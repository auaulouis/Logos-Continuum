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A0BCD" w14:textId="643B19EB" w:rsidR="00682257" w:rsidRDefault="00682257" w:rsidP="003D1CD7">
      <w:pPr>
        <w:pStyle w:val="Heading1"/>
      </w:pPr>
      <w:r>
        <w:t>CASE</w:t>
      </w:r>
      <w:bookmarkStart w:id="0" w:name="_GoBack"/>
      <w:bookmarkEnd w:id="0"/>
    </w:p>
    <w:p w14:paraId="504CA3C7" w14:textId="59A75ACF" w:rsidR="00185FA2" w:rsidRDefault="00185FA2" w:rsidP="00682257">
      <w:pPr>
        <w:pStyle w:val="Heading2"/>
      </w:pPr>
      <w:r>
        <w:t>*** CCP</w:t>
      </w:r>
    </w:p>
    <w:p w14:paraId="04538F78" w14:textId="1EBED319" w:rsidR="00185FA2" w:rsidRDefault="00185FA2" w:rsidP="00185FA2">
      <w:pPr>
        <w:pStyle w:val="Heading3"/>
      </w:pPr>
      <w:r>
        <w:t>IL---1NC</w:t>
      </w:r>
    </w:p>
    <w:p w14:paraId="19B51F08" w14:textId="7DE68450" w:rsidR="00185FA2" w:rsidRDefault="00185FA2" w:rsidP="00185FA2">
      <w:pPr>
        <w:pStyle w:val="Heading4"/>
        <w:rPr>
          <w:u w:val="single"/>
        </w:rPr>
      </w:pPr>
      <w:r>
        <w:t xml:space="preserve">CCP response will be </w:t>
      </w:r>
      <w:r>
        <w:rPr>
          <w:u w:val="single"/>
        </w:rPr>
        <w:t>constrained</w:t>
      </w:r>
    </w:p>
    <w:p w14:paraId="3D128E7D" w14:textId="6751FF72" w:rsidR="00185FA2" w:rsidRPr="00185FA2" w:rsidRDefault="00185FA2" w:rsidP="00185FA2">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https://sputniknews.com/analysis/201903261073564311-f-16-taiwan/</w:t>
      </w:r>
    </w:p>
    <w:p w14:paraId="48F9FF26" w14:textId="39BE2355" w:rsidR="00185FA2" w:rsidRPr="00185FA2" w:rsidRDefault="00185FA2" w:rsidP="00185FA2"/>
    <w:p w14:paraId="4E5E3524" w14:textId="548EAAB7" w:rsidR="00185FA2" w:rsidRDefault="00185FA2" w:rsidP="00185FA2">
      <w:pPr>
        <w:rPr>
          <w:sz w:val="14"/>
        </w:rPr>
      </w:pPr>
      <w:r w:rsidRPr="00C5642B">
        <w:rPr>
          <w:sz w:val="14"/>
        </w:rPr>
        <w:t xml:space="preserve">Paul </w:t>
      </w:r>
      <w:r w:rsidRPr="006A0BCA">
        <w:rPr>
          <w:rStyle w:val="StyleUnderline"/>
          <w:highlight w:val="cyan"/>
        </w:rPr>
        <w:t>Huang</w:t>
      </w:r>
      <w:r w:rsidRPr="00C5642B">
        <w:rPr>
          <w:sz w:val="14"/>
        </w:rPr>
        <w:t xml:space="preserve">, an East Asia military analyst, </w:t>
      </w:r>
      <w:r w:rsidRPr="006A0BCA">
        <w:rPr>
          <w:rStyle w:val="StyleUnderline"/>
          <w:highlight w:val="cyan"/>
        </w:rPr>
        <w:t>believes</w:t>
      </w:r>
      <w:r w:rsidRPr="00C5642B">
        <w:rPr>
          <w:sz w:val="14"/>
        </w:rPr>
        <w:t xml:space="preserve"> that </w:t>
      </w:r>
      <w:r w:rsidRPr="006A0BCA">
        <w:rPr>
          <w:rStyle w:val="StyleUnderline"/>
          <w:highlight w:val="cyan"/>
        </w:rPr>
        <w:t>China's verbal response</w:t>
      </w:r>
      <w:r w:rsidRPr="00C5642B">
        <w:rPr>
          <w:rStyle w:val="StyleUnderline"/>
        </w:rPr>
        <w:t xml:space="preserve"> to the sale of the improved F-16s </w:t>
      </w:r>
      <w:r w:rsidRPr="006A0BCA">
        <w:rPr>
          <w:rStyle w:val="StyleUnderline"/>
          <w:highlight w:val="cyan"/>
        </w:rPr>
        <w:t>will be strong</w:t>
      </w:r>
      <w:r w:rsidRPr="006A0BCA">
        <w:rPr>
          <w:sz w:val="14"/>
          <w:highlight w:val="cyan"/>
        </w:rPr>
        <w:t xml:space="preserve">, </w:t>
      </w:r>
      <w:r w:rsidRPr="006A0BCA">
        <w:rPr>
          <w:rStyle w:val="Emphasis"/>
          <w:highlight w:val="cyan"/>
        </w:rPr>
        <w:t>but</w:t>
      </w:r>
      <w:r w:rsidRPr="00C5642B">
        <w:rPr>
          <w:sz w:val="14"/>
        </w:rPr>
        <w:t xml:space="preserve"> </w:t>
      </w:r>
      <w:r w:rsidRPr="00C5642B">
        <w:rPr>
          <w:rStyle w:val="StyleUnderline"/>
        </w:rPr>
        <w:t xml:space="preserve">noted that its </w:t>
      </w:r>
      <w:r w:rsidRPr="006A0BCA">
        <w:rPr>
          <w:rStyle w:val="StyleUnderline"/>
          <w:highlight w:val="cyan"/>
        </w:rPr>
        <w:t>practical steps will be</w:t>
      </w:r>
      <w:r w:rsidRPr="008B3FE6">
        <w:rPr>
          <w:rStyle w:val="StyleUnderline"/>
        </w:rPr>
        <w:t xml:space="preserve"> </w:t>
      </w:r>
      <w:r w:rsidRPr="008B3FE6">
        <w:rPr>
          <w:rStyle w:val="Emphasis"/>
        </w:rPr>
        <w:t>milder and</w:t>
      </w:r>
      <w:r w:rsidRPr="00C5642B">
        <w:rPr>
          <w:rStyle w:val="Emphasis"/>
        </w:rPr>
        <w:t xml:space="preserve"> "far more </w:t>
      </w:r>
      <w:r w:rsidRPr="006A0BCA">
        <w:rPr>
          <w:rStyle w:val="Emphasis"/>
          <w:highlight w:val="cyan"/>
        </w:rPr>
        <w:t>constrained</w:t>
      </w:r>
      <w:r w:rsidRPr="00C5642B">
        <w:rPr>
          <w:rStyle w:val="Emphasis"/>
        </w:rPr>
        <w:t>".</w:t>
      </w:r>
      <w:r w:rsidRPr="00C5642B">
        <w:rPr>
          <w:sz w:val="14"/>
        </w:rPr>
        <w:t xml:space="preserve"> Benjamin </w:t>
      </w:r>
      <w:r w:rsidRPr="006A0BCA">
        <w:rPr>
          <w:rStyle w:val="StyleUnderline"/>
          <w:highlight w:val="cyan"/>
        </w:rPr>
        <w:t>Cavender</w:t>
      </w:r>
      <w:r w:rsidRPr="00C5642B">
        <w:rPr>
          <w:sz w:val="14"/>
        </w:rPr>
        <w:t xml:space="preserve">, principal of the Shanghai-based China Market Research Group, </w:t>
      </w:r>
      <w:r w:rsidRPr="006A0BCA">
        <w:rPr>
          <w:rStyle w:val="Emphasis"/>
          <w:highlight w:val="cyan"/>
        </w:rPr>
        <w:t>agreed</w:t>
      </w:r>
      <w:r w:rsidRPr="00C5642B">
        <w:rPr>
          <w:sz w:val="14"/>
        </w:rPr>
        <w:t xml:space="preserve"> </w:t>
      </w:r>
      <w:r w:rsidRPr="00C5642B">
        <w:rPr>
          <w:rStyle w:val="StyleUnderline"/>
        </w:rPr>
        <w:t>with him</w:t>
      </w:r>
      <w:r w:rsidRPr="00C5642B">
        <w:rPr>
          <w:sz w:val="14"/>
        </w:rPr>
        <w:t>, noting that Beijing has taken a firmer stance on Taiwan in recent years, trying to downplay all demonstrations of the island's "sovereignty".</w:t>
      </w:r>
    </w:p>
    <w:p w14:paraId="00381B5B" w14:textId="23993CA8" w:rsidR="00012B7A" w:rsidRDefault="00012B7A" w:rsidP="00012B7A">
      <w:pPr>
        <w:pStyle w:val="Heading3"/>
      </w:pPr>
      <w:r>
        <w:t>IL---Ext---No Retaliation</w:t>
      </w:r>
    </w:p>
    <w:p w14:paraId="48B8CD53" w14:textId="2FC29DF5" w:rsidR="00012B7A" w:rsidRPr="00D418A7" w:rsidRDefault="00012B7A" w:rsidP="00012B7A">
      <w:pPr>
        <w:pStyle w:val="Heading4"/>
        <w:rPr>
          <w:u w:val="single"/>
        </w:rPr>
      </w:pPr>
      <w:r>
        <w:t xml:space="preserve">Large scale Chinese retaliation is </w:t>
      </w:r>
      <w:r>
        <w:rPr>
          <w:u w:val="single"/>
        </w:rPr>
        <w:t>highly unlikely</w:t>
      </w:r>
      <w:r w:rsidR="00D418A7">
        <w:t xml:space="preserve"> and small</w:t>
      </w:r>
      <w:r w:rsidR="00BB3E3C">
        <w:t>-</w:t>
      </w:r>
      <w:r w:rsidR="00D418A7">
        <w:t xml:space="preserve">scale backlash has </w:t>
      </w:r>
      <w:r w:rsidR="00D418A7">
        <w:rPr>
          <w:u w:val="single"/>
        </w:rPr>
        <w:t>no impact</w:t>
      </w:r>
    </w:p>
    <w:p w14:paraId="34285F53" w14:textId="77777777" w:rsidR="004653AF" w:rsidRPr="00185FA2" w:rsidRDefault="004653AF" w:rsidP="004653AF">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https://sputniknews.com/analysis/201903261073564311-f-16-taiwan/</w:t>
      </w:r>
    </w:p>
    <w:p w14:paraId="459D0728" w14:textId="33B99B02" w:rsidR="004653AF" w:rsidRDefault="004653AF" w:rsidP="004653AF"/>
    <w:p w14:paraId="727C642E" w14:textId="24966BA7" w:rsidR="00CD12BB" w:rsidRPr="003B0A96" w:rsidRDefault="00D418A7" w:rsidP="004653AF">
      <w:pPr>
        <w:rPr>
          <w:sz w:val="14"/>
        </w:rPr>
      </w:pPr>
      <w:r w:rsidRPr="006A0BCA">
        <w:rPr>
          <w:rStyle w:val="StyleUnderline"/>
          <w:highlight w:val="cyan"/>
        </w:rPr>
        <w:t xml:space="preserve">Huang listed a range of </w:t>
      </w:r>
      <w:r w:rsidRPr="006A0BCA">
        <w:rPr>
          <w:rStyle w:val="Emphasis"/>
          <w:highlight w:val="cyan"/>
        </w:rPr>
        <w:t>possible</w:t>
      </w:r>
      <w:r w:rsidRPr="006A0BCA">
        <w:rPr>
          <w:rStyle w:val="StyleUnderline"/>
          <w:highlight w:val="cyan"/>
        </w:rPr>
        <w:t xml:space="preserve"> responses from China if </w:t>
      </w:r>
      <w:r w:rsidRPr="00BB3E3C">
        <w:rPr>
          <w:rStyle w:val="StyleUnderline"/>
        </w:rPr>
        <w:t xml:space="preserve">Taiwan's </w:t>
      </w:r>
      <w:r w:rsidRPr="006A0BCA">
        <w:rPr>
          <w:rStyle w:val="StyleUnderline"/>
          <w:highlight w:val="cyan"/>
        </w:rPr>
        <w:t>procurement of F-16s is approved</w:t>
      </w:r>
      <w:r w:rsidRPr="003B0A96">
        <w:rPr>
          <w:rStyle w:val="StyleUnderline"/>
        </w:rPr>
        <w:t xml:space="preserve"> in the US</w:t>
      </w:r>
      <w:r w:rsidRPr="003B0A96">
        <w:rPr>
          <w:sz w:val="14"/>
        </w:rPr>
        <w:t>. According to him, Beijing could cut ties between the two states' militaries, try to deprive Taiwan of its diplomatic allies, retaliate against companies involved in the production of F-16s, such as Lockheed Martin and Raytheon, or even intensify exports of sensitive military technologies to countries of concern to the US, such as Iran.</w:t>
      </w:r>
    </w:p>
    <w:p w14:paraId="3B55671D" w14:textId="77777777" w:rsidR="00D418A7" w:rsidRPr="003B0A96" w:rsidRDefault="00D418A7" w:rsidP="004653AF">
      <w:pPr>
        <w:rPr>
          <w:sz w:val="14"/>
        </w:rPr>
      </w:pPr>
      <w:r w:rsidRPr="003B0A96">
        <w:rPr>
          <w:rStyle w:val="StyleUnderline"/>
        </w:rPr>
        <w:t>The military analyst also drew</w:t>
      </w:r>
      <w:r w:rsidRPr="003B0A96">
        <w:rPr>
          <w:sz w:val="14"/>
        </w:rPr>
        <w:t xml:space="preserve"> up two extreme </w:t>
      </w:r>
      <w:r w:rsidRPr="003B0A96">
        <w:rPr>
          <w:rStyle w:val="StyleUnderline"/>
        </w:rPr>
        <w:t>scenarios, although he marked them as</w:t>
      </w:r>
      <w:r w:rsidRPr="003B0A96">
        <w:rPr>
          <w:sz w:val="14"/>
        </w:rPr>
        <w:t xml:space="preserve"> </w:t>
      </w:r>
      <w:r w:rsidRPr="003B0A96">
        <w:rPr>
          <w:rStyle w:val="Emphasis"/>
        </w:rPr>
        <w:t>"highly unlikely".</w:t>
      </w:r>
      <w:r w:rsidRPr="003B0A96">
        <w:rPr>
          <w:sz w:val="14"/>
        </w:rPr>
        <w:t xml:space="preserve"> One such scenario would have China cutting all diplomatic ties with the US, whereas in the other, Beijing would use the F-16 procurement as a pretext for launching military action against Taiwan.</w:t>
      </w:r>
    </w:p>
    <w:p w14:paraId="08983FEB" w14:textId="77777777" w:rsidR="00D418A7" w:rsidRPr="00BB3E3C" w:rsidRDefault="00D418A7" w:rsidP="004653AF">
      <w:pPr>
        <w:rPr>
          <w:sz w:val="14"/>
        </w:rPr>
      </w:pPr>
      <w:r w:rsidRPr="006A0BCA">
        <w:rPr>
          <w:rStyle w:val="StyleUnderline"/>
          <w:highlight w:val="cyan"/>
        </w:rPr>
        <w:t>"It is</w:t>
      </w:r>
      <w:r w:rsidRPr="006A0BCA">
        <w:rPr>
          <w:sz w:val="14"/>
          <w:highlight w:val="cyan"/>
        </w:rPr>
        <w:t xml:space="preserve"> </w:t>
      </w:r>
      <w:r w:rsidRPr="006A0BCA">
        <w:rPr>
          <w:rStyle w:val="Emphasis"/>
          <w:highlight w:val="cyan"/>
        </w:rPr>
        <w:t>extremely unlikely</w:t>
      </w:r>
      <w:r w:rsidRPr="00BB3E3C">
        <w:rPr>
          <w:sz w:val="14"/>
        </w:rPr>
        <w:t xml:space="preserve"> that the </w:t>
      </w:r>
      <w:r w:rsidRPr="006A0BCA">
        <w:rPr>
          <w:rStyle w:val="StyleUnderline"/>
          <w:highlight w:val="cyan"/>
        </w:rPr>
        <w:t>arms sales</w:t>
      </w:r>
      <w:r w:rsidRPr="006A0BCA">
        <w:rPr>
          <w:sz w:val="14"/>
          <w:highlight w:val="cyan"/>
        </w:rPr>
        <w:t xml:space="preserve"> </w:t>
      </w:r>
      <w:r w:rsidRPr="006A0BCA">
        <w:rPr>
          <w:rStyle w:val="Emphasis"/>
          <w:highlight w:val="cyan"/>
        </w:rPr>
        <w:t>alone</w:t>
      </w:r>
      <w:r w:rsidRPr="006A0BCA">
        <w:rPr>
          <w:sz w:val="14"/>
          <w:highlight w:val="cyan"/>
        </w:rPr>
        <w:t xml:space="preserve"> </w:t>
      </w:r>
      <w:r w:rsidRPr="006A0BCA">
        <w:rPr>
          <w:rStyle w:val="StyleUnderline"/>
          <w:highlight w:val="cyan"/>
        </w:rPr>
        <w:t>would be a factor</w:t>
      </w:r>
      <w:r w:rsidRPr="003B0A96">
        <w:rPr>
          <w:rStyle w:val="StyleUnderline"/>
        </w:rPr>
        <w:t xml:space="preserve"> in Beijing's strategic calculus in making such a decision</w:t>
      </w:r>
      <w:r w:rsidRPr="00BB3E3C">
        <w:rPr>
          <w:sz w:val="14"/>
        </w:rPr>
        <w:t>,</w:t>
      </w:r>
      <w:r w:rsidRPr="003B0A96">
        <w:rPr>
          <w:rStyle w:val="StyleUnderline"/>
        </w:rPr>
        <w:t xml:space="preserve"> </w:t>
      </w:r>
      <w:r w:rsidRPr="00BB3E3C">
        <w:rPr>
          <w:sz w:val="14"/>
        </w:rPr>
        <w:t>however",</w:t>
      </w:r>
      <w:r w:rsidRPr="003B0A96">
        <w:rPr>
          <w:rStyle w:val="StyleUnderline"/>
        </w:rPr>
        <w:t xml:space="preserve"> he said</w:t>
      </w:r>
      <w:r w:rsidRPr="00BB3E3C">
        <w:rPr>
          <w:sz w:val="14"/>
        </w:rPr>
        <w:t>.</w:t>
      </w:r>
    </w:p>
    <w:p w14:paraId="39ACBEC2" w14:textId="0F3C721D" w:rsidR="00D418A7" w:rsidRDefault="00D418A7" w:rsidP="003B0A96">
      <w:pPr>
        <w:rPr>
          <w:sz w:val="14"/>
        </w:rPr>
      </w:pPr>
      <w:r w:rsidRPr="003B0A96">
        <w:rPr>
          <w:rStyle w:val="StyleUnderline"/>
        </w:rPr>
        <w:t>The analyst noted</w:t>
      </w:r>
      <w:r w:rsidRPr="003B0A96">
        <w:rPr>
          <w:sz w:val="14"/>
        </w:rPr>
        <w:t xml:space="preserve">, though, that </w:t>
      </w:r>
      <w:r w:rsidRPr="006A0BCA">
        <w:rPr>
          <w:rStyle w:val="Emphasis"/>
          <w:highlight w:val="cyan"/>
        </w:rPr>
        <w:t>most</w:t>
      </w:r>
      <w:r w:rsidRPr="003B0A96">
        <w:rPr>
          <w:sz w:val="14"/>
        </w:rPr>
        <w:t xml:space="preserve"> of these </w:t>
      </w:r>
      <w:r w:rsidRPr="006A0BCA">
        <w:rPr>
          <w:rStyle w:val="StyleUnderline"/>
          <w:highlight w:val="cyan"/>
        </w:rPr>
        <w:t>responses would</w:t>
      </w:r>
      <w:r w:rsidRPr="003B0A96">
        <w:rPr>
          <w:rStyle w:val="StyleUnderline"/>
        </w:rPr>
        <w:t xml:space="preserve"> </w:t>
      </w:r>
      <w:r w:rsidRPr="003B0A96">
        <w:rPr>
          <w:rStyle w:val="Emphasis"/>
        </w:rPr>
        <w:t xml:space="preserve">either </w:t>
      </w:r>
      <w:r w:rsidRPr="006A0BCA">
        <w:rPr>
          <w:rStyle w:val="Emphasis"/>
          <w:highlight w:val="cyan"/>
        </w:rPr>
        <w:t>have</w:t>
      </w:r>
      <w:r w:rsidRPr="003B0A96">
        <w:rPr>
          <w:rStyle w:val="Emphasis"/>
        </w:rPr>
        <w:t xml:space="preserve"> only </w:t>
      </w:r>
      <w:r w:rsidRPr="006A0BCA">
        <w:rPr>
          <w:rStyle w:val="Emphasis"/>
          <w:highlight w:val="cyan"/>
        </w:rPr>
        <w:t>a mild effect or cause more trouble for Beijing</w:t>
      </w:r>
      <w:r w:rsidRPr="006A0BCA">
        <w:rPr>
          <w:sz w:val="14"/>
          <w:highlight w:val="cyan"/>
        </w:rPr>
        <w:t xml:space="preserve"> </w:t>
      </w:r>
      <w:r w:rsidRPr="006A0BCA">
        <w:rPr>
          <w:rStyle w:val="StyleUnderline"/>
          <w:highlight w:val="cyan"/>
        </w:rPr>
        <w:t>than</w:t>
      </w:r>
      <w:r w:rsidRPr="003B0A96">
        <w:rPr>
          <w:rStyle w:val="StyleUnderline"/>
        </w:rPr>
        <w:t xml:space="preserve"> for </w:t>
      </w:r>
      <w:r w:rsidRPr="006A0BCA">
        <w:rPr>
          <w:rStyle w:val="StyleUnderline"/>
          <w:highlight w:val="cyan"/>
        </w:rPr>
        <w:t>Washington or Taiwan</w:t>
      </w:r>
      <w:r w:rsidRPr="003B0A96">
        <w:rPr>
          <w:rStyle w:val="StyleUnderline"/>
        </w:rPr>
        <w:t>.</w:t>
      </w:r>
      <w:r w:rsidRPr="003B0A96">
        <w:rPr>
          <w:sz w:val="14"/>
        </w:rPr>
        <w:t xml:space="preserve"> He said that the </w:t>
      </w:r>
      <w:r w:rsidRPr="006A0BCA">
        <w:rPr>
          <w:rStyle w:val="StyleUnderline"/>
          <w:highlight w:val="cyan"/>
        </w:rPr>
        <w:t>Chinese</w:t>
      </w:r>
      <w:r w:rsidRPr="003B0A96">
        <w:rPr>
          <w:rStyle w:val="StyleUnderline"/>
        </w:rPr>
        <w:t xml:space="preserve"> Armed </w:t>
      </w:r>
      <w:r w:rsidRPr="006A0BCA">
        <w:rPr>
          <w:rStyle w:val="StyleUnderline"/>
          <w:highlight w:val="cyan"/>
        </w:rPr>
        <w:t>Forces</w:t>
      </w:r>
      <w:r w:rsidRPr="003B0A96">
        <w:rPr>
          <w:sz w:val="14"/>
        </w:rPr>
        <w:t xml:space="preserve"> are </w:t>
      </w:r>
      <w:r w:rsidRPr="006A0BCA">
        <w:rPr>
          <w:rStyle w:val="StyleUnderline"/>
          <w:highlight w:val="cyan"/>
        </w:rPr>
        <w:t>get</w:t>
      </w:r>
      <w:r w:rsidRPr="003B0A96">
        <w:rPr>
          <w:sz w:val="14"/>
        </w:rPr>
        <w:t xml:space="preserve">ting </w:t>
      </w:r>
      <w:r w:rsidRPr="006A0BCA">
        <w:rPr>
          <w:rStyle w:val="StyleUnderline"/>
          <w:highlight w:val="cyan"/>
        </w:rPr>
        <w:t xml:space="preserve">more </w:t>
      </w:r>
      <w:r w:rsidRPr="006A0BCA">
        <w:rPr>
          <w:rStyle w:val="Emphasis"/>
          <w:highlight w:val="cyan"/>
        </w:rPr>
        <w:t>out of</w:t>
      </w:r>
      <w:r w:rsidRPr="003B0A96">
        <w:rPr>
          <w:rStyle w:val="Emphasis"/>
        </w:rPr>
        <w:t xml:space="preserve"> their </w:t>
      </w:r>
      <w:r w:rsidRPr="006A0BCA">
        <w:rPr>
          <w:rStyle w:val="Emphasis"/>
          <w:highlight w:val="cyan"/>
        </w:rPr>
        <w:t>coop</w:t>
      </w:r>
      <w:r w:rsidRPr="003B0A96">
        <w:rPr>
          <w:rStyle w:val="Emphasis"/>
        </w:rPr>
        <w:t>eration</w:t>
      </w:r>
      <w:r w:rsidRPr="003B0A96">
        <w:rPr>
          <w:sz w:val="14"/>
        </w:rPr>
        <w:t xml:space="preserve"> </w:t>
      </w:r>
      <w:r w:rsidRPr="003B0A96">
        <w:rPr>
          <w:rStyle w:val="StyleUnderline"/>
        </w:rPr>
        <w:t>with</w:t>
      </w:r>
      <w:r w:rsidRPr="003B0A96">
        <w:rPr>
          <w:sz w:val="14"/>
        </w:rPr>
        <w:t xml:space="preserve"> their </w:t>
      </w:r>
      <w:r w:rsidRPr="003B0A96">
        <w:rPr>
          <w:rStyle w:val="StyleUnderline"/>
        </w:rPr>
        <w:t>America</w:t>
      </w:r>
      <w:r w:rsidRPr="003B0A96">
        <w:rPr>
          <w:sz w:val="14"/>
        </w:rPr>
        <w:t xml:space="preserve">n colleagues </w:t>
      </w:r>
      <w:r w:rsidRPr="003B0A96">
        <w:rPr>
          <w:rStyle w:val="StyleUnderline"/>
        </w:rPr>
        <w:t xml:space="preserve">than vice </w:t>
      </w:r>
      <w:r w:rsidRPr="00BB3E3C">
        <w:rPr>
          <w:rStyle w:val="StyleUnderline"/>
        </w:rPr>
        <w:t xml:space="preserve">versa, </w:t>
      </w:r>
      <w:r w:rsidRPr="006A0BCA">
        <w:rPr>
          <w:rStyle w:val="StyleUnderline"/>
          <w:highlight w:val="cyan"/>
        </w:rPr>
        <w:t>and</w:t>
      </w:r>
      <w:r w:rsidRPr="003B0A96">
        <w:rPr>
          <w:sz w:val="14"/>
        </w:rPr>
        <w:t xml:space="preserve"> that </w:t>
      </w:r>
      <w:r w:rsidRPr="003B0A96">
        <w:rPr>
          <w:rStyle w:val="StyleUnderline"/>
        </w:rPr>
        <w:t xml:space="preserve">military </w:t>
      </w:r>
      <w:r w:rsidRPr="006A0BCA">
        <w:rPr>
          <w:rStyle w:val="StyleUnderline"/>
          <w:highlight w:val="cyan"/>
        </w:rPr>
        <w:t>supplies to</w:t>
      </w:r>
      <w:r w:rsidRPr="003B0A96">
        <w:rPr>
          <w:rStyle w:val="StyleUnderline"/>
        </w:rPr>
        <w:t xml:space="preserve"> American </w:t>
      </w:r>
      <w:r w:rsidRPr="006A0BCA">
        <w:rPr>
          <w:rStyle w:val="StyleUnderline"/>
          <w:highlight w:val="cyan"/>
        </w:rPr>
        <w:t>rivals</w:t>
      </w:r>
      <w:r w:rsidRPr="006A0BCA">
        <w:rPr>
          <w:sz w:val="14"/>
          <w:highlight w:val="cyan"/>
        </w:rPr>
        <w:t xml:space="preserve"> </w:t>
      </w:r>
      <w:r w:rsidRPr="006A0BCA">
        <w:rPr>
          <w:rStyle w:val="Emphasis"/>
          <w:highlight w:val="cyan"/>
        </w:rPr>
        <w:t>would only trigger counter-measures</w:t>
      </w:r>
      <w:r w:rsidRPr="003B0A96">
        <w:rPr>
          <w:sz w:val="14"/>
        </w:rPr>
        <w:t xml:space="preserve"> </w:t>
      </w:r>
      <w:r w:rsidRPr="003B0A96">
        <w:rPr>
          <w:rStyle w:val="StyleUnderline"/>
        </w:rPr>
        <w:t>from the US</w:t>
      </w:r>
      <w:r w:rsidRPr="003B0A96">
        <w:rPr>
          <w:sz w:val="14"/>
        </w:rPr>
        <w:t xml:space="preserve"> against China. </w:t>
      </w:r>
      <w:r w:rsidRPr="003B0A96">
        <w:rPr>
          <w:rStyle w:val="StyleUnderline"/>
        </w:rPr>
        <w:t>He also added</w:t>
      </w:r>
      <w:r w:rsidRPr="003B0A96">
        <w:rPr>
          <w:sz w:val="14"/>
        </w:rPr>
        <w:t xml:space="preserve"> that </w:t>
      </w:r>
      <w:r w:rsidRPr="003B0A96">
        <w:rPr>
          <w:rStyle w:val="StyleUnderline"/>
        </w:rPr>
        <w:t>measures targeting US</w:t>
      </w:r>
      <w:r w:rsidRPr="003B0A96">
        <w:rPr>
          <w:sz w:val="14"/>
        </w:rPr>
        <w:t xml:space="preserve"> military </w:t>
      </w:r>
      <w:r w:rsidRPr="003B0A96">
        <w:rPr>
          <w:rStyle w:val="StyleUnderline"/>
        </w:rPr>
        <w:t>contractors</w:t>
      </w:r>
      <w:r w:rsidRPr="003B0A96">
        <w:rPr>
          <w:sz w:val="14"/>
        </w:rPr>
        <w:t xml:space="preserve"> </w:t>
      </w:r>
      <w:r w:rsidRPr="003B0A96">
        <w:rPr>
          <w:rStyle w:val="Emphasis"/>
        </w:rPr>
        <w:t>would have little effect</w:t>
      </w:r>
      <w:r w:rsidRPr="003B0A96">
        <w:rPr>
          <w:sz w:val="14"/>
        </w:rPr>
        <w:t xml:space="preserve">, as </w:t>
      </w:r>
      <w:r w:rsidRPr="003B0A96">
        <w:rPr>
          <w:rStyle w:val="StyleUnderline"/>
        </w:rPr>
        <w:t>their presence in China is minimal</w:t>
      </w:r>
      <w:r w:rsidRPr="003B0A96">
        <w:rPr>
          <w:sz w:val="14"/>
        </w:rPr>
        <w:t>.</w:t>
      </w:r>
    </w:p>
    <w:p w14:paraId="1FD39E2A" w14:textId="29D185CE" w:rsidR="00F94ADB" w:rsidRPr="00F94ADB" w:rsidRDefault="00F94ADB" w:rsidP="00F94ADB">
      <w:pPr>
        <w:pStyle w:val="Heading4"/>
        <w:rPr>
          <w:u w:val="single"/>
        </w:rPr>
      </w:pPr>
      <w:r>
        <w:t xml:space="preserve">It’s </w:t>
      </w:r>
      <w:r>
        <w:rPr>
          <w:u w:val="single"/>
        </w:rPr>
        <w:t>empirically denied</w:t>
      </w:r>
      <w:r>
        <w:t xml:space="preserve"> from the </w:t>
      </w:r>
      <w:r>
        <w:rPr>
          <w:u w:val="single"/>
        </w:rPr>
        <w:t>threat of sanctions</w:t>
      </w:r>
    </w:p>
    <w:p w14:paraId="14677B4A" w14:textId="77777777" w:rsidR="00F94ADB" w:rsidRDefault="00F94ADB" w:rsidP="00F94ADB">
      <w:r w:rsidRPr="007545EA">
        <w:rPr>
          <w:rStyle w:val="Style13ptBold"/>
        </w:rPr>
        <w:t>Tiezzi 15</w:t>
      </w:r>
      <w:r>
        <w:t xml:space="preserve"> — Shannon Tiezzi, Associate Editor for the Diplomat, Former Research Associate at the US-China Policy Foundation, M.A. in East Asian Regional Studies from Harvard University, B.A. in Chinese Language and Literature from the University of William and Mary, 2015. (“On Taiwan Arms Sales, China's Bark May Be Worse Than Its Bite”, </w:t>
      </w:r>
      <w:r w:rsidRPr="007545EA">
        <w:rPr>
          <w:i/>
        </w:rPr>
        <w:t>The Diplomat</w:t>
      </w:r>
      <w:r>
        <w:t>, December 18</w:t>
      </w:r>
      <w:r w:rsidRPr="007545EA">
        <w:rPr>
          <w:vertAlign w:val="superscript"/>
        </w:rPr>
        <w:t>th</w:t>
      </w:r>
      <w:r>
        <w:t xml:space="preserve">, 2015, Available Online at: </w:t>
      </w:r>
      <w:hyperlink r:id="rId6" w:history="1">
        <w:r w:rsidRPr="0058490F">
          <w:rPr>
            <w:rStyle w:val="Hyperlink"/>
          </w:rPr>
          <w:t>http://thediplomat.com/2015/12/on-taiwan-arms-sales-chinas-bark-may-be-worse-than-its-bite/Accessed 9-13-16</w:t>
        </w:r>
      </w:hyperlink>
      <w:r>
        <w:t xml:space="preserve">) </w:t>
      </w:r>
    </w:p>
    <w:p w14:paraId="60F18B0A" w14:textId="77777777" w:rsidR="00F94ADB" w:rsidRDefault="00F94ADB" w:rsidP="00F94ADB"/>
    <w:p w14:paraId="2D6FF193" w14:textId="77777777" w:rsidR="00F94ADB" w:rsidRDefault="00F94ADB" w:rsidP="00F94ADB">
      <w:r>
        <w:t xml:space="preserve">Interestingly, </w:t>
      </w:r>
      <w:r w:rsidRPr="006A0BCA">
        <w:rPr>
          <w:rStyle w:val="StyleUnderline"/>
          <w:highlight w:val="cyan"/>
        </w:rPr>
        <w:t>the promised sanctions against U.S. firms</w:t>
      </w:r>
      <w:r>
        <w:t xml:space="preserve"> (which, as is the case today, were always a vague concept) </w:t>
      </w:r>
      <w:r w:rsidRPr="006A0BCA">
        <w:rPr>
          <w:rStyle w:val="Emphasis"/>
          <w:highlight w:val="cyan"/>
        </w:rPr>
        <w:t>never came</w:t>
      </w:r>
      <w:r w:rsidRPr="006A0BCA">
        <w:rPr>
          <w:rStyle w:val="StyleUnderline"/>
          <w:highlight w:val="cyan"/>
        </w:rPr>
        <w:t>. That may be</w:t>
      </w:r>
      <w:r w:rsidRPr="007545EA">
        <w:rPr>
          <w:rStyle w:val="StyleUnderline"/>
        </w:rPr>
        <w:t xml:space="preserve"> in part </w:t>
      </w:r>
      <w:r w:rsidRPr="006A0BCA">
        <w:rPr>
          <w:rStyle w:val="StyleUnderline"/>
          <w:highlight w:val="cyan"/>
        </w:rPr>
        <w:t>because</w:t>
      </w:r>
      <w:r w:rsidRPr="007545EA">
        <w:rPr>
          <w:rStyle w:val="StyleUnderline"/>
        </w:rPr>
        <w:t xml:space="preserve"> two of </w:t>
      </w:r>
      <w:r w:rsidRPr="006A0BCA">
        <w:rPr>
          <w:rStyle w:val="StyleUnderline"/>
          <w:highlight w:val="cyan"/>
        </w:rPr>
        <w:t>the firms involved</w:t>
      </w:r>
      <w:r w:rsidRPr="007545EA">
        <w:rPr>
          <w:rStyle w:val="StyleUnderline"/>
        </w:rPr>
        <w:t xml:space="preserve"> in the 2010 sale</w:t>
      </w:r>
      <w:r>
        <w:t xml:space="preserve"> – Boeing and General Electric – </w:t>
      </w:r>
      <w:r w:rsidRPr="006A0BCA">
        <w:rPr>
          <w:rStyle w:val="StyleUnderline"/>
          <w:highlight w:val="cyan"/>
        </w:rPr>
        <w:t>have major commercial interests in China. Actually following</w:t>
      </w:r>
      <w:r w:rsidRPr="007545EA">
        <w:rPr>
          <w:rStyle w:val="StyleUnderline"/>
        </w:rPr>
        <w:t xml:space="preserve"> </w:t>
      </w:r>
      <w:r w:rsidRPr="006A0BCA">
        <w:rPr>
          <w:rStyle w:val="StyleUnderline"/>
          <w:highlight w:val="cyan"/>
        </w:rPr>
        <w:t>through</w:t>
      </w:r>
      <w:r w:rsidRPr="007545EA">
        <w:rPr>
          <w:rStyle w:val="StyleUnderline"/>
        </w:rPr>
        <w:t xml:space="preserve"> on sanctioning these companies </w:t>
      </w:r>
      <w:r w:rsidRPr="006A0BCA">
        <w:rPr>
          <w:rStyle w:val="StyleUnderline"/>
          <w:highlight w:val="cyan"/>
        </w:rPr>
        <w:t xml:space="preserve">would have been a </w:t>
      </w:r>
      <w:r w:rsidRPr="006A0BCA">
        <w:rPr>
          <w:rStyle w:val="Emphasis"/>
          <w:highlight w:val="cyan"/>
        </w:rPr>
        <w:t>serious escalation</w:t>
      </w:r>
      <w:r w:rsidRPr="007545EA">
        <w:rPr>
          <w:rStyle w:val="StyleUnderline"/>
        </w:rPr>
        <w:t xml:space="preserve"> in an already-tense relationship</w:t>
      </w:r>
      <w:r>
        <w:t>.</w:t>
      </w:r>
    </w:p>
    <w:p w14:paraId="3A93604E" w14:textId="77777777" w:rsidR="00F94ADB" w:rsidRDefault="00F94ADB" w:rsidP="00F94ADB">
      <w:r>
        <w:t>In September 2011, the United States announced a $5.9 billion upgrade package for Taiwan’s F-16A/B fighter jets, to a fairly muted reaction from Beijing. Once again, a vice foreign minister (this time Zhang Zhijun) summoned the U.S. ambassador (then Gary Locke) to lodge a protest. Zhang warned the sale would “inevitably” take a toll on the overall relationship, especially military ties. Yet, even though one Chinese military officer urged China to “take revenge” in an article for the People’s Daily, Beijing didn’t take major steps to retaliate for the sale. A few U.S.-China military contacts were postponed, but nothing on the scale of 2010’s break.</w:t>
      </w:r>
    </w:p>
    <w:p w14:paraId="42E26A40" w14:textId="77777777" w:rsidR="00F94ADB" w:rsidRDefault="00F94ADB" w:rsidP="00F94ADB">
      <w:r>
        <w:t>Part of that, however, may have been related to timing – Beijing was unwilling to create a huge issue in U.S.-China relations only a few months before a heavily anticipated tour of the United States by then president-in-waiting Xi Jinping. Xi’s February 2012 visit to the U.S. was seen as a display of his foreign policy prowess ahead of his actually assuming China’s top leadership roles; Beijing needed the visit to go off smoothly. Meanwhile, Taiwanese President Ma Ying-jeou, who had spearheaded a warming of cross-strait relations during his first term, faced reelection in January 2012. China’s leadership may have decided to cut Ma a break by not lashing out over the arms sale, in the hopes he would win reelection (and he did).</w:t>
      </w:r>
    </w:p>
    <w:p w14:paraId="0312F1E5" w14:textId="77777777" w:rsidR="00F94ADB" w:rsidRDefault="00F94ADB" w:rsidP="00F94ADB">
      <w:r>
        <w:t xml:space="preserve">So, with that background, what should we make of this week’s reaction from Beijing? First, it’s interesting that </w:t>
      </w:r>
      <w:r w:rsidRPr="006A0BCA">
        <w:rPr>
          <w:rStyle w:val="StyleUnderline"/>
          <w:highlight w:val="cyan"/>
        </w:rPr>
        <w:t>China</w:t>
      </w:r>
      <w:r w:rsidRPr="007545EA">
        <w:rPr>
          <w:rStyle w:val="StyleUnderline"/>
        </w:rPr>
        <w:t xml:space="preserve"> </w:t>
      </w:r>
      <w:r w:rsidRPr="006A0BCA">
        <w:rPr>
          <w:rStyle w:val="StyleUnderline"/>
          <w:highlight w:val="cyan"/>
        </w:rPr>
        <w:t>summoned the U.S. charge d’affaires</w:t>
      </w:r>
      <w:r>
        <w:t xml:space="preserve">, rather than Ambassador Max Baucus himself, to lodge its protest – </w:t>
      </w:r>
      <w:r w:rsidRPr="006A0BCA">
        <w:rPr>
          <w:rStyle w:val="StyleUnderline"/>
          <w:highlight w:val="cyan"/>
        </w:rPr>
        <w:t>that suggests a more moderate response</w:t>
      </w:r>
      <w:r>
        <w:t xml:space="preserve">. Military relations will likely suffer in the short term, but given the intense work both sides have put into institutionalizing those ties since 2011, </w:t>
      </w:r>
      <w:r w:rsidRPr="006A0BCA">
        <w:rPr>
          <w:rStyle w:val="StyleUnderline"/>
          <w:highlight w:val="cyan"/>
        </w:rPr>
        <w:t>a serious break</w:t>
      </w:r>
      <w:r>
        <w:t xml:space="preserve"> a la 2010 </w:t>
      </w:r>
      <w:r w:rsidRPr="006A0BCA">
        <w:rPr>
          <w:rStyle w:val="StyleUnderline"/>
          <w:highlight w:val="cyan"/>
        </w:rPr>
        <w:t>would</w:t>
      </w:r>
      <w:r>
        <w:t xml:space="preserve"> </w:t>
      </w:r>
      <w:r w:rsidRPr="006A0BCA">
        <w:rPr>
          <w:rStyle w:val="StyleUnderline"/>
          <w:highlight w:val="cyan"/>
        </w:rPr>
        <w:t>be</w:t>
      </w:r>
      <w:r>
        <w:t xml:space="preserve"> a huge blow, and </w:t>
      </w:r>
      <w:r w:rsidRPr="007545EA">
        <w:rPr>
          <w:rStyle w:val="StyleUnderline"/>
        </w:rPr>
        <w:t xml:space="preserve">likely </w:t>
      </w:r>
      <w:r w:rsidRPr="006A0BCA">
        <w:rPr>
          <w:rStyle w:val="StyleUnderline"/>
          <w:highlight w:val="cyan"/>
        </w:rPr>
        <w:t>farther than Beijing wants to go for the smallest Taiwan arms sale yet</w:t>
      </w:r>
      <w:r>
        <w:t xml:space="preserve"> of the Obama administration.</w:t>
      </w:r>
    </w:p>
    <w:p w14:paraId="1CF28B38" w14:textId="29EFC6B0" w:rsidR="00F94ADB" w:rsidRPr="00F94ADB" w:rsidRDefault="00F94ADB" w:rsidP="003B0A96">
      <w:pPr>
        <w:rPr>
          <w:u w:val="single"/>
        </w:rPr>
      </w:pPr>
      <w:r w:rsidRPr="007545EA">
        <w:t>The proposed sanctions on U.S. companies are interesting</w:t>
      </w:r>
      <w:r>
        <w:t xml:space="preserve">, as it provides a new lever for Beijing to pull when responding to these arms sales. And despite what many observers dismiss as pro forma responses from China, it should be noted that U.S. arms sales to Taiwan remain the top issue of concern listed by Chinese military officials when discussing the relationship. But </w:t>
      </w:r>
      <w:r w:rsidRPr="006A0BCA">
        <w:rPr>
          <w:rStyle w:val="StyleUnderline"/>
          <w:highlight w:val="cyan"/>
        </w:rPr>
        <w:t>Beijing has made the sanctions threat before and not followed through</w:t>
      </w:r>
      <w:r>
        <w:t xml:space="preserve"> – much as the Obama administration has yet to follow through on its threat to sanction Chinese companies profiting from cyber espionage. </w:t>
      </w:r>
      <w:r w:rsidRPr="007545EA">
        <w:rPr>
          <w:rStyle w:val="StyleUnderline"/>
        </w:rPr>
        <w:t xml:space="preserve">The threat alone remains a useful policy tool, and </w:t>
      </w:r>
      <w:r w:rsidRPr="006A0BCA">
        <w:rPr>
          <w:rStyle w:val="StyleUnderline"/>
          <w:highlight w:val="cyan"/>
        </w:rPr>
        <w:t xml:space="preserve">Beijing may again decide that warnings – </w:t>
      </w:r>
      <w:r w:rsidRPr="006A0BCA">
        <w:rPr>
          <w:rStyle w:val="Emphasis"/>
          <w:highlight w:val="cyan"/>
        </w:rPr>
        <w:t>rather than action</w:t>
      </w:r>
      <w:r w:rsidRPr="006A0BCA">
        <w:rPr>
          <w:rStyle w:val="StyleUnderline"/>
          <w:highlight w:val="cyan"/>
        </w:rPr>
        <w:t xml:space="preserve"> – are enough.</w:t>
      </w:r>
    </w:p>
    <w:p w14:paraId="5939A27D" w14:textId="23A8208A" w:rsidR="006165CF" w:rsidRDefault="006165CF" w:rsidP="006165CF">
      <w:pPr>
        <w:pStyle w:val="Heading3"/>
      </w:pPr>
      <w:r>
        <w:t>CCP---1NC</w:t>
      </w:r>
    </w:p>
    <w:p w14:paraId="6A260583" w14:textId="6AB1738B" w:rsidR="002D763F" w:rsidRPr="006D5289" w:rsidRDefault="002D763F" w:rsidP="002D763F">
      <w:pPr>
        <w:keepNext/>
        <w:keepLines/>
        <w:spacing w:before="200"/>
        <w:outlineLvl w:val="3"/>
        <w:rPr>
          <w:rFonts w:eastAsia="Times New Roman"/>
          <w:iCs/>
          <w:sz w:val="24"/>
        </w:rPr>
      </w:pPr>
      <w:r w:rsidRPr="00820CBD">
        <w:rPr>
          <w:rFonts w:eastAsia="Times New Roman"/>
          <w:b/>
          <w:iCs/>
          <w:sz w:val="24"/>
        </w:rPr>
        <w:t>No CCP lash</w:t>
      </w:r>
      <w:r>
        <w:rPr>
          <w:rFonts w:eastAsia="Times New Roman"/>
          <w:b/>
          <w:iCs/>
          <w:sz w:val="24"/>
        </w:rPr>
        <w:t>-</w:t>
      </w:r>
      <w:r w:rsidRPr="00820CBD">
        <w:rPr>
          <w:rFonts w:eastAsia="Times New Roman"/>
          <w:b/>
          <w:iCs/>
          <w:sz w:val="24"/>
        </w:rPr>
        <w:t>out</w:t>
      </w:r>
      <w:r>
        <w:rPr>
          <w:rFonts w:eastAsia="Times New Roman"/>
          <w:b/>
          <w:iCs/>
          <w:sz w:val="24"/>
        </w:rPr>
        <w:t xml:space="preserve"> or </w:t>
      </w:r>
      <w:r w:rsidRPr="002D763F">
        <w:rPr>
          <w:rFonts w:eastAsia="Times New Roman"/>
          <w:b/>
          <w:bCs/>
          <w:iCs/>
          <w:sz w:val="24"/>
        </w:rPr>
        <w:t>diversionary war</w:t>
      </w:r>
    </w:p>
    <w:p w14:paraId="4FAE6C0C" w14:textId="77777777" w:rsidR="002D763F" w:rsidRDefault="002D763F" w:rsidP="002D763F">
      <w:pPr>
        <w:rPr>
          <w:rFonts w:eastAsia="Calibri"/>
        </w:rPr>
      </w:pPr>
      <w:r w:rsidRPr="00820CBD">
        <w:rPr>
          <w:rStyle w:val="Style13ptBold"/>
        </w:rPr>
        <w:t>Hewitt 15</w:t>
      </w:r>
      <w:r w:rsidRPr="00820CBD">
        <w:rPr>
          <w:rFonts w:eastAsia="Calibri"/>
        </w:rPr>
        <w:t xml:space="preserve"> [Duncan Hewitt is Shanghai correspondent for Newsweek/IBT Media. He was previously a BBC correspondent in Beijng and Shanghai, and also worked for the BBC World Service in London, focusing on East and Southeast Asia. He studied Chinese at Edinburgh University, and first lived in China in the late 1980s. His book ‘Getting Rich First – Life in a Changing China’ (Vintage UK, 2008) looks at the social changes unleashed by China’s economic reforms. </w:t>
      </w:r>
      <w:hyperlink r:id="rId7" w:history="1">
        <w:r w:rsidRPr="006B7AA2">
          <w:rPr>
            <w:rStyle w:val="Hyperlink"/>
            <w:rFonts w:eastAsia="Calibri"/>
          </w:rPr>
          <w:t>http://www.ibtimes.com/enigma-xi-jinping-ahead-us-visit-chinas-tough-leader-beset-economic-social-challenges-2107893</w:t>
        </w:r>
      </w:hyperlink>
      <w:r w:rsidRPr="00820CBD">
        <w:rPr>
          <w:rFonts w:eastAsia="Calibri"/>
        </w:rPr>
        <w:t>]</w:t>
      </w:r>
    </w:p>
    <w:p w14:paraId="7173F30E" w14:textId="77777777" w:rsidR="002D763F" w:rsidRPr="00820CBD" w:rsidRDefault="002D763F" w:rsidP="002D763F">
      <w:pPr>
        <w:rPr>
          <w:rFonts w:eastAsia="Calibri"/>
        </w:rPr>
      </w:pPr>
    </w:p>
    <w:p w14:paraId="0840531B" w14:textId="1EB66F15" w:rsidR="002D763F" w:rsidRDefault="002D763F" w:rsidP="002D763F">
      <w:r w:rsidRPr="00820CBD">
        <w:rPr>
          <w:rFonts w:eastAsia="Calibri"/>
          <w:u w:val="single"/>
        </w:rPr>
        <w:t>Victor Shih, a specialist in China's political economy</w:t>
      </w:r>
      <w:r w:rsidRPr="00820CBD">
        <w:rPr>
          <w:rFonts w:eastAsia="Calibri"/>
          <w:sz w:val="16"/>
        </w:rPr>
        <w:t xml:space="preserve"> and international relations </w:t>
      </w:r>
      <w:r w:rsidRPr="00820CBD">
        <w:rPr>
          <w:rFonts w:eastAsia="Calibri"/>
          <w:u w:val="single"/>
        </w:rPr>
        <w:t>at</w:t>
      </w:r>
      <w:r w:rsidRPr="00820CBD">
        <w:rPr>
          <w:rFonts w:eastAsia="Calibri"/>
          <w:sz w:val="16"/>
        </w:rPr>
        <w:t xml:space="preserve"> the </w:t>
      </w:r>
      <w:r w:rsidRPr="00820CBD">
        <w:rPr>
          <w:rFonts w:eastAsia="Calibri"/>
          <w:b/>
          <w:iCs/>
          <w:u w:val="single"/>
          <w:bdr w:val="single" w:sz="8" w:space="0" w:color="auto"/>
        </w:rPr>
        <w:t>U</w:t>
      </w:r>
      <w:r w:rsidRPr="00820CBD">
        <w:rPr>
          <w:rFonts w:eastAsia="Calibri"/>
          <w:sz w:val="16"/>
        </w:rPr>
        <w:t xml:space="preserve">niversity of </w:t>
      </w:r>
      <w:r w:rsidRPr="00820CBD">
        <w:rPr>
          <w:rFonts w:eastAsia="Calibri"/>
          <w:b/>
          <w:iCs/>
          <w:u w:val="single"/>
          <w:bdr w:val="single" w:sz="8" w:space="0" w:color="auto"/>
        </w:rPr>
        <w:t>C</w:t>
      </w:r>
      <w:r w:rsidRPr="00820CBD">
        <w:rPr>
          <w:rFonts w:eastAsia="Calibri"/>
          <w:sz w:val="16"/>
        </w:rPr>
        <w:t xml:space="preserve">alifornia, </w:t>
      </w:r>
      <w:r w:rsidRPr="00820CBD">
        <w:rPr>
          <w:rFonts w:eastAsia="Calibri"/>
          <w:u w:val="single"/>
        </w:rPr>
        <w:t>San Diego</w:t>
      </w:r>
      <w:r w:rsidRPr="00820CBD">
        <w:rPr>
          <w:rFonts w:eastAsia="Calibri"/>
          <w:sz w:val="16"/>
        </w:rPr>
        <w:t xml:space="preserve">, </w:t>
      </w:r>
      <w:r w:rsidRPr="00820CBD">
        <w:rPr>
          <w:rFonts w:eastAsia="Calibri"/>
          <w:u w:val="single"/>
        </w:rPr>
        <w:t>agrees</w:t>
      </w:r>
      <w:r w:rsidRPr="00820CBD">
        <w:rPr>
          <w:rFonts w:eastAsia="Calibri"/>
          <w:sz w:val="16"/>
        </w:rPr>
        <w:t xml:space="preserve"> that, in challenging times, </w:t>
      </w:r>
      <w:r w:rsidRPr="006A0BCA">
        <w:rPr>
          <w:rStyle w:val="StyleUnderline"/>
          <w:highlight w:val="cyan"/>
        </w:rPr>
        <w:t>“'Stability trumps all'</w:t>
      </w:r>
      <w:r w:rsidRPr="00820CBD">
        <w:rPr>
          <w:rFonts w:eastAsia="Calibri"/>
          <w:sz w:val="16"/>
        </w:rPr>
        <w:t xml:space="preserve">, as the Chinese saying goes -- I think this is more true today than ever before.” </w:t>
      </w:r>
      <w:r w:rsidRPr="006A0BCA">
        <w:rPr>
          <w:rStyle w:val="StyleUnderline"/>
          <w:highlight w:val="cyan"/>
        </w:rPr>
        <w:t>Some</w:t>
      </w:r>
      <w:r w:rsidRPr="00820CBD">
        <w:rPr>
          <w:rFonts w:eastAsia="Calibri"/>
          <w:sz w:val="16"/>
        </w:rPr>
        <w:t xml:space="preserve"> observers have </w:t>
      </w:r>
      <w:r w:rsidRPr="006A0BCA">
        <w:rPr>
          <w:rStyle w:val="StyleUnderline"/>
          <w:highlight w:val="cyan"/>
        </w:rPr>
        <w:t>argue</w:t>
      </w:r>
      <w:r w:rsidRPr="00820CBD">
        <w:rPr>
          <w:rFonts w:eastAsia="Calibri"/>
          <w:sz w:val="16"/>
        </w:rPr>
        <w:t xml:space="preserve">d that </w:t>
      </w:r>
      <w:r w:rsidRPr="006A0BCA">
        <w:rPr>
          <w:rStyle w:val="StyleUnderline"/>
          <w:highlight w:val="cyan"/>
        </w:rPr>
        <w:t>a weaker</w:t>
      </w:r>
      <w:r w:rsidRPr="00820CBD">
        <w:rPr>
          <w:rFonts w:eastAsia="Calibri"/>
          <w:u w:val="single"/>
        </w:rPr>
        <w:t xml:space="preserve"> Chinese </w:t>
      </w:r>
      <w:r w:rsidRPr="006A0BCA">
        <w:rPr>
          <w:rStyle w:val="StyleUnderline"/>
          <w:highlight w:val="cyan"/>
        </w:rPr>
        <w:t>leader</w:t>
      </w:r>
      <w:r w:rsidRPr="00820CBD">
        <w:rPr>
          <w:rFonts w:eastAsia="Calibri"/>
          <w:u w:val="single"/>
        </w:rPr>
        <w:t xml:space="preserve">, faced with a slowing economy, </w:t>
      </w:r>
      <w:r w:rsidRPr="006A0BCA">
        <w:rPr>
          <w:rStyle w:val="StyleUnderline"/>
          <w:highlight w:val="cyan"/>
        </w:rPr>
        <w:t>might</w:t>
      </w:r>
      <w:r w:rsidRPr="00820CBD">
        <w:rPr>
          <w:rFonts w:eastAsia="Calibri"/>
          <w:u w:val="single"/>
        </w:rPr>
        <w:t xml:space="preserve"> be more prone to </w:t>
      </w:r>
      <w:r w:rsidRPr="006A0BCA">
        <w:rPr>
          <w:rStyle w:val="StyleUnderline"/>
          <w:highlight w:val="cyan"/>
        </w:rPr>
        <w:t>provok</w:t>
      </w:r>
      <w:r w:rsidRPr="00820CBD">
        <w:rPr>
          <w:rFonts w:eastAsia="Calibri"/>
          <w:u w:val="single"/>
        </w:rPr>
        <w:t xml:space="preserve">ing </w:t>
      </w:r>
      <w:r w:rsidRPr="006A0BCA">
        <w:rPr>
          <w:rStyle w:val="StyleUnderline"/>
          <w:highlight w:val="cyan"/>
        </w:rPr>
        <w:t>confrontation</w:t>
      </w:r>
      <w:r w:rsidRPr="00820CBD">
        <w:rPr>
          <w:rFonts w:eastAsia="Calibri"/>
          <w:sz w:val="16"/>
        </w:rPr>
        <w:t xml:space="preserve">, raising the potential for clashes between China’s fast-modernizing military, and regional rivals with whom relations have been tense, including U.S. allies such as the Philippines, Taiwan or Japan. The latter has just angered Beijing by passing laws allowing its military to engage in overseas actions as well as simply self-defense, for the first time since World War II. </w:t>
      </w:r>
      <w:r w:rsidRPr="006A0BCA">
        <w:rPr>
          <w:rStyle w:val="StyleUnderline"/>
          <w:highlight w:val="cyan"/>
        </w:rPr>
        <w:t>However</w:t>
      </w:r>
      <w:r w:rsidRPr="00820CBD">
        <w:rPr>
          <w:rFonts w:eastAsia="Calibri"/>
          <w:sz w:val="16"/>
        </w:rPr>
        <w:t xml:space="preserve">, Lam says that </w:t>
      </w:r>
      <w:r w:rsidRPr="006A0BCA">
        <w:rPr>
          <w:rStyle w:val="StyleUnderline"/>
          <w:highlight w:val="cyan"/>
        </w:rPr>
        <w:t>a more chastened Xi</w:t>
      </w:r>
      <w:r w:rsidRPr="00820CBD">
        <w:rPr>
          <w:rFonts w:eastAsia="Calibri"/>
          <w:u w:val="single"/>
        </w:rPr>
        <w:t xml:space="preserve"> may </w:t>
      </w:r>
      <w:r w:rsidRPr="006A0BCA">
        <w:rPr>
          <w:rStyle w:val="StyleUnderline"/>
          <w:highlight w:val="cyan"/>
        </w:rPr>
        <w:t>need “a foreign policy success” with the U.</w:t>
      </w:r>
      <w:r w:rsidRPr="00820CBD">
        <w:rPr>
          <w:rFonts w:eastAsia="Calibri"/>
          <w:u w:val="single"/>
        </w:rPr>
        <w:t xml:space="preserve">S. </w:t>
      </w:r>
      <w:r w:rsidRPr="006A0BCA">
        <w:rPr>
          <w:rStyle w:val="StyleUnderline"/>
          <w:highlight w:val="cyan"/>
        </w:rPr>
        <w:t>more</w:t>
      </w:r>
      <w:r w:rsidRPr="00820CBD">
        <w:rPr>
          <w:rFonts w:eastAsia="Calibri"/>
          <w:u w:val="single"/>
        </w:rPr>
        <w:t xml:space="preserve"> than before</w:t>
      </w:r>
      <w:r w:rsidRPr="00820CBD">
        <w:rPr>
          <w:rFonts w:eastAsia="Calibri"/>
          <w:sz w:val="16"/>
        </w:rPr>
        <w:t xml:space="preserve"> -- </w:t>
      </w:r>
      <w:r w:rsidRPr="006A0BCA">
        <w:rPr>
          <w:rStyle w:val="StyleUnderline"/>
          <w:highlight w:val="cyan"/>
        </w:rPr>
        <w:t>making</w:t>
      </w:r>
      <w:r w:rsidRPr="00820CBD">
        <w:rPr>
          <w:rFonts w:eastAsia="Calibri"/>
          <w:sz w:val="16"/>
        </w:rPr>
        <w:t xml:space="preserve"> the chances of </w:t>
      </w:r>
      <w:r w:rsidRPr="00820CBD">
        <w:rPr>
          <w:rFonts w:eastAsia="Calibri"/>
          <w:u w:val="single"/>
        </w:rPr>
        <w:t xml:space="preserve">an </w:t>
      </w:r>
      <w:r w:rsidRPr="006A0BCA">
        <w:rPr>
          <w:rStyle w:val="Emphasis"/>
          <w:highlight w:val="cyan"/>
        </w:rPr>
        <w:t>accord</w:t>
      </w:r>
      <w:r w:rsidRPr="00820CBD">
        <w:rPr>
          <w:rFonts w:eastAsia="Calibri"/>
          <w:u w:val="single"/>
        </w:rPr>
        <w:t xml:space="preserve"> on cybersecurity, foreign investment in China, </w:t>
      </w:r>
      <w:r w:rsidRPr="006A0BCA">
        <w:rPr>
          <w:rStyle w:val="StyleUnderline"/>
          <w:highlight w:val="cyan"/>
        </w:rPr>
        <w:t>or even</w:t>
      </w:r>
      <w:r w:rsidRPr="00820CBD">
        <w:rPr>
          <w:rFonts w:eastAsia="Calibri"/>
          <w:sz w:val="16"/>
        </w:rPr>
        <w:t xml:space="preserve"> some form of </w:t>
      </w:r>
      <w:r w:rsidRPr="006A0BCA">
        <w:rPr>
          <w:rStyle w:val="Emphasis"/>
          <w:highlight w:val="cyan"/>
        </w:rPr>
        <w:t>agreement</w:t>
      </w:r>
      <w:r w:rsidRPr="002D763F">
        <w:t xml:space="preserve"> </w:t>
      </w:r>
      <w:r w:rsidRPr="006A0BCA">
        <w:rPr>
          <w:rStyle w:val="StyleUnderline"/>
          <w:highlight w:val="cyan"/>
        </w:rPr>
        <w:t>over the</w:t>
      </w:r>
      <w:r w:rsidRPr="00820CBD">
        <w:rPr>
          <w:rFonts w:eastAsia="Calibri"/>
          <w:sz w:val="16"/>
        </w:rPr>
        <w:t xml:space="preserve"> future of the </w:t>
      </w:r>
      <w:r w:rsidRPr="006A0BCA">
        <w:rPr>
          <w:rStyle w:val="Emphasis"/>
          <w:highlight w:val="cyan"/>
        </w:rPr>
        <w:t>S</w:t>
      </w:r>
      <w:r w:rsidRPr="00820CBD">
        <w:rPr>
          <w:rFonts w:eastAsia="Calibri"/>
          <w:sz w:val="16"/>
        </w:rPr>
        <w:t xml:space="preserve">outh </w:t>
      </w:r>
      <w:r w:rsidRPr="006A0BCA">
        <w:rPr>
          <w:rStyle w:val="Emphasis"/>
          <w:highlight w:val="cyan"/>
        </w:rPr>
        <w:t>C</w:t>
      </w:r>
      <w:r w:rsidRPr="00820CBD">
        <w:rPr>
          <w:rFonts w:eastAsia="Calibri"/>
          <w:sz w:val="16"/>
        </w:rPr>
        <w:t xml:space="preserve">hina </w:t>
      </w:r>
      <w:r w:rsidRPr="006A0BCA">
        <w:rPr>
          <w:rStyle w:val="Emphasis"/>
          <w:highlight w:val="cyan"/>
        </w:rPr>
        <w:t>S</w:t>
      </w:r>
      <w:r w:rsidRPr="00820CBD">
        <w:rPr>
          <w:rFonts w:eastAsia="Calibri"/>
          <w:sz w:val="16"/>
        </w:rPr>
        <w:t xml:space="preserve">ea, a little </w:t>
      </w:r>
      <w:r w:rsidRPr="006A0BCA">
        <w:rPr>
          <w:rStyle w:val="StyleUnderline"/>
          <w:highlight w:val="cyan"/>
        </w:rPr>
        <w:t>more likely</w:t>
      </w:r>
      <w:r w:rsidRPr="00820CBD">
        <w:rPr>
          <w:rFonts w:eastAsia="Calibri"/>
          <w:sz w:val="16"/>
        </w:rPr>
        <w:t xml:space="preserve"> on this trip. “</w:t>
      </w:r>
      <w:r w:rsidRPr="006A0BCA">
        <w:rPr>
          <w:rStyle w:val="StyleUnderline"/>
          <w:highlight w:val="cyan"/>
        </w:rPr>
        <w:t>Xi is still strong</w:t>
      </w:r>
      <w:r w:rsidRPr="00820CBD">
        <w:rPr>
          <w:rFonts w:eastAsia="Calibri"/>
          <w:sz w:val="16"/>
        </w:rPr>
        <w:t xml:space="preserve"> -- </w:t>
      </w:r>
      <w:r w:rsidRPr="00820CBD">
        <w:rPr>
          <w:rFonts w:eastAsia="Calibri"/>
          <w:u w:val="single"/>
        </w:rPr>
        <w:t>no other faction in China can threaten him</w:t>
      </w:r>
      <w:r w:rsidRPr="00820CBD">
        <w:rPr>
          <w:rFonts w:eastAsia="Calibri"/>
          <w:sz w:val="16"/>
        </w:rPr>
        <w:t xml:space="preserve"> at the moment,” Lam says, “but we have seen some dents in his armor, and not everyone is happy.” </w:t>
      </w:r>
      <w:r w:rsidRPr="00820CBD">
        <w:rPr>
          <w:rFonts w:eastAsia="Calibri"/>
          <w:u w:val="single"/>
        </w:rPr>
        <w:t xml:space="preserve">A serious military confrontation </w:t>
      </w:r>
      <w:r w:rsidRPr="00820CBD">
        <w:rPr>
          <w:rFonts w:eastAsia="Calibri"/>
          <w:sz w:val="16"/>
        </w:rPr>
        <w:t xml:space="preserve">with the U.S. over the South China Sea </w:t>
      </w:r>
      <w:r w:rsidRPr="00820CBD">
        <w:rPr>
          <w:rFonts w:eastAsia="Calibri"/>
          <w:u w:val="single"/>
        </w:rPr>
        <w:t xml:space="preserve">is </w:t>
      </w:r>
      <w:r w:rsidRPr="006A0BCA">
        <w:rPr>
          <w:rStyle w:val="StyleUnderline"/>
          <w:highlight w:val="cyan"/>
        </w:rPr>
        <w:t>the last thing Xi needs</w:t>
      </w:r>
      <w:r w:rsidRPr="00820CBD">
        <w:rPr>
          <w:rFonts w:eastAsia="Calibri"/>
          <w:u w:val="single"/>
        </w:rPr>
        <w:t xml:space="preserve"> at present,</w:t>
      </w:r>
      <w:r w:rsidRPr="00820CBD">
        <w:rPr>
          <w:rFonts w:eastAsia="Calibri"/>
          <w:sz w:val="16"/>
        </w:rPr>
        <w:t xml:space="preserve"> Lam adds. </w:t>
      </w:r>
      <w:r w:rsidRPr="00820CBD">
        <w:rPr>
          <w:rFonts w:eastAsia="Calibri"/>
          <w:u w:val="single"/>
        </w:rPr>
        <w:t>“</w:t>
      </w:r>
      <w:r w:rsidRPr="006A0BCA">
        <w:rPr>
          <w:rStyle w:val="StyleUnderline"/>
          <w:highlight w:val="cyan"/>
        </w:rPr>
        <w:t>A skirmish</w:t>
      </w:r>
      <w:r w:rsidRPr="00820CBD">
        <w:rPr>
          <w:rFonts w:eastAsia="Calibri"/>
          <w:u w:val="single"/>
        </w:rPr>
        <w:t xml:space="preserve"> would cause panic in China," </w:t>
      </w:r>
      <w:r w:rsidRPr="00820CBD">
        <w:rPr>
          <w:rFonts w:eastAsia="Calibri"/>
          <w:sz w:val="16"/>
        </w:rPr>
        <w:t xml:space="preserve">he says. </w:t>
      </w:r>
      <w:r w:rsidRPr="00820CBD">
        <w:rPr>
          <w:rFonts w:eastAsia="Calibri"/>
          <w:u w:val="single"/>
        </w:rPr>
        <w:t xml:space="preserve">"It would </w:t>
      </w:r>
      <w:r w:rsidRPr="006A0BCA">
        <w:rPr>
          <w:rStyle w:val="StyleUnderline"/>
          <w:highlight w:val="cyan"/>
        </w:rPr>
        <w:t>hit the economy</w:t>
      </w:r>
      <w:r w:rsidRPr="00820CBD">
        <w:rPr>
          <w:rFonts w:eastAsia="Calibri"/>
          <w:u w:val="single"/>
        </w:rPr>
        <w:t>, the stock market might collapse --</w:t>
      </w:r>
      <w:r w:rsidRPr="00820CBD">
        <w:rPr>
          <w:rFonts w:eastAsia="Calibri"/>
          <w:sz w:val="16"/>
        </w:rPr>
        <w:t xml:space="preserve"> and </w:t>
      </w:r>
      <w:r w:rsidRPr="006A0BCA">
        <w:rPr>
          <w:rStyle w:val="StyleUnderline"/>
          <w:highlight w:val="cyan"/>
        </w:rPr>
        <w:t>they can’t afford that</w:t>
      </w:r>
      <w:r w:rsidRPr="00820CBD">
        <w:rPr>
          <w:rFonts w:eastAsia="Calibri"/>
          <w:sz w:val="16"/>
        </w:rPr>
        <w:t xml:space="preserve">.” Over the past two years, Lam says, </w:t>
      </w:r>
      <w:r w:rsidRPr="006A0BCA">
        <w:rPr>
          <w:rStyle w:val="StyleUnderline"/>
          <w:highlight w:val="cyan"/>
        </w:rPr>
        <w:t>the world has seen a</w:t>
      </w:r>
      <w:r w:rsidRPr="00820CBD">
        <w:rPr>
          <w:rFonts w:eastAsia="Calibri"/>
          <w:u w:val="single"/>
        </w:rPr>
        <w:t xml:space="preserve"> </w:t>
      </w:r>
      <w:r w:rsidRPr="006A0BCA">
        <w:rPr>
          <w:rStyle w:val="StyleUnderline"/>
          <w:highlight w:val="cyan"/>
        </w:rPr>
        <w:t>more assertive China</w:t>
      </w:r>
      <w:r w:rsidRPr="00820CBD">
        <w:rPr>
          <w:rFonts w:eastAsia="Calibri"/>
          <w:sz w:val="16"/>
        </w:rPr>
        <w:t xml:space="preserve"> flexing its muscles -- </w:t>
      </w:r>
      <w:r w:rsidRPr="006A0BCA">
        <w:rPr>
          <w:rStyle w:val="StyleUnderline"/>
          <w:highlight w:val="cyan"/>
        </w:rPr>
        <w:t>without planning to go too far in provoking others</w:t>
      </w:r>
      <w:r w:rsidRPr="002D763F">
        <w:t>.</w:t>
      </w:r>
    </w:p>
    <w:p w14:paraId="6AE7DA92" w14:textId="77777777" w:rsidR="002D763F" w:rsidRPr="00C43A4B" w:rsidRDefault="002D763F" w:rsidP="002D763F">
      <w:pPr>
        <w:pStyle w:val="Heading4"/>
        <w:rPr>
          <w:rFonts w:eastAsia="Times New Roman"/>
        </w:rPr>
      </w:pPr>
      <w:r>
        <w:rPr>
          <w:rFonts w:eastAsia="Times New Roman"/>
        </w:rPr>
        <w:t>CCP resilient</w:t>
      </w:r>
      <w:r w:rsidRPr="00C43A4B">
        <w:rPr>
          <w:rFonts w:eastAsia="Times New Roman"/>
        </w:rPr>
        <w:t xml:space="preserve"> </w:t>
      </w:r>
      <w:r w:rsidRPr="00AF6B5A">
        <w:rPr>
          <w:rFonts w:eastAsia="Times New Roman"/>
          <w:b w:val="0"/>
        </w:rPr>
        <w:t>– no alternative, reforms solve, public polls prove support, and empirical trends</w:t>
      </w:r>
    </w:p>
    <w:p w14:paraId="5BB8F8F1" w14:textId="77777777" w:rsidR="002D763F" w:rsidRDefault="002D763F" w:rsidP="002D763F">
      <w:pPr>
        <w:spacing w:line="256" w:lineRule="auto"/>
        <w:rPr>
          <w:rFonts w:eastAsia="Calibri"/>
        </w:rPr>
      </w:pPr>
      <w:r w:rsidRPr="00AF6B5A">
        <w:rPr>
          <w:rStyle w:val="Style13ptBold"/>
        </w:rPr>
        <w:t>Heath 15</w:t>
      </w:r>
      <w:r w:rsidRPr="00C43A4B">
        <w:rPr>
          <w:rFonts w:eastAsia="Calibri"/>
        </w:rPr>
        <w:t xml:space="preserve"> </w:t>
      </w:r>
      <w:r>
        <w:rPr>
          <w:rFonts w:eastAsia="Calibri"/>
        </w:rPr>
        <w:t xml:space="preserve">---- </w:t>
      </w:r>
      <w:r w:rsidRPr="00C43A4B">
        <w:rPr>
          <w:rFonts w:eastAsia="Calibri"/>
        </w:rPr>
        <w:t xml:space="preserve">Timothy, M.A. in Asian Studies (George Washington University), Senior International Defense Research Analyst at RAND, former Senior Analyst for the USPACOM China Strategic Focus Group, “No, China’s Not About to Collapse,” The Diplomat, 3/13, </w:t>
      </w:r>
      <w:hyperlink r:id="rId8" w:history="1">
        <w:r w:rsidRPr="00642E97">
          <w:rPr>
            <w:rStyle w:val="Hyperlink"/>
            <w:rFonts w:eastAsia="Calibri"/>
          </w:rPr>
          <w:t>http://thediplomat.com/2015/03/no-chinas-not-about-to-collapse/</w:t>
        </w:r>
      </w:hyperlink>
    </w:p>
    <w:p w14:paraId="62331096" w14:textId="77777777" w:rsidR="002D763F" w:rsidRPr="00C43A4B" w:rsidRDefault="002D763F" w:rsidP="002D763F">
      <w:pPr>
        <w:spacing w:line="256" w:lineRule="auto"/>
        <w:rPr>
          <w:rFonts w:eastAsia="Calibri"/>
        </w:rPr>
      </w:pPr>
    </w:p>
    <w:p w14:paraId="5C103EEE" w14:textId="77777777" w:rsidR="002D763F" w:rsidRDefault="002D763F" w:rsidP="002D763F">
      <w:pPr>
        <w:spacing w:line="256" w:lineRule="auto"/>
        <w:rPr>
          <w:rFonts w:eastAsia="Calibri"/>
          <w:iCs/>
          <w:u w:val="single"/>
        </w:rPr>
      </w:pPr>
      <w:r w:rsidRPr="00C43A4B">
        <w:rPr>
          <w:rFonts w:eastAsia="Calibri"/>
          <w:sz w:val="16"/>
        </w:rPr>
        <w:t xml:space="preserve">The </w:t>
      </w:r>
      <w:r w:rsidRPr="006A0BCA">
        <w:rPr>
          <w:rFonts w:eastAsia="Calibri"/>
          <w:highlight w:val="cyan"/>
          <w:u w:val="single"/>
        </w:rPr>
        <w:t>CCP</w:t>
      </w:r>
      <w:r w:rsidRPr="00C43A4B">
        <w:rPr>
          <w:rFonts w:eastAsia="Calibri"/>
          <w:sz w:val="16"/>
        </w:rPr>
        <w:t xml:space="preserve">’s </w:t>
      </w:r>
      <w:r w:rsidRPr="00C43A4B">
        <w:rPr>
          <w:rFonts w:eastAsia="Calibri"/>
          <w:u w:val="single"/>
        </w:rPr>
        <w:t>liabilities are well known</w:t>
      </w:r>
      <w:r w:rsidRPr="00C43A4B">
        <w:rPr>
          <w:rFonts w:eastAsia="Calibri"/>
          <w:sz w:val="16"/>
        </w:rPr>
        <w:t xml:space="preserve">.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persisted for years, and some have worsened over time. </w:t>
      </w:r>
      <w:r w:rsidRPr="00C43A4B">
        <w:rPr>
          <w:rFonts w:eastAsia="Calibri"/>
          <w:u w:val="single"/>
        </w:rPr>
        <w:t xml:space="preserve">The party’s </w:t>
      </w:r>
      <w:r w:rsidRPr="006A0BCA">
        <w:rPr>
          <w:rFonts w:eastAsia="Calibri"/>
          <w:highlight w:val="cyan"/>
          <w:u w:val="single"/>
        </w:rPr>
        <w:t>advantages</w:t>
      </w:r>
      <w:r w:rsidRPr="00C43A4B">
        <w:rPr>
          <w:rFonts w:eastAsia="Calibri"/>
          <w:u w:val="single"/>
        </w:rPr>
        <w:t xml:space="preserve"> are less often discussed, </w:t>
      </w:r>
      <w:r w:rsidRPr="00C43A4B">
        <w:rPr>
          <w:rFonts w:eastAsia="Calibri"/>
          <w:iCs/>
          <w:u w:val="single"/>
        </w:rPr>
        <w:t xml:space="preserve">but these </w:t>
      </w:r>
      <w:r w:rsidRPr="006A0BCA">
        <w:rPr>
          <w:rFonts w:eastAsia="Calibri"/>
          <w:iCs/>
          <w:highlight w:val="cyan"/>
          <w:u w:val="single"/>
        </w:rPr>
        <w:t>bear reviewing</w:t>
      </w:r>
      <w:r w:rsidRPr="00C43A4B">
        <w:rPr>
          <w:rFonts w:eastAsia="Calibri"/>
          <w:sz w:val="16"/>
        </w:rPr>
        <w:t xml:space="preserve"> </w:t>
      </w:r>
      <w:r w:rsidRPr="00C43A4B">
        <w:rPr>
          <w:rFonts w:eastAsia="Calibri"/>
          <w:u w:val="single"/>
        </w:rPr>
        <w:t>if one is to evaluate the viability of CCP rule</w:t>
      </w:r>
      <w:r w:rsidRPr="00C43A4B">
        <w:rPr>
          <w:rFonts w:eastAsia="Calibri"/>
          <w:sz w:val="16"/>
        </w:rPr>
        <w:t xml:space="preserve">. One of the most overlooked, but </w:t>
      </w:r>
      <w:r w:rsidRPr="006A0BCA">
        <w:rPr>
          <w:rFonts w:eastAsia="Calibri"/>
          <w:highlight w:val="cyan"/>
          <w:u w:val="single"/>
        </w:rPr>
        <w:t>important</w:t>
      </w:r>
      <w:r w:rsidRPr="00C43A4B">
        <w:rPr>
          <w:rFonts w:eastAsia="Calibri"/>
          <w:sz w:val="16"/>
        </w:rPr>
        <w:t xml:space="preserve">, assets </w:t>
      </w:r>
      <w:r w:rsidRPr="006A0BCA">
        <w:rPr>
          <w:rFonts w:eastAsia="Calibri"/>
          <w:highlight w:val="cyan"/>
          <w:u w:val="single"/>
        </w:rPr>
        <w:t>is</w:t>
      </w:r>
      <w:r w:rsidRPr="00C43A4B">
        <w:rPr>
          <w:rFonts w:eastAsia="Calibri"/>
          <w:u w:val="single"/>
        </w:rPr>
        <w:t xml:space="preserve"> a </w:t>
      </w:r>
      <w:r w:rsidRPr="006A0BCA">
        <w:rPr>
          <w:rFonts w:eastAsia="Calibri"/>
          <w:b/>
          <w:iCs/>
          <w:highlight w:val="cyan"/>
          <w:u w:val="single"/>
          <w:bdr w:val="single" w:sz="8" w:space="0" w:color="auto"/>
        </w:rPr>
        <w:t>lack of any</w:t>
      </w:r>
      <w:r w:rsidRPr="00C43A4B">
        <w:rPr>
          <w:rFonts w:eastAsia="Calibri"/>
          <w:b/>
          <w:iCs/>
          <w:u w:val="single"/>
          <w:bdr w:val="single" w:sz="8" w:space="0" w:color="auto"/>
        </w:rPr>
        <w:t xml:space="preserve"> credible </w:t>
      </w:r>
      <w:r w:rsidRPr="006A0BCA">
        <w:rPr>
          <w:rFonts w:eastAsia="Calibri"/>
          <w:b/>
          <w:iCs/>
          <w:highlight w:val="cyan"/>
          <w:u w:val="single"/>
          <w:bdr w:val="single" w:sz="8" w:space="0" w:color="auto"/>
        </w:rPr>
        <w:t>alt</w:t>
      </w:r>
      <w:r w:rsidRPr="00C43A4B">
        <w:rPr>
          <w:rFonts w:eastAsia="Calibri"/>
          <w:b/>
          <w:iCs/>
          <w:u w:val="single"/>
          <w:bdr w:val="single" w:sz="8" w:space="0" w:color="auto"/>
        </w:rPr>
        <w:t>ernative</w:t>
      </w:r>
      <w:r w:rsidRPr="00C43A4B">
        <w:rPr>
          <w:rFonts w:eastAsia="Calibri"/>
          <w:sz w:val="16"/>
        </w:rPr>
        <w:t xml:space="preserve">. </w:t>
      </w:r>
      <w:r w:rsidRPr="00C43A4B">
        <w:rPr>
          <w:rFonts w:eastAsia="Calibri"/>
          <w:u w:val="single"/>
        </w:rPr>
        <w:t xml:space="preserve">The party’s </w:t>
      </w:r>
      <w:r w:rsidRPr="006A0BCA">
        <w:rPr>
          <w:rFonts w:eastAsia="Calibri"/>
          <w:b/>
          <w:iCs/>
          <w:highlight w:val="cyan"/>
          <w:u w:val="single"/>
          <w:bdr w:val="single" w:sz="8" w:space="0" w:color="auto"/>
        </w:rPr>
        <w:t>repressive politics</w:t>
      </w:r>
      <w:r w:rsidRPr="006A0BCA">
        <w:rPr>
          <w:rFonts w:eastAsia="Calibri"/>
          <w:highlight w:val="cyan"/>
          <w:u w:val="single"/>
        </w:rPr>
        <w:t xml:space="preserve"> prevent</w:t>
      </w:r>
      <w:r w:rsidRPr="00C43A4B">
        <w:rPr>
          <w:rFonts w:eastAsia="Calibri"/>
          <w:sz w:val="16"/>
        </w:rPr>
        <w:t xml:space="preserve"> the formation of </w:t>
      </w:r>
      <w:r w:rsidRPr="00C43A4B">
        <w:rPr>
          <w:rFonts w:eastAsia="Calibri"/>
          <w:u w:val="single"/>
        </w:rPr>
        <w:t xml:space="preserve">potential </w:t>
      </w:r>
      <w:r w:rsidRPr="006A0BCA">
        <w:rPr>
          <w:rFonts w:eastAsia="Calibri"/>
          <w:highlight w:val="cyan"/>
          <w:u w:val="single"/>
        </w:rPr>
        <w:t>candidates</w:t>
      </w:r>
      <w:r w:rsidRPr="00C43A4B">
        <w:rPr>
          <w:rFonts w:eastAsia="Calibri"/>
          <w:u w:val="single"/>
        </w:rPr>
        <w:t>, so the alternative</w:t>
      </w:r>
      <w:r w:rsidRPr="00C43A4B">
        <w:rPr>
          <w:rFonts w:eastAsia="Calibri"/>
          <w:sz w:val="16"/>
        </w:rPr>
        <w:t xml:space="preserve"> to CCP rule for now </w:t>
      </w:r>
      <w:r w:rsidRPr="00C43A4B">
        <w:rPr>
          <w:rFonts w:eastAsia="Calibri"/>
          <w:u w:val="single"/>
        </w:rPr>
        <w:t>is anarchy. For a country still traumatized by</w:t>
      </w:r>
      <w:r w:rsidRPr="00C43A4B">
        <w:rPr>
          <w:rFonts w:eastAsia="Calibri"/>
          <w:sz w:val="16"/>
        </w:rPr>
        <w:t xml:space="preserve"> its historic experience with </w:t>
      </w:r>
      <w:r w:rsidRPr="00C43A4B">
        <w:rPr>
          <w:rFonts w:eastAsia="Calibri"/>
          <w:u w:val="single"/>
        </w:rPr>
        <w:t xml:space="preserve">national breakdown, this grants the party </w:t>
      </w:r>
      <w:r w:rsidRPr="006A0BCA">
        <w:rPr>
          <w:rFonts w:eastAsia="Calibri"/>
          <w:iCs/>
          <w:highlight w:val="cyan"/>
          <w:u w:val="single"/>
        </w:rPr>
        <w:t>no small advantage</w:t>
      </w:r>
      <w:r w:rsidRPr="00C43A4B">
        <w:rPr>
          <w:rFonts w:eastAsia="Calibri"/>
          <w:u w:val="single"/>
        </w:rPr>
        <w:t>.</w:t>
      </w:r>
      <w:r w:rsidRPr="00C43A4B">
        <w:rPr>
          <w:rFonts w:eastAsia="Calibri"/>
          <w:sz w:val="16"/>
        </w:rPr>
        <w:t xml:space="preserve"> To truly imperil its authority, </w:t>
      </w:r>
      <w:r w:rsidRPr="00C43A4B">
        <w:rPr>
          <w:rFonts w:eastAsia="Calibri"/>
          <w:u w:val="single"/>
        </w:rPr>
        <w:t xml:space="preserve">the </w:t>
      </w:r>
      <w:r w:rsidRPr="006A0BCA">
        <w:rPr>
          <w:rFonts w:eastAsia="Calibri"/>
          <w:highlight w:val="cyan"/>
          <w:u w:val="single"/>
        </w:rPr>
        <w:t>CCP would need to be</w:t>
      </w:r>
      <w:r w:rsidRPr="00C43A4B">
        <w:rPr>
          <w:rFonts w:eastAsia="Calibri"/>
          <w:u w:val="single"/>
        </w:rPr>
        <w:t>have in so damaging a manner as to make the certainty of political chaos and economic collapse</w:t>
      </w:r>
      <w:r w:rsidRPr="00C43A4B">
        <w:rPr>
          <w:rFonts w:eastAsia="Calibri"/>
          <w:sz w:val="16"/>
        </w:rPr>
        <w:t xml:space="preserve"> </w:t>
      </w:r>
      <w:r w:rsidRPr="00C43A4B">
        <w:rPr>
          <w:rFonts w:eastAsia="Calibri"/>
          <w:u w:val="single"/>
        </w:rPr>
        <w:t xml:space="preserve">preferable to the continuation of CCP rule. A party that attempted to return to extreme </w:t>
      </w:r>
      <w:r w:rsidRPr="006A0BCA">
        <w:rPr>
          <w:rFonts w:eastAsia="Calibri"/>
          <w:highlight w:val="cyan"/>
          <w:u w:val="single"/>
        </w:rPr>
        <w:t>Mao</w:t>
      </w:r>
      <w:r w:rsidRPr="00C43A4B">
        <w:rPr>
          <w:rFonts w:eastAsia="Calibri"/>
          <w:u w:val="single"/>
        </w:rPr>
        <w:t>-era policies</w:t>
      </w:r>
      <w:r w:rsidRPr="00C43A4B">
        <w:rPr>
          <w:rFonts w:eastAsia="Calibri"/>
          <w:sz w:val="16"/>
        </w:rPr>
        <w:t xml:space="preserve"> such as the catastrophic Great Leap Forward could perhaps meet that threshold. But </w:t>
      </w:r>
      <w:r w:rsidRPr="006A0BCA">
        <w:rPr>
          <w:rFonts w:eastAsia="Calibri"/>
          <w:highlight w:val="cyan"/>
          <w:u w:val="single"/>
        </w:rPr>
        <w:t>despite</w:t>
      </w:r>
      <w:r w:rsidRPr="00C43A4B">
        <w:rPr>
          <w:rFonts w:eastAsia="Calibri"/>
          <w:u w:val="single"/>
        </w:rPr>
        <w:t xml:space="preserve"> the numerous </w:t>
      </w:r>
      <w:r w:rsidRPr="006A0BCA">
        <w:rPr>
          <w:rFonts w:eastAsia="Calibri"/>
          <w:iCs/>
          <w:highlight w:val="cyan"/>
          <w:u w:val="single"/>
        </w:rPr>
        <w:t>superficial comparisons</w:t>
      </w:r>
      <w:r w:rsidRPr="00C43A4B">
        <w:rPr>
          <w:rFonts w:eastAsia="Calibri"/>
          <w:sz w:val="16"/>
        </w:rPr>
        <w:t xml:space="preserve"> </w:t>
      </w:r>
      <w:r w:rsidRPr="00C43A4B">
        <w:rPr>
          <w:rFonts w:eastAsia="Calibri"/>
          <w:u w:val="single"/>
        </w:rPr>
        <w:t xml:space="preserve">in Western media, </w:t>
      </w:r>
      <w:r w:rsidRPr="006A0BCA">
        <w:rPr>
          <w:rFonts w:eastAsia="Calibri"/>
          <w:highlight w:val="cyan"/>
          <w:u w:val="single"/>
        </w:rPr>
        <w:t>little</w:t>
      </w:r>
      <w:r w:rsidRPr="00C43A4B">
        <w:rPr>
          <w:rFonts w:eastAsia="Calibri"/>
          <w:u w:val="single"/>
        </w:rPr>
        <w:t xml:space="preserve"> about the current administration policy agenda </w:t>
      </w:r>
      <w:r w:rsidRPr="006A0BCA">
        <w:rPr>
          <w:rFonts w:eastAsia="Calibri"/>
          <w:highlight w:val="cyan"/>
          <w:u w:val="single"/>
        </w:rPr>
        <w:t>resembles</w:t>
      </w:r>
      <w:r w:rsidRPr="00C43A4B">
        <w:rPr>
          <w:rFonts w:eastAsia="Calibri"/>
          <w:u w:val="single"/>
        </w:rPr>
        <w:t xml:space="preserve"> classic Maoism. The </w:t>
      </w:r>
      <w:r w:rsidRPr="006A0BCA">
        <w:rPr>
          <w:rFonts w:eastAsia="Calibri"/>
          <w:highlight w:val="cyan"/>
          <w:u w:val="single"/>
        </w:rPr>
        <w:t xml:space="preserve">second </w:t>
      </w:r>
      <w:r w:rsidRPr="006A0BCA">
        <w:rPr>
          <w:rFonts w:eastAsia="Calibri"/>
          <w:iCs/>
          <w:highlight w:val="cyan"/>
          <w:u w:val="single"/>
        </w:rPr>
        <w:t>major</w:t>
      </w:r>
      <w:r w:rsidRPr="00C43A4B">
        <w:rPr>
          <w:rFonts w:eastAsia="Calibri"/>
          <w:iCs/>
          <w:u w:val="single"/>
        </w:rPr>
        <w:t xml:space="preserve"> political </w:t>
      </w:r>
      <w:r w:rsidRPr="006A0BCA">
        <w:rPr>
          <w:rFonts w:eastAsia="Calibri"/>
          <w:iCs/>
          <w:highlight w:val="cyan"/>
          <w:u w:val="single"/>
        </w:rPr>
        <w:t>advantage</w:t>
      </w:r>
      <w:r w:rsidRPr="006A0BCA">
        <w:rPr>
          <w:rFonts w:eastAsia="Calibri"/>
          <w:highlight w:val="cyan"/>
          <w:u w:val="single"/>
        </w:rPr>
        <w:t xml:space="preserve"> lies in </w:t>
      </w:r>
      <w:r w:rsidRPr="006A0BCA">
        <w:rPr>
          <w:rFonts w:eastAsia="Calibri"/>
          <w:b/>
          <w:iCs/>
          <w:highlight w:val="cyan"/>
          <w:u w:val="single"/>
          <w:bdr w:val="single" w:sz="8" w:space="0" w:color="auto"/>
        </w:rPr>
        <w:t>improvements</w:t>
      </w:r>
      <w:r w:rsidRPr="00C43A4B">
        <w:rPr>
          <w:rFonts w:eastAsia="Calibri"/>
          <w:u w:val="single"/>
        </w:rPr>
        <w:t xml:space="preserve"> to the party’s effectiveness </w:t>
      </w:r>
      <w:r w:rsidRPr="006A0BCA">
        <w:rPr>
          <w:rFonts w:eastAsia="Calibri"/>
          <w:iCs/>
          <w:highlight w:val="cyan"/>
          <w:u w:val="single"/>
        </w:rPr>
        <w:t>in recent years</w:t>
      </w:r>
      <w:r w:rsidRPr="00C43A4B">
        <w:rPr>
          <w:rFonts w:eastAsia="Calibri"/>
          <w:u w:val="single"/>
        </w:rPr>
        <w:t xml:space="preserve">. </w:t>
      </w:r>
      <w:r w:rsidRPr="006A0BCA">
        <w:rPr>
          <w:rFonts w:eastAsia="Calibri"/>
          <w:highlight w:val="cyan"/>
          <w:u w:val="single"/>
        </w:rPr>
        <w:t xml:space="preserve">In a </w:t>
      </w:r>
      <w:r w:rsidRPr="006A0BCA">
        <w:rPr>
          <w:rFonts w:eastAsia="Calibri"/>
          <w:iCs/>
          <w:highlight w:val="cyan"/>
          <w:u w:val="single"/>
        </w:rPr>
        <w:t xml:space="preserve">major </w:t>
      </w:r>
      <w:r w:rsidRPr="00C43A4B">
        <w:rPr>
          <w:rFonts w:eastAsia="Calibri"/>
          <w:iCs/>
          <w:u w:val="single"/>
        </w:rPr>
        <w:t xml:space="preserve">paradigm </w:t>
      </w:r>
      <w:r w:rsidRPr="006A0BCA">
        <w:rPr>
          <w:rFonts w:eastAsia="Calibri"/>
          <w:iCs/>
          <w:highlight w:val="cyan"/>
          <w:u w:val="single"/>
        </w:rPr>
        <w:t>shift</w:t>
      </w:r>
      <w:r w:rsidRPr="00C43A4B">
        <w:rPr>
          <w:rFonts w:eastAsia="Calibri"/>
          <w:sz w:val="16"/>
        </w:rPr>
        <w:t xml:space="preserve">, </w:t>
      </w:r>
      <w:r w:rsidRPr="00C43A4B">
        <w:rPr>
          <w:rFonts w:eastAsia="Calibri"/>
          <w:u w:val="single"/>
        </w:rPr>
        <w:t xml:space="preserve">the </w:t>
      </w:r>
      <w:r w:rsidRPr="006A0BCA">
        <w:rPr>
          <w:rFonts w:eastAsia="Calibri"/>
          <w:highlight w:val="cyan"/>
          <w:u w:val="single"/>
        </w:rPr>
        <w:t>CCP redefined</w:t>
      </w:r>
      <w:r w:rsidRPr="00C43A4B">
        <w:rPr>
          <w:rFonts w:eastAsia="Calibri"/>
          <w:sz w:val="16"/>
        </w:rPr>
        <w:t xml:space="preserve"> </w:t>
      </w:r>
      <w:r w:rsidRPr="00C43A4B">
        <w:rPr>
          <w:rFonts w:eastAsia="Calibri"/>
          <w:u w:val="single"/>
        </w:rPr>
        <w:t xml:space="preserve">itself </w:t>
      </w:r>
      <w:r w:rsidRPr="006A0BCA">
        <w:rPr>
          <w:rFonts w:eastAsia="Calibri"/>
          <w:highlight w:val="cyan"/>
          <w:u w:val="single"/>
        </w:rPr>
        <w:t>as a “governing party</w:t>
      </w:r>
      <w:r w:rsidRPr="00C43A4B">
        <w:rPr>
          <w:rFonts w:eastAsia="Calibri"/>
          <w:u w:val="single"/>
        </w:rPr>
        <w:t>” whose primary responsibility rests in</w:t>
      </w:r>
      <w:r w:rsidRPr="00C43A4B">
        <w:rPr>
          <w:rFonts w:eastAsia="Calibri"/>
          <w:sz w:val="16"/>
        </w:rPr>
        <w:t xml:space="preserve"> addressing the myriad </w:t>
      </w:r>
      <w:r w:rsidRPr="00C43A4B">
        <w:rPr>
          <w:rFonts w:eastAsia="Calibri"/>
          <w:u w:val="single"/>
        </w:rPr>
        <w:t xml:space="preserve">economic, political, cultural, ecological, and social welfare demands of the people. It has carried out ideological and political </w:t>
      </w:r>
      <w:r w:rsidRPr="006A0BCA">
        <w:rPr>
          <w:rFonts w:eastAsia="Calibri"/>
          <w:highlight w:val="cyan"/>
          <w:u w:val="single"/>
        </w:rPr>
        <w:t>reforms</w:t>
      </w:r>
      <w:r w:rsidRPr="00C43A4B">
        <w:rPr>
          <w:rFonts w:eastAsia="Calibri"/>
          <w:u w:val="single"/>
        </w:rPr>
        <w:t xml:space="preserve"> to </w:t>
      </w:r>
      <w:r w:rsidRPr="006A0BCA">
        <w:rPr>
          <w:rFonts w:eastAsia="Calibri"/>
          <w:highlight w:val="cyan"/>
          <w:u w:val="single"/>
        </w:rPr>
        <w:t>improve</w:t>
      </w:r>
      <w:r w:rsidRPr="00C43A4B">
        <w:rPr>
          <w:rFonts w:eastAsia="Calibri"/>
          <w:u w:val="single"/>
        </w:rPr>
        <w:t xml:space="preserve"> its </w:t>
      </w:r>
      <w:r w:rsidRPr="006A0BCA">
        <w:rPr>
          <w:rFonts w:eastAsia="Calibri"/>
          <w:iCs/>
          <w:highlight w:val="cyan"/>
          <w:u w:val="single"/>
        </w:rPr>
        <w:t>competence and effectiveness</w:t>
      </w:r>
      <w:r w:rsidRPr="00C43A4B">
        <w:rPr>
          <w:rFonts w:eastAsia="Calibri"/>
          <w:u w:val="single"/>
        </w:rPr>
        <w:t xml:space="preserve"> accordingly</w:t>
      </w:r>
      <w:r w:rsidRPr="00C43A4B">
        <w:rPr>
          <w:rFonts w:eastAsia="Calibri"/>
          <w:sz w:val="16"/>
        </w:rPr>
        <w:t xml:space="preserve">. The </w:t>
      </w:r>
      <w:r w:rsidRPr="00C43A4B">
        <w:rPr>
          <w:rFonts w:eastAsia="Calibri"/>
          <w:u w:val="single"/>
        </w:rPr>
        <w:t>Xi</w:t>
      </w:r>
      <w:r w:rsidRPr="00C43A4B">
        <w:rPr>
          <w:rFonts w:eastAsia="Calibri"/>
          <w:sz w:val="16"/>
        </w:rPr>
        <w:t xml:space="preserve"> administration </w:t>
      </w:r>
      <w:r w:rsidRPr="00C43A4B">
        <w:rPr>
          <w:rFonts w:eastAsia="Calibri"/>
          <w:u w:val="single"/>
        </w:rPr>
        <w:t>has</w:t>
      </w:r>
      <w:r w:rsidRPr="00C43A4B">
        <w:rPr>
          <w:rFonts w:eastAsia="Calibri"/>
          <w:sz w:val="16"/>
        </w:rPr>
        <w:t xml:space="preserve"> refined, but </w:t>
      </w:r>
      <w:r w:rsidRPr="00C43A4B">
        <w:rPr>
          <w:rFonts w:eastAsia="Calibri"/>
          <w:u w:val="single"/>
        </w:rPr>
        <w:t>upheld, the focus on increasing</w:t>
      </w:r>
      <w:r w:rsidRPr="00C43A4B">
        <w:rPr>
          <w:rFonts w:eastAsia="Calibri"/>
          <w:sz w:val="16"/>
        </w:rPr>
        <w:t xml:space="preserve"> the nation’s standard of living and realizing national revitalization, objectives embodied in the vision of </w:t>
      </w:r>
      <w:r w:rsidRPr="00C43A4B">
        <w:rPr>
          <w:rFonts w:eastAsia="Calibri"/>
          <w:u w:val="single"/>
        </w:rPr>
        <w:t>the “Chinese dream</w:t>
      </w:r>
      <w:r w:rsidRPr="00C43A4B">
        <w:rPr>
          <w:rFonts w:eastAsia="Calibri"/>
          <w:sz w:val="16"/>
        </w:rPr>
        <w:t xml:space="preserve">.” </w:t>
      </w:r>
      <w:r w:rsidRPr="00C43A4B">
        <w:rPr>
          <w:rFonts w:eastAsia="Calibri"/>
          <w:u w:val="single"/>
        </w:rPr>
        <w:t xml:space="preserve">Although the party has </w:t>
      </w:r>
      <w:r w:rsidRPr="00C43A4B">
        <w:rPr>
          <w:rFonts w:eastAsia="Calibri"/>
          <w:sz w:val="16"/>
        </w:rPr>
        <w:t xml:space="preserve">rightly </w:t>
      </w:r>
      <w:r w:rsidRPr="00C43A4B">
        <w:rPr>
          <w:rFonts w:eastAsia="Calibri"/>
          <w:u w:val="single"/>
        </w:rPr>
        <w:t>come in for criticism for moving slowly</w:t>
      </w:r>
      <w:r w:rsidRPr="00C43A4B">
        <w:rPr>
          <w:rFonts w:eastAsia="Calibri"/>
          <w:sz w:val="16"/>
        </w:rPr>
        <w:t xml:space="preserve"> and inadequately on these issues, </w:t>
      </w:r>
      <w:r w:rsidRPr="006A0BCA">
        <w:rPr>
          <w:rFonts w:eastAsia="Calibri"/>
          <w:highlight w:val="cyan"/>
          <w:u w:val="single"/>
        </w:rPr>
        <w:t>the</w:t>
      </w:r>
      <w:r w:rsidRPr="00C43A4B">
        <w:rPr>
          <w:rFonts w:eastAsia="Calibri"/>
          <w:u w:val="single"/>
        </w:rPr>
        <w:t xml:space="preserve"> policy </w:t>
      </w:r>
      <w:r w:rsidRPr="006A0BCA">
        <w:rPr>
          <w:rFonts w:eastAsia="Calibri"/>
          <w:highlight w:val="cyan"/>
          <w:u w:val="single"/>
        </w:rPr>
        <w:t>agenda</w:t>
      </w:r>
      <w:r w:rsidRPr="00C43A4B">
        <w:rPr>
          <w:rFonts w:eastAsia="Calibri"/>
          <w:u w:val="single"/>
        </w:rPr>
        <w:t xml:space="preserve"> nevertheless appears to </w:t>
      </w:r>
      <w:r w:rsidRPr="006A0BCA">
        <w:rPr>
          <w:rFonts w:eastAsia="Calibri"/>
          <w:highlight w:val="cyan"/>
          <w:u w:val="single"/>
        </w:rPr>
        <w:t>resonate</w:t>
      </w:r>
      <w:r w:rsidRPr="00C43A4B">
        <w:rPr>
          <w:rFonts w:eastAsia="Calibri"/>
          <w:u w:val="single"/>
        </w:rPr>
        <w:t xml:space="preserve"> with the </w:t>
      </w:r>
      <w:r w:rsidRPr="00C43A4B">
        <w:rPr>
          <w:rFonts w:eastAsia="Calibri"/>
          <w:iCs/>
          <w:u w:val="single"/>
        </w:rPr>
        <w:t>majority of Chinese citizens</w:t>
      </w:r>
      <w:r w:rsidRPr="00C43A4B">
        <w:rPr>
          <w:rFonts w:eastAsia="Calibri"/>
          <w:sz w:val="16"/>
        </w:rPr>
        <w:t xml:space="preserve">. </w:t>
      </w:r>
      <w:r w:rsidRPr="00C43A4B">
        <w:rPr>
          <w:rFonts w:eastAsia="Calibri"/>
          <w:u w:val="single"/>
        </w:rPr>
        <w:t xml:space="preserve">Independent </w:t>
      </w:r>
      <w:r w:rsidRPr="006A0BCA">
        <w:rPr>
          <w:rFonts w:eastAsia="Calibri"/>
          <w:highlight w:val="cyan"/>
          <w:u w:val="single"/>
        </w:rPr>
        <w:t>polls</w:t>
      </w:r>
      <w:r w:rsidRPr="00C43A4B">
        <w:rPr>
          <w:rFonts w:eastAsia="Calibri"/>
          <w:u w:val="single"/>
        </w:rPr>
        <w:t xml:space="preserve"> </w:t>
      </w:r>
      <w:r w:rsidRPr="00C43A4B">
        <w:rPr>
          <w:rFonts w:eastAsia="Calibri"/>
          <w:iCs/>
          <w:u w:val="single"/>
        </w:rPr>
        <w:t xml:space="preserve">consistently </w:t>
      </w:r>
      <w:r w:rsidRPr="006A0BCA">
        <w:rPr>
          <w:rFonts w:eastAsia="Calibri"/>
          <w:iCs/>
          <w:highlight w:val="cyan"/>
          <w:u w:val="single"/>
        </w:rPr>
        <w:t>show</w:t>
      </w:r>
      <w:r w:rsidRPr="00C43A4B">
        <w:rPr>
          <w:rFonts w:eastAsia="Calibri"/>
          <w:u w:val="single"/>
        </w:rPr>
        <w:t xml:space="preserve"> that the party has in recent years enjoyed </w:t>
      </w:r>
      <w:r w:rsidRPr="00C43A4B">
        <w:rPr>
          <w:rFonts w:eastAsia="Calibri"/>
          <w:iCs/>
          <w:u w:val="single"/>
        </w:rPr>
        <w:t xml:space="preserve">surprisingly </w:t>
      </w:r>
      <w:r w:rsidRPr="006A0BCA">
        <w:rPr>
          <w:rFonts w:eastAsia="Calibri"/>
          <w:iCs/>
          <w:highlight w:val="cyan"/>
          <w:u w:val="single"/>
        </w:rPr>
        <w:t>strong public support</w:t>
      </w:r>
      <w:r w:rsidRPr="00C43A4B">
        <w:rPr>
          <w:rFonts w:eastAsia="Calibri"/>
          <w:u w:val="single"/>
        </w:rPr>
        <w:t>. When weighing</w:t>
      </w:r>
      <w:r w:rsidRPr="00C43A4B">
        <w:rPr>
          <w:rFonts w:eastAsia="Calibri"/>
          <w:sz w:val="16"/>
        </w:rPr>
        <w:t xml:space="preserve"> the party’s political </w:t>
      </w:r>
      <w:r w:rsidRPr="00C43A4B">
        <w:rPr>
          <w:rFonts w:eastAsia="Calibri"/>
          <w:u w:val="single"/>
        </w:rPr>
        <w:t>liabilities against</w:t>
      </w:r>
      <w:r w:rsidRPr="00C43A4B">
        <w:rPr>
          <w:rFonts w:eastAsia="Calibri"/>
          <w:sz w:val="16"/>
        </w:rPr>
        <w:t xml:space="preserve"> its </w:t>
      </w:r>
      <w:r w:rsidRPr="00C43A4B">
        <w:rPr>
          <w:rFonts w:eastAsia="Calibri"/>
          <w:u w:val="single"/>
        </w:rPr>
        <w:t>assets</w:t>
      </w:r>
      <w:r w:rsidRPr="00C43A4B">
        <w:rPr>
          <w:rFonts w:eastAsia="Calibri"/>
          <w:sz w:val="16"/>
        </w:rPr>
        <w:t xml:space="preserve">, therefore, the </w:t>
      </w:r>
      <w:r w:rsidRPr="00C43A4B">
        <w:rPr>
          <w:rFonts w:eastAsia="Calibri"/>
          <w:u w:val="single"/>
        </w:rPr>
        <w:t>evidence suggests</w:t>
      </w:r>
      <w:r w:rsidRPr="00C43A4B">
        <w:rPr>
          <w:rFonts w:eastAsia="Calibri"/>
          <w:sz w:val="16"/>
        </w:rPr>
        <w:t xml:space="preserve"> that </w:t>
      </w:r>
      <w:r w:rsidRPr="00C43A4B">
        <w:rPr>
          <w:rFonts w:eastAsia="Calibri"/>
          <w:iCs/>
          <w:u w:val="single"/>
        </w:rPr>
        <w:t xml:space="preserve">the </w:t>
      </w:r>
      <w:r w:rsidRPr="006A0BCA">
        <w:rPr>
          <w:rFonts w:eastAsia="Calibri"/>
          <w:b/>
          <w:iCs/>
          <w:highlight w:val="cyan"/>
          <w:u w:val="single"/>
          <w:bdr w:val="single" w:sz="8" w:space="0" w:color="auto"/>
        </w:rPr>
        <w:t>CCP faces little danger of</w:t>
      </w:r>
      <w:r w:rsidRPr="00C43A4B">
        <w:rPr>
          <w:rFonts w:eastAsia="Calibri"/>
          <w:b/>
          <w:iCs/>
          <w:u w:val="single"/>
          <w:bdr w:val="single" w:sz="8" w:space="0" w:color="auto"/>
        </w:rPr>
        <w:t xml:space="preserve"> imminent </w:t>
      </w:r>
      <w:r w:rsidRPr="006A0BCA">
        <w:rPr>
          <w:rFonts w:eastAsia="Calibri"/>
          <w:b/>
          <w:iCs/>
          <w:highlight w:val="cyan"/>
          <w:u w:val="single"/>
          <w:bdr w:val="single" w:sz="8" w:space="0" w:color="auto"/>
        </w:rPr>
        <w:t>collapse</w:t>
      </w:r>
      <w:r w:rsidRPr="00C43A4B">
        <w:rPr>
          <w:rFonts w:eastAsia="Calibri"/>
          <w:iCs/>
          <w:u w:val="single"/>
        </w:rPr>
        <w:t>.</w:t>
      </w:r>
      <w:r w:rsidRPr="00C43A4B">
        <w:rPr>
          <w:rFonts w:eastAsia="Calibri"/>
          <w:sz w:val="16"/>
        </w:rPr>
        <w:t xml:space="preserve"> </w:t>
      </w:r>
      <w:r w:rsidRPr="00C43A4B">
        <w:rPr>
          <w:rFonts w:eastAsia="Calibri"/>
          <w:u w:val="single"/>
        </w:rPr>
        <w:t>Improvements</w:t>
      </w:r>
      <w:r w:rsidRPr="00C43A4B">
        <w:rPr>
          <w:rFonts w:eastAsia="Calibri"/>
          <w:sz w:val="16"/>
        </w:rPr>
        <w:t xml:space="preserve"> to its cohesion, competence, and responsiveness, </w:t>
      </w:r>
      <w:r w:rsidRPr="00C43A4B">
        <w:rPr>
          <w:rFonts w:eastAsia="Calibri"/>
          <w:u w:val="single"/>
        </w:rPr>
        <w:t>combined with a policy agenda that resonates with most Chinese and the lack of a compelling alternative outweigh the persistent political liabilities</w:t>
      </w:r>
      <w:r w:rsidRPr="00C43A4B">
        <w:rPr>
          <w:rFonts w:eastAsia="Calibri"/>
          <w:sz w:val="16"/>
        </w:rPr>
        <w:t xml:space="preserve">. The party’s </w:t>
      </w:r>
      <w:r w:rsidRPr="00C43A4B">
        <w:rPr>
          <w:rFonts w:eastAsia="Calibri"/>
          <w:iCs/>
          <w:u w:val="single"/>
        </w:rPr>
        <w:t xml:space="preserve">overall political </w:t>
      </w:r>
      <w:r w:rsidRPr="006A0BCA">
        <w:rPr>
          <w:rFonts w:eastAsia="Calibri"/>
          <w:iCs/>
          <w:highlight w:val="cyan"/>
          <w:u w:val="single"/>
        </w:rPr>
        <w:t>stability</w:t>
      </w:r>
      <w:r w:rsidRPr="00C43A4B">
        <w:rPr>
          <w:rFonts w:eastAsia="Calibri"/>
          <w:u w:val="single"/>
        </w:rPr>
        <w:t xml:space="preserve"> throughout the 2000s</w:t>
      </w:r>
      <w:r w:rsidRPr="00C43A4B">
        <w:rPr>
          <w:rFonts w:eastAsia="Calibri"/>
          <w:sz w:val="16"/>
        </w:rPr>
        <w:t xml:space="preserve">, </w:t>
      </w:r>
      <w:r w:rsidRPr="006A0BCA">
        <w:rPr>
          <w:rFonts w:eastAsia="Calibri"/>
          <w:b/>
          <w:iCs/>
          <w:highlight w:val="cyan"/>
          <w:u w:val="single"/>
          <w:bdr w:val="single" w:sz="8" w:space="0" w:color="auto"/>
        </w:rPr>
        <w:t>despite</w:t>
      </w:r>
      <w:r w:rsidRPr="00C43A4B">
        <w:rPr>
          <w:rFonts w:eastAsia="Calibri"/>
          <w:b/>
          <w:iCs/>
          <w:u w:val="single"/>
          <w:bdr w:val="single" w:sz="8" w:space="0" w:color="auto"/>
        </w:rPr>
        <w:t xml:space="preserve"> massive </w:t>
      </w:r>
      <w:r w:rsidRPr="006A0BCA">
        <w:rPr>
          <w:rFonts w:eastAsia="Calibri"/>
          <w:b/>
          <w:iCs/>
          <w:highlight w:val="cyan"/>
          <w:u w:val="single"/>
          <w:bdr w:val="single" w:sz="8" w:space="0" w:color="auto"/>
        </w:rPr>
        <w:t>political unrest</w:t>
      </w:r>
      <w:r w:rsidRPr="00C43A4B">
        <w:rPr>
          <w:rFonts w:eastAsia="Calibri"/>
          <w:u w:val="single"/>
        </w:rPr>
        <w:t xml:space="preserve"> generated by breakneck economic growth, </w:t>
      </w:r>
      <w:r w:rsidRPr="006A0BCA">
        <w:rPr>
          <w:rFonts w:eastAsia="Calibri"/>
          <w:iCs/>
          <w:highlight w:val="cyan"/>
          <w:u w:val="single"/>
        </w:rPr>
        <w:t>underscores this</w:t>
      </w:r>
      <w:r w:rsidRPr="00C43A4B">
        <w:rPr>
          <w:rFonts w:eastAsia="Calibri"/>
          <w:iCs/>
          <w:u w:val="single"/>
        </w:rPr>
        <w:t xml:space="preserve"> point.</w:t>
      </w:r>
    </w:p>
    <w:p w14:paraId="08F2D1CC" w14:textId="6179AAD1" w:rsidR="002D763F" w:rsidRDefault="002D763F" w:rsidP="002D763F">
      <w:pPr>
        <w:pStyle w:val="Heading3"/>
      </w:pPr>
      <w:r w:rsidRPr="002D763F">
        <w:t>CCP---Ext---No War</w:t>
      </w:r>
    </w:p>
    <w:p w14:paraId="39472DE3" w14:textId="77777777" w:rsidR="002D763F" w:rsidRPr="00DB3BF8" w:rsidRDefault="002D763F" w:rsidP="002D763F">
      <w:pPr>
        <w:pStyle w:val="Heading4"/>
        <w:rPr>
          <w:rFonts w:eastAsia="Times New Roman"/>
        </w:rPr>
      </w:pPr>
      <w:r w:rsidRPr="00DB3BF8">
        <w:rPr>
          <w:rFonts w:eastAsia="Times New Roman"/>
        </w:rPr>
        <w:t>No lash</w:t>
      </w:r>
      <w:r>
        <w:rPr>
          <w:rFonts w:eastAsia="Times New Roman"/>
        </w:rPr>
        <w:t>-</w:t>
      </w:r>
      <w:r w:rsidRPr="00DB3BF8">
        <w:rPr>
          <w:rFonts w:eastAsia="Times New Roman"/>
        </w:rPr>
        <w:t>out</w:t>
      </w:r>
    </w:p>
    <w:p w14:paraId="7AB81D27" w14:textId="2480335A" w:rsidR="002D763F" w:rsidRDefault="002D763F" w:rsidP="002D763F">
      <w:pPr>
        <w:rPr>
          <w:rFonts w:eastAsia="Calibri"/>
        </w:rPr>
      </w:pPr>
      <w:r w:rsidRPr="002D763F">
        <w:rPr>
          <w:rStyle w:val="Style13ptBold"/>
        </w:rPr>
        <w:t>Gilley 4</w:t>
      </w:r>
      <w:r w:rsidRPr="00DB3BF8">
        <w:rPr>
          <w:rFonts w:eastAsia="Calibri"/>
        </w:rPr>
        <w:t xml:space="preserve"> – Bruce</w:t>
      </w:r>
      <w:r>
        <w:rPr>
          <w:rFonts w:eastAsia="Calibri"/>
        </w:rPr>
        <w:t xml:space="preserve"> Giley</w:t>
      </w:r>
      <w:r w:rsidRPr="00DB3BF8">
        <w:rPr>
          <w:rFonts w:eastAsia="Calibri"/>
        </w:rPr>
        <w:t>, former contributing editor at the Far Eastern Economic Review, M.A. Oxford, 2004, China’s Democratic Future, p. 114</w:t>
      </w:r>
    </w:p>
    <w:p w14:paraId="653EC93A" w14:textId="77777777" w:rsidR="002D763F" w:rsidRPr="00DB3BF8" w:rsidRDefault="002D763F" w:rsidP="002D763F">
      <w:pPr>
        <w:rPr>
          <w:rFonts w:eastAsia="Calibri"/>
        </w:rPr>
      </w:pPr>
    </w:p>
    <w:p w14:paraId="04434A25" w14:textId="3B4D87A7" w:rsidR="002D763F" w:rsidRDefault="002D763F" w:rsidP="002D763F">
      <w:pPr>
        <w:ind w:right="288"/>
        <w:rPr>
          <w:rFonts w:eastAsia="Calibri"/>
          <w:bCs/>
          <w:u w:val="single"/>
        </w:rPr>
      </w:pPr>
      <w:r w:rsidRPr="00DB3BF8">
        <w:rPr>
          <w:rFonts w:eastAsia="Calibri"/>
          <w:sz w:val="12"/>
        </w:rPr>
        <w:t xml:space="preserve">Yet </w:t>
      </w:r>
      <w:r w:rsidRPr="00DB3BF8">
        <w:rPr>
          <w:rFonts w:eastAsia="Calibri"/>
          <w:bCs/>
          <w:u w:val="single"/>
        </w:rPr>
        <w:t xml:space="preserve">the </w:t>
      </w:r>
      <w:r w:rsidRPr="006A0BCA">
        <w:rPr>
          <w:rFonts w:eastAsia="Calibri"/>
          <w:bCs/>
          <w:highlight w:val="cyan"/>
          <w:u w:val="single"/>
        </w:rPr>
        <w:t xml:space="preserve">risks, </w:t>
      </w:r>
      <w:r w:rsidRPr="006A0BCA">
        <w:rPr>
          <w:rFonts w:eastAsia="Calibri"/>
          <w:b/>
          <w:iCs/>
          <w:highlight w:val="cyan"/>
          <w:u w:val="single"/>
          <w:bdr w:val="single" w:sz="8" w:space="0" w:color="auto"/>
        </w:rPr>
        <w:t>even</w:t>
      </w:r>
      <w:r w:rsidRPr="006A0BCA">
        <w:rPr>
          <w:rFonts w:eastAsia="Calibri"/>
          <w:bCs/>
          <w:highlight w:val="cyan"/>
          <w:u w:val="single"/>
        </w:rPr>
        <w:t xml:space="preserve"> to a dying regime, may be </w:t>
      </w:r>
      <w:r w:rsidRPr="006A0BCA">
        <w:rPr>
          <w:rFonts w:eastAsia="Calibri"/>
          <w:b/>
          <w:iCs/>
          <w:highlight w:val="cyan"/>
          <w:u w:val="single"/>
          <w:bdr w:val="single" w:sz="8" w:space="0" w:color="auto"/>
        </w:rPr>
        <w:t>too high</w:t>
      </w:r>
      <w:r w:rsidRPr="00DB3BF8">
        <w:rPr>
          <w:rFonts w:eastAsia="Calibri"/>
          <w:bCs/>
          <w:u w:val="single"/>
        </w:rPr>
        <w:t>.</w:t>
      </w:r>
      <w:r w:rsidRPr="00DB3BF8">
        <w:rPr>
          <w:rFonts w:eastAsia="Calibri"/>
          <w:sz w:val="12"/>
        </w:rPr>
        <w:t xml:space="preserve"> </w:t>
      </w:r>
      <w:r w:rsidRPr="00DB3BF8">
        <w:rPr>
          <w:rFonts w:eastAsia="Calibri"/>
          <w:bCs/>
          <w:u w:val="single"/>
        </w:rPr>
        <w:t>An unprovoked attack</w:t>
      </w:r>
      <w:r w:rsidRPr="00DB3BF8">
        <w:rPr>
          <w:rFonts w:eastAsia="Calibri"/>
          <w:sz w:val="12"/>
        </w:rPr>
        <w:t xml:space="preserve"> on Taiwan </w:t>
      </w:r>
      <w:r w:rsidRPr="00DB3BF8">
        <w:rPr>
          <w:rFonts w:eastAsia="Calibri"/>
          <w:bCs/>
          <w:u w:val="single"/>
        </w:rPr>
        <w:t>would</w:t>
      </w:r>
      <w:r w:rsidRPr="00DB3BF8">
        <w:rPr>
          <w:rFonts w:eastAsia="Calibri"/>
          <w:sz w:val="12"/>
        </w:rPr>
        <w:t xml:space="preserve"> almost certainly </w:t>
      </w:r>
      <w:r w:rsidRPr="00DB3BF8">
        <w:rPr>
          <w:rFonts w:eastAsia="Calibri"/>
          <w:bCs/>
          <w:u w:val="single"/>
        </w:rPr>
        <w:t>bring the U.S.</w:t>
      </w:r>
      <w:r w:rsidRPr="00DB3BF8">
        <w:rPr>
          <w:rFonts w:eastAsia="Calibri"/>
          <w:sz w:val="12"/>
        </w:rPr>
        <w:t xml:space="preserve"> and its allies </w:t>
      </w:r>
      <w:r w:rsidRPr="00DB3BF8">
        <w:rPr>
          <w:rFonts w:eastAsia="Calibri"/>
          <w:bCs/>
          <w:u w:val="single"/>
        </w:rPr>
        <w:t>to the island's rescue</w:t>
      </w:r>
      <w:r w:rsidRPr="00DB3BF8">
        <w:rPr>
          <w:rFonts w:eastAsia="Calibri"/>
          <w:sz w:val="12"/>
        </w:rPr>
        <w:t xml:space="preserve">. Those forces would not stop at Taiwan but might march on Beijing and oust the CCP, or attempt to do so through stiff sanctions, calling it a threat to regional and world peace. Such an attack might also face the opposition of the peoples of Fujian, who would be expected to provide logis¬tical support and possibly bear the worst burdens of war. They, like much of coastal China, look to Taiwan for investment and culture and have a close affinity with the island. As a result, there are doubts about whether such a plan could be put into action. </w:t>
      </w:r>
      <w:r w:rsidRPr="00DB3BF8">
        <w:rPr>
          <w:rFonts w:eastAsia="Calibri"/>
          <w:bCs/>
          <w:u w:val="single"/>
        </w:rPr>
        <w:t xml:space="preserve">A </w:t>
      </w:r>
      <w:r w:rsidRPr="006A0BCA">
        <w:rPr>
          <w:rFonts w:eastAsia="Calibri"/>
          <w:bCs/>
          <w:highlight w:val="cyan"/>
          <w:u w:val="single"/>
        </w:rPr>
        <w:t>failed war would prompt</w:t>
      </w:r>
      <w:r w:rsidRPr="00DB3BF8">
        <w:rPr>
          <w:rFonts w:eastAsia="Calibri"/>
          <w:bCs/>
          <w:u w:val="single"/>
        </w:rPr>
        <w:t xml:space="preserve"> a Taiwan declaration of independence and a </w:t>
      </w:r>
      <w:r w:rsidRPr="006A0BCA">
        <w:rPr>
          <w:rFonts w:eastAsia="Calibri"/>
          <w:bCs/>
          <w:highlight w:val="cyan"/>
          <w:u w:val="single"/>
        </w:rPr>
        <w:t>further backlash</w:t>
      </w:r>
      <w:r w:rsidRPr="00DB3BF8">
        <w:rPr>
          <w:rFonts w:eastAsia="Calibri"/>
          <w:bCs/>
          <w:u w:val="single"/>
        </w:rPr>
        <w:t xml:space="preserve"> against the CCP at home</w:t>
      </w:r>
      <w:r w:rsidRPr="00DB3BF8">
        <w:rPr>
          <w:rFonts w:eastAsia="Calibri"/>
          <w:sz w:val="12"/>
        </w:rPr>
        <w:t xml:space="preserve">, just as the May Fourth students of 1919 berated the Republican government for weakness in the face of foreign powers. </w:t>
      </w:r>
      <w:r w:rsidRPr="00DB3BF8">
        <w:rPr>
          <w:rFonts w:eastAsia="Calibri"/>
          <w:bCs/>
          <w:u w:val="single"/>
        </w:rPr>
        <w:t>Failed wars brought down authoritarian regimes in Greece and Portugal</w:t>
      </w:r>
      <w:r w:rsidRPr="00DB3BF8">
        <w:rPr>
          <w:rFonts w:eastAsia="Calibri"/>
          <w:sz w:val="12"/>
        </w:rPr>
        <w:t xml:space="preserve"> in 1974 and in Argentina in 1983. </w:t>
      </w:r>
      <w:r w:rsidRPr="006A0BCA">
        <w:rPr>
          <w:rFonts w:eastAsia="Calibri"/>
          <w:b/>
          <w:iCs/>
          <w:highlight w:val="cyan"/>
          <w:u w:val="single"/>
          <w:bdr w:val="single" w:sz="8" w:space="0" w:color="auto"/>
        </w:rPr>
        <w:t>Even if</w:t>
      </w:r>
      <w:r w:rsidRPr="006A0BCA">
        <w:rPr>
          <w:rFonts w:eastAsia="Calibri"/>
          <w:bCs/>
          <w:highlight w:val="cyan"/>
          <w:u w:val="single"/>
        </w:rPr>
        <w:t xml:space="preserve"> CCP leaders wanted war, it is unlikely that the </w:t>
      </w:r>
      <w:r w:rsidRPr="006A0BCA">
        <w:rPr>
          <w:rFonts w:eastAsia="Calibri"/>
          <w:b/>
          <w:iCs/>
          <w:highlight w:val="cyan"/>
          <w:u w:val="single"/>
          <w:bdr w:val="single" w:sz="8" w:space="0" w:color="auto"/>
        </w:rPr>
        <w:t>PLA</w:t>
      </w:r>
      <w:r w:rsidRPr="006A0BCA">
        <w:rPr>
          <w:rFonts w:eastAsia="Calibri"/>
          <w:bCs/>
          <w:highlight w:val="cyan"/>
          <w:u w:val="single"/>
        </w:rPr>
        <w:t xml:space="preserve"> would oblige</w:t>
      </w:r>
      <w:r w:rsidRPr="00DB3BF8">
        <w:rPr>
          <w:rFonts w:eastAsia="Calibri"/>
          <w:sz w:val="12"/>
        </w:rPr>
        <w:t xml:space="preserve">. </w:t>
      </w:r>
      <w:r w:rsidRPr="00DB3BF8">
        <w:rPr>
          <w:rFonts w:eastAsia="Calibri"/>
          <w:bCs/>
          <w:u w:val="single"/>
        </w:rPr>
        <w:t xml:space="preserve">Top </w:t>
      </w:r>
      <w:r w:rsidRPr="006A0BCA">
        <w:rPr>
          <w:rFonts w:eastAsia="Calibri"/>
          <w:bCs/>
          <w:highlight w:val="cyan"/>
          <w:u w:val="single"/>
        </w:rPr>
        <w:t>officers would see</w:t>
      </w:r>
      <w:r w:rsidRPr="00DB3BF8">
        <w:rPr>
          <w:rFonts w:eastAsia="Calibri"/>
          <w:bCs/>
          <w:u w:val="single"/>
        </w:rPr>
        <w:t xml:space="preserve"> the </w:t>
      </w:r>
      <w:r w:rsidRPr="006A0BCA">
        <w:rPr>
          <w:rFonts w:eastAsia="Calibri"/>
          <w:b/>
          <w:iCs/>
          <w:highlight w:val="cyan"/>
          <w:u w:val="single"/>
          <w:bdr w:val="single" w:sz="8" w:space="0" w:color="auto"/>
        </w:rPr>
        <w:t>disastrous implications</w:t>
      </w:r>
      <w:r w:rsidRPr="00DB3BF8">
        <w:rPr>
          <w:rFonts w:eastAsia="Calibri"/>
          <w:sz w:val="12"/>
        </w:rPr>
        <w:t xml:space="preserve"> of attacking Taiwan. </w:t>
      </w:r>
      <w:r w:rsidRPr="00DB3BF8">
        <w:rPr>
          <w:rFonts w:eastAsia="Calibri"/>
          <w:bCs/>
          <w:u w:val="single"/>
        </w:rPr>
        <w:t xml:space="preserve">Military </w:t>
      </w:r>
      <w:r w:rsidRPr="006A0BCA">
        <w:rPr>
          <w:rFonts w:eastAsia="Calibri"/>
          <w:bCs/>
          <w:highlight w:val="cyan"/>
          <w:u w:val="single"/>
        </w:rPr>
        <w:t>caution would</w:t>
      </w:r>
      <w:r w:rsidRPr="00DB3BF8">
        <w:rPr>
          <w:rFonts w:eastAsia="Calibri"/>
          <w:bCs/>
          <w:u w:val="single"/>
        </w:rPr>
        <w:t xml:space="preserve"> also </w:t>
      </w:r>
      <w:r w:rsidRPr="006A0BCA">
        <w:rPr>
          <w:rFonts w:eastAsia="Calibri"/>
          <w:bCs/>
          <w:highlight w:val="cyan"/>
          <w:u w:val="single"/>
        </w:rPr>
        <w:t>guard against</w:t>
      </w:r>
      <w:r w:rsidRPr="00DB3BF8">
        <w:rPr>
          <w:rFonts w:eastAsia="Calibri"/>
          <w:bCs/>
          <w:u w:val="single"/>
        </w:rPr>
        <w:t xml:space="preserve"> the</w:t>
      </w:r>
      <w:r w:rsidRPr="00DB3BF8">
        <w:rPr>
          <w:rFonts w:eastAsia="Calibri"/>
          <w:sz w:val="12"/>
        </w:rPr>
        <w:t xml:space="preserve"> even wilder </w:t>
      </w:r>
      <w:r w:rsidRPr="00DB3BF8">
        <w:rPr>
          <w:rFonts w:eastAsia="Calibri"/>
          <w:bCs/>
          <w:u w:val="single"/>
        </w:rPr>
        <w:t>scenario of the</w:t>
      </w:r>
      <w:r w:rsidRPr="00DB3BF8">
        <w:rPr>
          <w:rFonts w:eastAsia="Calibri"/>
          <w:sz w:val="12"/>
        </w:rPr>
        <w:t xml:space="preserve"> </w:t>
      </w:r>
      <w:r w:rsidRPr="006A0BCA">
        <w:rPr>
          <w:rFonts w:eastAsia="Calibri"/>
          <w:bCs/>
          <w:highlight w:val="cyan"/>
          <w:u w:val="single"/>
        </w:rPr>
        <w:t>use of nuc</w:t>
      </w:r>
      <w:r w:rsidRPr="00DB3BF8">
        <w:rPr>
          <w:rFonts w:eastAsia="Calibri"/>
          <w:bCs/>
          <w:u w:val="single"/>
        </w:rPr>
        <w:t>lear weapon</w:t>
      </w:r>
      <w:r w:rsidRPr="006A0BCA">
        <w:rPr>
          <w:rFonts w:eastAsia="Calibri"/>
          <w:bCs/>
          <w:highlight w:val="cyan"/>
          <w:u w:val="single"/>
        </w:rPr>
        <w:t>s</w:t>
      </w:r>
      <w:r w:rsidRPr="00DB3BF8">
        <w:rPr>
          <w:rFonts w:eastAsia="Calibri"/>
          <w:sz w:val="12"/>
        </w:rPr>
        <w:t xml:space="preserve"> against Japan or the U.S.47 </w:t>
      </w:r>
      <w:r w:rsidRPr="00DB3BF8">
        <w:rPr>
          <w:rFonts w:eastAsia="Calibri"/>
          <w:bCs/>
          <w:u w:val="single"/>
        </w:rPr>
        <w:t>At the height of the Tiananmen protests</w:t>
      </w:r>
      <w:r w:rsidRPr="00DB3BF8">
        <w:rPr>
          <w:rFonts w:eastAsia="Calibri"/>
          <w:sz w:val="12"/>
        </w:rPr>
        <w:t xml:space="preserve"> it appears </w:t>
      </w:r>
      <w:r w:rsidRPr="00DB3BF8">
        <w:rPr>
          <w:rFonts w:eastAsia="Calibri"/>
          <w:bCs/>
          <w:u w:val="single"/>
        </w:rPr>
        <w:t>there was consideration given to the use of nuclear weapons</w:t>
      </w:r>
      <w:r w:rsidRPr="00DB3BF8">
        <w:rPr>
          <w:rFonts w:eastAsia="Calibri"/>
          <w:sz w:val="12"/>
        </w:rPr>
        <w:t xml:space="preserve"> in case the battle to suppress the protestors drew in outside countries.48 </w:t>
      </w:r>
      <w:r w:rsidRPr="00DB3BF8">
        <w:rPr>
          <w:rFonts w:eastAsia="Calibri"/>
          <w:bCs/>
          <w:u w:val="single"/>
        </w:rPr>
        <w:t xml:space="preserve">But even then, the </w:t>
      </w:r>
      <w:r w:rsidRPr="006A0BCA">
        <w:rPr>
          <w:rFonts w:eastAsia="Calibri"/>
          <w:bCs/>
          <w:highlight w:val="cyan"/>
          <w:u w:val="single"/>
        </w:rPr>
        <w:t>threats did not</w:t>
      </w:r>
      <w:r w:rsidRPr="00DB3BF8">
        <w:rPr>
          <w:rFonts w:eastAsia="Calibri"/>
          <w:bCs/>
          <w:u w:val="single"/>
        </w:rPr>
        <w:t xml:space="preserve"> appear to </w:t>
      </w:r>
      <w:r w:rsidRPr="006A0BCA">
        <w:rPr>
          <w:rFonts w:eastAsia="Calibri"/>
          <w:bCs/>
          <w:highlight w:val="cyan"/>
          <w:u w:val="single"/>
        </w:rPr>
        <w:t xml:space="preserve">gain </w:t>
      </w:r>
      <w:r w:rsidRPr="006A0BCA">
        <w:rPr>
          <w:rFonts w:eastAsia="Calibri"/>
          <w:b/>
          <w:iCs/>
          <w:highlight w:val="cyan"/>
          <w:u w:val="single"/>
          <w:bdr w:val="single" w:sz="8" w:space="0" w:color="auto"/>
        </w:rPr>
        <w:t>even minimal support</w:t>
      </w:r>
      <w:r w:rsidRPr="00DB3BF8">
        <w:rPr>
          <w:rFonts w:eastAsia="Calibri"/>
          <w:bCs/>
          <w:u w:val="single"/>
        </w:rPr>
        <w:t>.</w:t>
      </w:r>
      <w:r w:rsidRPr="00DB3BF8">
        <w:rPr>
          <w:rFonts w:eastAsia="Calibri"/>
          <w:sz w:val="12"/>
        </w:rPr>
        <w:t xml:space="preserve"> </w:t>
      </w:r>
      <w:r w:rsidRPr="00DB3BF8">
        <w:rPr>
          <w:rFonts w:eastAsia="Calibri"/>
          <w:bCs/>
          <w:u w:val="single"/>
        </w:rPr>
        <w:t xml:space="preserve">In an atmosphere in which </w:t>
      </w:r>
      <w:r w:rsidRPr="006A0BCA">
        <w:rPr>
          <w:rFonts w:eastAsia="Calibri"/>
          <w:bCs/>
          <w:highlight w:val="cyan"/>
          <w:u w:val="single"/>
        </w:rPr>
        <w:t>the military</w:t>
      </w:r>
      <w:r w:rsidRPr="00DB3BF8">
        <w:rPr>
          <w:rFonts w:eastAsia="Calibri"/>
          <w:bCs/>
          <w:u w:val="single"/>
        </w:rPr>
        <w:t xml:space="preserve"> is </w:t>
      </w:r>
      <w:r w:rsidRPr="006A0BCA">
        <w:rPr>
          <w:rFonts w:eastAsia="Calibri"/>
          <w:bCs/>
          <w:highlight w:val="cyan"/>
          <w:u w:val="single"/>
        </w:rPr>
        <w:t>think</w:t>
      </w:r>
      <w:r w:rsidRPr="00DB3BF8">
        <w:rPr>
          <w:rFonts w:eastAsia="Calibri"/>
          <w:bCs/>
          <w:u w:val="single"/>
        </w:rPr>
        <w:t xml:space="preserve">ing </w:t>
      </w:r>
      <w:r w:rsidRPr="006A0BCA">
        <w:rPr>
          <w:rFonts w:eastAsia="Calibri"/>
          <w:bCs/>
          <w:highlight w:val="cyan"/>
          <w:u w:val="single"/>
        </w:rPr>
        <w:t xml:space="preserve">about its </w:t>
      </w:r>
      <w:r w:rsidRPr="006A0BCA">
        <w:rPr>
          <w:rFonts w:eastAsia="Calibri"/>
          <w:b/>
          <w:iCs/>
          <w:highlight w:val="cyan"/>
          <w:u w:val="single"/>
          <w:bdr w:val="single" w:sz="8" w:space="0" w:color="auto"/>
        </w:rPr>
        <w:t>future</w:t>
      </w:r>
      <w:r w:rsidRPr="00DB3BF8">
        <w:rPr>
          <w:rFonts w:eastAsia="Calibri"/>
          <w:bCs/>
          <w:u w:val="single"/>
        </w:rPr>
        <w:t xml:space="preserve">, the resort to </w:t>
      </w:r>
      <w:r w:rsidRPr="006A0BCA">
        <w:rPr>
          <w:rFonts w:eastAsia="Calibri"/>
          <w:bCs/>
          <w:highlight w:val="cyan"/>
          <w:u w:val="single"/>
        </w:rPr>
        <w:t xml:space="preserve">nuclear confrontation </w:t>
      </w:r>
      <w:r w:rsidRPr="006A0BCA">
        <w:rPr>
          <w:rFonts w:eastAsia="Calibri"/>
          <w:b/>
          <w:iCs/>
          <w:highlight w:val="cyan"/>
          <w:u w:val="single"/>
          <w:bdr w:val="single" w:sz="8" w:space="0" w:color="auto"/>
        </w:rPr>
        <w:t>would not make sense</w:t>
      </w:r>
      <w:r w:rsidRPr="00DB3BF8">
        <w:rPr>
          <w:rFonts w:eastAsia="Calibri"/>
          <w:bCs/>
          <w:u w:val="single"/>
        </w:rPr>
        <w:t>.</w:t>
      </w:r>
    </w:p>
    <w:p w14:paraId="1B569B4A" w14:textId="77777777" w:rsidR="002D763F" w:rsidRPr="00E929A0" w:rsidRDefault="002D763F" w:rsidP="002D763F">
      <w:pPr>
        <w:pStyle w:val="Heading4"/>
      </w:pPr>
      <w:r>
        <w:t xml:space="preserve">Qualitative and quantitative studies disprove diversion </w:t>
      </w:r>
      <w:r w:rsidRPr="002E3995">
        <w:rPr>
          <w:b w:val="0"/>
        </w:rPr>
        <w:t>– Falklands and invasion of Cyprus</w:t>
      </w:r>
      <w:r>
        <w:t xml:space="preserve"> </w:t>
      </w:r>
    </w:p>
    <w:p w14:paraId="649036F4" w14:textId="2EA7F0A3" w:rsidR="002D763F" w:rsidRDefault="002D763F" w:rsidP="002D763F">
      <w:r>
        <w:rPr>
          <w:rStyle w:val="Style13ptBold"/>
        </w:rPr>
        <w:t xml:space="preserve">Fravel 10 </w:t>
      </w:r>
      <w:r>
        <w:t xml:space="preserve">---- </w:t>
      </w:r>
      <w:r w:rsidRPr="00E929A0">
        <w:t>M. Taylor, Cecil and Ida Green Career Development Associate Professor of Political Science and member of the Security Studies Program (MIT), “The Limits of Diversion: Rethinking Internal and External Conflict,” Security Studies 19(2), 10/26, available via MIT Open Access</w:t>
      </w:r>
    </w:p>
    <w:p w14:paraId="7BC76C69" w14:textId="77777777" w:rsidR="002D763F" w:rsidRDefault="002D763F" w:rsidP="002D763F"/>
    <w:p w14:paraId="0B991D03" w14:textId="77777777" w:rsidR="002D763F" w:rsidRDefault="002D763F" w:rsidP="002D763F">
      <w:pPr>
        <w:rPr>
          <w:rStyle w:val="StyleUnderline"/>
        </w:rPr>
      </w:pPr>
      <w:r w:rsidRPr="002E3995">
        <w:rPr>
          <w:sz w:val="14"/>
        </w:rPr>
        <w:t xml:space="preserve">The </w:t>
      </w:r>
      <w:r w:rsidRPr="00E929A0">
        <w:rPr>
          <w:rStyle w:val="StyleUnderline"/>
        </w:rPr>
        <w:t>stakes in the validity of the diversionary hypothesis are deceptively high</w:t>
      </w:r>
      <w:r w:rsidRPr="002E3995">
        <w:rPr>
          <w:sz w:val="14"/>
        </w:rPr>
        <w:t xml:space="preserve">. As a domestic-level explanation of international conflict, it offers one of several important alternatives to rationalist explanations of war based on the state as a unitary actor.6 Strong empirical support for diversion would confirm another pathway to international conflict, complementing those based on rationalist approaches. By contrast, </w:t>
      </w:r>
      <w:r w:rsidRPr="00E929A0">
        <w:rPr>
          <w:rStyle w:val="StyleUnderline"/>
        </w:rPr>
        <w:t>limited support</w:t>
      </w:r>
      <w:r w:rsidRPr="002E3995">
        <w:rPr>
          <w:sz w:val="14"/>
        </w:rPr>
        <w:t xml:space="preserve"> for diversion </w:t>
      </w:r>
      <w:r w:rsidRPr="00E929A0">
        <w:rPr>
          <w:rStyle w:val="StyleUnderline"/>
        </w:rPr>
        <w:t xml:space="preserve">would cast doubt on one class of second-image theories of international conflict. Despite two decades of renewed research, cumulative </w:t>
      </w:r>
      <w:r w:rsidRPr="006A0BCA">
        <w:rPr>
          <w:rStyle w:val="StyleUnderline"/>
          <w:highlight w:val="cyan"/>
        </w:rPr>
        <w:t>knowledge</w:t>
      </w:r>
      <w:r w:rsidRPr="00E929A0">
        <w:rPr>
          <w:rStyle w:val="StyleUnderline"/>
        </w:rPr>
        <w:t xml:space="preserve"> </w:t>
      </w:r>
      <w:r w:rsidRPr="006A0BCA">
        <w:rPr>
          <w:rStyle w:val="StyleUnderline"/>
          <w:highlight w:val="cyan"/>
        </w:rPr>
        <w:t xml:space="preserve">on diversion </w:t>
      </w:r>
      <w:r w:rsidRPr="006A0BCA">
        <w:rPr>
          <w:rStyle w:val="Emphasis"/>
          <w:highlight w:val="cyan"/>
        </w:rPr>
        <w:t>remains elusive</w:t>
      </w:r>
      <w:r w:rsidRPr="002E3995">
        <w:rPr>
          <w:sz w:val="14"/>
        </w:rPr>
        <w:t xml:space="preserve">. Quantitative </w:t>
      </w:r>
      <w:r w:rsidRPr="006A0BCA">
        <w:rPr>
          <w:rStyle w:val="StyleUnderline"/>
          <w:highlight w:val="cyan"/>
        </w:rPr>
        <w:t>studies contain</w:t>
      </w:r>
      <w:r w:rsidRPr="00E929A0">
        <w:rPr>
          <w:rStyle w:val="StyleUnderline"/>
        </w:rPr>
        <w:t xml:space="preserve"> </w:t>
      </w:r>
      <w:r w:rsidRPr="002E3995">
        <w:rPr>
          <w:rStyle w:val="Emphasis"/>
        </w:rPr>
        <w:t xml:space="preserve">mixed and often </w:t>
      </w:r>
      <w:r w:rsidRPr="006A0BCA">
        <w:rPr>
          <w:rStyle w:val="Emphasis"/>
          <w:highlight w:val="cyan"/>
        </w:rPr>
        <w:t>contradictory</w:t>
      </w:r>
      <w:r w:rsidRPr="002E3995">
        <w:rPr>
          <w:rStyle w:val="Emphasis"/>
        </w:rPr>
        <w:t xml:space="preserve"> empirical </w:t>
      </w:r>
      <w:r w:rsidRPr="006A0BCA">
        <w:rPr>
          <w:rStyle w:val="Emphasis"/>
          <w:highlight w:val="cyan"/>
        </w:rPr>
        <w:t>results</w:t>
      </w:r>
      <w:r w:rsidRPr="002E3995">
        <w:rPr>
          <w:sz w:val="14"/>
        </w:rPr>
        <w:t xml:space="preserve"> regarding the relationship between internal and external conflict. Some studies find a positive relationship between indicators of domestic dissatisfaction and threats or uses of force in analysis of U.S. behavior7 and in cross-national studies.8 By contrast, other </w:t>
      </w:r>
      <w:r w:rsidRPr="006A0BCA">
        <w:rPr>
          <w:rStyle w:val="StyleUnderline"/>
          <w:highlight w:val="cyan"/>
        </w:rPr>
        <w:t>research identifies a</w:t>
      </w:r>
      <w:r w:rsidRPr="00E929A0">
        <w:rPr>
          <w:rStyle w:val="StyleUnderline"/>
        </w:rPr>
        <w:t xml:space="preserve"> </w:t>
      </w:r>
      <w:r w:rsidRPr="002E3995">
        <w:rPr>
          <w:rStyle w:val="Emphasis"/>
        </w:rPr>
        <w:t xml:space="preserve">weak or </w:t>
      </w:r>
      <w:r w:rsidRPr="006A0BCA">
        <w:rPr>
          <w:rStyle w:val="Emphasis"/>
          <w:highlight w:val="cyan"/>
        </w:rPr>
        <w:t>nonexistent relationship</w:t>
      </w:r>
      <w:r w:rsidRPr="00E929A0">
        <w:rPr>
          <w:rStyle w:val="StyleUnderline"/>
        </w:rPr>
        <w:t xml:space="preserve"> between</w:t>
      </w:r>
      <w:r w:rsidRPr="002E3995">
        <w:rPr>
          <w:sz w:val="14"/>
        </w:rPr>
        <w:t xml:space="preserve"> these same </w:t>
      </w:r>
      <w:r w:rsidRPr="00E929A0">
        <w:rPr>
          <w:rStyle w:val="StyleUnderline"/>
        </w:rPr>
        <w:t>variables</w:t>
      </w:r>
      <w:r w:rsidRPr="002E3995">
        <w:rPr>
          <w:sz w:val="14"/>
        </w:rPr>
        <w:t xml:space="preserve">.9 Indeed, </w:t>
      </w:r>
      <w:r w:rsidRPr="006A0BCA">
        <w:rPr>
          <w:rStyle w:val="StyleUnderline"/>
          <w:highlight w:val="cyan"/>
        </w:rPr>
        <w:t>the gap</w:t>
      </w:r>
      <w:r w:rsidRPr="00E929A0">
        <w:rPr>
          <w:rStyle w:val="StyleUnderline"/>
        </w:rPr>
        <w:t xml:space="preserve"> between the intuition</w:t>
      </w:r>
      <w:r w:rsidRPr="002E3995">
        <w:rPr>
          <w:sz w:val="14"/>
        </w:rPr>
        <w:t xml:space="preserve"> underlying diversion as a motive for conflict </w:t>
      </w:r>
      <w:r w:rsidRPr="00E929A0">
        <w:rPr>
          <w:rStyle w:val="StyleUnderline"/>
        </w:rPr>
        <w:t>and existing quantitative research</w:t>
      </w:r>
      <w:r w:rsidRPr="002E3995">
        <w:rPr>
          <w:sz w:val="14"/>
        </w:rPr>
        <w:t xml:space="preserve"> that Jack </w:t>
      </w:r>
      <w:r w:rsidRPr="006A0BCA">
        <w:rPr>
          <w:rStyle w:val="StyleUnderline"/>
          <w:highlight w:val="cyan"/>
        </w:rPr>
        <w:t>Levy</w:t>
      </w:r>
      <w:r w:rsidRPr="00E929A0">
        <w:rPr>
          <w:rStyle w:val="StyleUnderline"/>
        </w:rPr>
        <w:t xml:space="preserve"> </w:t>
      </w:r>
      <w:r w:rsidRPr="006A0BCA">
        <w:rPr>
          <w:rStyle w:val="StyleUnderline"/>
          <w:highlight w:val="cyan"/>
        </w:rPr>
        <w:t>noted</w:t>
      </w:r>
      <w:r w:rsidRPr="002E3995">
        <w:rPr>
          <w:sz w:val="14"/>
        </w:rPr>
        <w:t xml:space="preserve"> in 1989 </w:t>
      </w:r>
      <w:r w:rsidRPr="006A0BCA">
        <w:rPr>
          <w:rStyle w:val="StyleUnderline"/>
          <w:highlight w:val="cyan"/>
        </w:rPr>
        <w:t>continues</w:t>
      </w:r>
      <w:r w:rsidRPr="00E929A0">
        <w:rPr>
          <w:rStyle w:val="StyleUnderline"/>
        </w:rPr>
        <w:t xml:space="preserve"> to characterize this research program today</w:t>
      </w:r>
      <w:r w:rsidRPr="002E3995">
        <w:rPr>
          <w:sz w:val="14"/>
        </w:rPr>
        <w:t xml:space="preserve">.10 </w:t>
      </w:r>
      <w:r w:rsidRPr="00E929A0">
        <w:rPr>
          <w:rStyle w:val="StyleUnderline"/>
        </w:rPr>
        <w:t>Given</w:t>
      </w:r>
      <w:r w:rsidRPr="002E3995">
        <w:rPr>
          <w:sz w:val="14"/>
        </w:rPr>
        <w:t xml:space="preserve"> the </w:t>
      </w:r>
      <w:r w:rsidRPr="00E929A0">
        <w:rPr>
          <w:rStyle w:val="StyleUnderline"/>
        </w:rPr>
        <w:t>mixed empirical results</w:t>
      </w:r>
      <w:r w:rsidRPr="002E3995">
        <w:rPr>
          <w:sz w:val="14"/>
        </w:rPr>
        <w:t xml:space="preserve"> in recent quantitative research, </w:t>
      </w:r>
      <w:r w:rsidRPr="00E929A0">
        <w:rPr>
          <w:rStyle w:val="StyleUnderline"/>
        </w:rPr>
        <w:t>this article offers a different type of test</w:t>
      </w:r>
      <w:r w:rsidRPr="002E3995">
        <w:rPr>
          <w:sz w:val="14"/>
        </w:rPr>
        <w:t xml:space="preserve"> of the diversionary hypothesis. In particular, </w:t>
      </w:r>
      <w:r w:rsidRPr="00E929A0">
        <w:rPr>
          <w:rStyle w:val="StyleUnderline"/>
        </w:rPr>
        <w:t>I extend efforts to employ case study methods to test the hypothesis systematically</w:t>
      </w:r>
      <w:r w:rsidRPr="002E3995">
        <w:rPr>
          <w:sz w:val="14"/>
        </w:rPr>
        <w:t xml:space="preserve"> and against alternative explanations in specific episodes of historical interest.11 Adopting a modified “most likely” approach to theory testing pioneered by Harry Eckstein</w:t>
      </w:r>
      <w:r w:rsidRPr="00E929A0">
        <w:rPr>
          <w:rStyle w:val="StyleUnderline"/>
        </w:rPr>
        <w:t xml:space="preserve">, </w:t>
      </w:r>
      <w:r w:rsidRPr="006A0BCA">
        <w:rPr>
          <w:rStyle w:val="StyleUnderline"/>
          <w:highlight w:val="cyan"/>
        </w:rPr>
        <w:t xml:space="preserve">I examine two cases that </w:t>
      </w:r>
      <w:r w:rsidRPr="006A0BCA">
        <w:rPr>
          <w:rStyle w:val="StyleUnderline"/>
          <w:i/>
          <w:highlight w:val="cyan"/>
        </w:rPr>
        <w:t>should be easy for diversion</w:t>
      </w:r>
      <w:r w:rsidRPr="002E3995">
        <w:rPr>
          <w:rStyle w:val="StyleUnderline"/>
          <w:i/>
        </w:rPr>
        <w:t xml:space="preserve">ary theory </w:t>
      </w:r>
      <w:r w:rsidRPr="006A0BCA">
        <w:rPr>
          <w:rStyle w:val="StyleUnderline"/>
          <w:i/>
          <w:highlight w:val="cyan"/>
        </w:rPr>
        <w:t>to explain</w:t>
      </w:r>
      <w:r w:rsidRPr="006A0BCA">
        <w:rPr>
          <w:rStyle w:val="StyleUnderline"/>
          <w:highlight w:val="cyan"/>
        </w:rPr>
        <w:t xml:space="preserve">: </w:t>
      </w:r>
      <w:r w:rsidRPr="007C6BC5">
        <w:rPr>
          <w:rStyle w:val="StyleUnderline"/>
        </w:rPr>
        <w:t>Argentina’s</w:t>
      </w:r>
      <w:r w:rsidRPr="007C6BC5">
        <w:rPr>
          <w:sz w:val="14"/>
        </w:rPr>
        <w:t xml:space="preserve"> 1982 </w:t>
      </w:r>
      <w:r w:rsidRPr="007C6BC5">
        <w:rPr>
          <w:rStyle w:val="StyleUnderline"/>
        </w:rPr>
        <w:t>seizure of the Falkland</w:t>
      </w:r>
      <w:r w:rsidRPr="007C6BC5">
        <w:rPr>
          <w:sz w:val="14"/>
        </w:rPr>
        <w:t xml:space="preserve"> (Malvinas) Islands a</w:t>
      </w:r>
      <w:r w:rsidRPr="007C6BC5">
        <w:rPr>
          <w:rStyle w:val="StyleUnderline"/>
        </w:rPr>
        <w:t xml:space="preserve">nd Turkey’s </w:t>
      </w:r>
      <w:r w:rsidRPr="007C6BC5">
        <w:rPr>
          <w:sz w:val="14"/>
        </w:rPr>
        <w:t>1974</w:t>
      </w:r>
      <w:r w:rsidRPr="007C6BC5">
        <w:rPr>
          <w:rStyle w:val="StyleUnderline"/>
        </w:rPr>
        <w:t xml:space="preserve"> invasion of Cyprus</w:t>
      </w:r>
      <w:r w:rsidRPr="007C6BC5">
        <w:rPr>
          <w:sz w:val="14"/>
        </w:rPr>
        <w:t>. In these episodes, high levels of domestic political unrest preceded the escalation of salient disputes that</w:t>
      </w:r>
      <w:r w:rsidRPr="002E3995">
        <w:rPr>
          <w:sz w:val="14"/>
        </w:rPr>
        <w:t xml:space="preserve"> leaders could manipulate to rally public support or demonstrate their competence as statesmen. These </w:t>
      </w:r>
      <w:r w:rsidRPr="006A0BCA">
        <w:rPr>
          <w:rStyle w:val="StyleUnderline"/>
          <w:highlight w:val="cyan"/>
        </w:rPr>
        <w:t xml:space="preserve">cases </w:t>
      </w:r>
      <w:r w:rsidRPr="006A0BCA">
        <w:rPr>
          <w:rStyle w:val="StyleUnderline"/>
          <w:i/>
          <w:highlight w:val="cyan"/>
        </w:rPr>
        <w:t>should be homeruns</w:t>
      </w:r>
      <w:r w:rsidRPr="00E929A0">
        <w:rPr>
          <w:rStyle w:val="StyleUnderline"/>
        </w:rPr>
        <w:t xml:space="preserve"> for the diversionary hypothesis, </w:t>
      </w:r>
      <w:r w:rsidRPr="006A0BCA">
        <w:rPr>
          <w:rStyle w:val="Emphasis"/>
          <w:highlight w:val="cyan"/>
        </w:rPr>
        <w:t>but</w:t>
      </w:r>
      <w:r w:rsidRPr="002E3995">
        <w:rPr>
          <w:rStyle w:val="Emphasis"/>
        </w:rPr>
        <w:t xml:space="preserve"> they </w:t>
      </w:r>
      <w:r w:rsidRPr="006A0BCA">
        <w:rPr>
          <w:rStyle w:val="Emphasis"/>
          <w:highlight w:val="cyan"/>
        </w:rPr>
        <w:t>are</w:t>
      </w:r>
      <w:r w:rsidRPr="002E3995">
        <w:rPr>
          <w:rStyle w:val="Emphasis"/>
        </w:rPr>
        <w:t xml:space="preserve"> in fact quite </w:t>
      </w:r>
      <w:r w:rsidRPr="006A0BCA">
        <w:rPr>
          <w:rStyle w:val="Emphasis"/>
          <w:highlight w:val="cyan"/>
        </w:rPr>
        <w:t>difficult</w:t>
      </w:r>
      <w:r w:rsidRPr="002E3995">
        <w:rPr>
          <w:rStyle w:val="Emphasis"/>
        </w:rPr>
        <w:t xml:space="preserve"> for it to explain</w:t>
      </w:r>
      <w:r w:rsidRPr="002E3995">
        <w:rPr>
          <w:sz w:val="14"/>
        </w:rPr>
        <w:t xml:space="preserve">. In these cases, </w:t>
      </w:r>
      <w:r w:rsidRPr="006A0BCA">
        <w:rPr>
          <w:rStyle w:val="StyleUnderline"/>
          <w:highlight w:val="cyan"/>
        </w:rPr>
        <w:t>the relationship</w:t>
      </w:r>
      <w:r w:rsidRPr="00E929A0">
        <w:rPr>
          <w:rStyle w:val="StyleUnderline"/>
        </w:rPr>
        <w:t xml:space="preserve"> between domestic political conflict and dispute escalation </w:t>
      </w:r>
      <w:r w:rsidRPr="006A0BCA">
        <w:rPr>
          <w:rStyle w:val="StyleUnderline"/>
          <w:highlight w:val="cyan"/>
        </w:rPr>
        <w:t xml:space="preserve">is </w:t>
      </w:r>
      <w:r w:rsidRPr="006A0BCA">
        <w:rPr>
          <w:rStyle w:val="Emphasis"/>
          <w:highlight w:val="cyan"/>
        </w:rPr>
        <w:t>weak at best</w:t>
      </w:r>
      <w:r w:rsidRPr="006A0BCA">
        <w:rPr>
          <w:rStyle w:val="StyleUnderline"/>
          <w:highlight w:val="cyan"/>
        </w:rPr>
        <w:t>, as the onset</w:t>
      </w:r>
      <w:r w:rsidRPr="00E929A0">
        <w:rPr>
          <w:rStyle w:val="StyleUnderline"/>
        </w:rPr>
        <w:t xml:space="preserve"> and magnitude </w:t>
      </w:r>
      <w:r w:rsidRPr="007C6BC5">
        <w:rPr>
          <w:rStyle w:val="StyleUnderline"/>
        </w:rPr>
        <w:t>of</w:t>
      </w:r>
      <w:r w:rsidRPr="00E929A0">
        <w:rPr>
          <w:rStyle w:val="StyleUnderline"/>
        </w:rPr>
        <w:t xml:space="preserve"> social </w:t>
      </w:r>
      <w:r w:rsidRPr="006A0BCA">
        <w:rPr>
          <w:rStyle w:val="StyleUnderline"/>
          <w:highlight w:val="cyan"/>
        </w:rPr>
        <w:t xml:space="preserve">unrest was </w:t>
      </w:r>
      <w:r w:rsidRPr="006A0BCA">
        <w:rPr>
          <w:rStyle w:val="Emphasis"/>
          <w:highlight w:val="cyan"/>
        </w:rPr>
        <w:t>only linked loosely</w:t>
      </w:r>
      <w:r w:rsidRPr="006A0BCA">
        <w:rPr>
          <w:rStyle w:val="StyleUnderline"/>
          <w:highlight w:val="cyan"/>
        </w:rPr>
        <w:t xml:space="preserve"> with</w:t>
      </w:r>
      <w:r w:rsidRPr="00E929A0">
        <w:rPr>
          <w:rStyle w:val="StyleUnderline"/>
        </w:rPr>
        <w:t xml:space="preserve"> decisions to use </w:t>
      </w:r>
      <w:r w:rsidRPr="006A0BCA">
        <w:rPr>
          <w:rStyle w:val="StyleUnderline"/>
          <w:highlight w:val="cyan"/>
        </w:rPr>
        <w:t>force</w:t>
      </w:r>
      <w:r w:rsidRPr="00E929A0">
        <w:rPr>
          <w:rStyle w:val="StyleUnderline"/>
        </w:rPr>
        <w:t xml:space="preserve">. Leaders’ </w:t>
      </w:r>
      <w:r w:rsidRPr="006A0BCA">
        <w:rPr>
          <w:rStyle w:val="StyleUnderline"/>
          <w:highlight w:val="cyan"/>
        </w:rPr>
        <w:t>statements</w:t>
      </w:r>
      <w:r w:rsidRPr="002E3995">
        <w:rPr>
          <w:sz w:val="14"/>
        </w:rPr>
        <w:t xml:space="preserve"> and reasoning </w:t>
      </w:r>
      <w:r w:rsidRPr="006A0BCA">
        <w:rPr>
          <w:rStyle w:val="StyleUnderline"/>
          <w:highlight w:val="cyan"/>
        </w:rPr>
        <w:t>provide little evidence</w:t>
      </w:r>
      <w:r w:rsidRPr="00E929A0">
        <w:rPr>
          <w:rStyle w:val="StyleUnderline"/>
        </w:rPr>
        <w:t xml:space="preserve"> for diversion</w:t>
      </w:r>
      <w:r w:rsidRPr="002E3995">
        <w:rPr>
          <w:sz w:val="14"/>
        </w:rPr>
        <w:t xml:space="preserve"> as a central motivation for escalation. Instead, </w:t>
      </w:r>
      <w:r w:rsidRPr="00E929A0">
        <w:rPr>
          <w:rStyle w:val="StyleUnderline"/>
        </w:rPr>
        <w:t xml:space="preserve">a standard realist model of international politics and </w:t>
      </w:r>
      <w:r w:rsidRPr="002E3995">
        <w:rPr>
          <w:sz w:val="14"/>
        </w:rPr>
        <w:t xml:space="preserve">the dynamics of </w:t>
      </w:r>
      <w:r w:rsidRPr="00E929A0">
        <w:rPr>
          <w:rStyle w:val="StyleUnderline"/>
        </w:rPr>
        <w:t>coercive diplomacy offer a more compelling explanation</w:t>
      </w:r>
      <w:r w:rsidRPr="002E3995">
        <w:rPr>
          <w:sz w:val="14"/>
        </w:rPr>
        <w:t xml:space="preserve"> of Argentine and Turkish decision making.12 </w:t>
      </w:r>
      <w:r w:rsidRPr="006A0BCA">
        <w:rPr>
          <w:rStyle w:val="StyleUnderline"/>
          <w:highlight w:val="cyan"/>
        </w:rPr>
        <w:t>Leaders</w:t>
      </w:r>
      <w:r w:rsidRPr="002E3995">
        <w:rPr>
          <w:sz w:val="14"/>
        </w:rPr>
        <w:t xml:space="preserve"> in these states </w:t>
      </w:r>
      <w:r w:rsidRPr="006A0BCA">
        <w:rPr>
          <w:rStyle w:val="StyleUnderline"/>
          <w:highlight w:val="cyan"/>
        </w:rPr>
        <w:t>chose force in response</w:t>
      </w:r>
      <w:r w:rsidRPr="00E929A0">
        <w:rPr>
          <w:rStyle w:val="StyleUnderline"/>
        </w:rPr>
        <w:t xml:space="preserve"> to external threats to national interests, </w:t>
      </w:r>
      <w:r w:rsidRPr="006A0BCA">
        <w:rPr>
          <w:rStyle w:val="Emphasis"/>
          <w:highlight w:val="cyan"/>
        </w:rPr>
        <w:t>not</w:t>
      </w:r>
      <w:r w:rsidRPr="002E3995">
        <w:rPr>
          <w:sz w:val="14"/>
        </w:rPr>
        <w:t xml:space="preserve"> internal threats </w:t>
      </w:r>
      <w:r w:rsidRPr="006A0BCA">
        <w:rPr>
          <w:rStyle w:val="StyleUnderline"/>
          <w:highlight w:val="cyan"/>
        </w:rPr>
        <w:t>to</w:t>
      </w:r>
      <w:r w:rsidRPr="002E3995">
        <w:rPr>
          <w:sz w:val="14"/>
        </w:rPr>
        <w:t xml:space="preserve"> their </w:t>
      </w:r>
      <w:r w:rsidRPr="006A0BCA">
        <w:rPr>
          <w:rStyle w:val="StyleUnderline"/>
          <w:highlight w:val="cyan"/>
        </w:rPr>
        <w:t>political survival</w:t>
      </w:r>
      <w:r w:rsidRPr="00E929A0">
        <w:rPr>
          <w:rStyle w:val="StyleUnderline"/>
        </w:rPr>
        <w:t>.</w:t>
      </w:r>
    </w:p>
    <w:p w14:paraId="0BFAC4EC" w14:textId="77777777" w:rsidR="002D763F" w:rsidRPr="00E454EC" w:rsidRDefault="002D763F" w:rsidP="002D763F">
      <w:pPr>
        <w:pStyle w:val="Heading4"/>
        <w:rPr>
          <w:b w:val="0"/>
        </w:rPr>
      </w:pPr>
      <w:r w:rsidRPr="00AF66AC">
        <w:t xml:space="preserve">The psycho-social explanation for diversion is illogical – </w:t>
      </w:r>
      <w:r>
        <w:t xml:space="preserve">This evidence also proves your studies suck </w:t>
      </w:r>
      <w:r w:rsidRPr="00E454EC">
        <w:rPr>
          <w:b w:val="0"/>
        </w:rPr>
        <w:t>– rally too short/can backfire, selection effect dissuades, alternate measures for peace – tons of history goes neg</w:t>
      </w:r>
    </w:p>
    <w:p w14:paraId="67D9558F" w14:textId="2546FCF0" w:rsidR="002D763F" w:rsidRDefault="002D763F" w:rsidP="002D763F">
      <w:r>
        <w:rPr>
          <w:rStyle w:val="Style13ptBold"/>
        </w:rPr>
        <w:t xml:space="preserve">Fravel 10 </w:t>
      </w:r>
      <w:r>
        <w:t xml:space="preserve">---- </w:t>
      </w:r>
      <w:r w:rsidRPr="00E929A0">
        <w:t>M. Taylor, Cecil and Ida Green Career Development Associate Professor of Political Science and member of the Security Studies Program (MIT), “The Limits of Diversion: Rethinking Internal and External Conflict,” Security Studies 19(2), 10/26, available via MIT Open Access</w:t>
      </w:r>
    </w:p>
    <w:p w14:paraId="2F625B01" w14:textId="77777777" w:rsidR="002D763F" w:rsidRDefault="002D763F" w:rsidP="002D763F"/>
    <w:p w14:paraId="17B43B39" w14:textId="77777777" w:rsidR="002D763F" w:rsidRPr="00E454EC" w:rsidRDefault="002D763F" w:rsidP="002D763F">
      <w:pPr>
        <w:rPr>
          <w:sz w:val="16"/>
        </w:rPr>
      </w:pPr>
      <w:r w:rsidRPr="00E454EC">
        <w:rPr>
          <w:rStyle w:val="StyleUnderline"/>
        </w:rPr>
        <w:t>My findings have several implications for</w:t>
      </w:r>
      <w:r w:rsidRPr="00E454EC">
        <w:rPr>
          <w:sz w:val="16"/>
        </w:rPr>
        <w:t xml:space="preserve"> the literature on </w:t>
      </w:r>
      <w:r w:rsidRPr="00E454EC">
        <w:rPr>
          <w:rStyle w:val="StyleUnderline"/>
        </w:rPr>
        <w:t>diversion</w:t>
      </w:r>
      <w:r w:rsidRPr="00E454EC">
        <w:rPr>
          <w:sz w:val="16"/>
        </w:rPr>
        <w:t xml:space="preserve">ary war theory. </w:t>
      </w:r>
      <w:r w:rsidRPr="00E454EC">
        <w:rPr>
          <w:rStyle w:val="StyleUnderline"/>
        </w:rPr>
        <w:t xml:space="preserve">At the most general level of analysis, the </w:t>
      </w:r>
      <w:r w:rsidRPr="006A0BCA">
        <w:rPr>
          <w:rStyle w:val="StyleUnderline"/>
          <w:highlight w:val="cyan"/>
        </w:rPr>
        <w:t>lack of support for</w:t>
      </w:r>
      <w:r w:rsidRPr="00E454EC">
        <w:rPr>
          <w:rStyle w:val="StyleUnderline"/>
        </w:rPr>
        <w:t xml:space="preserve"> the</w:t>
      </w:r>
      <w:r w:rsidRPr="00E454EC">
        <w:rPr>
          <w:sz w:val="16"/>
        </w:rPr>
        <w:t xml:space="preserve"> </w:t>
      </w:r>
      <w:r w:rsidRPr="006A0BCA">
        <w:rPr>
          <w:rStyle w:val="StyleUnderline"/>
          <w:highlight w:val="cyan"/>
        </w:rPr>
        <w:t>diversion</w:t>
      </w:r>
      <w:r w:rsidRPr="00E454EC">
        <w:rPr>
          <w:sz w:val="16"/>
        </w:rPr>
        <w:t xml:space="preserve"> </w:t>
      </w:r>
      <w:r w:rsidRPr="007C6BC5">
        <w:rPr>
          <w:rStyle w:val="StyleUnderline"/>
        </w:rPr>
        <w:t xml:space="preserve">hypothesis </w:t>
      </w:r>
      <w:r w:rsidRPr="006A0BCA">
        <w:rPr>
          <w:rStyle w:val="StyleUnderline"/>
          <w:highlight w:val="cyan"/>
        </w:rPr>
        <w:t>in Argentina and Turkey complements</w:t>
      </w:r>
      <w:r w:rsidRPr="00E454EC">
        <w:rPr>
          <w:rStyle w:val="StyleUnderline"/>
        </w:rPr>
        <w:t xml:space="preserve"> those </w:t>
      </w:r>
      <w:r w:rsidRPr="006A0BCA">
        <w:rPr>
          <w:rStyle w:val="StyleUnderline"/>
          <w:highlight w:val="cyan"/>
        </w:rPr>
        <w:t>quantitative studies</w:t>
      </w:r>
      <w:r w:rsidRPr="00E454EC">
        <w:rPr>
          <w:rStyle w:val="StyleUnderline"/>
        </w:rPr>
        <w:t xml:space="preserve"> of diversion </w:t>
      </w:r>
      <w:r w:rsidRPr="006A0BCA">
        <w:rPr>
          <w:rStyle w:val="StyleUnderline"/>
          <w:highlight w:val="cyan"/>
        </w:rPr>
        <w:t>that</w:t>
      </w:r>
      <w:r w:rsidRPr="006A0BCA">
        <w:rPr>
          <w:sz w:val="16"/>
          <w:highlight w:val="cyan"/>
        </w:rPr>
        <w:t xml:space="preserve"> </w:t>
      </w:r>
      <w:r w:rsidRPr="006A0BCA">
        <w:rPr>
          <w:rStyle w:val="Emphasis"/>
          <w:highlight w:val="cyan"/>
        </w:rPr>
        <w:t>do not identify a</w:t>
      </w:r>
      <w:r w:rsidRPr="00E454EC">
        <w:rPr>
          <w:rStyle w:val="Emphasis"/>
        </w:rPr>
        <w:t xml:space="preserve"> systematic and significant </w:t>
      </w:r>
      <w:r w:rsidRPr="006A0BCA">
        <w:rPr>
          <w:rStyle w:val="Emphasis"/>
          <w:highlight w:val="cyan"/>
        </w:rPr>
        <w:t>relationship</w:t>
      </w:r>
      <w:r w:rsidRPr="00E454EC">
        <w:rPr>
          <w:sz w:val="16"/>
        </w:rPr>
        <w:t xml:space="preserve"> between domestic politics and aggressive foreign policies, including the use of force.127 </w:t>
      </w:r>
      <w:r w:rsidRPr="00E454EC">
        <w:rPr>
          <w:rStyle w:val="StyleUnderline"/>
        </w:rPr>
        <w:t xml:space="preserve">In addition, the </w:t>
      </w:r>
      <w:r w:rsidRPr="007C6BC5">
        <w:rPr>
          <w:rStyle w:val="StyleUnderline"/>
        </w:rPr>
        <w:t>modified</w:t>
      </w:r>
      <w:r w:rsidRPr="00E454EC">
        <w:rPr>
          <w:rStyle w:val="StyleUnderline"/>
        </w:rPr>
        <w:t xml:space="preserve"> </w:t>
      </w:r>
      <w:r w:rsidRPr="006A0BCA">
        <w:rPr>
          <w:rStyle w:val="StyleUnderline"/>
          <w:highlight w:val="cyan"/>
        </w:rPr>
        <w:t>most likely</w:t>
      </w:r>
      <w:r w:rsidRPr="00E454EC">
        <w:rPr>
          <w:rStyle w:val="StyleUnderline"/>
        </w:rPr>
        <w:t xml:space="preserve"> research </w:t>
      </w:r>
      <w:r w:rsidRPr="006A0BCA">
        <w:rPr>
          <w:rStyle w:val="StyleUnderline"/>
          <w:highlight w:val="cyan"/>
        </w:rPr>
        <w:t>design used</w:t>
      </w:r>
      <w:r w:rsidRPr="00E454EC">
        <w:rPr>
          <w:sz w:val="16"/>
        </w:rPr>
        <w:t xml:space="preserve"> in this article </w:t>
      </w:r>
      <w:r w:rsidRPr="00E454EC">
        <w:rPr>
          <w:rStyle w:val="Emphasis"/>
        </w:rPr>
        <w:t xml:space="preserve">raises </w:t>
      </w:r>
      <w:r w:rsidRPr="006A0BCA">
        <w:rPr>
          <w:rStyle w:val="Emphasis"/>
          <w:highlight w:val="cyan"/>
        </w:rPr>
        <w:t>questions</w:t>
      </w:r>
      <w:r w:rsidRPr="00E454EC">
        <w:rPr>
          <w:sz w:val="16"/>
        </w:rPr>
        <w:t xml:space="preserve"> </w:t>
      </w:r>
      <w:r w:rsidRPr="00E454EC">
        <w:rPr>
          <w:rStyle w:val="StyleUnderline"/>
        </w:rPr>
        <w:t xml:space="preserve">about those quantitative </w:t>
      </w:r>
      <w:r w:rsidRPr="006A0BCA">
        <w:rPr>
          <w:rStyle w:val="StyleUnderline"/>
          <w:highlight w:val="cyan"/>
        </w:rPr>
        <w:t>studies that do provide</w:t>
      </w:r>
      <w:r w:rsidRPr="00E454EC">
        <w:rPr>
          <w:rStyle w:val="StyleUnderline"/>
        </w:rPr>
        <w:t xml:space="preserve"> empirical </w:t>
      </w:r>
      <w:r w:rsidRPr="006A0BCA">
        <w:rPr>
          <w:rStyle w:val="StyleUnderline"/>
          <w:highlight w:val="cyan"/>
        </w:rPr>
        <w:t>support</w:t>
      </w:r>
      <w:r w:rsidRPr="00E454EC">
        <w:rPr>
          <w:sz w:val="16"/>
        </w:rPr>
        <w:t xml:space="preserve"> for diversion </w:t>
      </w:r>
      <w:r w:rsidRPr="00E454EC">
        <w:rPr>
          <w:rStyle w:val="StyleUnderline"/>
        </w:rPr>
        <w:t xml:space="preserve">because it demonstrates that </w:t>
      </w:r>
      <w:r w:rsidRPr="006A0BCA">
        <w:rPr>
          <w:rStyle w:val="StyleUnderline"/>
          <w:highlight w:val="cyan"/>
        </w:rPr>
        <w:t>despite</w:t>
      </w:r>
      <w:r w:rsidRPr="00E454EC">
        <w:rPr>
          <w:rStyle w:val="StyleUnderline"/>
        </w:rPr>
        <w:t xml:space="preserve"> the presence of domestic </w:t>
      </w:r>
      <w:r w:rsidRPr="006A0BCA">
        <w:rPr>
          <w:rStyle w:val="StyleUnderline"/>
          <w:highlight w:val="cyan"/>
        </w:rPr>
        <w:t>unrest, the</w:t>
      </w:r>
      <w:r w:rsidRPr="00E454EC">
        <w:rPr>
          <w:rStyle w:val="StyleUnderline"/>
        </w:rPr>
        <w:t xml:space="preserve"> underlying causal </w:t>
      </w:r>
      <w:r w:rsidRPr="006A0BCA">
        <w:rPr>
          <w:rStyle w:val="StyleUnderline"/>
          <w:highlight w:val="cyan"/>
        </w:rPr>
        <w:t>mechanisms</w:t>
      </w:r>
      <w:r w:rsidRPr="00E454EC">
        <w:rPr>
          <w:sz w:val="16"/>
        </w:rPr>
        <w:t xml:space="preserve"> of diversion </w:t>
      </w:r>
      <w:r w:rsidRPr="006A0BCA">
        <w:rPr>
          <w:rStyle w:val="StyleUnderline"/>
          <w:highlight w:val="cyan"/>
        </w:rPr>
        <w:t>may not account for the decisions</w:t>
      </w:r>
      <w:r w:rsidRPr="00E454EC">
        <w:rPr>
          <w:rStyle w:val="StyleUnderline"/>
        </w:rPr>
        <w:t xml:space="preserve"> to use force.</w:t>
      </w:r>
      <w:r w:rsidRPr="00E454EC">
        <w:rPr>
          <w:sz w:val="16"/>
        </w:rPr>
        <w:t xml:space="preserve"> The lack of support for diversion raises a simple but important question: </w:t>
      </w:r>
      <w:r w:rsidRPr="006A0BCA">
        <w:rPr>
          <w:rStyle w:val="StyleUnderline"/>
          <w:highlight w:val="cyan"/>
        </w:rPr>
        <w:t>why is diversion less frequent</w:t>
      </w:r>
      <w:r w:rsidRPr="00E454EC">
        <w:rPr>
          <w:sz w:val="16"/>
        </w:rPr>
        <w:t xml:space="preserve"> than commonly believed, </w:t>
      </w:r>
      <w:r w:rsidRPr="006A0BCA">
        <w:rPr>
          <w:rStyle w:val="StyleUnderline"/>
          <w:i/>
          <w:highlight w:val="cyan"/>
        </w:rPr>
        <w:t>despite</w:t>
      </w:r>
      <w:r w:rsidRPr="00E454EC">
        <w:rPr>
          <w:rStyle w:val="StyleUnderline"/>
          <w:i/>
        </w:rPr>
        <w:t xml:space="preserve"> its plausible </w:t>
      </w:r>
      <w:r w:rsidRPr="006A0BCA">
        <w:rPr>
          <w:rStyle w:val="StyleUnderline"/>
          <w:i/>
          <w:highlight w:val="cyan"/>
        </w:rPr>
        <w:t>intuition</w:t>
      </w:r>
      <w:r w:rsidRPr="00E454EC">
        <w:rPr>
          <w:rStyle w:val="StyleUnderline"/>
          <w:i/>
        </w:rPr>
        <w:t>?</w:t>
      </w:r>
      <w:r w:rsidRPr="00E454EC">
        <w:rPr>
          <w:sz w:val="16"/>
        </w:rPr>
        <w:t xml:space="preserve"> Although further research is required, several factors should be considered. First, </w:t>
      </w:r>
      <w:r w:rsidRPr="00E454EC">
        <w:rPr>
          <w:rStyle w:val="StyleUnderline"/>
        </w:rPr>
        <w:t xml:space="preserve">the </w:t>
      </w:r>
      <w:r w:rsidRPr="006A0BCA">
        <w:rPr>
          <w:rStyle w:val="StyleUnderline"/>
          <w:highlight w:val="cyan"/>
        </w:rPr>
        <w:t>rally</w:t>
      </w:r>
      <w:r w:rsidRPr="00E454EC">
        <w:rPr>
          <w:rStyle w:val="StyleUnderline"/>
        </w:rPr>
        <w:t xml:space="preserve"> effect</w:t>
      </w:r>
      <w:r w:rsidRPr="00E454EC">
        <w:rPr>
          <w:sz w:val="16"/>
        </w:rPr>
        <w:t xml:space="preserve"> that leaders enjoy from an international crisis </w:t>
      </w:r>
      <w:r w:rsidRPr="006A0BCA">
        <w:rPr>
          <w:rStyle w:val="StyleUnderline"/>
          <w:highlight w:val="cyan"/>
        </w:rPr>
        <w:t>is</w:t>
      </w:r>
      <w:r w:rsidRPr="00E454EC">
        <w:rPr>
          <w:rStyle w:val="StyleUnderline"/>
        </w:rPr>
        <w:t xml:space="preserve"> </w:t>
      </w:r>
      <w:r w:rsidRPr="00E454EC">
        <w:rPr>
          <w:rStyle w:val="Emphasis"/>
        </w:rPr>
        <w:t xml:space="preserve">generally </w:t>
      </w:r>
      <w:r w:rsidRPr="006A0BCA">
        <w:rPr>
          <w:rStyle w:val="Emphasis"/>
          <w:highlight w:val="cyan"/>
        </w:rPr>
        <w:t>brief</w:t>
      </w:r>
      <w:r w:rsidRPr="00E454EC">
        <w:rPr>
          <w:rStyle w:val="Emphasis"/>
        </w:rPr>
        <w:t xml:space="preserve"> in duration and </w:t>
      </w:r>
      <w:r w:rsidRPr="006A0BCA">
        <w:rPr>
          <w:rStyle w:val="Emphasis"/>
          <w:highlight w:val="cyan"/>
        </w:rPr>
        <w:t>unlikely to change</w:t>
      </w:r>
      <w:r w:rsidRPr="00E454EC">
        <w:rPr>
          <w:rStyle w:val="Emphasis"/>
        </w:rPr>
        <w:t xml:space="preserve"> permanently a public’s overall </w:t>
      </w:r>
      <w:r w:rsidRPr="006A0BCA">
        <w:rPr>
          <w:rStyle w:val="Emphasis"/>
          <w:highlight w:val="cyan"/>
        </w:rPr>
        <w:t>satisfaction</w:t>
      </w:r>
      <w:r w:rsidRPr="00E454EC">
        <w:rPr>
          <w:rStyle w:val="StyleUnderline"/>
        </w:rPr>
        <w:t xml:space="preserve"> with its leader</w:t>
      </w:r>
      <w:r w:rsidRPr="00E454EC">
        <w:rPr>
          <w:sz w:val="16"/>
        </w:rPr>
        <w:t xml:space="preserve">s.128 George H. W. </w:t>
      </w:r>
      <w:r w:rsidRPr="006A0BCA">
        <w:rPr>
          <w:rStyle w:val="StyleUnderline"/>
          <w:highlight w:val="cyan"/>
        </w:rPr>
        <w:t>Bush</w:t>
      </w:r>
      <w:r w:rsidRPr="00E454EC">
        <w:rPr>
          <w:sz w:val="16"/>
        </w:rPr>
        <w:t xml:space="preserve">, for example, </w:t>
      </w:r>
      <w:r w:rsidRPr="006A0BCA">
        <w:rPr>
          <w:rStyle w:val="StyleUnderline"/>
          <w:highlight w:val="cyan"/>
        </w:rPr>
        <w:t>lost</w:t>
      </w:r>
      <w:r w:rsidRPr="00E454EC">
        <w:rPr>
          <w:rStyle w:val="StyleUnderline"/>
        </w:rPr>
        <w:t xml:space="preserve"> his </w:t>
      </w:r>
      <w:r w:rsidRPr="006A0BCA">
        <w:rPr>
          <w:rStyle w:val="StyleUnderline"/>
          <w:highlight w:val="cyan"/>
        </w:rPr>
        <w:t>reelection</w:t>
      </w:r>
      <w:r w:rsidRPr="00E454EC">
        <w:rPr>
          <w:rStyle w:val="StyleUnderline"/>
        </w:rPr>
        <w:t xml:space="preserve"> bid </w:t>
      </w:r>
      <w:r w:rsidRPr="006A0BCA">
        <w:rPr>
          <w:rStyle w:val="StyleUnderline"/>
          <w:highlight w:val="cyan"/>
        </w:rPr>
        <w:t>after</w:t>
      </w:r>
      <w:r w:rsidRPr="00E454EC">
        <w:rPr>
          <w:sz w:val="16"/>
        </w:rPr>
        <w:t xml:space="preserve"> successful prosecution of </w:t>
      </w:r>
      <w:r w:rsidRPr="006A0BCA">
        <w:rPr>
          <w:rStyle w:val="StyleUnderline"/>
          <w:highlight w:val="cyan"/>
        </w:rPr>
        <w:t>the</w:t>
      </w:r>
      <w:r w:rsidRPr="00E454EC">
        <w:rPr>
          <w:rStyle w:val="StyleUnderline"/>
        </w:rPr>
        <w:t xml:space="preserve"> 1991 </w:t>
      </w:r>
      <w:r w:rsidRPr="006A0BCA">
        <w:rPr>
          <w:rStyle w:val="StyleUnderline"/>
          <w:highlight w:val="cyan"/>
        </w:rPr>
        <w:t>Gulf War</w:t>
      </w:r>
      <w:r w:rsidRPr="006A0BCA">
        <w:rPr>
          <w:sz w:val="16"/>
          <w:highlight w:val="cyan"/>
        </w:rPr>
        <w:t>.</w:t>
      </w:r>
      <w:r w:rsidRPr="00E454EC">
        <w:rPr>
          <w:sz w:val="16"/>
        </w:rPr>
        <w:t xml:space="preserve"> Winston </w:t>
      </w:r>
      <w:r w:rsidRPr="00E454EC">
        <w:rPr>
          <w:rStyle w:val="StyleUnderline"/>
        </w:rPr>
        <w:t>Churchill fared no better after</w:t>
      </w:r>
      <w:r w:rsidRPr="00E454EC">
        <w:rPr>
          <w:sz w:val="16"/>
        </w:rPr>
        <w:t xml:space="preserve"> the </w:t>
      </w:r>
      <w:r w:rsidRPr="00E454EC">
        <w:rPr>
          <w:rStyle w:val="StyleUnderline"/>
        </w:rPr>
        <w:t>Allied victory in World War II.</w:t>
      </w:r>
      <w:r w:rsidRPr="00E454EC">
        <w:rPr>
          <w:sz w:val="16"/>
        </w:rPr>
        <w:t xml:space="preserve">129 </w:t>
      </w:r>
      <w:r w:rsidRPr="006A0BCA">
        <w:rPr>
          <w:rStyle w:val="StyleUnderline"/>
          <w:highlight w:val="cyan"/>
        </w:rPr>
        <w:t>Leaders have little reason to conclude</w:t>
      </w:r>
      <w:r w:rsidRPr="00E454EC">
        <w:rPr>
          <w:sz w:val="16"/>
        </w:rPr>
        <w:t xml:space="preserve"> that a </w:t>
      </w:r>
      <w:r w:rsidRPr="006A0BCA">
        <w:rPr>
          <w:rStyle w:val="StyleUnderline"/>
          <w:highlight w:val="cyan"/>
        </w:rPr>
        <w:t>short-term rally will address</w:t>
      </w:r>
      <w:r w:rsidRPr="00E454EC">
        <w:rPr>
          <w:sz w:val="16"/>
        </w:rPr>
        <w:t xml:space="preserve"> what are usually </w:t>
      </w:r>
      <w:r w:rsidRPr="006A0BCA">
        <w:rPr>
          <w:rStyle w:val="Emphasis"/>
          <w:highlight w:val="cyan"/>
        </w:rPr>
        <w:t>structural</w:t>
      </w:r>
      <w:r w:rsidRPr="00E454EC">
        <w:rPr>
          <w:sz w:val="16"/>
        </w:rPr>
        <w:t xml:space="preserve"> </w:t>
      </w:r>
      <w:r w:rsidRPr="00E454EC">
        <w:rPr>
          <w:rStyle w:val="StyleUnderline"/>
        </w:rPr>
        <w:t xml:space="preserve">sources of domestic </w:t>
      </w:r>
      <w:r w:rsidRPr="006A0BCA">
        <w:rPr>
          <w:rStyle w:val="StyleUnderline"/>
          <w:highlight w:val="cyan"/>
        </w:rPr>
        <w:t>dissatisfaction</w:t>
      </w:r>
      <w:r w:rsidRPr="00E454EC">
        <w:rPr>
          <w:sz w:val="16"/>
        </w:rPr>
        <w:t xml:space="preserve">. Second, a </w:t>
      </w:r>
      <w:r w:rsidRPr="006A0BCA">
        <w:rPr>
          <w:rStyle w:val="StyleUnderline"/>
          <w:highlight w:val="cyan"/>
        </w:rPr>
        <w:t>selection</w:t>
      </w:r>
      <w:r w:rsidRPr="00E454EC">
        <w:rPr>
          <w:rStyle w:val="StyleUnderline"/>
        </w:rPr>
        <w:t xml:space="preserve"> effect </w:t>
      </w:r>
      <w:r w:rsidRPr="006A0BCA">
        <w:rPr>
          <w:rStyle w:val="StyleUnderline"/>
          <w:highlight w:val="cyan"/>
        </w:rPr>
        <w:t>may prevent</w:t>
      </w:r>
      <w:r w:rsidRPr="00E454EC">
        <w:rPr>
          <w:rStyle w:val="StyleUnderline"/>
        </w:rPr>
        <w:t xml:space="preserve"> embattled </w:t>
      </w:r>
      <w:r w:rsidRPr="006A0BCA">
        <w:rPr>
          <w:rStyle w:val="StyleUnderline"/>
          <w:highlight w:val="cyan"/>
        </w:rPr>
        <w:t>leaders from choosing diversion</w:t>
      </w:r>
      <w:r w:rsidRPr="00E454EC">
        <w:rPr>
          <w:rStyle w:val="StyleUnderline"/>
        </w:rPr>
        <w:t>. Diversion</w:t>
      </w:r>
      <w:r w:rsidRPr="00E454EC">
        <w:rPr>
          <w:sz w:val="16"/>
        </w:rPr>
        <w:t xml:space="preserve">ary action </w:t>
      </w:r>
      <w:r w:rsidRPr="00E454EC">
        <w:rPr>
          <w:rStyle w:val="StyleUnderline"/>
        </w:rPr>
        <w:t>should produce the largest</w:t>
      </w:r>
      <w:r w:rsidRPr="00E454EC">
        <w:rPr>
          <w:sz w:val="16"/>
        </w:rPr>
        <w:t xml:space="preserve"> rally </w:t>
      </w:r>
      <w:r w:rsidRPr="00E454EC">
        <w:rPr>
          <w:rStyle w:val="StyleUnderline"/>
        </w:rPr>
        <w:t>effect against the most powerful target</w:t>
      </w:r>
      <w:r w:rsidRPr="00E454EC">
        <w:rPr>
          <w:sz w:val="16"/>
        </w:rPr>
        <w:t xml:space="preserve"> because such action would reflect a leader’s skills through coercing a superior opponent. </w:t>
      </w:r>
      <w:r w:rsidRPr="00E454EC">
        <w:rPr>
          <w:rStyle w:val="StyleUnderline"/>
        </w:rPr>
        <w:t xml:space="preserve">At the same time, </w:t>
      </w:r>
      <w:r w:rsidRPr="006A0BCA">
        <w:rPr>
          <w:rStyle w:val="StyleUnderline"/>
          <w:highlight w:val="cyan"/>
        </w:rPr>
        <w:t>leaders should</w:t>
      </w:r>
      <w:r w:rsidRPr="00E454EC">
        <w:rPr>
          <w:sz w:val="16"/>
        </w:rPr>
        <w:t xml:space="preserve"> often </w:t>
      </w:r>
      <w:r w:rsidRPr="00E454EC">
        <w:rPr>
          <w:rStyle w:val="StyleUnderline"/>
        </w:rPr>
        <w:t xml:space="preserve">be </w:t>
      </w:r>
      <w:r w:rsidRPr="006A0BCA">
        <w:rPr>
          <w:rStyle w:val="StyleUnderline"/>
          <w:highlight w:val="cyan"/>
        </w:rPr>
        <w:t>deterred from</w:t>
      </w:r>
      <w:r w:rsidRPr="00E454EC">
        <w:rPr>
          <w:rStyle w:val="StyleUnderline"/>
        </w:rPr>
        <w:t xml:space="preserve"> challenging </w:t>
      </w:r>
      <w:r w:rsidRPr="006A0BCA">
        <w:rPr>
          <w:rStyle w:val="StyleUnderline"/>
          <w:highlight w:val="cyan"/>
        </w:rPr>
        <w:t>stronger targets</w:t>
      </w:r>
      <w:r w:rsidRPr="00E454EC">
        <w:rPr>
          <w:sz w:val="16"/>
        </w:rPr>
        <w:t xml:space="preserve">, as the imbalance of military forces increases the risk of defeat and thus the probability of losing office at home. </w:t>
      </w:r>
      <w:r w:rsidRPr="006A0BCA">
        <w:rPr>
          <w:rStyle w:val="StyleUnderline"/>
          <w:highlight w:val="cyan"/>
        </w:rPr>
        <w:t>Although</w:t>
      </w:r>
      <w:r w:rsidRPr="00E454EC">
        <w:rPr>
          <w:rStyle w:val="StyleUnderline"/>
        </w:rPr>
        <w:t xml:space="preserve"> the </w:t>
      </w:r>
      <w:r w:rsidRPr="006A0BCA">
        <w:rPr>
          <w:rStyle w:val="StyleUnderline"/>
          <w:highlight w:val="cyan"/>
        </w:rPr>
        <w:t>odds of victory increase when targeting</w:t>
      </w:r>
      <w:r w:rsidRPr="00E454EC">
        <w:rPr>
          <w:rStyle w:val="StyleUnderline"/>
        </w:rPr>
        <w:t xml:space="preserve"> </w:t>
      </w:r>
      <w:r w:rsidRPr="006A0BCA">
        <w:rPr>
          <w:rStyle w:val="StyleUnderline"/>
          <w:highlight w:val="cyan"/>
        </w:rPr>
        <w:t>weak</w:t>
      </w:r>
      <w:r w:rsidRPr="00E454EC">
        <w:rPr>
          <w:rStyle w:val="StyleUnderline"/>
        </w:rPr>
        <w:t xml:space="preserve">er states, </w:t>
      </w:r>
      <w:r w:rsidRPr="006A0BCA">
        <w:rPr>
          <w:rStyle w:val="StyleUnderline"/>
          <w:highlight w:val="cyan"/>
        </w:rPr>
        <w:t>success</w:t>
      </w:r>
      <w:r w:rsidRPr="00E454EC">
        <w:rPr>
          <w:rStyle w:val="StyleUnderline"/>
        </w:rPr>
        <w:t xml:space="preserve"> should </w:t>
      </w:r>
      <w:r w:rsidRPr="006A0BCA">
        <w:rPr>
          <w:rStyle w:val="StyleUnderline"/>
          <w:highlight w:val="cyan"/>
        </w:rPr>
        <w:t>have a</w:t>
      </w:r>
      <w:r w:rsidRPr="00E454EC">
        <w:rPr>
          <w:rStyle w:val="StyleUnderline"/>
        </w:rPr>
        <w:t xml:space="preserve"> much more </w:t>
      </w:r>
      <w:r w:rsidRPr="006A0BCA">
        <w:rPr>
          <w:rStyle w:val="StyleUnderline"/>
          <w:highlight w:val="cyan"/>
        </w:rPr>
        <w:t>muted effect</w:t>
      </w:r>
      <w:r w:rsidRPr="00E454EC">
        <w:rPr>
          <w:rStyle w:val="StyleUnderline"/>
        </w:rPr>
        <w:t xml:space="preserve"> on domestic support</w:t>
      </w:r>
      <w:r w:rsidRPr="00E454EC">
        <w:rPr>
          <w:sz w:val="16"/>
        </w:rPr>
        <w:t xml:space="preserve">, if any, because </w:t>
      </w:r>
      <w:r w:rsidRPr="00E454EC">
        <w:rPr>
          <w:rStyle w:val="Emphasis"/>
        </w:rPr>
        <w:t>victory would have been expected</w:t>
      </w:r>
      <w:r w:rsidRPr="00E454EC">
        <w:rPr>
          <w:sz w:val="16"/>
        </w:rPr>
        <w:t xml:space="preserve">.130 Third, weak or </w:t>
      </w:r>
      <w:r w:rsidRPr="00E454EC">
        <w:rPr>
          <w:rStyle w:val="StyleUnderline"/>
        </w:rPr>
        <w:t xml:space="preserve">embattled </w:t>
      </w:r>
      <w:r w:rsidRPr="006A0BCA">
        <w:rPr>
          <w:rStyle w:val="StyleUnderline"/>
          <w:highlight w:val="cyan"/>
        </w:rPr>
        <w:t>leaders can choose</w:t>
      </w:r>
      <w:r w:rsidRPr="00E454EC">
        <w:rPr>
          <w:rStyle w:val="StyleUnderline"/>
        </w:rPr>
        <w:t xml:space="preserve"> from </w:t>
      </w:r>
      <w:r w:rsidRPr="006A0BCA">
        <w:rPr>
          <w:rStyle w:val="StyleUnderline"/>
          <w:highlight w:val="cyan"/>
        </w:rPr>
        <w:t>a wide range of</w:t>
      </w:r>
      <w:r w:rsidRPr="00E454EC">
        <w:rPr>
          <w:rStyle w:val="StyleUnderline"/>
        </w:rPr>
        <w:t xml:space="preserve"> </w:t>
      </w:r>
      <w:r w:rsidRPr="00E454EC">
        <w:rPr>
          <w:sz w:val="16"/>
        </w:rPr>
        <w:t xml:space="preserve">policy </w:t>
      </w:r>
      <w:r w:rsidRPr="006A0BCA">
        <w:rPr>
          <w:rStyle w:val="StyleUnderline"/>
          <w:highlight w:val="cyan"/>
        </w:rPr>
        <w:t>options</w:t>
      </w:r>
      <w:r w:rsidRPr="00E454EC">
        <w:rPr>
          <w:rStyle w:val="StyleUnderline"/>
        </w:rPr>
        <w:t xml:space="preserve"> </w:t>
      </w:r>
      <w:r w:rsidRPr="007C6BC5">
        <w:rPr>
          <w:rStyle w:val="StyleUnderline"/>
        </w:rPr>
        <w:t>to</w:t>
      </w:r>
      <w:r w:rsidRPr="00E454EC">
        <w:rPr>
          <w:rStyle w:val="StyleUnderline"/>
        </w:rPr>
        <w:t xml:space="preserve"> strengthen their standing</w:t>
      </w:r>
      <w:r w:rsidRPr="00E454EC">
        <w:rPr>
          <w:sz w:val="16"/>
        </w:rPr>
        <w:t xml:space="preserve"> at home. Although scholars such as </w:t>
      </w:r>
      <w:r w:rsidRPr="006A0BCA">
        <w:rPr>
          <w:rStyle w:val="StyleUnderline"/>
          <w:highlight w:val="cyan"/>
        </w:rPr>
        <w:t>Oakes and Gelpi</w:t>
      </w:r>
      <w:r w:rsidRPr="00E454EC">
        <w:rPr>
          <w:sz w:val="16"/>
        </w:rPr>
        <w:t xml:space="preserve"> have </w:t>
      </w:r>
      <w:r w:rsidRPr="006A0BCA">
        <w:rPr>
          <w:rStyle w:val="StyleUnderline"/>
          <w:highlight w:val="cyan"/>
        </w:rPr>
        <w:t>noted</w:t>
      </w:r>
      <w:r w:rsidRPr="00E454EC">
        <w:rPr>
          <w:rStyle w:val="StyleUnderline"/>
        </w:rPr>
        <w:t xml:space="preserve"> that embattled </w:t>
      </w:r>
      <w:r w:rsidRPr="006A0BCA">
        <w:rPr>
          <w:rStyle w:val="StyleUnderline"/>
          <w:highlight w:val="cyan"/>
        </w:rPr>
        <w:t>leaders</w:t>
      </w:r>
      <w:r w:rsidRPr="00E454EC">
        <w:rPr>
          <w:rStyle w:val="StyleUnderline"/>
        </w:rPr>
        <w:t xml:space="preserve"> can </w:t>
      </w:r>
      <w:r w:rsidRPr="006A0BCA">
        <w:rPr>
          <w:rStyle w:val="StyleUnderline"/>
          <w:highlight w:val="cyan"/>
        </w:rPr>
        <w:t>choose repression or</w:t>
      </w:r>
      <w:r w:rsidRPr="00E454EC">
        <w:rPr>
          <w:rStyle w:val="StyleUnderline"/>
        </w:rPr>
        <w:t xml:space="preserve"> economic </w:t>
      </w:r>
      <w:r w:rsidRPr="006A0BCA">
        <w:rPr>
          <w:rStyle w:val="StyleUnderline"/>
          <w:highlight w:val="cyan"/>
        </w:rPr>
        <w:t>development</w:t>
      </w:r>
      <w:r w:rsidRPr="00E454EC">
        <w:rPr>
          <w:sz w:val="16"/>
        </w:rPr>
        <w:t xml:space="preserve"> in addition to diversionary action, </w:t>
      </w:r>
      <w:r w:rsidRPr="00E454EC">
        <w:rPr>
          <w:rStyle w:val="StyleUnderline"/>
        </w:rPr>
        <w:t xml:space="preserve">the range of options is </w:t>
      </w:r>
      <w:r w:rsidRPr="00E454EC">
        <w:rPr>
          <w:rStyle w:val="Emphasis"/>
        </w:rPr>
        <w:t>even greater and carries less risk</w:t>
      </w:r>
      <w:r w:rsidRPr="00E454EC">
        <w:rPr>
          <w:rStyle w:val="StyleUnderline"/>
        </w:rPr>
        <w:t xml:space="preserve"> than the failure of diversion</w:t>
      </w:r>
      <w:r w:rsidRPr="00E454EC">
        <w:rPr>
          <w:sz w:val="16"/>
        </w:rPr>
        <w:t xml:space="preserve">. </w:t>
      </w:r>
      <w:r w:rsidRPr="006A0BCA">
        <w:rPr>
          <w:rStyle w:val="StyleUnderline"/>
          <w:highlight w:val="cyan"/>
        </w:rPr>
        <w:t xml:space="preserve">Weak leaders </w:t>
      </w:r>
      <w:r w:rsidRPr="006A0BCA">
        <w:rPr>
          <w:rStyle w:val="Emphasis"/>
          <w:highlight w:val="cyan"/>
        </w:rPr>
        <w:t>can also seek</w:t>
      </w:r>
      <w:r w:rsidRPr="00E454EC">
        <w:rPr>
          <w:rStyle w:val="Emphasis"/>
        </w:rPr>
        <w:t xml:space="preserve"> to deepen </w:t>
      </w:r>
      <w:r w:rsidRPr="006A0BCA">
        <w:rPr>
          <w:rStyle w:val="Emphasis"/>
          <w:highlight w:val="cyan"/>
        </w:rPr>
        <w:t>cooperation</w:t>
      </w:r>
      <w:r w:rsidRPr="00E454EC">
        <w:rPr>
          <w:sz w:val="16"/>
        </w:rPr>
        <w:t xml:space="preserve"> with other states if they believe it will strengthen their position at home. Other </w:t>
      </w:r>
      <w:r w:rsidRPr="00E454EC">
        <w:rPr>
          <w:rStyle w:val="StyleUnderline"/>
        </w:rPr>
        <w:t>studies</w:t>
      </w:r>
      <w:r w:rsidRPr="00E454EC">
        <w:rPr>
          <w:sz w:val="16"/>
        </w:rPr>
        <w:t xml:space="preserve">, for example, </w:t>
      </w:r>
      <w:r w:rsidRPr="00E454EC">
        <w:rPr>
          <w:rStyle w:val="StyleUnderline"/>
        </w:rPr>
        <w:t>have demonstrated</w:t>
      </w:r>
      <w:r w:rsidRPr="00E454EC">
        <w:rPr>
          <w:sz w:val="16"/>
        </w:rPr>
        <w:t xml:space="preserve"> that </w:t>
      </w:r>
      <w:r w:rsidRPr="00E454EC">
        <w:rPr>
          <w:rStyle w:val="StyleUnderline"/>
        </w:rPr>
        <w:t xml:space="preserve">political </w:t>
      </w:r>
      <w:r w:rsidRPr="006A0BCA">
        <w:rPr>
          <w:rStyle w:val="StyleUnderline"/>
          <w:highlight w:val="cyan"/>
        </w:rPr>
        <w:t>unrest facilitated détente</w:t>
      </w:r>
      <w:r w:rsidRPr="00E454EC">
        <w:rPr>
          <w:rStyle w:val="StyleUnderline"/>
        </w:rPr>
        <w:t xml:space="preserve"> among the superpowers in the early 1970s, China’s concessions</w:t>
      </w:r>
      <w:r w:rsidRPr="00E454EC">
        <w:rPr>
          <w:sz w:val="16"/>
        </w:rPr>
        <w:t xml:space="preserve"> in its many territorial disputes, </w:t>
      </w:r>
      <w:r w:rsidRPr="00E454EC">
        <w:rPr>
          <w:rStyle w:val="StyleUnderline"/>
        </w:rPr>
        <w:t>support for international financial liberalization, and the formation of regional organizations</w:t>
      </w:r>
      <w:r w:rsidRPr="00E454EC">
        <w:rPr>
          <w:sz w:val="16"/>
        </w:rPr>
        <w:t xml:space="preserve"> such as the Association of Southeast Asian States and the Gulf Cooperation Council. 131 The </w:t>
      </w:r>
      <w:r w:rsidRPr="00E454EC">
        <w:rPr>
          <w:rStyle w:val="StyleUnderline"/>
        </w:rPr>
        <w:t>findings</w:t>
      </w:r>
      <w:r w:rsidRPr="00E454EC">
        <w:rPr>
          <w:sz w:val="16"/>
        </w:rPr>
        <w:t xml:space="preserve"> from these two cases also </w:t>
      </w:r>
      <w:r w:rsidRPr="00E454EC">
        <w:rPr>
          <w:rStyle w:val="StyleUnderline"/>
        </w:rPr>
        <w:t>carry implications for future empirical tests of the diversionary hypothesis and the broader relationship between internal and external conflict.</w:t>
      </w:r>
      <w:r w:rsidRPr="00E454EC">
        <w:rPr>
          <w:sz w:val="16"/>
        </w:rPr>
        <w:t xml:space="preserve"> To start, given the common view within the field of international relations that some past conflicts are best explained by diversionary motives, additional </w:t>
      </w:r>
      <w:r w:rsidRPr="00E454EC">
        <w:rPr>
          <w:rStyle w:val="StyleUnderline"/>
        </w:rPr>
        <w:t xml:space="preserve">case </w:t>
      </w:r>
      <w:r w:rsidRPr="006A0BCA">
        <w:rPr>
          <w:rStyle w:val="StyleUnderline"/>
          <w:highlight w:val="cyan"/>
        </w:rPr>
        <w:t>studies are needed to test diversion</w:t>
      </w:r>
      <w:r w:rsidRPr="00E454EC">
        <w:rPr>
          <w:rStyle w:val="StyleUnderline"/>
        </w:rPr>
        <w:t xml:space="preserve">ary claims </w:t>
      </w:r>
      <w:r w:rsidRPr="006A0BCA">
        <w:rPr>
          <w:rStyle w:val="StyleUnderline"/>
          <w:highlight w:val="cyan"/>
        </w:rPr>
        <w:t xml:space="preserve">against </w:t>
      </w:r>
      <w:r w:rsidRPr="006A0BCA">
        <w:rPr>
          <w:rStyle w:val="Emphasis"/>
          <w:highlight w:val="cyan"/>
        </w:rPr>
        <w:t>plausible</w:t>
      </w:r>
      <w:r w:rsidRPr="00E454EC">
        <w:rPr>
          <w:rStyle w:val="Emphasis"/>
        </w:rPr>
        <w:t xml:space="preserve"> alternative </w:t>
      </w:r>
      <w:r w:rsidRPr="006A0BCA">
        <w:rPr>
          <w:rStyle w:val="Emphasis"/>
          <w:highlight w:val="cyan"/>
        </w:rPr>
        <w:t>explanations</w:t>
      </w:r>
      <w:r w:rsidRPr="00E454EC">
        <w:rPr>
          <w:sz w:val="16"/>
        </w:rPr>
        <w:t xml:space="preserve">. </w:t>
      </w:r>
      <w:r w:rsidRPr="00E454EC">
        <w:rPr>
          <w:rStyle w:val="StyleUnderline"/>
        </w:rPr>
        <w:t>In other cases that scholars have cast as diversionary, for example, evidence exists that casts doubt upon the hypothesis</w:t>
      </w:r>
      <w:r w:rsidRPr="00E454EC">
        <w:rPr>
          <w:sz w:val="16"/>
        </w:rPr>
        <w:t xml:space="preserve">. Historian Arno </w:t>
      </w:r>
      <w:r w:rsidRPr="006A0BCA">
        <w:rPr>
          <w:rStyle w:val="StyleUnderline"/>
          <w:highlight w:val="cyan"/>
        </w:rPr>
        <w:t>Mayer</w:t>
      </w:r>
      <w:r w:rsidRPr="00E454EC">
        <w:rPr>
          <w:sz w:val="16"/>
        </w:rPr>
        <w:t xml:space="preserve">, among others, </w:t>
      </w:r>
      <w:r w:rsidRPr="007C6BC5">
        <w:rPr>
          <w:rStyle w:val="StyleUnderline"/>
        </w:rPr>
        <w:t>is</w:t>
      </w:r>
      <w:r w:rsidRPr="00E454EC">
        <w:rPr>
          <w:rStyle w:val="StyleUnderline"/>
        </w:rPr>
        <w:t xml:space="preserve"> often </w:t>
      </w:r>
      <w:r w:rsidRPr="006A0BCA">
        <w:rPr>
          <w:rStyle w:val="StyleUnderline"/>
          <w:highlight w:val="cyan"/>
        </w:rPr>
        <w:t>cited</w:t>
      </w:r>
      <w:r w:rsidRPr="00E454EC">
        <w:rPr>
          <w:sz w:val="16"/>
        </w:rPr>
        <w:t xml:space="preserve"> as providing support for </w:t>
      </w:r>
      <w:r w:rsidRPr="006A0BCA">
        <w:rPr>
          <w:rStyle w:val="StyleUnderline"/>
          <w:highlight w:val="cyan"/>
        </w:rPr>
        <w:t>diversion</w:t>
      </w:r>
      <w:r w:rsidRPr="00E454EC">
        <w:rPr>
          <w:sz w:val="16"/>
        </w:rPr>
        <w:t xml:space="preserve"> through his argument that domestic crises </w:t>
      </w:r>
      <w:r w:rsidRPr="00E454EC">
        <w:rPr>
          <w:rStyle w:val="StyleUnderline"/>
        </w:rPr>
        <w:t xml:space="preserve">accounted </w:t>
      </w:r>
      <w:r w:rsidRPr="006A0BCA">
        <w:rPr>
          <w:rStyle w:val="StyleUnderline"/>
          <w:highlight w:val="cyan"/>
        </w:rPr>
        <w:t>for</w:t>
      </w:r>
      <w:r w:rsidRPr="00E454EC">
        <w:rPr>
          <w:rStyle w:val="StyleUnderline"/>
        </w:rPr>
        <w:t xml:space="preserve"> key decisions leading to the outbreak of </w:t>
      </w:r>
      <w:r w:rsidRPr="006A0BCA">
        <w:rPr>
          <w:rStyle w:val="StyleUnderline"/>
          <w:highlight w:val="cyan"/>
        </w:rPr>
        <w:t>World War I</w:t>
      </w:r>
      <w:r w:rsidRPr="00E454EC">
        <w:rPr>
          <w:sz w:val="16"/>
        </w:rPr>
        <w:t xml:space="preserve"> (as well as other conflicts) in Europe.132 </w:t>
      </w:r>
      <w:r w:rsidRPr="006A0BCA">
        <w:rPr>
          <w:rStyle w:val="Emphasis"/>
          <w:highlight w:val="cyan"/>
        </w:rPr>
        <w:t>Yet</w:t>
      </w:r>
      <w:r w:rsidRPr="00E454EC">
        <w:rPr>
          <w:sz w:val="16"/>
        </w:rPr>
        <w:t xml:space="preserve"> in his analysis of German decision making before 1914, Dale </w:t>
      </w:r>
      <w:r w:rsidRPr="006A0BCA">
        <w:rPr>
          <w:rStyle w:val="StyleUnderline"/>
          <w:highlight w:val="cyan"/>
        </w:rPr>
        <w:t>Copeland finds</w:t>
      </w:r>
      <w:r w:rsidRPr="00E454EC">
        <w:rPr>
          <w:rStyle w:val="StyleUnderline"/>
        </w:rPr>
        <w:t xml:space="preserve"> leadership </w:t>
      </w:r>
      <w:r w:rsidRPr="006A0BCA">
        <w:rPr>
          <w:rStyle w:val="StyleUnderline"/>
          <w:highlight w:val="cyan"/>
        </w:rPr>
        <w:t>statements</w:t>
      </w:r>
      <w:r w:rsidRPr="00E454EC">
        <w:rPr>
          <w:rStyle w:val="StyleUnderline"/>
        </w:rPr>
        <w:t xml:space="preserve"> that </w:t>
      </w:r>
      <w:r w:rsidRPr="006A0BCA">
        <w:rPr>
          <w:rStyle w:val="StyleUnderline"/>
          <w:highlight w:val="cyan"/>
        </w:rPr>
        <w:t>disconfirm the</w:t>
      </w:r>
      <w:r w:rsidRPr="00E454EC">
        <w:rPr>
          <w:rStyle w:val="StyleUnderline"/>
        </w:rPr>
        <w:t xml:space="preserve"> diversionary </w:t>
      </w:r>
      <w:r w:rsidRPr="006A0BCA">
        <w:rPr>
          <w:rStyle w:val="StyleUnderline"/>
          <w:highlight w:val="cyan"/>
        </w:rPr>
        <w:t>hypothesis</w:t>
      </w:r>
      <w:r w:rsidRPr="00E454EC">
        <w:rPr>
          <w:sz w:val="16"/>
        </w:rPr>
        <w:t xml:space="preserve">. As early as 1905-06, for instance, Admiral </w:t>
      </w:r>
      <w:r w:rsidRPr="00E454EC">
        <w:rPr>
          <w:rStyle w:val="StyleUnderline"/>
        </w:rPr>
        <w:t>Tirpitz concluded</w:t>
      </w:r>
      <w:r w:rsidRPr="00E454EC">
        <w:rPr>
          <w:sz w:val="16"/>
        </w:rPr>
        <w:t xml:space="preserve"> that </w:t>
      </w:r>
      <w:r w:rsidRPr="00E454EC">
        <w:rPr>
          <w:rStyle w:val="StyleUnderline"/>
        </w:rPr>
        <w:t>war in Europe would only “cause chaos at home</w:t>
      </w:r>
      <w:r w:rsidRPr="00E454EC">
        <w:rPr>
          <w:sz w:val="16"/>
        </w:rPr>
        <w:t xml:space="preserve">,” not increase societal cohesion.133 </w:t>
      </w:r>
      <w:r w:rsidRPr="006A0BCA">
        <w:rPr>
          <w:rStyle w:val="StyleUnderline"/>
          <w:highlight w:val="cyan"/>
        </w:rPr>
        <w:t>Similarly, the</w:t>
      </w:r>
      <w:r w:rsidRPr="00E454EC">
        <w:rPr>
          <w:rStyle w:val="StyleUnderline"/>
        </w:rPr>
        <w:t xml:space="preserve"> 1904-05 </w:t>
      </w:r>
      <w:r w:rsidRPr="006A0BCA">
        <w:rPr>
          <w:rStyle w:val="StyleUnderline"/>
          <w:highlight w:val="cyan"/>
        </w:rPr>
        <w:t xml:space="preserve">Russo-Japanese war is </w:t>
      </w:r>
      <w:r w:rsidRPr="007C6BC5">
        <w:rPr>
          <w:rStyle w:val="StyleUnderline"/>
        </w:rPr>
        <w:t>often</w:t>
      </w:r>
      <w:r w:rsidRPr="00E454EC">
        <w:rPr>
          <w:rStyle w:val="StyleUnderline"/>
        </w:rPr>
        <w:t xml:space="preserve"> </w:t>
      </w:r>
      <w:r w:rsidRPr="006A0BCA">
        <w:rPr>
          <w:rStyle w:val="StyleUnderline"/>
          <w:highlight w:val="cyan"/>
        </w:rPr>
        <w:t>mentioned</w:t>
      </w:r>
      <w:r w:rsidRPr="00E454EC">
        <w:rPr>
          <w:sz w:val="16"/>
        </w:rPr>
        <w:t xml:space="preserve"> as another example of diversion. One of the key pieces of evidence to support his claim comes from a memoir of a Russian official, Count Sergei Witte, who quotes V. K. Pleve, minister of the interior at the time, as stating that “we need a little victorious war to stem the tide of revolution.”134 Geoffrey </w:t>
      </w:r>
      <w:r w:rsidRPr="006A0BCA">
        <w:rPr>
          <w:rStyle w:val="StyleUnderline"/>
          <w:highlight w:val="cyan"/>
        </w:rPr>
        <w:t>Blainey notes</w:t>
      </w:r>
      <w:r w:rsidRPr="00E454EC">
        <w:rPr>
          <w:sz w:val="16"/>
        </w:rPr>
        <w:t xml:space="preserve">, </w:t>
      </w:r>
      <w:r w:rsidRPr="00E454EC">
        <w:rPr>
          <w:rStyle w:val="Emphasis"/>
        </w:rPr>
        <w:t>however</w:t>
      </w:r>
      <w:r w:rsidRPr="00E454EC">
        <w:rPr>
          <w:sz w:val="16"/>
        </w:rPr>
        <w:t xml:space="preserve">, </w:t>
      </w:r>
      <w:r w:rsidRPr="006A0BCA">
        <w:rPr>
          <w:rStyle w:val="StyleUnderline"/>
          <w:highlight w:val="cyan"/>
        </w:rPr>
        <w:t>numerous problems</w:t>
      </w:r>
      <w:r w:rsidRPr="00E454EC">
        <w:rPr>
          <w:rStyle w:val="StyleUnderline"/>
        </w:rPr>
        <w:t xml:space="preserve"> with this statement as evidence of Russian decision making</w:t>
      </w:r>
      <w:r w:rsidRPr="00E454EC">
        <w:rPr>
          <w:sz w:val="16"/>
        </w:rPr>
        <w:t xml:space="preserve">: the quote appeared in a memoir that was penned eight years later, Witte and Pleve were rivals, and Witte in other parts of the memoir that analyzes the war includes no other statements that would support a diversionary explanation.135 </w:t>
      </w:r>
      <w:r w:rsidRPr="00E454EC">
        <w:rPr>
          <w:rStyle w:val="StyleUnderline"/>
        </w:rPr>
        <w:t xml:space="preserve">These two </w:t>
      </w:r>
      <w:r w:rsidRPr="007C6BC5">
        <w:rPr>
          <w:rStyle w:val="StyleUnderline"/>
        </w:rPr>
        <w:t xml:space="preserve">examples suggest that a </w:t>
      </w:r>
      <w:r w:rsidRPr="007C6BC5">
        <w:rPr>
          <w:rStyle w:val="Emphasis"/>
        </w:rPr>
        <w:t>thorough audit of other diversionary cases would be helpful</w:t>
      </w:r>
      <w:r w:rsidRPr="007C6BC5">
        <w:rPr>
          <w:rStyle w:val="StyleUnderline"/>
        </w:rPr>
        <w:t>.</w:t>
      </w:r>
      <w:r w:rsidRPr="007C6BC5">
        <w:rPr>
          <w:sz w:val="16"/>
        </w:rPr>
        <w:t xml:space="preserve"> In addition, although smoking-gun evidence in leadership statements may be impossible to find, </w:t>
      </w:r>
      <w:r w:rsidRPr="007C6BC5">
        <w:rPr>
          <w:rStyle w:val="StyleUnderline"/>
        </w:rPr>
        <w:t>scholars</w:t>
      </w:r>
      <w:r w:rsidRPr="00E454EC">
        <w:rPr>
          <w:rStyle w:val="StyleUnderline"/>
        </w:rPr>
        <w:t xml:space="preserve"> can use case study methods to test diversionary arguments against alternative explanations.</w:t>
      </w:r>
      <w:r w:rsidRPr="00E454EC">
        <w:rPr>
          <w:sz w:val="16"/>
        </w:rPr>
        <w:t xml:space="preserve"> In particular, scholars can trace changes in the domestic political environment with foreign policy decision making to identify a clear relationship between domestic political strife and plans to threaten or use force. Scholars can also examine leadership statements for evidence consistent with diversion, such as concern about their domestic political standing or the anticipated effects of an external conflict on domestic politics.</w:t>
      </w:r>
    </w:p>
    <w:p w14:paraId="3963ABCC" w14:textId="61FDFA53" w:rsidR="002D763F" w:rsidRDefault="002D763F" w:rsidP="006165CF">
      <w:pPr>
        <w:pStyle w:val="Heading3"/>
      </w:pPr>
      <w:r>
        <w:t>CCP---Ext---Resilient</w:t>
      </w:r>
    </w:p>
    <w:p w14:paraId="6FA163B8" w14:textId="77777777" w:rsidR="002D763F" w:rsidRPr="00C43A4B" w:rsidRDefault="002D763F" w:rsidP="002D763F">
      <w:pPr>
        <w:pStyle w:val="Heading4"/>
        <w:rPr>
          <w:rFonts w:eastAsia="Times New Roman"/>
        </w:rPr>
      </w:pPr>
      <w:r w:rsidRPr="00C43A4B">
        <w:rPr>
          <w:rFonts w:eastAsia="Times New Roman"/>
        </w:rPr>
        <w:t>They’ll adapt</w:t>
      </w:r>
    </w:p>
    <w:p w14:paraId="1D7B8CAC" w14:textId="77777777" w:rsidR="002D763F" w:rsidRPr="00C43A4B" w:rsidRDefault="002D763F" w:rsidP="002D763F">
      <w:pPr>
        <w:rPr>
          <w:rFonts w:eastAsia="Calibri"/>
        </w:rPr>
      </w:pPr>
      <w:r w:rsidRPr="00AF6B5A">
        <w:rPr>
          <w:rStyle w:val="Style13ptBold"/>
        </w:rPr>
        <w:t>Thompson 15</w:t>
      </w:r>
      <w:r w:rsidRPr="00C43A4B">
        <w:rPr>
          <w:rFonts w:eastAsia="Calibri"/>
        </w:rPr>
        <w:t xml:space="preserve"> – Neil, MA in International Relations of East Asia, December 1, "Is Fear of People Power Turning the Chinese Communist Party from Red to Green?", </w:t>
      </w:r>
    </w:p>
    <w:p w14:paraId="27D05BA8" w14:textId="77777777" w:rsidR="002D763F" w:rsidRPr="00CC4B06" w:rsidRDefault="002D763F" w:rsidP="002D763F">
      <w:pPr>
        <w:rPr>
          <w:rFonts w:eastAsia="Calibri"/>
          <w:sz w:val="16"/>
        </w:rPr>
      </w:pPr>
      <w:r w:rsidRPr="00C43A4B">
        <w:rPr>
          <w:rFonts w:eastAsia="Calibri"/>
          <w:sz w:val="16"/>
        </w:rPr>
        <w:t xml:space="preserve">Nonetheless regular public scandals over </w:t>
      </w:r>
      <w:r w:rsidRPr="00C43A4B">
        <w:rPr>
          <w:rFonts w:eastAsia="Calibri"/>
          <w:u w:val="single"/>
        </w:rPr>
        <w:t>pollution</w:t>
      </w:r>
      <w:r w:rsidRPr="00C43A4B">
        <w:rPr>
          <w:rFonts w:eastAsia="Calibri"/>
          <w:sz w:val="16"/>
        </w:rPr>
        <w:t xml:space="preserve"> and the mass protests they spawn </w:t>
      </w:r>
      <w:r w:rsidRPr="00C43A4B">
        <w:rPr>
          <w:rFonts w:eastAsia="Calibri"/>
          <w:u w:val="single"/>
        </w:rPr>
        <w:t>show that there is public demand</w:t>
      </w:r>
      <w:r w:rsidRPr="00C43A4B">
        <w:rPr>
          <w:rFonts w:eastAsia="Calibri"/>
          <w:sz w:val="16"/>
        </w:rPr>
        <w:t xml:space="preserve"> at home </w:t>
      </w:r>
      <w:r w:rsidRPr="00C43A4B">
        <w:rPr>
          <w:rFonts w:eastAsia="Calibri"/>
          <w:u w:val="single"/>
        </w:rPr>
        <w:t>for</w:t>
      </w:r>
      <w:r w:rsidRPr="00C43A4B">
        <w:rPr>
          <w:rFonts w:eastAsia="Calibri"/>
          <w:sz w:val="16"/>
        </w:rPr>
        <w:t xml:space="preserve"> </w:t>
      </w:r>
      <w:r w:rsidRPr="00C43A4B">
        <w:rPr>
          <w:rFonts w:eastAsia="Calibri"/>
          <w:u w:val="single"/>
        </w:rPr>
        <w:t>China’s</w:t>
      </w:r>
      <w:r w:rsidRPr="00C43A4B">
        <w:rPr>
          <w:rFonts w:eastAsia="Calibri"/>
          <w:sz w:val="16"/>
        </w:rPr>
        <w:t xml:space="preserve"> one-party </w:t>
      </w:r>
      <w:r w:rsidRPr="00C43A4B">
        <w:rPr>
          <w:rFonts w:eastAsia="Calibri"/>
          <w:u w:val="single"/>
        </w:rPr>
        <w:t>system to take some responsibility in setting and enforcing standards</w:t>
      </w:r>
      <w:r w:rsidRPr="00C43A4B">
        <w:rPr>
          <w:rFonts w:eastAsia="Calibri"/>
          <w:sz w:val="16"/>
        </w:rPr>
        <w:t xml:space="preserve"> to tackle the issue. The protests unite China’s growing middle classes with its poor migrant laborers, and its more privileged city dwellers with the hard-scrabble rural peasants out in the countryside. Despite China’s extensive censorship and pervasive security forces, </w:t>
      </w:r>
      <w:r w:rsidRPr="006A0BCA">
        <w:rPr>
          <w:rFonts w:eastAsia="Calibri"/>
          <w:highlight w:val="cyan"/>
          <w:u w:val="single"/>
        </w:rPr>
        <w:t>protests</w:t>
      </w:r>
      <w:r w:rsidRPr="00C43A4B">
        <w:rPr>
          <w:rFonts w:eastAsia="Calibri"/>
          <w:sz w:val="16"/>
        </w:rPr>
        <w:t xml:space="preserve"> </w:t>
      </w:r>
      <w:r w:rsidRPr="00C43A4B">
        <w:rPr>
          <w:rFonts w:eastAsia="Calibri"/>
          <w:u w:val="single"/>
        </w:rPr>
        <w:t xml:space="preserve">about social conditions </w:t>
      </w:r>
      <w:r w:rsidRPr="006A0BCA">
        <w:rPr>
          <w:rFonts w:eastAsia="Calibri"/>
          <w:highlight w:val="cyan"/>
          <w:u w:val="single"/>
        </w:rPr>
        <w:t>break out</w:t>
      </w:r>
      <w:r w:rsidRPr="00C43A4B">
        <w:rPr>
          <w:rFonts w:eastAsia="Calibri"/>
          <w:sz w:val="16"/>
        </w:rPr>
        <w:t xml:space="preserve"> across the country </w:t>
      </w:r>
      <w:r w:rsidRPr="006A0BCA">
        <w:rPr>
          <w:rFonts w:eastAsia="Calibri"/>
          <w:highlight w:val="cyan"/>
          <w:u w:val="single"/>
        </w:rPr>
        <w:t>with</w:t>
      </w:r>
      <w:r w:rsidRPr="00C43A4B">
        <w:rPr>
          <w:rFonts w:eastAsia="Calibri"/>
          <w:u w:val="single"/>
        </w:rPr>
        <w:t xml:space="preserve"> monotonous </w:t>
      </w:r>
      <w:r w:rsidRPr="006A0BCA">
        <w:rPr>
          <w:rFonts w:eastAsia="Calibri"/>
          <w:b/>
          <w:iCs/>
          <w:highlight w:val="cyan"/>
          <w:u w:val="single"/>
          <w:bdr w:val="single" w:sz="8" w:space="0" w:color="auto"/>
        </w:rPr>
        <w:t>regularity</w:t>
      </w:r>
      <w:r w:rsidRPr="00C43A4B">
        <w:rPr>
          <w:rFonts w:eastAsia="Calibri"/>
          <w:u w:val="single"/>
        </w:rPr>
        <w:t xml:space="preserve">. </w:t>
      </w:r>
      <w:r w:rsidRPr="006A0BCA">
        <w:rPr>
          <w:rFonts w:eastAsia="Calibri"/>
          <w:highlight w:val="cyan"/>
          <w:u w:val="single"/>
        </w:rPr>
        <w:t>The government’s response is</w:t>
      </w:r>
      <w:r w:rsidRPr="00C43A4B">
        <w:rPr>
          <w:rFonts w:eastAsia="Calibri"/>
          <w:u w:val="single"/>
        </w:rPr>
        <w:t xml:space="preserve"> often to</w:t>
      </w:r>
      <w:r w:rsidRPr="00C43A4B">
        <w:rPr>
          <w:rFonts w:eastAsia="Calibri"/>
          <w:sz w:val="16"/>
        </w:rPr>
        <w:t xml:space="preserve"> clamp down on the organizers but also to </w:t>
      </w:r>
      <w:r w:rsidRPr="00C43A4B">
        <w:rPr>
          <w:rFonts w:eastAsia="Calibri"/>
          <w:u w:val="single"/>
        </w:rPr>
        <w:t xml:space="preserve">offer local </w:t>
      </w:r>
      <w:r w:rsidRPr="006A0BCA">
        <w:rPr>
          <w:rFonts w:eastAsia="Calibri"/>
          <w:b/>
          <w:iCs/>
          <w:highlight w:val="cyan"/>
          <w:u w:val="single"/>
          <w:bdr w:val="single" w:sz="8" w:space="0" w:color="auto"/>
        </w:rPr>
        <w:t>concessions</w:t>
      </w:r>
      <w:r w:rsidRPr="00C43A4B">
        <w:rPr>
          <w:rFonts w:eastAsia="Calibri"/>
          <w:u w:val="single"/>
        </w:rPr>
        <w:t xml:space="preserve"> to appease the demonstrators.</w:t>
      </w:r>
      <w:r w:rsidRPr="00C43A4B">
        <w:rPr>
          <w:rFonts w:eastAsia="Calibri"/>
          <w:sz w:val="16"/>
        </w:rPr>
        <w:t xml:space="preserve"> China’s huge internal security budget reveals that </w:t>
      </w:r>
      <w:r w:rsidRPr="00C43A4B">
        <w:rPr>
          <w:rFonts w:eastAsia="Calibri"/>
          <w:u w:val="single"/>
        </w:rPr>
        <w:t>the Party is uneasy about the ferment of social changes</w:t>
      </w:r>
      <w:r w:rsidRPr="00C43A4B">
        <w:rPr>
          <w:rFonts w:eastAsia="Calibri"/>
          <w:sz w:val="16"/>
        </w:rPr>
        <w:t xml:space="preserve"> it has unleashed </w:t>
      </w:r>
      <w:r w:rsidRPr="00C43A4B">
        <w:rPr>
          <w:rFonts w:eastAsia="Calibri"/>
          <w:u w:val="single"/>
        </w:rPr>
        <w:t>with</w:t>
      </w:r>
      <w:r w:rsidRPr="00C43A4B">
        <w:rPr>
          <w:rFonts w:eastAsia="Calibri"/>
          <w:sz w:val="16"/>
        </w:rPr>
        <w:t xml:space="preserve"> its </w:t>
      </w:r>
      <w:r w:rsidRPr="00C43A4B">
        <w:rPr>
          <w:rFonts w:eastAsia="Calibri"/>
          <w:u w:val="single"/>
        </w:rPr>
        <w:t>modernization</w:t>
      </w:r>
      <w:r w:rsidRPr="00C43A4B">
        <w:rPr>
          <w:rFonts w:eastAsia="Calibri"/>
          <w:sz w:val="16"/>
        </w:rPr>
        <w:t xml:space="preserve"> of the country. Protests in China are no longer illegal so long as they do not call for the downfall of the CCP but attending them can be risky. Despite this tens of thousands of single issue protests break out across the country every year according to human rights groups, the vast majority concerned with corruption, development concerns or environmental problems. For all China is a one-party state, </w:t>
      </w:r>
      <w:r w:rsidRPr="00C43A4B">
        <w:rPr>
          <w:rFonts w:eastAsia="Calibri"/>
          <w:u w:val="single"/>
        </w:rPr>
        <w:t xml:space="preserve">the regime of </w:t>
      </w:r>
      <w:r w:rsidRPr="006A0BCA">
        <w:rPr>
          <w:rFonts w:eastAsia="Calibri"/>
          <w:highlight w:val="cyan"/>
          <w:u w:val="single"/>
        </w:rPr>
        <w:t>Xi</w:t>
      </w:r>
      <w:r w:rsidRPr="00C43A4B">
        <w:rPr>
          <w:rFonts w:eastAsia="Calibri"/>
          <w:u w:val="single"/>
        </w:rPr>
        <w:t xml:space="preserve"> Jinping is </w:t>
      </w:r>
      <w:r w:rsidRPr="006A0BCA">
        <w:rPr>
          <w:rFonts w:eastAsia="Calibri"/>
          <w:b/>
          <w:iCs/>
          <w:highlight w:val="cyan"/>
          <w:u w:val="single"/>
          <w:bdr w:val="single" w:sz="8" w:space="0" w:color="auto"/>
        </w:rPr>
        <w:t>keen to stay ahead of</w:t>
      </w:r>
      <w:r w:rsidRPr="00C43A4B">
        <w:rPr>
          <w:rFonts w:eastAsia="Calibri"/>
          <w:b/>
          <w:iCs/>
          <w:u w:val="single"/>
          <w:bdr w:val="single" w:sz="8" w:space="0" w:color="auto"/>
        </w:rPr>
        <w:t xml:space="preserve"> the </w:t>
      </w:r>
      <w:r w:rsidRPr="006A0BCA">
        <w:rPr>
          <w:rFonts w:eastAsia="Calibri"/>
          <w:b/>
          <w:iCs/>
          <w:highlight w:val="cyan"/>
          <w:u w:val="single"/>
          <w:bdr w:val="single" w:sz="8" w:space="0" w:color="auto"/>
        </w:rPr>
        <w:t>issues</w:t>
      </w:r>
      <w:r w:rsidRPr="00C43A4B">
        <w:rPr>
          <w:rFonts w:eastAsia="Calibri"/>
          <w:u w:val="single"/>
        </w:rPr>
        <w:t xml:space="preserve"> that matter to the Chinese public, </w:t>
      </w:r>
      <w:r w:rsidRPr="006A0BCA">
        <w:rPr>
          <w:rFonts w:eastAsia="Calibri"/>
          <w:highlight w:val="cyan"/>
          <w:u w:val="single"/>
        </w:rPr>
        <w:t>as shown by</w:t>
      </w:r>
      <w:r w:rsidRPr="00C43A4B">
        <w:rPr>
          <w:rFonts w:eastAsia="Calibri"/>
          <w:u w:val="single"/>
        </w:rPr>
        <w:t xml:space="preserve"> his draconian anti-</w:t>
      </w:r>
      <w:r w:rsidRPr="006A0BCA">
        <w:rPr>
          <w:rFonts w:eastAsia="Calibri"/>
          <w:b/>
          <w:iCs/>
          <w:highlight w:val="cyan"/>
          <w:u w:val="single"/>
          <w:bdr w:val="single" w:sz="8" w:space="0" w:color="auto"/>
        </w:rPr>
        <w:t>corruption campaign</w:t>
      </w:r>
      <w:r w:rsidRPr="00C43A4B">
        <w:rPr>
          <w:rFonts w:eastAsia="Calibri"/>
          <w:sz w:val="16"/>
        </w:rPr>
        <w:t xml:space="preserve"> since coming to power. The idea of </w:t>
      </w:r>
      <w:r w:rsidRPr="00C43A4B">
        <w:rPr>
          <w:rFonts w:eastAsia="Calibri"/>
          <w:u w:val="single"/>
        </w:rPr>
        <w:t>a nation-wide green movement</w:t>
      </w:r>
      <w:r w:rsidRPr="00C43A4B">
        <w:rPr>
          <w:rFonts w:eastAsia="Calibri"/>
          <w:sz w:val="16"/>
        </w:rPr>
        <w:t xml:space="preserve"> taking off in the country </w:t>
      </w:r>
      <w:r w:rsidRPr="00C43A4B">
        <w:rPr>
          <w:rFonts w:eastAsia="Calibri"/>
          <w:u w:val="single"/>
        </w:rPr>
        <w:t>that could not be assuaged by closing an unpopular</w:t>
      </w:r>
      <w:r w:rsidRPr="00C43A4B">
        <w:rPr>
          <w:rFonts w:eastAsia="Calibri"/>
          <w:sz w:val="16"/>
        </w:rPr>
        <w:t xml:space="preserve"> chemical </w:t>
      </w:r>
      <w:r w:rsidRPr="00C43A4B">
        <w:rPr>
          <w:rFonts w:eastAsia="Calibri"/>
          <w:u w:val="single"/>
        </w:rPr>
        <w:t>plant</w:t>
      </w:r>
      <w:r w:rsidRPr="00C43A4B">
        <w:rPr>
          <w:rFonts w:eastAsia="Calibri"/>
          <w:sz w:val="16"/>
        </w:rPr>
        <w:t xml:space="preserve"> or sacking a hated local government official </w:t>
      </w:r>
      <w:r w:rsidRPr="00C43A4B">
        <w:rPr>
          <w:rFonts w:eastAsia="Calibri"/>
          <w:u w:val="single"/>
        </w:rPr>
        <w:t>is anathema to Beijing</w:t>
      </w:r>
      <w:r w:rsidRPr="00C43A4B">
        <w:rPr>
          <w:rFonts w:eastAsia="Calibri"/>
          <w:sz w:val="16"/>
        </w:rPr>
        <w:t xml:space="preserve">. President </w:t>
      </w:r>
      <w:r w:rsidRPr="006A0BCA">
        <w:rPr>
          <w:rFonts w:eastAsia="Calibri"/>
          <w:highlight w:val="cyan"/>
          <w:u w:val="single"/>
        </w:rPr>
        <w:t>Xi</w:t>
      </w:r>
      <w:r w:rsidRPr="00C43A4B">
        <w:rPr>
          <w:rFonts w:eastAsia="Calibri"/>
          <w:sz w:val="16"/>
        </w:rPr>
        <w:t xml:space="preserve"> Jinping </w:t>
      </w:r>
      <w:r w:rsidRPr="00C43A4B">
        <w:rPr>
          <w:rFonts w:eastAsia="Calibri"/>
          <w:u w:val="single"/>
        </w:rPr>
        <w:t>has</w:t>
      </w:r>
      <w:r w:rsidRPr="00C43A4B">
        <w:rPr>
          <w:rFonts w:eastAsia="Calibri"/>
          <w:sz w:val="16"/>
        </w:rPr>
        <w:t xml:space="preserve"> therefore </w:t>
      </w:r>
      <w:r w:rsidRPr="00C43A4B">
        <w:rPr>
          <w:rFonts w:eastAsia="Calibri"/>
          <w:u w:val="single"/>
        </w:rPr>
        <w:t xml:space="preserve">shown himself to be more inclined to </w:t>
      </w:r>
      <w:r w:rsidRPr="006A0BCA">
        <w:rPr>
          <w:rFonts w:eastAsia="Calibri"/>
          <w:b/>
          <w:iCs/>
          <w:highlight w:val="cyan"/>
          <w:u w:val="single"/>
          <w:bdr w:val="single" w:sz="8" w:space="0" w:color="auto"/>
        </w:rPr>
        <w:t>take green issues into account</w:t>
      </w:r>
      <w:r w:rsidRPr="00C43A4B">
        <w:rPr>
          <w:rFonts w:eastAsia="Calibri"/>
          <w:sz w:val="16"/>
        </w:rPr>
        <w:t xml:space="preserve"> than his predecessors, who focused more closely on economic development. </w:t>
      </w:r>
      <w:r w:rsidRPr="00C43A4B">
        <w:rPr>
          <w:rFonts w:eastAsia="Calibri"/>
          <w:u w:val="single"/>
        </w:rPr>
        <w:t xml:space="preserve">He has </w:t>
      </w:r>
      <w:r w:rsidRPr="006A0BCA">
        <w:rPr>
          <w:rFonts w:eastAsia="Calibri"/>
          <w:highlight w:val="cyan"/>
          <w:u w:val="single"/>
        </w:rPr>
        <w:t>committed to capping</w:t>
      </w:r>
      <w:r w:rsidRPr="00C43A4B">
        <w:rPr>
          <w:rFonts w:eastAsia="Calibri"/>
          <w:u w:val="single"/>
        </w:rPr>
        <w:t xml:space="preserve"> carbon </w:t>
      </w:r>
      <w:r w:rsidRPr="006A0BCA">
        <w:rPr>
          <w:rFonts w:eastAsia="Calibri"/>
          <w:highlight w:val="cyan"/>
          <w:u w:val="single"/>
        </w:rPr>
        <w:t>emissions</w:t>
      </w:r>
      <w:r w:rsidRPr="00C43A4B">
        <w:rPr>
          <w:rFonts w:eastAsia="Calibri"/>
          <w:sz w:val="16"/>
        </w:rPr>
        <w:t xml:space="preserve"> by 2030 </w:t>
      </w:r>
      <w:r w:rsidRPr="00C43A4B">
        <w:rPr>
          <w:rFonts w:eastAsia="Calibri"/>
          <w:u w:val="single"/>
        </w:rPr>
        <w:t>and turning to renewable sources</w:t>
      </w:r>
      <w:r w:rsidRPr="00C43A4B">
        <w:rPr>
          <w:rFonts w:eastAsia="Calibri"/>
          <w:sz w:val="16"/>
        </w:rPr>
        <w:t xml:space="preserve"> for 20 percent of the country’s energy. By 2013 China had even become the world’s largest producer of wind and solar power. Increasingly the CCP must balancing its mission to lift the many more millions of Chinese who remain in grinding poverty against the costs of climate change and pollution that creating this wealth often entails. With a growing middle class increasingly outspoken about living in smog-ridden cities reminiscent of the early industrial revolution, Beijing is looking at radical changes in how its economy operates. Some observers think that China has realized it must go green for its own survival, but just as likely is that </w:t>
      </w:r>
      <w:r w:rsidRPr="006A0BCA">
        <w:rPr>
          <w:rFonts w:eastAsia="Calibri"/>
          <w:highlight w:val="cyan"/>
          <w:u w:val="single"/>
        </w:rPr>
        <w:t>the CCP</w:t>
      </w:r>
      <w:r w:rsidRPr="00C43A4B">
        <w:rPr>
          <w:rFonts w:eastAsia="Calibri"/>
          <w:u w:val="single"/>
        </w:rPr>
        <w:t xml:space="preserve"> has </w:t>
      </w:r>
      <w:r w:rsidRPr="006A0BCA">
        <w:rPr>
          <w:rFonts w:eastAsia="Calibri"/>
          <w:b/>
          <w:iCs/>
          <w:highlight w:val="cyan"/>
          <w:u w:val="single"/>
          <w:bdr w:val="single" w:sz="8" w:space="0" w:color="auto"/>
        </w:rPr>
        <w:t>calculated</w:t>
      </w:r>
      <w:r w:rsidRPr="00C43A4B">
        <w:rPr>
          <w:rFonts w:eastAsia="Calibri"/>
          <w:b/>
          <w:iCs/>
          <w:u w:val="single"/>
          <w:bdr w:val="single" w:sz="8" w:space="0" w:color="auto"/>
        </w:rPr>
        <w:t xml:space="preserve"> that, as with corruption</w:t>
      </w:r>
      <w:r w:rsidRPr="00C43A4B">
        <w:rPr>
          <w:rFonts w:eastAsia="Calibri"/>
          <w:sz w:val="16"/>
        </w:rPr>
        <w:t xml:space="preserve">, </w:t>
      </w:r>
      <w:r w:rsidRPr="006A0BCA">
        <w:rPr>
          <w:rFonts w:eastAsia="Calibri"/>
          <w:highlight w:val="cyan"/>
          <w:u w:val="single"/>
        </w:rPr>
        <w:t>the limits of public tolerance</w:t>
      </w:r>
      <w:r w:rsidRPr="00C43A4B">
        <w:rPr>
          <w:rFonts w:eastAsia="Calibri"/>
          <w:u w:val="single"/>
        </w:rPr>
        <w:t xml:space="preserve"> for pollution</w:t>
      </w:r>
      <w:r w:rsidRPr="00C43A4B">
        <w:rPr>
          <w:rFonts w:eastAsia="Calibri"/>
          <w:sz w:val="16"/>
        </w:rPr>
        <w:t xml:space="preserve">, public health scandals and massive industrial accidents </w:t>
      </w:r>
      <w:r w:rsidRPr="00C43A4B">
        <w:rPr>
          <w:rFonts w:eastAsia="Calibri"/>
          <w:u w:val="single"/>
        </w:rPr>
        <w:t>has been tested to dangerous limits</w:t>
      </w:r>
      <w:r w:rsidRPr="00C43A4B">
        <w:rPr>
          <w:rFonts w:eastAsia="Calibri"/>
          <w:sz w:val="16"/>
        </w:rPr>
        <w:t xml:space="preserve">. Since 1989 </w:t>
      </w:r>
      <w:r w:rsidRPr="00C43A4B">
        <w:rPr>
          <w:rFonts w:eastAsia="Calibri"/>
          <w:u w:val="single"/>
        </w:rPr>
        <w:t xml:space="preserve">Chinese politics has worked on the operating principle that </w:t>
      </w:r>
      <w:r w:rsidRPr="006A0BCA">
        <w:rPr>
          <w:rFonts w:eastAsia="Calibri"/>
          <w:highlight w:val="cyan"/>
          <w:u w:val="single"/>
        </w:rPr>
        <w:t>popular discontent</w:t>
      </w:r>
      <w:r w:rsidRPr="00C43A4B">
        <w:rPr>
          <w:rFonts w:eastAsia="Calibri"/>
          <w:u w:val="single"/>
        </w:rPr>
        <w:t xml:space="preserve"> must </w:t>
      </w:r>
      <w:r w:rsidRPr="006A0BCA">
        <w:rPr>
          <w:rFonts w:eastAsia="Calibri"/>
          <w:highlight w:val="cyan"/>
          <w:u w:val="single"/>
        </w:rPr>
        <w:t>never</w:t>
      </w:r>
      <w:r w:rsidRPr="00C43A4B">
        <w:rPr>
          <w:rFonts w:eastAsia="Calibri"/>
          <w:u w:val="single"/>
        </w:rPr>
        <w:t xml:space="preserve"> be allowed to </w:t>
      </w:r>
      <w:r w:rsidRPr="006A0BCA">
        <w:rPr>
          <w:rFonts w:eastAsia="Calibri"/>
          <w:highlight w:val="cyan"/>
          <w:u w:val="single"/>
        </w:rPr>
        <w:t xml:space="preserve">build up </w:t>
      </w:r>
      <w:r w:rsidRPr="006A0BCA">
        <w:rPr>
          <w:rFonts w:eastAsia="Calibri"/>
          <w:b/>
          <w:iCs/>
          <w:highlight w:val="cyan"/>
          <w:u w:val="single"/>
          <w:bdr w:val="single" w:sz="8" w:space="0" w:color="auto"/>
        </w:rPr>
        <w:t>unchecked</w:t>
      </w:r>
      <w:r w:rsidRPr="00C43A4B">
        <w:rPr>
          <w:rFonts w:eastAsia="Calibri"/>
          <w:sz w:val="16"/>
        </w:rPr>
        <w:t xml:space="preserve">. The Arab Spring protests of 2010-11 which swept away a clutch of fossilized and underperforming authoritarian regimes in the Middle East with a wave of street protests were seen as a warning in Beijing. As a result </w:t>
      </w:r>
      <w:r w:rsidRPr="00C43A4B">
        <w:rPr>
          <w:rFonts w:eastAsia="Calibri"/>
          <w:u w:val="single"/>
        </w:rPr>
        <w:t>it stepped up repression of civil society activists including environmental activists</w:t>
      </w:r>
      <w:r w:rsidRPr="00C43A4B">
        <w:rPr>
          <w:rFonts w:eastAsia="Calibri"/>
          <w:sz w:val="16"/>
        </w:rPr>
        <w:t xml:space="preserve">, anticorruption campaigners or defense lawyers, but scrutinized many of their concerns more intently. Beijing’s monopoly on political power still rests on showing that it can deliver economic growth and rising living standards. But the costs of a rapid industrial development, and the attendant explosion of consumerism among 1.5 billion people have taken their toll. Under Xi Jinping it has become a mature middle-sized economy that is now pondering what kind of society it would like to be by 2050. Affluence is creating more interest in social issues. People power movements are already a well-established phenomenon in local politics in China going back many years, but there has been no national movement since the suppression of pro-democracy protestors in 1989. The CCP fears that allowing any widespread organization on social issues will quickly turn political and lead to the overthrow of the communist system. It cites examples such as the Polish Solidarity trade union movement which led to the eventual democratization of Poland over of the course of the 1980s or the more recent Color Revolutions. Unlike various secular Arab regimes however, </w:t>
      </w:r>
      <w:r w:rsidRPr="006A0BCA">
        <w:rPr>
          <w:rFonts w:eastAsia="Calibri"/>
          <w:highlight w:val="cyan"/>
          <w:u w:val="single"/>
        </w:rPr>
        <w:t>the CCP</w:t>
      </w:r>
      <w:r w:rsidRPr="00C43A4B">
        <w:rPr>
          <w:rFonts w:eastAsia="Calibri"/>
          <w:u w:val="single"/>
        </w:rPr>
        <w:t xml:space="preserve"> has </w:t>
      </w:r>
      <w:r w:rsidRPr="006A0BCA">
        <w:rPr>
          <w:rFonts w:eastAsia="Calibri"/>
          <w:highlight w:val="cyan"/>
          <w:u w:val="single"/>
        </w:rPr>
        <w:t xml:space="preserve">long proved adept at </w:t>
      </w:r>
      <w:r w:rsidRPr="006A0BCA">
        <w:rPr>
          <w:rFonts w:eastAsia="Calibri"/>
          <w:b/>
          <w:iCs/>
          <w:highlight w:val="cyan"/>
          <w:u w:val="single"/>
          <w:bdr w:val="single" w:sz="8" w:space="0" w:color="auto"/>
        </w:rPr>
        <w:t>anticipating and diffusing popular concerns before they become a mortal threat to</w:t>
      </w:r>
      <w:r w:rsidRPr="00C43A4B">
        <w:rPr>
          <w:rFonts w:eastAsia="Calibri"/>
          <w:b/>
          <w:iCs/>
          <w:u w:val="single"/>
          <w:bdr w:val="single" w:sz="8" w:space="0" w:color="auto"/>
        </w:rPr>
        <w:t xml:space="preserve"> the </w:t>
      </w:r>
      <w:r w:rsidRPr="006A0BCA">
        <w:rPr>
          <w:rFonts w:eastAsia="Calibri"/>
          <w:b/>
          <w:iCs/>
          <w:highlight w:val="cyan"/>
          <w:u w:val="single"/>
          <w:bdr w:val="single" w:sz="8" w:space="0" w:color="auto"/>
        </w:rPr>
        <w:t>Party</w:t>
      </w:r>
      <w:r w:rsidRPr="00C43A4B">
        <w:rPr>
          <w:rFonts w:eastAsia="Calibri"/>
          <w:b/>
          <w:iCs/>
          <w:u w:val="single"/>
          <w:bdr w:val="single" w:sz="8" w:space="0" w:color="auto"/>
        </w:rPr>
        <w:t xml:space="preserve">’s political </w:t>
      </w:r>
      <w:r w:rsidRPr="006A0BCA">
        <w:rPr>
          <w:rFonts w:eastAsia="Calibri"/>
          <w:b/>
          <w:iCs/>
          <w:highlight w:val="cyan"/>
          <w:u w:val="single"/>
          <w:bdr w:val="single" w:sz="8" w:space="0" w:color="auto"/>
        </w:rPr>
        <w:t>survival</w:t>
      </w:r>
      <w:r w:rsidRPr="00C43A4B">
        <w:rPr>
          <w:rFonts w:eastAsia="Calibri"/>
          <w:sz w:val="16"/>
        </w:rPr>
        <w:t xml:space="preserve">. The </w:t>
      </w:r>
      <w:r w:rsidRPr="00C43A4B">
        <w:rPr>
          <w:rFonts w:eastAsia="Calibri"/>
          <w:u w:val="single"/>
        </w:rPr>
        <w:t>suppression of pro-democracy protests</w:t>
      </w:r>
      <w:r w:rsidRPr="00C43A4B">
        <w:rPr>
          <w:rFonts w:eastAsia="Calibri"/>
          <w:sz w:val="16"/>
        </w:rPr>
        <w:t xml:space="preserve"> stalled but </w:t>
      </w:r>
      <w:r w:rsidRPr="00C43A4B">
        <w:rPr>
          <w:rFonts w:eastAsia="Calibri"/>
          <w:u w:val="single"/>
        </w:rPr>
        <w:t>did not stop a</w:t>
      </w:r>
      <w:r w:rsidRPr="00C43A4B">
        <w:rPr>
          <w:rFonts w:eastAsia="Calibri"/>
          <w:sz w:val="16"/>
        </w:rPr>
        <w:t xml:space="preserve"> pre-existing economic </w:t>
      </w:r>
      <w:r w:rsidRPr="00C43A4B">
        <w:rPr>
          <w:rFonts w:eastAsia="Calibri"/>
          <w:u w:val="single"/>
        </w:rPr>
        <w:t>program to develop the</w:t>
      </w:r>
      <w:r w:rsidRPr="00C43A4B">
        <w:rPr>
          <w:rFonts w:eastAsia="Calibri"/>
          <w:sz w:val="16"/>
        </w:rPr>
        <w:t xml:space="preserve"> Chinese </w:t>
      </w:r>
      <w:r w:rsidRPr="00C43A4B">
        <w:rPr>
          <w:rFonts w:eastAsia="Calibri"/>
          <w:u w:val="single"/>
        </w:rPr>
        <w:t>economy</w:t>
      </w:r>
      <w:r w:rsidRPr="00C43A4B">
        <w:rPr>
          <w:rFonts w:eastAsia="Calibri"/>
          <w:sz w:val="16"/>
        </w:rPr>
        <w:t xml:space="preserve">. </w:t>
      </w:r>
      <w:r w:rsidRPr="00C43A4B">
        <w:rPr>
          <w:rFonts w:eastAsia="Calibri"/>
          <w:u w:val="single"/>
        </w:rPr>
        <w:t>Once</w:t>
      </w:r>
      <w:r w:rsidRPr="00C43A4B">
        <w:rPr>
          <w:rFonts w:eastAsia="Calibri"/>
          <w:sz w:val="16"/>
        </w:rPr>
        <w:t xml:space="preserve"> rising living standards had been achieved and official </w:t>
      </w:r>
      <w:r w:rsidRPr="00C43A4B">
        <w:rPr>
          <w:rFonts w:eastAsia="Calibri"/>
          <w:u w:val="single"/>
        </w:rPr>
        <w:t>corruption was becoming</w:t>
      </w:r>
      <w:r w:rsidRPr="00C43A4B">
        <w:rPr>
          <w:rFonts w:eastAsia="Calibri"/>
          <w:sz w:val="16"/>
        </w:rPr>
        <w:t xml:space="preserve"> a </w:t>
      </w:r>
      <w:r w:rsidRPr="00C43A4B">
        <w:rPr>
          <w:rFonts w:eastAsia="Calibri"/>
          <w:u w:val="single"/>
        </w:rPr>
        <w:t>pressing</w:t>
      </w:r>
      <w:r w:rsidRPr="00C43A4B">
        <w:rPr>
          <w:rFonts w:eastAsia="Calibri"/>
          <w:sz w:val="16"/>
        </w:rPr>
        <w:t xml:space="preserve"> issue </w:t>
      </w:r>
      <w:r w:rsidRPr="00C43A4B">
        <w:rPr>
          <w:rFonts w:eastAsia="Calibri"/>
          <w:u w:val="single"/>
        </w:rPr>
        <w:t>the Party moved to clean up</w:t>
      </w:r>
      <w:r w:rsidRPr="00C43A4B">
        <w:rPr>
          <w:rFonts w:eastAsia="Calibri"/>
          <w:sz w:val="16"/>
        </w:rPr>
        <w:t xml:space="preserve"> these Augean stables itself, </w:t>
      </w:r>
      <w:r w:rsidRPr="00C43A4B">
        <w:rPr>
          <w:rFonts w:eastAsia="Calibri"/>
          <w:u w:val="single"/>
        </w:rPr>
        <w:t>without</w:t>
      </w:r>
      <w:r w:rsidRPr="00C43A4B">
        <w:rPr>
          <w:rFonts w:eastAsia="Calibri"/>
          <w:sz w:val="16"/>
        </w:rPr>
        <w:t xml:space="preserve"> subjecting CCP cadres to </w:t>
      </w:r>
      <w:r w:rsidRPr="00C43A4B">
        <w:rPr>
          <w:rFonts w:eastAsia="Calibri"/>
          <w:u w:val="single"/>
        </w:rPr>
        <w:t>an independent judiciary</w:t>
      </w:r>
      <w:r w:rsidRPr="00C43A4B">
        <w:rPr>
          <w:rFonts w:eastAsia="Calibri"/>
          <w:sz w:val="16"/>
        </w:rPr>
        <w:t xml:space="preserve">. It had already begun to soften its rhetoric on global warming under the previous leadership team around Hu Jintao. </w:t>
      </w:r>
      <w:r w:rsidRPr="00C43A4B">
        <w:rPr>
          <w:rFonts w:eastAsia="Calibri"/>
          <w:u w:val="single"/>
        </w:rPr>
        <w:t xml:space="preserve">There is no reason to suppose that </w:t>
      </w:r>
      <w:r w:rsidRPr="006A0BCA">
        <w:rPr>
          <w:rFonts w:eastAsia="Calibri"/>
          <w:highlight w:val="cyan"/>
          <w:u w:val="single"/>
        </w:rPr>
        <w:t>as green issues become</w:t>
      </w:r>
      <w:r w:rsidRPr="00C43A4B">
        <w:rPr>
          <w:rFonts w:eastAsia="Calibri"/>
          <w:u w:val="single"/>
        </w:rPr>
        <w:t xml:space="preserve">s </w:t>
      </w:r>
      <w:r w:rsidRPr="006A0BCA">
        <w:rPr>
          <w:rFonts w:eastAsia="Calibri"/>
          <w:highlight w:val="cyan"/>
          <w:u w:val="single"/>
        </w:rPr>
        <w:t>more important</w:t>
      </w:r>
      <w:r w:rsidRPr="00C43A4B">
        <w:rPr>
          <w:rFonts w:eastAsia="Calibri"/>
          <w:u w:val="single"/>
        </w:rPr>
        <w:t xml:space="preserve"> globally and locally that the leadership of </w:t>
      </w:r>
      <w:r w:rsidRPr="006A0BCA">
        <w:rPr>
          <w:rFonts w:eastAsia="Calibri"/>
          <w:highlight w:val="cyan"/>
          <w:u w:val="single"/>
        </w:rPr>
        <w:t>the CCP will</w:t>
      </w:r>
      <w:r w:rsidRPr="00C43A4B">
        <w:rPr>
          <w:rFonts w:eastAsia="Calibri"/>
          <w:u w:val="single"/>
        </w:rPr>
        <w:t xml:space="preserve"> not move to </w:t>
      </w:r>
      <w:r w:rsidRPr="006A0BCA">
        <w:rPr>
          <w:rFonts w:eastAsia="Calibri"/>
          <w:b/>
          <w:iCs/>
          <w:highlight w:val="cyan"/>
          <w:u w:val="single"/>
          <w:bdr w:val="single" w:sz="8" w:space="0" w:color="auto"/>
        </w:rPr>
        <w:t>co-opt and ingratiate itself</w:t>
      </w:r>
      <w:r w:rsidRPr="00C43A4B">
        <w:rPr>
          <w:rFonts w:eastAsia="Calibri"/>
          <w:u w:val="single"/>
        </w:rPr>
        <w:t xml:space="preserve"> with the movements</w:t>
      </w:r>
      <w:r w:rsidRPr="00C43A4B">
        <w:rPr>
          <w:rFonts w:eastAsia="Calibri"/>
          <w:sz w:val="16"/>
        </w:rPr>
        <w:t xml:space="preserve"> that emerge to tackle it. Whether this will help or harm the cause of green politics in China itself will be determined by the CCP’s ability to deliver on its promises. If Beijing cannot, it may find itself facing the very public protests it is currently trying to head off. </w:t>
      </w:r>
    </w:p>
    <w:p w14:paraId="7F590635" w14:textId="77777777" w:rsidR="002D763F" w:rsidRPr="00C53ED8" w:rsidRDefault="002D763F" w:rsidP="002D763F">
      <w:pPr>
        <w:pStyle w:val="Heading4"/>
        <w:rPr>
          <w:rFonts w:eastAsia="Times New Roman"/>
        </w:rPr>
      </w:pPr>
      <w:r>
        <w:rPr>
          <w:rFonts w:eastAsia="Times New Roman"/>
        </w:rPr>
        <w:t>Empirics</w:t>
      </w:r>
    </w:p>
    <w:p w14:paraId="155018B7" w14:textId="77777777" w:rsidR="002D763F" w:rsidRDefault="002D763F" w:rsidP="002D763F">
      <w:pPr>
        <w:rPr>
          <w:rFonts w:eastAsia="Calibri"/>
        </w:rPr>
      </w:pPr>
      <w:r w:rsidRPr="00AF6B5A">
        <w:rPr>
          <w:rStyle w:val="Style13ptBold"/>
        </w:rPr>
        <w:t>Pei, 09</w:t>
      </w:r>
      <w:r w:rsidRPr="00C53ED8">
        <w:rPr>
          <w:rFonts w:ascii="Arial" w:eastAsia="Calibri" w:hAnsi="Arial"/>
          <w:b/>
        </w:rPr>
        <w:t xml:space="preserve"> </w:t>
      </w:r>
      <w:r w:rsidRPr="00C53ED8">
        <w:rPr>
          <w:rFonts w:eastAsia="Calibri"/>
        </w:rPr>
        <w:t xml:space="preserve">– Minxin, Senior Associate in the China Program at the Carnegie Endowment for International Peace, 3/12. “Will the Chinese Communist Party Survive the Crisis?” Foreign Affairs. </w:t>
      </w:r>
      <w:hyperlink r:id="rId9" w:history="1">
        <w:r w:rsidRPr="006B7AA2">
          <w:rPr>
            <w:rStyle w:val="Hyperlink"/>
            <w:rFonts w:eastAsia="Calibri"/>
          </w:rPr>
          <w:t>http://www.foreignaffairs.com/articles/64862/minxin-pei/will-the-chinese-communist-party-survive-the-crisis</w:t>
        </w:r>
      </w:hyperlink>
    </w:p>
    <w:p w14:paraId="3CD0E8E4" w14:textId="77777777" w:rsidR="002D763F" w:rsidRPr="00C53ED8" w:rsidRDefault="002D763F" w:rsidP="002D763F">
      <w:pPr>
        <w:rPr>
          <w:rFonts w:eastAsia="Calibri"/>
        </w:rPr>
      </w:pPr>
    </w:p>
    <w:p w14:paraId="35834673" w14:textId="77777777" w:rsidR="002D763F" w:rsidRPr="00C53ED8" w:rsidRDefault="002D763F" w:rsidP="002D763F">
      <w:pPr>
        <w:rPr>
          <w:rFonts w:eastAsia="Calibri"/>
          <w:sz w:val="16"/>
        </w:rPr>
      </w:pPr>
      <w:r w:rsidRPr="00C53ED8">
        <w:rPr>
          <w:rFonts w:eastAsia="Calibri"/>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C53ED8">
        <w:rPr>
          <w:rFonts w:eastAsia="Calibri"/>
          <w:bCs/>
          <w:u w:val="single"/>
        </w:rPr>
        <w:t xml:space="preserve">a revolutionary </w:t>
      </w:r>
      <w:r w:rsidRPr="006A0BCA">
        <w:rPr>
          <w:rFonts w:eastAsia="Calibri"/>
          <w:bCs/>
          <w:highlight w:val="cyan"/>
          <w:u w:val="single"/>
        </w:rPr>
        <w:t>scenario overlooks</w:t>
      </w:r>
      <w:r w:rsidRPr="00C53ED8">
        <w:rPr>
          <w:rFonts w:eastAsia="Calibri"/>
          <w:bCs/>
          <w:u w:val="single"/>
        </w:rPr>
        <w:t xml:space="preserve"> two </w:t>
      </w:r>
      <w:r w:rsidRPr="006A0BCA">
        <w:rPr>
          <w:rFonts w:eastAsia="Calibri"/>
          <w:bCs/>
          <w:highlight w:val="cyan"/>
          <w:u w:val="single"/>
        </w:rPr>
        <w:t>critical forces blocking political change</w:t>
      </w:r>
      <w:r w:rsidRPr="00C53ED8">
        <w:rPr>
          <w:rFonts w:eastAsia="Calibri"/>
          <w:bCs/>
          <w:u w:val="single"/>
        </w:rPr>
        <w:t xml:space="preserve"> in China</w:t>
      </w:r>
      <w:r w:rsidRPr="00C53ED8">
        <w:rPr>
          <w:rFonts w:eastAsia="Calibri"/>
          <w:sz w:val="16"/>
        </w:rPr>
        <w:t xml:space="preserve"> and similar authoritarian political systems: </w:t>
      </w:r>
      <w:r w:rsidRPr="00C53ED8">
        <w:rPr>
          <w:rFonts w:eastAsia="Calibri"/>
          <w:bCs/>
          <w:u w:val="single"/>
        </w:rPr>
        <w:t xml:space="preserve">the regime's </w:t>
      </w:r>
      <w:r w:rsidRPr="006A0BCA">
        <w:rPr>
          <w:rFonts w:eastAsia="Calibri"/>
          <w:b/>
          <w:iCs/>
          <w:highlight w:val="cyan"/>
          <w:u w:val="single"/>
          <w:bdr w:val="single" w:sz="8" w:space="0" w:color="auto"/>
        </w:rPr>
        <w:t>capacity for repression</w:t>
      </w:r>
      <w:r w:rsidRPr="006A0BCA">
        <w:rPr>
          <w:rFonts w:eastAsia="Calibri"/>
          <w:bCs/>
          <w:highlight w:val="cyan"/>
          <w:u w:val="single"/>
        </w:rPr>
        <w:t xml:space="preserve"> and</w:t>
      </w:r>
      <w:r w:rsidRPr="00C53ED8">
        <w:rPr>
          <w:rFonts w:eastAsia="Calibri"/>
          <w:bCs/>
          <w:u w:val="single"/>
        </w:rPr>
        <w:t xml:space="preserve"> the </w:t>
      </w:r>
      <w:r w:rsidRPr="006A0BCA">
        <w:rPr>
          <w:rFonts w:eastAsia="Calibri"/>
          <w:b/>
          <w:iCs/>
          <w:highlight w:val="cyan"/>
          <w:u w:val="single"/>
          <w:bdr w:val="single" w:sz="8" w:space="0" w:color="auto"/>
        </w:rPr>
        <w:t>unity</w:t>
      </w:r>
      <w:r w:rsidRPr="006A0BCA">
        <w:rPr>
          <w:rFonts w:eastAsia="Calibri"/>
          <w:bCs/>
          <w:highlight w:val="cyan"/>
          <w:u w:val="single"/>
        </w:rPr>
        <w:t xml:space="preserve"> among the elite</w:t>
      </w:r>
      <w:r w:rsidRPr="00C53ED8">
        <w:rPr>
          <w:rFonts w:eastAsia="Calibri"/>
          <w:sz w:val="16"/>
        </w:rPr>
        <w:t xml:space="preserve">. </w:t>
      </w:r>
      <w:r w:rsidRPr="00C53ED8">
        <w:rPr>
          <w:rFonts w:eastAsia="Calibri"/>
          <w:bCs/>
          <w:u w:val="single"/>
        </w:rPr>
        <w:t xml:space="preserve">Economic crisis and social </w:t>
      </w:r>
      <w:r w:rsidRPr="006A0BCA">
        <w:rPr>
          <w:rFonts w:eastAsia="Calibri"/>
          <w:bCs/>
          <w:highlight w:val="cyan"/>
          <w:u w:val="single"/>
        </w:rPr>
        <w:t>unrest</w:t>
      </w:r>
      <w:r w:rsidRPr="00C53ED8">
        <w:rPr>
          <w:rFonts w:eastAsia="Calibri"/>
          <w:bCs/>
          <w:u w:val="single"/>
        </w:rPr>
        <w:t xml:space="preserve"> may make it tougher for the CCP to govern, but they </w:t>
      </w:r>
      <w:r w:rsidRPr="006A0BCA">
        <w:rPr>
          <w:rFonts w:eastAsia="Calibri"/>
          <w:b/>
          <w:iCs/>
          <w:highlight w:val="cyan"/>
          <w:u w:val="single"/>
          <w:bdr w:val="single" w:sz="8" w:space="0" w:color="auto"/>
        </w:rPr>
        <w:t>will not loosen</w:t>
      </w:r>
      <w:r w:rsidRPr="006A0BCA">
        <w:rPr>
          <w:rFonts w:eastAsia="Calibri"/>
          <w:bCs/>
          <w:highlight w:val="cyan"/>
          <w:u w:val="single"/>
        </w:rPr>
        <w:t xml:space="preserve"> the party's hold</w:t>
      </w:r>
      <w:r w:rsidRPr="00C53ED8">
        <w:rPr>
          <w:rFonts w:eastAsia="Calibri"/>
          <w:bCs/>
          <w:u w:val="single"/>
        </w:rPr>
        <w:t xml:space="preserve"> on power. A glance at countries such as Zimbabwe, North Korea, Cuba, and Burma shows that</w:t>
      </w:r>
      <w:r w:rsidRPr="00C53ED8">
        <w:rPr>
          <w:rFonts w:eastAsia="Calibri"/>
          <w:sz w:val="16"/>
        </w:rPr>
        <w:t xml:space="preserve"> a relatively </w:t>
      </w:r>
      <w:r w:rsidRPr="006A0BCA">
        <w:rPr>
          <w:rFonts w:eastAsia="Calibri"/>
          <w:bCs/>
          <w:highlight w:val="cyan"/>
          <w:u w:val="single"/>
        </w:rPr>
        <w:t>unified elite</w:t>
      </w:r>
      <w:r w:rsidRPr="00C53ED8">
        <w:rPr>
          <w:rFonts w:eastAsia="Calibri"/>
          <w:bCs/>
          <w:u w:val="single"/>
        </w:rPr>
        <w:t xml:space="preserve"> in control of the military and police </w:t>
      </w:r>
      <w:r w:rsidRPr="006A0BCA">
        <w:rPr>
          <w:rFonts w:eastAsia="Calibri"/>
          <w:bCs/>
          <w:highlight w:val="cyan"/>
          <w:u w:val="single"/>
        </w:rPr>
        <w:t xml:space="preserve">can </w:t>
      </w:r>
      <w:r w:rsidRPr="006A0BCA">
        <w:rPr>
          <w:rFonts w:eastAsia="Calibri"/>
          <w:b/>
          <w:iCs/>
          <w:highlight w:val="cyan"/>
          <w:u w:val="single"/>
          <w:bdr w:val="single" w:sz="8" w:space="0" w:color="auto"/>
        </w:rPr>
        <w:t>cling</w:t>
      </w:r>
      <w:r w:rsidRPr="006A0BCA">
        <w:rPr>
          <w:rFonts w:eastAsia="Calibri"/>
          <w:bCs/>
          <w:highlight w:val="cyan"/>
          <w:u w:val="single"/>
        </w:rPr>
        <w:t xml:space="preserve"> to power</w:t>
      </w:r>
      <w:r w:rsidRPr="00C53ED8">
        <w:rPr>
          <w:rFonts w:eastAsia="Calibri"/>
          <w:bCs/>
          <w:u w:val="single"/>
        </w:rPr>
        <w:t xml:space="preserve"> through brutal force, </w:t>
      </w:r>
      <w:r w:rsidRPr="006A0BCA">
        <w:rPr>
          <w:rFonts w:eastAsia="Calibri"/>
          <w:b/>
          <w:iCs/>
          <w:highlight w:val="cyan"/>
          <w:u w:val="single"/>
          <w:bdr w:val="single" w:sz="8" w:space="0" w:color="auto"/>
        </w:rPr>
        <w:t>even</w:t>
      </w:r>
      <w:r w:rsidRPr="006A0BCA">
        <w:rPr>
          <w:rFonts w:eastAsia="Calibri"/>
          <w:bCs/>
          <w:highlight w:val="cyan"/>
          <w:u w:val="single"/>
        </w:rPr>
        <w:t xml:space="preserve"> in</w:t>
      </w:r>
      <w:r w:rsidRPr="00C53ED8">
        <w:rPr>
          <w:rFonts w:eastAsia="Calibri"/>
          <w:bCs/>
          <w:u w:val="single"/>
        </w:rPr>
        <w:t xml:space="preserve"> the </w:t>
      </w:r>
      <w:r w:rsidRPr="006A0BCA">
        <w:rPr>
          <w:rFonts w:eastAsia="Calibri"/>
          <w:bCs/>
          <w:highlight w:val="cyan"/>
          <w:u w:val="single"/>
        </w:rPr>
        <w:t>face of abysmal econ</w:t>
      </w:r>
      <w:r w:rsidRPr="00C53ED8">
        <w:rPr>
          <w:rFonts w:eastAsia="Calibri"/>
          <w:bCs/>
          <w:u w:val="single"/>
        </w:rPr>
        <w:t xml:space="preserve">omic </w:t>
      </w:r>
      <w:r w:rsidRPr="006A0BCA">
        <w:rPr>
          <w:rFonts w:eastAsia="Calibri"/>
          <w:bCs/>
          <w:highlight w:val="cyan"/>
          <w:u w:val="single"/>
        </w:rPr>
        <w:t>failure</w:t>
      </w:r>
      <w:r w:rsidRPr="00C53ED8">
        <w:rPr>
          <w:rFonts w:eastAsia="Calibri"/>
          <w:sz w:val="16"/>
        </w:rPr>
        <w:t xml:space="preserve">. Disunity within the ruling elite, on the other hand, weakens the regime's repressive capacity and usually spells the rulers' doom. </w:t>
      </w:r>
      <w:r w:rsidRPr="00C53ED8">
        <w:rPr>
          <w:rFonts w:eastAsia="Calibri"/>
          <w:bCs/>
          <w:u w:val="single"/>
        </w:rPr>
        <w:t xml:space="preserve">The </w:t>
      </w:r>
      <w:r w:rsidRPr="006A0BCA">
        <w:rPr>
          <w:rFonts w:eastAsia="Calibri"/>
          <w:bCs/>
          <w:highlight w:val="cyan"/>
          <w:u w:val="single"/>
        </w:rPr>
        <w:t>CCP</w:t>
      </w:r>
      <w:r w:rsidRPr="00C53ED8">
        <w:rPr>
          <w:rFonts w:eastAsia="Calibri"/>
          <w:bCs/>
          <w:u w:val="single"/>
        </w:rPr>
        <w:t xml:space="preserve"> has </w:t>
      </w:r>
      <w:r w:rsidRPr="006A0BCA">
        <w:rPr>
          <w:rFonts w:eastAsia="Calibri"/>
          <w:b/>
          <w:iCs/>
          <w:highlight w:val="cyan"/>
          <w:u w:val="single"/>
          <w:bdr w:val="single" w:sz="8" w:space="0" w:color="auto"/>
        </w:rPr>
        <w:t>already demonstrated</w:t>
      </w:r>
      <w:r w:rsidRPr="00C53ED8">
        <w:rPr>
          <w:rFonts w:eastAsia="Calibri"/>
          <w:bCs/>
          <w:u w:val="single"/>
        </w:rPr>
        <w:t xml:space="preserve"> its </w:t>
      </w:r>
      <w:r w:rsidRPr="006A0BCA">
        <w:rPr>
          <w:rFonts w:eastAsia="Calibri"/>
          <w:bCs/>
          <w:highlight w:val="cyan"/>
          <w:u w:val="single"/>
        </w:rPr>
        <w:t>remarkable ability to</w:t>
      </w:r>
      <w:r w:rsidRPr="00C53ED8">
        <w:rPr>
          <w:rFonts w:eastAsia="Calibri"/>
          <w:bCs/>
          <w:u w:val="single"/>
        </w:rPr>
        <w:t xml:space="preserve"> contain and </w:t>
      </w:r>
      <w:r w:rsidRPr="006A0BCA">
        <w:rPr>
          <w:rFonts w:eastAsia="Calibri"/>
          <w:bCs/>
          <w:highlight w:val="cyan"/>
          <w:u w:val="single"/>
        </w:rPr>
        <w:t>suppress</w:t>
      </w:r>
      <w:r w:rsidRPr="00C53ED8">
        <w:rPr>
          <w:rFonts w:eastAsia="Calibri"/>
          <w:bCs/>
          <w:u w:val="single"/>
        </w:rPr>
        <w:t xml:space="preserve"> chronic social </w:t>
      </w:r>
      <w:r w:rsidRPr="006A0BCA">
        <w:rPr>
          <w:rFonts w:eastAsia="Calibri"/>
          <w:bCs/>
          <w:highlight w:val="cyan"/>
          <w:u w:val="single"/>
        </w:rPr>
        <w:t>protest</w:t>
      </w:r>
      <w:r w:rsidRPr="00C53ED8">
        <w:rPr>
          <w:rFonts w:eastAsia="Calibri"/>
          <w:bCs/>
          <w:u w:val="single"/>
        </w:rPr>
        <w:t xml:space="preserve"> and small-scale dissident movements. The regime maintains the People's Armed Police</w:t>
      </w:r>
      <w:r w:rsidRPr="00C53ED8">
        <w:rPr>
          <w:rFonts w:eastAsia="Calibri"/>
          <w:sz w:val="16"/>
        </w:rPr>
        <w:t xml:space="preserve">, a well-trained and well-equipped anti-riot force of 250,000. In addition, </w:t>
      </w:r>
      <w:r w:rsidRPr="00C53ED8">
        <w:rPr>
          <w:rFonts w:eastAsia="Calibri"/>
          <w:bCs/>
          <w:u w:val="single"/>
        </w:rPr>
        <w:t>China's secret police are among the most capable in the world</w:t>
      </w:r>
      <w:r w:rsidRPr="00C53ED8">
        <w:rPr>
          <w:rFonts w:eastAsia="Calibri"/>
          <w:sz w:val="16"/>
        </w:rPr>
        <w:t xml:space="preserve"> and are augmented by a vast network of informers. And although the Internet may have made control of information more difficult, </w:t>
      </w:r>
      <w:r w:rsidRPr="00C53ED8">
        <w:rPr>
          <w:rFonts w:eastAsia="Calibri"/>
          <w:bCs/>
          <w:u w:val="single"/>
        </w:rPr>
        <w:t xml:space="preserve">Chinese </w:t>
      </w:r>
      <w:r w:rsidRPr="006A0BCA">
        <w:rPr>
          <w:rFonts w:eastAsia="Calibri"/>
          <w:bCs/>
          <w:highlight w:val="cyan"/>
          <w:u w:val="single"/>
        </w:rPr>
        <w:t>censors</w:t>
      </w:r>
      <w:r w:rsidRPr="00C53ED8">
        <w:rPr>
          <w:rFonts w:eastAsia="Calibri"/>
          <w:sz w:val="16"/>
        </w:rPr>
        <w:t xml:space="preserve"> can still </w:t>
      </w:r>
      <w:r w:rsidRPr="006A0BCA">
        <w:rPr>
          <w:rFonts w:eastAsia="Calibri"/>
          <w:bCs/>
          <w:highlight w:val="cyan"/>
          <w:u w:val="single"/>
        </w:rPr>
        <w:t>react quickly</w:t>
      </w:r>
      <w:r w:rsidRPr="00C53ED8">
        <w:rPr>
          <w:rFonts w:eastAsia="Calibri"/>
          <w:bCs/>
          <w:u w:val="single"/>
        </w:rPr>
        <w:t xml:space="preserve"> and thoroughly to end the dissemination of dangerous news</w:t>
      </w:r>
      <w:r w:rsidRPr="00C53ED8">
        <w:rPr>
          <w:rFonts w:eastAsia="Calibri"/>
          <w:sz w:val="16"/>
        </w:rPr>
        <w:t xml:space="preserve">. Since the Tiananmen crackdown, the Chinese government has greatly refined its repressive capabilities. </w:t>
      </w:r>
      <w:r w:rsidRPr="006A0BCA">
        <w:rPr>
          <w:rFonts w:eastAsia="Calibri"/>
          <w:bCs/>
          <w:highlight w:val="cyan"/>
          <w:u w:val="single"/>
        </w:rPr>
        <w:t>Responding to</w:t>
      </w:r>
      <w:r w:rsidRPr="00C53ED8">
        <w:rPr>
          <w:rFonts w:eastAsia="Calibri"/>
          <w:bCs/>
          <w:u w:val="single"/>
        </w:rPr>
        <w:t xml:space="preserve"> tens of thousands of </w:t>
      </w:r>
      <w:r w:rsidRPr="006A0BCA">
        <w:rPr>
          <w:rFonts w:eastAsia="Calibri"/>
          <w:bCs/>
          <w:highlight w:val="cyan"/>
          <w:u w:val="single"/>
        </w:rPr>
        <w:t>riots</w:t>
      </w:r>
      <w:r w:rsidRPr="00C53ED8">
        <w:rPr>
          <w:rFonts w:eastAsia="Calibri"/>
          <w:bCs/>
          <w:u w:val="single"/>
        </w:rPr>
        <w:t xml:space="preserve"> each year has </w:t>
      </w:r>
      <w:r w:rsidRPr="006A0BCA">
        <w:rPr>
          <w:rFonts w:eastAsia="Calibri"/>
          <w:bCs/>
          <w:highlight w:val="cyan"/>
          <w:u w:val="single"/>
        </w:rPr>
        <w:t>made Chinese</w:t>
      </w:r>
      <w:r w:rsidRPr="00C53ED8">
        <w:rPr>
          <w:rFonts w:eastAsia="Calibri"/>
          <w:bCs/>
          <w:u w:val="single"/>
        </w:rPr>
        <w:t xml:space="preserve"> law enforcement the most </w:t>
      </w:r>
      <w:r w:rsidRPr="006A0BCA">
        <w:rPr>
          <w:rFonts w:eastAsia="Calibri"/>
          <w:b/>
          <w:iCs/>
          <w:highlight w:val="cyan"/>
          <w:u w:val="single"/>
          <w:bdr w:val="single" w:sz="8" w:space="0" w:color="auto"/>
        </w:rPr>
        <w:t>experienced</w:t>
      </w:r>
      <w:r w:rsidRPr="00C53ED8">
        <w:rPr>
          <w:rFonts w:eastAsia="Calibri"/>
          <w:bCs/>
          <w:u w:val="single"/>
        </w:rPr>
        <w:t xml:space="preserve"> in the world at crowd control and dispersion</w:t>
      </w:r>
      <w:r w:rsidRPr="00C53ED8">
        <w:rPr>
          <w:rFonts w:eastAsia="Calibri"/>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14:paraId="7BEB514C" w14:textId="066250EB" w:rsidR="006165CF" w:rsidRDefault="006165CF" w:rsidP="006165CF">
      <w:pPr>
        <w:pStyle w:val="Heading3"/>
      </w:pPr>
      <w:r>
        <w:t>Democracy---1NC</w:t>
      </w:r>
    </w:p>
    <w:p w14:paraId="7DDBDE29" w14:textId="4D5D6847" w:rsidR="00604E21" w:rsidRDefault="00604E21" w:rsidP="00604E21">
      <w:pPr>
        <w:pStyle w:val="Heading4"/>
        <w:rPr>
          <w:u w:val="single"/>
        </w:rPr>
      </w:pPr>
      <w:r>
        <w:t xml:space="preserve">Election interference </w:t>
      </w:r>
      <w:r>
        <w:rPr>
          <w:u w:val="single"/>
        </w:rPr>
        <w:t>now</w:t>
      </w:r>
    </w:p>
    <w:p w14:paraId="39958446" w14:textId="39514F77" w:rsidR="00031492" w:rsidRDefault="00031492" w:rsidP="00031492">
      <w:r>
        <w:rPr>
          <w:rStyle w:val="Style13ptBold"/>
        </w:rPr>
        <w:t xml:space="preserve">Rogin 18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“China’s Interference in the 2018 Elections Succeeded — in Taiwan,” </w:t>
      </w:r>
      <w:r>
        <w:rPr>
          <w:i/>
          <w:iCs/>
        </w:rPr>
        <w:t xml:space="preserve">The Washington Post, </w:t>
      </w:r>
      <w:r>
        <w:t xml:space="preserve">12/18, </w:t>
      </w:r>
      <w:hyperlink r:id="rId10" w:history="1">
        <w:r w:rsidR="00642E63" w:rsidRPr="006C6CD0">
          <w:rPr>
            <w:rStyle w:val="Hyperlink"/>
          </w:rPr>
          <w:t>https://www.washingtonpost.com/opinions/2018/12/18/chinas-interference-elections-succeeded-taiwan/</w:t>
        </w:r>
      </w:hyperlink>
    </w:p>
    <w:p w14:paraId="791B8940" w14:textId="7F6265E3" w:rsidR="00642E63" w:rsidRDefault="00642E63" w:rsidP="00031492"/>
    <w:p w14:paraId="44FD53B2" w14:textId="77777777" w:rsidR="00A654CC" w:rsidRPr="00A654CC" w:rsidRDefault="00A654CC" w:rsidP="00A654CC">
      <w:pPr>
        <w:rPr>
          <w:sz w:val="14"/>
        </w:rPr>
      </w:pPr>
      <w:r w:rsidRPr="00A654CC">
        <w:rPr>
          <w:sz w:val="14"/>
        </w:rPr>
        <w:t xml:space="preserve">While Washington is focused on Russian election interference, </w:t>
      </w:r>
      <w:r w:rsidRPr="006A0BCA">
        <w:rPr>
          <w:rStyle w:val="StyleUnderline"/>
          <w:highlight w:val="cyan"/>
        </w:rPr>
        <w:t>China is</w:t>
      </w:r>
      <w:r w:rsidRPr="006A0BCA">
        <w:rPr>
          <w:sz w:val="14"/>
          <w:highlight w:val="cyan"/>
        </w:rPr>
        <w:t xml:space="preserve"> </w:t>
      </w:r>
      <w:r w:rsidRPr="006A0BCA">
        <w:rPr>
          <w:rStyle w:val="Emphasis"/>
          <w:highlight w:val="cyan"/>
        </w:rPr>
        <w:t>rapidly advancing</w:t>
      </w:r>
      <w:r w:rsidRPr="00A654CC">
        <w:rPr>
          <w:sz w:val="14"/>
        </w:rPr>
        <w:t xml:space="preserve"> </w:t>
      </w:r>
      <w:r w:rsidRPr="00A654CC">
        <w:rPr>
          <w:rStyle w:val="StyleUnderline"/>
        </w:rPr>
        <w:t>its</w:t>
      </w:r>
      <w:r w:rsidRPr="00A654CC">
        <w:rPr>
          <w:sz w:val="14"/>
        </w:rPr>
        <w:t xml:space="preserve"> own </w:t>
      </w:r>
      <w:r w:rsidRPr="006A0BCA">
        <w:rPr>
          <w:rStyle w:val="StyleUnderline"/>
          <w:highlight w:val="cyan"/>
        </w:rPr>
        <w:t>election-meddling</w:t>
      </w:r>
      <w:r w:rsidRPr="00A654CC">
        <w:rPr>
          <w:rStyle w:val="StyleUnderline"/>
        </w:rPr>
        <w:t xml:space="preserve"> capability </w:t>
      </w:r>
      <w:r w:rsidRPr="006A0BCA">
        <w:rPr>
          <w:rStyle w:val="StyleUnderline"/>
          <w:highlight w:val="cyan"/>
        </w:rPr>
        <w:t>using social media</w:t>
      </w:r>
      <w:r w:rsidRPr="00A654CC">
        <w:rPr>
          <w:rStyle w:val="StyleUnderline"/>
        </w:rPr>
        <w:t xml:space="preserve">, illicit </w:t>
      </w:r>
      <w:r w:rsidRPr="006A0BCA">
        <w:rPr>
          <w:rStyle w:val="StyleUnderline"/>
          <w:highlight w:val="cyan"/>
        </w:rPr>
        <w:t>funding and</w:t>
      </w:r>
      <w:r w:rsidRPr="00A654CC">
        <w:rPr>
          <w:rStyle w:val="StyleUnderline"/>
        </w:rPr>
        <w:t xml:space="preserve"> </w:t>
      </w:r>
      <w:r w:rsidRPr="006A0BCA">
        <w:rPr>
          <w:rStyle w:val="StyleUnderline"/>
          <w:highlight w:val="cyan"/>
        </w:rPr>
        <w:t>false news</w:t>
      </w:r>
      <w:r w:rsidRPr="00A654CC">
        <w:rPr>
          <w:rStyle w:val="StyleUnderline"/>
        </w:rPr>
        <w:t xml:space="preserve">. The </w:t>
      </w:r>
      <w:r w:rsidRPr="006A0BCA">
        <w:rPr>
          <w:rStyle w:val="StyleUnderline"/>
          <w:highlight w:val="cyan"/>
        </w:rPr>
        <w:t>Chinese</w:t>
      </w:r>
      <w:r w:rsidRPr="00A654CC">
        <w:rPr>
          <w:rStyle w:val="StyleUnderline"/>
        </w:rPr>
        <w:t xml:space="preserve"> government’s</w:t>
      </w:r>
      <w:r w:rsidRPr="00A654CC">
        <w:rPr>
          <w:sz w:val="14"/>
        </w:rPr>
        <w:t xml:space="preserve"> </w:t>
      </w:r>
      <w:r w:rsidRPr="006A0BCA">
        <w:rPr>
          <w:rStyle w:val="Emphasis"/>
          <w:highlight w:val="cyan"/>
        </w:rPr>
        <w:t>massive</w:t>
      </w:r>
      <w:r w:rsidRPr="006A0BCA">
        <w:rPr>
          <w:sz w:val="14"/>
          <w:highlight w:val="cyan"/>
        </w:rPr>
        <w:t xml:space="preserve"> </w:t>
      </w:r>
      <w:r w:rsidRPr="006A0BCA">
        <w:rPr>
          <w:rStyle w:val="StyleUnderline"/>
          <w:highlight w:val="cyan"/>
        </w:rPr>
        <w:t>and</w:t>
      </w:r>
      <w:r w:rsidRPr="006A0BCA">
        <w:rPr>
          <w:sz w:val="14"/>
          <w:highlight w:val="cyan"/>
        </w:rPr>
        <w:t xml:space="preserve"> </w:t>
      </w:r>
      <w:r w:rsidRPr="006A0BCA">
        <w:rPr>
          <w:rStyle w:val="Emphasis"/>
          <w:highlight w:val="cyan"/>
        </w:rPr>
        <w:t>successful interference</w:t>
      </w:r>
      <w:r w:rsidRPr="006A0BCA">
        <w:rPr>
          <w:sz w:val="14"/>
          <w:highlight w:val="cyan"/>
        </w:rPr>
        <w:t xml:space="preserve"> </w:t>
      </w:r>
      <w:r w:rsidRPr="006A0BCA">
        <w:rPr>
          <w:rStyle w:val="StyleUnderline"/>
          <w:highlight w:val="cyan"/>
        </w:rPr>
        <w:t>in Taiwan’s elections</w:t>
      </w:r>
      <w:r w:rsidRPr="00A654CC">
        <w:rPr>
          <w:sz w:val="14"/>
        </w:rPr>
        <w:t xml:space="preserve"> last month </w:t>
      </w:r>
      <w:r w:rsidRPr="006A0BCA">
        <w:rPr>
          <w:rStyle w:val="StyleUnderline"/>
          <w:highlight w:val="cyan"/>
        </w:rPr>
        <w:t>shows</w:t>
      </w:r>
      <w:r w:rsidRPr="006A0BCA">
        <w:rPr>
          <w:sz w:val="14"/>
          <w:highlight w:val="cyan"/>
        </w:rPr>
        <w:t xml:space="preserve"> </w:t>
      </w:r>
      <w:r w:rsidRPr="006A0BCA">
        <w:rPr>
          <w:rStyle w:val="StyleUnderline"/>
          <w:highlight w:val="cyan"/>
        </w:rPr>
        <w:t xml:space="preserve">Beijing is </w:t>
      </w:r>
      <w:r w:rsidRPr="006A0BCA">
        <w:rPr>
          <w:rStyle w:val="Emphasis"/>
          <w:highlight w:val="cyan"/>
        </w:rPr>
        <w:t>getting into the game</w:t>
      </w:r>
      <w:r w:rsidRPr="00A654CC">
        <w:rPr>
          <w:rStyle w:val="Emphasis"/>
        </w:rPr>
        <w:t xml:space="preserve"> in a major way</w:t>
      </w:r>
      <w:r w:rsidRPr="00A654CC">
        <w:rPr>
          <w:sz w:val="14"/>
        </w:rPr>
        <w:t>.</w:t>
      </w:r>
    </w:p>
    <w:p w14:paraId="16B1F5B0" w14:textId="77777777" w:rsidR="00A654CC" w:rsidRPr="00A654CC" w:rsidRDefault="00A654CC" w:rsidP="00A654CC">
      <w:pPr>
        <w:rPr>
          <w:sz w:val="14"/>
        </w:rPr>
      </w:pPr>
      <w:r w:rsidRPr="00A654CC">
        <w:rPr>
          <w:sz w:val="14"/>
        </w:rPr>
        <w:t xml:space="preserve">Washington is slowly but surely waking up to China’s multifaceted foreign influence operations. But many here remain skeptical about the threat of Beijing’s direct interference in American politics. The Trump administration said Beijing interfered in the 2018 U.S. midterm elections, but there wasn’t a ton of visible evidence. </w:t>
      </w:r>
      <w:r w:rsidRPr="00A654CC">
        <w:rPr>
          <w:rStyle w:val="StyleUnderline"/>
        </w:rPr>
        <w:t>After what</w:t>
      </w:r>
      <w:r w:rsidRPr="00A654CC">
        <w:rPr>
          <w:sz w:val="14"/>
        </w:rPr>
        <w:t xml:space="preserve"> just </w:t>
      </w:r>
      <w:r w:rsidRPr="00A654CC">
        <w:rPr>
          <w:rStyle w:val="StyleUnderline"/>
        </w:rPr>
        <w:t>happened in Taiwan</w:t>
      </w:r>
      <w:r w:rsidRPr="00A654CC">
        <w:rPr>
          <w:sz w:val="14"/>
        </w:rPr>
        <w:t xml:space="preserve">, however, </w:t>
      </w:r>
      <w:r w:rsidRPr="006A0BCA">
        <w:rPr>
          <w:rStyle w:val="Emphasis"/>
          <w:highlight w:val="cyan"/>
        </w:rPr>
        <w:t>few</w:t>
      </w:r>
      <w:r w:rsidRPr="006A0BCA">
        <w:rPr>
          <w:sz w:val="14"/>
          <w:highlight w:val="cyan"/>
        </w:rPr>
        <w:t xml:space="preserve"> </w:t>
      </w:r>
      <w:r w:rsidRPr="006A0BCA">
        <w:rPr>
          <w:rStyle w:val="StyleUnderline"/>
          <w:highlight w:val="cyan"/>
        </w:rPr>
        <w:t>can</w:t>
      </w:r>
      <w:r w:rsidRPr="00A654CC">
        <w:rPr>
          <w:sz w:val="14"/>
        </w:rPr>
        <w:t xml:space="preserve"> now </w:t>
      </w:r>
      <w:r w:rsidRPr="006A0BCA">
        <w:rPr>
          <w:rStyle w:val="StyleUnderline"/>
          <w:highlight w:val="cyan"/>
        </w:rPr>
        <w:t>argue</w:t>
      </w:r>
      <w:r w:rsidRPr="00A654CC">
        <w:rPr>
          <w:rStyle w:val="StyleUnderline"/>
        </w:rPr>
        <w:t xml:space="preserve"> that </w:t>
      </w:r>
      <w:r w:rsidRPr="006A0BCA">
        <w:rPr>
          <w:rStyle w:val="StyleUnderline"/>
          <w:highlight w:val="cyan"/>
        </w:rPr>
        <w:t>the</w:t>
      </w:r>
      <w:r w:rsidRPr="00A654CC">
        <w:rPr>
          <w:sz w:val="14"/>
        </w:rPr>
        <w:t xml:space="preserve"> Chinese Communist Party (</w:t>
      </w:r>
      <w:r w:rsidRPr="006A0BCA">
        <w:rPr>
          <w:rStyle w:val="StyleUnderline"/>
          <w:highlight w:val="cyan"/>
        </w:rPr>
        <w:t>CCP</w:t>
      </w:r>
      <w:r w:rsidRPr="006A0BCA">
        <w:rPr>
          <w:sz w:val="14"/>
          <w:highlight w:val="cyan"/>
        </w:rPr>
        <w:t xml:space="preserve">) </w:t>
      </w:r>
      <w:r w:rsidRPr="006A0BCA">
        <w:rPr>
          <w:rStyle w:val="StyleUnderline"/>
          <w:highlight w:val="cyan"/>
        </w:rPr>
        <w:t xml:space="preserve">doesn’t have the means </w:t>
      </w:r>
      <w:r w:rsidRPr="006A0BCA">
        <w:rPr>
          <w:rStyle w:val="Emphasis"/>
          <w:highlight w:val="cyan"/>
        </w:rPr>
        <w:t>and</w:t>
      </w:r>
      <w:r w:rsidRPr="00A654CC">
        <w:rPr>
          <w:rStyle w:val="Emphasis"/>
        </w:rPr>
        <w:t xml:space="preserve"> the </w:t>
      </w:r>
      <w:r w:rsidRPr="006A0BCA">
        <w:rPr>
          <w:rStyle w:val="Emphasis"/>
          <w:highlight w:val="cyan"/>
        </w:rPr>
        <w:t>motive</w:t>
      </w:r>
      <w:r w:rsidRPr="00A654CC">
        <w:rPr>
          <w:sz w:val="14"/>
        </w:rPr>
        <w:t xml:space="preserve"> </w:t>
      </w:r>
      <w:r w:rsidRPr="00A654CC">
        <w:rPr>
          <w:rStyle w:val="StyleUnderline"/>
        </w:rPr>
        <w:t>to perpetrate</w:t>
      </w:r>
      <w:r w:rsidRPr="00A654CC">
        <w:rPr>
          <w:sz w:val="14"/>
        </w:rPr>
        <w:t xml:space="preserve"> such </w:t>
      </w:r>
      <w:r w:rsidRPr="00A654CC">
        <w:rPr>
          <w:rStyle w:val="StyleUnderline"/>
        </w:rPr>
        <w:t>acts</w:t>
      </w:r>
      <w:r w:rsidRPr="00A654CC">
        <w:rPr>
          <w:sz w:val="14"/>
        </w:rPr>
        <w:t>.</w:t>
      </w:r>
    </w:p>
    <w:p w14:paraId="04539618" w14:textId="77777777" w:rsidR="00A654CC" w:rsidRPr="00A654CC" w:rsidRDefault="00A654CC" w:rsidP="00A654CC">
      <w:pPr>
        <w:rPr>
          <w:sz w:val="14"/>
        </w:rPr>
      </w:pPr>
      <w:r w:rsidRPr="00A654CC">
        <w:rPr>
          <w:sz w:val="14"/>
        </w:rPr>
        <w:t>“</w:t>
      </w:r>
      <w:r w:rsidRPr="006A0BCA">
        <w:rPr>
          <w:rStyle w:val="StyleUnderline"/>
          <w:highlight w:val="cyan"/>
        </w:rPr>
        <w:t xml:space="preserve">CCP </w:t>
      </w:r>
      <w:r w:rsidRPr="006A0BCA">
        <w:rPr>
          <w:rStyle w:val="Emphasis"/>
          <w:highlight w:val="cyan"/>
        </w:rPr>
        <w:t>attempts to erode democratic processes</w:t>
      </w:r>
      <w:r w:rsidRPr="00A654CC">
        <w:rPr>
          <w:rStyle w:val="Emphasis"/>
        </w:rPr>
        <w:t xml:space="preserve"> and norms </w:t>
      </w:r>
      <w:r w:rsidRPr="006A0BCA">
        <w:rPr>
          <w:rStyle w:val="Emphasis"/>
          <w:highlight w:val="cyan"/>
        </w:rPr>
        <w:t>around the world</w:t>
      </w:r>
      <w:r w:rsidRPr="00A654CC">
        <w:rPr>
          <w:sz w:val="14"/>
        </w:rPr>
        <w:t xml:space="preserve"> </w:t>
      </w:r>
      <w:r w:rsidRPr="00A654CC">
        <w:rPr>
          <w:rStyle w:val="StyleUnderline"/>
        </w:rPr>
        <w:t>threaten U.S. partnerships</w:t>
      </w:r>
      <w:r w:rsidRPr="00A654CC">
        <w:rPr>
          <w:sz w:val="14"/>
        </w:rPr>
        <w:t xml:space="preserve"> and prosperity,” six U.S. </w:t>
      </w:r>
      <w:r w:rsidRPr="006A0BCA">
        <w:rPr>
          <w:rStyle w:val="StyleUnderline"/>
          <w:highlight w:val="cyan"/>
        </w:rPr>
        <w:t>senators</w:t>
      </w:r>
      <w:r w:rsidRPr="00A654CC">
        <w:rPr>
          <w:sz w:val="14"/>
        </w:rPr>
        <w:t xml:space="preserve">, led by Catherine Cortez Masto (D-Nev.) and Marco Rubio (R-Fla.), </w:t>
      </w:r>
      <w:r w:rsidRPr="006A0BCA">
        <w:rPr>
          <w:rStyle w:val="StyleUnderline"/>
          <w:highlight w:val="cyan"/>
        </w:rPr>
        <w:t>wrote</w:t>
      </w:r>
      <w:r w:rsidRPr="00A654CC">
        <w:rPr>
          <w:sz w:val="14"/>
        </w:rPr>
        <w:t xml:space="preserve"> last week in a letter to Secretary of State Mike Pompeo, Treasury Secretary Steven Mnuchin, Director of National Intelligence Dan Coats and FBI Director Christopher Wray. </w:t>
      </w:r>
      <w:r w:rsidRPr="00A654CC">
        <w:rPr>
          <w:rStyle w:val="StyleUnderline"/>
        </w:rPr>
        <w:t>“Allegations</w:t>
      </w:r>
      <w:r w:rsidRPr="00A654CC">
        <w:rPr>
          <w:sz w:val="14"/>
        </w:rPr>
        <w:t xml:space="preserve"> </w:t>
      </w:r>
      <w:r w:rsidRPr="00A654CC">
        <w:rPr>
          <w:rStyle w:val="Emphasis"/>
        </w:rPr>
        <w:t>such as those surrounding Taiwan’s recent elections</w:t>
      </w:r>
      <w:r w:rsidRPr="00A654CC">
        <w:rPr>
          <w:sz w:val="14"/>
        </w:rPr>
        <w:t xml:space="preserve"> </w:t>
      </w:r>
      <w:r w:rsidRPr="00A654CC">
        <w:rPr>
          <w:rStyle w:val="StyleUnderline"/>
        </w:rPr>
        <w:t>must</w:t>
      </w:r>
      <w:r w:rsidRPr="00A654CC">
        <w:rPr>
          <w:sz w:val="14"/>
        </w:rPr>
        <w:t xml:space="preserve"> therefore </w:t>
      </w:r>
      <w:r w:rsidRPr="00A654CC">
        <w:rPr>
          <w:rStyle w:val="StyleUnderline"/>
        </w:rPr>
        <w:t>be pursued</w:t>
      </w:r>
      <w:r w:rsidRPr="00A654CC">
        <w:rPr>
          <w:sz w:val="14"/>
        </w:rPr>
        <w:t xml:space="preserve"> with seriousness and urgency.”</w:t>
      </w:r>
    </w:p>
    <w:p w14:paraId="22AA6F38" w14:textId="77777777" w:rsidR="00A654CC" w:rsidRPr="00A654CC" w:rsidRDefault="00A654CC" w:rsidP="00A654CC">
      <w:pPr>
        <w:rPr>
          <w:sz w:val="14"/>
        </w:rPr>
      </w:pPr>
      <w:r w:rsidRPr="00A654CC">
        <w:rPr>
          <w:sz w:val="14"/>
        </w:rPr>
        <w:t xml:space="preserve">The </w:t>
      </w:r>
      <w:r w:rsidRPr="006A0BCA">
        <w:rPr>
          <w:rStyle w:val="StyleUnderline"/>
          <w:highlight w:val="cyan"/>
        </w:rPr>
        <w:t>senators asked</w:t>
      </w:r>
      <w:r w:rsidRPr="00A654CC">
        <w:rPr>
          <w:sz w:val="14"/>
        </w:rPr>
        <w:t xml:space="preserve"> the </w:t>
      </w:r>
      <w:r w:rsidRPr="006A0BCA">
        <w:rPr>
          <w:rStyle w:val="StyleUnderline"/>
          <w:highlight w:val="cyan"/>
        </w:rPr>
        <w:t>Trump</w:t>
      </w:r>
      <w:r w:rsidRPr="00A654CC">
        <w:rPr>
          <w:sz w:val="14"/>
        </w:rPr>
        <w:t xml:space="preserve"> administration </w:t>
      </w:r>
      <w:r w:rsidRPr="00A654CC">
        <w:rPr>
          <w:rStyle w:val="StyleUnderline"/>
        </w:rPr>
        <w:t>to work with Taiwan</w:t>
      </w:r>
      <w:r w:rsidRPr="00A654CC">
        <w:rPr>
          <w:sz w:val="14"/>
        </w:rPr>
        <w:t xml:space="preserve">ese authorities </w:t>
      </w:r>
      <w:r w:rsidRPr="006A0BCA">
        <w:rPr>
          <w:rStyle w:val="StyleUnderline"/>
          <w:highlight w:val="cyan"/>
        </w:rPr>
        <w:t>to investigate</w:t>
      </w:r>
      <w:r w:rsidRPr="00A654CC">
        <w:rPr>
          <w:sz w:val="14"/>
        </w:rPr>
        <w:t xml:space="preserve"> events leading up to the November elections that saw </w:t>
      </w:r>
      <w:r w:rsidRPr="006A0BCA">
        <w:rPr>
          <w:rStyle w:val="Emphasis"/>
          <w:highlight w:val="cyan"/>
        </w:rPr>
        <w:t>sweeping losses</w:t>
      </w:r>
      <w:r w:rsidRPr="006A0BCA">
        <w:rPr>
          <w:sz w:val="14"/>
          <w:highlight w:val="cyan"/>
        </w:rPr>
        <w:t xml:space="preserve"> </w:t>
      </w:r>
      <w:r w:rsidRPr="006A0BCA">
        <w:rPr>
          <w:rStyle w:val="StyleUnderline"/>
          <w:highlight w:val="cyan"/>
        </w:rPr>
        <w:t>for the</w:t>
      </w:r>
      <w:r w:rsidRPr="00A654CC">
        <w:rPr>
          <w:sz w:val="14"/>
        </w:rPr>
        <w:t xml:space="preserve"> ruling Democratic Progressive Party (</w:t>
      </w:r>
      <w:r w:rsidRPr="006A0BCA">
        <w:rPr>
          <w:rStyle w:val="StyleUnderline"/>
          <w:highlight w:val="cyan"/>
        </w:rPr>
        <w:t>DPP</w:t>
      </w:r>
      <w:r w:rsidRPr="006A0BCA">
        <w:rPr>
          <w:sz w:val="14"/>
          <w:highlight w:val="cyan"/>
        </w:rPr>
        <w:t xml:space="preserve">) </w:t>
      </w:r>
      <w:r w:rsidRPr="006A0BCA">
        <w:rPr>
          <w:rStyle w:val="StyleUnderline"/>
          <w:highlight w:val="cyan"/>
        </w:rPr>
        <w:t>and</w:t>
      </w:r>
      <w:r w:rsidRPr="00A654CC">
        <w:rPr>
          <w:sz w:val="14"/>
        </w:rPr>
        <w:t xml:space="preserve"> its leader President </w:t>
      </w:r>
      <w:r w:rsidRPr="006A0BCA">
        <w:rPr>
          <w:rStyle w:val="StyleUnderline"/>
          <w:highlight w:val="cyan"/>
        </w:rPr>
        <w:t>Tsai</w:t>
      </w:r>
      <w:r w:rsidRPr="00A654CC">
        <w:rPr>
          <w:sz w:val="14"/>
        </w:rPr>
        <w:t xml:space="preserve"> Ing-wen. </w:t>
      </w:r>
      <w:r w:rsidRPr="00A654CC">
        <w:rPr>
          <w:rStyle w:val="StyleUnderline"/>
        </w:rPr>
        <w:t>Beijing carried out</w:t>
      </w:r>
      <w:r w:rsidRPr="00A654CC">
        <w:rPr>
          <w:rStyle w:val="Emphasis"/>
        </w:rPr>
        <w:t xml:space="preserve"> a massive</w:t>
      </w:r>
      <w:r w:rsidRPr="00A654CC">
        <w:rPr>
          <w:sz w:val="14"/>
        </w:rPr>
        <w:t xml:space="preserve"> </w:t>
      </w:r>
      <w:r w:rsidRPr="00A654CC">
        <w:rPr>
          <w:rStyle w:val="StyleUnderline"/>
        </w:rPr>
        <w:t>propaganda and social media campaign that spread false news</w:t>
      </w:r>
      <w:r w:rsidRPr="00A654CC">
        <w:rPr>
          <w:sz w:val="14"/>
        </w:rPr>
        <w:t xml:space="preserve"> designed </w:t>
      </w:r>
      <w:r w:rsidRPr="00A654CC">
        <w:rPr>
          <w:rStyle w:val="StyleUnderline"/>
        </w:rPr>
        <w:t>to</w:t>
      </w:r>
      <w:r w:rsidRPr="00A654CC">
        <w:rPr>
          <w:sz w:val="14"/>
        </w:rPr>
        <w:t xml:space="preserve"> </w:t>
      </w:r>
      <w:r w:rsidRPr="00A654CC">
        <w:rPr>
          <w:rStyle w:val="Emphasis"/>
        </w:rPr>
        <w:t>undermine Tsai’s government</w:t>
      </w:r>
      <w:r w:rsidRPr="00A654CC">
        <w:rPr>
          <w:sz w:val="14"/>
        </w:rPr>
        <w:t>. The CCP refuses to deal with Tsai in objection to her cross-Strait policies.</w:t>
      </w:r>
    </w:p>
    <w:p w14:paraId="007A5D78" w14:textId="77777777" w:rsidR="00A654CC" w:rsidRPr="00A654CC" w:rsidRDefault="00A654CC" w:rsidP="00A654CC">
      <w:pPr>
        <w:rPr>
          <w:sz w:val="14"/>
        </w:rPr>
      </w:pPr>
      <w:r w:rsidRPr="006A0BCA">
        <w:rPr>
          <w:rStyle w:val="StyleUnderline"/>
          <w:highlight w:val="cyan"/>
        </w:rPr>
        <w:t>Tsai</w:t>
      </w:r>
      <w:r w:rsidRPr="006A0BCA">
        <w:rPr>
          <w:sz w:val="14"/>
          <w:highlight w:val="cyan"/>
        </w:rPr>
        <w:t xml:space="preserve"> </w:t>
      </w:r>
      <w:r w:rsidRPr="006A0BCA">
        <w:rPr>
          <w:rStyle w:val="Emphasis"/>
          <w:highlight w:val="cyan"/>
        </w:rPr>
        <w:t>futilely</w:t>
      </w:r>
      <w:r w:rsidRPr="006A0BCA">
        <w:rPr>
          <w:sz w:val="14"/>
          <w:highlight w:val="cyan"/>
        </w:rPr>
        <w:t xml:space="preserve"> </w:t>
      </w:r>
      <w:r w:rsidRPr="006A0BCA">
        <w:rPr>
          <w:rStyle w:val="StyleUnderline"/>
          <w:highlight w:val="cyan"/>
        </w:rPr>
        <w:t>urged Taiwan</w:t>
      </w:r>
      <w:r w:rsidRPr="00A654CC">
        <w:rPr>
          <w:sz w:val="14"/>
        </w:rPr>
        <w:t xml:space="preserve">ese citizens </w:t>
      </w:r>
      <w:r w:rsidRPr="006A0BCA">
        <w:rPr>
          <w:rStyle w:val="StyleUnderline"/>
          <w:highlight w:val="cyan"/>
        </w:rPr>
        <w:t>to see Beijing’s effort for</w:t>
      </w:r>
      <w:r w:rsidRPr="00A654CC">
        <w:rPr>
          <w:rStyle w:val="StyleUnderline"/>
        </w:rPr>
        <w:t xml:space="preserve"> what it was</w:t>
      </w:r>
      <w:r w:rsidRPr="00A654CC">
        <w:rPr>
          <w:sz w:val="14"/>
        </w:rPr>
        <w:t xml:space="preserve"> — </w:t>
      </w:r>
      <w:r w:rsidRPr="006A0BCA">
        <w:rPr>
          <w:rStyle w:val="Emphasis"/>
          <w:highlight w:val="cyan"/>
        </w:rPr>
        <w:t>a Russian-style influence campaign</w:t>
      </w:r>
      <w:r w:rsidRPr="00A654CC">
        <w:rPr>
          <w:sz w:val="14"/>
        </w:rPr>
        <w:t xml:space="preserve">. The island’s 23 million </w:t>
      </w:r>
      <w:r w:rsidRPr="006A0BCA">
        <w:rPr>
          <w:rStyle w:val="StyleUnderline"/>
          <w:highlight w:val="cyan"/>
        </w:rPr>
        <w:t>citizens were</w:t>
      </w:r>
      <w:r w:rsidRPr="006A0BCA">
        <w:rPr>
          <w:sz w:val="14"/>
          <w:highlight w:val="cyan"/>
        </w:rPr>
        <w:t xml:space="preserve"> </w:t>
      </w:r>
      <w:r w:rsidRPr="006A0BCA">
        <w:rPr>
          <w:rStyle w:val="Emphasis"/>
          <w:highlight w:val="cyan"/>
        </w:rPr>
        <w:t>bombarded</w:t>
      </w:r>
      <w:r w:rsidRPr="00A654CC">
        <w:rPr>
          <w:sz w:val="14"/>
        </w:rPr>
        <w:t xml:space="preserve"> </w:t>
      </w:r>
      <w:r w:rsidRPr="00A654CC">
        <w:rPr>
          <w:rStyle w:val="StyleUnderline"/>
        </w:rPr>
        <w:t>with anti-Tsai and anti-DPP content</w:t>
      </w:r>
      <w:r w:rsidRPr="00A654CC">
        <w:rPr>
          <w:sz w:val="14"/>
        </w:rPr>
        <w:t xml:space="preserve"> through Facebook, Twitter and online chat groups, promoted by China’s “50-cent army” of paid social media trolls. </w:t>
      </w:r>
      <w:r w:rsidRPr="006A0BCA">
        <w:rPr>
          <w:rStyle w:val="StyleUnderline"/>
          <w:highlight w:val="cyan"/>
        </w:rPr>
        <w:t>There are</w:t>
      </w:r>
      <w:r w:rsidRPr="00A654CC">
        <w:rPr>
          <w:rStyle w:val="StyleUnderline"/>
        </w:rPr>
        <w:t xml:space="preserve"> also</w:t>
      </w:r>
      <w:r w:rsidRPr="00A654CC">
        <w:rPr>
          <w:sz w:val="14"/>
        </w:rPr>
        <w:t xml:space="preserve"> </w:t>
      </w:r>
      <w:r w:rsidRPr="006A0BCA">
        <w:rPr>
          <w:rStyle w:val="Emphasis"/>
          <w:highlight w:val="cyan"/>
        </w:rPr>
        <w:t>dozens</w:t>
      </w:r>
      <w:r w:rsidRPr="006A0BCA">
        <w:rPr>
          <w:sz w:val="14"/>
          <w:highlight w:val="cyan"/>
        </w:rPr>
        <w:t xml:space="preserve"> </w:t>
      </w:r>
      <w:r w:rsidRPr="006A0BCA">
        <w:rPr>
          <w:rStyle w:val="StyleUnderline"/>
          <w:highlight w:val="cyan"/>
        </w:rPr>
        <w:t>of investigations into</w:t>
      </w:r>
      <w:r w:rsidRPr="00A654CC">
        <w:rPr>
          <w:rStyle w:val="StyleUnderline"/>
        </w:rPr>
        <w:t xml:space="preserve"> allegations</w:t>
      </w:r>
      <w:r w:rsidRPr="00A654CC">
        <w:rPr>
          <w:sz w:val="14"/>
        </w:rPr>
        <w:t xml:space="preserve"> that </w:t>
      </w:r>
      <w:r w:rsidRPr="006A0BCA">
        <w:rPr>
          <w:rStyle w:val="StyleUnderline"/>
          <w:highlight w:val="cyan"/>
        </w:rPr>
        <w:t>Chinese money</w:t>
      </w:r>
      <w:r w:rsidRPr="00A654CC">
        <w:rPr>
          <w:rStyle w:val="StyleUnderline"/>
        </w:rPr>
        <w:t xml:space="preserve"> went </w:t>
      </w:r>
      <w:r w:rsidRPr="006A0BCA">
        <w:rPr>
          <w:rStyle w:val="StyleUnderline"/>
          <w:highlight w:val="cyan"/>
        </w:rPr>
        <w:t>to</w:t>
      </w:r>
      <w:r w:rsidRPr="00A654CC">
        <w:rPr>
          <w:sz w:val="14"/>
        </w:rPr>
        <w:t xml:space="preserve"> fund </w:t>
      </w:r>
      <w:r w:rsidRPr="00A654CC">
        <w:rPr>
          <w:rStyle w:val="StyleUnderline"/>
        </w:rPr>
        <w:t xml:space="preserve">Taiwanese </w:t>
      </w:r>
      <w:r w:rsidRPr="006A0BCA">
        <w:rPr>
          <w:rStyle w:val="StyleUnderline"/>
          <w:highlight w:val="cyan"/>
        </w:rPr>
        <w:t>candidates</w:t>
      </w:r>
      <w:r w:rsidRPr="006A0BCA">
        <w:rPr>
          <w:sz w:val="14"/>
          <w:highlight w:val="cyan"/>
        </w:rPr>
        <w:t xml:space="preserve"> </w:t>
      </w:r>
      <w:r w:rsidRPr="006A0BCA">
        <w:rPr>
          <w:rStyle w:val="StyleUnderline"/>
          <w:highlight w:val="cyan"/>
        </w:rPr>
        <w:t>opposing Tsai</w:t>
      </w:r>
      <w:r w:rsidRPr="00A654CC">
        <w:rPr>
          <w:rStyle w:val="StyleUnderline"/>
        </w:rPr>
        <w:t xml:space="preserve"> and the DPP</w:t>
      </w:r>
      <w:r w:rsidRPr="00A654CC">
        <w:rPr>
          <w:sz w:val="14"/>
        </w:rPr>
        <w:t>.</w:t>
      </w:r>
    </w:p>
    <w:p w14:paraId="6A898B3F" w14:textId="04AC48B2" w:rsidR="00A654CC" w:rsidRDefault="00A654CC" w:rsidP="00A654CC">
      <w:pPr>
        <w:rPr>
          <w:sz w:val="14"/>
        </w:rPr>
      </w:pPr>
      <w:r w:rsidRPr="00A654CC">
        <w:rPr>
          <w:sz w:val="14"/>
        </w:rPr>
        <w:t xml:space="preserve">“If true, </w:t>
      </w:r>
      <w:r w:rsidRPr="00A654CC">
        <w:rPr>
          <w:rStyle w:val="StyleUnderline"/>
        </w:rPr>
        <w:t>CCP interference</w:t>
      </w:r>
      <w:r w:rsidRPr="00A654CC">
        <w:rPr>
          <w:sz w:val="14"/>
        </w:rPr>
        <w:t xml:space="preserve"> in Taiwan’s elections </w:t>
      </w:r>
      <w:r w:rsidRPr="00A654CC">
        <w:rPr>
          <w:rStyle w:val="StyleUnderline"/>
        </w:rPr>
        <w:t xml:space="preserve">would be </w:t>
      </w:r>
      <w:r w:rsidRPr="00A654CC">
        <w:rPr>
          <w:rStyle w:val="Emphasis"/>
        </w:rPr>
        <w:t>deeply concerning</w:t>
      </w:r>
      <w:r w:rsidRPr="00A654CC">
        <w:rPr>
          <w:sz w:val="14"/>
        </w:rPr>
        <w:t xml:space="preserve"> </w:t>
      </w:r>
      <w:r w:rsidRPr="00A654CC">
        <w:rPr>
          <w:rStyle w:val="StyleUnderline"/>
        </w:rPr>
        <w:t>not only for Taiwan</w:t>
      </w:r>
      <w:r w:rsidRPr="00A654CC">
        <w:rPr>
          <w:sz w:val="14"/>
        </w:rPr>
        <w:t xml:space="preserve">’s future, </w:t>
      </w:r>
      <w:r w:rsidRPr="00A654CC">
        <w:rPr>
          <w:rStyle w:val="Emphasis"/>
        </w:rPr>
        <w:t>but also for fellow democracies</w:t>
      </w:r>
      <w:r w:rsidRPr="00A654CC">
        <w:rPr>
          <w:sz w:val="14"/>
        </w:rPr>
        <w:t xml:space="preserve"> around the world where the CCP may choose to interfere,” </w:t>
      </w:r>
      <w:r w:rsidRPr="00A654CC">
        <w:rPr>
          <w:rStyle w:val="StyleUnderline"/>
        </w:rPr>
        <w:t>the senators wrote</w:t>
      </w:r>
      <w:r w:rsidRPr="00A654CC">
        <w:rPr>
          <w:sz w:val="14"/>
        </w:rPr>
        <w:t xml:space="preserve">. “In an era of growing authoritarian interference, we believe such </w:t>
      </w:r>
      <w:r w:rsidRPr="00A654CC">
        <w:rPr>
          <w:rStyle w:val="StyleUnderline"/>
        </w:rPr>
        <w:t>allegations must be taken seriously</w:t>
      </w:r>
      <w:r w:rsidRPr="00A654CC">
        <w:rPr>
          <w:sz w:val="14"/>
        </w:rPr>
        <w:t xml:space="preserve"> if free societies are to continue to thrive.”</w:t>
      </w:r>
    </w:p>
    <w:p w14:paraId="228CF6F0" w14:textId="57DE124B" w:rsidR="00A654CC" w:rsidRDefault="00A654CC" w:rsidP="00A654CC">
      <w:pPr>
        <w:pStyle w:val="Heading4"/>
        <w:rPr>
          <w:u w:val="single"/>
        </w:rPr>
      </w:pPr>
      <w:r>
        <w:t xml:space="preserve">Alt causes – Beijing has </w:t>
      </w:r>
      <w:r>
        <w:rPr>
          <w:u w:val="single"/>
        </w:rPr>
        <w:t>other strategies</w:t>
      </w:r>
      <w:r>
        <w:t xml:space="preserve"> </w:t>
      </w:r>
      <w:r w:rsidR="00357827">
        <w:t xml:space="preserve">for Taiwan </w:t>
      </w:r>
      <w:r>
        <w:t xml:space="preserve">that </w:t>
      </w:r>
      <w:r>
        <w:rPr>
          <w:u w:val="single"/>
        </w:rPr>
        <w:t>kill democracy</w:t>
      </w:r>
    </w:p>
    <w:p w14:paraId="03276CA0" w14:textId="77777777" w:rsidR="00A654CC" w:rsidRDefault="00A654CC" w:rsidP="00A654CC">
      <w:r>
        <w:rPr>
          <w:rStyle w:val="Style13ptBold"/>
        </w:rPr>
        <w:t xml:space="preserve">Rogin 18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“China’s Interference in the 2018 Elections Succeeded — in Taiwan,” </w:t>
      </w:r>
      <w:r>
        <w:rPr>
          <w:i/>
          <w:iCs/>
        </w:rPr>
        <w:t xml:space="preserve">The Washington Post, </w:t>
      </w:r>
      <w:r>
        <w:t xml:space="preserve">12/18, </w:t>
      </w:r>
      <w:hyperlink r:id="rId11" w:history="1">
        <w:r w:rsidRPr="006C6CD0">
          <w:rPr>
            <w:rStyle w:val="Hyperlink"/>
          </w:rPr>
          <w:t>https://www.washingtonpost.com/opinions/2018/12/18/chinas-interference-elections-succeeded-taiwan/</w:t>
        </w:r>
      </w:hyperlink>
    </w:p>
    <w:p w14:paraId="104D9C36" w14:textId="77777777" w:rsidR="00A654CC" w:rsidRDefault="00A654CC" w:rsidP="00A654CC"/>
    <w:p w14:paraId="0C6E7EAA" w14:textId="77777777" w:rsidR="00A654CC" w:rsidRPr="008169EA" w:rsidRDefault="00A654CC" w:rsidP="00A654CC">
      <w:pPr>
        <w:rPr>
          <w:sz w:val="14"/>
        </w:rPr>
      </w:pPr>
      <w:r w:rsidRPr="006A0BCA">
        <w:rPr>
          <w:rStyle w:val="StyleUnderline"/>
          <w:highlight w:val="cyan"/>
        </w:rPr>
        <w:t xml:space="preserve">The Chinese government is </w:t>
      </w:r>
      <w:r w:rsidRPr="006A0BCA">
        <w:rPr>
          <w:rStyle w:val="Emphasis"/>
          <w:highlight w:val="cyan"/>
        </w:rPr>
        <w:t>bribing or coercing</w:t>
      </w:r>
      <w:r w:rsidRPr="008169EA">
        <w:rPr>
          <w:sz w:val="14"/>
        </w:rPr>
        <w:t xml:space="preserve"> </w:t>
      </w:r>
      <w:r w:rsidRPr="00A654CC">
        <w:rPr>
          <w:rStyle w:val="StyleUnderline"/>
        </w:rPr>
        <w:t xml:space="preserve">foreign </w:t>
      </w:r>
      <w:r w:rsidRPr="006A0BCA">
        <w:rPr>
          <w:rStyle w:val="StyleUnderline"/>
          <w:highlight w:val="cyan"/>
        </w:rPr>
        <w:t>governments to break</w:t>
      </w:r>
      <w:r w:rsidRPr="008169EA">
        <w:rPr>
          <w:sz w:val="14"/>
        </w:rPr>
        <w:t xml:space="preserve"> diplomatic </w:t>
      </w:r>
      <w:r w:rsidRPr="006A0BCA">
        <w:rPr>
          <w:rStyle w:val="StyleUnderline"/>
          <w:highlight w:val="cyan"/>
        </w:rPr>
        <w:t>relations with Taiwan</w:t>
      </w:r>
      <w:r w:rsidRPr="00A654CC">
        <w:rPr>
          <w:rStyle w:val="StyleUnderline"/>
        </w:rPr>
        <w:t>, pressuring them to evict Taiwan</w:t>
      </w:r>
      <w:r w:rsidRPr="008169EA">
        <w:rPr>
          <w:sz w:val="14"/>
        </w:rPr>
        <w:t xml:space="preserve"> </w:t>
      </w:r>
      <w:r w:rsidRPr="00A654CC">
        <w:rPr>
          <w:rStyle w:val="StyleUnderline"/>
        </w:rPr>
        <w:t xml:space="preserve">from international </w:t>
      </w:r>
      <w:r w:rsidRPr="008169EA">
        <w:rPr>
          <w:rStyle w:val="StyleUnderline"/>
        </w:rPr>
        <w:t xml:space="preserve">organizations. </w:t>
      </w:r>
      <w:r w:rsidRPr="006A0BCA">
        <w:rPr>
          <w:rStyle w:val="StyleUnderline"/>
          <w:highlight w:val="cyan"/>
        </w:rPr>
        <w:t>Beijing is</w:t>
      </w:r>
      <w:r w:rsidRPr="008169EA">
        <w:rPr>
          <w:rStyle w:val="StyleUnderline"/>
        </w:rPr>
        <w:t xml:space="preserve"> also </w:t>
      </w:r>
      <w:r w:rsidRPr="006A0BCA">
        <w:rPr>
          <w:rStyle w:val="Emphasis"/>
          <w:highlight w:val="cyan"/>
        </w:rPr>
        <w:t>threatening</w:t>
      </w:r>
      <w:r w:rsidRPr="008169EA">
        <w:rPr>
          <w:rStyle w:val="Emphasis"/>
        </w:rPr>
        <w:t xml:space="preserve"> foreign </w:t>
      </w:r>
      <w:r w:rsidRPr="006A0BCA">
        <w:rPr>
          <w:rStyle w:val="Emphasis"/>
          <w:highlight w:val="cyan"/>
        </w:rPr>
        <w:t>companies</w:t>
      </w:r>
      <w:r w:rsidRPr="006A0BCA">
        <w:rPr>
          <w:sz w:val="14"/>
          <w:highlight w:val="cyan"/>
        </w:rPr>
        <w:t xml:space="preserve"> </w:t>
      </w:r>
      <w:r w:rsidRPr="006A0BCA">
        <w:rPr>
          <w:rStyle w:val="StyleUnderline"/>
          <w:highlight w:val="cyan"/>
        </w:rPr>
        <w:t>unless they</w:t>
      </w:r>
      <w:r w:rsidRPr="008169EA">
        <w:rPr>
          <w:sz w:val="14"/>
        </w:rPr>
        <w:t xml:space="preserve"> </w:t>
      </w:r>
      <w:r w:rsidRPr="008169EA">
        <w:rPr>
          <w:rStyle w:val="Emphasis"/>
        </w:rPr>
        <w:t xml:space="preserve">literally </w:t>
      </w:r>
      <w:r w:rsidRPr="006A0BCA">
        <w:rPr>
          <w:rStyle w:val="Emphasis"/>
          <w:highlight w:val="cyan"/>
        </w:rPr>
        <w:t>erase Taiwan</w:t>
      </w:r>
      <w:r w:rsidRPr="006A0BCA">
        <w:rPr>
          <w:sz w:val="14"/>
          <w:highlight w:val="cyan"/>
        </w:rPr>
        <w:t xml:space="preserve"> </w:t>
      </w:r>
      <w:r w:rsidRPr="006A0BCA">
        <w:rPr>
          <w:rStyle w:val="StyleUnderline"/>
          <w:highlight w:val="cyan"/>
        </w:rPr>
        <w:t>from</w:t>
      </w:r>
      <w:r w:rsidRPr="008169EA">
        <w:rPr>
          <w:rStyle w:val="StyleUnderline"/>
        </w:rPr>
        <w:t xml:space="preserve"> their </w:t>
      </w:r>
      <w:r w:rsidRPr="006A0BCA">
        <w:rPr>
          <w:rStyle w:val="StyleUnderline"/>
          <w:highlight w:val="cyan"/>
        </w:rPr>
        <w:t>websites</w:t>
      </w:r>
      <w:r w:rsidRPr="008169EA">
        <w:rPr>
          <w:sz w:val="14"/>
        </w:rPr>
        <w:t>. Their ultimate goal is to dissolve the U.S.-Taiwan partnership and subjugate the island to the People’s Republic of China (PRC).</w:t>
      </w:r>
    </w:p>
    <w:p w14:paraId="7B2C8DAC" w14:textId="77777777" w:rsidR="00A654CC" w:rsidRPr="008169EA" w:rsidRDefault="00A654CC" w:rsidP="00A654CC">
      <w:pPr>
        <w:rPr>
          <w:sz w:val="14"/>
        </w:rPr>
      </w:pPr>
      <w:r w:rsidRPr="008169EA">
        <w:rPr>
          <w:rStyle w:val="StyleUnderline"/>
        </w:rPr>
        <w:t>“</w:t>
      </w:r>
      <w:r w:rsidRPr="006A0BCA">
        <w:rPr>
          <w:rStyle w:val="StyleUnderline"/>
          <w:highlight w:val="cyan"/>
        </w:rPr>
        <w:t>The PRC is</w:t>
      </w:r>
      <w:r w:rsidRPr="008169EA">
        <w:rPr>
          <w:rStyle w:val="StyleUnderline"/>
        </w:rPr>
        <w:t xml:space="preserve"> engaged </w:t>
      </w:r>
      <w:r w:rsidRPr="006A0BCA">
        <w:rPr>
          <w:rStyle w:val="StyleUnderline"/>
          <w:highlight w:val="cyan"/>
        </w:rPr>
        <w:t>in</w:t>
      </w:r>
      <w:r w:rsidRPr="008169EA">
        <w:rPr>
          <w:rStyle w:val="StyleUnderline"/>
        </w:rPr>
        <w:t xml:space="preserve"> an</w:t>
      </w:r>
      <w:r w:rsidRPr="008169EA">
        <w:rPr>
          <w:sz w:val="14"/>
        </w:rPr>
        <w:t xml:space="preserve"> </w:t>
      </w:r>
      <w:r w:rsidRPr="006A0BCA">
        <w:rPr>
          <w:rStyle w:val="Emphasis"/>
          <w:highlight w:val="cyan"/>
        </w:rPr>
        <w:t>intensifying political war</w:t>
      </w:r>
      <w:r w:rsidRPr="008169EA">
        <w:rPr>
          <w:rStyle w:val="Emphasis"/>
        </w:rPr>
        <w:t>fare campaign</w:t>
      </w:r>
      <w:r w:rsidRPr="008169EA">
        <w:rPr>
          <w:sz w:val="14"/>
        </w:rPr>
        <w:t xml:space="preserve"> that is </w:t>
      </w:r>
      <w:r w:rsidRPr="008169EA">
        <w:rPr>
          <w:rStyle w:val="StyleUnderline"/>
        </w:rPr>
        <w:t>aimed at isolating Taiwan</w:t>
      </w:r>
      <w:r w:rsidRPr="008169EA">
        <w:rPr>
          <w:sz w:val="14"/>
        </w:rPr>
        <w:t xml:space="preserve"> by suppressing the island’s international space so that all roads in and out must go through Beijing, </w:t>
      </w:r>
      <w:r w:rsidRPr="008169EA">
        <w:rPr>
          <w:rStyle w:val="StyleUnderline"/>
        </w:rPr>
        <w:t>while</w:t>
      </w:r>
      <w:r w:rsidRPr="008169EA">
        <w:rPr>
          <w:sz w:val="14"/>
        </w:rPr>
        <w:t xml:space="preserve"> directly </w:t>
      </w:r>
      <w:r w:rsidRPr="008169EA">
        <w:rPr>
          <w:rStyle w:val="StyleUnderline"/>
        </w:rPr>
        <w:t xml:space="preserve">interfering with the island’s political process by manipulating social and political tensions </w:t>
      </w:r>
      <w:r w:rsidRPr="006A0BCA">
        <w:rPr>
          <w:rStyle w:val="Emphasis"/>
          <w:highlight w:val="cyan"/>
        </w:rPr>
        <w:t>to subvert its democratic system,”</w:t>
      </w:r>
      <w:r w:rsidRPr="006A0BCA">
        <w:rPr>
          <w:sz w:val="14"/>
          <w:highlight w:val="cyan"/>
        </w:rPr>
        <w:t xml:space="preserve"> </w:t>
      </w:r>
      <w:r w:rsidRPr="006A0BCA">
        <w:rPr>
          <w:rStyle w:val="StyleUnderline"/>
          <w:highlight w:val="cyan"/>
        </w:rPr>
        <w:t>said</w:t>
      </w:r>
      <w:r w:rsidRPr="008169EA">
        <w:rPr>
          <w:sz w:val="14"/>
        </w:rPr>
        <w:t xml:space="preserve"> Russell </w:t>
      </w:r>
      <w:r w:rsidRPr="006A0BCA">
        <w:rPr>
          <w:rStyle w:val="StyleUnderline"/>
          <w:highlight w:val="cyan"/>
        </w:rPr>
        <w:t>Hsiao</w:t>
      </w:r>
      <w:r w:rsidRPr="008169EA">
        <w:rPr>
          <w:sz w:val="14"/>
        </w:rPr>
        <w:t>, executive director of the Global Taiwan Institute.</w:t>
      </w:r>
    </w:p>
    <w:p w14:paraId="04E329A4" w14:textId="77777777" w:rsidR="00A654CC" w:rsidRPr="008169EA" w:rsidRDefault="00A654CC" w:rsidP="00A654CC">
      <w:pPr>
        <w:rPr>
          <w:sz w:val="14"/>
        </w:rPr>
      </w:pPr>
      <w:r w:rsidRPr="006A0BCA">
        <w:rPr>
          <w:rStyle w:val="StyleUnderline"/>
          <w:highlight w:val="cyan"/>
        </w:rPr>
        <w:t>That’s</w:t>
      </w:r>
      <w:r w:rsidRPr="008169EA">
        <w:rPr>
          <w:rStyle w:val="StyleUnderline"/>
        </w:rPr>
        <w:t xml:space="preserve"> a foreign </w:t>
      </w:r>
      <w:r w:rsidRPr="006A0BCA">
        <w:rPr>
          <w:rStyle w:val="StyleUnderline"/>
          <w:highlight w:val="cyan"/>
        </w:rPr>
        <w:t>policy</w:t>
      </w:r>
      <w:r w:rsidRPr="008169EA">
        <w:rPr>
          <w:rStyle w:val="StyleUnderline"/>
        </w:rPr>
        <w:t xml:space="preserve"> issue</w:t>
      </w:r>
      <w:r w:rsidRPr="008169EA">
        <w:rPr>
          <w:sz w:val="14"/>
        </w:rPr>
        <w:t xml:space="preserve"> that </w:t>
      </w:r>
      <w:r w:rsidRPr="006A0BCA">
        <w:rPr>
          <w:rStyle w:val="StyleUnderline"/>
          <w:highlight w:val="cyan"/>
        </w:rPr>
        <w:t>Washington should address</w:t>
      </w:r>
      <w:r w:rsidRPr="008169EA">
        <w:rPr>
          <w:rStyle w:val="StyleUnderline"/>
        </w:rPr>
        <w:t xml:space="preserve"> for its own sake</w:t>
      </w:r>
      <w:r w:rsidRPr="008169EA">
        <w:rPr>
          <w:sz w:val="14"/>
        </w:rPr>
        <w:t>. But the fact that Beijing is using Russian-style political interference tools should prompt a full-scale national security alarm. The capabilities Beijing is honing in Taiwan could do huge damage if applied to the United States. China is testing them on a country it knows well but preparing for their use around the world.</w:t>
      </w:r>
    </w:p>
    <w:p w14:paraId="657A1265" w14:textId="77777777" w:rsidR="008169EA" w:rsidRPr="006A4256" w:rsidRDefault="008169EA" w:rsidP="008169EA">
      <w:pPr>
        <w:pStyle w:val="Heading4"/>
      </w:pPr>
      <w:r>
        <w:t>Democracy resilient – overwhelming public backing supports gains</w:t>
      </w:r>
    </w:p>
    <w:p w14:paraId="1720AA46" w14:textId="77777777" w:rsidR="008169EA" w:rsidRDefault="008169EA" w:rsidP="008169EA">
      <w:pPr>
        <w:rPr>
          <w:rStyle w:val="Style13ptBold"/>
        </w:rPr>
      </w:pPr>
      <w:r>
        <w:rPr>
          <w:rStyle w:val="Style13ptBold"/>
        </w:rPr>
        <w:t>Wollack 16</w:t>
      </w:r>
      <w:r w:rsidRPr="002A154F">
        <w:t xml:space="preserve"> -</w:t>
      </w:r>
      <w:r>
        <w:t>-</w:t>
      </w:r>
      <w:r w:rsidRPr="002A154F">
        <w:t xml:space="preserve">--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12" w:history="1">
        <w:r w:rsidRPr="002A154F">
          <w:rPr>
            <w:rStyle w:val="Hyperlink"/>
          </w:rPr>
          <w:t>http://www.thirteen.org/openmind/government/how-resilient-is-democracy/5553/</w:t>
        </w:r>
      </w:hyperlink>
    </w:p>
    <w:p w14:paraId="5B310363" w14:textId="77777777" w:rsidR="008169EA" w:rsidRPr="002A154F" w:rsidRDefault="008169EA" w:rsidP="008169EA">
      <w:pPr>
        <w:rPr>
          <w:rStyle w:val="Style13ptBold"/>
        </w:rPr>
      </w:pPr>
    </w:p>
    <w:p w14:paraId="025BE381" w14:textId="77777777" w:rsidR="008169EA" w:rsidRDefault="008169EA" w:rsidP="008169EA">
      <w:pPr>
        <w:rPr>
          <w:sz w:val="14"/>
        </w:rPr>
      </w:pPr>
      <w:r w:rsidRPr="006A4256">
        <w:rPr>
          <w:sz w:val="14"/>
        </w:rPr>
        <w:t xml:space="preserve">Well I think </w:t>
      </w:r>
      <w:r w:rsidRPr="006A0BCA">
        <w:rPr>
          <w:rStyle w:val="StyleUnderline"/>
          <w:highlight w:val="cyan"/>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6A0BCA">
        <w:rPr>
          <w:rStyle w:val="StyleUnderline"/>
          <w:highlight w:val="cyan"/>
        </w:rPr>
        <w:t>new democracies</w:t>
      </w:r>
      <w:r w:rsidRPr="006A4256">
        <w:rPr>
          <w:sz w:val="14"/>
        </w:rPr>
        <w:t xml:space="preserve"> around the world, that are </w:t>
      </w:r>
      <w:r w:rsidRPr="006A0BCA">
        <w:rPr>
          <w:rStyle w:val="StyleUnderline"/>
          <w:highlight w:val="cyan"/>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6A0BCA">
        <w:rPr>
          <w:rStyle w:val="StyleUnderline"/>
          <w:highlight w:val="cyan"/>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6A0BCA">
        <w:rPr>
          <w:rStyle w:val="StyleUnderline"/>
          <w:highlight w:val="cyan"/>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6A0BCA">
        <w:rPr>
          <w:rStyle w:val="StyleUnderline"/>
          <w:highlight w:val="cyan"/>
        </w:rPr>
        <w:t>sectarian strife</w:t>
      </w:r>
      <w:r w:rsidRPr="006A4256">
        <w:rPr>
          <w:sz w:val="14"/>
        </w:rPr>
        <w:t xml:space="preserve"> and conflict. Uh, </w:t>
      </w:r>
      <w:r w:rsidRPr="006A0BCA">
        <w:rPr>
          <w:rStyle w:val="Emphasis"/>
          <w:highlight w:val="cyan"/>
        </w:rPr>
        <w:t>but</w:t>
      </w:r>
      <w:r w:rsidRPr="006A0BCA">
        <w:rPr>
          <w:sz w:val="14"/>
          <w:highlight w:val="cyan"/>
        </w:rPr>
        <w:t xml:space="preserve"> </w:t>
      </w:r>
      <w:r w:rsidRPr="006A0BCA">
        <w:rPr>
          <w:rStyle w:val="StyleUnderline"/>
          <w:highlight w:val="cyan"/>
        </w:rPr>
        <w:t>in all</w:t>
      </w:r>
      <w:r w:rsidRPr="006A4256">
        <w:rPr>
          <w:rStyle w:val="StyleUnderline"/>
        </w:rPr>
        <w:t xml:space="preserve"> of these situations</w:t>
      </w:r>
      <w:r w:rsidRPr="006A4256">
        <w:rPr>
          <w:sz w:val="14"/>
        </w:rPr>
        <w:t xml:space="preserve">, what </w:t>
      </w:r>
      <w:r w:rsidRPr="006A0BCA">
        <w:rPr>
          <w:rStyle w:val="StyleUnderline"/>
          <w:highlight w:val="cyan"/>
        </w:rPr>
        <w:t>you find</w:t>
      </w:r>
      <w:r w:rsidRPr="006A4256">
        <w:rPr>
          <w:sz w:val="14"/>
        </w:rPr>
        <w:t xml:space="preserve"> is </w:t>
      </w:r>
      <w:r w:rsidRPr="006A0BCA">
        <w:rPr>
          <w:rStyle w:val="Emphasis"/>
          <w:highlight w:val="cyan"/>
        </w:rPr>
        <w:t xml:space="preserve">democratic </w:t>
      </w:r>
      <w:r w:rsidRPr="006A0BCA">
        <w:rPr>
          <w:rStyle w:val="Emphasis"/>
          <w:sz w:val="28"/>
          <w:highlight w:val="cyan"/>
        </w:rPr>
        <w:t>resilience</w:t>
      </w:r>
      <w:r w:rsidRPr="006A4256">
        <w:rPr>
          <w:sz w:val="14"/>
        </w:rPr>
        <w:t xml:space="preserve">. That </w:t>
      </w:r>
      <w:r w:rsidRPr="006A0BCA">
        <w:rPr>
          <w:rStyle w:val="StyleUnderline"/>
          <w:highlight w:val="cyan"/>
        </w:rPr>
        <w:t>people</w:t>
      </w:r>
      <w:r w:rsidRPr="006A4256">
        <w:rPr>
          <w:rStyle w:val="StyleUnderline"/>
        </w:rPr>
        <w:t xml:space="preserve"> around the world basically </w:t>
      </w:r>
      <w:r w:rsidRPr="006A0BCA">
        <w:rPr>
          <w:rStyle w:val="StyleUnderline"/>
          <w:highlight w:val="cyan"/>
        </w:rPr>
        <w:t>want the same</w:t>
      </w:r>
      <w:r w:rsidRPr="006A4256">
        <w:rPr>
          <w:rStyle w:val="StyleUnderline"/>
        </w:rPr>
        <w:t xml:space="preserve"> thing. </w:t>
      </w:r>
      <w:r w:rsidRPr="006A0BCA">
        <w:rPr>
          <w:rStyle w:val="StyleUnderline"/>
          <w:highlight w:val="cyan"/>
        </w:rPr>
        <w:t>They want</w:t>
      </w:r>
      <w:r w:rsidRPr="006A4256">
        <w:rPr>
          <w:sz w:val="14"/>
        </w:rPr>
        <w:t xml:space="preserve"> to put </w:t>
      </w:r>
      <w:r w:rsidRPr="006A0BCA">
        <w:rPr>
          <w:rStyle w:val="StyleUnderline"/>
          <w:highlight w:val="cyan"/>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6A0BCA">
        <w:rPr>
          <w:rStyle w:val="StyleUnderline"/>
          <w:highlight w:val="cyan"/>
        </w:rPr>
        <w:t>shelter and</w:t>
      </w:r>
      <w:r w:rsidRPr="006A4256">
        <w:rPr>
          <w:sz w:val="14"/>
        </w:rPr>
        <w:t xml:space="preserve"> they want </w:t>
      </w:r>
      <w:r w:rsidRPr="006A0BCA">
        <w:rPr>
          <w:rStyle w:val="Emphasis"/>
          <w:highlight w:val="cyan"/>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6A0BCA">
        <w:rPr>
          <w:rStyle w:val="StyleUnderline"/>
          <w:highlight w:val="cyan"/>
        </w:rPr>
        <w:t>if you look</w:t>
      </w:r>
      <w:r w:rsidRPr="006A4256">
        <w:rPr>
          <w:rStyle w:val="StyleUnderline"/>
        </w:rPr>
        <w:t xml:space="preserve"> </w:t>
      </w:r>
      <w:r w:rsidRPr="006A0BCA">
        <w:rPr>
          <w:rStyle w:val="StyleUnderline"/>
          <w:highlight w:val="cyan"/>
        </w:rPr>
        <w:t>at</w:t>
      </w:r>
      <w:r w:rsidRPr="006A4256">
        <w:rPr>
          <w:rStyle w:val="StyleUnderline"/>
        </w:rPr>
        <w:t xml:space="preserve"> public opinion </w:t>
      </w:r>
      <w:r w:rsidRPr="006A0BCA">
        <w:rPr>
          <w:rStyle w:val="StyleUnderline"/>
          <w:highlight w:val="cyan"/>
        </w:rPr>
        <w:t>polls</w:t>
      </w:r>
      <w:r w:rsidRPr="006A4256">
        <w:rPr>
          <w:rStyle w:val="StyleUnderline"/>
        </w:rPr>
        <w:t xml:space="preserve"> </w:t>
      </w:r>
      <w:r w:rsidRPr="006A0BCA">
        <w:rPr>
          <w:rStyle w:val="Emphasis"/>
          <w:highlight w:val="cyan"/>
        </w:rPr>
        <w:t>around the world</w:t>
      </w:r>
      <w:r w:rsidRPr="006A4256">
        <w:rPr>
          <w:sz w:val="14"/>
        </w:rPr>
        <w:t xml:space="preserve">, uh, </w:t>
      </w:r>
      <w:r w:rsidRPr="006A0BCA">
        <w:rPr>
          <w:rStyle w:val="StyleUnderline"/>
          <w:highlight w:val="cyan"/>
        </w:rPr>
        <w:t>people</w:t>
      </w:r>
      <w:r w:rsidRPr="006A4256">
        <w:rPr>
          <w:rStyle w:val="StyleUnderline"/>
        </w:rPr>
        <w:t xml:space="preserve"> </w:t>
      </w:r>
      <w:r w:rsidRPr="006A4256">
        <w:rPr>
          <w:rStyle w:val="Emphasis"/>
        </w:rPr>
        <w:t xml:space="preserve">do </w:t>
      </w:r>
      <w:r w:rsidRPr="006A0BCA">
        <w:rPr>
          <w:rStyle w:val="Emphasis"/>
          <w:highlight w:val="cyan"/>
        </w:rPr>
        <w:t>want</w:t>
      </w:r>
      <w:r w:rsidRPr="006A4256">
        <w:rPr>
          <w:rStyle w:val="Emphasis"/>
        </w:rPr>
        <w:t xml:space="preserve"> to have </w:t>
      </w:r>
      <w:r w:rsidRPr="006A0BCA">
        <w:rPr>
          <w:rStyle w:val="Emphasis"/>
          <w:highlight w:val="cyan"/>
        </w:rPr>
        <w:t>democratic systems</w:t>
      </w:r>
      <w:r w:rsidRPr="006A0BCA">
        <w:rPr>
          <w:sz w:val="14"/>
          <w:highlight w:val="cyan"/>
        </w:rPr>
        <w:t xml:space="preserve"> </w:t>
      </w:r>
      <w:r w:rsidRPr="006A0BCA">
        <w:rPr>
          <w:rStyle w:val="StyleUnderline"/>
          <w:highlight w:val="cyan"/>
        </w:rPr>
        <w:t>that allow</w:t>
      </w:r>
      <w:r w:rsidRPr="006A4256">
        <w:rPr>
          <w:rStyle w:val="StyleUnderline"/>
        </w:rPr>
        <w:t xml:space="preserve"> them to participate in the </w:t>
      </w:r>
      <w:r w:rsidRPr="006A0BCA">
        <w:rPr>
          <w:rStyle w:val="StyleUnderline"/>
          <w:highlight w:val="cyan"/>
        </w:rPr>
        <w:t>political life</w:t>
      </w:r>
      <w:r w:rsidRPr="006A4256">
        <w:rPr>
          <w:rStyle w:val="StyleUnderline"/>
        </w:rPr>
        <w:t xml:space="preserve"> of their country</w:t>
      </w:r>
      <w:r w:rsidRPr="006A4256">
        <w:rPr>
          <w:sz w:val="14"/>
        </w:rPr>
        <w:t xml:space="preserve">. And that is, </w:t>
      </w:r>
      <w:r w:rsidRPr="006A0BCA">
        <w:rPr>
          <w:rStyle w:val="StyleUnderline"/>
          <w:highlight w:val="cyan"/>
        </w:rPr>
        <w:t>we are in the</w:t>
      </w:r>
      <w:r w:rsidRPr="006A0BCA">
        <w:rPr>
          <w:sz w:val="14"/>
          <w:highlight w:val="cyan"/>
        </w:rPr>
        <w:t xml:space="preserve"> </w:t>
      </w:r>
      <w:r w:rsidRPr="006A0BCA">
        <w:rPr>
          <w:rStyle w:val="Emphasis"/>
          <w:highlight w:val="cyan"/>
        </w:rPr>
        <w:t>optimism business</w:t>
      </w:r>
      <w:r w:rsidRPr="006A0BCA">
        <w:rPr>
          <w:sz w:val="14"/>
          <w:highlight w:val="cyan"/>
        </w:rPr>
        <w:t xml:space="preserve">, </w:t>
      </w:r>
      <w:r w:rsidRPr="006A0BCA">
        <w:rPr>
          <w:rStyle w:val="StyleUnderline"/>
          <w:highlight w:val="cyan"/>
        </w:rPr>
        <w:t>and</w:t>
      </w:r>
      <w:r w:rsidRPr="006A4256">
        <w:rPr>
          <w:rStyle w:val="StyleUnderline"/>
        </w:rPr>
        <w:t xml:space="preserve"> we </w:t>
      </w:r>
      <w:r w:rsidRPr="006A0BCA">
        <w:rPr>
          <w:rStyle w:val="StyleUnderline"/>
          <w:highlight w:val="cyan"/>
        </w:rPr>
        <w:t>believe</w:t>
      </w:r>
      <w:r w:rsidRPr="006A4256">
        <w:rPr>
          <w:sz w:val="14"/>
        </w:rPr>
        <w:t xml:space="preserve"> in people and I think that </w:t>
      </w:r>
      <w:r w:rsidRPr="006A4256">
        <w:rPr>
          <w:rStyle w:val="StyleUnderline"/>
        </w:rPr>
        <w:t xml:space="preserve">ultimately those </w:t>
      </w:r>
      <w:r w:rsidRPr="006A0BCA">
        <w:rPr>
          <w:rStyle w:val="StyleUnderline"/>
          <w:highlight w:val="cyan"/>
        </w:rPr>
        <w:t>efforts</w:t>
      </w:r>
      <w:r w:rsidRPr="006A4256">
        <w:rPr>
          <w:sz w:val="14"/>
        </w:rPr>
        <w:t xml:space="preserve">, um, will, </w:t>
      </w:r>
      <w:r w:rsidRPr="006A0BCA">
        <w:rPr>
          <w:rStyle w:val="Emphasis"/>
          <w:highlight w:val="cyan"/>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14:paraId="045291A8" w14:textId="77777777" w:rsidR="008169EA" w:rsidRPr="00F70BDC" w:rsidRDefault="008169EA" w:rsidP="008169EA">
      <w:pPr>
        <w:pStyle w:val="Heading4"/>
      </w:pPr>
      <w:r w:rsidRPr="00F70BDC">
        <w:t xml:space="preserve">Democracy doesn’t cause peace </w:t>
      </w:r>
      <w:r w:rsidRPr="00F70BDC">
        <w:rPr>
          <w:b w:val="0"/>
        </w:rPr>
        <w:t>– statistical models are spurious and don’t assume economic growth</w:t>
      </w:r>
    </w:p>
    <w:p w14:paraId="6EAA8291" w14:textId="77777777" w:rsidR="008169EA" w:rsidRDefault="008169EA" w:rsidP="008169EA">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14:paraId="1E5FD8C8" w14:textId="77777777" w:rsidR="008169EA" w:rsidRDefault="008169EA" w:rsidP="008169EA"/>
    <w:p w14:paraId="5E0C3DE8" w14:textId="77777777" w:rsidR="008169EA" w:rsidRDefault="008169EA" w:rsidP="008169EA">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6A0BCA">
        <w:rPr>
          <w:b/>
          <w:iCs/>
          <w:highlight w:val="cyan"/>
          <w:u w:val="single"/>
          <w:bdr w:val="single" w:sz="18" w:space="0" w:color="auto" w:frame="1"/>
        </w:rPr>
        <w:t>all prior reports of democracy as a force for peace</w:t>
      </w:r>
      <w:r>
        <w:rPr>
          <w:b/>
          <w:iCs/>
          <w:u w:val="single"/>
          <w:bdr w:val="single" w:sz="18" w:space="0" w:color="auto" w:frame="1"/>
        </w:rPr>
        <w:t xml:space="preserve"> </w:t>
      </w:r>
      <w:r w:rsidRPr="006A0BCA">
        <w:rPr>
          <w:b/>
          <w:iCs/>
          <w:highlight w:val="cyan"/>
          <w:u w:val="single"/>
          <w:bdr w:val="single" w:sz="18" w:space="0" w:color="auto" w:frame="1"/>
        </w:rPr>
        <w:t>are</w:t>
      </w:r>
      <w:r>
        <w:rPr>
          <w:b/>
          <w:iCs/>
          <w:u w:val="single"/>
          <w:bdr w:val="single" w:sz="18" w:space="0" w:color="auto" w:frame="1"/>
        </w:rPr>
        <w:t xml:space="preserve"> probably </w:t>
      </w:r>
      <w:r w:rsidRPr="006A0BCA">
        <w:rPr>
          <w:b/>
          <w:iCs/>
          <w:highlight w:val="cyan"/>
          <w:u w:val="single"/>
          <w:bdr w:val="single" w:sz="18" w:space="0" w:color="auto" w:frame="1"/>
        </w:rPr>
        <w:t>spurious</w:t>
      </w:r>
      <w:r>
        <w:rPr>
          <w:b/>
          <w:iCs/>
          <w:u w:val="single"/>
          <w:bdr w:val="single" w:sz="18" w:space="0" w:color="auto" w:frame="1"/>
        </w:rPr>
        <w:t xml:space="preserve">, since </w:t>
      </w:r>
      <w:r w:rsidRPr="006A0BCA">
        <w:rPr>
          <w:b/>
          <w:iCs/>
          <w:highlight w:val="cyan"/>
          <w:u w:val="single"/>
          <w:bdr w:val="single" w:sz="18" w:space="0" w:color="auto" w:frame="1"/>
        </w:rPr>
        <w:t>this result is</w:t>
      </w:r>
      <w:r>
        <w:rPr>
          <w:b/>
          <w:iCs/>
          <w:u w:val="single"/>
          <w:bdr w:val="single" w:sz="18" w:space="0" w:color="auto" w:frame="1"/>
        </w:rPr>
        <w:t xml:space="preserve"> predicted and </w:t>
      </w:r>
      <w:r w:rsidRPr="006A0BCA">
        <w:rPr>
          <w:b/>
          <w:iCs/>
          <w:highlight w:val="cyan"/>
          <w:u w:val="single"/>
          <w:bdr w:val="single" w:sz="18" w:space="0" w:color="auto" w:frame="1"/>
        </w:rPr>
        <w:t>fully accounted for by</w:t>
      </w:r>
      <w:r>
        <w:rPr>
          <w:b/>
          <w:iCs/>
          <w:u w:val="single"/>
          <w:bdr w:val="single" w:sz="18" w:space="0" w:color="auto" w:frame="1"/>
        </w:rPr>
        <w:t xml:space="preserve"> </w:t>
      </w:r>
      <w:r w:rsidRPr="006A0BCA">
        <w:rPr>
          <w:b/>
          <w:iCs/>
          <w:highlight w:val="cyan"/>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sidRPr="006A0BCA">
        <w:rPr>
          <w:rFonts w:eastAsia="Calibri"/>
          <w:bCs/>
          <w:highlight w:val="cyan"/>
          <w:u w:val="single"/>
        </w:rPr>
        <w:t>Model</w:t>
      </w:r>
      <w:r>
        <w:rPr>
          <w:rFonts w:eastAsia="Calibri"/>
          <w:bCs/>
          <w:u w:val="single"/>
        </w:rPr>
        <w:t xml:space="preserve"> 2 </w:t>
      </w:r>
      <w:r w:rsidRPr="006A0BCA">
        <w:rPr>
          <w:rFonts w:eastAsia="Calibri"/>
          <w:bCs/>
          <w:highlight w:val="cyan"/>
          <w:u w:val="single"/>
        </w:rPr>
        <w:t xml:space="preserve">show </w:t>
      </w:r>
      <w:r w:rsidRPr="006A0BCA">
        <w:rPr>
          <w:rFonts w:eastAsia="Calibri"/>
          <w:b/>
          <w:highlight w:val="cyan"/>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sidRPr="006A0BCA">
        <w:rPr>
          <w:rFonts w:eastAsia="Calibri"/>
          <w:bCs/>
          <w:highlight w:val="cyan"/>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sidRPr="006A0BCA">
        <w:rPr>
          <w:rFonts w:eastAsia="Calibri"/>
          <w:bCs/>
          <w:highlight w:val="cyan"/>
          <w:u w:val="single"/>
        </w:rPr>
        <w:t>Nor is it likely</w:t>
      </w:r>
      <w:r>
        <w:rPr>
          <w:rFonts w:eastAsia="Calibri"/>
          <w:bCs/>
          <w:u w:val="single"/>
        </w:rPr>
        <w:t xml:space="preserve"> that </w:t>
      </w:r>
      <w:r w:rsidRPr="006A0BCA">
        <w:rPr>
          <w:rFonts w:eastAsia="Calibri"/>
          <w:bCs/>
          <w:highlight w:val="cyan"/>
          <w:u w:val="single"/>
        </w:rPr>
        <w:t>the causal arrow is</w:t>
      </w:r>
      <w:r>
        <w:rPr>
          <w:rFonts w:eastAsia="Calibri"/>
          <w:bCs/>
          <w:u w:val="single"/>
        </w:rPr>
        <w:t xml:space="preserve"> </w:t>
      </w:r>
      <w:r w:rsidRPr="006A0BCA">
        <w:rPr>
          <w:rFonts w:eastAsia="Calibri"/>
          <w:bCs/>
          <w:highlight w:val="cyan"/>
          <w:u w:val="single"/>
        </w:rPr>
        <w:t>reversed</w:t>
      </w:r>
      <w:r>
        <w:rPr>
          <w:rFonts w:eastAsia="Calibri"/>
          <w:bCs/>
          <w:u w:val="single"/>
        </w:rPr>
        <w:t>—</w:t>
      </w:r>
      <w:r w:rsidRPr="006A0BCA">
        <w:rPr>
          <w:rFonts w:eastAsia="Calibri"/>
          <w:bCs/>
          <w:highlight w:val="cyan"/>
          <w:u w:val="single"/>
        </w:rPr>
        <w:t>with democracy being the</w:t>
      </w:r>
      <w:r>
        <w:rPr>
          <w:rFonts w:eastAsia="Calibri"/>
          <w:bCs/>
          <w:u w:val="single"/>
        </w:rPr>
        <w:t xml:space="preserve"> ultimate </w:t>
      </w:r>
      <w:r w:rsidRPr="006A0BCA">
        <w:rPr>
          <w:rFonts w:eastAsia="Calibri"/>
          <w:bCs/>
          <w:highlight w:val="cyan"/>
          <w:u w:val="single"/>
        </w:rPr>
        <w:t>cause of</w:t>
      </w:r>
      <w:r>
        <w:rPr>
          <w:rFonts w:eastAsia="Calibri"/>
          <w:bCs/>
          <w:u w:val="single"/>
        </w:rPr>
        <w:t xml:space="preserve"> contract-intensive </w:t>
      </w:r>
      <w:r w:rsidRPr="006A0BCA">
        <w:rPr>
          <w:rFonts w:eastAsia="Calibri"/>
          <w:bCs/>
          <w:highlight w:val="cyan"/>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sidRPr="006A0BCA">
        <w:rPr>
          <w:rFonts w:eastAsia="Calibri"/>
          <w:bCs/>
          <w:highlight w:val="cyan"/>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sidRPr="006A0BCA">
        <w:rPr>
          <w:rFonts w:eastAsia="Calibri"/>
          <w:bCs/>
          <w:highlight w:val="cyan"/>
          <w:u w:val="single"/>
        </w:rPr>
        <w:t>the coefficient</w:t>
      </w:r>
      <w:r>
        <w:rPr>
          <w:rFonts w:eastAsia="Calibri"/>
          <w:bCs/>
          <w:u w:val="single"/>
        </w:rPr>
        <w:t xml:space="preserve"> for DemocracyL 2 </w:t>
      </w:r>
      <w:r w:rsidRPr="006A0BCA">
        <w:rPr>
          <w:rFonts w:eastAsia="Calibri"/>
          <w:bCs/>
          <w:highlight w:val="cyan"/>
          <w:u w:val="single"/>
        </w:rPr>
        <w:t>is</w:t>
      </w:r>
      <w:r>
        <w:rPr>
          <w:rFonts w:eastAsia="Calibri"/>
          <w:bCs/>
          <w:u w:val="single"/>
        </w:rPr>
        <w:t xml:space="preserve"> at </w:t>
      </w:r>
      <w:r w:rsidRPr="006A0BCA">
        <w:rPr>
          <w:rFonts w:eastAsia="Calibri"/>
          <w:bCs/>
          <w:highlight w:val="cyan"/>
          <w:u w:val="single"/>
        </w:rPr>
        <w:t>zero</w:t>
      </w:r>
      <w:r>
        <w:rPr>
          <w:rFonts w:eastAsia="Calibri"/>
          <w:bCs/>
          <w:u w:val="single"/>
        </w:rPr>
        <w:t xml:space="preserve">, further corroborating that </w:t>
      </w:r>
      <w:r w:rsidRPr="006A0BCA">
        <w:rPr>
          <w:rFonts w:eastAsia="Calibri"/>
          <w:bCs/>
          <w:highlight w:val="cyan"/>
          <w:u w:val="single"/>
        </w:rPr>
        <w:t>even very high levels of democracy do not</w:t>
      </w:r>
      <w:r>
        <w:rPr>
          <w:rFonts w:eastAsia="Calibri"/>
          <w:bCs/>
          <w:u w:val="single"/>
        </w:rPr>
        <w:t xml:space="preserve"> appear to </w:t>
      </w:r>
      <w:r w:rsidRPr="006A0BCA">
        <w:rPr>
          <w:rFonts w:eastAsia="Calibri"/>
          <w:bCs/>
          <w:highlight w:val="cyan"/>
          <w:u w:val="single"/>
        </w:rPr>
        <w:t>cause peace</w:t>
      </w:r>
      <w:r>
        <w:rPr>
          <w:rFonts w:eastAsia="Calibri"/>
          <w:bCs/>
          <w:u w:val="single"/>
        </w:rPr>
        <w:t xml:space="preserve"> in analyses of fatal disputes, </w:t>
      </w:r>
      <w:r w:rsidRPr="006A0BCA">
        <w:rPr>
          <w:rFonts w:eastAsia="Calibri"/>
          <w:bCs/>
          <w:highlight w:val="cyan"/>
          <w:u w:val="single"/>
        </w:rPr>
        <w:t>once consideration is</w:t>
      </w:r>
      <w:r>
        <w:rPr>
          <w:rFonts w:eastAsia="Calibri"/>
          <w:bCs/>
          <w:u w:val="single"/>
        </w:rPr>
        <w:t xml:space="preserve"> </w:t>
      </w:r>
      <w:r w:rsidRPr="006A0BCA">
        <w:rPr>
          <w:rFonts w:eastAsia="Calibri"/>
          <w:bCs/>
          <w:highlight w:val="cyan"/>
          <w:u w:val="single"/>
        </w:rPr>
        <w:t>given to</w:t>
      </w:r>
      <w:r>
        <w:rPr>
          <w:rFonts w:eastAsia="Calibri"/>
          <w:bCs/>
          <w:u w:val="single"/>
        </w:rPr>
        <w:t xml:space="preserve"> contractintensive </w:t>
      </w:r>
      <w:r w:rsidRPr="006A0BCA">
        <w:rPr>
          <w:rFonts w:eastAsia="Calibri"/>
          <w:bCs/>
          <w:highlight w:val="cyan"/>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6A0BCA">
        <w:rPr>
          <w:rFonts w:eastAsia="Calibri"/>
          <w:bCs/>
          <w:highlight w:val="cyan"/>
          <w:u w:val="single"/>
        </w:rPr>
        <w:t xml:space="preserve">The </w:t>
      </w:r>
      <w:r w:rsidRPr="006A0BCA">
        <w:rPr>
          <w:rFonts w:eastAsia="Calibri"/>
          <w:b/>
          <w:highlight w:val="cyan"/>
          <w:u w:val="single"/>
          <w:bdr w:val="single" w:sz="18" w:space="0" w:color="auto" w:frame="1"/>
        </w:rPr>
        <w:t>democratic peace appears spurious</w:t>
      </w:r>
      <w:r>
        <w:rPr>
          <w:rFonts w:eastAsia="Calibri"/>
          <w:bCs/>
          <w:u w:val="single"/>
        </w:rPr>
        <w:t xml:space="preserve">, </w:t>
      </w:r>
      <w:r w:rsidRPr="006A0BCA">
        <w:rPr>
          <w:rFonts w:eastAsia="Calibri"/>
          <w:bCs/>
          <w:highlight w:val="cyan"/>
          <w:u w:val="single"/>
        </w:rPr>
        <w:t>with</w:t>
      </w:r>
      <w:r>
        <w:rPr>
          <w:rFonts w:eastAsia="Calibri"/>
          <w:bCs/>
          <w:u w:val="single"/>
        </w:rPr>
        <w:t xml:space="preserve"> contract-intensive </w:t>
      </w:r>
      <w:r w:rsidRPr="006A0BCA">
        <w:rPr>
          <w:rFonts w:eastAsia="Calibri"/>
          <w:bCs/>
          <w:highlight w:val="cyan"/>
          <w:u w:val="single"/>
        </w:rPr>
        <w:t>economy being</w:t>
      </w:r>
      <w:r>
        <w:rPr>
          <w:rFonts w:eastAsia="Calibri"/>
          <w:bCs/>
          <w:u w:val="single"/>
        </w:rPr>
        <w:t xml:space="preserve"> </w:t>
      </w:r>
      <w:r w:rsidRPr="006A0BCA">
        <w:rPr>
          <w:rFonts w:eastAsia="Calibri"/>
          <w:bCs/>
          <w:highlight w:val="cyan"/>
          <w:u w:val="single"/>
        </w:rPr>
        <w:t>the more likely explanation</w:t>
      </w:r>
      <w:r>
        <w:rPr>
          <w:rFonts w:eastAsia="Calibri"/>
          <w:bCs/>
          <w:u w:val="single"/>
        </w:rPr>
        <w:t xml:space="preserve"> </w:t>
      </w:r>
      <w:r w:rsidRPr="006A0BCA">
        <w:rPr>
          <w:rFonts w:eastAsia="Calibri"/>
          <w:bCs/>
          <w:highlight w:val="cyan"/>
          <w:u w:val="single"/>
        </w:rPr>
        <w:t>for</w:t>
      </w:r>
      <w:r>
        <w:rPr>
          <w:rFonts w:eastAsia="Calibri"/>
          <w:bCs/>
          <w:u w:val="single"/>
        </w:rPr>
        <w:t xml:space="preserve"> both </w:t>
      </w:r>
      <w:r w:rsidRPr="006A0BCA">
        <w:rPr>
          <w:rFonts w:eastAsia="Calibri"/>
          <w:bCs/>
          <w:highlight w:val="cyan"/>
          <w:u w:val="single"/>
        </w:rPr>
        <w:t>democracy and the democratic peace</w:t>
      </w:r>
      <w:r>
        <w:rPr>
          <w:rFonts w:eastAsia="Calibri"/>
          <w:bCs/>
          <w:u w:val="single"/>
        </w:rPr>
        <w:t>.</w:t>
      </w:r>
    </w:p>
    <w:p w14:paraId="2A2ADB9A" w14:textId="12D256BF" w:rsidR="00A654CC" w:rsidRDefault="00A654CC" w:rsidP="00A654CC">
      <w:pPr>
        <w:pStyle w:val="Heading3"/>
      </w:pPr>
      <w:r>
        <w:t>Democracy---Ext---Interference Now</w:t>
      </w:r>
    </w:p>
    <w:p w14:paraId="24AFB2FF" w14:textId="197F2C25" w:rsidR="00007432" w:rsidRPr="00007432" w:rsidRDefault="002C3765" w:rsidP="00007432">
      <w:pPr>
        <w:pStyle w:val="Heading4"/>
        <w:rPr>
          <w:b w:val="0"/>
          <w:bCs/>
        </w:rPr>
      </w:pPr>
      <w:r>
        <w:t xml:space="preserve">Interference </w:t>
      </w:r>
      <w:r>
        <w:rPr>
          <w:u w:val="single"/>
        </w:rPr>
        <w:t>now</w:t>
      </w:r>
      <w:r>
        <w:t xml:space="preserve"> – China’s targeting </w:t>
      </w:r>
      <w:r>
        <w:rPr>
          <w:u w:val="single"/>
        </w:rPr>
        <w:t>other countries too</w:t>
      </w:r>
      <w:r w:rsidR="00007432">
        <w:rPr>
          <w:b w:val="0"/>
          <w:bCs/>
        </w:rPr>
        <w:t xml:space="preserve"> – Cambodia and the US</w:t>
      </w:r>
    </w:p>
    <w:p w14:paraId="57BAEC0A" w14:textId="77777777" w:rsidR="00A654CC" w:rsidRDefault="00A654CC" w:rsidP="00A654CC">
      <w:r>
        <w:rPr>
          <w:rStyle w:val="Style13ptBold"/>
        </w:rPr>
        <w:t xml:space="preserve">Rogin 18 </w:t>
      </w:r>
      <w:r w:rsidRPr="00857577">
        <w:t xml:space="preserve">---- Josh, </w:t>
      </w:r>
      <w:r>
        <w:t xml:space="preserve">political analyst for </w:t>
      </w:r>
      <w:r w:rsidRPr="00857577">
        <w:rPr>
          <w:i/>
          <w:iCs/>
        </w:rPr>
        <w:t>The Washington Post</w:t>
      </w:r>
      <w:r>
        <w:t xml:space="preserve"> and </w:t>
      </w:r>
      <w:r w:rsidRPr="00857577">
        <w:rPr>
          <w:i/>
          <w:iCs/>
        </w:rPr>
        <w:t>CNN</w:t>
      </w:r>
      <w:r>
        <w:t xml:space="preserve">, foreign policy and national security for </w:t>
      </w:r>
      <w:r w:rsidRPr="00857577">
        <w:rPr>
          <w:i/>
          <w:iCs/>
        </w:rPr>
        <w:t>Bloomberg Vie</w:t>
      </w:r>
      <w:r>
        <w:rPr>
          <w:i/>
          <w:iCs/>
        </w:rPr>
        <w:t>w,</w:t>
      </w:r>
      <w:r w:rsidRPr="00857577">
        <w:t xml:space="preserve"> B.A. in international affairs </w:t>
      </w:r>
      <w:r>
        <w:t>(</w:t>
      </w:r>
      <w:r w:rsidRPr="00857577">
        <w:t>George Washington University's Elliott School of International Affairs</w:t>
      </w:r>
      <w:r>
        <w:t xml:space="preserve">), former military reporting fellow with the Knight Center for Specialized Journalism, “China’s Interference in the 2018 Elections Succeeded — in Taiwan,” </w:t>
      </w:r>
      <w:r>
        <w:rPr>
          <w:i/>
          <w:iCs/>
        </w:rPr>
        <w:t xml:space="preserve">The Washington Post, </w:t>
      </w:r>
      <w:r>
        <w:t xml:space="preserve">12/18, </w:t>
      </w:r>
      <w:hyperlink r:id="rId13" w:history="1">
        <w:r w:rsidRPr="006C6CD0">
          <w:rPr>
            <w:rStyle w:val="Hyperlink"/>
          </w:rPr>
          <w:t>https://www.washingtonpost.com/opinions/2018/12/18/chinas-interference-elections-succeeded-taiwan/</w:t>
        </w:r>
      </w:hyperlink>
    </w:p>
    <w:p w14:paraId="19A2B5B4" w14:textId="77777777" w:rsidR="00A654CC" w:rsidRDefault="00A654CC" w:rsidP="00A654CC"/>
    <w:p w14:paraId="3F95FE8C" w14:textId="77777777" w:rsidR="00A654CC" w:rsidRPr="00007432" w:rsidRDefault="00A654CC" w:rsidP="00A654CC">
      <w:pPr>
        <w:rPr>
          <w:rStyle w:val="Emphasis"/>
        </w:rPr>
      </w:pPr>
      <w:r w:rsidRPr="00007432">
        <w:rPr>
          <w:sz w:val="14"/>
        </w:rPr>
        <w:t xml:space="preserve">That’s a foreign policy issue that Washington should address for its own sake. But the fact </w:t>
      </w:r>
      <w:r w:rsidRPr="00007432">
        <w:rPr>
          <w:rStyle w:val="StyleUnderline"/>
        </w:rPr>
        <w:t>that Beijing is using Russian-style political interference</w:t>
      </w:r>
      <w:r w:rsidRPr="00007432">
        <w:rPr>
          <w:sz w:val="14"/>
        </w:rPr>
        <w:t xml:space="preserve"> tools </w:t>
      </w:r>
      <w:r w:rsidRPr="00007432">
        <w:rPr>
          <w:rStyle w:val="StyleUnderline"/>
        </w:rPr>
        <w:t>should prompt a full-scale</w:t>
      </w:r>
      <w:r w:rsidRPr="00007432">
        <w:rPr>
          <w:sz w:val="14"/>
        </w:rPr>
        <w:t xml:space="preserve"> national security </w:t>
      </w:r>
      <w:r w:rsidRPr="00007432">
        <w:rPr>
          <w:rStyle w:val="StyleUnderline"/>
        </w:rPr>
        <w:t>alarm</w:t>
      </w:r>
      <w:r w:rsidRPr="00007432">
        <w:rPr>
          <w:sz w:val="14"/>
        </w:rPr>
        <w:t xml:space="preserve">. The capabilities Beijing is honing in Taiwan could do huge damage if applied to the United States. </w:t>
      </w:r>
      <w:r w:rsidRPr="006A0BCA">
        <w:rPr>
          <w:rStyle w:val="StyleUnderline"/>
          <w:highlight w:val="cyan"/>
        </w:rPr>
        <w:t>China is</w:t>
      </w:r>
      <w:r w:rsidRPr="00007432">
        <w:rPr>
          <w:sz w:val="14"/>
        </w:rPr>
        <w:t xml:space="preserve"> testing them on a country it knows well but </w:t>
      </w:r>
      <w:r w:rsidRPr="006A0BCA">
        <w:rPr>
          <w:rStyle w:val="StyleUnderline"/>
          <w:highlight w:val="cyan"/>
        </w:rPr>
        <w:t>preparing</w:t>
      </w:r>
      <w:r w:rsidRPr="00007432">
        <w:rPr>
          <w:rStyle w:val="StyleUnderline"/>
        </w:rPr>
        <w:t xml:space="preserve"> for</w:t>
      </w:r>
      <w:r w:rsidRPr="00007432">
        <w:rPr>
          <w:sz w:val="14"/>
        </w:rPr>
        <w:t xml:space="preserve"> their </w:t>
      </w:r>
      <w:r w:rsidRPr="00007432">
        <w:rPr>
          <w:rStyle w:val="StyleUnderline"/>
        </w:rPr>
        <w:t>use</w:t>
      </w:r>
      <w:r w:rsidRPr="00007432">
        <w:rPr>
          <w:sz w:val="14"/>
        </w:rPr>
        <w:t xml:space="preserve"> </w:t>
      </w:r>
      <w:r w:rsidRPr="006A0BCA">
        <w:rPr>
          <w:rStyle w:val="Emphasis"/>
          <w:highlight w:val="cyan"/>
        </w:rPr>
        <w:t>around the world.</w:t>
      </w:r>
    </w:p>
    <w:p w14:paraId="13765A51" w14:textId="6AC008CD" w:rsidR="00031492" w:rsidRPr="00007432" w:rsidRDefault="00A654CC" w:rsidP="00031492">
      <w:pPr>
        <w:rPr>
          <w:sz w:val="14"/>
        </w:rPr>
      </w:pPr>
      <w:r w:rsidRPr="006A0BCA">
        <w:rPr>
          <w:rStyle w:val="StyleUnderline"/>
          <w:highlight w:val="cyan"/>
        </w:rPr>
        <w:t>There’s</w:t>
      </w:r>
      <w:r w:rsidRPr="006A0BCA">
        <w:rPr>
          <w:sz w:val="14"/>
          <w:highlight w:val="cyan"/>
        </w:rPr>
        <w:t xml:space="preserve"> </w:t>
      </w:r>
      <w:r w:rsidRPr="006A0BCA">
        <w:rPr>
          <w:rStyle w:val="Emphasis"/>
          <w:highlight w:val="cyan"/>
        </w:rPr>
        <w:t>credible evidence</w:t>
      </w:r>
      <w:r w:rsidRPr="00007432">
        <w:rPr>
          <w:sz w:val="14"/>
        </w:rPr>
        <w:t xml:space="preserve"> that </w:t>
      </w:r>
      <w:r w:rsidRPr="006A0BCA">
        <w:rPr>
          <w:rStyle w:val="StyleUnderline"/>
          <w:highlight w:val="cyan"/>
        </w:rPr>
        <w:t>China is</w:t>
      </w:r>
      <w:r w:rsidRPr="006A0BCA">
        <w:rPr>
          <w:sz w:val="14"/>
          <w:highlight w:val="cyan"/>
        </w:rPr>
        <w:t xml:space="preserve"> </w:t>
      </w:r>
      <w:r w:rsidRPr="006A0BCA">
        <w:rPr>
          <w:rStyle w:val="Emphasis"/>
          <w:highlight w:val="cyan"/>
        </w:rPr>
        <w:t>already</w:t>
      </w:r>
      <w:r w:rsidRPr="006A0BCA">
        <w:rPr>
          <w:sz w:val="14"/>
          <w:highlight w:val="cyan"/>
        </w:rPr>
        <w:t xml:space="preserve"> </w:t>
      </w:r>
      <w:r w:rsidRPr="006A0BCA">
        <w:rPr>
          <w:rStyle w:val="StyleUnderline"/>
          <w:highlight w:val="cyan"/>
        </w:rPr>
        <w:t>using</w:t>
      </w:r>
      <w:r w:rsidRPr="00007432">
        <w:rPr>
          <w:rStyle w:val="StyleUnderline"/>
        </w:rPr>
        <w:t xml:space="preserve"> cyber </w:t>
      </w:r>
      <w:r w:rsidRPr="006A0BCA">
        <w:rPr>
          <w:rStyle w:val="StyleUnderline"/>
          <w:highlight w:val="cyan"/>
        </w:rPr>
        <w:t>campaigns to interfere in</w:t>
      </w:r>
      <w:r w:rsidRPr="00007432">
        <w:rPr>
          <w:rStyle w:val="StyleUnderline"/>
        </w:rPr>
        <w:t xml:space="preserve"> the </w:t>
      </w:r>
      <w:r w:rsidRPr="006A0BCA">
        <w:rPr>
          <w:rStyle w:val="StyleUnderline"/>
          <w:highlight w:val="cyan"/>
        </w:rPr>
        <w:t xml:space="preserve">politics of </w:t>
      </w:r>
      <w:r w:rsidRPr="006A0BCA">
        <w:rPr>
          <w:rStyle w:val="Emphasis"/>
          <w:highlight w:val="cyan"/>
        </w:rPr>
        <w:t>other</w:t>
      </w:r>
      <w:r w:rsidRPr="00007432">
        <w:rPr>
          <w:rStyle w:val="Emphasis"/>
        </w:rPr>
        <w:t xml:space="preserve"> foreign </w:t>
      </w:r>
      <w:r w:rsidRPr="006A0BCA">
        <w:rPr>
          <w:rStyle w:val="Emphasis"/>
          <w:highlight w:val="cyan"/>
        </w:rPr>
        <w:t>countries</w:t>
      </w:r>
      <w:r w:rsidRPr="006A0BCA">
        <w:rPr>
          <w:rStyle w:val="StyleUnderline"/>
          <w:highlight w:val="cyan"/>
        </w:rPr>
        <w:t>, as</w:t>
      </w:r>
      <w:r w:rsidRPr="00007432">
        <w:rPr>
          <w:rStyle w:val="StyleUnderline"/>
        </w:rPr>
        <w:t xml:space="preserve"> was </w:t>
      </w:r>
      <w:r w:rsidRPr="006A0BCA">
        <w:rPr>
          <w:rStyle w:val="StyleUnderline"/>
          <w:highlight w:val="cyan"/>
        </w:rPr>
        <w:t>seen in Cambodia</w:t>
      </w:r>
      <w:r w:rsidRPr="00007432">
        <w:rPr>
          <w:rStyle w:val="StyleUnderline"/>
        </w:rPr>
        <w:t xml:space="preserve"> this year</w:t>
      </w:r>
      <w:r w:rsidRPr="00007432">
        <w:rPr>
          <w:sz w:val="14"/>
        </w:rPr>
        <w:t xml:space="preserve">. </w:t>
      </w:r>
      <w:r w:rsidRPr="006A0BCA">
        <w:rPr>
          <w:rStyle w:val="StyleUnderline"/>
          <w:highlight w:val="cyan"/>
        </w:rPr>
        <w:t>There are</w:t>
      </w:r>
      <w:r w:rsidRPr="006A0BCA">
        <w:rPr>
          <w:sz w:val="14"/>
          <w:highlight w:val="cyan"/>
        </w:rPr>
        <w:t xml:space="preserve"> </w:t>
      </w:r>
      <w:r w:rsidRPr="006A0BCA">
        <w:rPr>
          <w:rStyle w:val="Emphasis"/>
          <w:highlight w:val="cyan"/>
        </w:rPr>
        <w:t>more and more</w:t>
      </w:r>
      <w:r w:rsidRPr="00007432">
        <w:rPr>
          <w:sz w:val="14"/>
        </w:rPr>
        <w:t xml:space="preserve"> </w:t>
      </w:r>
      <w:r w:rsidRPr="00007432">
        <w:rPr>
          <w:rStyle w:val="StyleUnderline"/>
        </w:rPr>
        <w:t>Chinese</w:t>
      </w:r>
      <w:r w:rsidRPr="00007432">
        <w:rPr>
          <w:sz w:val="14"/>
        </w:rPr>
        <w:t xml:space="preserve"> government-friendly social media </w:t>
      </w:r>
      <w:r w:rsidRPr="006A0BCA">
        <w:rPr>
          <w:rStyle w:val="StyleUnderline"/>
          <w:highlight w:val="cyan"/>
        </w:rPr>
        <w:t>trolls and bots on Twitter</w:t>
      </w:r>
      <w:r w:rsidRPr="00007432">
        <w:rPr>
          <w:rStyle w:val="StyleUnderline"/>
        </w:rPr>
        <w:t>, attacking America</w:t>
      </w:r>
      <w:r w:rsidRPr="00007432">
        <w:rPr>
          <w:sz w:val="14"/>
        </w:rPr>
        <w:t xml:space="preserve">n companies and journalists. </w:t>
      </w:r>
      <w:r w:rsidRPr="00007432">
        <w:rPr>
          <w:rStyle w:val="StyleUnderline"/>
        </w:rPr>
        <w:t xml:space="preserve">Meanwhile, </w:t>
      </w:r>
      <w:r w:rsidRPr="006A0BCA">
        <w:rPr>
          <w:rStyle w:val="StyleUnderline"/>
          <w:highlight w:val="cyan"/>
        </w:rPr>
        <w:t>Chinese</w:t>
      </w:r>
      <w:r w:rsidRPr="00007432">
        <w:rPr>
          <w:rStyle w:val="StyleUnderline"/>
        </w:rPr>
        <w:t xml:space="preserve"> influence </w:t>
      </w:r>
      <w:r w:rsidRPr="006A0BCA">
        <w:rPr>
          <w:rStyle w:val="StyleUnderline"/>
          <w:highlight w:val="cyan"/>
        </w:rPr>
        <w:t>operations on American soil</w:t>
      </w:r>
      <w:r w:rsidRPr="006A0BCA">
        <w:rPr>
          <w:sz w:val="14"/>
          <w:highlight w:val="cyan"/>
        </w:rPr>
        <w:t xml:space="preserve"> </w:t>
      </w:r>
      <w:r w:rsidRPr="006A0BCA">
        <w:rPr>
          <w:rStyle w:val="Emphasis"/>
          <w:highlight w:val="cyan"/>
        </w:rPr>
        <w:t>are ramping up</w:t>
      </w:r>
      <w:r w:rsidRPr="00007432">
        <w:rPr>
          <w:sz w:val="14"/>
        </w:rPr>
        <w:t xml:space="preserve"> </w:t>
      </w:r>
      <w:r w:rsidRPr="00007432">
        <w:rPr>
          <w:rStyle w:val="StyleUnderline"/>
        </w:rPr>
        <w:t>as</w:t>
      </w:r>
      <w:r w:rsidRPr="00007432">
        <w:rPr>
          <w:sz w:val="14"/>
        </w:rPr>
        <w:t xml:space="preserve"> the </w:t>
      </w:r>
      <w:r w:rsidRPr="00007432">
        <w:rPr>
          <w:rStyle w:val="StyleUnderline"/>
        </w:rPr>
        <w:t>U.S.-China relations</w:t>
      </w:r>
      <w:r w:rsidRPr="00007432">
        <w:rPr>
          <w:sz w:val="14"/>
        </w:rPr>
        <w:t xml:space="preserve">hip continues to </w:t>
      </w:r>
      <w:r w:rsidRPr="00007432">
        <w:rPr>
          <w:rStyle w:val="StyleUnderline"/>
        </w:rPr>
        <w:t>worsen</w:t>
      </w:r>
      <w:r w:rsidRPr="00007432">
        <w:rPr>
          <w:sz w:val="14"/>
        </w:rPr>
        <w:t>.</w:t>
      </w:r>
    </w:p>
    <w:p w14:paraId="04C709D6" w14:textId="14998116" w:rsidR="002D763F" w:rsidRDefault="002D763F" w:rsidP="002D763F">
      <w:pPr>
        <w:pStyle w:val="Heading3"/>
      </w:pPr>
      <w:r>
        <w:t>Democracy---Ext---No Impact</w:t>
      </w:r>
    </w:p>
    <w:p w14:paraId="74FC497F" w14:textId="77777777" w:rsidR="002D763F" w:rsidRDefault="002D763F" w:rsidP="002D763F">
      <w:pPr>
        <w:pStyle w:val="Heading4"/>
        <w:rPr>
          <w:rFonts w:eastAsia="Times New Roman"/>
        </w:rPr>
      </w:pPr>
      <w:r>
        <w:rPr>
          <w:rFonts w:eastAsia="Times New Roman"/>
        </w:rPr>
        <w:t>Democracy doesn’t solve war</w:t>
      </w:r>
    </w:p>
    <w:p w14:paraId="0D9C7D88" w14:textId="77777777" w:rsidR="002D763F" w:rsidRDefault="002D763F" w:rsidP="002D7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Taner, 2</w:t>
      </w:r>
      <w:r>
        <w:rPr>
          <w:rFonts w:eastAsia="Times New Roman"/>
          <w:szCs w:val="20"/>
        </w:rPr>
        <w:t xml:space="preserve"> (Binner, PhD Candidate – Syracuse U., Alternatives: Turkish Journal of Int’l Relations, 1(3), p. 43-44, http://www.alternativesjournal.com/binnur.pdf)</w:t>
      </w:r>
    </w:p>
    <w:p w14:paraId="47888F91" w14:textId="77777777" w:rsidR="002D763F" w:rsidRDefault="002D763F" w:rsidP="002D7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5CF87A40" w14:textId="77777777" w:rsidR="002D763F" w:rsidRPr="00E34206" w:rsidRDefault="002D763F" w:rsidP="002D7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The discussion above suggests that </w:t>
      </w:r>
      <w:r>
        <w:rPr>
          <w:rFonts w:eastAsia="Times New Roman"/>
          <w:szCs w:val="20"/>
          <w:u w:val="single"/>
        </w:rPr>
        <w:t xml:space="preserve">the most important drawback of the “democratic peace” theory is the essentialization of the political regime as the only factor contributing to international peace and war. </w:t>
      </w:r>
      <w:r w:rsidRPr="006A0BCA">
        <w:rPr>
          <w:rFonts w:eastAsia="Times New Roman"/>
          <w:szCs w:val="20"/>
          <w:highlight w:val="cyan"/>
          <w:u w:val="single"/>
        </w:rPr>
        <w:t xml:space="preserve">The ‘democratic peace’ theory underemphasizes, and </w:t>
      </w:r>
      <w:r>
        <w:rPr>
          <w:rFonts w:eastAsia="Times New Roman"/>
          <w:szCs w:val="20"/>
          <w:u w:val="single"/>
        </w:rPr>
        <w:t xml:space="preserve">most often </w:t>
      </w:r>
      <w:r w:rsidRPr="006A0BCA">
        <w:rPr>
          <w:rFonts w:eastAsia="Times New Roman"/>
          <w:szCs w:val="20"/>
          <w:highlight w:val="cyan"/>
          <w:u w:val="single"/>
        </w:rPr>
        <w:t>neglects</w:t>
      </w:r>
      <w:r>
        <w:rPr>
          <w:rFonts w:eastAsia="Times New Roman"/>
          <w:szCs w:val="20"/>
          <w:u w:val="single"/>
        </w:rPr>
        <w:t xml:space="preserve">, the importance of </w:t>
      </w:r>
      <w:r w:rsidRPr="006A0BCA">
        <w:rPr>
          <w:rFonts w:eastAsia="Times New Roman"/>
          <w:szCs w:val="20"/>
          <w:highlight w:val="cyan"/>
          <w:u w:val="single"/>
        </w:rPr>
        <w:t>other domestic factors such as political culture</w:t>
      </w:r>
      <w:r>
        <w:rPr>
          <w:rFonts w:eastAsia="Times New Roman"/>
          <w:szCs w:val="20"/>
          <w:u w:val="single"/>
        </w:rPr>
        <w:t xml:space="preserve">,35 degree of development, </w:t>
      </w:r>
      <w:r w:rsidRPr="006A0BCA">
        <w:rPr>
          <w:rFonts w:eastAsia="Times New Roman"/>
          <w:szCs w:val="20"/>
          <w:highlight w:val="cyan"/>
          <w:u w:val="single"/>
        </w:rPr>
        <w:t>socio-economic and military considerations</w:t>
      </w:r>
      <w:r>
        <w:rPr>
          <w:rFonts w:eastAsia="Times New Roman"/>
          <w:szCs w:val="20"/>
          <w:u w:val="single"/>
        </w:rPr>
        <w:t xml:space="preserve">,36 the role of interest-groups and other domestic constituencies,37 </w:t>
      </w:r>
      <w:r w:rsidRPr="006A0BCA">
        <w:rPr>
          <w:rFonts w:eastAsia="Times New Roman"/>
          <w:szCs w:val="20"/>
          <w:highlight w:val="cyan"/>
          <w:u w:val="single"/>
        </w:rPr>
        <w:t>strategic culture</w:t>
      </w:r>
      <w:r>
        <w:rPr>
          <w:rFonts w:eastAsia="Times New Roman"/>
          <w:szCs w:val="20"/>
          <w:u w:val="single"/>
        </w:rPr>
        <w:t xml:space="preserve">38 </w:t>
      </w:r>
      <w:r w:rsidRPr="006A0BCA">
        <w:rPr>
          <w:rFonts w:eastAsia="Times New Roman"/>
          <w:szCs w:val="20"/>
          <w:highlight w:val="cyan"/>
          <w:u w:val="single"/>
        </w:rPr>
        <w:t xml:space="preserve">among others </w:t>
      </w:r>
      <w:r>
        <w:rPr>
          <w:rFonts w:eastAsia="Times New Roman"/>
          <w:szCs w:val="20"/>
          <w:u w:val="single"/>
        </w:rPr>
        <w:t>in decision-making</w:t>
      </w:r>
      <w:r>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Pr>
          <w:rFonts w:eastAsia="Times New Roman"/>
          <w:szCs w:val="20"/>
          <w:u w:val="single"/>
        </w:rPr>
        <w:t xml:space="preserve"> Devoid of an analysis that gives respect to a number of other factors, superficial and </w:t>
      </w:r>
      <w:r w:rsidRPr="006A0BCA">
        <w:rPr>
          <w:rFonts w:eastAsia="Times New Roman"/>
          <w:szCs w:val="20"/>
          <w:highlight w:val="cyan"/>
          <w:u w:val="single"/>
        </w:rPr>
        <w:t xml:space="preserve">sweeping generalizations </w:t>
      </w:r>
      <w:r>
        <w:rPr>
          <w:rFonts w:eastAsia="Times New Roman"/>
          <w:szCs w:val="20"/>
          <w:u w:val="single"/>
        </w:rPr>
        <w:t xml:space="preserve">will </w:t>
      </w:r>
      <w:r w:rsidRPr="006A0BCA">
        <w:rPr>
          <w:rFonts w:eastAsia="Times New Roman"/>
          <w:szCs w:val="20"/>
          <w:highlight w:val="cyan"/>
          <w:u w:val="single"/>
        </w:rPr>
        <w:t xml:space="preserve">leave </w:t>
      </w:r>
      <w:r w:rsidRPr="006A0BCA">
        <w:rPr>
          <w:b/>
          <w:iCs/>
          <w:highlight w:val="cyan"/>
          <w:u w:val="single"/>
          <w:bdr w:val="single" w:sz="18" w:space="0" w:color="auto" w:frame="1"/>
        </w:rPr>
        <w:t>many details in decision-making unaccounted for</w:t>
      </w:r>
      <w:r>
        <w:rPr>
          <w:b/>
          <w:iCs/>
          <w:u w:val="single"/>
          <w:bdr w:val="single" w:sz="18" w:space="0" w:color="auto" w:frame="1"/>
        </w:rPr>
        <w:t>.</w:t>
      </w:r>
      <w:r>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03FA17EC" w14:textId="77777777" w:rsidR="002D763F" w:rsidRDefault="002D763F" w:rsidP="002D763F">
      <w:pPr>
        <w:pStyle w:val="Heading4"/>
        <w:rPr>
          <w:rFonts w:eastAsia="Times New Roman"/>
        </w:rPr>
      </w:pPr>
      <w:r>
        <w:rPr>
          <w:rFonts w:eastAsia="Times New Roman"/>
        </w:rPr>
        <w:t>No stats for DPT</w:t>
      </w:r>
    </w:p>
    <w:p w14:paraId="2C74688B" w14:textId="77777777" w:rsidR="002D763F" w:rsidRDefault="002D763F" w:rsidP="002D7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Gowa 95</w:t>
      </w:r>
      <w:r>
        <w:rPr>
          <w:rFonts w:eastAsia="Times New Roman"/>
          <w:szCs w:val="20"/>
        </w:rPr>
        <w:t xml:space="preserve"> (Joanne, “Democratic States and International Disputes”, 6-22, http://www.accessmylibrary.com/coms2/summary_0286-194275_ITM)</w:t>
      </w:r>
    </w:p>
    <w:p w14:paraId="08DB62A0" w14:textId="77777777" w:rsidR="002D763F" w:rsidRDefault="002D763F" w:rsidP="002D763F"/>
    <w:p w14:paraId="636338F3" w14:textId="77777777" w:rsidR="002D763F" w:rsidRDefault="002D763F" w:rsidP="002D7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4"/>
          <w:szCs w:val="20"/>
        </w:rPr>
      </w:pPr>
      <w:r>
        <w:rPr>
          <w:rFonts w:eastAsia="Times New Roman"/>
          <w:sz w:val="16"/>
          <w:szCs w:val="20"/>
        </w:rPr>
        <w:t xml:space="preserve">Students of this issue have been very careful to make clear that whether or not a state is democratic does not affect its overall propensity to wage war. As they observe, </w:t>
      </w:r>
      <w:r w:rsidRPr="006A0BCA">
        <w:rPr>
          <w:rFonts w:eastAsia="Times New Roman"/>
          <w:szCs w:val="20"/>
          <w:highlight w:val="cyan"/>
          <w:u w:val="single"/>
        </w:rPr>
        <w:t xml:space="preserve">democracies are </w:t>
      </w:r>
      <w:r w:rsidRPr="006A0BCA">
        <w:rPr>
          <w:b/>
          <w:iCs/>
          <w:highlight w:val="cyan"/>
          <w:u w:val="single"/>
          <w:bdr w:val="single" w:sz="18" w:space="0" w:color="auto" w:frame="1"/>
        </w:rPr>
        <w:t>just as likely</w:t>
      </w:r>
      <w:r w:rsidRPr="006A0BCA">
        <w:rPr>
          <w:rFonts w:eastAsia="Times New Roman"/>
          <w:szCs w:val="20"/>
          <w:highlight w:val="cyan"/>
          <w:u w:val="single"/>
        </w:rPr>
        <w:t xml:space="preserve"> </w:t>
      </w:r>
      <w:r>
        <w:rPr>
          <w:rFonts w:eastAsia="Times New Roman"/>
          <w:szCs w:val="20"/>
          <w:u w:val="single"/>
        </w:rPr>
        <w:t xml:space="preserve">as are other states </w:t>
      </w:r>
      <w:r w:rsidRPr="006A0BCA">
        <w:rPr>
          <w:rFonts w:eastAsia="Times New Roman"/>
          <w:szCs w:val="20"/>
          <w:highlight w:val="cyan"/>
          <w:u w:val="single"/>
        </w:rPr>
        <w:t>to engage in war</w:t>
      </w:r>
      <w:r>
        <w:rPr>
          <w:rFonts w:eastAsia="Times New Roman"/>
          <w:szCs w:val="20"/>
        </w:rPr>
        <w:t xml:space="preserve">.(9) In addition, </w:t>
      </w:r>
      <w:r w:rsidRPr="006A0BCA">
        <w:rPr>
          <w:rFonts w:eastAsia="Times New Roman"/>
          <w:szCs w:val="20"/>
          <w:highlight w:val="cyan"/>
          <w:u w:val="single"/>
        </w:rPr>
        <w:t xml:space="preserve">no strong evidence that democracies are any less likely </w:t>
      </w:r>
      <w:r>
        <w:rPr>
          <w:rFonts w:eastAsia="Times New Roman"/>
          <w:szCs w:val="20"/>
          <w:u w:val="single"/>
        </w:rPr>
        <w:t xml:space="preserve">than are other polities </w:t>
      </w:r>
      <w:r w:rsidRPr="006A0BCA">
        <w:rPr>
          <w:rFonts w:eastAsia="Times New Roman"/>
          <w:szCs w:val="20"/>
          <w:highlight w:val="cyan"/>
          <w:u w:val="single"/>
        </w:rPr>
        <w:t>to initiate war exists</w:t>
      </w:r>
      <w:r>
        <w:rPr>
          <w:rFonts w:eastAsia="Times New Roman"/>
          <w:szCs w:val="20"/>
        </w:rPr>
        <w:t xml:space="preserve">. Thus, </w:t>
      </w:r>
      <w:r w:rsidRPr="006A0BCA">
        <w:rPr>
          <w:rFonts w:eastAsia="Times New Roman"/>
          <w:szCs w:val="20"/>
          <w:highlight w:val="cyan"/>
          <w:u w:val="single"/>
        </w:rPr>
        <w:t xml:space="preserve">the incidence of war between democracies is not an indicator of the war-proneness of democracies </w:t>
      </w:r>
      <w:r>
        <w:rPr>
          <w:rFonts w:eastAsia="Times New Roman"/>
          <w:szCs w:val="20"/>
          <w:u w:val="single"/>
        </w:rPr>
        <w:t xml:space="preserve">in general. Instead, </w:t>
      </w:r>
      <w:r w:rsidRPr="006A0BCA">
        <w:rPr>
          <w:rFonts w:eastAsia="Times New Roman"/>
          <w:szCs w:val="20"/>
          <w:highlight w:val="cyan"/>
          <w:u w:val="single"/>
        </w:rPr>
        <w:t xml:space="preserve">the distinctive effect of democracy on war is </w:t>
      </w:r>
      <w:r w:rsidRPr="006A0BCA">
        <w:rPr>
          <w:b/>
          <w:iCs/>
          <w:highlight w:val="cyan"/>
          <w:u w:val="single"/>
          <w:bdr w:val="single" w:sz="18" w:space="0" w:color="auto" w:frame="1"/>
        </w:rPr>
        <w:t>limited</w:t>
      </w:r>
      <w:r w:rsidRPr="006A0BCA">
        <w:rPr>
          <w:rFonts w:eastAsia="Times New Roman"/>
          <w:szCs w:val="20"/>
          <w:highlight w:val="cyan"/>
          <w:u w:val="single"/>
        </w:rPr>
        <w:t xml:space="preserve"> to cases in which both members of a pair of states are democratic</w:t>
      </w:r>
      <w:r>
        <w:rPr>
          <w:rFonts w:eastAsia="Times New Roman"/>
          <w:sz w:val="14"/>
          <w:szCs w:val="20"/>
        </w:rPr>
        <w:t>. Another finding that emerges from this literature relates to the outbreak of militarized interstate disputes (MIDs). Several studies find that a statistically significant difference in the incidence of MIDs exists between members of pairs of democratic states and members of other dyads. Charles Gochman and Zeev Maoz categorize a dispute as an MID if (1) it involves "threats to use military force, displays of military force, or actual uses of force"; and (2) the threat or deployment of military forces is "explicit, overt, nonaccidental, and government sanctioned."(10) Examples of MIDs include the 1898 Fashoda crisis, the 1962 Cuban missile crisis, and the 1969 Sino-Soviet border crisis. The finding about MIDs echoes that about wars, namely, that militarized disputes are much less likely to occur between democracies than between members of other pairs of states.</w:t>
      </w:r>
    </w:p>
    <w:p w14:paraId="12B21D35" w14:textId="2D05F94C" w:rsidR="00682257" w:rsidRDefault="00682257" w:rsidP="00682257">
      <w:pPr>
        <w:pStyle w:val="Heading2"/>
      </w:pPr>
      <w:r>
        <w:t>*** RELATIONS</w:t>
      </w:r>
    </w:p>
    <w:p w14:paraId="60A12906" w14:textId="0F857FC6" w:rsidR="00682257" w:rsidRDefault="00374F11" w:rsidP="00682257">
      <w:pPr>
        <w:pStyle w:val="Heading3"/>
      </w:pPr>
      <w:r>
        <w:t>IL---1NC</w:t>
      </w:r>
    </w:p>
    <w:p w14:paraId="297986C0" w14:textId="63B4882F" w:rsidR="00FA051B" w:rsidRPr="00FA051B" w:rsidRDefault="00682257" w:rsidP="00FA051B">
      <w:pPr>
        <w:pStyle w:val="Heading4"/>
        <w:rPr>
          <w:b w:val="0"/>
        </w:rPr>
      </w:pPr>
      <w:r w:rsidRPr="00682257">
        <w:rPr>
          <w:u w:val="single"/>
        </w:rPr>
        <w:t>Alt causes</w:t>
      </w:r>
      <w:r>
        <w:t xml:space="preserve"> </w:t>
      </w:r>
      <w:r w:rsidR="00FA051B">
        <w:t xml:space="preserve">– </w:t>
      </w:r>
      <w:r w:rsidR="00FA051B">
        <w:rPr>
          <w:b w:val="0"/>
        </w:rPr>
        <w:t>passage of US ships through the Strait</w:t>
      </w:r>
    </w:p>
    <w:p w14:paraId="7B25F35B" w14:textId="76565A6A" w:rsidR="00682257" w:rsidRDefault="00682257" w:rsidP="00682257">
      <w:r w:rsidRPr="00682257">
        <w:rPr>
          <w:rStyle w:val="Style13ptBold"/>
        </w:rPr>
        <w:t>Maizland</w:t>
      </w:r>
      <w:r>
        <w:rPr>
          <w:rStyle w:val="Style13ptBold"/>
        </w:rPr>
        <w:t xml:space="preserve"> 19 </w:t>
      </w:r>
      <w:r w:rsidRPr="00682257">
        <w:t xml:space="preserve">---- Lindsay, </w:t>
      </w:r>
      <w:r>
        <w:t xml:space="preserve">Asia writer for the Council on Foreign Relations, B.A. in international relations (American University), “U.S. Military Support for Taiwan: What’s Changed Under Trump?” 4/3, </w:t>
      </w:r>
      <w:hyperlink r:id="rId14" w:history="1">
        <w:r w:rsidRPr="00A51A74">
          <w:rPr>
            <w:rStyle w:val="Hyperlink"/>
          </w:rPr>
          <w:t>https://www.cfr.org/article/us-military-support-taiwan-whats-changed-under-trump</w:t>
        </w:r>
      </w:hyperlink>
    </w:p>
    <w:p w14:paraId="5E4D17D5" w14:textId="69D78499" w:rsidR="00682257" w:rsidRDefault="00682257" w:rsidP="00682257"/>
    <w:p w14:paraId="09E81572" w14:textId="77777777" w:rsidR="00FA051B" w:rsidRPr="00FA051B" w:rsidRDefault="00FA051B" w:rsidP="00682257">
      <w:pPr>
        <w:rPr>
          <w:sz w:val="14"/>
        </w:rPr>
      </w:pPr>
      <w:r w:rsidRPr="006A0BCA">
        <w:rPr>
          <w:rStyle w:val="StyleUnderline"/>
          <w:highlight w:val="cyan"/>
        </w:rPr>
        <w:t>For</w:t>
      </w:r>
      <w:r w:rsidRPr="006A0BCA">
        <w:rPr>
          <w:sz w:val="14"/>
          <w:highlight w:val="cyan"/>
        </w:rPr>
        <w:t xml:space="preserve"> </w:t>
      </w:r>
      <w:r w:rsidRPr="006A0BCA">
        <w:rPr>
          <w:rStyle w:val="Emphasis"/>
          <w:highlight w:val="cyan"/>
        </w:rPr>
        <w:t>three months</w:t>
      </w:r>
      <w:r w:rsidRPr="00FA051B">
        <w:rPr>
          <w:rStyle w:val="Emphasis"/>
        </w:rPr>
        <w:t xml:space="preserve"> in a row</w:t>
      </w:r>
      <w:r w:rsidRPr="00FA051B">
        <w:rPr>
          <w:sz w:val="14"/>
        </w:rPr>
        <w:t xml:space="preserve"> this year, </w:t>
      </w:r>
      <w:r w:rsidRPr="006A0BCA">
        <w:rPr>
          <w:rStyle w:val="StyleUnderline"/>
          <w:highlight w:val="cyan"/>
        </w:rPr>
        <w:t>U.S. military ships have sailed through the</w:t>
      </w:r>
      <w:r w:rsidRPr="00FA051B">
        <w:rPr>
          <w:rStyle w:val="StyleUnderline"/>
        </w:rPr>
        <w:t xml:space="preserve"> Taiwan </w:t>
      </w:r>
      <w:r w:rsidRPr="006A0BCA">
        <w:rPr>
          <w:rStyle w:val="StyleUnderline"/>
          <w:highlight w:val="cyan"/>
        </w:rPr>
        <w:t>Strait</w:t>
      </w:r>
      <w:r w:rsidRPr="00FA051B">
        <w:rPr>
          <w:rStyle w:val="StyleUnderline"/>
        </w:rPr>
        <w:t xml:space="preserve">, seen </w:t>
      </w:r>
      <w:r w:rsidRPr="006A0BCA">
        <w:rPr>
          <w:rStyle w:val="StyleUnderline"/>
          <w:highlight w:val="cyan"/>
        </w:rPr>
        <w:t>as</w:t>
      </w:r>
      <w:r w:rsidRPr="00FA051B">
        <w:rPr>
          <w:rStyle w:val="StyleUnderline"/>
        </w:rPr>
        <w:t xml:space="preserve"> </w:t>
      </w:r>
      <w:r w:rsidRPr="00FA051B">
        <w:rPr>
          <w:rStyle w:val="Emphasis"/>
        </w:rPr>
        <w:t xml:space="preserve">a show of </w:t>
      </w:r>
      <w:r w:rsidRPr="006A0BCA">
        <w:rPr>
          <w:rStyle w:val="Emphasis"/>
          <w:highlight w:val="cyan"/>
        </w:rPr>
        <w:t>support for Taipei and a challenge to Beijing</w:t>
      </w:r>
      <w:r w:rsidRPr="006A0BCA">
        <w:rPr>
          <w:sz w:val="14"/>
          <w:highlight w:val="cyan"/>
        </w:rPr>
        <w:t xml:space="preserve">. </w:t>
      </w:r>
      <w:r w:rsidRPr="006A0BCA">
        <w:rPr>
          <w:rStyle w:val="StyleUnderline"/>
          <w:highlight w:val="cyan"/>
        </w:rPr>
        <w:t xml:space="preserve">They are </w:t>
      </w:r>
      <w:r w:rsidRPr="006A0BCA">
        <w:rPr>
          <w:rStyle w:val="Emphasis"/>
          <w:highlight w:val="cyan"/>
        </w:rPr>
        <w:t>just one aspect</w:t>
      </w:r>
      <w:r w:rsidRPr="006A0BCA">
        <w:rPr>
          <w:sz w:val="14"/>
          <w:highlight w:val="cyan"/>
        </w:rPr>
        <w:t xml:space="preserve"> </w:t>
      </w:r>
      <w:r w:rsidRPr="006A0BCA">
        <w:rPr>
          <w:rStyle w:val="StyleUnderline"/>
          <w:highlight w:val="cyan"/>
        </w:rPr>
        <w:t>of</w:t>
      </w:r>
      <w:r w:rsidRPr="00FA051B">
        <w:rPr>
          <w:rStyle w:val="StyleUnderline"/>
        </w:rPr>
        <w:t xml:space="preserve"> Trump</w:t>
      </w:r>
      <w:r w:rsidRPr="00FA051B">
        <w:rPr>
          <w:sz w:val="14"/>
        </w:rPr>
        <w:t xml:space="preserve"> administration’s </w:t>
      </w:r>
      <w:r w:rsidRPr="006A0BCA">
        <w:rPr>
          <w:rStyle w:val="Emphasis"/>
          <w:highlight w:val="cyan"/>
        </w:rPr>
        <w:t>backing</w:t>
      </w:r>
      <w:r w:rsidRPr="00FA051B">
        <w:rPr>
          <w:rStyle w:val="Emphasis"/>
        </w:rPr>
        <w:t xml:space="preserve"> for </w:t>
      </w:r>
      <w:r w:rsidRPr="006A0BCA">
        <w:rPr>
          <w:rStyle w:val="Emphasis"/>
          <w:highlight w:val="cyan"/>
        </w:rPr>
        <w:t>Taiwan</w:t>
      </w:r>
      <w:r w:rsidRPr="00FA051B">
        <w:rPr>
          <w:sz w:val="14"/>
        </w:rPr>
        <w:t>, and combined with China’s more aggressive approach to the democratic island, many analysts fear a cross-strait crisis.</w:t>
      </w:r>
    </w:p>
    <w:p w14:paraId="31FAB3B9" w14:textId="4AD34A32" w:rsidR="00FA051B" w:rsidRDefault="00FA051B" w:rsidP="00682257">
      <w:r w:rsidRPr="006A0BCA">
        <w:rPr>
          <w:rStyle w:val="StyleUnderline"/>
          <w:highlight w:val="cyan"/>
        </w:rPr>
        <w:t xml:space="preserve">Trump Is </w:t>
      </w:r>
      <w:r w:rsidRPr="006A0BCA">
        <w:rPr>
          <w:rStyle w:val="Emphasis"/>
          <w:highlight w:val="cyan"/>
        </w:rPr>
        <w:t>Raising</w:t>
      </w:r>
      <w:r w:rsidRPr="00FA051B">
        <w:rPr>
          <w:rStyle w:val="Emphasis"/>
        </w:rPr>
        <w:t xml:space="preserve"> the </w:t>
      </w:r>
      <w:r w:rsidRPr="006A0BCA">
        <w:rPr>
          <w:rStyle w:val="Emphasis"/>
          <w:highlight w:val="cyan"/>
        </w:rPr>
        <w:t>Stakes</w:t>
      </w:r>
    </w:p>
    <w:p w14:paraId="14E90E57" w14:textId="2083DD73" w:rsidR="00FA051B" w:rsidRPr="00FA051B" w:rsidRDefault="00FA051B" w:rsidP="00682257">
      <w:pPr>
        <w:rPr>
          <w:sz w:val="14"/>
        </w:rPr>
      </w:pPr>
      <w:r w:rsidRPr="00FA051B">
        <w:rPr>
          <w:rStyle w:val="StyleUnderline"/>
        </w:rPr>
        <w:t xml:space="preserve">In the past nine months, U.S. ships have sailed through the Taiwan Strait </w:t>
      </w:r>
      <w:r w:rsidRPr="00FA051B">
        <w:rPr>
          <w:rStyle w:val="Emphasis"/>
        </w:rPr>
        <w:t>six times</w:t>
      </w:r>
      <w:r w:rsidRPr="00FA051B">
        <w:rPr>
          <w:sz w:val="14"/>
        </w:rPr>
        <w:t xml:space="preserve">. </w:t>
      </w:r>
      <w:r w:rsidRPr="006A0BCA">
        <w:rPr>
          <w:rStyle w:val="StyleUnderline"/>
          <w:highlight w:val="cyan"/>
        </w:rPr>
        <w:t>During</w:t>
      </w:r>
      <w:r w:rsidRPr="00FA051B">
        <w:rPr>
          <w:sz w:val="14"/>
        </w:rPr>
        <w:t xml:space="preserve"> the </w:t>
      </w:r>
      <w:r w:rsidRPr="006A0BCA">
        <w:rPr>
          <w:rStyle w:val="StyleUnderline"/>
          <w:highlight w:val="cyan"/>
        </w:rPr>
        <w:t>Obama</w:t>
      </w:r>
      <w:r w:rsidRPr="00FA051B">
        <w:rPr>
          <w:sz w:val="14"/>
        </w:rPr>
        <w:t xml:space="preserve"> administration, </w:t>
      </w:r>
      <w:r w:rsidRPr="006A0BCA">
        <w:rPr>
          <w:rStyle w:val="StyleUnderline"/>
          <w:highlight w:val="cyan"/>
        </w:rPr>
        <w:t>passages were</w:t>
      </w:r>
      <w:r w:rsidRPr="00FA051B">
        <w:rPr>
          <w:sz w:val="14"/>
        </w:rPr>
        <w:t xml:space="preserve"> </w:t>
      </w:r>
      <w:r w:rsidRPr="00FA051B">
        <w:rPr>
          <w:rStyle w:val="Emphasis"/>
        </w:rPr>
        <w:t xml:space="preserve">far </w:t>
      </w:r>
      <w:r w:rsidRPr="006A0BCA">
        <w:rPr>
          <w:rStyle w:val="Emphasis"/>
          <w:highlight w:val="cyan"/>
        </w:rPr>
        <w:t>less frequent</w:t>
      </w:r>
      <w:r w:rsidRPr="00FA051B">
        <w:rPr>
          <w:sz w:val="14"/>
        </w:rPr>
        <w:t xml:space="preserve">, at just one to three times per year. Even though the Taiwan Strait is an international waterway, </w:t>
      </w:r>
      <w:r w:rsidRPr="006A0BCA">
        <w:rPr>
          <w:rStyle w:val="StyleUnderline"/>
          <w:highlight w:val="cyan"/>
        </w:rPr>
        <w:t xml:space="preserve">China is </w:t>
      </w:r>
      <w:r w:rsidRPr="006A0BCA">
        <w:rPr>
          <w:rStyle w:val="Emphasis"/>
          <w:highlight w:val="cyan"/>
        </w:rPr>
        <w:t>sensitive</w:t>
      </w:r>
      <w:r w:rsidRPr="00BB3E3C">
        <w:rPr>
          <w:sz w:val="14"/>
        </w:rPr>
        <w:t xml:space="preserve"> </w:t>
      </w:r>
      <w:r w:rsidRPr="00BB3E3C">
        <w:rPr>
          <w:rStyle w:val="StyleUnderline"/>
        </w:rPr>
        <w:t>to</w:t>
      </w:r>
      <w:r w:rsidRPr="00FA051B">
        <w:rPr>
          <w:sz w:val="14"/>
        </w:rPr>
        <w:t xml:space="preserve"> the </w:t>
      </w:r>
      <w:r w:rsidRPr="00FA051B">
        <w:rPr>
          <w:rStyle w:val="StyleUnderline"/>
        </w:rPr>
        <w:t>U.S.</w:t>
      </w:r>
      <w:r w:rsidRPr="00FA051B">
        <w:rPr>
          <w:sz w:val="14"/>
        </w:rPr>
        <w:t xml:space="preserve"> military’s </w:t>
      </w:r>
      <w:r w:rsidRPr="00BB3E3C">
        <w:rPr>
          <w:rStyle w:val="StyleUnderline"/>
        </w:rPr>
        <w:t xml:space="preserve">presence </w:t>
      </w:r>
      <w:r w:rsidRPr="006A0BCA">
        <w:rPr>
          <w:rStyle w:val="StyleUnderline"/>
          <w:highlight w:val="cyan"/>
        </w:rPr>
        <w:t xml:space="preserve">and considers </w:t>
      </w:r>
      <w:r w:rsidRPr="006A0BCA">
        <w:rPr>
          <w:rStyle w:val="Emphasis"/>
          <w:highlight w:val="cyan"/>
        </w:rPr>
        <w:t>any</w:t>
      </w:r>
      <w:r w:rsidRPr="00FA051B">
        <w:rPr>
          <w:rStyle w:val="Emphasis"/>
        </w:rPr>
        <w:t xml:space="preserve"> </w:t>
      </w:r>
      <w:r w:rsidRPr="006A0BCA">
        <w:rPr>
          <w:rStyle w:val="Emphasis"/>
          <w:highlight w:val="cyan"/>
        </w:rPr>
        <w:t>transits</w:t>
      </w:r>
      <w:r w:rsidRPr="00FA051B">
        <w:rPr>
          <w:sz w:val="14"/>
        </w:rPr>
        <w:t xml:space="preserve"> </w:t>
      </w:r>
      <w:r w:rsidRPr="00FA051B">
        <w:rPr>
          <w:rStyle w:val="StyleUnderline"/>
        </w:rPr>
        <w:t>of U.S. ships through the strait</w:t>
      </w:r>
      <w:r w:rsidRPr="00FA051B">
        <w:rPr>
          <w:sz w:val="14"/>
        </w:rPr>
        <w:t xml:space="preserve"> </w:t>
      </w:r>
      <w:r w:rsidRPr="00FA051B">
        <w:rPr>
          <w:rStyle w:val="Emphasis"/>
        </w:rPr>
        <w:t>“</w:t>
      </w:r>
      <w:r w:rsidRPr="006A0BCA">
        <w:rPr>
          <w:rStyle w:val="Emphasis"/>
          <w:highlight w:val="cyan"/>
        </w:rPr>
        <w:t>provocative</w:t>
      </w:r>
      <w:r w:rsidRPr="00FA051B">
        <w:rPr>
          <w:rStyle w:val="Emphasis"/>
        </w:rPr>
        <w:t xml:space="preserve"> actions.”</w:t>
      </w:r>
    </w:p>
    <w:p w14:paraId="23C99B00" w14:textId="699D9A2F" w:rsidR="00FA051B" w:rsidRDefault="00FA051B" w:rsidP="00FA051B">
      <w:pPr>
        <w:pStyle w:val="Heading4"/>
        <w:rPr>
          <w:b w:val="0"/>
        </w:rPr>
      </w:pPr>
      <w:r>
        <w:rPr>
          <w:u w:val="single"/>
        </w:rPr>
        <w:t>N</w:t>
      </w:r>
      <w:r w:rsidRPr="00682257">
        <w:rPr>
          <w:u w:val="single"/>
        </w:rPr>
        <w:t>o threat</w:t>
      </w:r>
      <w:r>
        <w:t xml:space="preserve"> from arms sales – </w:t>
      </w:r>
      <w:r w:rsidR="00691FF6" w:rsidRPr="00691FF6">
        <w:rPr>
          <w:b w:val="0"/>
        </w:rPr>
        <w:t>require Congress</w:t>
      </w:r>
      <w:r w:rsidR="00EB1F7A">
        <w:rPr>
          <w:b w:val="0"/>
        </w:rPr>
        <w:t xml:space="preserve"> and</w:t>
      </w:r>
      <w:r w:rsidR="00691FF6">
        <w:t xml:space="preserve"> </w:t>
      </w:r>
      <w:r>
        <w:rPr>
          <w:b w:val="0"/>
        </w:rPr>
        <w:t xml:space="preserve">on hold until after trade negotiations </w:t>
      </w:r>
    </w:p>
    <w:p w14:paraId="14DBD461" w14:textId="77777777" w:rsidR="00374F11" w:rsidRDefault="00374F11" w:rsidP="00374F11">
      <w:r w:rsidRPr="00682257">
        <w:rPr>
          <w:rStyle w:val="Style13ptBold"/>
        </w:rPr>
        <w:t>Maizland</w:t>
      </w:r>
      <w:r>
        <w:rPr>
          <w:rStyle w:val="Style13ptBold"/>
        </w:rPr>
        <w:t xml:space="preserve"> 19 </w:t>
      </w:r>
      <w:r w:rsidRPr="00682257">
        <w:t xml:space="preserve">---- Lindsay, </w:t>
      </w:r>
      <w:r>
        <w:t xml:space="preserve">Asia writer for the Council on Foreign Relations, B.A. in international relations (American University), “U.S. Military Support for Taiwan: What’s Changed Under Trump?” 4/3, </w:t>
      </w:r>
      <w:hyperlink r:id="rId15" w:history="1">
        <w:r w:rsidRPr="00A51A74">
          <w:rPr>
            <w:rStyle w:val="Hyperlink"/>
          </w:rPr>
          <w:t>https://www.cfr.org/article/us-military-support-taiwan-whats-changed-under-trump</w:t>
        </w:r>
      </w:hyperlink>
    </w:p>
    <w:p w14:paraId="507E359E" w14:textId="7B0D7864" w:rsidR="00374F11" w:rsidRDefault="00374F11" w:rsidP="00374F11"/>
    <w:p w14:paraId="0CEAA706" w14:textId="61918B06" w:rsidR="00691FF6" w:rsidRDefault="00691FF6" w:rsidP="00374F11">
      <w:pPr>
        <w:rPr>
          <w:sz w:val="14"/>
        </w:rPr>
      </w:pPr>
      <w:r w:rsidRPr="00BB3E3C">
        <w:rPr>
          <w:sz w:val="14"/>
        </w:rPr>
        <w:t xml:space="preserve">Meanwhile, the </w:t>
      </w:r>
      <w:r w:rsidRPr="00BB3E3C">
        <w:rPr>
          <w:rStyle w:val="StyleUnderline"/>
        </w:rPr>
        <w:t>Trump</w:t>
      </w:r>
      <w:r w:rsidRPr="00BB3E3C">
        <w:rPr>
          <w:sz w:val="14"/>
        </w:rPr>
        <w:t xml:space="preserve"> administration </w:t>
      </w:r>
      <w:r w:rsidRPr="00BB3E3C">
        <w:rPr>
          <w:rStyle w:val="StyleUnderline"/>
        </w:rPr>
        <w:t xml:space="preserve">is said to be encouraging Taipei to purchase dozens of </w:t>
      </w:r>
      <w:r w:rsidRPr="006A0BCA">
        <w:rPr>
          <w:rStyle w:val="StyleUnderline"/>
          <w:highlight w:val="cyan"/>
        </w:rPr>
        <w:t>F-16s</w:t>
      </w:r>
      <w:r w:rsidRPr="00BB3E3C">
        <w:rPr>
          <w:rStyle w:val="StyleUnderline"/>
        </w:rPr>
        <w:t>, a sale that</w:t>
      </w:r>
      <w:r w:rsidRPr="00BB3E3C">
        <w:rPr>
          <w:sz w:val="14"/>
        </w:rPr>
        <w:t xml:space="preserve">, like other major arms deals, </w:t>
      </w:r>
      <w:r w:rsidRPr="006A0BCA">
        <w:rPr>
          <w:rStyle w:val="Emphasis"/>
          <w:highlight w:val="cyan"/>
        </w:rPr>
        <w:t>would require congress</w:t>
      </w:r>
      <w:r w:rsidRPr="00BB3E3C">
        <w:rPr>
          <w:rStyle w:val="Emphasis"/>
        </w:rPr>
        <w:t>ional approval.</w:t>
      </w:r>
      <w:r w:rsidRPr="00BB3E3C">
        <w:rPr>
          <w:sz w:val="14"/>
        </w:rPr>
        <w:t xml:space="preserve"> The last time the United States sold these fighter jets to Taiwan was 1992. </w:t>
      </w:r>
      <w:r w:rsidRPr="006A0BCA">
        <w:rPr>
          <w:rStyle w:val="Emphasis"/>
          <w:highlight w:val="cyan"/>
        </w:rPr>
        <w:t>If</w:t>
      </w:r>
      <w:r w:rsidRPr="006A0BCA">
        <w:rPr>
          <w:sz w:val="14"/>
          <w:highlight w:val="cyan"/>
        </w:rPr>
        <w:t xml:space="preserve"> </w:t>
      </w:r>
      <w:r w:rsidRPr="006A0BCA">
        <w:rPr>
          <w:rStyle w:val="StyleUnderline"/>
          <w:highlight w:val="cyan"/>
        </w:rPr>
        <w:t>the sale goes through, it would mark</w:t>
      </w:r>
      <w:r w:rsidRPr="00BB3E3C">
        <w:rPr>
          <w:sz w:val="14"/>
        </w:rPr>
        <w:t xml:space="preserve"> </w:t>
      </w:r>
      <w:r w:rsidRPr="00BB3E3C">
        <w:rPr>
          <w:rStyle w:val="StyleUnderline"/>
        </w:rPr>
        <w:t xml:space="preserve">another </w:t>
      </w:r>
      <w:r w:rsidRPr="006A0BCA">
        <w:rPr>
          <w:rStyle w:val="StyleUnderline"/>
          <w:highlight w:val="cyan"/>
        </w:rPr>
        <w:t>departure from</w:t>
      </w:r>
      <w:r w:rsidRPr="00BB3E3C">
        <w:rPr>
          <w:sz w:val="14"/>
        </w:rPr>
        <w:t xml:space="preserve"> the </w:t>
      </w:r>
      <w:r w:rsidRPr="006A0BCA">
        <w:rPr>
          <w:rStyle w:val="StyleUnderline"/>
          <w:highlight w:val="cyan"/>
        </w:rPr>
        <w:t>Obama</w:t>
      </w:r>
      <w:r w:rsidRPr="00BB3E3C">
        <w:rPr>
          <w:sz w:val="14"/>
        </w:rPr>
        <w:t xml:space="preserve"> administration, </w:t>
      </w:r>
      <w:r w:rsidRPr="00BB3E3C">
        <w:rPr>
          <w:rStyle w:val="StyleUnderline"/>
        </w:rPr>
        <w:t>which declined to sell</w:t>
      </w:r>
      <w:r w:rsidRPr="00EB1F7A">
        <w:rPr>
          <w:rStyle w:val="StyleUnderline"/>
        </w:rPr>
        <w:t xml:space="preserve"> the jets</w:t>
      </w:r>
      <w:r w:rsidRPr="00EB1F7A">
        <w:rPr>
          <w:sz w:val="14"/>
        </w:rPr>
        <w:t xml:space="preserve"> to avoid escalating tensions with Beijing. </w:t>
      </w:r>
      <w:r w:rsidRPr="006A0BCA">
        <w:rPr>
          <w:rStyle w:val="Emphasis"/>
          <w:highlight w:val="cyan"/>
        </w:rPr>
        <w:t>But</w:t>
      </w:r>
      <w:r w:rsidRPr="00EB1F7A">
        <w:rPr>
          <w:sz w:val="14"/>
        </w:rPr>
        <w:t xml:space="preserve"> </w:t>
      </w:r>
      <w:r w:rsidRPr="00BB3E3C">
        <w:rPr>
          <w:rStyle w:val="StyleUnderline"/>
        </w:rPr>
        <w:t xml:space="preserve">experts say </w:t>
      </w:r>
      <w:r w:rsidRPr="006A0BCA">
        <w:rPr>
          <w:rStyle w:val="StyleUnderline"/>
          <w:highlight w:val="cyan"/>
        </w:rPr>
        <w:t xml:space="preserve">a sale </w:t>
      </w:r>
      <w:r w:rsidRPr="006A0BCA">
        <w:rPr>
          <w:rStyle w:val="Emphasis"/>
          <w:highlight w:val="cyan"/>
        </w:rPr>
        <w:t>would be</w:t>
      </w:r>
      <w:r w:rsidRPr="00EB1F7A">
        <w:rPr>
          <w:rStyle w:val="Emphasis"/>
        </w:rPr>
        <w:t xml:space="preserve"> put </w:t>
      </w:r>
      <w:r w:rsidRPr="006A0BCA">
        <w:rPr>
          <w:rStyle w:val="Emphasis"/>
          <w:highlight w:val="cyan"/>
        </w:rPr>
        <w:t>on hold</w:t>
      </w:r>
      <w:r w:rsidRPr="006A0BCA">
        <w:rPr>
          <w:sz w:val="14"/>
          <w:highlight w:val="cyan"/>
        </w:rPr>
        <w:t xml:space="preserve"> </w:t>
      </w:r>
      <w:r w:rsidRPr="006A0BCA">
        <w:rPr>
          <w:rStyle w:val="StyleUnderline"/>
          <w:highlight w:val="cyan"/>
        </w:rPr>
        <w:t>until after</w:t>
      </w:r>
      <w:r w:rsidRPr="00BB3E3C">
        <w:rPr>
          <w:rStyle w:val="StyleUnderline"/>
        </w:rPr>
        <w:t xml:space="preserve"> the</w:t>
      </w:r>
      <w:r w:rsidRPr="00EB1F7A">
        <w:rPr>
          <w:sz w:val="14"/>
        </w:rPr>
        <w:t xml:space="preserve"> </w:t>
      </w:r>
      <w:r w:rsidRPr="00EB1F7A">
        <w:rPr>
          <w:rStyle w:val="Emphasis"/>
        </w:rPr>
        <w:t>U</w:t>
      </w:r>
      <w:r w:rsidRPr="00EB1F7A">
        <w:rPr>
          <w:sz w:val="14"/>
        </w:rPr>
        <w:t xml:space="preserve">nited </w:t>
      </w:r>
      <w:r w:rsidRPr="00EB1F7A">
        <w:rPr>
          <w:rStyle w:val="Emphasis"/>
        </w:rPr>
        <w:t>S</w:t>
      </w:r>
      <w:r w:rsidRPr="00EB1F7A">
        <w:rPr>
          <w:sz w:val="14"/>
        </w:rPr>
        <w:t xml:space="preserve">tates </w:t>
      </w:r>
      <w:r w:rsidRPr="00EB1F7A">
        <w:rPr>
          <w:rStyle w:val="StyleUnderline"/>
        </w:rPr>
        <w:t xml:space="preserve">seals </w:t>
      </w:r>
      <w:r w:rsidRPr="006A0BCA">
        <w:rPr>
          <w:rStyle w:val="StyleUnderline"/>
          <w:highlight w:val="cyan"/>
        </w:rPr>
        <w:t>a trade deal</w:t>
      </w:r>
      <w:r w:rsidRPr="00EB1F7A">
        <w:rPr>
          <w:rStyle w:val="StyleUnderline"/>
        </w:rPr>
        <w:t xml:space="preserve"> with China</w:t>
      </w:r>
      <w:r w:rsidRPr="00EB1F7A">
        <w:rPr>
          <w:sz w:val="14"/>
        </w:rPr>
        <w:t>.</w:t>
      </w:r>
    </w:p>
    <w:p w14:paraId="3F853C90" w14:textId="77777777" w:rsidR="00085AD8" w:rsidRPr="00E13292" w:rsidRDefault="00085AD8" w:rsidP="00085AD8">
      <w:pPr>
        <w:pStyle w:val="Heading4"/>
        <w:rPr>
          <w:u w:val="single"/>
        </w:rPr>
      </w:pPr>
      <w:r>
        <w:t xml:space="preserve">Trump arms sales </w:t>
      </w:r>
      <w:r>
        <w:rPr>
          <w:u w:val="single"/>
        </w:rPr>
        <w:t>won’t crush ties</w:t>
      </w:r>
      <w:r>
        <w:t xml:space="preserve"> – they’re </w:t>
      </w:r>
      <w:r w:rsidRPr="00DD4917">
        <w:rPr>
          <w:u w:val="single"/>
        </w:rPr>
        <w:t>flat</w:t>
      </w:r>
      <w:r>
        <w:t xml:space="preserve"> and </w:t>
      </w:r>
      <w:r>
        <w:rPr>
          <w:u w:val="single"/>
        </w:rPr>
        <w:t>empirically denied</w:t>
      </w:r>
    </w:p>
    <w:p w14:paraId="75713E92" w14:textId="77777777" w:rsidR="00085AD8" w:rsidRDefault="00085AD8" w:rsidP="00085AD8">
      <w:r w:rsidRPr="00682257">
        <w:rPr>
          <w:rStyle w:val="Style13ptBold"/>
        </w:rPr>
        <w:t>Maizland</w:t>
      </w:r>
      <w:r>
        <w:rPr>
          <w:rStyle w:val="Style13ptBold"/>
        </w:rPr>
        <w:t xml:space="preserve"> 19 </w:t>
      </w:r>
      <w:r w:rsidRPr="00682257">
        <w:t xml:space="preserve">---- Lindsay, </w:t>
      </w:r>
      <w:r>
        <w:t xml:space="preserve">Asia writer for the Council on Foreign Relations, B.A. in international relations (American University), “U.S. Military Support for Taiwan: What’s Changed Under Trump?” 4/3, </w:t>
      </w:r>
      <w:hyperlink r:id="rId16" w:history="1">
        <w:r w:rsidRPr="00A51A74">
          <w:rPr>
            <w:rStyle w:val="Hyperlink"/>
          </w:rPr>
          <w:t>https://www.cfr.org/article/us-military-support-taiwan-whats-changed-under-trump</w:t>
        </w:r>
      </w:hyperlink>
    </w:p>
    <w:p w14:paraId="147A5436" w14:textId="77777777" w:rsidR="00085AD8" w:rsidRDefault="00085AD8" w:rsidP="00085AD8"/>
    <w:p w14:paraId="33FD681F" w14:textId="77777777" w:rsidR="00085AD8" w:rsidRPr="00EA296A" w:rsidRDefault="00085AD8" w:rsidP="00085AD8">
      <w:pPr>
        <w:rPr>
          <w:rStyle w:val="Emphasis"/>
        </w:rPr>
      </w:pPr>
      <w:r w:rsidRPr="00EA296A">
        <w:rPr>
          <w:sz w:val="14"/>
        </w:rPr>
        <w:t xml:space="preserve">Yet </w:t>
      </w:r>
      <w:r w:rsidRPr="00EA296A">
        <w:rPr>
          <w:rStyle w:val="StyleUnderline"/>
        </w:rPr>
        <w:t>U.S. Arms Sales</w:t>
      </w:r>
      <w:r w:rsidRPr="00EA296A">
        <w:rPr>
          <w:sz w:val="14"/>
        </w:rPr>
        <w:t xml:space="preserve"> </w:t>
      </w:r>
      <w:r w:rsidRPr="00EA296A">
        <w:rPr>
          <w:rStyle w:val="Emphasis"/>
        </w:rPr>
        <w:t>Flat</w:t>
      </w:r>
    </w:p>
    <w:p w14:paraId="1B903233" w14:textId="77777777" w:rsidR="00085AD8" w:rsidRPr="00EA296A" w:rsidRDefault="00085AD8" w:rsidP="00085AD8">
      <w:pPr>
        <w:rPr>
          <w:rStyle w:val="Emphasis"/>
        </w:rPr>
      </w:pPr>
      <w:r w:rsidRPr="006A0BCA">
        <w:rPr>
          <w:rStyle w:val="StyleUnderline"/>
          <w:highlight w:val="cyan"/>
        </w:rPr>
        <w:t>While</w:t>
      </w:r>
      <w:r w:rsidRPr="00EA296A">
        <w:rPr>
          <w:sz w:val="14"/>
        </w:rPr>
        <w:t xml:space="preserve"> the </w:t>
      </w:r>
      <w:r w:rsidRPr="006A0BCA">
        <w:rPr>
          <w:rStyle w:val="StyleUnderline"/>
          <w:highlight w:val="cyan"/>
        </w:rPr>
        <w:t>Trump</w:t>
      </w:r>
      <w:r w:rsidRPr="00EA296A">
        <w:rPr>
          <w:sz w:val="14"/>
        </w:rPr>
        <w:t xml:space="preserve"> administration </w:t>
      </w:r>
      <w:r w:rsidRPr="006A0BCA">
        <w:rPr>
          <w:rStyle w:val="StyleUnderline"/>
          <w:highlight w:val="cyan"/>
        </w:rPr>
        <w:t>is taking</w:t>
      </w:r>
      <w:r w:rsidRPr="006A0BCA">
        <w:rPr>
          <w:sz w:val="14"/>
          <w:highlight w:val="cyan"/>
        </w:rPr>
        <w:t xml:space="preserve"> </w:t>
      </w:r>
      <w:r w:rsidRPr="006A0BCA">
        <w:rPr>
          <w:rStyle w:val="Emphasis"/>
          <w:highlight w:val="cyan"/>
        </w:rPr>
        <w:t>more assertive steps</w:t>
      </w:r>
      <w:r w:rsidRPr="00EA296A">
        <w:rPr>
          <w:rStyle w:val="Emphasis"/>
        </w:rPr>
        <w:t xml:space="preserve"> than those of his predecessors</w:t>
      </w:r>
      <w:r w:rsidRPr="00EA296A">
        <w:rPr>
          <w:sz w:val="14"/>
        </w:rPr>
        <w:t xml:space="preserve">, </w:t>
      </w:r>
      <w:r w:rsidRPr="006A0BCA">
        <w:rPr>
          <w:rStyle w:val="StyleUnderline"/>
          <w:highlight w:val="cyan"/>
        </w:rPr>
        <w:t>its arms sales</w:t>
      </w:r>
      <w:r w:rsidRPr="00EA296A">
        <w:rPr>
          <w:rStyle w:val="StyleUnderline"/>
        </w:rPr>
        <w:t xml:space="preserve"> to Taiwan </w:t>
      </w:r>
      <w:r w:rsidRPr="006A0BCA">
        <w:rPr>
          <w:rStyle w:val="StyleUnderline"/>
          <w:highlight w:val="cyan"/>
        </w:rPr>
        <w:t>are</w:t>
      </w:r>
      <w:r w:rsidRPr="00EA296A">
        <w:rPr>
          <w:sz w:val="14"/>
        </w:rPr>
        <w:t xml:space="preserve"> thus far </w:t>
      </w:r>
      <w:r w:rsidRPr="006A0BCA">
        <w:rPr>
          <w:rStyle w:val="Emphasis"/>
          <w:highlight w:val="cyan"/>
        </w:rPr>
        <w:t>nothing remarkable.</w:t>
      </w:r>
    </w:p>
    <w:p w14:paraId="05E28634" w14:textId="77777777" w:rsidR="00085AD8" w:rsidRPr="00EA296A" w:rsidRDefault="00085AD8" w:rsidP="00085AD8">
      <w:pPr>
        <w:rPr>
          <w:sz w:val="14"/>
        </w:rPr>
      </w:pPr>
      <w:r w:rsidRPr="00EA296A">
        <w:rPr>
          <w:sz w:val="14"/>
        </w:rPr>
        <w:t xml:space="preserve">The </w:t>
      </w:r>
      <w:r w:rsidRPr="006A0BCA">
        <w:rPr>
          <w:rStyle w:val="Emphasis"/>
          <w:highlight w:val="cyan"/>
        </w:rPr>
        <w:t>U</w:t>
      </w:r>
      <w:r w:rsidRPr="00EA296A">
        <w:rPr>
          <w:sz w:val="14"/>
        </w:rPr>
        <w:t xml:space="preserve">nited </w:t>
      </w:r>
      <w:r w:rsidRPr="006A0BCA">
        <w:rPr>
          <w:rStyle w:val="Emphasis"/>
          <w:highlight w:val="cyan"/>
        </w:rPr>
        <w:t>S</w:t>
      </w:r>
      <w:r w:rsidRPr="00EA296A">
        <w:rPr>
          <w:sz w:val="14"/>
        </w:rPr>
        <w:t xml:space="preserve">tates </w:t>
      </w:r>
      <w:r w:rsidRPr="006A0BCA">
        <w:rPr>
          <w:rStyle w:val="StyleUnderline"/>
          <w:highlight w:val="cyan"/>
        </w:rPr>
        <w:t>has sold</w:t>
      </w:r>
      <w:r w:rsidRPr="00EA296A">
        <w:rPr>
          <w:sz w:val="14"/>
        </w:rPr>
        <w:t xml:space="preserve"> military </w:t>
      </w:r>
      <w:r w:rsidRPr="00EA296A">
        <w:rPr>
          <w:rStyle w:val="StyleUnderline"/>
        </w:rPr>
        <w:t xml:space="preserve">equipment to Taiwan </w:t>
      </w:r>
      <w:r w:rsidRPr="006A0BCA">
        <w:rPr>
          <w:rStyle w:val="StyleUnderline"/>
          <w:highlight w:val="cyan"/>
        </w:rPr>
        <w:t>since</w:t>
      </w:r>
      <w:r w:rsidRPr="00EA296A">
        <w:rPr>
          <w:rStyle w:val="StyleUnderline"/>
        </w:rPr>
        <w:t xml:space="preserve"> 19</w:t>
      </w:r>
      <w:r w:rsidRPr="006A0BCA">
        <w:rPr>
          <w:rStyle w:val="Emphasis"/>
          <w:highlight w:val="cyan"/>
        </w:rPr>
        <w:t>79</w:t>
      </w:r>
      <w:r w:rsidRPr="00EA296A">
        <w:rPr>
          <w:sz w:val="14"/>
        </w:rPr>
        <w:t>. That year, as President Jimmy Carter severed formal diplomatic ties with the island and formally recognized China, Congress passed the Taiwan Relations Act, which is the basis for Washington’s relationship with Taipei and includes the provision of arms for Taiwan’s self-defense. The law does not require the United States to defend Taiwan if China attacks, but it also doesn’t rule it out—a policy known as strategic ambiguity.</w:t>
      </w:r>
    </w:p>
    <w:p w14:paraId="5E432ACB" w14:textId="0144742F" w:rsidR="00085AD8" w:rsidRDefault="00085AD8" w:rsidP="00085AD8">
      <w:pPr>
        <w:rPr>
          <w:rStyle w:val="StyleUnderline"/>
        </w:rPr>
      </w:pPr>
      <w:r w:rsidRPr="00EA296A">
        <w:rPr>
          <w:sz w:val="14"/>
        </w:rPr>
        <w:t xml:space="preserve">Since then, </w:t>
      </w:r>
      <w:r w:rsidRPr="00EA296A">
        <w:rPr>
          <w:rStyle w:val="StyleUnderline"/>
        </w:rPr>
        <w:t>the</w:t>
      </w:r>
      <w:r w:rsidRPr="00EA296A">
        <w:rPr>
          <w:sz w:val="14"/>
        </w:rPr>
        <w:t xml:space="preserve"> </w:t>
      </w:r>
      <w:r w:rsidRPr="00EA296A">
        <w:rPr>
          <w:rStyle w:val="Emphasis"/>
        </w:rPr>
        <w:t>U</w:t>
      </w:r>
      <w:r w:rsidRPr="00EA296A">
        <w:rPr>
          <w:sz w:val="14"/>
        </w:rPr>
        <w:t xml:space="preserve">nited </w:t>
      </w:r>
      <w:r w:rsidRPr="00EA296A">
        <w:rPr>
          <w:rStyle w:val="Emphasis"/>
        </w:rPr>
        <w:t>S</w:t>
      </w:r>
      <w:r w:rsidRPr="00EA296A">
        <w:rPr>
          <w:sz w:val="14"/>
        </w:rPr>
        <w:t xml:space="preserve">tates </w:t>
      </w:r>
      <w:r w:rsidRPr="00EA296A">
        <w:rPr>
          <w:rStyle w:val="StyleUnderline"/>
        </w:rPr>
        <w:t>has followed</w:t>
      </w:r>
      <w:r w:rsidRPr="00EA296A">
        <w:rPr>
          <w:sz w:val="14"/>
        </w:rPr>
        <w:t xml:space="preserve"> through on </w:t>
      </w:r>
      <w:r w:rsidRPr="00EA296A">
        <w:rPr>
          <w:rStyle w:val="StyleUnderline"/>
        </w:rPr>
        <w:t>its commitment to support the island’s defenses, with Taiwan ranking as one of the top importers</w:t>
      </w:r>
      <w:r w:rsidRPr="00EA296A">
        <w:rPr>
          <w:sz w:val="14"/>
        </w:rPr>
        <w:t xml:space="preserve"> of U.S. arms [PDF] in recent years. During his first term, President Barack </w:t>
      </w:r>
      <w:r w:rsidRPr="006A0BCA">
        <w:rPr>
          <w:rStyle w:val="StyleUnderline"/>
          <w:highlight w:val="cyan"/>
        </w:rPr>
        <w:t>Obama signed off on</w:t>
      </w:r>
      <w:r w:rsidRPr="00EA296A">
        <w:rPr>
          <w:rStyle w:val="StyleUnderline"/>
        </w:rPr>
        <w:t xml:space="preserve"> </w:t>
      </w:r>
      <w:r w:rsidRPr="00EA296A">
        <w:rPr>
          <w:rStyle w:val="Emphasis"/>
        </w:rPr>
        <w:t xml:space="preserve">two major </w:t>
      </w:r>
      <w:r w:rsidRPr="006A0BCA">
        <w:rPr>
          <w:rStyle w:val="Emphasis"/>
          <w:highlight w:val="cyan"/>
        </w:rPr>
        <w:t>packages</w:t>
      </w:r>
      <w:r w:rsidRPr="006A0BCA">
        <w:rPr>
          <w:sz w:val="14"/>
          <w:highlight w:val="cyan"/>
        </w:rPr>
        <w:t xml:space="preserve">, </w:t>
      </w:r>
      <w:r w:rsidRPr="006A0BCA">
        <w:rPr>
          <w:rStyle w:val="StyleUnderline"/>
          <w:highlight w:val="cyan"/>
        </w:rPr>
        <w:t>totaling</w:t>
      </w:r>
      <w:r w:rsidRPr="00EA296A">
        <w:rPr>
          <w:sz w:val="14"/>
        </w:rPr>
        <w:t xml:space="preserve"> about </w:t>
      </w:r>
      <w:r w:rsidRPr="006A0BCA">
        <w:rPr>
          <w:rStyle w:val="Emphasis"/>
          <w:highlight w:val="cyan"/>
        </w:rPr>
        <w:t>$12 billion</w:t>
      </w:r>
      <w:r w:rsidRPr="00EA296A">
        <w:rPr>
          <w:sz w:val="14"/>
        </w:rPr>
        <w:t xml:space="preserve"> [PDF]. President George W. </w:t>
      </w:r>
      <w:r w:rsidRPr="006A0BCA">
        <w:rPr>
          <w:rStyle w:val="StyleUnderline"/>
          <w:highlight w:val="cyan"/>
        </w:rPr>
        <w:t>Bush</w:t>
      </w:r>
      <w:r w:rsidRPr="00EA296A">
        <w:rPr>
          <w:rStyle w:val="StyleUnderline"/>
        </w:rPr>
        <w:t xml:space="preserve"> approved</w:t>
      </w:r>
      <w:r w:rsidRPr="00EA296A">
        <w:rPr>
          <w:sz w:val="14"/>
        </w:rPr>
        <w:t xml:space="preserve"> </w:t>
      </w:r>
      <w:r w:rsidRPr="006A0BCA">
        <w:rPr>
          <w:rStyle w:val="Emphasis"/>
          <w:highlight w:val="cyan"/>
        </w:rPr>
        <w:t>nine</w:t>
      </w:r>
      <w:r w:rsidRPr="00EA296A">
        <w:rPr>
          <w:rStyle w:val="Emphasis"/>
        </w:rPr>
        <w:t xml:space="preserve"> arms packages</w:t>
      </w:r>
      <w:r w:rsidRPr="00EA296A">
        <w:rPr>
          <w:sz w:val="14"/>
        </w:rPr>
        <w:t xml:space="preserve">, </w:t>
      </w:r>
      <w:r w:rsidRPr="006A0BCA">
        <w:rPr>
          <w:rStyle w:val="StyleUnderline"/>
          <w:highlight w:val="cyan"/>
        </w:rPr>
        <w:t>worth</w:t>
      </w:r>
      <w:r w:rsidRPr="00EA296A">
        <w:rPr>
          <w:sz w:val="14"/>
        </w:rPr>
        <w:t xml:space="preserve"> approximately </w:t>
      </w:r>
      <w:r w:rsidRPr="006A0BCA">
        <w:rPr>
          <w:rStyle w:val="Emphasis"/>
          <w:highlight w:val="cyan"/>
        </w:rPr>
        <w:t>$5 billion</w:t>
      </w:r>
      <w:r w:rsidRPr="00EA296A">
        <w:rPr>
          <w:sz w:val="14"/>
        </w:rPr>
        <w:t xml:space="preserve">, </w:t>
      </w:r>
      <w:r w:rsidRPr="00EA296A">
        <w:rPr>
          <w:rStyle w:val="StyleUnderline"/>
        </w:rPr>
        <w:t>during his first term.</w:t>
      </w:r>
    </w:p>
    <w:p w14:paraId="395A23F6" w14:textId="77777777" w:rsidR="00C561A0" w:rsidRDefault="00C561A0" w:rsidP="00C561A0">
      <w:pPr>
        <w:pStyle w:val="Heading4"/>
      </w:pPr>
      <w:r>
        <w:t xml:space="preserve">US/China relations </w:t>
      </w:r>
      <w:r>
        <w:rPr>
          <w:u w:val="single"/>
        </w:rPr>
        <w:t>strong</w:t>
      </w:r>
      <w:r>
        <w:t xml:space="preserve"> and </w:t>
      </w:r>
      <w:r>
        <w:rPr>
          <w:u w:val="single"/>
        </w:rPr>
        <w:t>resilient</w:t>
      </w:r>
    </w:p>
    <w:p w14:paraId="52225C5F" w14:textId="77777777" w:rsidR="00C561A0" w:rsidRDefault="00C561A0" w:rsidP="00C561A0">
      <w:r>
        <w:rPr>
          <w:rStyle w:val="Style13ptBold"/>
        </w:rPr>
        <w:t>Chen 14</w:t>
      </w:r>
      <w:r>
        <w:t xml:space="preserve"> – Chen Weihua, Knight Fellow at Stanford University, World Press Institute Fellow based at Macalester College, Deputy Editor of China Daily USA, “Year of Cooperation Marks US, China Relations”, China Daily, 12/31, http://usa.chinadaily.com.cn/us/2014-12/31/content_19206219.htm</w:t>
      </w:r>
    </w:p>
    <w:p w14:paraId="0B3E97B5" w14:textId="77777777" w:rsidR="00C561A0" w:rsidRDefault="00C561A0" w:rsidP="00C561A0"/>
    <w:p w14:paraId="7B4EC382" w14:textId="77777777" w:rsidR="00C561A0" w:rsidRPr="0070717B" w:rsidRDefault="00C561A0" w:rsidP="00C561A0">
      <w:pPr>
        <w:rPr>
          <w:sz w:val="14"/>
        </w:rPr>
      </w:pPr>
      <w:r w:rsidRPr="0070717B">
        <w:rPr>
          <w:sz w:val="14"/>
        </w:rPr>
        <w:t xml:space="preserve">In particular, the two intertwined global powers of </w:t>
      </w:r>
      <w:r w:rsidRPr="006A0BCA">
        <w:rPr>
          <w:rStyle w:val="StyleUnderline"/>
          <w:highlight w:val="cyan"/>
        </w:rPr>
        <w:t>China and</w:t>
      </w:r>
      <w:r>
        <w:rPr>
          <w:rStyle w:val="StyleUnderline"/>
        </w:rPr>
        <w:t xml:space="preserve"> the </w:t>
      </w:r>
      <w:r w:rsidRPr="006A0BCA">
        <w:rPr>
          <w:rStyle w:val="StyleUnderline"/>
          <w:highlight w:val="cyan"/>
        </w:rPr>
        <w:t>US</w:t>
      </w:r>
      <w:r>
        <w:rPr>
          <w:rStyle w:val="StyleUnderline"/>
        </w:rPr>
        <w:t xml:space="preserve"> have </w:t>
      </w:r>
      <w:r w:rsidRPr="006A0BCA">
        <w:rPr>
          <w:rStyle w:val="StyleUnderline"/>
          <w:highlight w:val="cyan"/>
        </w:rPr>
        <w:t>continue</w:t>
      </w:r>
      <w:r>
        <w:rPr>
          <w:rStyle w:val="StyleUnderline"/>
        </w:rPr>
        <w:t xml:space="preserve">d </w:t>
      </w:r>
      <w:r w:rsidRPr="006A0BCA">
        <w:rPr>
          <w:rStyle w:val="StyleUnderline"/>
          <w:highlight w:val="cyan"/>
        </w:rPr>
        <w:t>to forge</w:t>
      </w:r>
      <w:r>
        <w:rPr>
          <w:rStyle w:val="StyleUnderline"/>
        </w:rPr>
        <w:t xml:space="preserve"> a new paradigm of</w:t>
      </w:r>
      <w:r w:rsidRPr="0070717B">
        <w:rPr>
          <w:sz w:val="14"/>
        </w:rPr>
        <w:t xml:space="preserve"> "big country </w:t>
      </w:r>
      <w:r w:rsidRPr="006A0BCA">
        <w:rPr>
          <w:rStyle w:val="StyleUnderline"/>
          <w:highlight w:val="cyan"/>
        </w:rPr>
        <w:t xml:space="preserve">relations" </w:t>
      </w:r>
      <w:r w:rsidRPr="006A0BCA">
        <w:rPr>
          <w:rStyle w:val="Emphasis"/>
          <w:highlight w:val="cyan"/>
        </w:rPr>
        <w:t>in</w:t>
      </w:r>
      <w:r>
        <w:rPr>
          <w:rStyle w:val="Emphasis"/>
        </w:rPr>
        <w:t xml:space="preserve"> the </w:t>
      </w:r>
      <w:r w:rsidRPr="006A0BCA">
        <w:rPr>
          <w:rStyle w:val="Emphasis"/>
          <w:highlight w:val="cyan"/>
        </w:rPr>
        <w:t>face of disagreement</w:t>
      </w:r>
      <w:r>
        <w:rPr>
          <w:rStyle w:val="StyleUnderline"/>
        </w:rPr>
        <w:t xml:space="preserve"> and competition</w:t>
      </w:r>
      <w:r w:rsidRPr="0070717B">
        <w:rPr>
          <w:sz w:val="14"/>
        </w:rPr>
        <w:t>.</w:t>
      </w:r>
    </w:p>
    <w:p w14:paraId="17AF3A61" w14:textId="77777777" w:rsidR="00C561A0" w:rsidRPr="0070717B" w:rsidRDefault="00C561A0" w:rsidP="00C561A0">
      <w:pPr>
        <w:rPr>
          <w:sz w:val="14"/>
        </w:rPr>
      </w:pPr>
      <w:r w:rsidRPr="0070717B">
        <w:rPr>
          <w:sz w:val="14"/>
        </w:rPr>
        <w:t xml:space="preserve">Teng Jianqun, a senior research fellow from the China Institute of International Studies, said </w:t>
      </w:r>
      <w:r>
        <w:rPr>
          <w:rStyle w:val="StyleUnderline"/>
        </w:rPr>
        <w:t xml:space="preserve">the China-US </w:t>
      </w:r>
      <w:r w:rsidRPr="006A0BCA">
        <w:rPr>
          <w:rStyle w:val="StyleUnderline"/>
          <w:highlight w:val="cyan"/>
        </w:rPr>
        <w:t>relations</w:t>
      </w:r>
      <w:r>
        <w:rPr>
          <w:rStyle w:val="StyleUnderline"/>
        </w:rPr>
        <w:t xml:space="preserve">hip </w:t>
      </w:r>
      <w:r w:rsidRPr="006A0BCA">
        <w:rPr>
          <w:rStyle w:val="StyleUnderline"/>
          <w:highlight w:val="cyan"/>
        </w:rPr>
        <w:t xml:space="preserve">is </w:t>
      </w:r>
      <w:r w:rsidRPr="006A0BCA">
        <w:rPr>
          <w:rStyle w:val="Emphasis"/>
          <w:highlight w:val="cyan"/>
        </w:rPr>
        <w:t>shifting into</w:t>
      </w:r>
      <w:r>
        <w:rPr>
          <w:rStyle w:val="Emphasis"/>
        </w:rPr>
        <w:t xml:space="preserve"> a </w:t>
      </w:r>
      <w:r w:rsidRPr="006A0BCA">
        <w:rPr>
          <w:rStyle w:val="Emphasis"/>
          <w:highlight w:val="cyan"/>
        </w:rPr>
        <w:t>"new normal"</w:t>
      </w:r>
      <w:r w:rsidRPr="0070717B">
        <w:rPr>
          <w:sz w:val="14"/>
        </w:rPr>
        <w:t>, a term Xi has recently adopted to describe the current stage of China's economic development.</w:t>
      </w:r>
    </w:p>
    <w:p w14:paraId="385F614C" w14:textId="77777777" w:rsidR="00C561A0" w:rsidRPr="0070717B" w:rsidRDefault="00C561A0" w:rsidP="00C561A0">
      <w:pPr>
        <w:rPr>
          <w:sz w:val="14"/>
        </w:rPr>
      </w:pPr>
      <w:r w:rsidRPr="0070717B">
        <w:rPr>
          <w:sz w:val="14"/>
        </w:rPr>
        <w:t>"</w:t>
      </w:r>
      <w:r w:rsidRPr="006A0BCA">
        <w:rPr>
          <w:rStyle w:val="Emphasis"/>
          <w:highlight w:val="cyan"/>
        </w:rPr>
        <w:t>Despite</w:t>
      </w:r>
      <w:r w:rsidRPr="0070717B">
        <w:rPr>
          <w:sz w:val="14"/>
        </w:rPr>
        <w:t xml:space="preserve"> fierce competition and </w:t>
      </w:r>
      <w:r>
        <w:rPr>
          <w:rStyle w:val="Emphasis"/>
        </w:rPr>
        <w:t xml:space="preserve">frequent </w:t>
      </w:r>
      <w:r w:rsidRPr="006A0BCA">
        <w:rPr>
          <w:rStyle w:val="Emphasis"/>
          <w:highlight w:val="cyan"/>
        </w:rPr>
        <w:t>setbacks</w:t>
      </w:r>
      <w:r w:rsidRPr="0070717B">
        <w:rPr>
          <w:sz w:val="14"/>
        </w:rPr>
        <w:t xml:space="preserve"> </w:t>
      </w:r>
      <w:r>
        <w:rPr>
          <w:rStyle w:val="StyleUnderline"/>
        </w:rPr>
        <w:t xml:space="preserve">in traditional areas such as trade and security, </w:t>
      </w:r>
      <w:r w:rsidRPr="006A0BCA">
        <w:rPr>
          <w:rStyle w:val="StyleUnderline"/>
          <w:highlight w:val="cyan"/>
        </w:rPr>
        <w:t>China and</w:t>
      </w:r>
      <w:r>
        <w:rPr>
          <w:rStyle w:val="StyleUnderline"/>
        </w:rPr>
        <w:t xml:space="preserve"> the </w:t>
      </w:r>
      <w:r w:rsidRPr="006A0BCA">
        <w:rPr>
          <w:rStyle w:val="StyleUnderline"/>
          <w:highlight w:val="cyan"/>
        </w:rPr>
        <w:t>US</w:t>
      </w:r>
      <w:r>
        <w:rPr>
          <w:rStyle w:val="StyleUnderline"/>
        </w:rPr>
        <w:t xml:space="preserve"> have managed to </w:t>
      </w:r>
      <w:r w:rsidRPr="006A0BCA">
        <w:rPr>
          <w:rStyle w:val="Emphasis"/>
          <w:highlight w:val="cyan"/>
        </w:rPr>
        <w:t>avoid conflicts</w:t>
      </w:r>
      <w:r>
        <w:rPr>
          <w:rStyle w:val="StyleUnderline"/>
        </w:rPr>
        <w:t xml:space="preserve"> and seek in-depth understanding,</w:t>
      </w:r>
      <w:r w:rsidRPr="0070717B">
        <w:rPr>
          <w:sz w:val="14"/>
        </w:rPr>
        <w:t>" Teng said.</w:t>
      </w:r>
    </w:p>
    <w:p w14:paraId="3E247414" w14:textId="77777777" w:rsidR="00C561A0" w:rsidRPr="0070717B" w:rsidRDefault="00C561A0" w:rsidP="00C561A0">
      <w:pPr>
        <w:rPr>
          <w:sz w:val="14"/>
        </w:rPr>
      </w:pPr>
      <w:r w:rsidRPr="0070717B">
        <w:rPr>
          <w:sz w:val="14"/>
        </w:rPr>
        <w:t>Bilateral tensions stood high at the beginning of the year following futile efforts by Washington and its regional allies to thwart China's designation of its Air Defense Identification Zone (ADIZ), in the East China Sea.</w:t>
      </w:r>
    </w:p>
    <w:p w14:paraId="17860A72" w14:textId="77777777" w:rsidR="00C561A0" w:rsidRPr="0070717B" w:rsidRDefault="00C561A0" w:rsidP="00C561A0">
      <w:pPr>
        <w:rPr>
          <w:sz w:val="14"/>
        </w:rPr>
      </w:pPr>
      <w:r w:rsidRPr="0070717B">
        <w:rPr>
          <w:sz w:val="14"/>
        </w:rPr>
        <w:t>To prevent China from launching a parallel in the disputed South China Sea, the US had thrown intensive objections in the first half of the year, questioning China's territorial legitimacy in relevant waters. On the other hand, Washington avidly endorsed hardline claims by Manila and Hanoi, further interfering in the disputes by calling for international arbitration and a "voluntary freeze" of provocative actions.</w:t>
      </w:r>
    </w:p>
    <w:p w14:paraId="0C4B6F77" w14:textId="77777777" w:rsidR="00C561A0" w:rsidRPr="0070717B" w:rsidRDefault="00C561A0" w:rsidP="00C561A0">
      <w:pPr>
        <w:rPr>
          <w:sz w:val="14"/>
        </w:rPr>
      </w:pPr>
      <w:r w:rsidRPr="0070717B">
        <w:rPr>
          <w:sz w:val="14"/>
        </w:rPr>
        <w:t>"In terms of South China Sea, the US is no longer satisfied with simply ‘waving flags' at the backstage, instead it is intervening with a purpose of creating regulations to its own advantage," said Wu Xinbo, executive dean of Institute of International Studies with Fudan University in Shanghai.</w:t>
      </w:r>
    </w:p>
    <w:p w14:paraId="44FFD69C" w14:textId="77777777" w:rsidR="00C561A0" w:rsidRPr="0070717B" w:rsidRDefault="00C561A0" w:rsidP="00C561A0">
      <w:pPr>
        <w:rPr>
          <w:sz w:val="14"/>
        </w:rPr>
      </w:pPr>
      <w:r>
        <w:rPr>
          <w:rStyle w:val="StyleUnderline"/>
        </w:rPr>
        <w:t xml:space="preserve">Hostility regarding </w:t>
      </w:r>
      <w:r w:rsidRPr="006A0BCA">
        <w:rPr>
          <w:rStyle w:val="Emphasis"/>
          <w:highlight w:val="cyan"/>
        </w:rPr>
        <w:t>maritime differences</w:t>
      </w:r>
      <w:r w:rsidRPr="006A0BCA">
        <w:rPr>
          <w:rStyle w:val="StyleUnderline"/>
          <w:highlight w:val="cyan"/>
        </w:rPr>
        <w:t xml:space="preserve"> was evident</w:t>
      </w:r>
      <w:r>
        <w:rPr>
          <w:rStyle w:val="StyleUnderline"/>
        </w:rPr>
        <w:t xml:space="preserve"> during high-level visits</w:t>
      </w:r>
      <w:r w:rsidRPr="0070717B">
        <w:rPr>
          <w:sz w:val="14"/>
        </w:rPr>
        <w:t xml:space="preserve"> to Beijing by US Secretary of State John Kerry in February, followed by then Defense Chief Chuck Hagel two months later.</w:t>
      </w:r>
    </w:p>
    <w:p w14:paraId="25D90939" w14:textId="77777777" w:rsidR="00C561A0" w:rsidRPr="0070717B" w:rsidRDefault="00C561A0" w:rsidP="00C561A0">
      <w:pPr>
        <w:rPr>
          <w:sz w:val="14"/>
        </w:rPr>
      </w:pPr>
      <w:r w:rsidRPr="0070717B">
        <w:rPr>
          <w:sz w:val="14"/>
        </w:rPr>
        <w:t>During his visit to Japan in April, President Barack Obama for the first time clearly stated that the US security treaty with Japan covers China's Diaoyu Islands, manifesting Washington's increasing determination to back up Tokyo's contested stance.</w:t>
      </w:r>
    </w:p>
    <w:p w14:paraId="12438E6D" w14:textId="77777777" w:rsidR="00C561A0" w:rsidRPr="0070717B" w:rsidRDefault="00C561A0" w:rsidP="00C561A0">
      <w:pPr>
        <w:rPr>
          <w:sz w:val="14"/>
        </w:rPr>
      </w:pPr>
      <w:r w:rsidRPr="0070717B">
        <w:rPr>
          <w:sz w:val="14"/>
        </w:rPr>
        <w:t>A column published in the December 6th-12th edition of The Economist said China's territorial disputes are largely zero-sum, as the country's aspiration for regional leadership challenges the US naval supremacy in the Western Pacific.</w:t>
      </w:r>
    </w:p>
    <w:p w14:paraId="44BBA059" w14:textId="77777777" w:rsidR="00C561A0" w:rsidRPr="0070717B" w:rsidRDefault="00C561A0" w:rsidP="00C561A0">
      <w:pPr>
        <w:rPr>
          <w:sz w:val="14"/>
        </w:rPr>
      </w:pPr>
      <w:r w:rsidRPr="0070717B">
        <w:rPr>
          <w:sz w:val="14"/>
        </w:rPr>
        <w:t>"Little so far suggests that any American leader would be willing to lose," it said.</w:t>
      </w:r>
    </w:p>
    <w:p w14:paraId="6D034B60" w14:textId="77777777" w:rsidR="00C561A0" w:rsidRPr="0070717B" w:rsidRDefault="00C561A0" w:rsidP="00C561A0">
      <w:pPr>
        <w:rPr>
          <w:sz w:val="14"/>
        </w:rPr>
      </w:pPr>
      <w:r w:rsidRPr="0070717B">
        <w:rPr>
          <w:sz w:val="14"/>
        </w:rPr>
        <w:t>However, Cheng Li, director of the John L. Thornton China Center of the Brookings Institution, said China's adjustment in foreign policy has demonstrated a growing maturity, although the disputes will not go away.</w:t>
      </w:r>
    </w:p>
    <w:p w14:paraId="326F81EF" w14:textId="77777777" w:rsidR="00C561A0" w:rsidRPr="0070717B" w:rsidRDefault="00C561A0" w:rsidP="00C561A0">
      <w:pPr>
        <w:rPr>
          <w:sz w:val="14"/>
        </w:rPr>
      </w:pPr>
      <w:r w:rsidRPr="0070717B">
        <w:rPr>
          <w:sz w:val="14"/>
        </w:rPr>
        <w:t>"The wisdom of leaders, the growing interaction among nations will help make the views more mature, and leaders will get a better understanding of the framework of China-US relations," Cheng said.</w:t>
      </w:r>
    </w:p>
    <w:p w14:paraId="7AD88291" w14:textId="77777777" w:rsidR="00C561A0" w:rsidRPr="0070717B" w:rsidRDefault="00C561A0" w:rsidP="00C561A0">
      <w:pPr>
        <w:rPr>
          <w:sz w:val="14"/>
        </w:rPr>
      </w:pPr>
      <w:r w:rsidRPr="006A0BCA">
        <w:rPr>
          <w:rStyle w:val="StyleUnderline"/>
          <w:highlight w:val="cyan"/>
        </w:rPr>
        <w:t xml:space="preserve">Another clashing area lay in </w:t>
      </w:r>
      <w:r w:rsidRPr="006A0BCA">
        <w:rPr>
          <w:rStyle w:val="Emphasis"/>
          <w:highlight w:val="cyan"/>
        </w:rPr>
        <w:t>cyber security</w:t>
      </w:r>
      <w:r w:rsidRPr="0070717B">
        <w:rPr>
          <w:sz w:val="14"/>
        </w:rPr>
        <w:t>. In May, the US announced an indictment against five Chinese military officers on allegations of cyber theft. Beijing demanded the US to withdraw the "purely groundless" indictment and suspended work on a joint cyber security work group.</w:t>
      </w:r>
    </w:p>
    <w:p w14:paraId="5F15DF39" w14:textId="77777777" w:rsidR="00C561A0" w:rsidRPr="0070717B" w:rsidRDefault="00C561A0" w:rsidP="00C561A0">
      <w:pPr>
        <w:rPr>
          <w:sz w:val="14"/>
        </w:rPr>
      </w:pPr>
      <w:r w:rsidRPr="0070717B">
        <w:rPr>
          <w:sz w:val="14"/>
        </w:rPr>
        <w:t>Cheng urged the two countries to find a way out of the cyber security issue and resume dialogue, "the early the better".</w:t>
      </w:r>
    </w:p>
    <w:p w14:paraId="652172EF" w14:textId="77777777" w:rsidR="00C561A0" w:rsidRPr="0070717B" w:rsidRDefault="00C561A0" w:rsidP="00C561A0">
      <w:pPr>
        <w:rPr>
          <w:sz w:val="14"/>
        </w:rPr>
      </w:pPr>
      <w:r w:rsidRPr="0070717B">
        <w:rPr>
          <w:sz w:val="14"/>
        </w:rPr>
        <w:t>"This is a totally new area that is characterized by the fact that whoever launches preemptive strike gains huge advantage. It is hard to know where the threat comes from, it could be just a lone wolf, and the consequences of cyber attack is unimaginable," he said.</w:t>
      </w:r>
    </w:p>
    <w:p w14:paraId="4F4323E0" w14:textId="77777777" w:rsidR="00C561A0" w:rsidRPr="0070717B" w:rsidRDefault="00C561A0" w:rsidP="00C561A0">
      <w:pPr>
        <w:rPr>
          <w:sz w:val="14"/>
        </w:rPr>
      </w:pPr>
      <w:r w:rsidRPr="006A0BCA">
        <w:rPr>
          <w:rStyle w:val="Emphasis"/>
          <w:highlight w:val="cyan"/>
        </w:rPr>
        <w:t>Despite</w:t>
      </w:r>
      <w:r>
        <w:rPr>
          <w:rStyle w:val="Emphasis"/>
        </w:rPr>
        <w:t xml:space="preserve"> sharp public </w:t>
      </w:r>
      <w:r w:rsidRPr="006A0BCA">
        <w:rPr>
          <w:rStyle w:val="Emphasis"/>
          <w:highlight w:val="cyan"/>
        </w:rPr>
        <w:t>disagreements</w:t>
      </w:r>
      <w:r w:rsidRPr="006A0BCA">
        <w:rPr>
          <w:rStyle w:val="StyleUnderline"/>
          <w:highlight w:val="cyan"/>
        </w:rPr>
        <w:t>, the</w:t>
      </w:r>
      <w:r>
        <w:rPr>
          <w:rStyle w:val="StyleUnderline"/>
        </w:rPr>
        <w:t xml:space="preserve"> two </w:t>
      </w:r>
      <w:r w:rsidRPr="006A0BCA">
        <w:rPr>
          <w:rStyle w:val="StyleUnderline"/>
          <w:highlight w:val="cyan"/>
        </w:rPr>
        <w:t>sides</w:t>
      </w:r>
      <w:r>
        <w:rPr>
          <w:rStyle w:val="StyleUnderline"/>
        </w:rPr>
        <w:t xml:space="preserve"> have </w:t>
      </w:r>
      <w:r w:rsidRPr="006A0BCA">
        <w:rPr>
          <w:rStyle w:val="StyleUnderline"/>
          <w:highlight w:val="cyan"/>
        </w:rPr>
        <w:t>still</w:t>
      </w:r>
      <w:r>
        <w:rPr>
          <w:rStyle w:val="StyleUnderline"/>
        </w:rPr>
        <w:t xml:space="preserve"> managed to </w:t>
      </w:r>
      <w:r w:rsidRPr="006A0BCA">
        <w:rPr>
          <w:rStyle w:val="Emphasis"/>
          <w:highlight w:val="cyan"/>
        </w:rPr>
        <w:t>advance</w:t>
      </w:r>
      <w:r>
        <w:rPr>
          <w:rStyle w:val="Emphasis"/>
        </w:rPr>
        <w:t xml:space="preserve"> substantive </w:t>
      </w:r>
      <w:r w:rsidRPr="006A0BCA">
        <w:rPr>
          <w:rStyle w:val="Emphasis"/>
          <w:highlight w:val="cyan"/>
        </w:rPr>
        <w:t>cooperation</w:t>
      </w:r>
      <w:r>
        <w:rPr>
          <w:rStyle w:val="StyleUnderline"/>
        </w:rPr>
        <w:t xml:space="preserve">. The situation started to "take a clear turn for the better" in July </w:t>
      </w:r>
      <w:r w:rsidRPr="006A0BCA">
        <w:rPr>
          <w:rStyle w:val="StyleUnderline"/>
          <w:highlight w:val="cyan"/>
        </w:rPr>
        <w:t>after the</w:t>
      </w:r>
      <w:r>
        <w:rPr>
          <w:rStyle w:val="StyleUnderline"/>
        </w:rPr>
        <w:t xml:space="preserve"> sixth round of the China-US Strategic and Economic </w:t>
      </w:r>
      <w:r w:rsidRPr="006A0BCA">
        <w:rPr>
          <w:rStyle w:val="StyleUnderline"/>
          <w:highlight w:val="cyan"/>
        </w:rPr>
        <w:t>Dialogue reaffirmed joint efforts</w:t>
      </w:r>
      <w:r>
        <w:rPr>
          <w:rStyle w:val="StyleUnderline"/>
        </w:rPr>
        <w:t xml:space="preserve"> in boosting exchanges and tackling problems</w:t>
      </w:r>
      <w:r w:rsidRPr="0070717B">
        <w:rPr>
          <w:sz w:val="14"/>
        </w:rPr>
        <w:t>.</w:t>
      </w:r>
    </w:p>
    <w:p w14:paraId="5DC4152D" w14:textId="77777777" w:rsidR="00C561A0" w:rsidRPr="0070717B" w:rsidRDefault="00C561A0" w:rsidP="00C561A0">
      <w:pPr>
        <w:rPr>
          <w:sz w:val="14"/>
        </w:rPr>
      </w:pPr>
      <w:r w:rsidRPr="0070717B">
        <w:rPr>
          <w:sz w:val="14"/>
        </w:rPr>
        <w:t>In November during the convention of the 2014 Asia-Pacific Economic Cooperation (APEC), Xi took the "home-court" opportunity in Beijing to renew their California cordiality with visiting US counterpart Obama through the signing of landmark pacts on visa extension and climate change.</w:t>
      </w:r>
    </w:p>
    <w:p w14:paraId="466D4028" w14:textId="77777777" w:rsidR="00C561A0" w:rsidRPr="0070717B" w:rsidRDefault="00C561A0" w:rsidP="00C561A0">
      <w:pPr>
        <w:rPr>
          <w:sz w:val="14"/>
        </w:rPr>
      </w:pPr>
      <w:r w:rsidRPr="0070717B">
        <w:rPr>
          <w:sz w:val="14"/>
        </w:rPr>
        <w:t>Observers said the leaders of the two states might better understand each other through personal communication so as to minimize suspicion and miscalculation, and finalize cooperative deals.</w:t>
      </w:r>
    </w:p>
    <w:p w14:paraId="68430C14" w14:textId="77777777" w:rsidR="00C561A0" w:rsidRPr="0070717B" w:rsidRDefault="00C561A0" w:rsidP="00C561A0">
      <w:pPr>
        <w:rPr>
          <w:sz w:val="14"/>
        </w:rPr>
      </w:pPr>
      <w:r w:rsidRPr="0070717B">
        <w:rPr>
          <w:sz w:val="14"/>
        </w:rPr>
        <w:t xml:space="preserve">"As the world's two largest greenhouse gas emitters, </w:t>
      </w:r>
      <w:r w:rsidRPr="006A0BCA">
        <w:rPr>
          <w:rStyle w:val="StyleUnderline"/>
          <w:highlight w:val="cyan"/>
        </w:rPr>
        <w:t>China and</w:t>
      </w:r>
      <w:r>
        <w:rPr>
          <w:rStyle w:val="StyleUnderline"/>
        </w:rPr>
        <w:t xml:space="preserve"> the US </w:t>
      </w:r>
      <w:r w:rsidRPr="006A0BCA">
        <w:rPr>
          <w:rStyle w:val="StyleUnderline"/>
          <w:highlight w:val="cyan"/>
        </w:rPr>
        <w:t>declaring</w:t>
      </w:r>
      <w:r w:rsidRPr="0070717B">
        <w:rPr>
          <w:sz w:val="14"/>
        </w:rPr>
        <w:t xml:space="preserve"> their </w:t>
      </w:r>
      <w:r>
        <w:rPr>
          <w:rStyle w:val="StyleUnderline"/>
        </w:rPr>
        <w:t xml:space="preserve">post-2020 </w:t>
      </w:r>
      <w:r w:rsidRPr="006A0BCA">
        <w:rPr>
          <w:rStyle w:val="StyleUnderline"/>
          <w:highlight w:val="cyan"/>
        </w:rPr>
        <w:t>reduction targets</w:t>
      </w:r>
      <w:r w:rsidRPr="0070717B">
        <w:rPr>
          <w:sz w:val="14"/>
        </w:rPr>
        <w:t xml:space="preserve"> have injected ‘adrenalin' to next year's Paris Climate Convention Conference, where a binding global agreement will be adopted," said Wu, the Fudan University professor.</w:t>
      </w:r>
    </w:p>
    <w:p w14:paraId="6F335B64" w14:textId="77777777" w:rsidR="00C561A0" w:rsidRPr="0070717B" w:rsidRDefault="00C561A0" w:rsidP="00C561A0">
      <w:pPr>
        <w:rPr>
          <w:sz w:val="14"/>
        </w:rPr>
      </w:pPr>
      <w:r w:rsidRPr="0070717B">
        <w:rPr>
          <w:sz w:val="14"/>
        </w:rPr>
        <w:t>"</w:t>
      </w:r>
      <w:r>
        <w:rPr>
          <w:rStyle w:val="StyleUnderline"/>
        </w:rPr>
        <w:t xml:space="preserve">We have </w:t>
      </w:r>
      <w:r w:rsidRPr="006A0BCA">
        <w:rPr>
          <w:rStyle w:val="StyleUnderline"/>
          <w:highlight w:val="cyan"/>
        </w:rPr>
        <w:t>also</w:t>
      </w:r>
      <w:r>
        <w:rPr>
          <w:rStyle w:val="StyleUnderline"/>
        </w:rPr>
        <w:t xml:space="preserve"> seen </w:t>
      </w:r>
      <w:r w:rsidRPr="006A0BCA">
        <w:rPr>
          <w:rStyle w:val="StyleUnderline"/>
          <w:highlight w:val="cyan"/>
        </w:rPr>
        <w:t>efforts</w:t>
      </w:r>
      <w:r>
        <w:rPr>
          <w:rStyle w:val="StyleUnderline"/>
        </w:rPr>
        <w:t xml:space="preserve"> from both sides </w:t>
      </w:r>
      <w:r w:rsidRPr="006A0BCA">
        <w:rPr>
          <w:rStyle w:val="StyleUnderline"/>
          <w:highlight w:val="cyan"/>
        </w:rPr>
        <w:t>to simplify visa application, fight</w:t>
      </w:r>
      <w:r>
        <w:rPr>
          <w:rStyle w:val="StyleUnderline"/>
        </w:rPr>
        <w:t xml:space="preserve"> against </w:t>
      </w:r>
      <w:r w:rsidRPr="006A0BCA">
        <w:rPr>
          <w:rStyle w:val="StyleUnderline"/>
          <w:highlight w:val="cyan"/>
        </w:rPr>
        <w:t>terrorism</w:t>
      </w:r>
      <w:r>
        <w:rPr>
          <w:rStyle w:val="StyleUnderline"/>
        </w:rPr>
        <w:t xml:space="preserve"> and corruption </w:t>
      </w:r>
      <w:r w:rsidRPr="006A0BCA">
        <w:rPr>
          <w:rStyle w:val="StyleUnderline"/>
          <w:highlight w:val="cyan"/>
        </w:rPr>
        <w:t>and advance</w:t>
      </w:r>
      <w:r>
        <w:rPr>
          <w:rStyle w:val="StyleUnderline"/>
        </w:rPr>
        <w:t xml:space="preserve"> investment </w:t>
      </w:r>
      <w:r w:rsidRPr="006A0BCA">
        <w:rPr>
          <w:rStyle w:val="StyleUnderline"/>
          <w:highlight w:val="cyan"/>
        </w:rPr>
        <w:t>treaty negotiations</w:t>
      </w:r>
      <w:r w:rsidRPr="0070717B">
        <w:rPr>
          <w:sz w:val="14"/>
        </w:rPr>
        <w:t>," he added.</w:t>
      </w:r>
    </w:p>
    <w:p w14:paraId="2045FC66" w14:textId="77777777" w:rsidR="00C561A0" w:rsidRPr="0070717B" w:rsidRDefault="00C561A0" w:rsidP="00C561A0">
      <w:pPr>
        <w:rPr>
          <w:sz w:val="14"/>
        </w:rPr>
      </w:pPr>
      <w:r w:rsidRPr="006A0BCA">
        <w:rPr>
          <w:rStyle w:val="StyleUnderline"/>
          <w:highlight w:val="cyan"/>
        </w:rPr>
        <w:t>Breakthroughs also took place in the military sphere</w:t>
      </w:r>
      <w:r>
        <w:rPr>
          <w:rStyle w:val="StyleUnderline"/>
        </w:rPr>
        <w:t>, which is often marred by strong mistrust</w:t>
      </w:r>
      <w:r w:rsidRPr="0070717B">
        <w:rPr>
          <w:sz w:val="14"/>
        </w:rPr>
        <w:t>. In July, China for the first time participated in the US-led Rim of the Pacific (RIMPAC) naval exercise. Last year, the two defense authorities also established a mutual notification mechanism for major military activities and a standard of behavior for air and sea safety.</w:t>
      </w:r>
    </w:p>
    <w:p w14:paraId="2C064D82" w14:textId="63CD58F1" w:rsidR="00374F11" w:rsidRDefault="00374F11" w:rsidP="00374F11">
      <w:pPr>
        <w:pStyle w:val="Heading3"/>
      </w:pPr>
      <w:r>
        <w:t>IL---Ext---Alt Causes</w:t>
      </w:r>
    </w:p>
    <w:p w14:paraId="673C9995" w14:textId="491306A9" w:rsidR="00EB1F7A" w:rsidRDefault="00EB1F7A" w:rsidP="00EB1F7A">
      <w:pPr>
        <w:pStyle w:val="Heading4"/>
      </w:pPr>
      <w:r>
        <w:t xml:space="preserve">Tons of </w:t>
      </w:r>
      <w:r w:rsidRPr="00EB1F7A">
        <w:rPr>
          <w:u w:val="single"/>
        </w:rPr>
        <w:t>other thorns</w:t>
      </w:r>
      <w:r>
        <w:t xml:space="preserve"> in relations – </w:t>
      </w:r>
      <w:r w:rsidRPr="00EB1F7A">
        <w:rPr>
          <w:u w:val="single"/>
        </w:rPr>
        <w:t>call with Tsai</w:t>
      </w:r>
      <w:r>
        <w:t xml:space="preserve"> and </w:t>
      </w:r>
      <w:r w:rsidRPr="00EB1F7A">
        <w:rPr>
          <w:u w:val="single"/>
        </w:rPr>
        <w:t>embassy upgrades</w:t>
      </w:r>
    </w:p>
    <w:p w14:paraId="133081E7" w14:textId="77777777" w:rsidR="00EB1F7A" w:rsidRDefault="00EB1F7A" w:rsidP="00EB1F7A">
      <w:r w:rsidRPr="00682257">
        <w:rPr>
          <w:rStyle w:val="Style13ptBold"/>
        </w:rPr>
        <w:t>Maizland</w:t>
      </w:r>
      <w:r>
        <w:rPr>
          <w:rStyle w:val="Style13ptBold"/>
        </w:rPr>
        <w:t xml:space="preserve"> 19 </w:t>
      </w:r>
      <w:r w:rsidRPr="00682257">
        <w:t xml:space="preserve">---- Lindsay, </w:t>
      </w:r>
      <w:r>
        <w:t xml:space="preserve">Asia writer for the Council on Foreign Relations, B.A. in international relations (American University), “U.S. Military Support for Taiwan: What’s Changed Under Trump?” 4/3, </w:t>
      </w:r>
      <w:hyperlink r:id="rId17" w:history="1">
        <w:r w:rsidRPr="00A51A74">
          <w:rPr>
            <w:rStyle w:val="Hyperlink"/>
          </w:rPr>
          <w:t>https://www.cfr.org/article/us-military-support-taiwan-whats-changed-under-trump</w:t>
        </w:r>
      </w:hyperlink>
    </w:p>
    <w:p w14:paraId="79F36F29" w14:textId="77777777" w:rsidR="00EB1F7A" w:rsidRPr="00EB1F7A" w:rsidRDefault="00EB1F7A" w:rsidP="00EB1F7A"/>
    <w:p w14:paraId="7559A244" w14:textId="0BA5A6E4" w:rsidR="00EB1F7A" w:rsidRDefault="00EB1F7A" w:rsidP="00682257">
      <w:pPr>
        <w:rPr>
          <w:sz w:val="14"/>
        </w:rPr>
      </w:pPr>
      <w:r w:rsidRPr="006A0BCA">
        <w:rPr>
          <w:rStyle w:val="Emphasis"/>
          <w:highlight w:val="cyan"/>
        </w:rPr>
        <w:t>Aside from military contacts</w:t>
      </w:r>
      <w:r w:rsidRPr="00EB1F7A">
        <w:rPr>
          <w:sz w:val="14"/>
        </w:rPr>
        <w:t xml:space="preserve">, President Donald J. </w:t>
      </w:r>
      <w:r w:rsidRPr="006A0BCA">
        <w:rPr>
          <w:rStyle w:val="StyleUnderline"/>
          <w:highlight w:val="cyan"/>
        </w:rPr>
        <w:t>Trump</w:t>
      </w:r>
      <w:r w:rsidRPr="00EB1F7A">
        <w:rPr>
          <w:rStyle w:val="StyleUnderline"/>
        </w:rPr>
        <w:t xml:space="preserve"> has</w:t>
      </w:r>
      <w:r w:rsidRPr="00EB1F7A">
        <w:rPr>
          <w:sz w:val="14"/>
        </w:rPr>
        <w:t xml:space="preserve"> </w:t>
      </w:r>
      <w:r w:rsidRPr="006A0BCA">
        <w:rPr>
          <w:rStyle w:val="Emphasis"/>
          <w:highlight w:val="cyan"/>
        </w:rPr>
        <w:t>bolstered Taiwan through other measures</w:t>
      </w:r>
      <w:r w:rsidRPr="00EB1F7A">
        <w:rPr>
          <w:sz w:val="14"/>
        </w:rPr>
        <w:t xml:space="preserve">. </w:t>
      </w:r>
      <w:r w:rsidRPr="00EB1F7A">
        <w:rPr>
          <w:rStyle w:val="StyleUnderline"/>
        </w:rPr>
        <w:t>After the 2016 election</w:t>
      </w:r>
      <w:r w:rsidRPr="00EB1F7A">
        <w:rPr>
          <w:sz w:val="14"/>
        </w:rPr>
        <w:t xml:space="preserve">, for example, </w:t>
      </w:r>
      <w:r w:rsidRPr="006A0BCA">
        <w:rPr>
          <w:rStyle w:val="StyleUnderline"/>
          <w:highlight w:val="cyan"/>
        </w:rPr>
        <w:t>he talked to</w:t>
      </w:r>
      <w:r w:rsidRPr="00EB1F7A">
        <w:rPr>
          <w:sz w:val="14"/>
        </w:rPr>
        <w:t xml:space="preserve"> Taiwanese President </w:t>
      </w:r>
      <w:r w:rsidRPr="006A0BCA">
        <w:rPr>
          <w:rStyle w:val="StyleUnderline"/>
          <w:highlight w:val="cyan"/>
        </w:rPr>
        <w:t>Tsai</w:t>
      </w:r>
      <w:r w:rsidRPr="00EB1F7A">
        <w:rPr>
          <w:sz w:val="14"/>
        </w:rPr>
        <w:t xml:space="preserve"> Ing-wen on the phone </w:t>
      </w:r>
      <w:r w:rsidRPr="006A0BCA">
        <w:rPr>
          <w:rStyle w:val="StyleUnderline"/>
          <w:highlight w:val="cyan"/>
        </w:rPr>
        <w:t>in</w:t>
      </w:r>
      <w:r w:rsidRPr="00EB1F7A">
        <w:rPr>
          <w:sz w:val="14"/>
        </w:rPr>
        <w:t xml:space="preserve"> what was believed to be </w:t>
      </w:r>
      <w:r w:rsidRPr="006A0BCA">
        <w:rPr>
          <w:rStyle w:val="Emphasis"/>
          <w:highlight w:val="cyan"/>
        </w:rPr>
        <w:t>the first time</w:t>
      </w:r>
      <w:r w:rsidRPr="006A0BCA">
        <w:rPr>
          <w:sz w:val="14"/>
          <w:highlight w:val="cyan"/>
        </w:rPr>
        <w:t xml:space="preserve"> </w:t>
      </w:r>
      <w:r w:rsidRPr="006A0BCA">
        <w:rPr>
          <w:rStyle w:val="StyleUnderline"/>
          <w:highlight w:val="cyan"/>
        </w:rPr>
        <w:t>a</w:t>
      </w:r>
      <w:r w:rsidRPr="00EB1F7A">
        <w:rPr>
          <w:rStyle w:val="StyleUnderline"/>
        </w:rPr>
        <w:t xml:space="preserve"> U.S. </w:t>
      </w:r>
      <w:r w:rsidRPr="006A0BCA">
        <w:rPr>
          <w:rStyle w:val="StyleUnderline"/>
          <w:highlight w:val="cyan"/>
        </w:rPr>
        <w:t>president</w:t>
      </w:r>
      <w:r w:rsidRPr="00EB1F7A">
        <w:rPr>
          <w:sz w:val="14"/>
        </w:rPr>
        <w:t xml:space="preserve"> or president-elect </w:t>
      </w:r>
      <w:r w:rsidRPr="006A0BCA">
        <w:rPr>
          <w:rStyle w:val="StyleUnderline"/>
          <w:highlight w:val="cyan"/>
        </w:rPr>
        <w:t>spoke directly</w:t>
      </w:r>
      <w:r w:rsidRPr="006A0BCA">
        <w:rPr>
          <w:sz w:val="14"/>
          <w:highlight w:val="cyan"/>
        </w:rPr>
        <w:t xml:space="preserve"> </w:t>
      </w:r>
      <w:r w:rsidRPr="006A0BCA">
        <w:rPr>
          <w:rStyle w:val="StyleUnderline"/>
          <w:highlight w:val="cyan"/>
        </w:rPr>
        <w:t>with</w:t>
      </w:r>
      <w:r w:rsidRPr="00EB1F7A">
        <w:rPr>
          <w:rStyle w:val="StyleUnderline"/>
        </w:rPr>
        <w:t xml:space="preserve"> a </w:t>
      </w:r>
      <w:r w:rsidRPr="006A0BCA">
        <w:rPr>
          <w:rStyle w:val="StyleUnderline"/>
          <w:highlight w:val="cyan"/>
        </w:rPr>
        <w:t>Taiwan</w:t>
      </w:r>
      <w:r w:rsidRPr="00EB1F7A">
        <w:rPr>
          <w:rStyle w:val="StyleUnderline"/>
        </w:rPr>
        <w:t>ese leader</w:t>
      </w:r>
      <w:r w:rsidRPr="00EB1F7A">
        <w:rPr>
          <w:sz w:val="14"/>
        </w:rPr>
        <w:t xml:space="preserve"> </w:t>
      </w:r>
      <w:r w:rsidRPr="006A0BCA">
        <w:rPr>
          <w:rStyle w:val="Emphasis"/>
          <w:highlight w:val="cyan"/>
        </w:rPr>
        <w:t>since</w:t>
      </w:r>
      <w:r w:rsidRPr="00EB1F7A">
        <w:rPr>
          <w:rStyle w:val="Emphasis"/>
        </w:rPr>
        <w:t xml:space="preserve"> at least </w:t>
      </w:r>
      <w:r w:rsidRPr="002B34B4">
        <w:rPr>
          <w:rStyle w:val="Emphasis"/>
        </w:rPr>
        <w:t>19</w:t>
      </w:r>
      <w:r w:rsidRPr="006A0BCA">
        <w:rPr>
          <w:rStyle w:val="Emphasis"/>
          <w:highlight w:val="cyan"/>
        </w:rPr>
        <w:t>79</w:t>
      </w:r>
      <w:r w:rsidRPr="00EB1F7A">
        <w:rPr>
          <w:sz w:val="14"/>
        </w:rPr>
        <w:t xml:space="preserve">. </w:t>
      </w:r>
      <w:r w:rsidRPr="00EB1F7A">
        <w:rPr>
          <w:rStyle w:val="StyleUnderline"/>
        </w:rPr>
        <w:t xml:space="preserve">In 2018, </w:t>
      </w:r>
      <w:r w:rsidRPr="002B34B4">
        <w:rPr>
          <w:rStyle w:val="StyleUnderline"/>
        </w:rPr>
        <w:t>the</w:t>
      </w:r>
      <w:r w:rsidRPr="002B34B4">
        <w:rPr>
          <w:sz w:val="14"/>
        </w:rPr>
        <w:t xml:space="preserve"> </w:t>
      </w:r>
      <w:r w:rsidRPr="006A0BCA">
        <w:rPr>
          <w:rStyle w:val="Emphasis"/>
          <w:highlight w:val="cyan"/>
        </w:rPr>
        <w:t>U</w:t>
      </w:r>
      <w:r w:rsidRPr="00EB1F7A">
        <w:rPr>
          <w:sz w:val="14"/>
        </w:rPr>
        <w:t xml:space="preserve">nited </w:t>
      </w:r>
      <w:r w:rsidRPr="006A0BCA">
        <w:rPr>
          <w:rStyle w:val="Emphasis"/>
          <w:highlight w:val="cyan"/>
        </w:rPr>
        <w:t>S</w:t>
      </w:r>
      <w:r w:rsidRPr="00EB1F7A">
        <w:rPr>
          <w:sz w:val="14"/>
        </w:rPr>
        <w:t xml:space="preserve">tates </w:t>
      </w:r>
      <w:r w:rsidRPr="006A0BCA">
        <w:rPr>
          <w:rStyle w:val="StyleUnderline"/>
          <w:highlight w:val="cyan"/>
        </w:rPr>
        <w:t>unveiled</w:t>
      </w:r>
      <w:r w:rsidRPr="00EB1F7A">
        <w:rPr>
          <w:rStyle w:val="StyleUnderline"/>
        </w:rPr>
        <w:t xml:space="preserve"> $250 million worth of upgrades to </w:t>
      </w:r>
      <w:r w:rsidRPr="006A0BCA">
        <w:rPr>
          <w:rStyle w:val="StyleUnderline"/>
          <w:highlight w:val="cyan"/>
        </w:rPr>
        <w:t>a</w:t>
      </w:r>
      <w:r w:rsidRPr="00EB1F7A">
        <w:rPr>
          <w:rStyle w:val="StyleUnderline"/>
        </w:rPr>
        <w:t xml:space="preserve"> de facto </w:t>
      </w:r>
      <w:r w:rsidRPr="006A0BCA">
        <w:rPr>
          <w:rStyle w:val="StyleUnderline"/>
          <w:highlight w:val="cyan"/>
        </w:rPr>
        <w:t>embassy</w:t>
      </w:r>
      <w:r w:rsidRPr="00EB1F7A">
        <w:rPr>
          <w:sz w:val="14"/>
        </w:rPr>
        <w:t xml:space="preserve"> in Taipei </w:t>
      </w:r>
      <w:r w:rsidRPr="006A0BCA">
        <w:rPr>
          <w:rStyle w:val="Emphasis"/>
          <w:highlight w:val="cyan"/>
        </w:rPr>
        <w:t>despite</w:t>
      </w:r>
      <w:r w:rsidRPr="002B34B4">
        <w:rPr>
          <w:rStyle w:val="Emphasis"/>
        </w:rPr>
        <w:t xml:space="preserve"> Chinese </w:t>
      </w:r>
      <w:r w:rsidRPr="006A0BCA">
        <w:rPr>
          <w:rStyle w:val="Emphasis"/>
          <w:highlight w:val="cyan"/>
        </w:rPr>
        <w:t>objections</w:t>
      </w:r>
      <w:r w:rsidRPr="00EB1F7A">
        <w:rPr>
          <w:sz w:val="14"/>
        </w:rPr>
        <w:t>.</w:t>
      </w:r>
    </w:p>
    <w:p w14:paraId="38CDBAB8" w14:textId="1CC5A02E" w:rsidR="00AD2ACA" w:rsidRPr="00AD2ACA" w:rsidRDefault="00AD2ACA" w:rsidP="00AD2ACA">
      <w:pPr>
        <w:pStyle w:val="Heading4"/>
        <w:rPr>
          <w:u w:val="single"/>
        </w:rPr>
      </w:pPr>
      <w:r>
        <w:t xml:space="preserve">Tensions high – </w:t>
      </w:r>
      <w:r>
        <w:rPr>
          <w:u w:val="single"/>
        </w:rPr>
        <w:t>reunification threats</w:t>
      </w:r>
      <w:r>
        <w:t xml:space="preserve">, </w:t>
      </w:r>
      <w:r>
        <w:rPr>
          <w:u w:val="single"/>
        </w:rPr>
        <w:t>trade</w:t>
      </w:r>
      <w:r>
        <w:t xml:space="preserve">, </w:t>
      </w:r>
      <w:r>
        <w:rPr>
          <w:u w:val="single"/>
        </w:rPr>
        <w:t>technology</w:t>
      </w:r>
      <w:r>
        <w:t xml:space="preserve">, and </w:t>
      </w:r>
      <w:r>
        <w:rPr>
          <w:u w:val="single"/>
        </w:rPr>
        <w:t>security</w:t>
      </w:r>
    </w:p>
    <w:p w14:paraId="1C94985B" w14:textId="77777777" w:rsidR="00E430F3" w:rsidRDefault="00E430F3" w:rsidP="00E430F3">
      <w:r w:rsidRPr="00682257">
        <w:rPr>
          <w:rStyle w:val="Style13ptBold"/>
        </w:rPr>
        <w:t>Maizland</w:t>
      </w:r>
      <w:r>
        <w:rPr>
          <w:rStyle w:val="Style13ptBold"/>
        </w:rPr>
        <w:t xml:space="preserve"> 19 </w:t>
      </w:r>
      <w:r w:rsidRPr="00682257">
        <w:t xml:space="preserve">---- Lindsay, </w:t>
      </w:r>
      <w:r>
        <w:t xml:space="preserve">Asia writer for the Council on Foreign Relations, B.A. in international relations (American University), “U.S. Military Support for Taiwan: What’s Changed Under Trump?” 4/3, </w:t>
      </w:r>
      <w:hyperlink r:id="rId18" w:history="1">
        <w:r w:rsidRPr="00A51A74">
          <w:rPr>
            <w:rStyle w:val="Hyperlink"/>
          </w:rPr>
          <w:t>https://www.cfr.org/article/us-military-support-taiwan-whats-changed-under-trump</w:t>
        </w:r>
      </w:hyperlink>
    </w:p>
    <w:p w14:paraId="6F01BEA2" w14:textId="30FB34EE" w:rsidR="00E430F3" w:rsidRDefault="00E430F3" w:rsidP="00682257">
      <w:pPr>
        <w:rPr>
          <w:sz w:val="14"/>
        </w:rPr>
      </w:pPr>
    </w:p>
    <w:p w14:paraId="0492F93B" w14:textId="77777777" w:rsidR="00E430F3" w:rsidRPr="00AD2ACA" w:rsidRDefault="00E430F3" w:rsidP="00AD2ACA">
      <w:pPr>
        <w:rPr>
          <w:sz w:val="14"/>
        </w:rPr>
      </w:pPr>
      <w:r w:rsidRPr="00AD2ACA">
        <w:rPr>
          <w:sz w:val="14"/>
        </w:rPr>
        <w:t xml:space="preserve">The </w:t>
      </w:r>
      <w:r w:rsidRPr="006A0BCA">
        <w:rPr>
          <w:rStyle w:val="StyleUnderline"/>
          <w:highlight w:val="cyan"/>
        </w:rPr>
        <w:t>clouds over Taiwan</w:t>
      </w:r>
      <w:r w:rsidRPr="006A0BCA">
        <w:rPr>
          <w:sz w:val="14"/>
          <w:highlight w:val="cyan"/>
        </w:rPr>
        <w:t xml:space="preserve"> </w:t>
      </w:r>
      <w:r w:rsidRPr="006A0BCA">
        <w:rPr>
          <w:rStyle w:val="Emphasis"/>
          <w:highlight w:val="cyan"/>
        </w:rPr>
        <w:t>have grown darker</w:t>
      </w:r>
      <w:r w:rsidRPr="00AD2ACA">
        <w:rPr>
          <w:sz w:val="14"/>
        </w:rPr>
        <w:t xml:space="preserve"> </w:t>
      </w:r>
      <w:r w:rsidRPr="00AD2ACA">
        <w:rPr>
          <w:rStyle w:val="StyleUnderline"/>
        </w:rPr>
        <w:t>in recent months</w:t>
      </w:r>
      <w:r w:rsidRPr="00AD2ACA">
        <w:rPr>
          <w:sz w:val="14"/>
        </w:rPr>
        <w:t xml:space="preserve">. In January, Chinese President </w:t>
      </w:r>
      <w:r w:rsidRPr="006A0BCA">
        <w:rPr>
          <w:rStyle w:val="StyleUnderline"/>
          <w:highlight w:val="cyan"/>
        </w:rPr>
        <w:t>Xi</w:t>
      </w:r>
      <w:r w:rsidRPr="00AD2ACA">
        <w:rPr>
          <w:sz w:val="14"/>
        </w:rPr>
        <w:t xml:space="preserve"> Jinping </w:t>
      </w:r>
      <w:r w:rsidRPr="006A0BCA">
        <w:rPr>
          <w:rStyle w:val="StyleUnderline"/>
          <w:highlight w:val="cyan"/>
        </w:rPr>
        <w:t xml:space="preserve">said Taiwan </w:t>
      </w:r>
      <w:r w:rsidRPr="006A0BCA">
        <w:rPr>
          <w:rStyle w:val="Emphasis"/>
          <w:highlight w:val="cyan"/>
        </w:rPr>
        <w:t>must be unified</w:t>
      </w:r>
      <w:r w:rsidRPr="00AD2ACA">
        <w:rPr>
          <w:sz w:val="14"/>
        </w:rPr>
        <w:t xml:space="preserve"> with the mainland </w:t>
      </w:r>
      <w:r w:rsidRPr="00AD2ACA">
        <w:rPr>
          <w:rStyle w:val="StyleUnderline"/>
        </w:rPr>
        <w:t xml:space="preserve">and urged Taipei to embrace the 1992 Consensus. It states that there is only “one China” and </w:t>
      </w:r>
      <w:r w:rsidRPr="00AD2ACA">
        <w:rPr>
          <w:rStyle w:val="Emphasis"/>
        </w:rPr>
        <w:t>Taiwan belongs to it</w:t>
      </w:r>
      <w:r w:rsidRPr="00AD2ACA">
        <w:rPr>
          <w:sz w:val="14"/>
        </w:rPr>
        <w:t xml:space="preserve"> but allows different interpretations of which is the governing entity. </w:t>
      </w:r>
      <w:r w:rsidRPr="00AD2ACA">
        <w:rPr>
          <w:rStyle w:val="StyleUnderline"/>
        </w:rPr>
        <w:t>China</w:t>
      </w:r>
      <w:r w:rsidRPr="00AD2ACA">
        <w:rPr>
          <w:sz w:val="14"/>
        </w:rPr>
        <w:t xml:space="preserve"> </w:t>
      </w:r>
      <w:r w:rsidRPr="00AD2ACA">
        <w:rPr>
          <w:rStyle w:val="Emphasis"/>
        </w:rPr>
        <w:t>“will not rule out the use of force”</w:t>
      </w:r>
      <w:r w:rsidRPr="00AD2ACA">
        <w:rPr>
          <w:sz w:val="14"/>
        </w:rPr>
        <w:t xml:space="preserve"> against foreign intervention, </w:t>
      </w:r>
      <w:r w:rsidRPr="00AD2ACA">
        <w:rPr>
          <w:rStyle w:val="StyleUnderline"/>
        </w:rPr>
        <w:t xml:space="preserve">Xi said. </w:t>
      </w:r>
      <w:r w:rsidRPr="006A0BCA">
        <w:rPr>
          <w:rStyle w:val="StyleUnderline"/>
          <w:highlight w:val="cyan"/>
        </w:rPr>
        <w:t>Tsai reiterated</w:t>
      </w:r>
      <w:r w:rsidRPr="00AD2ACA">
        <w:rPr>
          <w:sz w:val="14"/>
        </w:rPr>
        <w:t xml:space="preserve"> that </w:t>
      </w:r>
      <w:r w:rsidRPr="006A0BCA">
        <w:rPr>
          <w:rStyle w:val="StyleUnderline"/>
          <w:highlight w:val="cyan"/>
        </w:rPr>
        <w:t>her</w:t>
      </w:r>
      <w:r w:rsidRPr="006A0BCA">
        <w:rPr>
          <w:sz w:val="14"/>
          <w:highlight w:val="cyan"/>
        </w:rPr>
        <w:t xml:space="preserve"> </w:t>
      </w:r>
      <w:r w:rsidRPr="006A0BCA">
        <w:rPr>
          <w:rStyle w:val="StyleUnderline"/>
          <w:highlight w:val="cyan"/>
        </w:rPr>
        <w:t>government</w:t>
      </w:r>
      <w:r w:rsidRPr="006A0BCA">
        <w:rPr>
          <w:sz w:val="14"/>
          <w:highlight w:val="cyan"/>
        </w:rPr>
        <w:t xml:space="preserve"> </w:t>
      </w:r>
      <w:r w:rsidRPr="006A0BCA">
        <w:rPr>
          <w:rStyle w:val="Emphasis"/>
          <w:highlight w:val="cyan"/>
        </w:rPr>
        <w:t>will never</w:t>
      </w:r>
      <w:r w:rsidRPr="00AD2ACA">
        <w:rPr>
          <w:rStyle w:val="Emphasis"/>
        </w:rPr>
        <w:t xml:space="preserve"> </w:t>
      </w:r>
      <w:r w:rsidRPr="006A0BCA">
        <w:rPr>
          <w:rStyle w:val="Emphasis"/>
          <w:highlight w:val="cyan"/>
        </w:rPr>
        <w:t>accept</w:t>
      </w:r>
      <w:r w:rsidRPr="00AD2ACA">
        <w:rPr>
          <w:sz w:val="14"/>
        </w:rPr>
        <w:t xml:space="preserve"> </w:t>
      </w:r>
      <w:r w:rsidRPr="00AD2ACA">
        <w:rPr>
          <w:rStyle w:val="StyleUnderline"/>
        </w:rPr>
        <w:t>the “one country, two systems” model and defended</w:t>
      </w:r>
      <w:r w:rsidRPr="00AD2ACA">
        <w:rPr>
          <w:sz w:val="14"/>
        </w:rPr>
        <w:t xml:space="preserve"> the </w:t>
      </w:r>
      <w:r w:rsidRPr="00AD2ACA">
        <w:rPr>
          <w:rStyle w:val="StyleUnderline"/>
        </w:rPr>
        <w:t>democratic</w:t>
      </w:r>
      <w:r w:rsidRPr="00AD2ACA">
        <w:rPr>
          <w:sz w:val="14"/>
        </w:rPr>
        <w:t xml:space="preserve"> island’s </w:t>
      </w:r>
      <w:r w:rsidRPr="00AD2ACA">
        <w:rPr>
          <w:rStyle w:val="StyleUnderline"/>
        </w:rPr>
        <w:t>sovereignty</w:t>
      </w:r>
      <w:r w:rsidRPr="00AD2ACA">
        <w:rPr>
          <w:sz w:val="14"/>
        </w:rPr>
        <w:t>.</w:t>
      </w:r>
    </w:p>
    <w:p w14:paraId="4CD6AE24" w14:textId="77777777" w:rsidR="00E430F3" w:rsidRPr="00AD2ACA" w:rsidRDefault="00E430F3" w:rsidP="00AD2ACA">
      <w:pPr>
        <w:rPr>
          <w:sz w:val="14"/>
        </w:rPr>
      </w:pPr>
      <w:r w:rsidRPr="00AD2ACA">
        <w:rPr>
          <w:sz w:val="14"/>
        </w:rPr>
        <w:t xml:space="preserve">The </w:t>
      </w:r>
      <w:r w:rsidRPr="006A0BCA">
        <w:rPr>
          <w:rStyle w:val="Emphasis"/>
          <w:highlight w:val="cyan"/>
        </w:rPr>
        <w:t>worrisome</w:t>
      </w:r>
      <w:r w:rsidRPr="00AD2ACA">
        <w:rPr>
          <w:sz w:val="14"/>
        </w:rPr>
        <w:t xml:space="preserve"> </w:t>
      </w:r>
      <w:r w:rsidRPr="00AD2ACA">
        <w:rPr>
          <w:rStyle w:val="StyleUnderline"/>
        </w:rPr>
        <w:t xml:space="preserve">China-Taiwan </w:t>
      </w:r>
      <w:r w:rsidRPr="006A0BCA">
        <w:rPr>
          <w:rStyle w:val="StyleUnderline"/>
          <w:highlight w:val="cyan"/>
        </w:rPr>
        <w:t>tensions come as</w:t>
      </w:r>
      <w:r w:rsidRPr="00AD2ACA">
        <w:rPr>
          <w:rStyle w:val="StyleUnderline"/>
        </w:rPr>
        <w:t xml:space="preserve"> the </w:t>
      </w:r>
      <w:r w:rsidRPr="006A0BCA">
        <w:rPr>
          <w:rStyle w:val="StyleUnderline"/>
          <w:highlight w:val="cyan"/>
        </w:rPr>
        <w:t>U.S.-China relations</w:t>
      </w:r>
      <w:r w:rsidRPr="00AD2ACA">
        <w:rPr>
          <w:rStyle w:val="StyleUnderline"/>
        </w:rPr>
        <w:t xml:space="preserve">hip has </w:t>
      </w:r>
      <w:r w:rsidRPr="006A0BCA">
        <w:rPr>
          <w:rStyle w:val="Emphasis"/>
          <w:highlight w:val="cyan"/>
        </w:rPr>
        <w:t>deteriorated</w:t>
      </w:r>
      <w:r w:rsidRPr="006A0BCA">
        <w:rPr>
          <w:sz w:val="14"/>
          <w:highlight w:val="cyan"/>
        </w:rPr>
        <w:t xml:space="preserve">, </w:t>
      </w:r>
      <w:r w:rsidRPr="006A0BCA">
        <w:rPr>
          <w:rStyle w:val="StyleUnderline"/>
          <w:highlight w:val="cyan"/>
        </w:rPr>
        <w:t>with the two</w:t>
      </w:r>
      <w:r w:rsidRPr="00AD2ACA">
        <w:rPr>
          <w:rStyle w:val="StyleUnderline"/>
        </w:rPr>
        <w:t xml:space="preserve"> </w:t>
      </w:r>
      <w:r w:rsidRPr="00AD2ACA">
        <w:rPr>
          <w:rStyle w:val="Emphasis"/>
        </w:rPr>
        <w:t>rivals</w:t>
      </w:r>
      <w:r w:rsidRPr="00AD2ACA">
        <w:rPr>
          <w:rStyle w:val="StyleUnderline"/>
        </w:rPr>
        <w:t xml:space="preserve"> engaged </w:t>
      </w:r>
      <w:r w:rsidRPr="006A0BCA">
        <w:rPr>
          <w:rStyle w:val="StyleUnderline"/>
          <w:highlight w:val="cyan"/>
        </w:rPr>
        <w:t>in</w:t>
      </w:r>
      <w:r w:rsidRPr="006A0BCA">
        <w:rPr>
          <w:sz w:val="14"/>
          <w:highlight w:val="cyan"/>
        </w:rPr>
        <w:t xml:space="preserve"> </w:t>
      </w:r>
      <w:r w:rsidRPr="006A0BCA">
        <w:rPr>
          <w:rStyle w:val="Emphasis"/>
          <w:highlight w:val="cyan"/>
        </w:rPr>
        <w:t>major</w:t>
      </w:r>
      <w:r w:rsidRPr="00AD2ACA">
        <w:rPr>
          <w:rStyle w:val="Emphasis"/>
        </w:rPr>
        <w:t xml:space="preserve"> </w:t>
      </w:r>
      <w:r w:rsidRPr="006A0BCA">
        <w:rPr>
          <w:rStyle w:val="Emphasis"/>
          <w:highlight w:val="cyan"/>
        </w:rPr>
        <w:t>disputes</w:t>
      </w:r>
      <w:r w:rsidRPr="006A0BCA">
        <w:rPr>
          <w:sz w:val="14"/>
          <w:highlight w:val="cyan"/>
        </w:rPr>
        <w:t xml:space="preserve"> </w:t>
      </w:r>
      <w:r w:rsidRPr="006A0BCA">
        <w:rPr>
          <w:rStyle w:val="StyleUnderline"/>
          <w:highlight w:val="cyan"/>
        </w:rPr>
        <w:t>over</w:t>
      </w:r>
      <w:r w:rsidRPr="006A0BCA">
        <w:rPr>
          <w:sz w:val="14"/>
          <w:highlight w:val="cyan"/>
        </w:rPr>
        <w:t xml:space="preserve"> </w:t>
      </w:r>
      <w:r w:rsidRPr="006A0BCA">
        <w:rPr>
          <w:rStyle w:val="StyleUnderline"/>
          <w:highlight w:val="cyan"/>
        </w:rPr>
        <w:t>trade</w:t>
      </w:r>
      <w:r w:rsidRPr="00AD2ACA">
        <w:rPr>
          <w:rStyle w:val="StyleUnderline"/>
        </w:rPr>
        <w:t xml:space="preserve"> and </w:t>
      </w:r>
      <w:r w:rsidRPr="006A0BCA">
        <w:rPr>
          <w:rStyle w:val="StyleUnderline"/>
          <w:highlight w:val="cyan"/>
        </w:rPr>
        <w:t>technology and</w:t>
      </w:r>
      <w:r w:rsidRPr="00AD2ACA">
        <w:rPr>
          <w:rStyle w:val="StyleUnderline"/>
        </w:rPr>
        <w:t xml:space="preserve"> </w:t>
      </w:r>
      <w:r w:rsidRPr="00AD2ACA">
        <w:rPr>
          <w:rStyle w:val="Emphasis"/>
        </w:rPr>
        <w:t>jostling for power</w:t>
      </w:r>
      <w:r w:rsidRPr="00AD2ACA">
        <w:rPr>
          <w:sz w:val="14"/>
        </w:rPr>
        <w:t xml:space="preserve"> </w:t>
      </w:r>
      <w:r w:rsidRPr="00AD2ACA">
        <w:rPr>
          <w:rStyle w:val="StyleUnderline"/>
        </w:rPr>
        <w:t xml:space="preserve">in </w:t>
      </w:r>
      <w:r w:rsidRPr="006A0BCA">
        <w:rPr>
          <w:rStyle w:val="StyleUnderline"/>
          <w:highlight w:val="cyan"/>
        </w:rPr>
        <w:t>the</w:t>
      </w:r>
      <w:r w:rsidRPr="002B34B4">
        <w:rPr>
          <w:rStyle w:val="StyleUnderline"/>
        </w:rPr>
        <w:t xml:space="preserve"> western </w:t>
      </w:r>
      <w:r w:rsidRPr="006A0BCA">
        <w:rPr>
          <w:rStyle w:val="StyleUnderline"/>
          <w:highlight w:val="cyan"/>
        </w:rPr>
        <w:t>Pacific. During</w:t>
      </w:r>
      <w:r w:rsidRPr="00AD2ACA">
        <w:rPr>
          <w:rStyle w:val="StyleUnderline"/>
        </w:rPr>
        <w:t xml:space="preserve"> </w:t>
      </w:r>
      <w:r w:rsidRPr="00AD2ACA">
        <w:rPr>
          <w:sz w:val="14"/>
        </w:rPr>
        <w:t>this week’s North Atlantic Treaty Organization (</w:t>
      </w:r>
      <w:r w:rsidRPr="006A0BCA">
        <w:rPr>
          <w:rStyle w:val="StyleUnderline"/>
          <w:highlight w:val="cyan"/>
        </w:rPr>
        <w:t>NATO</w:t>
      </w:r>
      <w:r w:rsidRPr="00AD2ACA">
        <w:rPr>
          <w:sz w:val="14"/>
        </w:rPr>
        <w:t xml:space="preserve">) </w:t>
      </w:r>
      <w:r w:rsidRPr="006A0BCA">
        <w:rPr>
          <w:rStyle w:val="StyleUnderline"/>
          <w:highlight w:val="cyan"/>
        </w:rPr>
        <w:t>meetings</w:t>
      </w:r>
      <w:r w:rsidRPr="00AD2ACA">
        <w:rPr>
          <w:sz w:val="14"/>
        </w:rPr>
        <w:t xml:space="preserve"> in Washington, </w:t>
      </w:r>
      <w:r w:rsidRPr="00AD2ACA">
        <w:rPr>
          <w:rStyle w:val="StyleUnderline"/>
        </w:rPr>
        <w:t xml:space="preserve">threats from </w:t>
      </w:r>
      <w:r w:rsidRPr="006A0BCA">
        <w:rPr>
          <w:rStyle w:val="StyleUnderline"/>
          <w:highlight w:val="cyan"/>
        </w:rPr>
        <w:t>China</w:t>
      </w:r>
      <w:r w:rsidRPr="00AD2ACA">
        <w:rPr>
          <w:sz w:val="14"/>
        </w:rPr>
        <w:t xml:space="preserve"> reportedly </w:t>
      </w:r>
      <w:r w:rsidRPr="006A0BCA">
        <w:rPr>
          <w:rStyle w:val="StyleUnderline"/>
          <w:highlight w:val="cyan"/>
        </w:rPr>
        <w:t>featured</w:t>
      </w:r>
      <w:r w:rsidRPr="006A0BCA">
        <w:rPr>
          <w:sz w:val="14"/>
          <w:highlight w:val="cyan"/>
        </w:rPr>
        <w:t xml:space="preserve"> </w:t>
      </w:r>
      <w:r w:rsidRPr="002B34B4">
        <w:rPr>
          <w:rStyle w:val="Emphasis"/>
        </w:rPr>
        <w:t xml:space="preserve">more </w:t>
      </w:r>
      <w:r w:rsidRPr="006A0BCA">
        <w:rPr>
          <w:rStyle w:val="Emphasis"/>
          <w:highlight w:val="cyan"/>
        </w:rPr>
        <w:t>prominently</w:t>
      </w:r>
      <w:r w:rsidRPr="00AD2ACA">
        <w:rPr>
          <w:rStyle w:val="Emphasis"/>
        </w:rPr>
        <w:t xml:space="preserve"> than ever before</w:t>
      </w:r>
      <w:r w:rsidRPr="00AD2ACA">
        <w:rPr>
          <w:sz w:val="14"/>
        </w:rPr>
        <w:t>.</w:t>
      </w:r>
    </w:p>
    <w:p w14:paraId="57F70556" w14:textId="5C7985AE" w:rsidR="00AD2ACA" w:rsidRDefault="00E430F3" w:rsidP="00AD2ACA">
      <w:pPr>
        <w:rPr>
          <w:sz w:val="14"/>
        </w:rPr>
      </w:pPr>
      <w:r w:rsidRPr="00AD2ACA">
        <w:rPr>
          <w:rStyle w:val="StyleUnderline"/>
        </w:rPr>
        <w:t>Experts say</w:t>
      </w:r>
      <w:r w:rsidRPr="00AD2ACA">
        <w:rPr>
          <w:sz w:val="14"/>
        </w:rPr>
        <w:t xml:space="preserve"> </w:t>
      </w:r>
      <w:r w:rsidRPr="006A0BCA">
        <w:rPr>
          <w:rStyle w:val="Emphasis"/>
          <w:highlight w:val="cyan"/>
        </w:rPr>
        <w:t>all</w:t>
      </w:r>
      <w:r w:rsidRPr="00AD2ACA">
        <w:rPr>
          <w:rStyle w:val="Emphasis"/>
        </w:rPr>
        <w:t xml:space="preserve"> of these </w:t>
      </w:r>
      <w:r w:rsidRPr="006A0BCA">
        <w:rPr>
          <w:rStyle w:val="Emphasis"/>
          <w:highlight w:val="cyan"/>
        </w:rPr>
        <w:t>factors</w:t>
      </w:r>
      <w:r w:rsidRPr="006A0BCA">
        <w:rPr>
          <w:sz w:val="14"/>
          <w:highlight w:val="cyan"/>
        </w:rPr>
        <w:t xml:space="preserve"> </w:t>
      </w:r>
      <w:r w:rsidRPr="006A0BCA">
        <w:rPr>
          <w:rStyle w:val="StyleUnderline"/>
          <w:highlight w:val="cyan"/>
        </w:rPr>
        <w:t>are</w:t>
      </w:r>
      <w:r w:rsidRPr="006A0BCA">
        <w:rPr>
          <w:sz w:val="14"/>
          <w:highlight w:val="cyan"/>
        </w:rPr>
        <w:t xml:space="preserve"> </w:t>
      </w:r>
      <w:r w:rsidRPr="006A0BCA">
        <w:rPr>
          <w:rStyle w:val="Emphasis"/>
          <w:highlight w:val="cyan"/>
        </w:rPr>
        <w:t>increasing the risk of a</w:t>
      </w:r>
      <w:r w:rsidRPr="00AD2ACA">
        <w:rPr>
          <w:rStyle w:val="Emphasis"/>
        </w:rPr>
        <w:t xml:space="preserve"> cross-strait </w:t>
      </w:r>
      <w:r w:rsidRPr="006A0BCA">
        <w:rPr>
          <w:rStyle w:val="Emphasis"/>
          <w:highlight w:val="cyan"/>
        </w:rPr>
        <w:t>crisis</w:t>
      </w:r>
      <w:r w:rsidRPr="00AD2ACA">
        <w:rPr>
          <w:sz w:val="14"/>
        </w:rPr>
        <w:t xml:space="preserve">. </w:t>
      </w:r>
      <w:r w:rsidRPr="00AD2ACA">
        <w:rPr>
          <w:rStyle w:val="StyleUnderline"/>
        </w:rPr>
        <w:t>“The status quo is</w:t>
      </w:r>
      <w:r w:rsidRPr="00AD2ACA">
        <w:rPr>
          <w:sz w:val="14"/>
        </w:rPr>
        <w:t xml:space="preserve"> admittedly </w:t>
      </w:r>
      <w:r w:rsidRPr="00AD2ACA">
        <w:rPr>
          <w:rStyle w:val="Emphasis"/>
        </w:rPr>
        <w:t>imperfect</w:t>
      </w:r>
      <w:r w:rsidRPr="00AD2ACA">
        <w:rPr>
          <w:sz w:val="14"/>
        </w:rPr>
        <w:t xml:space="preserve">,” </w:t>
      </w:r>
      <w:r w:rsidRPr="00AD2ACA">
        <w:rPr>
          <w:rStyle w:val="StyleUnderline"/>
        </w:rPr>
        <w:t>wrote</w:t>
      </w:r>
      <w:r w:rsidRPr="00AD2ACA">
        <w:rPr>
          <w:sz w:val="14"/>
        </w:rPr>
        <w:t xml:space="preserve"> CFR President Richard N. </w:t>
      </w:r>
      <w:r w:rsidRPr="00AD2ACA">
        <w:rPr>
          <w:rStyle w:val="StyleUnderline"/>
        </w:rPr>
        <w:t>Haass</w:t>
      </w:r>
      <w:r w:rsidRPr="00AD2ACA">
        <w:rPr>
          <w:sz w:val="14"/>
        </w:rPr>
        <w:t>, “but it is far less imperfect than what would follow unilateral actions and attempts to resolve a situation that doesn’t lend itself to a neat solution.”</w:t>
      </w:r>
    </w:p>
    <w:p w14:paraId="4E263CF2" w14:textId="77777777" w:rsidR="003C310B" w:rsidRDefault="003C310B" w:rsidP="003C310B">
      <w:pPr>
        <w:pStyle w:val="Heading4"/>
      </w:pPr>
      <w:r>
        <w:t>Ending arms sales doesn’t solve relations - Chinese leadership and territorial aspirations mean new issues will arise</w:t>
      </w:r>
    </w:p>
    <w:p w14:paraId="2BFCE2B6" w14:textId="77777777" w:rsidR="003C310B" w:rsidRDefault="003C310B" w:rsidP="003C310B">
      <w:r>
        <w:rPr>
          <w:rStyle w:val="Style13ptBold"/>
        </w:rPr>
        <w:t xml:space="preserve">Roy ’15 </w:t>
      </w:r>
      <w:r>
        <w:t>(Denny Roy, a Senior Fellow at the East - West Center, 6-23-15, “</w:t>
      </w:r>
      <w:r w:rsidRPr="00197F89">
        <w:t>Trading away Taiwan is no bargain for the USA</w:t>
      </w:r>
      <w:r>
        <w:t xml:space="preserve">,” </w:t>
      </w:r>
      <w:hyperlink r:id="rId19" w:history="1">
        <w:r w:rsidRPr="00015C58">
          <w:rPr>
            <w:rStyle w:val="Hyperlink"/>
          </w:rPr>
          <w:t>http://csis.org/files/publication/Pac1537.pdf</w:t>
        </w:r>
      </w:hyperlink>
      <w:r>
        <w:t>)</w:t>
      </w:r>
    </w:p>
    <w:p w14:paraId="1F922EF2" w14:textId="77777777" w:rsidR="003C310B" w:rsidRDefault="003C310B" w:rsidP="003C310B"/>
    <w:p w14:paraId="461FB0B0" w14:textId="77777777" w:rsidR="003C310B" w:rsidRDefault="003C310B" w:rsidP="003C310B">
      <w:pPr>
        <w:rPr>
          <w:sz w:val="16"/>
        </w:rPr>
      </w:pPr>
      <w:r w:rsidRPr="006A0BCA">
        <w:rPr>
          <w:rStyle w:val="StyleUnderline"/>
          <w:highlight w:val="cyan"/>
        </w:rPr>
        <w:t>Glaser</w:t>
      </w:r>
      <w:r w:rsidRPr="006A0BCA">
        <w:rPr>
          <w:sz w:val="16"/>
          <w:highlight w:val="cyan"/>
        </w:rPr>
        <w:t>’s</w:t>
      </w:r>
      <w:r w:rsidRPr="00327089">
        <w:rPr>
          <w:sz w:val="16"/>
        </w:rPr>
        <w:t xml:space="preserve"> case has other weaknesses. He </w:t>
      </w:r>
      <w:r w:rsidRPr="006A0BCA">
        <w:rPr>
          <w:rStyle w:val="StyleUnderline"/>
          <w:highlight w:val="cyan"/>
        </w:rPr>
        <w:t>assumes</w:t>
      </w:r>
      <w:r w:rsidRPr="00F95581">
        <w:rPr>
          <w:rStyle w:val="StyleUnderline"/>
        </w:rPr>
        <w:t xml:space="preserve"> that the US </w:t>
      </w:r>
      <w:r w:rsidRPr="006A0BCA">
        <w:rPr>
          <w:rStyle w:val="StyleUnderline"/>
          <w:highlight w:val="cyan"/>
        </w:rPr>
        <w:t>abandonment</w:t>
      </w:r>
      <w:r w:rsidRPr="00F95581">
        <w:rPr>
          <w:rStyle w:val="StyleUnderline"/>
        </w:rPr>
        <w:t xml:space="preserve"> of Taiwan </w:t>
      </w:r>
      <w:r w:rsidRPr="006A0BCA">
        <w:rPr>
          <w:rStyle w:val="StyleUnderline"/>
          <w:highlight w:val="cyan"/>
        </w:rPr>
        <w:t>would “dramatically improve”</w:t>
      </w:r>
      <w:r w:rsidRPr="00F95581">
        <w:rPr>
          <w:rStyle w:val="StyleUnderline"/>
        </w:rPr>
        <w:t xml:space="preserve"> US - </w:t>
      </w:r>
      <w:r w:rsidRPr="006A0BCA">
        <w:rPr>
          <w:rStyle w:val="StyleUnderline"/>
          <w:highlight w:val="cyan"/>
        </w:rPr>
        <w:t>China relations</w:t>
      </w:r>
      <w:r w:rsidRPr="00327089">
        <w:rPr>
          <w:sz w:val="16"/>
        </w:rPr>
        <w:t xml:space="preserve">, and that “China can be very secure with the United States maintaining its alliances and forward deployment” as long as Taiwan is no longer in play. </w:t>
      </w:r>
      <w:r w:rsidRPr="00F95581">
        <w:rPr>
          <w:rStyle w:val="StyleUnderline"/>
        </w:rPr>
        <w:t xml:space="preserve">This is </w:t>
      </w:r>
      <w:r w:rsidRPr="006A0BCA">
        <w:rPr>
          <w:rStyle w:val="StyleUnderline"/>
          <w:highlight w:val="cyan"/>
        </w:rPr>
        <w:t>believable only if</w:t>
      </w:r>
      <w:r w:rsidRPr="00F95581">
        <w:rPr>
          <w:rStyle w:val="StyleUnderline"/>
        </w:rPr>
        <w:t xml:space="preserve"> we posit that </w:t>
      </w:r>
      <w:r w:rsidRPr="006A0BCA">
        <w:rPr>
          <w:rStyle w:val="StyleUnderline"/>
          <w:highlight w:val="cyan"/>
        </w:rPr>
        <w:t>Beijing has no</w:t>
      </w:r>
      <w:r w:rsidRPr="00F95581">
        <w:rPr>
          <w:rStyle w:val="StyleUnderline"/>
        </w:rPr>
        <w:t xml:space="preserve"> </w:t>
      </w:r>
      <w:r w:rsidRPr="006A0BCA">
        <w:rPr>
          <w:rStyle w:val="StyleUnderline"/>
          <w:highlight w:val="cyan"/>
        </w:rPr>
        <w:t>aspirations for</w:t>
      </w:r>
      <w:r w:rsidRPr="00F95581">
        <w:rPr>
          <w:rStyle w:val="StyleUnderline"/>
        </w:rPr>
        <w:t xml:space="preserve"> regional </w:t>
      </w:r>
      <w:r w:rsidRPr="006A0BCA">
        <w:rPr>
          <w:rStyle w:val="StyleUnderline"/>
          <w:highlight w:val="cyan"/>
        </w:rPr>
        <w:t>leadership</w:t>
      </w:r>
      <w:r w:rsidRPr="00F95581">
        <w:rPr>
          <w:rStyle w:val="StyleUnderline"/>
        </w:rPr>
        <w:t xml:space="preserve"> or revisions of the current order </w:t>
      </w:r>
      <w:r w:rsidRPr="006A0BCA">
        <w:rPr>
          <w:rStyle w:val="StyleUnderline"/>
          <w:highlight w:val="cyan"/>
        </w:rPr>
        <w:t>beyond</w:t>
      </w:r>
      <w:r w:rsidRPr="00F95581">
        <w:rPr>
          <w:rStyle w:val="StyleUnderline"/>
        </w:rPr>
        <w:t xml:space="preserve"> gaining control over </w:t>
      </w:r>
      <w:r w:rsidRPr="006A0BCA">
        <w:rPr>
          <w:rStyle w:val="StyleUnderline"/>
          <w:highlight w:val="cyan"/>
        </w:rPr>
        <w:t>Taiwan</w:t>
      </w:r>
      <w:r w:rsidRPr="00F95581">
        <w:rPr>
          <w:rStyle w:val="StyleUnderline"/>
        </w:rPr>
        <w:t>, both now and in the future</w:t>
      </w:r>
      <w:r w:rsidRPr="00327089">
        <w:rPr>
          <w:sz w:val="16"/>
        </w:rPr>
        <w:t xml:space="preserve">. The “grand bargain” idea probably resonates less with Beijing than Washington . From Beijing ’s point of view, this would be asking it to trade something it believe s it already own s for something else it believe s it already own s . If they did agree, how the “bargain” would be operationalized is unclear. What would it mean for China to “officially accept” US alliances and military bases in the Asia - Pacific? This would seem to require Beijing to renounce its proudly “principled” opposition to any country having “Cold War era” alliances and foreign bases. At the same time, </w:t>
      </w:r>
      <w:r w:rsidRPr="006A0BCA">
        <w:rPr>
          <w:rStyle w:val="StyleUnderline"/>
          <w:highlight w:val="cyan"/>
        </w:rPr>
        <w:t>it is easy to foresee China continuing</w:t>
      </w:r>
      <w:r w:rsidRPr="00327089">
        <w:rPr>
          <w:sz w:val="16"/>
        </w:rPr>
        <w:t xml:space="preserve"> its pre - bargain activities (</w:t>
      </w:r>
      <w:r w:rsidRPr="00327089">
        <w:rPr>
          <w:rStyle w:val="StyleUnderline"/>
        </w:rPr>
        <w:t xml:space="preserve">military </w:t>
      </w:r>
      <w:r w:rsidRPr="006A0BCA">
        <w:rPr>
          <w:rStyle w:val="StyleUnderline"/>
          <w:highlight w:val="cyan"/>
        </w:rPr>
        <w:t>buildup</w:t>
      </w:r>
      <w:r w:rsidRPr="00327089">
        <w:rPr>
          <w:rStyle w:val="StyleUnderline"/>
        </w:rPr>
        <w:t xml:space="preserve">, maneuvers </w:t>
      </w:r>
      <w:r w:rsidRPr="006A0BCA">
        <w:rPr>
          <w:rStyle w:val="StyleUnderline"/>
          <w:highlight w:val="cyan"/>
        </w:rPr>
        <w:t>with Russia</w:t>
      </w:r>
      <w:r w:rsidRPr="00327089">
        <w:rPr>
          <w:rStyle w:val="StyleUnderline"/>
        </w:rPr>
        <w:t xml:space="preserve">, </w:t>
      </w:r>
      <w:r w:rsidRPr="006A0BCA">
        <w:rPr>
          <w:rStyle w:val="StyleUnderline"/>
          <w:highlight w:val="cyan"/>
        </w:rPr>
        <w:t>naval patrols in</w:t>
      </w:r>
      <w:r w:rsidRPr="00327089">
        <w:rPr>
          <w:rStyle w:val="StyleUnderline"/>
        </w:rPr>
        <w:t xml:space="preserve"> the </w:t>
      </w:r>
      <w:r w:rsidRPr="006A0BCA">
        <w:rPr>
          <w:rStyle w:val="Emphasis"/>
          <w:highlight w:val="cyan"/>
        </w:rPr>
        <w:t>E</w:t>
      </w:r>
      <w:r w:rsidRPr="00327089">
        <w:rPr>
          <w:rStyle w:val="StyleUnderline"/>
        </w:rPr>
        <w:t xml:space="preserve">ast </w:t>
      </w:r>
      <w:r w:rsidRPr="006A0BCA">
        <w:rPr>
          <w:rStyle w:val="StyleUnderline"/>
          <w:highlight w:val="cyan"/>
        </w:rPr>
        <w:t>and</w:t>
      </w:r>
      <w:r w:rsidRPr="00327089">
        <w:rPr>
          <w:rStyle w:val="StyleUnderline"/>
        </w:rPr>
        <w:t xml:space="preserve"> </w:t>
      </w:r>
      <w:r w:rsidRPr="006A0BCA">
        <w:rPr>
          <w:rStyle w:val="Emphasis"/>
          <w:highlight w:val="cyan"/>
        </w:rPr>
        <w:t>S</w:t>
      </w:r>
      <w:r w:rsidRPr="00327089">
        <w:rPr>
          <w:rStyle w:val="StyleUnderline"/>
        </w:rPr>
        <w:t xml:space="preserve">outh </w:t>
      </w:r>
      <w:r w:rsidRPr="006A0BCA">
        <w:rPr>
          <w:rStyle w:val="Emphasis"/>
          <w:highlight w:val="cyan"/>
        </w:rPr>
        <w:t>C</w:t>
      </w:r>
      <w:r w:rsidRPr="00327089">
        <w:rPr>
          <w:rStyle w:val="StyleUnderline"/>
        </w:rPr>
        <w:t xml:space="preserve">hina </w:t>
      </w:r>
      <w:r w:rsidRPr="006A0BCA">
        <w:rPr>
          <w:rStyle w:val="Emphasis"/>
          <w:highlight w:val="cyan"/>
        </w:rPr>
        <w:t>S</w:t>
      </w:r>
      <w:r w:rsidRPr="00327089">
        <w:rPr>
          <w:rStyle w:val="StyleUnderline"/>
        </w:rPr>
        <w:t xml:space="preserve">ea, etc.) </w:t>
      </w:r>
      <w:r w:rsidRPr="006A0BCA">
        <w:rPr>
          <w:rStyle w:val="StyleUnderline"/>
          <w:highlight w:val="cyan"/>
        </w:rPr>
        <w:t>while claiming</w:t>
      </w:r>
      <w:r w:rsidRPr="00327089">
        <w:rPr>
          <w:rStyle w:val="StyleUnderline"/>
        </w:rPr>
        <w:t xml:space="preserve"> these were </w:t>
      </w:r>
      <w:r w:rsidRPr="006A0BCA">
        <w:rPr>
          <w:rStyle w:val="StyleUnderline"/>
          <w:highlight w:val="cyan"/>
        </w:rPr>
        <w:t>not attempts to drive</w:t>
      </w:r>
      <w:r w:rsidRPr="00327089">
        <w:rPr>
          <w:rStyle w:val="StyleUnderline"/>
        </w:rPr>
        <w:t xml:space="preserve"> </w:t>
      </w:r>
      <w:r w:rsidRPr="006A0BCA">
        <w:rPr>
          <w:rStyle w:val="StyleUnderline"/>
          <w:highlight w:val="cyan"/>
        </w:rPr>
        <w:t>US</w:t>
      </w:r>
      <w:r w:rsidRPr="00327089">
        <w:rPr>
          <w:rStyle w:val="StyleUnderline"/>
        </w:rPr>
        <w:t xml:space="preserve"> influence </w:t>
      </w:r>
      <w:r w:rsidRPr="006A0BCA">
        <w:rPr>
          <w:rStyle w:val="StyleUnderline"/>
          <w:highlight w:val="cyan"/>
        </w:rPr>
        <w:t>out</w:t>
      </w:r>
      <w:r w:rsidRPr="00327089">
        <w:rPr>
          <w:rStyle w:val="StyleUnderline"/>
        </w:rPr>
        <w:t xml:space="preserve"> of the region</w:t>
      </w:r>
      <w:r w:rsidRPr="00327089">
        <w:rPr>
          <w:sz w:val="16"/>
        </w:rPr>
        <w:t xml:space="preserve">. Glaser recognizes that </w:t>
      </w:r>
      <w:r w:rsidRPr="00327089">
        <w:rPr>
          <w:rStyle w:val="StyleUnderline"/>
        </w:rPr>
        <w:t xml:space="preserve">Chinese </w:t>
      </w:r>
      <w:r w:rsidRPr="006A0BCA">
        <w:rPr>
          <w:rStyle w:val="StyleUnderline"/>
          <w:highlight w:val="cyan"/>
        </w:rPr>
        <w:t>leaders</w:t>
      </w:r>
      <w:r w:rsidRPr="00327089">
        <w:rPr>
          <w:rStyle w:val="StyleUnderline"/>
        </w:rPr>
        <w:t xml:space="preserve"> may </w:t>
      </w:r>
      <w:r w:rsidRPr="006A0BCA">
        <w:rPr>
          <w:rStyle w:val="StyleUnderline"/>
          <w:highlight w:val="cyan"/>
        </w:rPr>
        <w:t>intend to push out</w:t>
      </w:r>
      <w:r w:rsidRPr="00327089">
        <w:rPr>
          <w:rStyle w:val="StyleUnderline"/>
        </w:rPr>
        <w:t xml:space="preserve"> their </w:t>
      </w:r>
      <w:r w:rsidRPr="006A0BCA">
        <w:rPr>
          <w:rStyle w:val="StyleUnderline"/>
          <w:highlight w:val="cyan"/>
        </w:rPr>
        <w:t>US</w:t>
      </w:r>
      <w:r w:rsidRPr="00327089">
        <w:rPr>
          <w:rStyle w:val="StyleUnderline"/>
        </w:rPr>
        <w:t xml:space="preserve"> rival</w:t>
      </w:r>
      <w:r w:rsidRPr="00327089">
        <w:rPr>
          <w:sz w:val="16"/>
        </w:rPr>
        <w:t xml:space="preserve">. He argues his proposal would answer the question of whether this is Beijing’s plan. If Beijing accept s the proposal, it would indicate th at China has limited aims and can tolerate continued US regional hegemony. If not, Ch ina intends to usurp that role from the United States. </w:t>
      </w:r>
      <w:r w:rsidRPr="00327089">
        <w:rPr>
          <w:rStyle w:val="StyleUnderline"/>
        </w:rPr>
        <w:t xml:space="preserve">If we now recognize that expelling US strategic leadership may be Beijing’s intention, unilaterally </w:t>
      </w:r>
      <w:r w:rsidRPr="006A0BCA">
        <w:rPr>
          <w:rStyle w:val="StyleUnderline"/>
          <w:highlight w:val="cyan"/>
        </w:rPr>
        <w:t>assisting</w:t>
      </w:r>
      <w:r w:rsidRPr="00327089">
        <w:rPr>
          <w:rStyle w:val="StyleUnderline"/>
        </w:rPr>
        <w:t xml:space="preserve"> the </w:t>
      </w:r>
      <w:r w:rsidRPr="006A0BCA">
        <w:rPr>
          <w:rStyle w:val="StyleUnderline"/>
          <w:highlight w:val="cyan"/>
        </w:rPr>
        <w:t>Chinese by abandoning Taiwan is</w:t>
      </w:r>
      <w:r w:rsidRPr="00327089">
        <w:rPr>
          <w:rStyle w:val="StyleUnderline"/>
        </w:rPr>
        <w:t xml:space="preserve"> </w:t>
      </w:r>
      <w:r w:rsidRPr="006A0BCA">
        <w:rPr>
          <w:rStyle w:val="StyleUnderline"/>
          <w:highlight w:val="cyan"/>
        </w:rPr>
        <w:t>not</w:t>
      </w:r>
      <w:r w:rsidRPr="00327089">
        <w:rPr>
          <w:rStyle w:val="StyleUnderline"/>
        </w:rPr>
        <w:t xml:space="preserve"> the most </w:t>
      </w:r>
      <w:r w:rsidRPr="006A0BCA">
        <w:rPr>
          <w:rStyle w:val="StyleUnderline"/>
          <w:highlight w:val="cyan"/>
        </w:rPr>
        <w:t>sensible</w:t>
      </w:r>
      <w:r w:rsidRPr="00327089">
        <w:rPr>
          <w:rStyle w:val="StyleUnderline"/>
        </w:rPr>
        <w:t xml:space="preserve"> policy if the US hopes to retain its accustomed role</w:t>
      </w:r>
      <w:r w:rsidRPr="00327089">
        <w:rPr>
          <w:sz w:val="16"/>
        </w:rPr>
        <w:t xml:space="preserve">. The timing of Glaser’s proposal is particularly bad given that </w:t>
      </w:r>
      <w:r w:rsidRPr="006A0BCA">
        <w:rPr>
          <w:rStyle w:val="StyleUnderline"/>
          <w:highlight w:val="cyan"/>
        </w:rPr>
        <w:t>Xi</w:t>
      </w:r>
      <w:r w:rsidRPr="00327089">
        <w:rPr>
          <w:rStyle w:val="StyleUnderline"/>
        </w:rPr>
        <w:t xml:space="preserve"> Jinping’s government seems to </w:t>
      </w:r>
      <w:r w:rsidRPr="006A0BCA">
        <w:rPr>
          <w:rStyle w:val="StyleUnderline"/>
          <w:highlight w:val="cyan"/>
        </w:rPr>
        <w:t>represent</w:t>
      </w:r>
      <w:r w:rsidRPr="00327089">
        <w:rPr>
          <w:rStyle w:val="StyleUnderline"/>
        </w:rPr>
        <w:t xml:space="preserve"> a </w:t>
      </w:r>
      <w:r w:rsidRPr="006A0BCA">
        <w:rPr>
          <w:rStyle w:val="StyleUnderline"/>
          <w:highlight w:val="cyan"/>
        </w:rPr>
        <w:t>shift toward</w:t>
      </w:r>
      <w:r w:rsidRPr="00327089">
        <w:rPr>
          <w:rStyle w:val="StyleUnderline"/>
        </w:rPr>
        <w:t xml:space="preserve"> a </w:t>
      </w:r>
      <w:r w:rsidRPr="006A0BCA">
        <w:rPr>
          <w:rStyle w:val="StyleUnderline"/>
          <w:highlight w:val="cyan"/>
        </w:rPr>
        <w:t>more assertive Chinese</w:t>
      </w:r>
      <w:r w:rsidRPr="00327089">
        <w:rPr>
          <w:rStyle w:val="StyleUnderline"/>
        </w:rPr>
        <w:t xml:space="preserve"> </w:t>
      </w:r>
      <w:r w:rsidRPr="006A0BCA">
        <w:rPr>
          <w:rStyle w:val="Emphasis"/>
          <w:highlight w:val="cyan"/>
        </w:rPr>
        <w:t>fo</w:t>
      </w:r>
      <w:r w:rsidRPr="00327089">
        <w:rPr>
          <w:rStyle w:val="StyleUnderline"/>
        </w:rPr>
        <w:t xml:space="preserve">reign </w:t>
      </w:r>
      <w:r w:rsidRPr="006A0BCA">
        <w:rPr>
          <w:rStyle w:val="Emphasis"/>
          <w:highlight w:val="cyan"/>
        </w:rPr>
        <w:t>po</w:t>
      </w:r>
      <w:r w:rsidRPr="00327089">
        <w:rPr>
          <w:rStyle w:val="StyleUnderline"/>
        </w:rPr>
        <w:t xml:space="preserve">licy that has grown </w:t>
      </w:r>
      <w:r w:rsidRPr="006A0BCA">
        <w:rPr>
          <w:rStyle w:val="StyleUnderline"/>
          <w:highlight w:val="cyan"/>
        </w:rPr>
        <w:t>impatient with</w:t>
      </w:r>
      <w:r w:rsidRPr="00327089">
        <w:rPr>
          <w:rStyle w:val="StyleUnderline"/>
        </w:rPr>
        <w:t xml:space="preserve"> waiting for the </w:t>
      </w:r>
      <w:r w:rsidRPr="006A0BCA">
        <w:rPr>
          <w:rStyle w:val="Emphasis"/>
          <w:highlight w:val="cyan"/>
        </w:rPr>
        <w:t>U</w:t>
      </w:r>
      <w:r w:rsidRPr="00327089">
        <w:rPr>
          <w:rStyle w:val="StyleUnderline"/>
        </w:rPr>
        <w:t xml:space="preserve">nited </w:t>
      </w:r>
      <w:r w:rsidRPr="006A0BCA">
        <w:rPr>
          <w:rStyle w:val="Emphasis"/>
          <w:highlight w:val="cyan"/>
        </w:rPr>
        <w:t>S</w:t>
      </w:r>
      <w:r w:rsidRPr="00327089">
        <w:rPr>
          <w:rStyle w:val="StyleUnderline"/>
        </w:rPr>
        <w:t>tates to decline on its own</w:t>
      </w:r>
      <w:r w:rsidRPr="00327089">
        <w:rPr>
          <w:sz w:val="16"/>
        </w:rPr>
        <w:t>.</w:t>
      </w:r>
    </w:p>
    <w:p w14:paraId="72C1380F" w14:textId="337B55BF" w:rsidR="009250D6" w:rsidRDefault="009250D6" w:rsidP="009250D6">
      <w:pPr>
        <w:pStyle w:val="Heading3"/>
      </w:pPr>
      <w:r>
        <w:t>IL---Ext---Alt Causes---A2: Arms Sales Key</w:t>
      </w:r>
    </w:p>
    <w:p w14:paraId="3B7D0325" w14:textId="77777777" w:rsidR="009250D6" w:rsidRPr="00161904" w:rsidRDefault="009250D6" w:rsidP="009250D6">
      <w:pPr>
        <w:pStyle w:val="Heading4"/>
        <w:rPr>
          <w:b w:val="0"/>
        </w:rPr>
      </w:pPr>
      <w:r>
        <w:t xml:space="preserve">No solvency – ending sales </w:t>
      </w:r>
      <w:r w:rsidRPr="00C90769">
        <w:rPr>
          <w:u w:val="single"/>
        </w:rPr>
        <w:t>creates new issues</w:t>
      </w:r>
      <w:r>
        <w:t xml:space="preserve"> and </w:t>
      </w:r>
      <w:r w:rsidRPr="00C90769">
        <w:rPr>
          <w:u w:val="single"/>
        </w:rPr>
        <w:t>US backlash</w:t>
      </w:r>
      <w:r>
        <w:t xml:space="preserve"> – both upset China – </w:t>
      </w:r>
      <w:r>
        <w:rPr>
          <w:b w:val="0"/>
        </w:rPr>
        <w:t>also ignore broader debates on unification in Taiwan AND China</w:t>
      </w:r>
    </w:p>
    <w:p w14:paraId="45EE7DC7" w14:textId="77777777" w:rsidR="009250D6" w:rsidRDefault="009250D6" w:rsidP="009250D6">
      <w:r>
        <w:rPr>
          <w:rStyle w:val="Style13ptBold"/>
        </w:rPr>
        <w:t xml:space="preserve">Rigger 11 </w:t>
      </w:r>
      <w:r>
        <w:t xml:space="preserve">(Shelley Rigger, the Brown Professor and chair of political science at Davidson College, 11-11, “Why Giving Up Taiwan Will Not Help Us with China,” p. 4-5, </w:t>
      </w:r>
      <w:hyperlink r:id="rId20" w:history="1">
        <w:r w:rsidRPr="00015C58">
          <w:rPr>
            <w:rStyle w:val="Hyperlink"/>
          </w:rPr>
          <w:t>https://www.aei.org/wp-content/uploads/2011/11/-why-giving-up-taiwan-will-not-help-us-with-china_163406442997.pdf</w:t>
        </w:r>
      </w:hyperlink>
      <w:r>
        <w:t>)</w:t>
      </w:r>
    </w:p>
    <w:p w14:paraId="695C253D" w14:textId="77777777" w:rsidR="009250D6" w:rsidRDefault="009250D6" w:rsidP="009250D6"/>
    <w:p w14:paraId="0F0D8F39" w14:textId="77777777" w:rsidR="009250D6" w:rsidRPr="00161904" w:rsidRDefault="009250D6" w:rsidP="009250D6">
      <w:pPr>
        <w:rPr>
          <w:sz w:val="14"/>
        </w:rPr>
      </w:pPr>
      <w:r w:rsidRPr="00161904">
        <w:rPr>
          <w:sz w:val="14"/>
        </w:rPr>
        <w:t xml:space="preserve">Even if it were true that Sino-American tensions could be melted away with a single policy change in Washing- ton, the United States should still continue to support Taiwan to maintain the credibility of its alliances and uphold its commitment to democracy as a desirable and feasible goal for developing nations. But, in reality, </w:t>
      </w:r>
      <w:r w:rsidRPr="006A0BCA">
        <w:rPr>
          <w:rStyle w:val="StyleUnderline"/>
          <w:highlight w:val="cyan"/>
        </w:rPr>
        <w:t>ending</w:t>
      </w:r>
      <w:r w:rsidRPr="00BC1C4D">
        <w:rPr>
          <w:rStyle w:val="StyleUnderline"/>
        </w:rPr>
        <w:t xml:space="preserve"> US defense </w:t>
      </w:r>
      <w:r w:rsidRPr="006A0BCA">
        <w:rPr>
          <w:rStyle w:val="StyleUnderline"/>
          <w:highlight w:val="cyan"/>
        </w:rPr>
        <w:t>assistance</w:t>
      </w:r>
      <w:r w:rsidRPr="00BC1C4D">
        <w:rPr>
          <w:rStyle w:val="StyleUnderline"/>
        </w:rPr>
        <w:t xml:space="preserve"> to Taipei </w:t>
      </w:r>
      <w:r w:rsidRPr="006A0BCA">
        <w:rPr>
          <w:rStyle w:val="StyleUnderline"/>
          <w:highlight w:val="cyan"/>
        </w:rPr>
        <w:t>is unlikely to produce</w:t>
      </w:r>
      <w:r w:rsidRPr="00BC1C4D">
        <w:rPr>
          <w:rStyle w:val="StyleUnderline"/>
        </w:rPr>
        <w:t xml:space="preserve"> the </w:t>
      </w:r>
      <w:r w:rsidRPr="006A0BCA">
        <w:rPr>
          <w:rStyle w:val="StyleUnderline"/>
          <w:highlight w:val="cyan"/>
        </w:rPr>
        <w:t>salutary effects</w:t>
      </w:r>
      <w:r w:rsidRPr="00BC1C4D">
        <w:rPr>
          <w:rStyle w:val="StyleUnderline"/>
        </w:rPr>
        <w:t xml:space="preserve"> the critics of current US policy anticipate</w:t>
      </w:r>
      <w:r w:rsidRPr="00161904">
        <w:rPr>
          <w:sz w:val="14"/>
        </w:rPr>
        <w:t xml:space="preserve">. </w:t>
      </w:r>
      <w:r w:rsidRPr="006A0BCA">
        <w:rPr>
          <w:rStyle w:val="StyleUnderline"/>
          <w:highlight w:val="cyan"/>
        </w:rPr>
        <w:t>Such</w:t>
      </w:r>
      <w:r w:rsidRPr="00BC1C4D">
        <w:rPr>
          <w:rStyle w:val="StyleUnderline"/>
        </w:rPr>
        <w:t xml:space="preserve"> a change would</w:t>
      </w:r>
      <w:r w:rsidRPr="00161904">
        <w:rPr>
          <w:sz w:val="14"/>
        </w:rPr>
        <w:t xml:space="preserve"> indeed delight Beijing; however, it would </w:t>
      </w:r>
      <w:r w:rsidRPr="006A0BCA">
        <w:rPr>
          <w:rStyle w:val="StyleUnderline"/>
          <w:highlight w:val="cyan"/>
        </w:rPr>
        <w:t>create new problems</w:t>
      </w:r>
      <w:r w:rsidRPr="00BC1C4D">
        <w:rPr>
          <w:rStyle w:val="StyleUnderline"/>
        </w:rPr>
        <w:t xml:space="preserve"> just </w:t>
      </w:r>
      <w:r w:rsidRPr="006A0BCA">
        <w:rPr>
          <w:rStyle w:val="StyleUnderline"/>
          <w:highlight w:val="cyan"/>
        </w:rPr>
        <w:t>as intractable</w:t>
      </w:r>
      <w:r w:rsidRPr="00BC1C4D">
        <w:rPr>
          <w:rStyle w:val="StyleUnderline"/>
        </w:rPr>
        <w:t xml:space="preserve"> as the old ones </w:t>
      </w:r>
      <w:r w:rsidRPr="006A0BCA">
        <w:rPr>
          <w:rStyle w:val="StyleUnderline"/>
          <w:highlight w:val="cyan"/>
        </w:rPr>
        <w:t xml:space="preserve">but </w:t>
      </w:r>
      <w:r w:rsidRPr="006A0BCA">
        <w:rPr>
          <w:rStyle w:val="Emphasis"/>
          <w:highlight w:val="cyan"/>
        </w:rPr>
        <w:t>less familiar</w:t>
      </w:r>
      <w:r w:rsidRPr="00161904">
        <w:rPr>
          <w:rStyle w:val="StyleUnderline"/>
        </w:rPr>
        <w:t xml:space="preserve"> </w:t>
      </w:r>
      <w:r w:rsidRPr="006A0BCA">
        <w:rPr>
          <w:rStyle w:val="StyleUnderline"/>
          <w:highlight w:val="cyan"/>
        </w:rPr>
        <w:t>and</w:t>
      </w:r>
      <w:r w:rsidRPr="00BC1C4D">
        <w:rPr>
          <w:rStyle w:val="StyleUnderline"/>
        </w:rPr>
        <w:t xml:space="preserve"> poten- tially even </w:t>
      </w:r>
      <w:r w:rsidRPr="006A0BCA">
        <w:rPr>
          <w:rStyle w:val="Emphasis"/>
          <w:highlight w:val="cyan"/>
        </w:rPr>
        <w:t>more challenging</w:t>
      </w:r>
      <w:r w:rsidRPr="00161904">
        <w:rPr>
          <w:sz w:val="14"/>
        </w:rPr>
        <w:t xml:space="preserve">. The point of departure for critics of America’s existing Taiwan policy is their shared belief that ending security assistance to Taiwan would improve US- China relations. As Freeman puts it, “The kind of long-term relationship of friend- 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 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 </w:t>
      </w:r>
      <w:r w:rsidRPr="00537582">
        <w:rPr>
          <w:rStyle w:val="StyleUnderline"/>
        </w:rPr>
        <w:t>In practice</w:t>
      </w:r>
      <w:r w:rsidRPr="00161904">
        <w:rPr>
          <w:sz w:val="14"/>
        </w:rPr>
        <w:t xml:space="preserve">, unfortunately, </w:t>
      </w:r>
      <w:r w:rsidRPr="00537582">
        <w:rPr>
          <w:rStyle w:val="StyleUnderline"/>
        </w:rPr>
        <w:t>there is no guarantee that a change in US policy toward Taiwan would</w:t>
      </w:r>
      <w:r w:rsidRPr="00161904">
        <w:rPr>
          <w:sz w:val="14"/>
        </w:rPr>
        <w:t xml:space="preserve"> instantly or automatically end, or even significantly </w:t>
      </w:r>
      <w:r w:rsidRPr="00537582">
        <w:rPr>
          <w:rStyle w:val="StyleUnderline"/>
        </w:rPr>
        <w:t xml:space="preserve">reduce, the ten- sions the Taiwan issue creates in Sino-American rela- tions. </w:t>
      </w:r>
      <w:r w:rsidRPr="006A0BCA">
        <w:rPr>
          <w:rStyle w:val="StyleUnderline"/>
          <w:highlight w:val="cyan"/>
        </w:rPr>
        <w:t>Ending</w:t>
      </w:r>
      <w:r w:rsidRPr="00556B9C">
        <w:rPr>
          <w:rStyle w:val="StyleUnderline"/>
        </w:rPr>
        <w:t xml:space="preserve"> security</w:t>
      </w:r>
      <w:r w:rsidRPr="00537582">
        <w:rPr>
          <w:rStyle w:val="StyleUnderline"/>
        </w:rPr>
        <w:t xml:space="preserve"> </w:t>
      </w:r>
      <w:r w:rsidRPr="006A0BCA">
        <w:rPr>
          <w:rStyle w:val="StyleUnderline"/>
          <w:highlight w:val="cyan"/>
        </w:rPr>
        <w:t>assistance</w:t>
      </w:r>
      <w:r w:rsidRPr="00537582">
        <w:rPr>
          <w:rStyle w:val="StyleUnderline"/>
        </w:rPr>
        <w:t xml:space="preserve"> to Taiwan </w:t>
      </w:r>
      <w:r w:rsidRPr="006A0BCA">
        <w:rPr>
          <w:rStyle w:val="StyleUnderline"/>
          <w:highlight w:val="cyan"/>
        </w:rPr>
        <w:t xml:space="preserve">would raise expectations </w:t>
      </w:r>
      <w:r w:rsidRPr="006A0BCA">
        <w:rPr>
          <w:rStyle w:val="Emphasis"/>
          <w:highlight w:val="cyan"/>
        </w:rPr>
        <w:t>in China</w:t>
      </w:r>
      <w:r w:rsidRPr="006A0BCA">
        <w:rPr>
          <w:rStyle w:val="StyleUnderline"/>
          <w:highlight w:val="cyan"/>
        </w:rPr>
        <w:t xml:space="preserve"> without removing</w:t>
      </w:r>
      <w:r w:rsidRPr="00537582">
        <w:rPr>
          <w:rStyle w:val="StyleUnderline"/>
        </w:rPr>
        <w:t xml:space="preserve"> the existing </w:t>
      </w:r>
      <w:r w:rsidRPr="006A0BCA">
        <w:rPr>
          <w:rStyle w:val="StyleUnderline"/>
          <w:highlight w:val="cyan"/>
        </w:rPr>
        <w:t>obstacles to</w:t>
      </w:r>
      <w:r w:rsidRPr="00537582">
        <w:rPr>
          <w:rStyle w:val="StyleUnderline"/>
        </w:rPr>
        <w:t xml:space="preserve"> peaceful </w:t>
      </w:r>
      <w:r w:rsidRPr="006A0BCA">
        <w:rPr>
          <w:rStyle w:val="StyleUnderline"/>
          <w:highlight w:val="cyan"/>
        </w:rPr>
        <w:t>unification</w:t>
      </w:r>
      <w:r w:rsidRPr="00537582">
        <w:rPr>
          <w:rStyle w:val="StyleUnderline"/>
        </w:rPr>
        <w:t xml:space="preserve">. It likely would provoke panic in Taiwan, but </w:t>
      </w:r>
      <w:r w:rsidRPr="006A0BCA">
        <w:rPr>
          <w:rStyle w:val="StyleUnderline"/>
          <w:highlight w:val="cyan"/>
        </w:rPr>
        <w:t>it would not make</w:t>
      </w:r>
      <w:r w:rsidRPr="00537582">
        <w:rPr>
          <w:rStyle w:val="StyleUnderline"/>
        </w:rPr>
        <w:t xml:space="preserve"> the </w:t>
      </w:r>
      <w:r w:rsidRPr="006A0BCA">
        <w:rPr>
          <w:rStyle w:val="StyleUnderline"/>
          <w:highlight w:val="cyan"/>
        </w:rPr>
        <w:t>Taiwan</w:t>
      </w:r>
      <w:r w:rsidRPr="00537582">
        <w:rPr>
          <w:rStyle w:val="StyleUnderline"/>
        </w:rPr>
        <w:t xml:space="preserve">ese people any more </w:t>
      </w:r>
      <w:r w:rsidRPr="006A0BCA">
        <w:rPr>
          <w:rStyle w:val="StyleUnderline"/>
          <w:highlight w:val="cyan"/>
        </w:rPr>
        <w:t>enthusiastic</w:t>
      </w:r>
      <w:r w:rsidRPr="00537582">
        <w:rPr>
          <w:rStyle w:val="StyleUnderline"/>
        </w:rPr>
        <w:t xml:space="preserve"> about unification.</w:t>
      </w:r>
      <w:r w:rsidRPr="00161904">
        <w:rPr>
          <w:sz w:val="14"/>
        </w:rPr>
        <w:t xml:space="preserve"> On the contrary, </w:t>
      </w:r>
      <w:r w:rsidRPr="00537582">
        <w:rPr>
          <w:rStyle w:val="StyleUnderline"/>
        </w:rPr>
        <w:t xml:space="preserve">the </w:t>
      </w:r>
      <w:r w:rsidRPr="006A0BCA">
        <w:rPr>
          <w:rStyle w:val="StyleUnderline"/>
          <w:highlight w:val="cyan"/>
        </w:rPr>
        <w:t>more vulnerable</w:t>
      </w:r>
      <w:r w:rsidRPr="00537582">
        <w:rPr>
          <w:rStyle w:val="StyleUnderline"/>
        </w:rPr>
        <w:t xml:space="preserve"> and threatened the </w:t>
      </w:r>
      <w:r w:rsidRPr="006A0BCA">
        <w:rPr>
          <w:rStyle w:val="StyleUnderline"/>
          <w:highlight w:val="cyan"/>
        </w:rPr>
        <w:t>Taiwan</w:t>
      </w:r>
      <w:r w:rsidRPr="00556B9C">
        <w:rPr>
          <w:rStyle w:val="StyleUnderline"/>
        </w:rPr>
        <w:t xml:space="preserve">ese people </w:t>
      </w:r>
      <w:r w:rsidRPr="006A0BCA">
        <w:rPr>
          <w:rStyle w:val="StyleUnderline"/>
          <w:highlight w:val="cyan"/>
        </w:rPr>
        <w:t>felt</w:t>
      </w:r>
      <w:r w:rsidRPr="00537582">
        <w:rPr>
          <w:rStyle w:val="StyleUnderline"/>
        </w:rPr>
        <w:t xml:space="preserve">, the </w:t>
      </w:r>
      <w:r w:rsidRPr="006A0BCA">
        <w:rPr>
          <w:rStyle w:val="StyleUnderline"/>
          <w:highlight w:val="cyan"/>
        </w:rPr>
        <w:t>harder</w:t>
      </w:r>
      <w:r w:rsidRPr="00556B9C">
        <w:rPr>
          <w:rStyle w:val="StyleUnderline"/>
        </w:rPr>
        <w:t xml:space="preserve"> it would be for them </w:t>
      </w:r>
      <w:r w:rsidRPr="006A0BCA">
        <w:rPr>
          <w:rStyle w:val="StyleUnderline"/>
          <w:highlight w:val="cyan"/>
        </w:rPr>
        <w:t>to consider China</w:t>
      </w:r>
      <w:r w:rsidRPr="00556B9C">
        <w:rPr>
          <w:rStyle w:val="StyleUnderline"/>
        </w:rPr>
        <w:t xml:space="preserve">’s overtures </w:t>
      </w:r>
      <w:r w:rsidRPr="006A0BCA">
        <w:rPr>
          <w:rStyle w:val="StyleUnderline"/>
          <w:highlight w:val="cyan"/>
        </w:rPr>
        <w:t>rationally</w:t>
      </w:r>
      <w:r w:rsidRPr="00556B9C">
        <w:rPr>
          <w:sz w:val="14"/>
        </w:rPr>
        <w:t xml:space="preserve">. For decades, </w:t>
      </w:r>
      <w:r w:rsidRPr="00556B9C">
        <w:rPr>
          <w:rStyle w:val="StyleUnderline"/>
        </w:rPr>
        <w:t xml:space="preserve">the </w:t>
      </w:r>
      <w:r w:rsidRPr="006A0BCA">
        <w:rPr>
          <w:rStyle w:val="Emphasis"/>
          <w:highlight w:val="cyan"/>
        </w:rPr>
        <w:t>U</w:t>
      </w:r>
      <w:r w:rsidRPr="00556B9C">
        <w:rPr>
          <w:sz w:val="14"/>
        </w:rPr>
        <w:t xml:space="preserve">nited </w:t>
      </w:r>
      <w:r w:rsidRPr="006A0BCA">
        <w:rPr>
          <w:rStyle w:val="Emphasis"/>
          <w:highlight w:val="cyan"/>
        </w:rPr>
        <w:t>S</w:t>
      </w:r>
      <w:r w:rsidRPr="00556B9C">
        <w:rPr>
          <w:sz w:val="14"/>
        </w:rPr>
        <w:t xml:space="preserve">tates </w:t>
      </w:r>
      <w:r w:rsidRPr="00556B9C">
        <w:rPr>
          <w:rStyle w:val="StyleUnderline"/>
        </w:rPr>
        <w:t xml:space="preserve">has </w:t>
      </w:r>
      <w:r w:rsidRPr="006A0BCA">
        <w:rPr>
          <w:rStyle w:val="StyleUnderline"/>
          <w:highlight w:val="cyan"/>
        </w:rPr>
        <w:t>justified</w:t>
      </w:r>
      <w:r w:rsidRPr="00556B9C">
        <w:rPr>
          <w:rStyle w:val="StyleUnderline"/>
        </w:rPr>
        <w:t xml:space="preserve"> arms </w:t>
      </w:r>
      <w:r w:rsidRPr="006A0BCA">
        <w:rPr>
          <w:rStyle w:val="StyleUnderline"/>
          <w:highlight w:val="cyan"/>
        </w:rPr>
        <w:t>sales</w:t>
      </w:r>
      <w:r w:rsidRPr="00556B9C">
        <w:rPr>
          <w:rStyle w:val="StyleUnderline"/>
        </w:rPr>
        <w:t xml:space="preserve"> to Taiwan </w:t>
      </w:r>
      <w:r w:rsidRPr="006A0BCA">
        <w:rPr>
          <w:rStyle w:val="StyleUnderline"/>
          <w:highlight w:val="cyan"/>
        </w:rPr>
        <w:t>on</w:t>
      </w:r>
      <w:r w:rsidRPr="00537582">
        <w:rPr>
          <w:rStyle w:val="StyleUnderline"/>
        </w:rPr>
        <w:t xml:space="preserve"> the </w:t>
      </w:r>
      <w:r w:rsidRPr="006A0BCA">
        <w:rPr>
          <w:rStyle w:val="StyleUnderline"/>
          <w:highlight w:val="cyan"/>
        </w:rPr>
        <w:t>grounds</w:t>
      </w:r>
      <w:r w:rsidRPr="00537582">
        <w:rPr>
          <w:rStyle w:val="StyleUnderline"/>
        </w:rPr>
        <w:t xml:space="preserve"> that </w:t>
      </w:r>
      <w:r w:rsidRPr="006A0BCA">
        <w:rPr>
          <w:rStyle w:val="StyleUnderline"/>
          <w:highlight w:val="cyan"/>
        </w:rPr>
        <w:t>Taipei can negotiate</w:t>
      </w:r>
      <w:r w:rsidRPr="00537582">
        <w:rPr>
          <w:rStyle w:val="StyleUnderline"/>
        </w:rPr>
        <w:t xml:space="preserve"> with Beijing </w:t>
      </w:r>
      <w:r w:rsidRPr="006A0BCA">
        <w:rPr>
          <w:rStyle w:val="StyleUnderline"/>
          <w:highlight w:val="cyan"/>
        </w:rPr>
        <w:t>more effectively from</w:t>
      </w:r>
      <w:r w:rsidRPr="00537582">
        <w:rPr>
          <w:rStyle w:val="StyleUnderline"/>
        </w:rPr>
        <w:t xml:space="preserve"> a position of </w:t>
      </w:r>
      <w:r w:rsidRPr="006A0BCA">
        <w:rPr>
          <w:rStyle w:val="StyleUnderline"/>
          <w:highlight w:val="cyan"/>
        </w:rPr>
        <w:t>strength</w:t>
      </w:r>
      <w:r w:rsidRPr="00537582">
        <w:rPr>
          <w:rStyle w:val="StyleUnderline"/>
        </w:rPr>
        <w:t xml:space="preserve"> than of weakness</w:t>
      </w:r>
      <w:r w:rsidRPr="00161904">
        <w:rPr>
          <w:sz w:val="14"/>
        </w:rPr>
        <w:t xml:space="preserve">. It is easy to dismiss this logic as a rational- ization, but as Randall Schriver said, “In what other instance involving a negotiation is the weaker party bet- ter off? . . . Historically, what you find is where there is equal power—or, at least, credible deterrent power—you get better outcomes.” Neither Beijing nor Taipei is well served by a negotiating process that leads to a bad deal, including one Taiwanese citizens cannot accept. Success- fully pressuring Taiwan’s negotiators into accepting a deal might seem like a victory for Beijing, but </w:t>
      </w:r>
      <w:r w:rsidRPr="006A0BCA">
        <w:rPr>
          <w:rStyle w:val="StyleUnderline"/>
          <w:highlight w:val="cyan"/>
        </w:rPr>
        <w:t>if Taiwan’s</w:t>
      </w:r>
      <w:r w:rsidRPr="00537582">
        <w:rPr>
          <w:rStyle w:val="StyleUnderline"/>
        </w:rPr>
        <w:t xml:space="preserve"> domestic </w:t>
      </w:r>
      <w:r w:rsidRPr="006A0BCA">
        <w:rPr>
          <w:rStyle w:val="StyleUnderline"/>
          <w:highlight w:val="cyan"/>
        </w:rPr>
        <w:t>politics make it impossible to implement</w:t>
      </w:r>
      <w:r w:rsidRPr="00537582">
        <w:rPr>
          <w:rStyle w:val="StyleUnderline"/>
        </w:rPr>
        <w:t xml:space="preserve"> the deal, the </w:t>
      </w:r>
      <w:r w:rsidRPr="006A0BCA">
        <w:rPr>
          <w:rStyle w:val="StyleUnderline"/>
          <w:highlight w:val="cyan"/>
        </w:rPr>
        <w:t>long-term</w:t>
      </w:r>
      <w:r w:rsidRPr="00537582">
        <w:rPr>
          <w:rStyle w:val="StyleUnderline"/>
        </w:rPr>
        <w:t xml:space="preserve"> </w:t>
      </w:r>
      <w:r w:rsidRPr="00556B9C">
        <w:rPr>
          <w:rStyle w:val="StyleUnderline"/>
        </w:rPr>
        <w:t xml:space="preserve">result </w:t>
      </w:r>
      <w:r w:rsidRPr="006A0BCA">
        <w:rPr>
          <w:rStyle w:val="StyleUnderline"/>
          <w:highlight w:val="cyan"/>
        </w:rPr>
        <w:t>might be worse</w:t>
      </w:r>
      <w:r w:rsidRPr="00556B9C">
        <w:rPr>
          <w:rStyle w:val="StyleUnderline"/>
        </w:rPr>
        <w:t xml:space="preserve"> than no deal at all.</w:t>
      </w:r>
      <w:r w:rsidRPr="00537582">
        <w:rPr>
          <w:rStyle w:val="StyleUnderline"/>
        </w:rPr>
        <w:t xml:space="preserve"> Ending US defense assistance to Taiwan</w:t>
      </w:r>
      <w:r w:rsidRPr="00161904">
        <w:rPr>
          <w:sz w:val="14"/>
        </w:rPr>
        <w:t>—whether by repealing the Tai- wan Relations Act or by simply declining to provide defensive equipment to Tai- wan’s armed forces—</w:t>
      </w:r>
      <w:r w:rsidRPr="00537582">
        <w:rPr>
          <w:rStyle w:val="StyleUnderline"/>
        </w:rPr>
        <w:t xml:space="preserve">would not “ripen” Taiwan for peaceful unification or obvi- ate the rationale the United States has historically followed regarding Taiwan. </w:t>
      </w:r>
      <w:r w:rsidRPr="006A0BCA">
        <w:rPr>
          <w:rStyle w:val="StyleUnderline"/>
          <w:highlight w:val="cyan"/>
        </w:rPr>
        <w:t>It would</w:t>
      </w:r>
      <w:r w:rsidRPr="00161904">
        <w:rPr>
          <w:sz w:val="14"/>
        </w:rPr>
        <w:t xml:space="preserve">, however, </w:t>
      </w:r>
      <w:r w:rsidRPr="006A0BCA">
        <w:rPr>
          <w:rStyle w:val="StyleUnderline"/>
          <w:highlight w:val="cyan"/>
        </w:rPr>
        <w:t>intensify</w:t>
      </w:r>
      <w:r w:rsidRPr="00537582">
        <w:rPr>
          <w:rStyle w:val="StyleUnderline"/>
        </w:rPr>
        <w:t xml:space="preserve"> the </w:t>
      </w:r>
      <w:r w:rsidRPr="006A0BCA">
        <w:rPr>
          <w:rStyle w:val="StyleUnderline"/>
          <w:highlight w:val="cyan"/>
        </w:rPr>
        <w:t>debate</w:t>
      </w:r>
      <w:r w:rsidRPr="00537582">
        <w:rPr>
          <w:rStyle w:val="StyleUnderline"/>
        </w:rPr>
        <w:t xml:space="preserve"> over Taiwan policy </w:t>
      </w:r>
      <w:r w:rsidRPr="006A0BCA">
        <w:rPr>
          <w:rStyle w:val="StyleUnderline"/>
          <w:highlight w:val="cyan"/>
        </w:rPr>
        <w:t>within</w:t>
      </w:r>
      <w:r w:rsidRPr="00537582">
        <w:rPr>
          <w:rStyle w:val="StyleUnderline"/>
        </w:rPr>
        <w:t xml:space="preserve"> the </w:t>
      </w:r>
      <w:r w:rsidRPr="006A0BCA">
        <w:rPr>
          <w:rStyle w:val="Emphasis"/>
          <w:highlight w:val="cyan"/>
        </w:rPr>
        <w:t>U</w:t>
      </w:r>
      <w:r w:rsidRPr="00161904">
        <w:rPr>
          <w:sz w:val="14"/>
        </w:rPr>
        <w:t xml:space="preserve">nited </w:t>
      </w:r>
      <w:r w:rsidRPr="006A0BCA">
        <w:rPr>
          <w:rStyle w:val="Emphasis"/>
          <w:highlight w:val="cyan"/>
        </w:rPr>
        <w:t>S</w:t>
      </w:r>
      <w:r w:rsidRPr="00161904">
        <w:rPr>
          <w:sz w:val="14"/>
        </w:rPr>
        <w:t xml:space="preserve">tates. </w:t>
      </w:r>
      <w:r w:rsidRPr="00537582">
        <w:rPr>
          <w:rStyle w:val="StyleUnderline"/>
        </w:rPr>
        <w:t>Taiwan still has many US friends and supporters</w:t>
      </w:r>
      <w:r w:rsidRPr="00161904">
        <w:rPr>
          <w:sz w:val="14"/>
        </w:rPr>
        <w:t xml:space="preserve">, and many foreign policy experts would question a decision to change course. The policy changes Gilley, Glaser, Freeman, and Owens recommend would stimulate a debate over China policy at a time when negative attitudes toward the PRC already are on the rise. </w:t>
      </w:r>
      <w:r w:rsidRPr="006A0BCA">
        <w:rPr>
          <w:rStyle w:val="Emphasis"/>
          <w:highlight w:val="cyan"/>
        </w:rPr>
        <w:t>The last thing</w:t>
      </w:r>
      <w:r w:rsidRPr="00556B9C">
        <w:rPr>
          <w:rStyle w:val="Emphasis"/>
        </w:rPr>
        <w:t xml:space="preserve"> Sino-American </w:t>
      </w:r>
      <w:r w:rsidRPr="006A0BCA">
        <w:rPr>
          <w:rStyle w:val="Emphasis"/>
          <w:highlight w:val="cyan"/>
        </w:rPr>
        <w:t>relations need</w:t>
      </w:r>
      <w:r w:rsidRPr="00537582">
        <w:rPr>
          <w:rStyle w:val="StyleUnderline"/>
        </w:rPr>
        <w:t xml:space="preserve"> is an acrimonious, politically charged debate in Washington over policy toward China and Taiwan</w:t>
      </w:r>
      <w:r w:rsidRPr="00161904">
        <w:rPr>
          <w:sz w:val="14"/>
        </w:rPr>
        <w:t>. In sum, changing America’s Taiwan policy could easily induce a poisonous turn in the domestic politics of US China policy without making peaceful unification easier.</w:t>
      </w:r>
    </w:p>
    <w:p w14:paraId="2242549D" w14:textId="5CF049A8" w:rsidR="00C561A0" w:rsidRDefault="00C561A0" w:rsidP="007B1DC8">
      <w:pPr>
        <w:pStyle w:val="Heading3"/>
      </w:pPr>
      <w:r>
        <w:t>IL---Ext---Resiliency</w:t>
      </w:r>
    </w:p>
    <w:p w14:paraId="4DDF4B17" w14:textId="77777777" w:rsidR="00C561A0" w:rsidRDefault="00C561A0" w:rsidP="00C561A0">
      <w:pPr>
        <w:pStyle w:val="Heading4"/>
      </w:pPr>
      <w:bookmarkStart w:id="1" w:name="BlockBM3185"/>
      <w:r>
        <w:rPr>
          <w:u w:val="single"/>
        </w:rPr>
        <w:t>High-level political commitments</w:t>
      </w:r>
      <w:r>
        <w:t xml:space="preserve"> ensure strength</w:t>
      </w:r>
    </w:p>
    <w:p w14:paraId="0A508CFF" w14:textId="77777777" w:rsidR="00C561A0" w:rsidRDefault="00C561A0" w:rsidP="00C561A0">
      <w:pPr>
        <w:rPr>
          <w:rFonts w:ascii="Times" w:hAnsi="Times"/>
        </w:rPr>
      </w:pPr>
      <w:r>
        <w:rPr>
          <w:rStyle w:val="Style13ptBold"/>
          <w:rFonts w:ascii="Times" w:hAnsi="Times"/>
        </w:rPr>
        <w:t>Hammand 15</w:t>
      </w:r>
      <w:r>
        <w:rPr>
          <w:rFonts w:ascii="Times" w:hAnsi="Times"/>
        </w:rPr>
        <w:t xml:space="preserve"> (Andrew, Associate at the Centre for International Affairs, Diplomacy and Strategy at the London School of Economics and a Former UK Government Special Adviser, "US-Beijing Links Relatively Upbeat," 2/4, </w:t>
      </w:r>
      <w:hyperlink r:id="rId21" w:history="1">
        <w:r>
          <w:rPr>
            <w:rStyle w:val="Hyperlink"/>
            <w:rFonts w:ascii="Times" w:hAnsi="Times"/>
          </w:rPr>
          <w:t>http://www.taipeitimes.com/News/editorials/archives/2015/02/04/2003610759</w:t>
        </w:r>
      </w:hyperlink>
      <w:r>
        <w:rPr>
          <w:rFonts w:ascii="Times" w:hAnsi="Times"/>
        </w:rPr>
        <w:t>)</w:t>
      </w:r>
    </w:p>
    <w:p w14:paraId="4F3DCBBB" w14:textId="77777777" w:rsidR="00C561A0" w:rsidRDefault="00C561A0" w:rsidP="00C561A0">
      <w:pPr>
        <w:rPr>
          <w:rFonts w:ascii="Times" w:hAnsi="Times"/>
        </w:rPr>
      </w:pPr>
    </w:p>
    <w:p w14:paraId="10BDAE83" w14:textId="77777777" w:rsidR="00C561A0" w:rsidRPr="0070717B" w:rsidRDefault="00C561A0" w:rsidP="00C561A0">
      <w:pPr>
        <w:rPr>
          <w:sz w:val="14"/>
        </w:rPr>
      </w:pPr>
      <w:r w:rsidRPr="0070717B">
        <w:rPr>
          <w:sz w:val="14"/>
        </w:rPr>
        <w:t xml:space="preserve">Yet, </w:t>
      </w:r>
      <w:r w:rsidRPr="006A0BCA">
        <w:rPr>
          <w:rStyle w:val="Emphasis"/>
          <w:highlight w:val="cyan"/>
        </w:rPr>
        <w:t>despite</w:t>
      </w:r>
      <w:r>
        <w:rPr>
          <w:rStyle w:val="Emphasis"/>
        </w:rPr>
        <w:t xml:space="preserve"> the </w:t>
      </w:r>
      <w:r w:rsidRPr="006A0BCA">
        <w:rPr>
          <w:rStyle w:val="Emphasis"/>
          <w:highlight w:val="cyan"/>
        </w:rPr>
        <w:t>irritation</w:t>
      </w:r>
      <w:r>
        <w:rPr>
          <w:rStyle w:val="StyleUnderline"/>
        </w:rPr>
        <w:t xml:space="preserve"> of some in Beijing toward these events, </w:t>
      </w:r>
      <w:r w:rsidRPr="006A0BCA">
        <w:rPr>
          <w:rStyle w:val="StyleUnderline"/>
          <w:highlight w:val="cyan"/>
        </w:rPr>
        <w:t>US-China relations remain</w:t>
      </w:r>
      <w:r w:rsidRPr="006A0BCA">
        <w:rPr>
          <w:rStyle w:val="StyleUnderline"/>
          <w:rFonts w:ascii="Times" w:hAnsi="Times"/>
          <w:highlight w:val="cyan"/>
        </w:rPr>
        <w:t xml:space="preserve"> on</w:t>
      </w:r>
      <w:r>
        <w:rPr>
          <w:rStyle w:val="StyleUnderline"/>
          <w:rFonts w:ascii="Times" w:hAnsi="Times"/>
        </w:rPr>
        <w:t xml:space="preserve"> at least </w:t>
      </w:r>
      <w:r w:rsidRPr="006A0BCA">
        <w:rPr>
          <w:rStyle w:val="StyleUnderline"/>
          <w:rFonts w:ascii="Times" w:hAnsi="Times"/>
          <w:highlight w:val="cyan"/>
        </w:rPr>
        <w:t>a</w:t>
      </w:r>
      <w:r>
        <w:rPr>
          <w:rStyle w:val="StyleUnderline"/>
          <w:rFonts w:ascii="Times" w:hAnsi="Times"/>
        </w:rPr>
        <w:t xml:space="preserve"> </w:t>
      </w:r>
      <w:r>
        <w:rPr>
          <w:rStyle w:val="Emphasis"/>
        </w:rPr>
        <w:t xml:space="preserve">modest </w:t>
      </w:r>
      <w:r w:rsidRPr="006A0BCA">
        <w:rPr>
          <w:rStyle w:val="Emphasis"/>
          <w:highlight w:val="cyan"/>
        </w:rPr>
        <w:t>upswing</w:t>
      </w:r>
      <w:r w:rsidRPr="0070717B">
        <w:rPr>
          <w:sz w:val="14"/>
        </w:rPr>
        <w:t>. This was symbolized during Obama’s visit to China in November last year, when he and Chinese President Xi Jinping (</w:t>
      </w:r>
      <w:r w:rsidRPr="0070717B">
        <w:rPr>
          <w:rFonts w:ascii="MS Gothic" w:eastAsia="MS Gothic" w:hAnsi="MS Gothic" w:cs="MS Gothic" w:hint="eastAsia"/>
          <w:sz w:val="14"/>
        </w:rPr>
        <w:t>習近平</w:t>
      </w:r>
      <w:r w:rsidRPr="0070717B">
        <w:rPr>
          <w:sz w:val="14"/>
        </w:rPr>
        <w:t xml:space="preserve">) showed international leadership by announcing a bilateral climate change agreement that could help catalyze a new global treaty later this year. Moreover, yesterday, on the same day that Obama was to see the Dalai Lama, top US and Chinese military officials were to meet at the Pentagon for Defense Policy Coordination Talks, addressing confidence-building measures including joint training exercises and exchange programs. </w:t>
      </w:r>
      <w:r w:rsidRPr="006A0BCA">
        <w:rPr>
          <w:rStyle w:val="Emphasis"/>
          <w:rFonts w:ascii="Times" w:hAnsi="Times"/>
          <w:highlight w:val="cyan"/>
        </w:rPr>
        <w:t>While</w:t>
      </w:r>
      <w:r>
        <w:rPr>
          <w:rStyle w:val="Emphasis"/>
          <w:rFonts w:ascii="Times" w:hAnsi="Times"/>
        </w:rPr>
        <w:t xml:space="preserve"> fragility and </w:t>
      </w:r>
      <w:r w:rsidRPr="006A0BCA">
        <w:rPr>
          <w:rStyle w:val="Emphasis"/>
          <w:rFonts w:ascii="Times" w:hAnsi="Times"/>
          <w:highlight w:val="cyan"/>
        </w:rPr>
        <w:t>disagreements remain</w:t>
      </w:r>
      <w:r>
        <w:rPr>
          <w:rStyle w:val="Emphasis"/>
          <w:rFonts w:ascii="Times" w:hAnsi="Times"/>
        </w:rPr>
        <w:t xml:space="preserve"> in bilateral relations</w:t>
      </w:r>
      <w:r w:rsidRPr="0070717B">
        <w:rPr>
          <w:sz w:val="14"/>
        </w:rPr>
        <w:t xml:space="preserve">, </w:t>
      </w:r>
      <w:r>
        <w:rPr>
          <w:rStyle w:val="Emphasis"/>
          <w:rFonts w:ascii="Times" w:hAnsi="Times"/>
        </w:rPr>
        <w:t>with potential setbacks on the horizon</w:t>
      </w:r>
      <w:r w:rsidRPr="0070717B">
        <w:rPr>
          <w:sz w:val="14"/>
        </w:rPr>
        <w:t xml:space="preserve">, </w:t>
      </w:r>
      <w:r w:rsidRPr="006A0BCA">
        <w:rPr>
          <w:rStyle w:val="StyleUnderline"/>
          <w:rFonts w:ascii="Times" w:hAnsi="Times"/>
          <w:highlight w:val="cyan"/>
        </w:rPr>
        <w:t>the outlook</w:t>
      </w:r>
      <w:r>
        <w:rPr>
          <w:rStyle w:val="StyleUnderline"/>
          <w:rFonts w:ascii="Times" w:hAnsi="Times"/>
        </w:rPr>
        <w:t xml:space="preserve"> for this year </w:t>
      </w:r>
      <w:r w:rsidRPr="006A0BCA">
        <w:rPr>
          <w:rStyle w:val="StyleUnderline"/>
          <w:rFonts w:ascii="Times" w:hAnsi="Times"/>
          <w:highlight w:val="cyan"/>
        </w:rPr>
        <w:t>is</w:t>
      </w:r>
      <w:r>
        <w:rPr>
          <w:rStyle w:val="StyleUnderline"/>
          <w:rFonts w:ascii="Times" w:hAnsi="Times"/>
        </w:rPr>
        <w:t xml:space="preserve"> </w:t>
      </w:r>
      <w:r>
        <w:rPr>
          <w:rStyle w:val="Emphasis"/>
        </w:rPr>
        <w:t xml:space="preserve">relatively </w:t>
      </w:r>
      <w:r w:rsidRPr="006A0BCA">
        <w:rPr>
          <w:rStyle w:val="Emphasis"/>
          <w:highlight w:val="cyan"/>
        </w:rPr>
        <w:t>positive</w:t>
      </w:r>
      <w:r>
        <w:rPr>
          <w:rStyle w:val="StyleUnderline"/>
        </w:rPr>
        <w:t xml:space="preserve">. There are multiple reasons for this from the vantage points of Washington and Beijing. While </w:t>
      </w:r>
      <w:r w:rsidRPr="006A0BCA">
        <w:rPr>
          <w:rStyle w:val="StyleUnderline"/>
          <w:highlight w:val="cyan"/>
        </w:rPr>
        <w:t>China</w:t>
      </w:r>
      <w:r>
        <w:rPr>
          <w:rStyle w:val="StyleUnderline"/>
        </w:rPr>
        <w:t xml:space="preserve"> continues to build its international influence, it </w:t>
      </w:r>
      <w:r w:rsidRPr="006A0BCA">
        <w:rPr>
          <w:rStyle w:val="StyleUnderline"/>
          <w:highlight w:val="cyan"/>
        </w:rPr>
        <w:t>has</w:t>
      </w:r>
      <w:r>
        <w:rPr>
          <w:rStyle w:val="StyleUnderline"/>
        </w:rPr>
        <w:t xml:space="preserve"> recently </w:t>
      </w:r>
      <w:r w:rsidRPr="006A0BCA">
        <w:rPr>
          <w:rStyle w:val="StyleUnderline"/>
          <w:highlight w:val="cyan"/>
        </w:rPr>
        <w:t>softened its stance on</w:t>
      </w:r>
      <w:r>
        <w:rPr>
          <w:rStyle w:val="StyleUnderline"/>
        </w:rPr>
        <w:t xml:space="preserve"> some </w:t>
      </w:r>
      <w:r w:rsidRPr="006A0BCA">
        <w:rPr>
          <w:rStyle w:val="StyleUnderline"/>
          <w:highlight w:val="cyan"/>
        </w:rPr>
        <w:t>foreign policy</w:t>
      </w:r>
      <w:r>
        <w:rPr>
          <w:rStyle w:val="StyleUnderline"/>
        </w:rPr>
        <w:t xml:space="preserve"> issues.</w:t>
      </w:r>
      <w:r w:rsidRPr="0070717B">
        <w:rPr>
          <w:sz w:val="14"/>
        </w:rPr>
        <w:t xml:space="preserve"> </w:t>
      </w:r>
      <w:r>
        <w:rPr>
          <w:rStyle w:val="StyleUnderline"/>
        </w:rPr>
        <w:t xml:space="preserve">In part, </w:t>
      </w:r>
      <w:r w:rsidRPr="006A0BCA">
        <w:rPr>
          <w:rStyle w:val="StyleUnderline"/>
          <w:highlight w:val="cyan"/>
        </w:rPr>
        <w:t>this reflects</w:t>
      </w:r>
      <w:r>
        <w:rPr>
          <w:rStyle w:val="StyleUnderline"/>
        </w:rPr>
        <w:t xml:space="preserve"> the influence and </w:t>
      </w:r>
      <w:r w:rsidRPr="006A0BCA">
        <w:rPr>
          <w:rStyle w:val="Emphasis"/>
          <w:highlight w:val="cyan"/>
        </w:rPr>
        <w:t>changed calculations of Xi</w:t>
      </w:r>
      <w:r>
        <w:rPr>
          <w:rStyle w:val="StyleUnderline"/>
        </w:rPr>
        <w:t xml:space="preserve">, now two years into his presidency, who has gradually extended his writ, including over the military. In the US context, he has called for a “new type of great power relationship” to avoid any sense of the inevitability of conflict between Beijing and Washington. While this new idea is an audacious goal that is unlikely to be fully realized, it reflects his desire </w:t>
      </w:r>
      <w:r w:rsidRPr="006A0BCA">
        <w:rPr>
          <w:rStyle w:val="StyleUnderline"/>
          <w:highlight w:val="cyan"/>
        </w:rPr>
        <w:t>to</w:t>
      </w:r>
      <w:r>
        <w:rPr>
          <w:rStyle w:val="StyleUnderline"/>
        </w:rPr>
        <w:t xml:space="preserve"> try to </w:t>
      </w:r>
      <w:r w:rsidRPr="006A0BCA">
        <w:rPr>
          <w:rStyle w:val="Emphasis"/>
          <w:highlight w:val="cyan"/>
        </w:rPr>
        <w:t>take</w:t>
      </w:r>
      <w:r>
        <w:rPr>
          <w:rStyle w:val="Emphasis"/>
        </w:rPr>
        <w:t xml:space="preserve"> unnecessary </w:t>
      </w:r>
      <w:r w:rsidRPr="006A0BCA">
        <w:rPr>
          <w:rStyle w:val="Emphasis"/>
          <w:highlight w:val="cyan"/>
        </w:rPr>
        <w:t>confrontation off the table</w:t>
      </w:r>
      <w:r w:rsidRPr="0070717B">
        <w:rPr>
          <w:sz w:val="14"/>
        </w:rPr>
        <w:t xml:space="preserve">. To this end, while assertiveness will not disappear from Chinese policy, partly because of domestic public appetite for it, there has recently been reversion to greater diplomacy and defusing of tension. One example was the decision of the Chinese Ministry of Defense in December last year to hold an unprecedented meeting between the two nations’ defense policy planning staffs. Moreover, a party from Beijing visited Washington last fall to discuss cybersecurity issues — a regular bilateral irritant. While Washington does not necessarily believe that this conciliatory behavior will last, it does appear to represent a break with the first 18 months of Xi’s presidency, when Beijing’s foreign and military positions and rhetoric were more pugnacious. This was showcased by the near-collision between a Chinese warship and the USS Cowpens in the South China Sea in December 2013, which then-US secretary of defense Chuck Hagel blamed on “incendiary” and “irresponsible” Chinese behavior, and in August last year, when a Chinese fighter jet carried out what the Pentagon termed a “dangerous intercept” of a US surveillance aircraft, again over the South China Sea. From Washington’s standpoint, this warming in relations is to be welcomed, especially when crises in the Middle East and Ukraine will continue to receive the bulk of high-level US attention and considerable military resources this year. While the US’ long-term pivot towards Asia-Pacific will continue, </w:t>
      </w:r>
      <w:r w:rsidRPr="006A0BCA">
        <w:rPr>
          <w:rStyle w:val="StyleUnderline"/>
          <w:rFonts w:ascii="Times" w:hAnsi="Times"/>
          <w:highlight w:val="cyan"/>
        </w:rPr>
        <w:t xml:space="preserve">Obama is </w:t>
      </w:r>
      <w:r w:rsidRPr="006A0BCA">
        <w:rPr>
          <w:rStyle w:val="Emphasis"/>
          <w:rFonts w:ascii="Times" w:hAnsi="Times"/>
          <w:highlight w:val="cyan"/>
        </w:rPr>
        <w:t>keen to avoid</w:t>
      </w:r>
      <w:r w:rsidRPr="006A0BCA">
        <w:rPr>
          <w:rStyle w:val="StyleUnderline"/>
          <w:rFonts w:ascii="Times" w:hAnsi="Times"/>
          <w:highlight w:val="cyan"/>
        </w:rPr>
        <w:t xml:space="preserve"> a major spike in</w:t>
      </w:r>
      <w:r>
        <w:rPr>
          <w:rStyle w:val="StyleUnderline"/>
          <w:rFonts w:ascii="Times" w:hAnsi="Times"/>
        </w:rPr>
        <w:t xml:space="preserve"> bilateral </w:t>
      </w:r>
      <w:r w:rsidRPr="006A0BCA">
        <w:rPr>
          <w:rStyle w:val="StyleUnderline"/>
          <w:rFonts w:ascii="Times" w:hAnsi="Times"/>
          <w:highlight w:val="cyan"/>
        </w:rPr>
        <w:t>tensions.</w:t>
      </w:r>
      <w:r w:rsidRPr="006A0BCA">
        <w:rPr>
          <w:sz w:val="14"/>
          <w:highlight w:val="cyan"/>
        </w:rPr>
        <w:t xml:space="preserve"> </w:t>
      </w:r>
      <w:r w:rsidRPr="006A0BCA">
        <w:rPr>
          <w:rStyle w:val="StyleUnderline"/>
          <w:rFonts w:ascii="Times" w:hAnsi="Times"/>
          <w:highlight w:val="cyan"/>
        </w:rPr>
        <w:t>Washington will</w:t>
      </w:r>
      <w:r>
        <w:rPr>
          <w:rStyle w:val="StyleUnderline"/>
          <w:rFonts w:ascii="Times" w:hAnsi="Times"/>
        </w:rPr>
        <w:t xml:space="preserve"> thus seek to </w:t>
      </w:r>
      <w:r w:rsidRPr="006A0BCA">
        <w:rPr>
          <w:rStyle w:val="StyleUnderline"/>
          <w:rFonts w:ascii="Times" w:hAnsi="Times"/>
          <w:highlight w:val="cyan"/>
        </w:rPr>
        <w:t>avoid</w:t>
      </w:r>
      <w:r>
        <w:rPr>
          <w:rStyle w:val="StyleUnderline"/>
          <w:rFonts w:ascii="Times" w:hAnsi="Times"/>
        </w:rPr>
        <w:t xml:space="preserve"> too many clear </w:t>
      </w:r>
      <w:r w:rsidRPr="006A0BCA">
        <w:rPr>
          <w:rStyle w:val="StyleUnderline"/>
          <w:rFonts w:ascii="Times" w:hAnsi="Times"/>
          <w:highlight w:val="cyan"/>
        </w:rPr>
        <w:t>“red lines”</w:t>
      </w:r>
      <w:r w:rsidRPr="0070717B">
        <w:rPr>
          <w:sz w:val="14"/>
        </w:rPr>
        <w:t xml:space="preserve"> in the region to provide greater latitude and to encourage Beijing to the view that the US is not trying to contain a rising China. Nevertheless, even in this relatively cooperative context, there are still potential icebergs on the horizon that could see a freeze in relations</w:t>
      </w:r>
      <w:r>
        <w:rPr>
          <w:rStyle w:val="StyleUnderline"/>
          <w:rFonts w:ascii="Times" w:hAnsi="Times"/>
        </w:rPr>
        <w:t>.</w:t>
      </w:r>
      <w:r w:rsidRPr="0070717B">
        <w:rPr>
          <w:sz w:val="14"/>
        </w:rPr>
        <w:t xml:space="preserve"> First, China’s animus toward US sea and air maneuvers near its borders is growing. As with the naval and air incidents near the South China Sea, further (potentially more serious) spats cannot be ruled out this year. However, perhaps the biggest source of risk lies in relation to Japan, where nationalist Japanese Prime Minister Shinzo Abe was re-elected in a landslide victory in December last year. A key part of his conservative agenda of emphasizing Japanese pride in its past is overturning the remaining legal and political underpinning of the nation’s post-war pacifist security identity, so that it can become more actively engaged internationally. This includes building up military capabilities. This is perceived as a threat in Beijing, exacerbated by Washington’s close security ties with Tokyo. And while no country desires conflict, serious misjudgement by one or more sides cannot be ruled out. Taken overall, the short-term outlook for China-US relations is relatively positive, despite regular bilateral irritants. </w:t>
      </w:r>
      <w:r>
        <w:rPr>
          <w:rStyle w:val="StyleUnderline"/>
        </w:rPr>
        <w:t>Significant downside risks remain, but</w:t>
      </w:r>
      <w:r>
        <w:rPr>
          <w:rStyle w:val="StyleUnderline"/>
          <w:rFonts w:ascii="Times" w:hAnsi="Times"/>
        </w:rPr>
        <w:t xml:space="preserve"> </w:t>
      </w:r>
      <w:r w:rsidRPr="0070717B">
        <w:rPr>
          <w:sz w:val="14"/>
        </w:rPr>
        <w:t>both</w:t>
      </w:r>
      <w:r>
        <w:rPr>
          <w:rStyle w:val="StyleUnderline"/>
          <w:rFonts w:ascii="Times" w:hAnsi="Times"/>
        </w:rPr>
        <w:t xml:space="preserve"> </w:t>
      </w:r>
      <w:r w:rsidRPr="006A0BCA">
        <w:rPr>
          <w:rStyle w:val="StyleUnderline"/>
          <w:rFonts w:ascii="Times" w:hAnsi="Times"/>
          <w:highlight w:val="cyan"/>
        </w:rPr>
        <w:t>Beijing</w:t>
      </w:r>
      <w:r>
        <w:rPr>
          <w:rStyle w:val="StyleUnderline"/>
          <w:rFonts w:ascii="Times" w:hAnsi="Times"/>
        </w:rPr>
        <w:t xml:space="preserve"> and China </w:t>
      </w:r>
      <w:r w:rsidRPr="006A0BCA">
        <w:rPr>
          <w:rStyle w:val="StyleUnderline"/>
          <w:rFonts w:ascii="Times" w:hAnsi="Times"/>
          <w:highlight w:val="cyan"/>
        </w:rPr>
        <w:t>appear</w:t>
      </w:r>
      <w:r>
        <w:rPr>
          <w:rStyle w:val="StyleUnderline"/>
          <w:rFonts w:ascii="Times" w:hAnsi="Times"/>
        </w:rPr>
        <w:t xml:space="preserve"> to have </w:t>
      </w:r>
      <w:r w:rsidRPr="006A0BCA">
        <w:rPr>
          <w:rStyle w:val="StyleUnderline"/>
          <w:rFonts w:ascii="Times" w:hAnsi="Times"/>
          <w:highlight w:val="cyan"/>
        </w:rPr>
        <w:t>resolved to manage tensions</w:t>
      </w:r>
      <w:r w:rsidRPr="0070717B">
        <w:rPr>
          <w:sz w:val="14"/>
        </w:rPr>
        <w:t xml:space="preserve"> better, </w:t>
      </w:r>
      <w:r w:rsidRPr="006A0BCA">
        <w:rPr>
          <w:rStyle w:val="Emphasis"/>
          <w:rFonts w:ascii="Times" w:hAnsi="Times"/>
          <w:highlight w:val="cyan"/>
        </w:rPr>
        <w:t>while cooperating more in areas, such as climate change, where there are</w:t>
      </w:r>
      <w:r>
        <w:rPr>
          <w:rStyle w:val="Emphasis"/>
          <w:rFonts w:ascii="Times" w:hAnsi="Times"/>
        </w:rPr>
        <w:t xml:space="preserve"> potentially </w:t>
      </w:r>
      <w:r w:rsidRPr="006A0BCA">
        <w:rPr>
          <w:rStyle w:val="Emphasis"/>
          <w:rFonts w:ascii="Times" w:hAnsi="Times"/>
          <w:highlight w:val="cyan"/>
        </w:rPr>
        <w:t>significant</w:t>
      </w:r>
      <w:r>
        <w:rPr>
          <w:rStyle w:val="Emphasis"/>
          <w:rFonts w:ascii="Times" w:hAnsi="Times"/>
        </w:rPr>
        <w:t xml:space="preserve"> overlapping </w:t>
      </w:r>
      <w:r w:rsidRPr="006A0BCA">
        <w:rPr>
          <w:rStyle w:val="Emphasis"/>
          <w:rFonts w:ascii="Times" w:hAnsi="Times"/>
          <w:highlight w:val="cyan"/>
        </w:rPr>
        <w:t>interests</w:t>
      </w:r>
      <w:r w:rsidRPr="0070717B">
        <w:rPr>
          <w:sz w:val="14"/>
        </w:rPr>
        <w:t>.</w:t>
      </w:r>
    </w:p>
    <w:p w14:paraId="57DC8871" w14:textId="77777777" w:rsidR="00C561A0" w:rsidRDefault="00C561A0" w:rsidP="00C561A0">
      <w:pPr>
        <w:pStyle w:val="Heading4"/>
      </w:pPr>
      <w:r>
        <w:t xml:space="preserve">Ties are </w:t>
      </w:r>
      <w:r w:rsidRPr="00C561A0">
        <w:rPr>
          <w:u w:val="single"/>
        </w:rPr>
        <w:t>strong</w:t>
      </w:r>
    </w:p>
    <w:p w14:paraId="426B4160" w14:textId="77777777" w:rsidR="00C561A0" w:rsidRDefault="00C561A0" w:rsidP="00C561A0">
      <w:r>
        <w:rPr>
          <w:rStyle w:val="Style13ptBold"/>
        </w:rPr>
        <w:t>Chen 15</w:t>
      </w:r>
      <w:r>
        <w:t xml:space="preserve"> – Chen Weihua, Knight Fellow at Stanford University, World Press Institute Fellow based at Macalester College, Deputy Editor of China Daily USA, “2014 Ends On Positive Note For US, China”, China Daily, 1-2, http://usa.chinadaily.com.cn/us/2015-01/02/content_19222744.htm</w:t>
      </w:r>
    </w:p>
    <w:p w14:paraId="27B7D00D" w14:textId="77777777" w:rsidR="00C561A0" w:rsidRDefault="00C561A0" w:rsidP="00C561A0"/>
    <w:p w14:paraId="51B543D6" w14:textId="77777777" w:rsidR="00C561A0" w:rsidRPr="0070717B" w:rsidRDefault="00C561A0" w:rsidP="00C561A0">
      <w:pPr>
        <w:rPr>
          <w:sz w:val="14"/>
        </w:rPr>
      </w:pPr>
      <w:r w:rsidRPr="0070717B">
        <w:rPr>
          <w:sz w:val="14"/>
        </w:rPr>
        <w:t xml:space="preserve">The year ends, </w:t>
      </w:r>
      <w:r w:rsidRPr="006A0BCA">
        <w:rPr>
          <w:rStyle w:val="StyleUnderline"/>
          <w:highlight w:val="cyan"/>
        </w:rPr>
        <w:t xml:space="preserve">experts see </w:t>
      </w:r>
      <w:r w:rsidRPr="006A0BCA">
        <w:rPr>
          <w:rStyle w:val="Emphasis"/>
          <w:highlight w:val="cyan"/>
        </w:rPr>
        <w:t>huge potential</w:t>
      </w:r>
      <w:r w:rsidRPr="006A0BCA">
        <w:rPr>
          <w:rStyle w:val="StyleUnderline"/>
          <w:highlight w:val="cyan"/>
        </w:rPr>
        <w:t xml:space="preserve"> in</w:t>
      </w:r>
      <w:r>
        <w:rPr>
          <w:rStyle w:val="StyleUnderline"/>
        </w:rPr>
        <w:t xml:space="preserve"> China-US </w:t>
      </w:r>
      <w:r w:rsidRPr="006A0BCA">
        <w:rPr>
          <w:rStyle w:val="StyleUnderline"/>
          <w:highlight w:val="cyan"/>
        </w:rPr>
        <w:t>relations</w:t>
      </w:r>
      <w:r w:rsidRPr="0070717B">
        <w:rPr>
          <w:sz w:val="14"/>
        </w:rPr>
        <w:t>, but thorny issues ranging from cyber security and maritime disputes to arms sales to Taiwan stand in the way of improving the complex relationship, CHEN WEIHUA reports from Washington.</w:t>
      </w:r>
    </w:p>
    <w:p w14:paraId="31F83CAA" w14:textId="77777777" w:rsidR="00C561A0" w:rsidRPr="0070717B" w:rsidRDefault="00C561A0" w:rsidP="00C561A0">
      <w:pPr>
        <w:rPr>
          <w:sz w:val="14"/>
        </w:rPr>
      </w:pPr>
      <w:r w:rsidRPr="006A0BCA">
        <w:rPr>
          <w:rStyle w:val="StyleUnderline"/>
          <w:highlight w:val="cyan"/>
        </w:rPr>
        <w:t>For observers who</w:t>
      </w:r>
      <w:r>
        <w:rPr>
          <w:rStyle w:val="StyleUnderline"/>
        </w:rPr>
        <w:t xml:space="preserve"> have </w:t>
      </w:r>
      <w:r w:rsidRPr="006A0BCA">
        <w:rPr>
          <w:rStyle w:val="StyleUnderline"/>
          <w:highlight w:val="cyan"/>
        </w:rPr>
        <w:t>witnessed</w:t>
      </w:r>
      <w:r>
        <w:rPr>
          <w:rStyle w:val="StyleUnderline"/>
        </w:rPr>
        <w:t xml:space="preserve"> the</w:t>
      </w:r>
      <w:r w:rsidRPr="0070717B">
        <w:rPr>
          <w:sz w:val="14"/>
        </w:rPr>
        <w:t xml:space="preserve"> often </w:t>
      </w:r>
      <w:r>
        <w:rPr>
          <w:rStyle w:val="StyleUnderline"/>
        </w:rPr>
        <w:t>bumpy and</w:t>
      </w:r>
      <w:r w:rsidRPr="0070717B">
        <w:rPr>
          <w:sz w:val="14"/>
        </w:rPr>
        <w:t xml:space="preserve"> sometimes </w:t>
      </w:r>
      <w:r w:rsidRPr="006A0BCA">
        <w:rPr>
          <w:rStyle w:val="StyleUnderline"/>
          <w:highlight w:val="cyan"/>
        </w:rPr>
        <w:t>roller coaster rides</w:t>
      </w:r>
      <w:r>
        <w:rPr>
          <w:rStyle w:val="StyleUnderline"/>
        </w:rPr>
        <w:t xml:space="preserve"> in the 35 years of diplomatic ties between China and the </w:t>
      </w:r>
      <w:r>
        <w:rPr>
          <w:rStyle w:val="Emphasis"/>
        </w:rPr>
        <w:t>U</w:t>
      </w:r>
      <w:r w:rsidRPr="0070717B">
        <w:rPr>
          <w:sz w:val="14"/>
        </w:rPr>
        <w:t xml:space="preserve">nited </w:t>
      </w:r>
      <w:r>
        <w:rPr>
          <w:rStyle w:val="Emphasis"/>
        </w:rPr>
        <w:t>S</w:t>
      </w:r>
      <w:r w:rsidRPr="0070717B">
        <w:rPr>
          <w:sz w:val="14"/>
        </w:rPr>
        <w:t xml:space="preserve">tates, </w:t>
      </w:r>
      <w:r w:rsidRPr="006A0BCA">
        <w:rPr>
          <w:rStyle w:val="StyleUnderline"/>
          <w:highlight w:val="cyan"/>
        </w:rPr>
        <w:t xml:space="preserve">many </w:t>
      </w:r>
      <w:r w:rsidRPr="006A0BCA">
        <w:rPr>
          <w:rStyle w:val="Emphasis"/>
          <w:highlight w:val="cyan"/>
        </w:rPr>
        <w:t>applauded</w:t>
      </w:r>
      <w:r w:rsidRPr="006A0BCA">
        <w:rPr>
          <w:rStyle w:val="StyleUnderline"/>
          <w:highlight w:val="cyan"/>
        </w:rPr>
        <w:t xml:space="preserve"> that</w:t>
      </w:r>
      <w:r>
        <w:rPr>
          <w:rStyle w:val="StyleUnderline"/>
        </w:rPr>
        <w:t xml:space="preserve"> the increasingly complex </w:t>
      </w:r>
      <w:r w:rsidRPr="006A0BCA">
        <w:rPr>
          <w:rStyle w:val="StyleUnderline"/>
          <w:highlight w:val="cyan"/>
        </w:rPr>
        <w:t>relations</w:t>
      </w:r>
      <w:r>
        <w:rPr>
          <w:rStyle w:val="StyleUnderline"/>
        </w:rPr>
        <w:t xml:space="preserve">hip </w:t>
      </w:r>
      <w:r w:rsidRPr="006A0BCA">
        <w:rPr>
          <w:rStyle w:val="StyleUnderline"/>
          <w:highlight w:val="cyan"/>
        </w:rPr>
        <w:t>ended</w:t>
      </w:r>
      <w:r>
        <w:rPr>
          <w:rStyle w:val="StyleUnderline"/>
        </w:rPr>
        <w:t xml:space="preserve"> in 2014 </w:t>
      </w:r>
      <w:r w:rsidRPr="006A0BCA">
        <w:rPr>
          <w:rStyle w:val="StyleUnderline"/>
          <w:highlight w:val="cyan"/>
        </w:rPr>
        <w:t xml:space="preserve">on a </w:t>
      </w:r>
      <w:r w:rsidRPr="006A0BCA">
        <w:rPr>
          <w:rStyle w:val="Emphasis"/>
          <w:highlight w:val="cyan"/>
        </w:rPr>
        <w:t>positive note</w:t>
      </w:r>
      <w:r w:rsidRPr="0070717B">
        <w:rPr>
          <w:sz w:val="14"/>
        </w:rPr>
        <w:t>.</w:t>
      </w:r>
    </w:p>
    <w:p w14:paraId="1B3C0A05" w14:textId="77777777" w:rsidR="00C561A0" w:rsidRPr="0070717B" w:rsidRDefault="00C561A0" w:rsidP="00C561A0">
      <w:pPr>
        <w:rPr>
          <w:sz w:val="14"/>
        </w:rPr>
      </w:pPr>
      <w:r w:rsidRPr="0070717B">
        <w:rPr>
          <w:sz w:val="14"/>
        </w:rPr>
        <w:t>The mood looked somewhat somber in the first half of 2014. Headlines were dominated by heightened tensions over maritime territorial disputes in the South and East China seas and disputes in the cyber domain.</w:t>
      </w:r>
    </w:p>
    <w:p w14:paraId="6959277F" w14:textId="77777777" w:rsidR="00C561A0" w:rsidRPr="0070717B" w:rsidRDefault="00C561A0" w:rsidP="00C561A0">
      <w:pPr>
        <w:rPr>
          <w:sz w:val="14"/>
        </w:rPr>
      </w:pPr>
      <w:r w:rsidRPr="0070717B">
        <w:rPr>
          <w:sz w:val="14"/>
        </w:rPr>
        <w:t>2014 ends on positive note for US, China</w:t>
      </w:r>
    </w:p>
    <w:p w14:paraId="1C4D307F" w14:textId="77777777" w:rsidR="00C561A0" w:rsidRPr="0070717B" w:rsidRDefault="00C561A0" w:rsidP="00C561A0">
      <w:pPr>
        <w:rPr>
          <w:sz w:val="14"/>
        </w:rPr>
      </w:pPr>
      <w:r w:rsidRPr="0070717B">
        <w:rPr>
          <w:sz w:val="14"/>
        </w:rPr>
        <w:t xml:space="preserve">That </w:t>
      </w:r>
      <w:r w:rsidRPr="006A0BCA">
        <w:rPr>
          <w:rStyle w:val="StyleUnderline"/>
          <w:highlight w:val="cyan"/>
        </w:rPr>
        <w:t>mood started to lighten</w:t>
      </w:r>
      <w:r>
        <w:rPr>
          <w:rStyle w:val="StyleUnderline"/>
        </w:rPr>
        <w:t xml:space="preserve"> up in the second half, especially </w:t>
      </w:r>
      <w:r w:rsidRPr="006A0BCA">
        <w:rPr>
          <w:rStyle w:val="StyleUnderline"/>
          <w:highlight w:val="cyan"/>
        </w:rPr>
        <w:t>after</w:t>
      </w:r>
      <w:r w:rsidRPr="0070717B">
        <w:rPr>
          <w:sz w:val="14"/>
        </w:rPr>
        <w:t xml:space="preserve"> US President Barack </w:t>
      </w:r>
      <w:r w:rsidRPr="006A0BCA">
        <w:rPr>
          <w:rStyle w:val="StyleUnderline"/>
          <w:highlight w:val="cyan"/>
        </w:rPr>
        <w:t>Obama and</w:t>
      </w:r>
      <w:r w:rsidRPr="0070717B">
        <w:rPr>
          <w:sz w:val="14"/>
        </w:rPr>
        <w:t xml:space="preserve"> Chinese President </w:t>
      </w:r>
      <w:r w:rsidRPr="006A0BCA">
        <w:rPr>
          <w:rStyle w:val="StyleUnderline"/>
          <w:highlight w:val="cyan"/>
        </w:rPr>
        <w:t>Xi</w:t>
      </w:r>
      <w:r w:rsidRPr="0070717B">
        <w:rPr>
          <w:sz w:val="14"/>
        </w:rPr>
        <w:t xml:space="preserve"> Jinping </w:t>
      </w:r>
      <w:r w:rsidRPr="006A0BCA">
        <w:rPr>
          <w:rStyle w:val="StyleUnderline"/>
          <w:highlight w:val="cyan"/>
        </w:rPr>
        <w:t>met</w:t>
      </w:r>
      <w:r w:rsidRPr="0070717B">
        <w:rPr>
          <w:sz w:val="14"/>
        </w:rPr>
        <w:t xml:space="preserve"> in Beijing </w:t>
      </w:r>
      <w:r w:rsidRPr="006A0BCA">
        <w:rPr>
          <w:rStyle w:val="StyleUnderline"/>
          <w:highlight w:val="cyan"/>
        </w:rPr>
        <w:t>in November to announce</w:t>
      </w:r>
      <w:r w:rsidRPr="0070717B">
        <w:rPr>
          <w:sz w:val="14"/>
        </w:rPr>
        <w:t xml:space="preserve"> a long list of </w:t>
      </w:r>
      <w:r w:rsidRPr="006A0BCA">
        <w:rPr>
          <w:rStyle w:val="StyleUnderline"/>
          <w:highlight w:val="cyan"/>
        </w:rPr>
        <w:t>cooperative agreements</w:t>
      </w:r>
      <w:r w:rsidRPr="0070717B">
        <w:rPr>
          <w:sz w:val="14"/>
        </w:rPr>
        <w:t xml:space="preserve"> from carbon reduction to visa extension.</w:t>
      </w:r>
    </w:p>
    <w:p w14:paraId="584A2731" w14:textId="6286E078" w:rsidR="00C561A0" w:rsidRDefault="00C561A0" w:rsidP="00C561A0">
      <w:pPr>
        <w:rPr>
          <w:sz w:val="14"/>
        </w:rPr>
      </w:pPr>
      <w:r w:rsidRPr="0070717B">
        <w:rPr>
          <w:sz w:val="14"/>
        </w:rPr>
        <w:t xml:space="preserve">"President </w:t>
      </w:r>
      <w:r w:rsidRPr="006A0BCA">
        <w:rPr>
          <w:rStyle w:val="StyleUnderline"/>
          <w:highlight w:val="cyan"/>
        </w:rPr>
        <w:t>Obama's visit</w:t>
      </w:r>
      <w:r w:rsidRPr="0070717B">
        <w:rPr>
          <w:sz w:val="14"/>
        </w:rPr>
        <w:t xml:space="preserve"> to China and attending the APEC leaders' summit in Beijing </w:t>
      </w:r>
      <w:r>
        <w:rPr>
          <w:rStyle w:val="StyleUnderline"/>
        </w:rPr>
        <w:t xml:space="preserve">has </w:t>
      </w:r>
      <w:r w:rsidRPr="006A0BCA">
        <w:rPr>
          <w:rStyle w:val="StyleUnderline"/>
          <w:highlight w:val="cyan"/>
        </w:rPr>
        <w:t>pushed</w:t>
      </w:r>
      <w:r>
        <w:rPr>
          <w:rStyle w:val="StyleUnderline"/>
        </w:rPr>
        <w:t xml:space="preserve"> the bilateral </w:t>
      </w:r>
      <w:r w:rsidRPr="006A0BCA">
        <w:rPr>
          <w:rStyle w:val="StyleUnderline"/>
          <w:highlight w:val="cyan"/>
        </w:rPr>
        <w:t>relations</w:t>
      </w:r>
      <w:r>
        <w:rPr>
          <w:rStyle w:val="StyleUnderline"/>
        </w:rPr>
        <w:t xml:space="preserve">hip </w:t>
      </w:r>
      <w:r w:rsidRPr="006A0BCA">
        <w:rPr>
          <w:rStyle w:val="StyleUnderline"/>
          <w:highlight w:val="cyan"/>
        </w:rPr>
        <w:t xml:space="preserve">to a </w:t>
      </w:r>
      <w:r w:rsidRPr="006A0BCA">
        <w:rPr>
          <w:rStyle w:val="Emphasis"/>
          <w:highlight w:val="cyan"/>
        </w:rPr>
        <w:t>climax</w:t>
      </w:r>
      <w:r w:rsidRPr="0070717B">
        <w:rPr>
          <w:sz w:val="14"/>
        </w:rPr>
        <w:t>," said Cheng Li, director of the John L. Thornton China Center of the Washington-based Brookings Institution.</w:t>
      </w:r>
      <w:bookmarkEnd w:id="1"/>
    </w:p>
    <w:p w14:paraId="762DA1A9" w14:textId="5C25917C" w:rsidR="009250D6" w:rsidRDefault="009250D6" w:rsidP="009250D6">
      <w:pPr>
        <w:pStyle w:val="Heading3"/>
      </w:pPr>
      <w:r>
        <w:t>IL---Ext---Resiliency---A2: Taiwan Different</w:t>
      </w:r>
    </w:p>
    <w:p w14:paraId="1F42B35B" w14:textId="77777777" w:rsidR="009250D6" w:rsidRPr="00556B9C" w:rsidRDefault="009250D6" w:rsidP="009250D6">
      <w:pPr>
        <w:pStyle w:val="Heading4"/>
      </w:pPr>
      <w:r>
        <w:t xml:space="preserve">Relations resilient </w:t>
      </w:r>
      <w:r w:rsidRPr="00556B9C">
        <w:rPr>
          <w:b w:val="0"/>
        </w:rPr>
        <w:t xml:space="preserve">– </w:t>
      </w:r>
      <w:r>
        <w:t xml:space="preserve">empirics – </w:t>
      </w:r>
      <w:r w:rsidRPr="009250D6">
        <w:rPr>
          <w:bCs/>
        </w:rPr>
        <w:t>our evidence is specific to Taiwan arms sales</w:t>
      </w:r>
    </w:p>
    <w:p w14:paraId="5CE76ADF" w14:textId="22D31DAE" w:rsidR="009250D6" w:rsidRDefault="009250D6" w:rsidP="009250D6">
      <w:r w:rsidRPr="002B5E73">
        <w:rPr>
          <w:rStyle w:val="Style13ptBold"/>
        </w:rPr>
        <w:t>Straits Times</w:t>
      </w:r>
      <w:r w:rsidRPr="002B5E73">
        <w:t xml:space="preserve"> </w:t>
      </w:r>
      <w:r w:rsidRPr="002B5E73">
        <w:rPr>
          <w:rStyle w:val="Style13ptBold"/>
        </w:rPr>
        <w:t>11</w:t>
      </w:r>
      <w:r>
        <w:t xml:space="preserve"> </w:t>
      </w:r>
      <w:r w:rsidRPr="00556B9C">
        <w:t>(Taiwan's Fate: China, US Won't Rock the Boat, Lexis</w:t>
      </w:r>
      <w:r>
        <w:t>, 6/3</w:t>
      </w:r>
      <w:r w:rsidRPr="00556B9C">
        <w:t>)</w:t>
      </w:r>
    </w:p>
    <w:p w14:paraId="34FBCB6C" w14:textId="77777777" w:rsidR="009250D6" w:rsidRDefault="009250D6" w:rsidP="009250D6"/>
    <w:p w14:paraId="3AB7C2FB" w14:textId="77777777" w:rsidR="009250D6" w:rsidRPr="00556B9C" w:rsidRDefault="009250D6" w:rsidP="009250D6">
      <w:pPr>
        <w:rPr>
          <w:sz w:val="14"/>
        </w:rPr>
      </w:pPr>
      <w:r w:rsidRPr="00556B9C">
        <w:rPr>
          <w:sz w:val="14"/>
        </w:rPr>
        <w:t xml:space="preserve">For years, Washington sought to uphold two objectives: deter the Chinese use of force against Taiwan, while at the same time hold out for a peaceful resolution of the Taiwan question. Now, however, the focus has tilted to the latter, given Washington's reluctance to face another Taiwan Strait crisis scenario.  Mr Robert Sutter, a George Washington University professor and career civil servant, argues that Mr Obama's support for Taiwan's China policy 'fails to hide the reduced overall US backing for Taiwan, especially for actions that risk complicating US-China relations for the sake of shoring up support for Taiwan'.  </w:t>
      </w:r>
      <w:r w:rsidRPr="00742ABC">
        <w:rPr>
          <w:rStyle w:val="StyleUnderline"/>
        </w:rPr>
        <w:t xml:space="preserve">The </w:t>
      </w:r>
      <w:r w:rsidRPr="006A0BCA">
        <w:rPr>
          <w:rStyle w:val="StyleUnderline"/>
          <w:highlight w:val="cyan"/>
        </w:rPr>
        <w:t>resilience of Sino-American understanding over Taiwan is</w:t>
      </w:r>
      <w:r w:rsidRPr="00556B9C">
        <w:rPr>
          <w:sz w:val="14"/>
        </w:rPr>
        <w:t xml:space="preserve"> also </w:t>
      </w:r>
      <w:r w:rsidRPr="006A0BCA">
        <w:rPr>
          <w:rStyle w:val="StyleUnderline"/>
          <w:highlight w:val="cyan"/>
        </w:rPr>
        <w:t>evident</w:t>
      </w:r>
      <w:r w:rsidRPr="00742ABC">
        <w:rPr>
          <w:rStyle w:val="StyleUnderline"/>
        </w:rPr>
        <w:t xml:space="preserve"> if one examines their interactions following previous US arms sales to Taiwan</w:t>
      </w:r>
      <w:r w:rsidRPr="00C5067E">
        <w:rPr>
          <w:rStyle w:val="StyleUnderline"/>
        </w:rPr>
        <w:t>.  In 19</w:t>
      </w:r>
      <w:r w:rsidRPr="00742ABC">
        <w:rPr>
          <w:rStyle w:val="StyleUnderline"/>
        </w:rPr>
        <w:t>92</w:t>
      </w:r>
      <w:r w:rsidRPr="00556B9C">
        <w:rPr>
          <w:sz w:val="14"/>
        </w:rPr>
        <w:t xml:space="preserve">, the President George H.W. </w:t>
      </w:r>
      <w:r w:rsidRPr="006A0BCA">
        <w:rPr>
          <w:rStyle w:val="StyleUnderline"/>
          <w:highlight w:val="cyan"/>
        </w:rPr>
        <w:t>Bush sold</w:t>
      </w:r>
      <w:r w:rsidRPr="00556B9C">
        <w:rPr>
          <w:sz w:val="14"/>
        </w:rPr>
        <w:t xml:space="preserve"> 150 </w:t>
      </w:r>
      <w:r w:rsidRPr="006A0BCA">
        <w:rPr>
          <w:rStyle w:val="StyleUnderline"/>
          <w:highlight w:val="cyan"/>
        </w:rPr>
        <w:t>F-16s</w:t>
      </w:r>
      <w:r w:rsidRPr="00556B9C">
        <w:rPr>
          <w:rStyle w:val="StyleUnderline"/>
        </w:rPr>
        <w:t xml:space="preserve"> to</w:t>
      </w:r>
      <w:r w:rsidRPr="00742ABC">
        <w:rPr>
          <w:rStyle w:val="StyleUnderline"/>
        </w:rPr>
        <w:t xml:space="preserve"> Taiwan</w:t>
      </w:r>
      <w:r w:rsidRPr="00556B9C">
        <w:rPr>
          <w:sz w:val="14"/>
        </w:rPr>
        <w:t xml:space="preserve">. </w:t>
      </w:r>
      <w:r w:rsidRPr="006A0BCA">
        <w:rPr>
          <w:rStyle w:val="StyleUnderline"/>
          <w:highlight w:val="cyan"/>
        </w:rPr>
        <w:t>Beijing protested</w:t>
      </w:r>
      <w:r w:rsidRPr="00C5067E">
        <w:rPr>
          <w:rStyle w:val="StyleUnderline"/>
        </w:rPr>
        <w:t xml:space="preserve"> </w:t>
      </w:r>
      <w:r w:rsidRPr="00556B9C">
        <w:rPr>
          <w:sz w:val="14"/>
        </w:rPr>
        <w:t xml:space="preserve">vehemently, </w:t>
      </w:r>
      <w:r w:rsidRPr="006A0BCA">
        <w:rPr>
          <w:rStyle w:val="StyleUnderline"/>
          <w:highlight w:val="cyan"/>
        </w:rPr>
        <w:t>but</w:t>
      </w:r>
      <w:r w:rsidRPr="00556B9C">
        <w:rPr>
          <w:sz w:val="14"/>
        </w:rPr>
        <w:t xml:space="preserve"> eventually </w:t>
      </w:r>
      <w:r w:rsidRPr="006A0BCA">
        <w:rPr>
          <w:rStyle w:val="StyleUnderline"/>
          <w:highlight w:val="cyan"/>
        </w:rPr>
        <w:t>relations were restored</w:t>
      </w:r>
      <w:r w:rsidRPr="00C5067E">
        <w:rPr>
          <w:rStyle w:val="StyleUnderline"/>
        </w:rPr>
        <w:t xml:space="preserve"> to normal</w:t>
      </w:r>
      <w:r w:rsidRPr="00556B9C">
        <w:rPr>
          <w:sz w:val="14"/>
        </w:rPr>
        <w:t xml:space="preserve">.  </w:t>
      </w:r>
      <w:r w:rsidRPr="00742ABC">
        <w:rPr>
          <w:rStyle w:val="StyleUnderline"/>
        </w:rPr>
        <w:t xml:space="preserve">Last year, the </w:t>
      </w:r>
      <w:r w:rsidRPr="006A0BCA">
        <w:rPr>
          <w:rStyle w:val="StyleUnderline"/>
          <w:highlight w:val="cyan"/>
        </w:rPr>
        <w:t>US sold</w:t>
      </w:r>
      <w:r w:rsidRPr="00556B9C">
        <w:rPr>
          <w:sz w:val="14"/>
        </w:rPr>
        <w:t xml:space="preserve"> a US $6.4 billion (S $7.9 billion) </w:t>
      </w:r>
      <w:r w:rsidRPr="006A0BCA">
        <w:rPr>
          <w:rStyle w:val="StyleUnderline"/>
          <w:highlight w:val="cyan"/>
        </w:rPr>
        <w:t>arms</w:t>
      </w:r>
      <w:r w:rsidRPr="00556B9C">
        <w:rPr>
          <w:sz w:val="14"/>
        </w:rPr>
        <w:t xml:space="preserve"> package </w:t>
      </w:r>
      <w:r w:rsidRPr="00742ABC">
        <w:rPr>
          <w:rStyle w:val="StyleUnderline"/>
        </w:rPr>
        <w:t xml:space="preserve">to Taiwan. </w:t>
      </w:r>
      <w:r w:rsidRPr="006A0BCA">
        <w:rPr>
          <w:rStyle w:val="StyleUnderline"/>
          <w:highlight w:val="cyan"/>
        </w:rPr>
        <w:t>Beijing protested</w:t>
      </w:r>
      <w:r w:rsidRPr="00C5067E">
        <w:rPr>
          <w:rStyle w:val="StyleUnderline"/>
        </w:rPr>
        <w:t xml:space="preserve"> and broke off military-to-military contacts</w:t>
      </w:r>
      <w:r w:rsidRPr="00556B9C">
        <w:rPr>
          <w:sz w:val="14"/>
        </w:rPr>
        <w:t xml:space="preserve">. </w:t>
      </w:r>
      <w:r w:rsidRPr="006A0BCA">
        <w:rPr>
          <w:rStyle w:val="StyleUnderline"/>
          <w:highlight w:val="cyan"/>
        </w:rPr>
        <w:t>Relations were restored</w:t>
      </w:r>
      <w:r w:rsidRPr="00556B9C">
        <w:rPr>
          <w:sz w:val="14"/>
        </w:rPr>
        <w:t xml:space="preserve"> earlier </w:t>
      </w:r>
      <w:r w:rsidRPr="00742ABC">
        <w:rPr>
          <w:rStyle w:val="StyleUnderline"/>
        </w:rPr>
        <w:t>this year</w:t>
      </w:r>
      <w:r w:rsidRPr="00556B9C">
        <w:rPr>
          <w:sz w:val="14"/>
        </w:rPr>
        <w:t>, when Mr Gates visited Beijing. This was followed by a visit to the US by General Chen Bingde, the People's Liberation Army's chief of general staff.</w:t>
      </w:r>
    </w:p>
    <w:p w14:paraId="509F9D85" w14:textId="541EAE5D" w:rsidR="00401FB0" w:rsidRDefault="00401FB0" w:rsidP="007B1DC8">
      <w:pPr>
        <w:pStyle w:val="Heading3"/>
      </w:pPr>
      <w:r>
        <w:t>Disease---1NC</w:t>
      </w:r>
    </w:p>
    <w:p w14:paraId="10B57741" w14:textId="77777777" w:rsidR="00401FB0" w:rsidRDefault="00401FB0" w:rsidP="00401FB0">
      <w:pPr>
        <w:pStyle w:val="Heading4"/>
      </w:pPr>
      <w:r>
        <w:t>Disease won’t cause extinction</w:t>
      </w:r>
    </w:p>
    <w:p w14:paraId="1CACA50C" w14:textId="77777777" w:rsidR="00401FB0" w:rsidRDefault="00401FB0" w:rsidP="00401FB0">
      <w:r w:rsidRPr="00C561A0">
        <w:rPr>
          <w:rStyle w:val="Style13ptBold"/>
        </w:rPr>
        <w:t>Farquhar 17</w:t>
      </w:r>
      <w:r w:rsidRPr="00ED2862">
        <w:rPr>
          <w:rStyle w:val="Style13ptBold"/>
        </w:rPr>
        <w:t xml:space="preserve">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w:t>
      </w:r>
      <w:hyperlink r:id="rId22" w:history="1">
        <w:r w:rsidRPr="00870810">
          <w:rPr>
            <w:rStyle w:val="Hyperlink"/>
          </w:rPr>
          <w:t>https://www.fhi.ox.ac.uk/wp-content/uploads/Existential-Risks-2017-01-23.pdf</w:t>
        </w:r>
      </w:hyperlink>
    </w:p>
    <w:p w14:paraId="26448C30" w14:textId="77777777" w:rsidR="00401FB0" w:rsidRPr="00457158" w:rsidRDefault="00401FB0" w:rsidP="00401FB0"/>
    <w:p w14:paraId="2EC2C436" w14:textId="77777777" w:rsidR="00401FB0" w:rsidRPr="00F657A2" w:rsidRDefault="00401FB0" w:rsidP="00401FB0">
      <w:pPr>
        <w:rPr>
          <w:sz w:val="14"/>
        </w:rPr>
      </w:pPr>
      <w:r w:rsidRPr="00F657A2">
        <w:rPr>
          <w:sz w:val="14"/>
        </w:rPr>
        <w:t>1.1.3 Engineered pandemics</w:t>
      </w:r>
    </w:p>
    <w:p w14:paraId="00EE1CFE" w14:textId="77777777" w:rsidR="00401FB0" w:rsidRDefault="00401FB0" w:rsidP="00401FB0">
      <w:pPr>
        <w:rPr>
          <w:sz w:val="14"/>
        </w:rPr>
      </w:pPr>
      <w:r w:rsidRPr="00F657A2">
        <w:rPr>
          <w:sz w:val="14"/>
        </w:rPr>
        <w:t xml:space="preserve">For most of human history, natural pandemics have posed the greatest risk of mass global fatalities.37 However, </w:t>
      </w:r>
      <w:r w:rsidRPr="00457158">
        <w:rPr>
          <w:rStyle w:val="StyleUnderline"/>
        </w:rPr>
        <w:t xml:space="preserve">there are some reasons to believe that natural </w:t>
      </w:r>
      <w:r w:rsidRPr="006A0BCA">
        <w:rPr>
          <w:rStyle w:val="StyleUnderline"/>
          <w:highlight w:val="cyan"/>
        </w:rPr>
        <w:t xml:space="preserve">pandemics are </w:t>
      </w:r>
      <w:r w:rsidRPr="006A0BCA">
        <w:rPr>
          <w:rStyle w:val="Emphasis"/>
          <w:highlight w:val="cyan"/>
        </w:rPr>
        <w:t>very unlikely</w:t>
      </w:r>
      <w:r w:rsidRPr="006A0BCA">
        <w:rPr>
          <w:rStyle w:val="StyleUnderline"/>
          <w:highlight w:val="cyan"/>
        </w:rPr>
        <w:t xml:space="preserve"> to cause</w:t>
      </w:r>
      <w:r w:rsidRPr="00457158">
        <w:rPr>
          <w:rStyle w:val="StyleUnderline"/>
        </w:rPr>
        <w:t xml:space="preserve"> human </w:t>
      </w:r>
      <w:r w:rsidRPr="006A0BCA">
        <w:rPr>
          <w:rStyle w:val="StyleUnderline"/>
          <w:highlight w:val="cyan"/>
        </w:rPr>
        <w:t>extinction</w:t>
      </w:r>
      <w:r w:rsidRPr="00457158">
        <w:rPr>
          <w:rStyle w:val="StyleUnderline"/>
        </w:rPr>
        <w:t>. Analysis of the</w:t>
      </w:r>
      <w:r w:rsidRPr="00F657A2">
        <w:rPr>
          <w:sz w:val="14"/>
        </w:rPr>
        <w:t xml:space="preserve"> International Union for Conservation of Nature </w:t>
      </w:r>
      <w:r w:rsidRPr="00457158">
        <w:rPr>
          <w:rStyle w:val="StyleUnderline"/>
        </w:rPr>
        <w:t xml:space="preserve">(IUCN) red list database has shown that </w:t>
      </w:r>
      <w:r w:rsidRPr="006A0BCA">
        <w:rPr>
          <w:rStyle w:val="StyleUnderline"/>
          <w:highlight w:val="cyan"/>
        </w:rPr>
        <w:t>of the</w:t>
      </w:r>
      <w:r w:rsidRPr="00457158">
        <w:rPr>
          <w:rStyle w:val="StyleUnderline"/>
        </w:rPr>
        <w:t xml:space="preserve"> 833 </w:t>
      </w:r>
      <w:r w:rsidRPr="006A0BCA">
        <w:rPr>
          <w:rStyle w:val="StyleUnderline"/>
          <w:highlight w:val="cyan"/>
        </w:rPr>
        <w:t>recorded</w:t>
      </w:r>
      <w:r w:rsidRPr="00457158">
        <w:rPr>
          <w:rStyle w:val="StyleUnderline"/>
        </w:rPr>
        <w:t xml:space="preserve"> plant and animal species </w:t>
      </w:r>
      <w:r w:rsidRPr="006A0BCA">
        <w:rPr>
          <w:rStyle w:val="StyleUnderline"/>
          <w:highlight w:val="cyan"/>
        </w:rPr>
        <w:t>extinctions</w:t>
      </w:r>
      <w:r w:rsidRPr="00457158">
        <w:rPr>
          <w:rStyle w:val="StyleUnderline"/>
        </w:rPr>
        <w:t xml:space="preserve"> known to have occurred since 1500, </w:t>
      </w:r>
      <w:r w:rsidRPr="006A0BCA">
        <w:rPr>
          <w:rStyle w:val="StyleUnderline"/>
          <w:highlight w:val="cyan"/>
        </w:rPr>
        <w:t>less than 4%</w:t>
      </w:r>
      <w:r w:rsidRPr="00457158">
        <w:rPr>
          <w:rStyle w:val="StyleUnderline"/>
        </w:rPr>
        <w:t xml:space="preserve"> (31 species) </w:t>
      </w:r>
      <w:r w:rsidRPr="006A0BCA">
        <w:rPr>
          <w:rStyle w:val="StyleUnderline"/>
          <w:highlight w:val="cyan"/>
        </w:rPr>
        <w:t>were ascribed to</w:t>
      </w:r>
      <w:r w:rsidRPr="00457158">
        <w:rPr>
          <w:rStyle w:val="StyleUnderline"/>
        </w:rPr>
        <w:t xml:space="preserve"> infectious </w:t>
      </w:r>
      <w:r w:rsidRPr="006A0BCA">
        <w:rPr>
          <w:rStyle w:val="StyleUnderline"/>
          <w:highlight w:val="cyan"/>
        </w:rPr>
        <w:t>disease</w:t>
      </w:r>
      <w:r w:rsidRPr="00F657A2">
        <w:rPr>
          <w:sz w:val="14"/>
        </w:rPr>
        <w:t xml:space="preserve">.38 </w:t>
      </w:r>
      <w:r w:rsidRPr="006A0BCA">
        <w:rPr>
          <w:rStyle w:val="StyleUnderline"/>
          <w:highlight w:val="cyan"/>
        </w:rPr>
        <w:t>None</w:t>
      </w:r>
      <w:r w:rsidRPr="00457158">
        <w:rPr>
          <w:rStyle w:val="StyleUnderline"/>
        </w:rPr>
        <w:t xml:space="preserve"> of the mammals and amphibians on this list </w:t>
      </w:r>
      <w:r w:rsidRPr="006A0BCA">
        <w:rPr>
          <w:rStyle w:val="StyleUnderline"/>
          <w:highlight w:val="cyan"/>
        </w:rPr>
        <w:t>were globally dispersed, and other factors</w:t>
      </w:r>
      <w:r w:rsidRPr="00457158">
        <w:rPr>
          <w:rStyle w:val="StyleUnderline"/>
        </w:rPr>
        <w:t xml:space="preserve"> aside from infectious disease </w:t>
      </w:r>
      <w:r w:rsidRPr="006A0BCA">
        <w:rPr>
          <w:rStyle w:val="StyleUnderline"/>
          <w:highlight w:val="cyan"/>
        </w:rPr>
        <w:t>also contributed</w:t>
      </w:r>
      <w:r w:rsidRPr="00457158">
        <w:rPr>
          <w:rStyle w:val="StyleUnderline"/>
        </w:rPr>
        <w:t xml:space="preserve"> to their extinction. It therefore seems that </w:t>
      </w:r>
      <w:r w:rsidRPr="006A0BCA">
        <w:rPr>
          <w:rStyle w:val="StyleUnderline"/>
          <w:highlight w:val="cyan"/>
        </w:rPr>
        <w:t>our</w:t>
      </w:r>
      <w:r w:rsidRPr="00457158">
        <w:rPr>
          <w:rStyle w:val="StyleUnderline"/>
        </w:rPr>
        <w:t xml:space="preserve"> own </w:t>
      </w:r>
      <w:r w:rsidRPr="006A0BCA">
        <w:rPr>
          <w:rStyle w:val="StyleUnderline"/>
          <w:highlight w:val="cyan"/>
        </w:rPr>
        <w:t>species</w:t>
      </w:r>
      <w:r w:rsidRPr="00457158">
        <w:rPr>
          <w:rStyle w:val="StyleUnderline"/>
        </w:rPr>
        <w:t xml:space="preserve">, which is </w:t>
      </w:r>
      <w:r w:rsidRPr="006A0BCA">
        <w:rPr>
          <w:rStyle w:val="Emphasis"/>
          <w:highlight w:val="cyan"/>
        </w:rPr>
        <w:t>very numerous</w:t>
      </w:r>
      <w:r w:rsidRPr="006A0BCA">
        <w:rPr>
          <w:rStyle w:val="StyleUnderline"/>
          <w:highlight w:val="cyan"/>
        </w:rPr>
        <w:t xml:space="preserve">, </w:t>
      </w:r>
      <w:r w:rsidRPr="006A0BCA">
        <w:rPr>
          <w:rStyle w:val="Emphasis"/>
          <w:highlight w:val="cyan"/>
        </w:rPr>
        <w:t>globally dispersed</w:t>
      </w:r>
      <w:r w:rsidRPr="006A0BCA">
        <w:rPr>
          <w:rStyle w:val="StyleUnderline"/>
          <w:highlight w:val="cyan"/>
        </w:rPr>
        <w:t xml:space="preserve">, and </w:t>
      </w:r>
      <w:r w:rsidRPr="006A0BCA">
        <w:rPr>
          <w:rStyle w:val="Emphasis"/>
          <w:highlight w:val="cyan"/>
        </w:rPr>
        <w:t>capable of a</w:t>
      </w:r>
      <w:r w:rsidRPr="00457158">
        <w:rPr>
          <w:rStyle w:val="Emphasis"/>
        </w:rPr>
        <w:t xml:space="preserve"> rational </w:t>
      </w:r>
      <w:r w:rsidRPr="006A0BCA">
        <w:rPr>
          <w:rStyle w:val="Emphasis"/>
          <w:highlight w:val="cyan"/>
        </w:rPr>
        <w:t>response</w:t>
      </w:r>
      <w:r w:rsidRPr="00457158">
        <w:rPr>
          <w:rStyle w:val="StyleUnderline"/>
        </w:rPr>
        <w:t xml:space="preserve"> to problems, </w:t>
      </w:r>
      <w:r w:rsidRPr="006A0BCA">
        <w:rPr>
          <w:rStyle w:val="StyleUnderline"/>
          <w:highlight w:val="cyan"/>
        </w:rPr>
        <w:t>is very unlikely to be killed off</w:t>
      </w:r>
      <w:r w:rsidRPr="00457158">
        <w:rPr>
          <w:rStyle w:val="StyleUnderline"/>
        </w:rPr>
        <w:t xml:space="preserve"> by a natural pandemic</w:t>
      </w:r>
      <w:r w:rsidRPr="00F657A2">
        <w:rPr>
          <w:sz w:val="14"/>
        </w:rPr>
        <w:t xml:space="preserve">. One underlying explanation for this is that </w:t>
      </w:r>
      <w:r w:rsidRPr="006A0BCA">
        <w:rPr>
          <w:rStyle w:val="StyleUnderline"/>
          <w:highlight w:val="cyan"/>
        </w:rPr>
        <w:t>highly lethal pathogens</w:t>
      </w:r>
      <w:r w:rsidRPr="00457158">
        <w:rPr>
          <w:rStyle w:val="StyleUnderline"/>
        </w:rPr>
        <w:t xml:space="preserve"> can </w:t>
      </w:r>
      <w:r w:rsidRPr="006A0BCA">
        <w:rPr>
          <w:rStyle w:val="StyleUnderline"/>
          <w:highlight w:val="cyan"/>
        </w:rPr>
        <w:t>kill</w:t>
      </w:r>
      <w:r w:rsidRPr="00457158">
        <w:rPr>
          <w:rStyle w:val="StyleUnderline"/>
        </w:rPr>
        <w:t xml:space="preserve"> their hosts </w:t>
      </w:r>
      <w:r w:rsidRPr="006A0BCA">
        <w:rPr>
          <w:rStyle w:val="StyleUnderline"/>
          <w:highlight w:val="cyan"/>
        </w:rPr>
        <w:t>before they</w:t>
      </w:r>
      <w:r w:rsidRPr="00457158">
        <w:rPr>
          <w:rStyle w:val="StyleUnderline"/>
        </w:rPr>
        <w:t xml:space="preserve"> have a chance to </w:t>
      </w:r>
      <w:r w:rsidRPr="006A0BCA">
        <w:rPr>
          <w:rStyle w:val="StyleUnderline"/>
          <w:highlight w:val="cyan"/>
        </w:rPr>
        <w:t>spread, so there is</w:t>
      </w:r>
      <w:r w:rsidRPr="00457158">
        <w:rPr>
          <w:rStyle w:val="StyleUnderline"/>
        </w:rPr>
        <w:t xml:space="preserve"> a </w:t>
      </w:r>
      <w:r w:rsidRPr="006A0BCA">
        <w:rPr>
          <w:rStyle w:val="StyleUnderline"/>
          <w:highlight w:val="cyan"/>
        </w:rPr>
        <w:t>selective pressure</w:t>
      </w:r>
      <w:r w:rsidRPr="00457158">
        <w:rPr>
          <w:rStyle w:val="StyleUnderline"/>
        </w:rPr>
        <w:t xml:space="preserve"> for pathogens </w:t>
      </w:r>
      <w:r w:rsidRPr="006A0BCA">
        <w:rPr>
          <w:rStyle w:val="StyleUnderline"/>
          <w:highlight w:val="cyan"/>
        </w:rPr>
        <w:t>not to be</w:t>
      </w:r>
      <w:r w:rsidRPr="00457158">
        <w:rPr>
          <w:rStyle w:val="StyleUnderline"/>
        </w:rPr>
        <w:t xml:space="preserve"> highly </w:t>
      </w:r>
      <w:r w:rsidRPr="006A0BCA">
        <w:rPr>
          <w:rStyle w:val="StyleUnderline"/>
          <w:highlight w:val="cyan"/>
        </w:rPr>
        <w:t>lethal</w:t>
      </w:r>
      <w:r w:rsidRPr="00457158">
        <w:rPr>
          <w:rStyle w:val="StyleUnderline"/>
        </w:rPr>
        <w:t xml:space="preserve">. Therefore, </w:t>
      </w:r>
      <w:r w:rsidRPr="006A0BCA">
        <w:rPr>
          <w:rStyle w:val="StyleUnderline"/>
          <w:highlight w:val="cyan"/>
        </w:rPr>
        <w:t>pathogens</w:t>
      </w:r>
      <w:r w:rsidRPr="00457158">
        <w:rPr>
          <w:rStyle w:val="StyleUnderline"/>
        </w:rPr>
        <w:t xml:space="preserve"> are likely to </w:t>
      </w:r>
      <w:r w:rsidRPr="006A0BCA">
        <w:rPr>
          <w:rStyle w:val="StyleUnderline"/>
          <w:highlight w:val="cyan"/>
        </w:rPr>
        <w:t>co-evolve</w:t>
      </w:r>
      <w:r w:rsidRPr="00457158">
        <w:rPr>
          <w:rStyle w:val="StyleUnderline"/>
        </w:rPr>
        <w:t xml:space="preserve"> with their hosts </w:t>
      </w:r>
      <w:r w:rsidRPr="006A0BCA">
        <w:rPr>
          <w:rStyle w:val="StyleUnderline"/>
          <w:highlight w:val="cyan"/>
        </w:rPr>
        <w:t>rather than kill all</w:t>
      </w:r>
      <w:r w:rsidRPr="00457158">
        <w:rPr>
          <w:rStyle w:val="StyleUnderline"/>
        </w:rPr>
        <w:t xml:space="preserve"> possible </w:t>
      </w:r>
      <w:r w:rsidRPr="006A0BCA">
        <w:rPr>
          <w:rStyle w:val="StyleUnderline"/>
          <w:highlight w:val="cyan"/>
        </w:rPr>
        <w:t>hosts</w:t>
      </w:r>
      <w:r w:rsidRPr="00F657A2">
        <w:rPr>
          <w:sz w:val="14"/>
        </w:rPr>
        <w:t>.39</w:t>
      </w:r>
    </w:p>
    <w:p w14:paraId="49DAF9CA" w14:textId="3B0AC65E" w:rsidR="00401FB0" w:rsidRPr="005C1E2E" w:rsidRDefault="00401FB0" w:rsidP="00401FB0">
      <w:pPr>
        <w:pStyle w:val="Heading4"/>
      </w:pPr>
      <w:r w:rsidRPr="005C1E2E">
        <w:t xml:space="preserve">No global pandemics – </w:t>
      </w:r>
      <w:r>
        <w:rPr>
          <w:u w:val="single"/>
        </w:rPr>
        <w:t>other</w:t>
      </w:r>
      <w:r w:rsidRPr="00401FB0">
        <w:t xml:space="preserve"> </w:t>
      </w:r>
      <w:r w:rsidRPr="005C1E2E">
        <w:t xml:space="preserve">international actors </w:t>
      </w:r>
      <w:r w:rsidRPr="005C1E2E">
        <w:rPr>
          <w:b w:val="0"/>
        </w:rPr>
        <w:t>solve – US efforts solve globalization and trade warrants</w:t>
      </w:r>
    </w:p>
    <w:p w14:paraId="70AD9917" w14:textId="77777777" w:rsidR="00401FB0" w:rsidRPr="00BD6A24" w:rsidRDefault="00401FB0" w:rsidP="00401FB0">
      <w:pPr>
        <w:spacing w:line="256" w:lineRule="auto"/>
        <w:rPr>
          <w:rFonts w:eastAsia="Calibri"/>
        </w:rPr>
      </w:pPr>
      <w:r w:rsidRPr="00C561A0">
        <w:rPr>
          <w:rStyle w:val="Style13ptBold"/>
        </w:rPr>
        <w:t>Wayne 14</w:t>
      </w:r>
      <w:r>
        <w:rPr>
          <w:rFonts w:eastAsia="Calibri"/>
          <w:b/>
          <w:bCs/>
          <w:sz w:val="28"/>
        </w:rPr>
        <w:t xml:space="preserve"> </w:t>
      </w:r>
      <w:r w:rsidRPr="00401FB0">
        <w:t xml:space="preserve">---- </w:t>
      </w:r>
      <w:r w:rsidRPr="00BD6A24">
        <w:rPr>
          <w:rFonts w:eastAsia="Calibri"/>
        </w:rPr>
        <w:t xml:space="preserve">Alex, syndicated columnist on US health policy, “Global Effort Signed to Halt Spread of Infectious Disease,” Bloomber, 2/13, </w:t>
      </w:r>
      <w:hyperlink r:id="rId23" w:anchor="THUR" w:history="1">
        <w:r w:rsidRPr="00BD6A24">
          <w:rPr>
            <w:rFonts w:eastAsia="Calibri"/>
          </w:rPr>
          <w:t>http://www.bloomberg.com/news/2014-02-13/global-effort-signed-to-halt-spread-of-infectious-disease.html</w:t>
        </w:r>
      </w:hyperlink>
    </w:p>
    <w:p w14:paraId="4ED70370" w14:textId="77777777" w:rsidR="00401FB0" w:rsidRPr="00BD6A24" w:rsidRDefault="00401FB0" w:rsidP="00401FB0">
      <w:pPr>
        <w:spacing w:line="256" w:lineRule="auto"/>
        <w:rPr>
          <w:rFonts w:eastAsia="Calibri"/>
          <w:b/>
          <w:bCs/>
          <w:sz w:val="28"/>
        </w:rPr>
      </w:pPr>
    </w:p>
    <w:p w14:paraId="29ABB1BC" w14:textId="77777777" w:rsidR="00401FB0" w:rsidRDefault="00401FB0" w:rsidP="00401FB0">
      <w:pPr>
        <w:rPr>
          <w:rStyle w:val="Emphasis"/>
          <w:sz w:val="28"/>
          <w:szCs w:val="28"/>
        </w:rPr>
      </w:pPr>
      <w:r w:rsidRPr="006506CB">
        <w:rPr>
          <w:sz w:val="12"/>
        </w:rPr>
        <w:t xml:space="preserve">The </w:t>
      </w:r>
      <w:r w:rsidRPr="006A0BCA">
        <w:rPr>
          <w:rStyle w:val="StyleUnderline"/>
          <w:highlight w:val="cyan"/>
        </w:rPr>
        <w:t xml:space="preserve">U.S. won commitments from </w:t>
      </w:r>
      <w:r w:rsidRPr="006A0BCA">
        <w:rPr>
          <w:rStyle w:val="Emphasis"/>
          <w:highlight w:val="cyan"/>
        </w:rPr>
        <w:t>25</w:t>
      </w:r>
      <w:r w:rsidRPr="006506CB">
        <w:rPr>
          <w:rStyle w:val="Emphasis"/>
        </w:rPr>
        <w:t xml:space="preserve"> countries</w:t>
      </w:r>
      <w:r w:rsidRPr="006506CB">
        <w:rPr>
          <w:rStyle w:val="StyleUnderline"/>
        </w:rPr>
        <w:t xml:space="preserve"> and the </w:t>
      </w:r>
      <w:r w:rsidRPr="006506CB">
        <w:rPr>
          <w:rStyle w:val="Emphasis"/>
        </w:rPr>
        <w:t>W</w:t>
      </w:r>
      <w:r w:rsidRPr="006506CB">
        <w:rPr>
          <w:sz w:val="12"/>
        </w:rPr>
        <w:t xml:space="preserve">orld </w:t>
      </w:r>
      <w:r w:rsidRPr="006506CB">
        <w:rPr>
          <w:rStyle w:val="Emphasis"/>
        </w:rPr>
        <w:t>H</w:t>
      </w:r>
      <w:r w:rsidRPr="006506CB">
        <w:rPr>
          <w:sz w:val="12"/>
        </w:rPr>
        <w:t xml:space="preserve">ealth </w:t>
      </w:r>
      <w:r w:rsidRPr="006506CB">
        <w:rPr>
          <w:rStyle w:val="Emphasis"/>
        </w:rPr>
        <w:t>O</w:t>
      </w:r>
      <w:r w:rsidRPr="006506CB">
        <w:rPr>
          <w:sz w:val="12"/>
        </w:rPr>
        <w:t xml:space="preserve">rganization </w:t>
      </w:r>
      <w:r w:rsidRPr="006A0BCA">
        <w:rPr>
          <w:rStyle w:val="StyleUnderline"/>
          <w:highlight w:val="cyan"/>
        </w:rPr>
        <w:t>to</w:t>
      </w:r>
      <w:r w:rsidRPr="006506CB">
        <w:rPr>
          <w:rStyle w:val="StyleUnderline"/>
        </w:rPr>
        <w:t xml:space="preserve"> work together on systems to </w:t>
      </w:r>
      <w:r w:rsidRPr="006506CB">
        <w:rPr>
          <w:rStyle w:val="Emphasis"/>
        </w:rPr>
        <w:t xml:space="preserve">better </w:t>
      </w:r>
      <w:r w:rsidRPr="006A0BCA">
        <w:rPr>
          <w:rStyle w:val="Emphasis"/>
          <w:highlight w:val="cyan"/>
        </w:rPr>
        <w:t xml:space="preserve">detect and combat </w:t>
      </w:r>
      <w:r w:rsidRPr="00CF225B">
        <w:rPr>
          <w:rStyle w:val="Emphasis"/>
        </w:rPr>
        <w:t>outbreaks</w:t>
      </w:r>
      <w:r w:rsidRPr="00CF225B">
        <w:rPr>
          <w:rStyle w:val="StyleUnderline"/>
        </w:rPr>
        <w:t xml:space="preserve"> of infectious</w:t>
      </w:r>
      <w:r w:rsidRPr="006506CB">
        <w:rPr>
          <w:rStyle w:val="StyleUnderline"/>
        </w:rPr>
        <w:t xml:space="preserve"> </w:t>
      </w:r>
      <w:r w:rsidRPr="006A0BCA">
        <w:rPr>
          <w:rStyle w:val="StyleUnderline"/>
          <w:highlight w:val="cyan"/>
        </w:rPr>
        <w:t>diseases</w:t>
      </w:r>
      <w:r w:rsidRPr="006506CB">
        <w:rPr>
          <w:rStyle w:val="StyleUnderline"/>
        </w:rPr>
        <w:t xml:space="preserve"> such as H7N9</w:t>
      </w:r>
      <w:r w:rsidRPr="006506CB">
        <w:rPr>
          <w:sz w:val="12"/>
        </w:rPr>
        <w:t xml:space="preserve"> avian flu </w:t>
      </w:r>
      <w:r w:rsidRPr="006506CB">
        <w:rPr>
          <w:rStyle w:val="StyleUnderline"/>
        </w:rPr>
        <w:t>and Ebola</w:t>
      </w:r>
      <w:r w:rsidRPr="006506CB">
        <w:rPr>
          <w:sz w:val="12"/>
        </w:rPr>
        <w:t xml:space="preserve"> virus. The </w:t>
      </w:r>
      <w:r w:rsidRPr="006A0BCA">
        <w:rPr>
          <w:rStyle w:val="StyleUnderline"/>
          <w:highlight w:val="cyan"/>
        </w:rPr>
        <w:t>Obama</w:t>
      </w:r>
      <w:r w:rsidRPr="006506CB">
        <w:rPr>
          <w:sz w:val="12"/>
        </w:rPr>
        <w:t xml:space="preserve"> administration </w:t>
      </w:r>
      <w:r w:rsidRPr="006A0BCA">
        <w:rPr>
          <w:rStyle w:val="StyleUnderline"/>
          <w:highlight w:val="cyan"/>
        </w:rPr>
        <w:t>plans to spend</w:t>
      </w:r>
      <w:r w:rsidRPr="006A0BCA">
        <w:rPr>
          <w:rStyle w:val="Emphasis"/>
          <w:highlight w:val="cyan"/>
        </w:rPr>
        <w:t xml:space="preserve"> $40 million</w:t>
      </w:r>
      <w:r w:rsidRPr="006506CB">
        <w:rPr>
          <w:rStyle w:val="Emphasis"/>
        </w:rPr>
        <w:t xml:space="preserve"> in 10 countries</w:t>
      </w:r>
      <w:r w:rsidRPr="006506CB">
        <w:rPr>
          <w:sz w:val="12"/>
        </w:rPr>
        <w:t xml:space="preserve"> this year </w:t>
      </w:r>
      <w:r w:rsidRPr="006A0BCA">
        <w:rPr>
          <w:rStyle w:val="StyleUnderline"/>
          <w:highlight w:val="cyan"/>
        </w:rPr>
        <w:t>to upgrade lab</w:t>
      </w:r>
      <w:r w:rsidRPr="006506CB">
        <w:rPr>
          <w:rStyle w:val="StyleUnderline"/>
        </w:rPr>
        <w:t xml:space="preserve">oratories </w:t>
      </w:r>
      <w:r w:rsidRPr="006A0BCA">
        <w:rPr>
          <w:rStyle w:val="StyleUnderline"/>
          <w:highlight w:val="cyan"/>
        </w:rPr>
        <w:t>and communications</w:t>
      </w:r>
      <w:r w:rsidRPr="006506CB">
        <w:rPr>
          <w:rStyle w:val="StyleUnderline"/>
        </w:rPr>
        <w:t xml:space="preserve"> networks </w:t>
      </w:r>
      <w:r w:rsidRPr="006A0BCA">
        <w:rPr>
          <w:rStyle w:val="StyleUnderline"/>
          <w:highlight w:val="cyan"/>
        </w:rPr>
        <w:t>so outbreaks can be controlled</w:t>
      </w:r>
      <w:r w:rsidRPr="006506CB">
        <w:rPr>
          <w:rStyle w:val="StyleUnderline"/>
        </w:rPr>
        <w:t xml:space="preserve"> </w:t>
      </w:r>
      <w:r w:rsidRPr="006506CB">
        <w:rPr>
          <w:rStyle w:val="Emphasis"/>
        </w:rPr>
        <w:t xml:space="preserve">more </w:t>
      </w:r>
      <w:r w:rsidRPr="006A0BCA">
        <w:rPr>
          <w:rStyle w:val="Emphasis"/>
          <w:highlight w:val="cyan"/>
        </w:rPr>
        <w:t>quickly</w:t>
      </w:r>
      <w:r w:rsidRPr="006506CB">
        <w:rPr>
          <w:sz w:val="12"/>
        </w:rPr>
        <w:t xml:space="preserve">, Thomas Frieden, director of the Centers for Disease Control and Prevention, said today in an interview. President Barack </w:t>
      </w:r>
      <w:r w:rsidRPr="006A0BCA">
        <w:rPr>
          <w:rStyle w:val="StyleUnderline"/>
          <w:highlight w:val="cyan"/>
        </w:rPr>
        <w:t>Obama will seek another $45 million</w:t>
      </w:r>
      <w:r w:rsidRPr="006506CB">
        <w:rPr>
          <w:rStyle w:val="StyleUnderline"/>
        </w:rPr>
        <w:t xml:space="preserve">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Underline"/>
        </w:rPr>
        <w:t>We’re all only as safe as the weakest link</w:t>
      </w:r>
      <w:r w:rsidRPr="006506CB">
        <w:rPr>
          <w:sz w:val="12"/>
        </w:rPr>
        <w:t xml:space="preserve"> out there. </w:t>
      </w:r>
      <w:r w:rsidRPr="006A0BCA">
        <w:rPr>
          <w:rStyle w:val="StyleUnderline"/>
          <w:highlight w:val="cyan"/>
        </w:rPr>
        <w:t>This</w:t>
      </w:r>
      <w:r w:rsidRPr="006506CB">
        <w:rPr>
          <w:rStyle w:val="StyleUnderline"/>
        </w:rPr>
        <w:t xml:space="preserve"> is an effort to essentially </w:t>
      </w:r>
      <w:r w:rsidRPr="006A0BCA">
        <w:rPr>
          <w:rStyle w:val="StyleUnderline"/>
          <w:highlight w:val="cyan"/>
        </w:rPr>
        <w:t>make</w:t>
      </w:r>
      <w:r w:rsidRPr="006506CB">
        <w:rPr>
          <w:rStyle w:val="StyleUnderline"/>
        </w:rPr>
        <w:t xml:space="preserve"> the</w:t>
      </w:r>
      <w:r w:rsidRPr="006506CB">
        <w:rPr>
          <w:sz w:val="12"/>
        </w:rPr>
        <w:t xml:space="preserve"> </w:t>
      </w:r>
      <w:r w:rsidRPr="006506CB">
        <w:rPr>
          <w:rStyle w:val="Emphasis"/>
        </w:rPr>
        <w:t xml:space="preserve">U.S. safer and make </w:t>
      </w:r>
      <w:r w:rsidRPr="006A0BCA">
        <w:rPr>
          <w:rStyle w:val="Emphasis"/>
          <w:highlight w:val="cyan"/>
        </w:rPr>
        <w:t>the world safer</w:t>
      </w:r>
      <w:r w:rsidRPr="006A0BCA">
        <w:rPr>
          <w:sz w:val="12"/>
          <w:highlight w:val="cyan"/>
        </w:rPr>
        <w:t xml:space="preserve">, </w:t>
      </w:r>
      <w:r w:rsidRPr="006A0BCA">
        <w:rPr>
          <w:rStyle w:val="StyleUnderline"/>
          <w:highlight w:val="cyan"/>
        </w:rPr>
        <w:t>to improve</w:t>
      </w:r>
      <w:r w:rsidRPr="006506CB">
        <w:rPr>
          <w:rStyle w:val="StyleUnderline"/>
        </w:rPr>
        <w:t xml:space="preserve"> countries’ </w:t>
      </w:r>
      <w:r w:rsidRPr="006A0BCA">
        <w:rPr>
          <w:rStyle w:val="StyleUnderline"/>
          <w:highlight w:val="cyan"/>
        </w:rPr>
        <w:t>capacity to</w:t>
      </w:r>
      <w:r w:rsidRPr="006506CB">
        <w:rPr>
          <w:rStyle w:val="StyleUnderline"/>
        </w:rPr>
        <w:t xml:space="preserve"> </w:t>
      </w:r>
      <w:r w:rsidRPr="006506CB">
        <w:rPr>
          <w:rStyle w:val="Emphasis"/>
        </w:rPr>
        <w:t xml:space="preserve">better </w:t>
      </w:r>
      <w:r w:rsidRPr="006A0BCA">
        <w:rPr>
          <w:rStyle w:val="Emphasis"/>
          <w:highlight w:val="cyan"/>
        </w:rPr>
        <w:t>find, stop and prevent</w:t>
      </w:r>
      <w:r w:rsidRPr="006506CB">
        <w:rPr>
          <w:rStyle w:val="Emphasis"/>
        </w:rPr>
        <w:t xml:space="preserve"> health </w:t>
      </w:r>
      <w:r w:rsidRPr="006A0BCA">
        <w:rPr>
          <w:rStyle w:val="Emphasis"/>
          <w:highlight w:val="cyan"/>
        </w:rPr>
        <w:t>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6506CB">
        <w:rPr>
          <w:rStyle w:val="StyleUnderline"/>
        </w:rPr>
        <w:t>all</w:t>
      </w:r>
      <w:r w:rsidRPr="006506CB">
        <w:rPr>
          <w:sz w:val="12"/>
        </w:rPr>
        <w:t xml:space="preserve"> the </w:t>
      </w:r>
      <w:r w:rsidRPr="006A0BCA">
        <w:rPr>
          <w:rStyle w:val="StyleUnderline"/>
          <w:highlight w:val="cyan"/>
        </w:rPr>
        <w:t>nations</w:t>
      </w:r>
      <w:r w:rsidRPr="006506CB">
        <w:rPr>
          <w:rStyle w:val="StyleUnderline"/>
        </w:rPr>
        <w:t xml:space="preserve"> at the conference including China, Russia, France and the U.K. </w:t>
      </w:r>
      <w:r w:rsidRPr="006A0BCA">
        <w:rPr>
          <w:rStyle w:val="StyleUnderline"/>
          <w:highlight w:val="cyan"/>
        </w:rPr>
        <w:t>agreed to “</w:t>
      </w:r>
      <w:r w:rsidRPr="006A0BCA">
        <w:rPr>
          <w:rStyle w:val="Emphasis"/>
          <w:highlight w:val="cyan"/>
        </w:rPr>
        <w:t>accelerate progress</w:t>
      </w:r>
      <w:r w:rsidRPr="006506CB">
        <w:rPr>
          <w:rStyle w:val="StyleUnderline"/>
        </w:rPr>
        <w:t xml:space="preserve"> and address not just the health sector but include security in health </w:t>
      </w:r>
      <w:r w:rsidRPr="006A0BCA">
        <w:rPr>
          <w:rStyle w:val="StyleUnderline"/>
          <w:highlight w:val="cyan"/>
        </w:rPr>
        <w:t xml:space="preserve">in </w:t>
      </w:r>
      <w:r w:rsidRPr="006A0BCA">
        <w:rPr>
          <w:rStyle w:val="Emphasis"/>
          <w:highlight w:val="cyan"/>
        </w:rPr>
        <w:t>new ways</w:t>
      </w:r>
      <w:r w:rsidRPr="006506CB">
        <w:rPr>
          <w:rStyle w:val="StyleUnderline"/>
        </w:rPr>
        <w:t>.”</w:t>
      </w:r>
      <w:r>
        <w:rPr>
          <w:rStyle w:val="StyleUnderline"/>
        </w:rPr>
        <w:t xml:space="preserve"> </w:t>
      </w:r>
      <w:r w:rsidRPr="006506CB">
        <w:rPr>
          <w:sz w:val="12"/>
        </w:rPr>
        <w:t>First Consensus “</w:t>
      </w:r>
      <w:r w:rsidRPr="006A0BCA">
        <w:rPr>
          <w:rStyle w:val="Emphasis"/>
          <w:highlight w:val="cyan"/>
        </w:rPr>
        <w:t>For the first time</w:t>
      </w:r>
      <w:r w:rsidRPr="006506CB">
        <w:rPr>
          <w:sz w:val="12"/>
        </w:rPr>
        <w:t xml:space="preserve">, really, </w:t>
      </w:r>
      <w:r w:rsidRPr="006A0BCA">
        <w:rPr>
          <w:rStyle w:val="StyleUnderline"/>
          <w:highlight w:val="cyan"/>
        </w:rPr>
        <w:t>we have</w:t>
      </w:r>
      <w:r w:rsidRPr="006506CB">
        <w:rPr>
          <w:rStyle w:val="StyleUnderline"/>
        </w:rPr>
        <w:t xml:space="preserve"> a </w:t>
      </w:r>
      <w:r w:rsidRPr="006A0BCA">
        <w:rPr>
          <w:rStyle w:val="StyleUnderline"/>
          <w:highlight w:val="cyan"/>
        </w:rPr>
        <w:t>consensus</w:t>
      </w:r>
      <w:r w:rsidRPr="006506CB">
        <w:rPr>
          <w:rStyle w:val="StyleUnderline"/>
        </w:rPr>
        <w:t xml:space="preserve"> on not only what are the threats, but what do we have to do to address them,”</w:t>
      </w:r>
      <w:r w:rsidRPr="006506CB">
        <w:rPr>
          <w:sz w:val="12"/>
        </w:rPr>
        <w:t xml:space="preserve"> he said. </w:t>
      </w:r>
      <w:r w:rsidRPr="006506CB">
        <w:rPr>
          <w:rStyle w:val="StyleUnderline"/>
        </w:rPr>
        <w:t>As an example,</w:t>
      </w:r>
      <w:r w:rsidRPr="006506CB">
        <w:rPr>
          <w:sz w:val="12"/>
        </w:rPr>
        <w:t xml:space="preserve"> Frieden said </w:t>
      </w:r>
      <w:r w:rsidRPr="00CF225B">
        <w:rPr>
          <w:rStyle w:val="StyleUnderline"/>
        </w:rPr>
        <w:t>Turkey</w:t>
      </w:r>
      <w:r w:rsidRPr="00CF225B">
        <w:rPr>
          <w:sz w:val="12"/>
        </w:rPr>
        <w:t>’s</w:t>
      </w:r>
      <w:r w:rsidRPr="006506CB">
        <w:rPr>
          <w:sz w:val="12"/>
        </w:rPr>
        <w:t xml:space="preserve"> government </w:t>
      </w:r>
      <w:r w:rsidRPr="006506CB">
        <w:rPr>
          <w:rStyle w:val="StyleUnderline"/>
        </w:rPr>
        <w:t>agreed to host a WHO office to respond to outbreaks in its region.</w:t>
      </w:r>
      <w:r w:rsidRPr="006506CB">
        <w:rPr>
          <w:sz w:val="12"/>
        </w:rPr>
        <w:t xml:space="preserve"> </w:t>
      </w:r>
      <w:r w:rsidRPr="006506CB">
        <w:rPr>
          <w:rStyle w:val="StyleUnderline"/>
        </w:rPr>
        <w:t>The agreement will</w:t>
      </w:r>
      <w:r w:rsidRPr="006506CB">
        <w:rPr>
          <w:sz w:val="12"/>
        </w:rPr>
        <w:t xml:space="preserve"> also </w:t>
      </w:r>
      <w:r w:rsidRPr="006506CB">
        <w:rPr>
          <w:rStyle w:val="StyleUnderline"/>
        </w:rPr>
        <w:t xml:space="preserve">target </w:t>
      </w:r>
      <w:r w:rsidRPr="006506CB">
        <w:rPr>
          <w:rStyle w:val="Emphasis"/>
        </w:rPr>
        <w:t>emerging infections</w:t>
      </w:r>
      <w:r w:rsidRPr="006506CB">
        <w:rPr>
          <w:rStyle w:val="Style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Underline"/>
        </w:rPr>
        <w:t xml:space="preserve">The </w:t>
      </w:r>
      <w:r w:rsidRPr="006A0BCA">
        <w:rPr>
          <w:rStyle w:val="StyleUnderline"/>
          <w:highlight w:val="cyan"/>
        </w:rPr>
        <w:t>CDC plans to build on test projects</w:t>
      </w:r>
      <w:r w:rsidRPr="006506CB">
        <w:rPr>
          <w:sz w:val="12"/>
        </w:rPr>
        <w:t xml:space="preserve"> last year in Uganda and Vietnam, </w:t>
      </w:r>
      <w:r w:rsidRPr="006A0BCA">
        <w:rPr>
          <w:rStyle w:val="StyleUnderline"/>
          <w:highlight w:val="cyan"/>
        </w:rPr>
        <w:t>where the agency helped</w:t>
      </w:r>
      <w:r w:rsidRPr="006506CB">
        <w:rPr>
          <w:sz w:val="12"/>
        </w:rPr>
        <w:t xml:space="preserve"> the two </w:t>
      </w:r>
      <w:r w:rsidRPr="006506CB">
        <w:rPr>
          <w:rStyle w:val="StyleUnderline"/>
        </w:rPr>
        <w:t xml:space="preserve">nations’ health officials </w:t>
      </w:r>
      <w:r w:rsidRPr="006A0BCA">
        <w:rPr>
          <w:rStyle w:val="StyleUnderline"/>
          <w:highlight w:val="cyan"/>
        </w:rPr>
        <w:t>improve systems to detect</w:t>
      </w:r>
      <w:r w:rsidRPr="006506CB">
        <w:rPr>
          <w:rStyle w:val="StyleUnderline"/>
        </w:rPr>
        <w:t xml:space="preserve"> and combat outbreaks of</w:t>
      </w:r>
      <w:r w:rsidRPr="006506CB">
        <w:rPr>
          <w:sz w:val="12"/>
        </w:rPr>
        <w:t xml:space="preserve"> dangerous pathogens that include drug-resistant </w:t>
      </w:r>
      <w:r w:rsidRPr="006506CB">
        <w:rPr>
          <w:rStyle w:val="StyleUnderline"/>
        </w:rPr>
        <w:t>tuberculosis, Ebola</w:t>
      </w:r>
      <w:r w:rsidRPr="006506CB">
        <w:rPr>
          <w:sz w:val="12"/>
        </w:rPr>
        <w:t xml:space="preserve"> virus</w:t>
      </w:r>
      <w:r w:rsidRPr="006506CB">
        <w:rPr>
          <w:rStyle w:val="StyleUnderline"/>
        </w:rPr>
        <w:t xml:space="preserve"> and</w:t>
      </w:r>
      <w:r w:rsidRPr="006506CB">
        <w:rPr>
          <w:sz w:val="12"/>
        </w:rPr>
        <w:t xml:space="preserve"> exotic </w:t>
      </w:r>
      <w:r w:rsidRPr="006506CB">
        <w:rPr>
          <w:rStyle w:val="StyleUnderline"/>
        </w:rPr>
        <w:t>flu</w:t>
      </w:r>
      <w:r w:rsidRPr="006506CB">
        <w:rPr>
          <w:sz w:val="12"/>
        </w:rPr>
        <w:t xml:space="preserve"> strains. In Uganda, </w:t>
      </w:r>
      <w:r w:rsidRPr="006506CB">
        <w:rPr>
          <w:rStyle w:val="StyleUnderline"/>
        </w:rPr>
        <w:t>CDC officials helped the country’s Ministry of Health upgrade laboratories</w:t>
      </w:r>
      <w:r w:rsidRPr="006506CB">
        <w:rPr>
          <w:sz w:val="12"/>
        </w:rPr>
        <w:t xml:space="preserve"> where tissue samples would be tested in the event of an outbreak, </w:t>
      </w:r>
      <w:r w:rsidRPr="006506CB">
        <w:rPr>
          <w:rStyle w:val="StyleUnderline"/>
        </w:rPr>
        <w:t>and developed a system for local doctors to report cases of illness</w:t>
      </w:r>
      <w:r w:rsidRPr="006506CB">
        <w:rPr>
          <w:sz w:val="12"/>
        </w:rPr>
        <w:t xml:space="preserve"> by text message, according to an article published in the CDC’s journal Morbidity and Mortality Weekly Report. </w:t>
      </w:r>
      <w:r w:rsidRPr="006A0BCA">
        <w:rPr>
          <w:rStyle w:val="StyleUnderline"/>
          <w:highlight w:val="cyan"/>
        </w:rPr>
        <w:t xml:space="preserve">Uganda now is able to </w:t>
      </w:r>
      <w:r w:rsidRPr="006A0BCA">
        <w:rPr>
          <w:rStyle w:val="Emphasis"/>
          <w:highlight w:val="cyan"/>
        </w:rPr>
        <w:t>quickly</w:t>
      </w:r>
      <w:r w:rsidRPr="006A0BCA">
        <w:rPr>
          <w:rStyle w:val="StyleUnderline"/>
          <w:highlight w:val="cyan"/>
        </w:rPr>
        <w:t xml:space="preserve"> transport</w:t>
      </w:r>
      <w:r w:rsidRPr="006506CB">
        <w:rPr>
          <w:rStyle w:val="StyleUnderline"/>
        </w:rPr>
        <w:t xml:space="preserve"> tissue </w:t>
      </w:r>
      <w:r w:rsidRPr="006A0BCA">
        <w:rPr>
          <w:rStyle w:val="StyleUnderline"/>
          <w:highlight w:val="cyan"/>
        </w:rPr>
        <w:t>samples</w:t>
      </w:r>
      <w:r w:rsidRPr="006506CB">
        <w:rPr>
          <w:rStyle w:val="StyleUnderline"/>
        </w:rPr>
        <w:t xml:space="preserve">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Underline"/>
        </w:rPr>
        <w:t xml:space="preserve">Ultimately every country in the world should have this kind of system,” Frieden said. </w:t>
      </w:r>
      <w:r w:rsidRPr="006506CB">
        <w:rPr>
          <w:rStyle w:val="Emphasis"/>
        </w:rPr>
        <w:t>The $</w:t>
      </w:r>
      <w:r w:rsidRPr="006A0BCA">
        <w:rPr>
          <w:rStyle w:val="Emphasis"/>
          <w:highlight w:val="cyan"/>
        </w:rPr>
        <w:t>40 million</w:t>
      </w:r>
      <w:r w:rsidRPr="006506CB">
        <w:rPr>
          <w:rStyle w:val="Emphasis"/>
        </w:rPr>
        <w:t>, he said, “</w:t>
      </w:r>
      <w:r w:rsidRPr="006A0BCA">
        <w:rPr>
          <w:rStyle w:val="Emphasis"/>
          <w:highlight w:val="cyan"/>
        </w:rPr>
        <w:t xml:space="preserve">is </w:t>
      </w:r>
      <w:r w:rsidRPr="006A0BCA">
        <w:rPr>
          <w:rStyle w:val="Emphasis"/>
          <w:sz w:val="28"/>
          <w:szCs w:val="28"/>
          <w:highlight w:val="cyan"/>
        </w:rPr>
        <w:t>certainly</w:t>
      </w:r>
      <w:r w:rsidRPr="006506CB">
        <w:rPr>
          <w:rStyle w:val="Emphasis"/>
          <w:sz w:val="28"/>
          <w:szCs w:val="28"/>
        </w:rPr>
        <w:t xml:space="preserve"> enough to make </w:t>
      </w:r>
      <w:r w:rsidRPr="006A0BCA">
        <w:rPr>
          <w:rStyle w:val="Emphasis"/>
          <w:sz w:val="28"/>
          <w:szCs w:val="28"/>
          <w:highlight w:val="cyan"/>
        </w:rPr>
        <w:t>a good start</w:t>
      </w:r>
      <w:r w:rsidRPr="006506CB">
        <w:rPr>
          <w:rStyle w:val="Emphasis"/>
          <w:sz w:val="28"/>
          <w:szCs w:val="28"/>
        </w:rPr>
        <w:t>.”</w:t>
      </w:r>
    </w:p>
    <w:p w14:paraId="20E04980" w14:textId="43F56CC9" w:rsidR="00401FB0" w:rsidRDefault="00401FB0" w:rsidP="00401FB0">
      <w:pPr>
        <w:pStyle w:val="Heading3"/>
      </w:pPr>
      <w:r>
        <w:t>Disease---Ext---No Impact</w:t>
      </w:r>
    </w:p>
    <w:p w14:paraId="57707DFA" w14:textId="77777777" w:rsidR="00401FB0" w:rsidRPr="000E42A1" w:rsidRDefault="00401FB0" w:rsidP="00401FB0">
      <w:pPr>
        <w:pStyle w:val="Heading4"/>
      </w:pPr>
      <w:r w:rsidRPr="000E42A1">
        <w:t>Burnout</w:t>
      </w:r>
    </w:p>
    <w:p w14:paraId="119DCECB" w14:textId="77777777" w:rsidR="00401FB0" w:rsidRDefault="00401FB0" w:rsidP="00401FB0">
      <w:pPr>
        <w:rPr>
          <w:rStyle w:val="Hyperlink"/>
        </w:rPr>
      </w:pPr>
      <w:r>
        <w:rPr>
          <w:rStyle w:val="Style13ptBold"/>
        </w:rPr>
        <w:t xml:space="preserve">York 14 </w:t>
      </w:r>
      <w:r>
        <w:t xml:space="preserve">---- 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24" w:history="1">
        <w:r w:rsidRPr="00870810">
          <w:rPr>
            <w:rStyle w:val="Hyperlink"/>
          </w:rPr>
          <w:t>http://www.quora.com/Why-dont-diseases-completely-wipe-out-species</w:t>
        </w:r>
      </w:hyperlink>
    </w:p>
    <w:p w14:paraId="6E12F598" w14:textId="77777777" w:rsidR="00401FB0" w:rsidRDefault="00401FB0" w:rsidP="00401FB0">
      <w:pPr>
        <w:rPr>
          <w:rStyle w:val="Style13ptBold"/>
        </w:rPr>
      </w:pPr>
    </w:p>
    <w:p w14:paraId="7BA93D27" w14:textId="2CEB015F" w:rsidR="00401FB0" w:rsidRPr="00C561A0" w:rsidRDefault="00401FB0" w:rsidP="00401FB0">
      <w:pPr>
        <w:rPr>
          <w:sz w:val="14"/>
        </w:rPr>
      </w:pPr>
      <w:r>
        <w:rPr>
          <w:sz w:val="14"/>
        </w:rPr>
        <w:t xml:space="preserve">But </w:t>
      </w:r>
      <w:r>
        <w:rPr>
          <w:rStyle w:val="StyleUnderline"/>
        </w:rPr>
        <w:t xml:space="preserve">mostly </w:t>
      </w:r>
      <w:r w:rsidRPr="006A0BCA">
        <w:rPr>
          <w:rStyle w:val="StyleUnderline"/>
          <w:highlight w:val="cyan"/>
        </w:rPr>
        <w:t xml:space="preserve">diseases </w:t>
      </w:r>
      <w:r w:rsidRPr="006A0BCA">
        <w:rPr>
          <w:rStyle w:val="Emphasis"/>
          <w:highlight w:val="cyan"/>
        </w:rPr>
        <w:t>don't drive</w:t>
      </w:r>
      <w:r>
        <w:rPr>
          <w:rStyle w:val="Emphasis"/>
        </w:rPr>
        <w:t xml:space="preserve"> species </w:t>
      </w:r>
      <w:r w:rsidRPr="006A0BCA">
        <w:rPr>
          <w:rStyle w:val="Emphasis"/>
          <w:highlight w:val="cyan"/>
        </w:rPr>
        <w:t>extinct</w:t>
      </w:r>
      <w:r>
        <w:rPr>
          <w:sz w:val="14"/>
        </w:rPr>
        <w:t xml:space="preserve">.  There are several reasons for that.  For one, </w:t>
      </w:r>
      <w:r>
        <w:rPr>
          <w:rStyle w:val="StyleUnderline"/>
        </w:rPr>
        <w:t xml:space="preserve">the most dangerous diseases are those that spread from one individual to another. If the disease is highly lethal, then the population drops, and it becomes </w:t>
      </w:r>
      <w:r>
        <w:rPr>
          <w:rStyle w:val="Emphasis"/>
        </w:rPr>
        <w:t>less likely that individuals will contact each other</w:t>
      </w:r>
      <w:r>
        <w:rPr>
          <w:sz w:val="14"/>
        </w:rPr>
        <w:t xml:space="preserve"> during the infectious phase. </w:t>
      </w:r>
      <w:r w:rsidRPr="006A0BCA">
        <w:rPr>
          <w:rStyle w:val="Emphasis"/>
          <w:highlight w:val="cyan"/>
        </w:rPr>
        <w:t>Highly contagious</w:t>
      </w:r>
      <w:r>
        <w:rPr>
          <w:rStyle w:val="Emphasis"/>
        </w:rPr>
        <w:t xml:space="preserve"> </w:t>
      </w:r>
      <w:r w:rsidRPr="006A0BCA">
        <w:rPr>
          <w:rStyle w:val="Emphasis"/>
          <w:highlight w:val="cyan"/>
        </w:rPr>
        <w:t>diseases</w:t>
      </w:r>
      <w:r>
        <w:rPr>
          <w:rStyle w:val="Emphasis"/>
        </w:rPr>
        <w:t xml:space="preserve"> tend to </w:t>
      </w:r>
      <w:r w:rsidRPr="006A0BCA">
        <w:rPr>
          <w:rStyle w:val="Emphasis"/>
          <w:highlight w:val="cyan"/>
        </w:rPr>
        <w:t>burn</w:t>
      </w:r>
      <w:r>
        <w:rPr>
          <w:rStyle w:val="Emphasis"/>
        </w:rPr>
        <w:t xml:space="preserve"> themselves </w:t>
      </w:r>
      <w:r w:rsidRPr="006A0BCA">
        <w:rPr>
          <w:rStyle w:val="Emphasis"/>
          <w:highlight w:val="cyan"/>
        </w:rPr>
        <w:t>out</w:t>
      </w:r>
      <w:r>
        <w:rPr>
          <w:sz w:val="14"/>
        </w:rPr>
        <w:t xml:space="preserve"> that way. Probably </w:t>
      </w:r>
      <w:r>
        <w:rPr>
          <w:rStyle w:val="StyleUnderline"/>
        </w:rPr>
        <w:t>the main reason is variation. Within the host and the pathogen population</w:t>
      </w:r>
      <w:r>
        <w:rPr>
          <w:sz w:val="14"/>
        </w:rPr>
        <w:t xml:space="preserve"> there will be a wide range of variants. </w:t>
      </w:r>
      <w:r w:rsidRPr="006A0BCA">
        <w:rPr>
          <w:rStyle w:val="StyleUnderline"/>
          <w:highlight w:val="cyan"/>
        </w:rPr>
        <w:t>Some</w:t>
      </w:r>
      <w:r>
        <w:rPr>
          <w:rStyle w:val="StyleUnderline"/>
        </w:rPr>
        <w:t xml:space="preserve"> hosts </w:t>
      </w:r>
      <w:r w:rsidRPr="006A0BCA">
        <w:rPr>
          <w:rStyle w:val="StyleUnderline"/>
          <w:highlight w:val="cyan"/>
        </w:rPr>
        <w:t>may be naturally resistant</w:t>
      </w:r>
      <w:r>
        <w:rPr>
          <w:rStyle w:val="StyleUnderline"/>
        </w:rPr>
        <w:t>. Some pathogens</w:t>
      </w:r>
      <w:r>
        <w:rPr>
          <w:sz w:val="14"/>
        </w:rPr>
        <w:t xml:space="preserve"> will be </w:t>
      </w:r>
      <w:r>
        <w:rPr>
          <w:rStyle w:val="StyleUnderline"/>
        </w:rPr>
        <w:t>less virulent</w:t>
      </w:r>
      <w:r>
        <w:rPr>
          <w:sz w:val="14"/>
        </w:rPr>
        <w:t xml:space="preserve">. And </w:t>
      </w:r>
      <w:r>
        <w:rPr>
          <w:rStyle w:val="StyleUnderline"/>
        </w:rPr>
        <w:t xml:space="preserve">either alone or in combination, </w:t>
      </w:r>
      <w:r w:rsidRPr="006A0BCA">
        <w:rPr>
          <w:rStyle w:val="Emphasis"/>
          <w:highlight w:val="cyan"/>
        </w:rPr>
        <w:t xml:space="preserve">you end up with infected </w:t>
      </w:r>
      <w:r>
        <w:rPr>
          <w:rStyle w:val="Emphasis"/>
        </w:rPr>
        <w:t xml:space="preserve">individuals </w:t>
      </w:r>
      <w:r w:rsidRPr="006A0BCA">
        <w:rPr>
          <w:rStyle w:val="Emphasis"/>
          <w:highlight w:val="cyan"/>
        </w:rPr>
        <w:t>who survive</w:t>
      </w:r>
      <w:r>
        <w:rPr>
          <w:rStyle w:val="StyleUnderline"/>
        </w:rPr>
        <w:t>. We see this in HIV</w:t>
      </w:r>
      <w:r>
        <w:rPr>
          <w:sz w:val="14"/>
        </w:rPr>
        <w:t xml:space="preserve">, for example. </w:t>
      </w:r>
      <w:r>
        <w:rPr>
          <w:rStyle w:val="StyleUnderline"/>
        </w:rPr>
        <w:t>There is a small fraction</w:t>
      </w:r>
      <w:r>
        <w:rPr>
          <w:sz w:val="14"/>
        </w:rPr>
        <w:t xml:space="preserve"> of humans who are </w:t>
      </w:r>
      <w:r>
        <w:rPr>
          <w:rStyle w:val="StyleUnderline"/>
        </w:rPr>
        <w:t>naturally resistant or</w:t>
      </w:r>
      <w:r>
        <w:rPr>
          <w:sz w:val="14"/>
        </w:rPr>
        <w:t xml:space="preserve"> </w:t>
      </w:r>
      <w:r>
        <w:rPr>
          <w:rStyle w:val="StyleUnderline"/>
        </w:rPr>
        <w:t>altogether immune</w:t>
      </w:r>
      <w:r>
        <w:rPr>
          <w:sz w:val="14"/>
        </w:rPr>
        <w:t xml:space="preserve"> to HIV, either because of their CCR5 allele or their MHC Class I type. </w:t>
      </w:r>
      <w:r>
        <w:rPr>
          <w:rStyle w:val="StyleUnderline"/>
        </w:rPr>
        <w:t xml:space="preserve">And there are </w:t>
      </w:r>
      <w:r w:rsidRPr="006A0BCA">
        <w:rPr>
          <w:rStyle w:val="StyleUnderline"/>
          <w:highlight w:val="cyan"/>
        </w:rPr>
        <w:t>a handful</w:t>
      </w:r>
      <w:r>
        <w:rPr>
          <w:rStyle w:val="StyleUnderline"/>
        </w:rPr>
        <w:t xml:space="preserve"> of people who were infected </w:t>
      </w:r>
      <w:r>
        <w:rPr>
          <w:sz w:val="14"/>
        </w:rPr>
        <w:t>with defective versions of HIV</w:t>
      </w:r>
      <w:r>
        <w:rPr>
          <w:rStyle w:val="StyleUnderline"/>
        </w:rPr>
        <w:t xml:space="preserve"> </w:t>
      </w:r>
      <w:r>
        <w:rPr>
          <w:rStyle w:val="Emphasis"/>
        </w:rPr>
        <w:t xml:space="preserve">that </w:t>
      </w:r>
      <w:r w:rsidRPr="006A0BCA">
        <w:rPr>
          <w:rStyle w:val="Emphasis"/>
          <w:highlight w:val="cyan"/>
        </w:rPr>
        <w:t>didn't progress</w:t>
      </w:r>
      <w:r>
        <w:rPr>
          <w:rStyle w:val="StyleUnderline"/>
        </w:rPr>
        <w:t xml:space="preserve"> to disease</w:t>
      </w:r>
      <w:r>
        <w:rPr>
          <w:sz w:val="14"/>
        </w:rPr>
        <w:t xml:space="preserve">. </w:t>
      </w:r>
      <w:r>
        <w:rPr>
          <w:rStyle w:val="StyleUnderline"/>
        </w:rPr>
        <w:t>We can see</w:t>
      </w:r>
      <w:r>
        <w:rPr>
          <w:sz w:val="14"/>
        </w:rPr>
        <w:t xml:space="preserve"> indications of </w:t>
      </w:r>
      <w:r>
        <w:rPr>
          <w:rStyle w:val="StyleUnderline"/>
        </w:rPr>
        <w:t>this</w:t>
      </w:r>
      <w:r>
        <w:rPr>
          <w:sz w:val="14"/>
        </w:rPr>
        <w:t xml:space="preserve"> sort of thing happening </w:t>
      </w:r>
      <w:r>
        <w:rPr>
          <w:rStyle w:val="StyleUnderline"/>
        </w:rPr>
        <w:t xml:space="preserve">in the past, because our genomes contain </w:t>
      </w:r>
      <w:r>
        <w:rPr>
          <w:rStyle w:val="Emphasis"/>
        </w:rPr>
        <w:t>many instances</w:t>
      </w:r>
      <w:r>
        <w:rPr>
          <w:rStyle w:val="StyleUnderline"/>
        </w:rPr>
        <w:t xml:space="preserve"> of pathogen </w:t>
      </w:r>
      <w:r w:rsidRPr="006A0BCA">
        <w:rPr>
          <w:rStyle w:val="StyleUnderline"/>
          <w:highlight w:val="cyan"/>
        </w:rPr>
        <w:t>resistance</w:t>
      </w:r>
      <w:r>
        <w:rPr>
          <w:rStyle w:val="StyleUnderline"/>
        </w:rPr>
        <w:t xml:space="preserve"> genes that have </w:t>
      </w:r>
      <w:r w:rsidRPr="006A0BCA">
        <w:rPr>
          <w:rStyle w:val="StyleUnderline"/>
          <w:highlight w:val="cyan"/>
        </w:rPr>
        <w:t>spread through the</w:t>
      </w:r>
      <w:r>
        <w:rPr>
          <w:rStyle w:val="StyleUnderline"/>
        </w:rPr>
        <w:t xml:space="preserve"> whole </w:t>
      </w:r>
      <w:r w:rsidRPr="006A0BCA">
        <w:rPr>
          <w:rStyle w:val="StyleUnderline"/>
          <w:highlight w:val="cyan"/>
        </w:rPr>
        <w:t>population</w:t>
      </w:r>
      <w:r>
        <w:rPr>
          <w:rStyle w:val="StyleUnderline"/>
        </w:rPr>
        <w:t>.</w:t>
      </w:r>
      <w:r>
        <w:rPr>
          <w:sz w:val="14"/>
        </w:rPr>
        <w:t xml:space="preserve">  Those all started off as rare mutations that conferred a strong selection advantage to the carriers, meaning that the specific infectious diseases were serious threats to the species.</w:t>
      </w:r>
    </w:p>
    <w:p w14:paraId="269BFE9A" w14:textId="77777777" w:rsidR="00401FB0" w:rsidRPr="00090EF0" w:rsidRDefault="00401FB0" w:rsidP="00401FB0">
      <w:pPr>
        <w:keepNext/>
        <w:keepLines/>
        <w:spacing w:before="200"/>
        <w:outlineLvl w:val="3"/>
        <w:rPr>
          <w:rFonts w:eastAsia="Times New Roman"/>
          <w:b/>
          <w:iCs/>
          <w:sz w:val="24"/>
        </w:rPr>
      </w:pPr>
      <w:r>
        <w:rPr>
          <w:rFonts w:eastAsia="Times New Roman"/>
          <w:b/>
          <w:iCs/>
          <w:sz w:val="24"/>
        </w:rPr>
        <w:t>Empirics and isolated populations</w:t>
      </w:r>
    </w:p>
    <w:p w14:paraId="4983101E" w14:textId="77777777" w:rsidR="00401FB0" w:rsidRDefault="00401FB0" w:rsidP="00401FB0">
      <w:r w:rsidRPr="00BB2D52">
        <w:rPr>
          <w:rStyle w:val="Style13ptBold"/>
        </w:rPr>
        <w:t>Beckstead 14</w:t>
      </w:r>
      <w:r>
        <w:t xml:space="preserve"> – </w:t>
      </w:r>
      <w:r w:rsidRPr="00BB2D52">
        <w:t>Nick Beckstead,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440E3540" w14:textId="77777777" w:rsidR="00401FB0" w:rsidRPr="00BB2D52" w:rsidRDefault="00401FB0" w:rsidP="00401FB0"/>
    <w:p w14:paraId="701DB6BB" w14:textId="77777777" w:rsidR="00401FB0" w:rsidRDefault="00401FB0" w:rsidP="00401FB0">
      <w:pPr>
        <w:rPr>
          <w:rFonts w:eastAsia="Calibri"/>
          <w:sz w:val="12"/>
        </w:rPr>
      </w:pPr>
      <w:r w:rsidRPr="00090EF0">
        <w:rPr>
          <w:rFonts w:eastAsia="Calibri"/>
          <w:sz w:val="12"/>
        </w:rPr>
        <w:t xml:space="preserve">That leaves pandemics and cobalt bombs, which will get a longer discussion. </w:t>
      </w:r>
      <w:r w:rsidRPr="00090EF0">
        <w:rPr>
          <w:rFonts w:eastAsia="Calibri"/>
          <w:u w:val="single"/>
        </w:rPr>
        <w:t xml:space="preserve">While there is little published work on </w:t>
      </w:r>
      <w:r w:rsidRPr="006A0BCA">
        <w:rPr>
          <w:rFonts w:eastAsia="Calibri"/>
          <w:highlight w:val="cyan"/>
          <w:u w:val="single"/>
        </w:rPr>
        <w:t xml:space="preserve">human extinction </w:t>
      </w:r>
      <w:r w:rsidRPr="00090EF0">
        <w:rPr>
          <w:rFonts w:eastAsia="Calibri"/>
          <w:u w:val="single"/>
        </w:rPr>
        <w:t xml:space="preserve">risk </w:t>
      </w:r>
      <w:r w:rsidRPr="006A0BCA">
        <w:rPr>
          <w:rFonts w:eastAsia="Calibri"/>
          <w:highlight w:val="cyan"/>
          <w:u w:val="single"/>
        </w:rPr>
        <w:t>from pandemics</w:t>
      </w:r>
      <w:r w:rsidRPr="00090EF0">
        <w:rPr>
          <w:rFonts w:eastAsia="Calibri"/>
          <w:u w:val="single"/>
        </w:rPr>
        <w:t xml:space="preserve">, it seems that </w:t>
      </w:r>
      <w:r w:rsidRPr="00090EF0">
        <w:rPr>
          <w:rFonts w:eastAsia="Calibri"/>
          <w:b/>
          <w:iCs/>
          <w:u w:val="single"/>
          <w:bdr w:val="single" w:sz="8" w:space="0" w:color="auto"/>
        </w:rPr>
        <w:t xml:space="preserve">it </w:t>
      </w:r>
      <w:r w:rsidRPr="006A0BCA">
        <w:rPr>
          <w:rFonts w:eastAsia="Calibri"/>
          <w:b/>
          <w:iCs/>
          <w:highlight w:val="cyan"/>
          <w:u w:val="single"/>
          <w:bdr w:val="single" w:sz="8" w:space="0" w:color="auto"/>
        </w:rPr>
        <w:t>would be extremely challenging</w:t>
      </w:r>
      <w:r w:rsidRPr="00090EF0">
        <w:rPr>
          <w:rFonts w:eastAsia="Calibri"/>
          <w:b/>
          <w:iCs/>
          <w:u w:val="single"/>
          <w:bdr w:val="single" w:sz="8" w:space="0" w:color="auto"/>
        </w:rPr>
        <w:t xml:space="preserve"> for any pandemic</w:t>
      </w:r>
      <w:r w:rsidRPr="00090EF0">
        <w:rPr>
          <w:rFonts w:eastAsia="Calibri"/>
          <w:sz w:val="12"/>
        </w:rPr>
        <w:t>—</w:t>
      </w:r>
      <w:r w:rsidRPr="00090EF0">
        <w:rPr>
          <w:rFonts w:eastAsia="Calibri"/>
          <w:u w:val="single"/>
        </w:rPr>
        <w:t xml:space="preserve">whether </w:t>
      </w:r>
      <w:r w:rsidRPr="00090EF0">
        <w:rPr>
          <w:rFonts w:eastAsia="Calibri"/>
          <w:b/>
          <w:iCs/>
          <w:u w:val="single"/>
          <w:bdr w:val="single" w:sz="8" w:space="0" w:color="auto"/>
        </w:rPr>
        <w:t xml:space="preserve">natural or </w:t>
      </w:r>
      <w:r w:rsidRPr="00090EF0">
        <w:rPr>
          <w:rFonts w:eastAsia="Calibri"/>
          <w:sz w:val="12"/>
        </w:rPr>
        <w:t>man</w:t>
      </w:r>
      <w:r w:rsidRPr="00090EF0">
        <w:rPr>
          <w:rFonts w:eastAsia="Calibri"/>
          <w:u w:val="single"/>
        </w:rPr>
        <w:t>made</w:t>
      </w:r>
      <w:r w:rsidRPr="00090EF0">
        <w:rPr>
          <w:rFonts w:eastAsia="Calibri"/>
          <w:sz w:val="12"/>
        </w:rPr>
        <w:t>—</w:t>
      </w:r>
      <w:r w:rsidRPr="00090EF0">
        <w:rPr>
          <w:rFonts w:eastAsia="Calibri"/>
          <w:u w:val="single"/>
        </w:rPr>
        <w:t xml:space="preserve">to leave the people in a specially constructed refuge as the </w:t>
      </w:r>
      <w:r w:rsidRPr="00090EF0">
        <w:rPr>
          <w:rFonts w:eastAsia="Calibri"/>
          <w:b/>
          <w:iCs/>
          <w:u w:val="single"/>
          <w:bdr w:val="single" w:sz="8" w:space="0" w:color="auto"/>
        </w:rPr>
        <w:t>sole survivors</w:t>
      </w:r>
      <w:r w:rsidRPr="00090EF0">
        <w:rPr>
          <w:rFonts w:eastAsia="Calibri"/>
          <w:sz w:val="12"/>
        </w:rPr>
        <w:t>. In his introductory book on pandemics (</w:t>
      </w:r>
      <w:r w:rsidRPr="00090EF0">
        <w:rPr>
          <w:rFonts w:eastAsia="Calibri"/>
          <w:u w:val="single"/>
        </w:rPr>
        <w:t>Doherty</w:t>
      </w:r>
      <w:r w:rsidRPr="00090EF0">
        <w:rPr>
          <w:rFonts w:eastAsia="Calibri"/>
          <w:sz w:val="12"/>
        </w:rPr>
        <w:t xml:space="preserve">, 2013, p. 197) </w:t>
      </w:r>
      <w:r w:rsidRPr="00090EF0">
        <w:rPr>
          <w:rFonts w:eastAsia="Calibri"/>
          <w:u w:val="single"/>
        </w:rPr>
        <w:t>argues</w:t>
      </w:r>
      <w:r w:rsidRPr="00090EF0">
        <w:rPr>
          <w:rFonts w:eastAsia="Calibri"/>
          <w:sz w:val="12"/>
        </w:rPr>
        <w:t>: “</w:t>
      </w:r>
      <w:r w:rsidRPr="006A0BCA">
        <w:rPr>
          <w:rFonts w:eastAsia="Calibri"/>
          <w:b/>
          <w:iCs/>
          <w:highlight w:val="cyan"/>
          <w:u w:val="single"/>
          <w:bdr w:val="single" w:sz="8" w:space="0" w:color="auto"/>
        </w:rPr>
        <w:t>No pandemic is likely to wipe out</w:t>
      </w:r>
      <w:r w:rsidRPr="00090EF0">
        <w:rPr>
          <w:rFonts w:eastAsia="Calibri"/>
          <w:b/>
          <w:iCs/>
          <w:u w:val="single"/>
          <w:bdr w:val="single" w:sz="8" w:space="0" w:color="auto"/>
        </w:rPr>
        <w:t xml:space="preserve"> the </w:t>
      </w:r>
      <w:r w:rsidRPr="006A0BCA">
        <w:rPr>
          <w:rFonts w:eastAsia="Calibri"/>
          <w:b/>
          <w:iCs/>
          <w:highlight w:val="cyan"/>
          <w:u w:val="single"/>
          <w:bdr w:val="single" w:sz="8" w:space="0" w:color="auto"/>
        </w:rPr>
        <w:t>human s</w:t>
      </w:r>
      <w:r w:rsidRPr="00090EF0">
        <w:rPr>
          <w:rFonts w:eastAsia="Calibri"/>
          <w:b/>
          <w:iCs/>
          <w:u w:val="single"/>
          <w:bdr w:val="single" w:sz="8" w:space="0" w:color="auto"/>
        </w:rPr>
        <w:t>pecies.</w:t>
      </w:r>
      <w:r w:rsidRPr="00090EF0">
        <w:rPr>
          <w:rFonts w:eastAsia="Calibri"/>
          <w:u w:val="single"/>
        </w:rPr>
        <w:t xml:space="preserve"> </w:t>
      </w:r>
      <w:r w:rsidRPr="006A0BCA">
        <w:rPr>
          <w:rFonts w:eastAsia="Calibri"/>
          <w:highlight w:val="cyan"/>
          <w:u w:val="single"/>
        </w:rPr>
        <w:t>Even without</w:t>
      </w:r>
      <w:r w:rsidRPr="00090EF0">
        <w:rPr>
          <w:rFonts w:eastAsia="Calibri"/>
          <w:u w:val="single"/>
        </w:rPr>
        <w:t xml:space="preserve"> the protection provided by </w:t>
      </w:r>
      <w:r w:rsidRPr="006A0BCA">
        <w:rPr>
          <w:rFonts w:eastAsia="Calibri"/>
          <w:highlight w:val="cyan"/>
          <w:u w:val="single"/>
        </w:rPr>
        <w:t>modern science, we survived</w:t>
      </w:r>
      <w:r w:rsidRPr="006A0BCA">
        <w:rPr>
          <w:rFonts w:eastAsia="Calibri"/>
          <w:sz w:val="12"/>
          <w:highlight w:val="cyan"/>
        </w:rPr>
        <w:t xml:space="preserve"> </w:t>
      </w:r>
      <w:r w:rsidRPr="006A0BCA">
        <w:rPr>
          <w:rFonts w:eastAsia="Calibri"/>
          <w:b/>
          <w:iCs/>
          <w:highlight w:val="cyan"/>
          <w:u w:val="single"/>
          <w:bdr w:val="single" w:sz="8" w:space="0" w:color="auto"/>
        </w:rPr>
        <w:t>smallpox, TB, and</w:t>
      </w:r>
      <w:r w:rsidRPr="00090EF0">
        <w:rPr>
          <w:rFonts w:eastAsia="Calibri"/>
          <w:b/>
          <w:iCs/>
          <w:u w:val="single"/>
          <w:bdr w:val="single" w:sz="8" w:space="0" w:color="auto"/>
        </w:rPr>
        <w:t xml:space="preserve"> the </w:t>
      </w:r>
      <w:r w:rsidRPr="006A0BCA">
        <w:rPr>
          <w:rFonts w:eastAsia="Calibri"/>
          <w:b/>
          <w:iCs/>
          <w:highlight w:val="cyan"/>
          <w:u w:val="single"/>
          <w:bdr w:val="single" w:sz="8" w:space="0" w:color="auto"/>
        </w:rPr>
        <w:t xml:space="preserve">plagues </w:t>
      </w:r>
      <w:r w:rsidRPr="00090EF0">
        <w:rPr>
          <w:rFonts w:eastAsia="Calibri"/>
          <w:b/>
          <w:iCs/>
          <w:u w:val="single"/>
          <w:bdr w:val="single" w:sz="8" w:space="0" w:color="auto"/>
        </w:rPr>
        <w:t>of recorded history.</w:t>
      </w:r>
      <w:r w:rsidRPr="00090EF0">
        <w:rPr>
          <w:rFonts w:eastAsia="Calibri"/>
          <w:sz w:val="12"/>
        </w:rPr>
        <w:t xml:space="preserve"> Way </w:t>
      </w:r>
      <w:r w:rsidRPr="00090EF0">
        <w:rPr>
          <w:rFonts w:eastAsia="Calibri"/>
          <w:u w:val="single"/>
        </w:rPr>
        <w:t xml:space="preserve">back </w:t>
      </w:r>
      <w:r w:rsidRPr="006A0BCA">
        <w:rPr>
          <w:rFonts w:eastAsia="Calibri"/>
          <w:highlight w:val="cyan"/>
          <w:u w:val="single"/>
        </w:rPr>
        <w:t xml:space="preserve">when human numbers were </w:t>
      </w:r>
      <w:r w:rsidRPr="006A0BCA">
        <w:rPr>
          <w:rFonts w:eastAsia="Calibri"/>
          <w:b/>
          <w:iCs/>
          <w:highlight w:val="cyan"/>
          <w:u w:val="single"/>
          <w:bdr w:val="single" w:sz="8" w:space="0" w:color="auto"/>
        </w:rPr>
        <w:t>very small</w:t>
      </w:r>
      <w:r w:rsidRPr="00090EF0">
        <w:rPr>
          <w:rFonts w:eastAsia="Calibri"/>
          <w:u w:val="single"/>
        </w:rPr>
        <w:t>, infections may have been responsible for some</w:t>
      </w:r>
      <w:r w:rsidRPr="00090EF0">
        <w:rPr>
          <w:rFonts w:eastAsia="Calibri"/>
          <w:sz w:val="12"/>
        </w:rPr>
        <w:t xml:space="preserve"> of the </w:t>
      </w:r>
      <w:r w:rsidRPr="00090EF0">
        <w:rPr>
          <w:rFonts w:eastAsia="Calibri"/>
          <w:b/>
          <w:iCs/>
          <w:u w:val="single"/>
          <w:bdr w:val="single" w:sz="8" w:space="0" w:color="auto"/>
        </w:rPr>
        <w:t>genetic bottlenecks</w:t>
      </w:r>
      <w:r w:rsidRPr="00090EF0">
        <w:rPr>
          <w:rFonts w:eastAsia="Calibri"/>
          <w:sz w:val="12"/>
        </w:rPr>
        <w:t xml:space="preserve"> inferred from evolutionary analysis, </w:t>
      </w:r>
      <w:r w:rsidRPr="00090EF0">
        <w:rPr>
          <w:rFonts w:eastAsia="Calibri"/>
          <w:u w:val="single"/>
        </w:rPr>
        <w:t xml:space="preserve">but there is </w:t>
      </w:r>
      <w:r w:rsidRPr="00090EF0">
        <w:rPr>
          <w:rFonts w:eastAsia="Calibri"/>
          <w:b/>
          <w:iCs/>
          <w:u w:val="single"/>
          <w:bdr w:val="single" w:sz="8" w:space="0" w:color="auto"/>
        </w:rPr>
        <w:t>no formal proof</w:t>
      </w:r>
      <w:r w:rsidRPr="00090EF0">
        <w:rPr>
          <w:rFonts w:eastAsia="Calibri"/>
          <w:sz w:val="12"/>
        </w:rPr>
        <w:t xml:space="preserve"> of this.” </w:t>
      </w:r>
      <w:r w:rsidRPr="00090EF0">
        <w:rPr>
          <w:rFonts w:eastAsia="Calibri"/>
          <w:u w:val="single"/>
        </w:rPr>
        <w:t xml:space="preserve">Though some </w:t>
      </w:r>
      <w:r w:rsidRPr="006A0BCA">
        <w:rPr>
          <w:rFonts w:eastAsia="Calibri"/>
          <w:highlight w:val="cyan"/>
          <w:u w:val="single"/>
        </w:rPr>
        <w:t>authors</w:t>
      </w:r>
      <w:r w:rsidRPr="00090EF0">
        <w:rPr>
          <w:rFonts w:eastAsia="Calibri"/>
          <w:u w:val="single"/>
        </w:rPr>
        <w:t xml:space="preserve"> have </w:t>
      </w:r>
      <w:r w:rsidRPr="00090EF0">
        <w:rPr>
          <w:rFonts w:eastAsia="Calibri"/>
          <w:b/>
          <w:iCs/>
          <w:u w:val="single"/>
          <w:bdr w:val="single" w:sz="8" w:space="0" w:color="auto"/>
        </w:rPr>
        <w:t xml:space="preserve">vividly </w:t>
      </w:r>
      <w:r w:rsidRPr="006A0BCA">
        <w:rPr>
          <w:rFonts w:eastAsia="Calibri"/>
          <w:b/>
          <w:iCs/>
          <w:highlight w:val="cyan"/>
          <w:u w:val="single"/>
          <w:bdr w:val="single" w:sz="8" w:space="0" w:color="auto"/>
        </w:rPr>
        <w:t>described worst-case scenarios</w:t>
      </w:r>
      <w:r w:rsidRPr="00090EF0">
        <w:rPr>
          <w:rFonts w:eastAsia="Calibri"/>
          <w:sz w:val="12"/>
        </w:rPr>
        <w:t xml:space="preserve"> for engineered pandemics (e.g. Rees, 2003 and Posner, 2004; and Myhrvold, 2013), </w:t>
      </w:r>
      <w:r w:rsidRPr="006A0BCA">
        <w:rPr>
          <w:rFonts w:eastAsia="Calibri"/>
          <w:highlight w:val="cyan"/>
          <w:u w:val="single"/>
        </w:rPr>
        <w:t xml:space="preserve">it would take a </w:t>
      </w:r>
      <w:r w:rsidRPr="006A0BCA">
        <w:rPr>
          <w:rFonts w:eastAsia="Calibri"/>
          <w:b/>
          <w:iCs/>
          <w:highlight w:val="cyan"/>
          <w:u w:val="single"/>
          <w:bdr w:val="single" w:sz="8" w:space="0" w:color="auto"/>
        </w:rPr>
        <w:t>special effort</w:t>
      </w:r>
      <w:r w:rsidRPr="006A0BCA">
        <w:rPr>
          <w:rFonts w:eastAsia="Calibri"/>
          <w:highlight w:val="cyan"/>
          <w:u w:val="single"/>
        </w:rPr>
        <w:t xml:space="preserve"> to infect</w:t>
      </w:r>
      <w:r w:rsidRPr="00090EF0">
        <w:rPr>
          <w:rFonts w:eastAsia="Calibri"/>
          <w:u w:val="single"/>
        </w:rPr>
        <w:t xml:space="preserve"> people in </w:t>
      </w:r>
      <w:r w:rsidRPr="006A0BCA">
        <w:rPr>
          <w:rFonts w:eastAsia="Calibri"/>
          <w:b/>
          <w:iCs/>
          <w:highlight w:val="cyan"/>
          <w:u w:val="single"/>
          <w:bdr w:val="single" w:sz="8" w:space="0" w:color="auto"/>
        </w:rPr>
        <w:t>highly isolated locations</w:t>
      </w:r>
      <w:r w:rsidRPr="006A0BCA">
        <w:rPr>
          <w:rFonts w:eastAsia="Calibri"/>
          <w:highlight w:val="cyan"/>
          <w:u w:val="single"/>
        </w:rPr>
        <w:t>, especially</w:t>
      </w:r>
      <w:r w:rsidRPr="00090EF0">
        <w:rPr>
          <w:rFonts w:eastAsia="Calibri"/>
          <w:u w:val="single"/>
        </w:rPr>
        <w:t xml:space="preserve"> the </w:t>
      </w:r>
      <w:r w:rsidRPr="006A0BCA">
        <w:rPr>
          <w:rFonts w:eastAsia="Calibri"/>
          <w:highlight w:val="cyan"/>
          <w:u w:val="single"/>
        </w:rPr>
        <w:t xml:space="preserve">100+ </w:t>
      </w:r>
      <w:r w:rsidRPr="00090EF0">
        <w:rPr>
          <w:rFonts w:eastAsia="Calibri"/>
          <w:b/>
          <w:iCs/>
          <w:u w:val="single"/>
          <w:bdr w:val="single" w:sz="8" w:space="0" w:color="auto"/>
        </w:rPr>
        <w:t xml:space="preserve">“largely </w:t>
      </w:r>
      <w:r w:rsidRPr="006A0BCA">
        <w:rPr>
          <w:rFonts w:eastAsia="Calibri"/>
          <w:b/>
          <w:iCs/>
          <w:highlight w:val="cyan"/>
          <w:u w:val="single"/>
          <w:bdr w:val="single" w:sz="8" w:space="0" w:color="auto"/>
        </w:rPr>
        <w:t>uncontacted” peoples</w:t>
      </w:r>
      <w:r w:rsidRPr="00090EF0">
        <w:rPr>
          <w:rFonts w:eastAsia="Calibri"/>
          <w:b/>
          <w:iCs/>
          <w:u w:val="single"/>
          <w:bdr w:val="single" w:sz="8" w:space="0" w:color="auto"/>
        </w:rPr>
        <w:t xml:space="preserve"> who prefer to be left alone.</w:t>
      </w:r>
      <w:r w:rsidRPr="00090EF0">
        <w:rPr>
          <w:rFonts w:eastAsia="Calibri"/>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6865A611" w14:textId="5C258AB7" w:rsidR="00401FB0" w:rsidRDefault="00401FB0" w:rsidP="00401FB0">
      <w:pPr>
        <w:pStyle w:val="Heading3"/>
      </w:pPr>
      <w:r>
        <w:t>Disease---Ext---SQ Solves</w:t>
      </w:r>
    </w:p>
    <w:p w14:paraId="1EA0C387" w14:textId="77777777" w:rsidR="00401FB0" w:rsidRPr="00F657A2" w:rsidRDefault="00401FB0" w:rsidP="00401FB0">
      <w:pPr>
        <w:pStyle w:val="Heading4"/>
      </w:pPr>
      <w:r w:rsidRPr="00F657A2">
        <w:t xml:space="preserve">Global health uniformly up – all their evidence is speculative fear mongering </w:t>
      </w:r>
    </w:p>
    <w:p w14:paraId="1879D45B" w14:textId="77777777" w:rsidR="00401FB0" w:rsidRPr="00BD6A24" w:rsidRDefault="00401FB0" w:rsidP="00401FB0">
      <w:pPr>
        <w:spacing w:line="256" w:lineRule="auto"/>
        <w:rPr>
          <w:rFonts w:eastAsia="Calibri"/>
        </w:rPr>
      </w:pPr>
      <w:r w:rsidRPr="00C561A0">
        <w:rPr>
          <w:rStyle w:val="Style13ptBold"/>
        </w:rPr>
        <w:t>Cohen 12</w:t>
      </w:r>
      <w:r>
        <w:rPr>
          <w:rFonts w:eastAsia="Calibri"/>
          <w:b/>
          <w:bCs/>
          <w:sz w:val="28"/>
        </w:rPr>
        <w:t xml:space="preserve"> ---- </w:t>
      </w:r>
      <w:r w:rsidRPr="00BD6A24">
        <w:rPr>
          <w:rFonts w:eastAsia="Calibri"/>
        </w:rPr>
        <w:t>Michael A., fellow at The Century Foundation, former senior fellow at the New America Foundation, the Carnegie Endowment for International Peace, and the American Security Project, IR Demigod, bachelor’s degree in international relations (American), a master’s degree (Columbia), adjunct lecturer in the School of International and Public Affair (Columbia), “Clear and Present Safety”, March/April, Accessed on Hein, http://www.foreignaffairs.com/articles/137279/micah-zenko-and-michael-a-cohen/clear-and-presen</w:t>
      </w:r>
      <w:r>
        <w:rPr>
          <w:rFonts w:eastAsia="Calibri"/>
        </w:rPr>
        <w:t>t-safety</w:t>
      </w:r>
    </w:p>
    <w:p w14:paraId="14D47762" w14:textId="77777777" w:rsidR="00401FB0" w:rsidRPr="00BD6A24" w:rsidRDefault="00401FB0" w:rsidP="00401FB0">
      <w:pPr>
        <w:spacing w:line="256" w:lineRule="auto"/>
        <w:ind w:firstLine="720"/>
        <w:rPr>
          <w:rFonts w:eastAsia="Calibri"/>
          <w:b/>
          <w:bCs/>
          <w:sz w:val="28"/>
        </w:rPr>
      </w:pPr>
    </w:p>
    <w:p w14:paraId="35F4B9A7" w14:textId="77777777" w:rsidR="00401FB0" w:rsidRPr="00196254" w:rsidRDefault="00401FB0" w:rsidP="00401FB0">
      <w:pPr>
        <w:rPr>
          <w:rStyle w:val="Emphasis"/>
          <w:b w:val="0"/>
          <w:iCs w:val="0"/>
          <w:bdr w:val="none" w:sz="0" w:space="0" w:color="auto"/>
        </w:rPr>
      </w:pPr>
      <w:r w:rsidRPr="00816DAF">
        <w:rPr>
          <w:sz w:val="16"/>
        </w:rPr>
        <w:t xml:space="preserve">A final trend </w:t>
      </w:r>
      <w:r w:rsidRPr="006A0BCA">
        <w:rPr>
          <w:rStyle w:val="StyleUnderline"/>
          <w:highlight w:val="cyan"/>
        </w:rPr>
        <w:t>contributing to</w:t>
      </w:r>
      <w:r w:rsidRPr="00816DAF">
        <w:rPr>
          <w:rStyle w:val="StyleUnderline"/>
        </w:rPr>
        <w:t xml:space="preserve"> </w:t>
      </w:r>
      <w:r w:rsidRPr="00816DAF">
        <w:rPr>
          <w:sz w:val="16"/>
        </w:rPr>
        <w:t xml:space="preserve">the </w:t>
      </w:r>
      <w:r w:rsidRPr="006A0BCA">
        <w:rPr>
          <w:rStyle w:val="Emphasis"/>
          <w:highlight w:val="cyan"/>
        </w:rPr>
        <w:t>relative security</w:t>
      </w:r>
      <w:r w:rsidRPr="00B37D8C">
        <w:rPr>
          <w:sz w:val="16"/>
        </w:rPr>
        <w:t xml:space="preserve"> of the United States </w:t>
      </w:r>
      <w:r w:rsidRPr="006A0BCA">
        <w:rPr>
          <w:rStyle w:val="StyleUnderline"/>
          <w:highlight w:val="cyan"/>
        </w:rPr>
        <w:t>is</w:t>
      </w:r>
      <w:r w:rsidRPr="00B37D8C">
        <w:rPr>
          <w:rStyle w:val="StyleUnderline"/>
        </w:rPr>
        <w:t xml:space="preserve"> the </w:t>
      </w:r>
      <w:r w:rsidRPr="006A0BCA">
        <w:rPr>
          <w:rStyle w:val="Emphasis"/>
          <w:highlight w:val="cyan"/>
        </w:rPr>
        <w:t>improvement in</w:t>
      </w:r>
      <w:r w:rsidRPr="00B37D8C">
        <w:rPr>
          <w:rStyle w:val="Emphasis"/>
        </w:rPr>
        <w:t xml:space="preserve"> global </w:t>
      </w:r>
      <w:r w:rsidRPr="006A0BCA">
        <w:rPr>
          <w:rStyle w:val="Emphasis"/>
          <w:highlight w:val="cyan"/>
        </w:rPr>
        <w:t>health</w:t>
      </w:r>
      <w:r w:rsidRPr="00B37D8C">
        <w:rPr>
          <w:rStyle w:val="Emphasis"/>
        </w:rPr>
        <w:t xml:space="preserve"> and well-being</w:t>
      </w:r>
      <w:r w:rsidRPr="00B37D8C">
        <w:rPr>
          <w:rStyle w:val="StyleUnderline"/>
        </w:rPr>
        <w:t xml:space="preserve">. </w:t>
      </w:r>
      <w:r w:rsidRPr="006A0BCA">
        <w:rPr>
          <w:rStyle w:val="StyleUnderline"/>
          <w:highlight w:val="cyan"/>
        </w:rPr>
        <w:t>People in</w:t>
      </w:r>
      <w:r w:rsidRPr="00B37D8C">
        <w:rPr>
          <w:rStyle w:val="StyleUnderline"/>
        </w:rPr>
        <w:t xml:space="preserve"> </w:t>
      </w:r>
      <w:r w:rsidRPr="00B37D8C">
        <w:rPr>
          <w:rStyle w:val="Emphasis"/>
        </w:rPr>
        <w:t xml:space="preserve">virtually </w:t>
      </w:r>
      <w:r w:rsidRPr="006A0BCA">
        <w:rPr>
          <w:rStyle w:val="Emphasis"/>
          <w:highlight w:val="cyan"/>
        </w:rPr>
        <w:t>all</w:t>
      </w:r>
      <w:r w:rsidRPr="00196254">
        <w:rPr>
          <w:rStyle w:val="Emphasis"/>
        </w:rPr>
        <w:t xml:space="preserve"> countries</w:t>
      </w:r>
      <w:r w:rsidRPr="00B37D8C">
        <w:rPr>
          <w:rStyle w:val="StyleUnderline"/>
        </w:rPr>
        <w:t>, and certainly in the U</w:t>
      </w:r>
      <w:r w:rsidRPr="00B37D8C">
        <w:rPr>
          <w:sz w:val="16"/>
        </w:rPr>
        <w:t xml:space="preserve">nited </w:t>
      </w:r>
      <w:r w:rsidRPr="00B37D8C">
        <w:rPr>
          <w:rStyle w:val="StyleUnderline"/>
        </w:rPr>
        <w:t>S</w:t>
      </w:r>
      <w:r w:rsidRPr="00B37D8C">
        <w:rPr>
          <w:sz w:val="16"/>
        </w:rPr>
        <w:t xml:space="preserve">tates, </w:t>
      </w:r>
      <w:r w:rsidRPr="006A0BCA">
        <w:rPr>
          <w:rStyle w:val="StyleUnderline"/>
          <w:highlight w:val="cyan"/>
        </w:rPr>
        <w:t xml:space="preserve">are living </w:t>
      </w:r>
      <w:r w:rsidRPr="006A0BCA">
        <w:rPr>
          <w:rStyle w:val="Emphasis"/>
          <w:highlight w:val="cyan"/>
        </w:rPr>
        <w:t>longer and healthier</w:t>
      </w:r>
      <w:r w:rsidRPr="00B37D8C">
        <w:rPr>
          <w:rStyle w:val="StyleUnderline"/>
        </w:rPr>
        <w:t xml:space="preserve"> lives. </w:t>
      </w:r>
      <w:r w:rsidRPr="00B37D8C">
        <w:rPr>
          <w:sz w:val="16"/>
        </w:rPr>
        <w:t xml:space="preserve">In 2010, </w:t>
      </w:r>
      <w:r w:rsidRPr="00B37D8C">
        <w:rPr>
          <w:rStyle w:val="StyleUnderline"/>
        </w:rPr>
        <w:t>the number</w:t>
      </w:r>
      <w:r w:rsidRPr="00B37D8C">
        <w:rPr>
          <w:sz w:val="16"/>
        </w:rPr>
        <w:t xml:space="preserve"> of people </w:t>
      </w:r>
      <w:r w:rsidRPr="00B37D8C">
        <w:rPr>
          <w:rStyle w:val="StyleUnderline"/>
        </w:rPr>
        <w:t>who died from aids</w:t>
      </w:r>
      <w:r w:rsidRPr="00B37D8C">
        <w:rPr>
          <w:sz w:val="16"/>
        </w:rPr>
        <w:t xml:space="preserve">-related causes </w:t>
      </w:r>
      <w:r w:rsidRPr="00B37D8C">
        <w:rPr>
          <w:rStyle w:val="StyleUnderline"/>
        </w:rPr>
        <w:t xml:space="preserve">declined for the </w:t>
      </w:r>
      <w:r w:rsidRPr="00B37D8C">
        <w:rPr>
          <w:rStyle w:val="Emphasis"/>
        </w:rPr>
        <w:t>third year in a row.</w:t>
      </w:r>
      <w:r w:rsidRPr="00B37D8C">
        <w:rPr>
          <w:rStyle w:val="StyleUnderline"/>
        </w:rPr>
        <w:t xml:space="preserve"> </w:t>
      </w:r>
      <w:r w:rsidRPr="006A0BCA">
        <w:rPr>
          <w:rStyle w:val="StyleUnderline"/>
          <w:highlight w:val="cyan"/>
        </w:rPr>
        <w:t>Tuberculosis rates continue to fall</w:t>
      </w:r>
      <w:r w:rsidRPr="00B37D8C">
        <w:rPr>
          <w:rStyle w:val="StyleUnderline"/>
        </w:rPr>
        <w:t>, as do</w:t>
      </w:r>
      <w:r w:rsidRPr="00B37D8C">
        <w:rPr>
          <w:sz w:val="16"/>
        </w:rPr>
        <w:t xml:space="preserve"> the rates of </w:t>
      </w:r>
      <w:r w:rsidRPr="00B37D8C">
        <w:rPr>
          <w:rStyle w:val="StyleUnderline"/>
        </w:rPr>
        <w:t xml:space="preserve">polio and malaria. Child </w:t>
      </w:r>
      <w:r w:rsidRPr="006A0BCA">
        <w:rPr>
          <w:rStyle w:val="StyleUnderline"/>
          <w:highlight w:val="cyan"/>
        </w:rPr>
        <w:t xml:space="preserve">mortality has </w:t>
      </w:r>
      <w:r w:rsidRPr="006A0BCA">
        <w:rPr>
          <w:rStyle w:val="Emphasis"/>
          <w:highlight w:val="cyan"/>
        </w:rPr>
        <w:t>plummeted</w:t>
      </w:r>
      <w:r w:rsidRPr="00B37D8C">
        <w:rPr>
          <w:rStyle w:val="Emphasis"/>
        </w:rPr>
        <w:t xml:space="preserve"> worldwide</w:t>
      </w:r>
      <w:r w:rsidRPr="00B37D8C">
        <w:rPr>
          <w:rStyle w:val="StyleUnderline"/>
        </w:rPr>
        <w:t xml:space="preserve">, </w:t>
      </w:r>
      <w:r w:rsidRPr="006A0BCA">
        <w:rPr>
          <w:rStyle w:val="StyleUnderline"/>
          <w:highlight w:val="cyan"/>
        </w:rPr>
        <w:t>thanks</w:t>
      </w:r>
      <w:r w:rsidRPr="00B37D8C">
        <w:rPr>
          <w:sz w:val="16"/>
        </w:rPr>
        <w:t xml:space="preserve"> in part </w:t>
      </w:r>
      <w:r w:rsidRPr="006A0BCA">
        <w:rPr>
          <w:rStyle w:val="StyleUnderline"/>
          <w:highlight w:val="cyan"/>
        </w:rPr>
        <w:t xml:space="preserve">to </w:t>
      </w:r>
      <w:r w:rsidRPr="006A0BCA">
        <w:rPr>
          <w:rStyle w:val="Emphasis"/>
          <w:highlight w:val="cyan"/>
        </w:rPr>
        <w:t>expanded</w:t>
      </w:r>
      <w:r w:rsidRPr="00B37D8C">
        <w:rPr>
          <w:rStyle w:val="Emphasis"/>
        </w:rPr>
        <w:t xml:space="preserve"> access to </w:t>
      </w:r>
      <w:r w:rsidRPr="006A0BCA">
        <w:rPr>
          <w:rStyle w:val="Emphasis"/>
          <w:highlight w:val="cyan"/>
        </w:rPr>
        <w:t>health care, sanitation, and vaccines</w:t>
      </w:r>
      <w:r w:rsidRPr="00B37D8C">
        <w:rPr>
          <w:rStyle w:val="StyleUnderline"/>
        </w:rPr>
        <w:t xml:space="preserve">. </w:t>
      </w:r>
      <w:r w:rsidRPr="00B37D8C">
        <w:rPr>
          <w:sz w:val="16"/>
        </w:rPr>
        <w:t xml:space="preserve">In 1970, the global child mortality rate (deaths of children under five per 1,000) was 141; in 2010, it was 57. </w:t>
      </w:r>
      <w:r w:rsidRPr="00B37D8C">
        <w:rPr>
          <w:rStyle w:val="StyleUnderline"/>
        </w:rPr>
        <w:t>In 1970, global average life expectancy was 59,</w:t>
      </w:r>
      <w:r w:rsidRPr="00B37D8C">
        <w:rPr>
          <w:sz w:val="16"/>
        </w:rPr>
        <w:t xml:space="preserve"> and U.S. life expectancy was 70. </w:t>
      </w:r>
      <w:r w:rsidRPr="00B37D8C">
        <w:rPr>
          <w:rStyle w:val="StyleUnderline"/>
        </w:rPr>
        <w:t>Today</w:t>
      </w:r>
      <w:r w:rsidRPr="00B37D8C">
        <w:rPr>
          <w:sz w:val="16"/>
        </w:rPr>
        <w:t xml:space="preserve">, the global figure </w:t>
      </w:r>
      <w:r w:rsidRPr="00B37D8C">
        <w:rPr>
          <w:rStyle w:val="StyleUnderline"/>
        </w:rPr>
        <w:t>is</w:t>
      </w:r>
      <w:r w:rsidRPr="00B37D8C">
        <w:rPr>
          <w:sz w:val="16"/>
        </w:rPr>
        <w:t xml:space="preserve"> just under </w:t>
      </w:r>
      <w:r w:rsidRPr="00B37D8C">
        <w:rPr>
          <w:rStyle w:val="StyleUnderline"/>
        </w:rPr>
        <w:t>70</w:t>
      </w:r>
      <w:r w:rsidRPr="00B37D8C">
        <w:rPr>
          <w:sz w:val="16"/>
        </w:rPr>
        <w:t xml:space="preserve">, and the U.S. figure is 79. </w:t>
      </w:r>
      <w:r w:rsidRPr="00B37D8C">
        <w:rPr>
          <w:rStyle w:val="StyleUnderline"/>
        </w:rPr>
        <w:t xml:space="preserve">These </w:t>
      </w:r>
      <w:r w:rsidRPr="006A0BCA">
        <w:rPr>
          <w:rStyle w:val="StyleUnderline"/>
          <w:highlight w:val="cyan"/>
        </w:rPr>
        <w:t>vast improvements</w:t>
      </w:r>
      <w:r w:rsidRPr="00B37D8C">
        <w:rPr>
          <w:rStyle w:val="StyleUnderline"/>
        </w:rPr>
        <w:t xml:space="preserve"> in health and well-being </w:t>
      </w:r>
      <w:r w:rsidRPr="006A0BCA">
        <w:rPr>
          <w:rStyle w:val="StyleUnderline"/>
          <w:highlight w:val="cyan"/>
        </w:rPr>
        <w:t>contribute to</w:t>
      </w:r>
      <w:r w:rsidRPr="00B37D8C">
        <w:rPr>
          <w:rStyle w:val="StyleUnderline"/>
        </w:rPr>
        <w:t xml:space="preserve"> the </w:t>
      </w:r>
      <w:r w:rsidRPr="00B37D8C">
        <w:rPr>
          <w:rStyle w:val="Emphasis"/>
        </w:rPr>
        <w:t xml:space="preserve">global trend toward </w:t>
      </w:r>
      <w:r w:rsidRPr="006A0BCA">
        <w:rPr>
          <w:rStyle w:val="Emphasis"/>
          <w:highlight w:val="cyan"/>
        </w:rPr>
        <w:t>security</w:t>
      </w:r>
      <w:r w:rsidRPr="00B37D8C">
        <w:rPr>
          <w:rStyle w:val="Emphasis"/>
        </w:rPr>
        <w:t xml:space="preserve"> and safety</w:t>
      </w:r>
      <w:r w:rsidRPr="00B37D8C">
        <w:rPr>
          <w:sz w:val="16"/>
        </w:rPr>
        <w:t xml:space="preserve"> because countries with poor human development are more war-prone. PHANTOM MENACE </w:t>
      </w:r>
      <w:r w:rsidRPr="00B37D8C">
        <w:rPr>
          <w:rStyle w:val="StyleUnderline"/>
        </w:rPr>
        <w:t>None of this is meant to suggest that the United States faces no major challenges</w:t>
      </w:r>
      <w:r w:rsidRPr="00B37D8C">
        <w:rPr>
          <w:sz w:val="16"/>
        </w:rPr>
        <w:t xml:space="preserve"> today. </w:t>
      </w:r>
      <w:r w:rsidRPr="00B37D8C">
        <w:rPr>
          <w:rStyle w:val="StyleUnderline"/>
        </w:rPr>
        <w:t xml:space="preserve">Rather, the point is that the </w:t>
      </w:r>
      <w:r w:rsidRPr="006A0BCA">
        <w:rPr>
          <w:rStyle w:val="StyleUnderline"/>
          <w:highlight w:val="cyan"/>
        </w:rPr>
        <w:t>problems</w:t>
      </w:r>
      <w:r w:rsidRPr="00B37D8C">
        <w:rPr>
          <w:rStyle w:val="StyleUnderline"/>
        </w:rPr>
        <w:t xml:space="preserve"> confronting the country </w:t>
      </w:r>
      <w:r w:rsidRPr="00B37D8C">
        <w:rPr>
          <w:rStyle w:val="Emphasis"/>
        </w:rPr>
        <w:t xml:space="preserve">are manageable and </w:t>
      </w:r>
      <w:r w:rsidRPr="006A0BCA">
        <w:rPr>
          <w:rStyle w:val="Emphasis"/>
          <w:highlight w:val="cyan"/>
        </w:rPr>
        <w:t>pose minimal risks</w:t>
      </w:r>
      <w:r w:rsidRPr="00B37D8C">
        <w:rPr>
          <w:rStyle w:val="StyleUnderline"/>
        </w:rPr>
        <w:t xml:space="preserve"> to the lives of the overwhelming majority of Americans. </w:t>
      </w:r>
      <w:r w:rsidRPr="006A0BCA">
        <w:rPr>
          <w:rStyle w:val="Emphasis"/>
          <w:highlight w:val="cyan"/>
        </w:rPr>
        <w:t>None</w:t>
      </w:r>
      <w:r w:rsidRPr="00B37D8C">
        <w:rPr>
          <w:rStyle w:val="StyleUnderline"/>
        </w:rPr>
        <w:t xml:space="preserve"> of them</w:t>
      </w:r>
      <w:r w:rsidRPr="00B37D8C">
        <w:rPr>
          <w:sz w:val="16"/>
        </w:rPr>
        <w:t>—separately or in combination—</w:t>
      </w:r>
      <w:r w:rsidRPr="006A0BCA">
        <w:rPr>
          <w:rStyle w:val="StyleUnderline"/>
          <w:highlight w:val="cyan"/>
        </w:rPr>
        <w:t>justifies</w:t>
      </w:r>
      <w:r w:rsidRPr="00B37D8C">
        <w:rPr>
          <w:rStyle w:val="StyleUnderline"/>
        </w:rPr>
        <w:t xml:space="preserve"> the </w:t>
      </w:r>
      <w:r w:rsidRPr="006A0BCA">
        <w:rPr>
          <w:rStyle w:val="Emphasis"/>
          <w:szCs w:val="32"/>
          <w:highlight w:val="cyan"/>
        </w:rPr>
        <w:t>alarmist rhetoric</w:t>
      </w:r>
      <w:r w:rsidRPr="00B37D8C">
        <w:rPr>
          <w:rStyle w:val="Emphasis"/>
          <w:szCs w:val="32"/>
        </w:rPr>
        <w:t xml:space="preserve"> of policymakers and politicians </w:t>
      </w:r>
      <w:r w:rsidRPr="00B37D8C">
        <w:rPr>
          <w:rStyle w:val="StyleUnderline"/>
        </w:rPr>
        <w:t>or should lead to the conclusion that Americans live in a dangerous world.</w:t>
      </w:r>
    </w:p>
    <w:p w14:paraId="08830759" w14:textId="77777777" w:rsidR="00401FB0" w:rsidRPr="00F657A2" w:rsidRDefault="00401FB0" w:rsidP="00401FB0">
      <w:pPr>
        <w:pStyle w:val="Heading4"/>
        <w:rPr>
          <w:b w:val="0"/>
        </w:rPr>
      </w:pPr>
      <w:r w:rsidRPr="00F657A2">
        <w:t xml:space="preserve">SARS changed everything – created effective mechanisms and political will </w:t>
      </w:r>
      <w:r w:rsidRPr="00F657A2">
        <w:rPr>
          <w:b w:val="0"/>
        </w:rPr>
        <w:t>for multilateral cooperation to survey, contain and treat disease</w:t>
      </w:r>
    </w:p>
    <w:p w14:paraId="25BDA658" w14:textId="77777777" w:rsidR="00401FB0" w:rsidRPr="00BD6A24" w:rsidRDefault="00401FB0" w:rsidP="00401FB0">
      <w:pPr>
        <w:spacing w:line="256" w:lineRule="auto"/>
        <w:rPr>
          <w:rFonts w:eastAsia="Calibri"/>
        </w:rPr>
      </w:pPr>
      <w:r w:rsidRPr="00C561A0">
        <w:rPr>
          <w:rStyle w:val="Style13ptBold"/>
        </w:rPr>
        <w:t>Roos 13</w:t>
      </w:r>
      <w:r>
        <w:rPr>
          <w:rFonts w:eastAsia="Calibri"/>
          <w:b/>
          <w:bCs/>
          <w:sz w:val="28"/>
        </w:rPr>
        <w:t xml:space="preserve"> ---- </w:t>
      </w:r>
      <w:r w:rsidRPr="00BD6A24">
        <w:rPr>
          <w:rFonts w:eastAsia="Calibri"/>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25" w:anchor="THUR" w:history="1">
        <w:r w:rsidRPr="00BD6A24">
          <w:rPr>
            <w:rFonts w:eastAsia="Calibri"/>
          </w:rPr>
          <w:t>http://www.cidrap.umn.edu/news-perspective/2013/04/experts-sars-sparked-global-cooperation-fight-disease</w:t>
        </w:r>
      </w:hyperlink>
    </w:p>
    <w:p w14:paraId="77A33C9B" w14:textId="77777777" w:rsidR="00401FB0" w:rsidRPr="00BD6A24" w:rsidRDefault="00401FB0" w:rsidP="00401FB0">
      <w:pPr>
        <w:spacing w:line="256" w:lineRule="auto"/>
        <w:rPr>
          <w:rFonts w:eastAsia="Calibri"/>
          <w:b/>
          <w:bCs/>
          <w:sz w:val="28"/>
        </w:rPr>
      </w:pPr>
    </w:p>
    <w:p w14:paraId="4C5900D1" w14:textId="77777777" w:rsidR="00401FB0" w:rsidRPr="00196254" w:rsidRDefault="00401FB0" w:rsidP="00401FB0">
      <w:pPr>
        <w:rPr>
          <w:sz w:val="14"/>
        </w:rPr>
      </w:pPr>
      <w:r w:rsidRPr="00B37D8C">
        <w:rPr>
          <w:sz w:val="14"/>
        </w:rPr>
        <w:t xml:space="preserve">A </w:t>
      </w:r>
      <w:r w:rsidRPr="0084305A">
        <w:rPr>
          <w:rStyle w:val="StyleUnderline"/>
        </w:rPr>
        <w:t>new</w:t>
      </w:r>
      <w:r w:rsidRPr="00B37D8C">
        <w:rPr>
          <w:sz w:val="14"/>
        </w:rPr>
        <w:t xml:space="preserve"> set of journal </w:t>
      </w:r>
      <w:r w:rsidRPr="0084305A">
        <w:rPr>
          <w:rStyle w:val="StyleUnderline"/>
        </w:rPr>
        <w:t>articles related to</w:t>
      </w:r>
      <w:r w:rsidRPr="00B37D8C">
        <w:rPr>
          <w:sz w:val="14"/>
        </w:rPr>
        <w:t xml:space="preserve"> the 10th anniversary of the </w:t>
      </w:r>
      <w:r w:rsidRPr="006A0BCA">
        <w:rPr>
          <w:rStyle w:val="StyleUnderline"/>
          <w:highlight w:val="cyan"/>
        </w:rPr>
        <w:t>SARS</w:t>
      </w:r>
      <w:r w:rsidRPr="00B37D8C">
        <w:rPr>
          <w:sz w:val="14"/>
        </w:rPr>
        <w:t xml:space="preserve"> epidemic in 2003 </w:t>
      </w:r>
      <w:r w:rsidRPr="0084305A">
        <w:rPr>
          <w:rStyle w:val="StyleUnderline"/>
        </w:rPr>
        <w:t xml:space="preserve">says </w:t>
      </w:r>
      <w:r w:rsidRPr="00196254">
        <w:rPr>
          <w:rStyle w:val="StyleUnderline"/>
        </w:rPr>
        <w:t xml:space="preserve">the episode </w:t>
      </w:r>
      <w:r w:rsidRPr="006A0BCA">
        <w:rPr>
          <w:rStyle w:val="Emphasis"/>
          <w:highlight w:val="cyan"/>
        </w:rPr>
        <w:t>did much to boost recognition</w:t>
      </w:r>
      <w:r w:rsidRPr="0084305A">
        <w:rPr>
          <w:rStyle w:val="StyleUnderline"/>
        </w:rPr>
        <w:t xml:space="preserve"> of the need for coordinated</w:t>
      </w:r>
      <w:r w:rsidRPr="00B37D8C">
        <w:rPr>
          <w:sz w:val="14"/>
        </w:rPr>
        <w:t xml:space="preserve"> international and national </w:t>
      </w:r>
      <w:r w:rsidRPr="0084305A">
        <w:rPr>
          <w:rStyle w:val="StyleUnderline"/>
        </w:rPr>
        <w:t>responses to</w:t>
      </w:r>
      <w:r w:rsidRPr="00B37D8C">
        <w:rPr>
          <w:sz w:val="14"/>
        </w:rPr>
        <w:t xml:space="preserve"> emerging infectious </w:t>
      </w:r>
      <w:r w:rsidRPr="0084305A">
        <w:rPr>
          <w:rStyle w:val="StyleUnderline"/>
        </w:rPr>
        <w:t>diseases</w:t>
      </w:r>
      <w:r w:rsidRPr="00B37D8C">
        <w:rPr>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84305A">
        <w:rPr>
          <w:rStyle w:val="StyleUnderline"/>
        </w:rPr>
        <w:t>Publication</w:t>
      </w:r>
      <w:r w:rsidRPr="00B37D8C">
        <w:rPr>
          <w:sz w:val="14"/>
        </w:rPr>
        <w:t xml:space="preserve"> of the articles </w:t>
      </w:r>
      <w:r w:rsidRPr="0084305A">
        <w:rPr>
          <w:rStyle w:val="StyleUnderline"/>
        </w:rPr>
        <w:t>comes as the world is contending with still another emerging pathogen,</w:t>
      </w:r>
      <w:r w:rsidRPr="00B37D8C">
        <w:rPr>
          <w:sz w:val="14"/>
        </w:rPr>
        <w:t xml:space="preserve"> the novel </w:t>
      </w:r>
      <w:r w:rsidRPr="0084305A">
        <w:rPr>
          <w:rStyle w:val="StyleUnderline"/>
        </w:rPr>
        <w:t>H7N9 influenza</w:t>
      </w:r>
      <w:r w:rsidRPr="00B37D8C">
        <w:rPr>
          <w:sz w:val="14"/>
        </w:rPr>
        <w:t xml:space="preserve"> virus in China, which has infected at least 64 people and killed 14 in recent weeks. Surveillance and response In a "synopsis" piece, a team led by Christopher R. </w:t>
      </w:r>
      <w:r w:rsidRPr="0084305A">
        <w:rPr>
          <w:rStyle w:val="StyleUnderline"/>
        </w:rPr>
        <w:t>Braden</w:t>
      </w:r>
      <w:r w:rsidRPr="00B37D8C">
        <w:rPr>
          <w:sz w:val="14"/>
        </w:rPr>
        <w:t xml:space="preserve">, MD, of the US Centers for Disease Control and Prevention (CDC) </w:t>
      </w:r>
      <w:r w:rsidRPr="0084305A">
        <w:rPr>
          <w:rStyle w:val="StyleUnderline"/>
        </w:rPr>
        <w:t xml:space="preserve">reports on </w:t>
      </w:r>
      <w:r w:rsidRPr="00B37D8C">
        <w:rPr>
          <w:rStyle w:val="Emphasis"/>
        </w:rPr>
        <w:t>progress</w:t>
      </w:r>
      <w:r w:rsidRPr="0084305A">
        <w:rPr>
          <w:rStyle w:val="StyleUnderline"/>
        </w:rPr>
        <w:t xml:space="preserve"> in global surveillance and response capacity</w:t>
      </w:r>
      <w:r w:rsidRPr="00B37D8C">
        <w:rPr>
          <w:sz w:val="14"/>
        </w:rPr>
        <w:t xml:space="preserve"> in the 10 years since SARS emerged.</w:t>
      </w:r>
      <w:r>
        <w:rPr>
          <w:rStyle w:val="StyleUnderline"/>
        </w:rPr>
        <w:t xml:space="preserve"> </w:t>
      </w:r>
      <w:r w:rsidRPr="0084305A">
        <w:rPr>
          <w:rStyle w:val="StyleUnderline"/>
        </w:rPr>
        <w:t xml:space="preserve">They review the milestones of the </w:t>
      </w:r>
      <w:r w:rsidRPr="00B37D8C">
        <w:rPr>
          <w:rStyle w:val="StyleUnderline"/>
        </w:rPr>
        <w:t>epidemic,</w:t>
      </w:r>
      <w:r w:rsidRPr="00B37D8C">
        <w:rPr>
          <w:sz w:val="14"/>
        </w:rPr>
        <w:t xml:space="preserve"> from its silent emergence in southern China in November 2002 to its spread to Hong Kong and, boosted by a "superspreader," from there to many other countries. They </w:t>
      </w:r>
      <w:r w:rsidRPr="0084305A">
        <w:rPr>
          <w:rStyle w:val="StyleUnderline"/>
        </w:rPr>
        <w:t xml:space="preserve">say the </w:t>
      </w:r>
      <w:r w:rsidRPr="006A0BCA">
        <w:rPr>
          <w:rStyle w:val="StyleUnderline"/>
          <w:highlight w:val="cyan"/>
        </w:rPr>
        <w:t>SARS</w:t>
      </w:r>
      <w:r w:rsidRPr="0084305A">
        <w:rPr>
          <w:rStyle w:val="StyleUnderline"/>
        </w:rPr>
        <w:t xml:space="preserve"> epidemic </w:t>
      </w:r>
      <w:r w:rsidRPr="006A0BCA">
        <w:rPr>
          <w:rStyle w:val="Emphasis"/>
          <w:highlight w:val="cyan"/>
        </w:rPr>
        <w:t>powerfully stimulated international cooperation</w:t>
      </w:r>
      <w:r w:rsidRPr="0084305A">
        <w:rPr>
          <w:rStyle w:val="StyleUnderline"/>
        </w:rPr>
        <w:t xml:space="preserve"> to fight emerging diseases.</w:t>
      </w:r>
      <w:r>
        <w:rPr>
          <w:rStyle w:val="StyleUnderline"/>
        </w:rPr>
        <w:t xml:space="preserve"> </w:t>
      </w:r>
      <w:r w:rsidRPr="00B37D8C">
        <w:rPr>
          <w:sz w:val="14"/>
        </w:rPr>
        <w:t xml:space="preserve">"Perhaps </w:t>
      </w:r>
      <w:r w:rsidRPr="00196254">
        <w:rPr>
          <w:rStyle w:val="StyleUnderline"/>
        </w:rPr>
        <w:t xml:space="preserve">the </w:t>
      </w:r>
      <w:r w:rsidRPr="006A0BCA">
        <w:rPr>
          <w:rStyle w:val="Emphasis"/>
          <w:highlight w:val="cyan"/>
        </w:rPr>
        <w:t>most important legacy</w:t>
      </w:r>
      <w:r w:rsidRPr="00B37D8C">
        <w:rPr>
          <w:rStyle w:val="StyleUnderline"/>
        </w:rPr>
        <w:t xml:space="preserve"> of SARS </w:t>
      </w:r>
      <w:r w:rsidRPr="006A0BCA">
        <w:rPr>
          <w:rStyle w:val="StyleUnderline"/>
          <w:highlight w:val="cyan"/>
        </w:rPr>
        <w:t>is</w:t>
      </w:r>
      <w:r w:rsidRPr="00B37D8C">
        <w:rPr>
          <w:rStyle w:val="StyleUnderline"/>
        </w:rPr>
        <w:t xml:space="preserve"> the </w:t>
      </w:r>
      <w:r w:rsidRPr="006A0BCA">
        <w:rPr>
          <w:rStyle w:val="StyleUnderline"/>
          <w:highlight w:val="cyan"/>
        </w:rPr>
        <w:t>recognition of the critical need for</w:t>
      </w:r>
      <w:r w:rsidRPr="00B37D8C">
        <w:rPr>
          <w:rStyle w:val="StyleUnderline"/>
        </w:rPr>
        <w:t xml:space="preserve"> a </w:t>
      </w:r>
      <w:r w:rsidRPr="006A0BCA">
        <w:rPr>
          <w:rStyle w:val="StyleUnderline"/>
          <w:highlight w:val="cyan"/>
        </w:rPr>
        <w:t>multilateral response</w:t>
      </w:r>
      <w:r w:rsidRPr="00B37D8C">
        <w:rPr>
          <w:rStyle w:val="StyleUnderline"/>
        </w:rPr>
        <w:t>, led by WHO</w:t>
      </w:r>
      <w:r w:rsidRPr="00B37D8C">
        <w:rPr>
          <w:sz w:val="14"/>
        </w:rPr>
        <w:t>, in the event of a rapidly moving but ultimately containable global epidemic," they write. "</w:t>
      </w:r>
      <w:r w:rsidRPr="00B37D8C">
        <w:rPr>
          <w:rStyle w:val="StyleUnderline"/>
        </w:rPr>
        <w:t xml:space="preserve">The </w:t>
      </w:r>
      <w:r w:rsidRPr="006A0BCA">
        <w:rPr>
          <w:rStyle w:val="StyleUnderline"/>
          <w:highlight w:val="cyan"/>
        </w:rPr>
        <w:t>central role of WHO</w:t>
      </w:r>
      <w:r w:rsidRPr="00B37D8C">
        <w:rPr>
          <w:sz w:val="14"/>
        </w:rPr>
        <w:t xml:space="preserve"> </w:t>
      </w:r>
      <w:r w:rsidRPr="00B37D8C">
        <w:rPr>
          <w:rStyle w:val="StyleUnderline"/>
        </w:rPr>
        <w:t>in coordinating the laboratory network</w:t>
      </w:r>
      <w:r w:rsidRPr="00B37D8C">
        <w:rPr>
          <w:sz w:val="14"/>
        </w:rPr>
        <w:t xml:space="preserve"> that identified the etiologic agent and shared reagents, the </w:t>
      </w:r>
      <w:r w:rsidRPr="00B37D8C">
        <w:rPr>
          <w:rStyle w:val="StyleUnderline"/>
        </w:rPr>
        <w:t>epidemiology network</w:t>
      </w:r>
      <w:r w:rsidRPr="00B37D8C">
        <w:rPr>
          <w:sz w:val="14"/>
        </w:rPr>
        <w:t xml:space="preserve"> that characterized the spread and identified the most effective control measures, </w:t>
      </w:r>
      <w:r w:rsidRPr="00B37D8C">
        <w:rPr>
          <w:rStyle w:val="StyleUnderline"/>
        </w:rPr>
        <w:t>and the policy</w:t>
      </w:r>
      <w:r w:rsidRPr="00B37D8C">
        <w:rPr>
          <w:sz w:val="14"/>
        </w:rPr>
        <w:t xml:space="preserve"> and communications network that incorporated rapidly changing knowledge into measured travel advisories </w:t>
      </w:r>
      <w:r w:rsidRPr="006A0BCA">
        <w:rPr>
          <w:rStyle w:val="StyleUnderline"/>
          <w:highlight w:val="cyan"/>
        </w:rPr>
        <w:t xml:space="preserve">was </w:t>
      </w:r>
      <w:r w:rsidRPr="006A0BCA">
        <w:rPr>
          <w:rStyle w:val="Emphasis"/>
          <w:highlight w:val="cyan"/>
        </w:rPr>
        <w:t>critical for</w:t>
      </w:r>
      <w:r w:rsidRPr="00B37D8C">
        <w:rPr>
          <w:rStyle w:val="Emphasis"/>
        </w:rPr>
        <w:t xml:space="preserve"> the </w:t>
      </w:r>
      <w:r w:rsidRPr="006A0BCA">
        <w:rPr>
          <w:rStyle w:val="Emphasis"/>
          <w:highlight w:val="cyan"/>
        </w:rPr>
        <w:t>control</w:t>
      </w:r>
      <w:r w:rsidRPr="00B37D8C">
        <w:rPr>
          <w:rStyle w:val="Emphasis"/>
        </w:rPr>
        <w:t xml:space="preserve"> of the epidemic and a credit to WHO.</w:t>
      </w:r>
      <w:r w:rsidRPr="00B37D8C">
        <w:rPr>
          <w:rStyle w:val="StyleUnderline"/>
        </w:rPr>
        <w:t>"</w:t>
      </w:r>
      <w:r>
        <w:rPr>
          <w:rStyle w:val="StyleUnderline"/>
        </w:rPr>
        <w:t xml:space="preserve"> </w:t>
      </w:r>
      <w:r w:rsidRPr="00B37D8C">
        <w:rPr>
          <w:sz w:val="14"/>
        </w:rPr>
        <w:t xml:space="preserve">The </w:t>
      </w:r>
      <w:r w:rsidRPr="006A0BCA">
        <w:rPr>
          <w:rStyle w:val="StyleUnderline"/>
          <w:highlight w:val="cyan"/>
        </w:rPr>
        <w:t>SARS</w:t>
      </w:r>
      <w:r w:rsidRPr="00B37D8C">
        <w:rPr>
          <w:sz w:val="14"/>
        </w:rPr>
        <w:t xml:space="preserve"> epidemic dramatically reduced global travel and business, showing how disruptive a new pathogen could be, Braden and colleagues observe. Those effects </w:t>
      </w:r>
      <w:r w:rsidRPr="006A0BCA">
        <w:rPr>
          <w:rStyle w:val="StyleUnderline"/>
          <w:highlight w:val="cyan"/>
        </w:rPr>
        <w:t>stimulated</w:t>
      </w:r>
      <w:r w:rsidRPr="00B37D8C">
        <w:rPr>
          <w:rStyle w:val="StyleUnderline"/>
        </w:rPr>
        <w:t xml:space="preserve"> pandemic flu </w:t>
      </w:r>
      <w:r w:rsidRPr="006A0BCA">
        <w:rPr>
          <w:rStyle w:val="StyleUnderline"/>
          <w:highlight w:val="cyan"/>
        </w:rPr>
        <w:t>planning</w:t>
      </w:r>
      <w:r w:rsidRPr="00B37D8C">
        <w:rPr>
          <w:rStyle w:val="StyleUnderline"/>
        </w:rPr>
        <w:t xml:space="preserve"> and surveillance, a greater </w:t>
      </w:r>
      <w:r w:rsidRPr="006A0BCA">
        <w:rPr>
          <w:rStyle w:val="StyleUnderline"/>
          <w:highlight w:val="cyan"/>
        </w:rPr>
        <w:t>focus on</w:t>
      </w:r>
      <w:r w:rsidRPr="00B37D8C">
        <w:rPr>
          <w:rStyle w:val="StyleUnderline"/>
        </w:rPr>
        <w:t xml:space="preserve"> </w:t>
      </w:r>
      <w:r w:rsidRPr="00CF225B">
        <w:rPr>
          <w:rStyle w:val="StyleUnderline"/>
        </w:rPr>
        <w:t>global</w:t>
      </w:r>
      <w:r w:rsidRPr="00B37D8C">
        <w:rPr>
          <w:rStyle w:val="StyleUnderline"/>
        </w:rPr>
        <w:t xml:space="preserve"> </w:t>
      </w:r>
      <w:r w:rsidRPr="006A0BCA">
        <w:rPr>
          <w:rStyle w:val="StyleUnderline"/>
          <w:highlight w:val="cyan"/>
        </w:rPr>
        <w:t>health</w:t>
      </w:r>
      <w:r w:rsidRPr="00B37D8C">
        <w:rPr>
          <w:rStyle w:val="StyleUnderline"/>
        </w:rPr>
        <w:t xml:space="preserve"> security, and improved </w:t>
      </w:r>
      <w:r w:rsidRPr="006A0BCA">
        <w:rPr>
          <w:rStyle w:val="StyleUnderline"/>
          <w:highlight w:val="cyan"/>
        </w:rPr>
        <w:t xml:space="preserve">laboratory and surveillance networks. </w:t>
      </w:r>
      <w:r w:rsidRPr="006A0BCA">
        <w:rPr>
          <w:rStyle w:val="Emphasis"/>
          <w:highlight w:val="cyan"/>
        </w:rPr>
        <w:t>Further</w:t>
      </w:r>
      <w:r w:rsidRPr="00196254">
        <w:rPr>
          <w:rStyle w:val="StyleUnderline"/>
        </w:rPr>
        <w:t>,</w:t>
      </w:r>
      <w:r w:rsidRPr="00B37D8C">
        <w:rPr>
          <w:rStyle w:val="StyleUnderline"/>
        </w:rPr>
        <w:t xml:space="preserve"> the </w:t>
      </w:r>
      <w:r w:rsidRPr="006A0BCA">
        <w:rPr>
          <w:rStyle w:val="StyleUnderline"/>
          <w:highlight w:val="cyan"/>
        </w:rPr>
        <w:t xml:space="preserve">episode </w:t>
      </w:r>
      <w:r w:rsidRPr="006A0BCA">
        <w:rPr>
          <w:rStyle w:val="Emphasis"/>
          <w:highlight w:val="cyan"/>
        </w:rPr>
        <w:t>spurred efforts</w:t>
      </w:r>
      <w:r w:rsidRPr="00B37D8C">
        <w:rPr>
          <w:rStyle w:val="StyleUnderline"/>
        </w:rPr>
        <w:t xml:space="preserve"> to update the International Health Regulations, </w:t>
      </w:r>
      <w:r w:rsidRPr="006A0BCA">
        <w:rPr>
          <w:rStyle w:val="StyleUnderline"/>
          <w:highlight w:val="cyan"/>
        </w:rPr>
        <w:t>which had not been revised since 1969</w:t>
      </w:r>
      <w:r w:rsidRPr="00B37D8C">
        <w:rPr>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6A0BCA">
        <w:rPr>
          <w:rStyle w:val="Emphasis"/>
          <w:highlight w:val="cyan"/>
        </w:rPr>
        <w:t>Another effect</w:t>
      </w:r>
      <w:r w:rsidRPr="00B37D8C">
        <w:rPr>
          <w:sz w:val="14"/>
        </w:rPr>
        <w:t xml:space="preserve"> of SARS </w:t>
      </w:r>
      <w:r w:rsidRPr="006A0BCA">
        <w:rPr>
          <w:rStyle w:val="StyleUnderline"/>
          <w:highlight w:val="cyan"/>
        </w:rPr>
        <w:t>was</w:t>
      </w:r>
      <w:r w:rsidRPr="00B37D8C">
        <w:rPr>
          <w:rStyle w:val="StyleUnderline"/>
        </w:rPr>
        <w:t xml:space="preserve"> to spur the establishment of </w:t>
      </w:r>
      <w:r w:rsidRPr="006A0BCA">
        <w:rPr>
          <w:rStyle w:val="StyleUnderline"/>
          <w:highlight w:val="cyan"/>
        </w:rPr>
        <w:t>new</w:t>
      </w:r>
      <w:r w:rsidRPr="00B37D8C">
        <w:rPr>
          <w:rStyle w:val="StyleUnderline"/>
        </w:rPr>
        <w:t xml:space="preserve"> national public health </w:t>
      </w:r>
      <w:r w:rsidRPr="006A0BCA">
        <w:rPr>
          <w:rStyle w:val="StyleUnderline"/>
          <w:highlight w:val="cyan"/>
        </w:rPr>
        <w:t>agencies</w:t>
      </w:r>
      <w:r w:rsidRPr="00B37D8C">
        <w:rPr>
          <w:rStyle w:val="StyleUnderline"/>
        </w:rPr>
        <w:t xml:space="preserve"> in Canada</w:t>
      </w:r>
      <w:r w:rsidRPr="00B37D8C">
        <w:rPr>
          <w:sz w:val="14"/>
        </w:rPr>
        <w:t xml:space="preserve"> (the Public Health Agency of Canada, or PHAC) </w:t>
      </w:r>
      <w:r w:rsidRPr="00B37D8C">
        <w:rPr>
          <w:rStyle w:val="StyleUnderline"/>
        </w:rPr>
        <w:t>and the United Kingdom</w:t>
      </w:r>
      <w:r w:rsidRPr="00B37D8C">
        <w:rPr>
          <w:sz w:val="14"/>
        </w:rPr>
        <w:t xml:space="preserve"> (the Health Protection Agency), the authors say. In a related perspective article, a team led by Jeffrey P. </w:t>
      </w:r>
      <w:r w:rsidRPr="00B37D8C">
        <w:rPr>
          <w:rStyle w:val="StyleUnderline"/>
        </w:rPr>
        <w:t>Koplan</w:t>
      </w:r>
      <w:r w:rsidRPr="00B37D8C">
        <w:rPr>
          <w:sz w:val="14"/>
        </w:rPr>
        <w:t xml:space="preserve">, MD, MPH, of Emory University, a former CDC director, </w:t>
      </w:r>
      <w:r w:rsidRPr="00B37D8C">
        <w:rPr>
          <w:rStyle w:val="StyleUnderline"/>
        </w:rPr>
        <w:t xml:space="preserve">says the value of national public health institutes </w:t>
      </w:r>
      <w:r w:rsidRPr="00B37D8C">
        <w:rPr>
          <w:rStyle w:val="Emphasis"/>
        </w:rPr>
        <w:t>was one of the major lessons</w:t>
      </w:r>
      <w:r w:rsidRPr="00B37D8C">
        <w:rPr>
          <w:sz w:val="14"/>
        </w:rPr>
        <w:t xml:space="preserve"> of SARS. Koplan is joined by authors from the PHAC and its counterparts in Hong Kong and China. They note that more than </w:t>
      </w:r>
      <w:r w:rsidRPr="006A0BCA">
        <w:rPr>
          <w:rStyle w:val="Emphasis"/>
          <w:highlight w:val="cyan"/>
        </w:rPr>
        <w:t>80</w:t>
      </w:r>
      <w:r w:rsidRPr="00B37D8C">
        <w:rPr>
          <w:rStyle w:val="StyleUnderline"/>
        </w:rPr>
        <w:t xml:space="preserve"> national public health </w:t>
      </w:r>
      <w:r w:rsidRPr="006A0BCA">
        <w:rPr>
          <w:rStyle w:val="StyleUnderline"/>
          <w:highlight w:val="cyan"/>
        </w:rPr>
        <w:t>institutes are now linked</w:t>
      </w:r>
      <w:r w:rsidRPr="00B37D8C">
        <w:rPr>
          <w:rStyle w:val="StyleUnderline"/>
        </w:rPr>
        <w:t xml:space="preserve"> through the International Association of National Public Health Institutes</w:t>
      </w:r>
      <w:r w:rsidRPr="00B37D8C">
        <w:rPr>
          <w:sz w:val="14"/>
        </w:rPr>
        <w:t>, which promotes the establishment of new institutes and helps strengthen existing ones.</w:t>
      </w:r>
    </w:p>
    <w:p w14:paraId="117E046F" w14:textId="4F35DB57" w:rsidR="00092BFA" w:rsidRDefault="00092BFA" w:rsidP="00092BFA">
      <w:pPr>
        <w:pStyle w:val="Heading3"/>
      </w:pPr>
      <w:bookmarkStart w:id="2" w:name="_Hlk11273135"/>
      <w:r>
        <w:t>Prolif---1NC</w:t>
      </w:r>
    </w:p>
    <w:p w14:paraId="2329BCDB" w14:textId="77777777" w:rsidR="00C561A0" w:rsidRPr="00655097" w:rsidRDefault="00C561A0" w:rsidP="00C561A0">
      <w:pPr>
        <w:pStyle w:val="Heading4"/>
        <w:rPr>
          <w:rFonts w:cs="Times New Roman"/>
        </w:rPr>
      </w:pPr>
      <w:r w:rsidRPr="00655097">
        <w:rPr>
          <w:rFonts w:cs="Times New Roman"/>
        </w:rPr>
        <w:t>No prolif impact</w:t>
      </w:r>
    </w:p>
    <w:p w14:paraId="704A055F" w14:textId="583CE036" w:rsidR="00C561A0" w:rsidRDefault="00C561A0" w:rsidP="00C561A0">
      <w:r w:rsidRPr="00655097">
        <w:rPr>
          <w:rStyle w:val="Style13ptBold"/>
        </w:rPr>
        <w:t>Pashakhanlou 15</w:t>
      </w:r>
      <w:r w:rsidRPr="00655097">
        <w:t xml:space="preserve"> [Arash Heydarian Pashakhanlou is currently a Teaching Fellow in International Relations. He holds a BA and an MRes degree in International Relations and International Relations theory respectively from Aberystwyth University 7-14-2015 </w:t>
      </w:r>
      <w:hyperlink r:id="rId26" w:history="1">
        <w:r w:rsidRPr="00322CBD">
          <w:rPr>
            <w:rStyle w:val="Hyperlink"/>
          </w:rPr>
          <w:t>http://www.newrepublic.com/article/122301/nuclear-proliferation-myth</w:t>
        </w:r>
      </w:hyperlink>
      <w:r w:rsidRPr="00655097">
        <w:t>]</w:t>
      </w:r>
    </w:p>
    <w:p w14:paraId="62BD0D30" w14:textId="77777777" w:rsidR="00C561A0" w:rsidRPr="00655097" w:rsidRDefault="00C561A0" w:rsidP="00C561A0"/>
    <w:p w14:paraId="09AFD810" w14:textId="6DF4F505" w:rsidR="00C561A0" w:rsidRDefault="00C561A0" w:rsidP="00C561A0">
      <w:pPr>
        <w:rPr>
          <w:sz w:val="14"/>
        </w:rPr>
      </w:pPr>
      <w:r w:rsidRPr="00655097">
        <w:rPr>
          <w:sz w:val="14"/>
        </w:rPr>
        <w:t xml:space="preserve">Proliferation, after all, means rapid spread. And whereas nuclear weapons have proliferated “vertically”, with existing nuclear states adding to their existing nuclear arsenals, </w:t>
      </w:r>
      <w:r w:rsidRPr="006A0BCA">
        <w:rPr>
          <w:rStyle w:val="Emphasis"/>
          <w:highlight w:val="cyan"/>
        </w:rPr>
        <w:t>there has not been</w:t>
      </w:r>
      <w:r w:rsidRPr="00655097">
        <w:rPr>
          <w:rStyle w:val="Emphasis"/>
        </w:rPr>
        <w:t xml:space="preserve"> a “</w:t>
      </w:r>
      <w:r w:rsidRPr="006A0BCA">
        <w:rPr>
          <w:rStyle w:val="Emphasis"/>
          <w:highlight w:val="cyan"/>
        </w:rPr>
        <w:t>horizontal</w:t>
      </w:r>
      <w:r w:rsidRPr="00655097">
        <w:rPr>
          <w:rStyle w:val="Emphasis"/>
        </w:rPr>
        <w:t xml:space="preserve">” nuclear weapons </w:t>
      </w:r>
      <w:r w:rsidRPr="006A0BCA">
        <w:rPr>
          <w:rStyle w:val="Emphasis"/>
          <w:highlight w:val="cyan"/>
        </w:rPr>
        <w:t>prolif</w:t>
      </w:r>
      <w:r w:rsidRPr="00655097">
        <w:rPr>
          <w:rStyle w:val="Emphasis"/>
        </w:rPr>
        <w:t>eration</w:t>
      </w:r>
      <w:r w:rsidRPr="00655097">
        <w:rPr>
          <w:sz w:val="14"/>
        </w:rPr>
        <w:t xml:space="preserve"> – that is, </w:t>
      </w:r>
      <w:r w:rsidRPr="00655097">
        <w:rPr>
          <w:rStyle w:val="StyleUnderline"/>
        </w:rPr>
        <w:t>a fast spread of these weapons to new nations</w:t>
      </w:r>
      <w:r w:rsidRPr="00655097">
        <w:rPr>
          <w:sz w:val="14"/>
        </w:rPr>
        <w:t xml:space="preserve">. </w:t>
      </w:r>
      <w:r w:rsidRPr="00655097">
        <w:rPr>
          <w:rStyle w:val="StyleUnderline"/>
        </w:rPr>
        <w:t>On the contrary</w:t>
      </w:r>
      <w:r w:rsidRPr="00655097">
        <w:rPr>
          <w:sz w:val="14"/>
        </w:rPr>
        <w:t xml:space="preserve">, </w:t>
      </w:r>
      <w:r w:rsidRPr="00655097">
        <w:rPr>
          <w:rStyle w:val="StyleUnderline"/>
        </w:rPr>
        <w:t xml:space="preserve">nuclear </w:t>
      </w:r>
      <w:r w:rsidRPr="006A0BCA">
        <w:rPr>
          <w:rStyle w:val="StyleUnderline"/>
          <w:highlight w:val="cyan"/>
        </w:rPr>
        <w:t xml:space="preserve">weapons </w:t>
      </w:r>
      <w:r w:rsidRPr="00575E52">
        <w:rPr>
          <w:rStyle w:val="StyleUnderline"/>
        </w:rPr>
        <w:t xml:space="preserve">have </w:t>
      </w:r>
      <w:r w:rsidRPr="006A0BCA">
        <w:rPr>
          <w:rStyle w:val="Emphasis"/>
          <w:highlight w:val="cyan"/>
        </w:rPr>
        <w:t>spread slowly</w:t>
      </w:r>
      <w:r w:rsidRPr="00655097">
        <w:rPr>
          <w:sz w:val="14"/>
        </w:rPr>
        <w:t xml:space="preserve"> across the world</w:t>
      </w:r>
      <w:r w:rsidRPr="00575E52">
        <w:rPr>
          <w:sz w:val="14"/>
        </w:rPr>
        <w:t xml:space="preserve">, </w:t>
      </w:r>
      <w:r w:rsidRPr="00575E52">
        <w:rPr>
          <w:rStyle w:val="StyleUnderline"/>
        </w:rPr>
        <w:t>even though academics, politicians and the media frequently discuss horizontal nuclear weapons proliferation as if i</w:t>
      </w:r>
      <w:r w:rsidRPr="00655097">
        <w:rPr>
          <w:rStyle w:val="StyleUnderline"/>
        </w:rPr>
        <w:t>t was a matter of fact</w:t>
      </w:r>
      <w:r w:rsidRPr="00655097">
        <w:rPr>
          <w:sz w:val="14"/>
        </w:rPr>
        <w:t xml:space="preserve">. </w:t>
      </w:r>
      <w:r w:rsidRPr="006A0BCA">
        <w:rPr>
          <w:rStyle w:val="Emphasis"/>
          <w:highlight w:val="cyan"/>
        </w:rPr>
        <w:t>Reality check</w:t>
      </w:r>
      <w:r w:rsidRPr="00655097">
        <w:rPr>
          <w:rStyle w:val="Emphasis"/>
        </w:rPr>
        <w:t xml:space="preserve"> </w:t>
      </w:r>
      <w:r w:rsidRPr="00655097">
        <w:rPr>
          <w:sz w:val="14"/>
        </w:rPr>
        <w:t xml:space="preserve">Currently, </w:t>
      </w:r>
      <w:r w:rsidRPr="00655097">
        <w:rPr>
          <w:rStyle w:val="StyleUnderline"/>
        </w:rPr>
        <w:t>there are only nine states</w:t>
      </w:r>
      <w:r w:rsidRPr="00655097">
        <w:rPr>
          <w:sz w:val="14"/>
        </w:rPr>
        <w:t xml:space="preserve"> in the world </w:t>
      </w:r>
      <w:r w:rsidRPr="00655097">
        <w:rPr>
          <w:rStyle w:val="StyleUnderline"/>
        </w:rPr>
        <w:t>with nuclear weapons</w:t>
      </w:r>
      <w:r w:rsidRPr="00655097">
        <w:rPr>
          <w:sz w:val="14"/>
        </w:rPr>
        <w:t xml:space="preserve"> among the UN’s 193 members: the US (since 1945), Russia (since 1949), the UK (since 1952), France (since 1960), China (since 1964), Israel (since 1966, unofficial), India (since 1974), Pakistan (since 1998) and North Korea (since 2006). Other </w:t>
      </w:r>
      <w:r w:rsidRPr="00655097">
        <w:rPr>
          <w:rStyle w:val="StyleUnderline"/>
        </w:rPr>
        <w:t>countries have dropped off the list</w:t>
      </w:r>
      <w:r w:rsidRPr="00655097">
        <w:rPr>
          <w:sz w:val="14"/>
        </w:rPr>
        <w:t xml:space="preserve">. </w:t>
      </w:r>
      <w:r w:rsidRPr="006A0BCA">
        <w:rPr>
          <w:rStyle w:val="StyleUnderline"/>
          <w:highlight w:val="cyan"/>
        </w:rPr>
        <w:t>South Africa</w:t>
      </w:r>
      <w:r w:rsidRPr="00655097">
        <w:rPr>
          <w:sz w:val="14"/>
        </w:rPr>
        <w:t xml:space="preserve"> joined the nuclear club in the 1980s, but </w:t>
      </w:r>
      <w:r w:rsidRPr="006A0BCA">
        <w:rPr>
          <w:rStyle w:val="StyleUnderline"/>
          <w:highlight w:val="cyan"/>
        </w:rPr>
        <w:t>dismantled</w:t>
      </w:r>
      <w:r w:rsidRPr="00655097">
        <w:rPr>
          <w:sz w:val="14"/>
        </w:rPr>
        <w:t xml:space="preserve"> its weapons in the early 1990s. </w:t>
      </w:r>
      <w:r w:rsidRPr="006A0BCA">
        <w:rPr>
          <w:rStyle w:val="StyleUnderline"/>
          <w:highlight w:val="cyan"/>
        </w:rPr>
        <w:t>Belarus, Kazakhstan and Ukraine</w:t>
      </w:r>
      <w:r w:rsidRPr="00655097">
        <w:rPr>
          <w:rStyle w:val="StyleUnderline"/>
        </w:rPr>
        <w:t xml:space="preserve"> i</w:t>
      </w:r>
      <w:r w:rsidRPr="00655097">
        <w:rPr>
          <w:sz w:val="14"/>
        </w:rPr>
        <w:t xml:space="preserve">nherited nuclear weapons from the Soviet Union when they became independent states after the Cold War, but they </w:t>
      </w:r>
      <w:r w:rsidRPr="006A0BCA">
        <w:rPr>
          <w:rStyle w:val="StyleUnderline"/>
          <w:highlight w:val="cyan"/>
        </w:rPr>
        <w:t>transferred</w:t>
      </w:r>
      <w:r w:rsidRPr="00655097">
        <w:rPr>
          <w:rStyle w:val="StyleUnderline"/>
        </w:rPr>
        <w:t xml:space="preserve"> their nuclear arsenal to Russia</w:t>
      </w:r>
      <w:r w:rsidRPr="00655097">
        <w:rPr>
          <w:sz w:val="14"/>
        </w:rPr>
        <w:t xml:space="preserve"> in the 1990s. In other words, only a handful of countries in Europe, Asia and North America possess these weapons, while Africa, Australasia and Latin America are devoid of nuclear weapons states. In fact, </w:t>
      </w:r>
      <w:r w:rsidRPr="006A0BCA">
        <w:rPr>
          <w:rStyle w:val="StyleUnderline"/>
          <w:highlight w:val="cyan"/>
        </w:rPr>
        <w:t>the number</w:t>
      </w:r>
      <w:r w:rsidRPr="00655097">
        <w:rPr>
          <w:rStyle w:val="StyleUnderline"/>
        </w:rPr>
        <w:t xml:space="preserve"> of nuclear weapons states </w:t>
      </w:r>
      <w:r w:rsidRPr="006A0BCA">
        <w:rPr>
          <w:rStyle w:val="StyleUnderline"/>
          <w:highlight w:val="cyan"/>
        </w:rPr>
        <w:t>has</w:t>
      </w:r>
      <w:r w:rsidRPr="00655097">
        <w:rPr>
          <w:rStyle w:val="StyleUnderline"/>
        </w:rPr>
        <w:t xml:space="preserve"> </w:t>
      </w:r>
      <w:r w:rsidRPr="006A0BCA">
        <w:rPr>
          <w:rStyle w:val="StyleUnderline"/>
          <w:highlight w:val="cyan"/>
        </w:rPr>
        <w:t xml:space="preserve">actually decreased </w:t>
      </w:r>
      <w:r w:rsidRPr="00575E52">
        <w:rPr>
          <w:rStyle w:val="StyleUnderline"/>
        </w:rPr>
        <w:t>ever since the 1990s</w:t>
      </w:r>
      <w:r w:rsidRPr="00655097">
        <w:rPr>
          <w:sz w:val="14"/>
        </w:rPr>
        <w:t xml:space="preserve">. </w:t>
      </w:r>
      <w:r w:rsidRPr="00655097">
        <w:rPr>
          <w:rStyle w:val="StyleUnderline"/>
        </w:rPr>
        <w:t>And even though</w:t>
      </w:r>
      <w:r w:rsidRPr="00655097">
        <w:rPr>
          <w:sz w:val="14"/>
        </w:rPr>
        <w:t xml:space="preserve"> the Pakistani nuclear weapons scientist Abdul Qadeer Khan confirmed </w:t>
      </w:r>
      <w:r w:rsidRPr="00655097">
        <w:rPr>
          <w:rStyle w:val="StyleUnderline"/>
        </w:rPr>
        <w:t>the existence of a global nuclear</w:t>
      </w:r>
      <w:r w:rsidRPr="00655097">
        <w:rPr>
          <w:sz w:val="14"/>
        </w:rPr>
        <w:t xml:space="preserve"> </w:t>
      </w:r>
      <w:r w:rsidRPr="00655097">
        <w:rPr>
          <w:rStyle w:val="StyleUnderline"/>
        </w:rPr>
        <w:t>black market</w:t>
      </w:r>
      <w:r w:rsidRPr="00655097">
        <w:rPr>
          <w:sz w:val="14"/>
        </w:rPr>
        <w:t xml:space="preserve"> which purportedly provided nuclear technology, expertise, and designs to various countries, including Libya, </w:t>
      </w:r>
      <w:r w:rsidRPr="00655097">
        <w:rPr>
          <w:rStyle w:val="StyleUnderline"/>
        </w:rPr>
        <w:t>no horizontal nuclear weapons proliferation has taken place.</w:t>
      </w:r>
      <w:r w:rsidRPr="00655097">
        <w:rPr>
          <w:sz w:val="14"/>
        </w:rPr>
        <w:t xml:space="preserve"> </w:t>
      </w:r>
      <w:r w:rsidRPr="00655097">
        <w:rPr>
          <w:rStyle w:val="StyleUnderline"/>
        </w:rPr>
        <w:t>Libya</w:t>
      </w:r>
      <w:r w:rsidRPr="00655097">
        <w:rPr>
          <w:sz w:val="14"/>
        </w:rPr>
        <w:t xml:space="preserve"> eventually voluntarily </w:t>
      </w:r>
      <w:r w:rsidRPr="00655097">
        <w:rPr>
          <w:rStyle w:val="StyleUnderline"/>
        </w:rPr>
        <w:t>renounced its secret nuclear weapons</w:t>
      </w:r>
      <w:r w:rsidRPr="00655097">
        <w:rPr>
          <w:sz w:val="14"/>
        </w:rPr>
        <w:t xml:space="preserve"> </w:t>
      </w:r>
      <w:r w:rsidRPr="00655097">
        <w:rPr>
          <w:rStyle w:val="StyleUnderline"/>
        </w:rPr>
        <w:t>efforts</w:t>
      </w:r>
      <w:r w:rsidRPr="00655097">
        <w:rPr>
          <w:sz w:val="14"/>
        </w:rPr>
        <w:t xml:space="preserve"> in December 2003. </w:t>
      </w:r>
      <w:r w:rsidRPr="006A0BCA">
        <w:rPr>
          <w:rStyle w:val="StyleUnderline"/>
          <w:highlight w:val="cyan"/>
        </w:rPr>
        <w:t>Argentina, Brazil, South Korea, and Taiwan</w:t>
      </w:r>
      <w:r w:rsidRPr="00655097">
        <w:rPr>
          <w:rStyle w:val="StyleUnderline"/>
        </w:rPr>
        <w:t xml:space="preserve"> have also </w:t>
      </w:r>
      <w:r w:rsidRPr="006A0BCA">
        <w:rPr>
          <w:rStyle w:val="StyleUnderline"/>
          <w:highlight w:val="cyan"/>
        </w:rPr>
        <w:t>shelved</w:t>
      </w:r>
      <w:r w:rsidRPr="00655097">
        <w:rPr>
          <w:rStyle w:val="StyleUnderline"/>
        </w:rPr>
        <w:t xml:space="preserve"> their nuclear weapons programs</w:t>
      </w:r>
      <w:r w:rsidRPr="00655097">
        <w:rPr>
          <w:sz w:val="14"/>
        </w:rPr>
        <w:t xml:space="preserve">. As of now, there are 31 countries with nuclear power plant units in operation; countries such as Australia, Canada, and Japan are widely believed to have the technological sophistication to become nuclear weapons states in relatively short amount of time should they want to – but they have not pursued that path. In other words, </w:t>
      </w:r>
      <w:r w:rsidRPr="00575E52">
        <w:rPr>
          <w:rStyle w:val="StyleUnderline"/>
        </w:rPr>
        <w:t>even though there have been opportunities</w:t>
      </w:r>
      <w:r w:rsidRPr="00575E52">
        <w:rPr>
          <w:sz w:val="14"/>
        </w:rPr>
        <w:t xml:space="preserve"> </w:t>
      </w:r>
      <w:r w:rsidRPr="00575E52">
        <w:rPr>
          <w:rStyle w:val="StyleUnderline"/>
        </w:rPr>
        <w:t>for</w:t>
      </w:r>
      <w:r w:rsidRPr="00575E52">
        <w:rPr>
          <w:sz w:val="14"/>
        </w:rPr>
        <w:t xml:space="preserve"> nuclear weapons </w:t>
      </w:r>
      <w:r w:rsidRPr="00575E52">
        <w:rPr>
          <w:rStyle w:val="StyleUnderline"/>
        </w:rPr>
        <w:t>proliferation</w:t>
      </w:r>
      <w:r w:rsidRPr="00575E52">
        <w:rPr>
          <w:sz w:val="14"/>
        </w:rPr>
        <w:t xml:space="preserve"> </w:t>
      </w:r>
      <w:r w:rsidRPr="00575E52">
        <w:rPr>
          <w:rStyle w:val="StyleUnderline"/>
        </w:rPr>
        <w:t>across a range of</w:t>
      </w:r>
      <w:r w:rsidRPr="00655097">
        <w:rPr>
          <w:rStyle w:val="StyleUnderline"/>
        </w:rPr>
        <w:t xml:space="preserve"> new states,</w:t>
      </w:r>
      <w:r w:rsidRPr="00655097">
        <w:rPr>
          <w:sz w:val="14"/>
        </w:rPr>
        <w:t xml:space="preserve"> </w:t>
      </w:r>
      <w:r w:rsidRPr="006A0BCA">
        <w:rPr>
          <w:rStyle w:val="Emphasis"/>
          <w:highlight w:val="cyan"/>
        </w:rPr>
        <w:t>such</w:t>
      </w:r>
      <w:r w:rsidRPr="00655097">
        <w:rPr>
          <w:rStyle w:val="Emphasis"/>
        </w:rPr>
        <w:t xml:space="preserve"> </w:t>
      </w:r>
      <w:r w:rsidRPr="006A0BCA">
        <w:rPr>
          <w:rStyle w:val="Emphasis"/>
          <w:highlight w:val="cyan"/>
        </w:rPr>
        <w:t>a development has not materialised</w:t>
      </w:r>
      <w:r w:rsidRPr="00655097">
        <w:rPr>
          <w:sz w:val="14"/>
        </w:rPr>
        <w:t xml:space="preserve">. </w:t>
      </w:r>
      <w:r w:rsidRPr="006A0BCA">
        <w:rPr>
          <w:rStyle w:val="Emphasis"/>
          <w:highlight w:val="cyan"/>
        </w:rPr>
        <w:t>All</w:t>
      </w:r>
      <w:r w:rsidRPr="00655097">
        <w:rPr>
          <w:rStyle w:val="Emphasis"/>
        </w:rPr>
        <w:t xml:space="preserve"> of the available </w:t>
      </w:r>
      <w:r w:rsidRPr="006A0BCA">
        <w:rPr>
          <w:rStyle w:val="Emphasis"/>
          <w:highlight w:val="cyan"/>
        </w:rPr>
        <w:t>evidence</w:t>
      </w:r>
      <w:r w:rsidRPr="00655097">
        <w:rPr>
          <w:sz w:val="14"/>
        </w:rPr>
        <w:t xml:space="preserve"> thus </w:t>
      </w:r>
      <w:r w:rsidRPr="006A0BCA">
        <w:rPr>
          <w:rStyle w:val="Emphasis"/>
          <w:highlight w:val="cyan"/>
        </w:rPr>
        <w:t>unanimously</w:t>
      </w:r>
      <w:r w:rsidRPr="00655097">
        <w:rPr>
          <w:sz w:val="14"/>
        </w:rPr>
        <w:t xml:space="preserve"> </w:t>
      </w:r>
      <w:r w:rsidRPr="006A0BCA">
        <w:rPr>
          <w:rStyle w:val="StyleUnderline"/>
          <w:highlight w:val="cyan"/>
        </w:rPr>
        <w:t>suggests</w:t>
      </w:r>
      <w:r w:rsidRPr="00655097">
        <w:rPr>
          <w:sz w:val="14"/>
        </w:rPr>
        <w:t xml:space="preserve"> that </w:t>
      </w:r>
      <w:r w:rsidRPr="006A0BCA">
        <w:rPr>
          <w:rStyle w:val="StyleUnderline"/>
          <w:highlight w:val="cyan"/>
        </w:rPr>
        <w:t>no</w:t>
      </w:r>
      <w:r w:rsidRPr="00655097">
        <w:rPr>
          <w:rStyle w:val="StyleUnderline"/>
        </w:rPr>
        <w:t xml:space="preserve"> horizontal nuclear weapons </w:t>
      </w:r>
      <w:r w:rsidRPr="006A0BCA">
        <w:rPr>
          <w:rStyle w:val="StyleUnderline"/>
          <w:highlight w:val="cyan"/>
        </w:rPr>
        <w:t>prolif</w:t>
      </w:r>
      <w:r w:rsidRPr="00655097">
        <w:rPr>
          <w:rStyle w:val="StyleUnderline"/>
        </w:rPr>
        <w:t>eration has taken place throughout the 70 years that these weapons have existed</w:t>
      </w:r>
      <w:r w:rsidRPr="00655097">
        <w:rPr>
          <w:sz w:val="14"/>
        </w:rPr>
        <w:t xml:space="preserve">. </w:t>
      </w:r>
      <w:r w:rsidRPr="006A0BCA">
        <w:rPr>
          <w:rStyle w:val="StyleUnderline"/>
          <w:highlight w:val="cyan"/>
        </w:rPr>
        <w:t>Claims to the contrary</w:t>
      </w:r>
      <w:r w:rsidRPr="00C561A0">
        <w:t xml:space="preserve"> </w:t>
      </w:r>
      <w:r w:rsidRPr="006A0BCA">
        <w:rPr>
          <w:rStyle w:val="Emphasis"/>
          <w:highlight w:val="cyan"/>
        </w:rPr>
        <w:t>lack basis</w:t>
      </w:r>
      <w:r w:rsidRPr="00655097">
        <w:rPr>
          <w:sz w:val="14"/>
        </w:rPr>
        <w:t xml:space="preserve">, whether they are </w:t>
      </w:r>
      <w:r w:rsidRPr="006A0BCA">
        <w:rPr>
          <w:rStyle w:val="StyleUnderline"/>
          <w:highlight w:val="cyan"/>
        </w:rPr>
        <w:t>made for</w:t>
      </w:r>
      <w:r w:rsidRPr="00655097">
        <w:rPr>
          <w:sz w:val="14"/>
        </w:rPr>
        <w:t xml:space="preserve"> </w:t>
      </w:r>
      <w:r w:rsidRPr="006A0BCA">
        <w:rPr>
          <w:rStyle w:val="Emphasis"/>
          <w:highlight w:val="cyan"/>
        </w:rPr>
        <w:t>political or economic reasons</w:t>
      </w:r>
      <w:r w:rsidRPr="00655097">
        <w:rPr>
          <w:sz w:val="14"/>
        </w:rPr>
        <w:t xml:space="preserve">, </w:t>
      </w:r>
      <w:r w:rsidRPr="006A0BCA">
        <w:rPr>
          <w:rStyle w:val="Emphasis"/>
          <w:highlight w:val="cyan"/>
        </w:rPr>
        <w:t>sheer ignorance</w:t>
      </w:r>
      <w:r w:rsidRPr="00655097">
        <w:rPr>
          <w:sz w:val="14"/>
        </w:rPr>
        <w:t xml:space="preserve">, or for any other purposes. </w:t>
      </w:r>
      <w:r w:rsidRPr="006A0BCA">
        <w:rPr>
          <w:rStyle w:val="StyleUnderline"/>
          <w:highlight w:val="cyan"/>
        </w:rPr>
        <w:t>Horizontal</w:t>
      </w:r>
      <w:r w:rsidRPr="00655097">
        <w:rPr>
          <w:rStyle w:val="StyleUnderline"/>
        </w:rPr>
        <w:t xml:space="preserve"> nuclear weapons </w:t>
      </w:r>
      <w:r w:rsidRPr="006A0BCA">
        <w:rPr>
          <w:rStyle w:val="StyleUnderline"/>
          <w:highlight w:val="cyan"/>
        </w:rPr>
        <w:t>prolife</w:t>
      </w:r>
      <w:r w:rsidRPr="00655097">
        <w:rPr>
          <w:rStyle w:val="StyleUnderline"/>
        </w:rPr>
        <w:t xml:space="preserve">ration </w:t>
      </w:r>
      <w:r w:rsidRPr="006A0BCA">
        <w:rPr>
          <w:rStyle w:val="StyleUnderline"/>
          <w:highlight w:val="cyan"/>
        </w:rPr>
        <w:t>is a</w:t>
      </w:r>
      <w:r w:rsidRPr="00C561A0">
        <w:t xml:space="preserve"> </w:t>
      </w:r>
      <w:r w:rsidRPr="006A0BCA">
        <w:rPr>
          <w:rStyle w:val="Emphasis"/>
          <w:highlight w:val="cyan"/>
        </w:rPr>
        <w:t>bogeyman that does not exist</w:t>
      </w:r>
      <w:r w:rsidRPr="00655097">
        <w:rPr>
          <w:sz w:val="14"/>
        </w:rPr>
        <w:t xml:space="preserve">. If we are to devise sound strategies and policies regarding nuclear weapons we have to ground them in existing reality. Recognising that </w:t>
      </w:r>
      <w:r w:rsidRPr="00655097">
        <w:rPr>
          <w:rStyle w:val="StyleUnderline"/>
        </w:rPr>
        <w:t>there is no horizontal nuclear weapons proliferation</w:t>
      </w:r>
      <w:r w:rsidRPr="00655097">
        <w:rPr>
          <w:sz w:val="14"/>
        </w:rPr>
        <w:t xml:space="preserve"> is a good place to start.</w:t>
      </w:r>
    </w:p>
    <w:p w14:paraId="6F26F826" w14:textId="57EDCDE3" w:rsidR="00F57408" w:rsidRPr="00DA08C8" w:rsidRDefault="00F57408" w:rsidP="00F57408">
      <w:pPr>
        <w:pStyle w:val="Heading4"/>
        <w:rPr>
          <w:rFonts w:eastAsia="Times New Roman"/>
        </w:rPr>
      </w:pPr>
      <w:r w:rsidRPr="00DA08C8">
        <w:rPr>
          <w:rFonts w:eastAsia="Times New Roman"/>
        </w:rPr>
        <w:t xml:space="preserve">No </w:t>
      </w:r>
      <w:r>
        <w:rPr>
          <w:rFonts w:eastAsia="Times New Roman"/>
        </w:rPr>
        <w:t>prolif</w:t>
      </w:r>
    </w:p>
    <w:p w14:paraId="450AC3A3" w14:textId="77777777" w:rsidR="00F57408" w:rsidRPr="00DA08C8" w:rsidRDefault="00F57408" w:rsidP="00F57408">
      <w:pPr>
        <w:spacing w:line="256" w:lineRule="auto"/>
        <w:rPr>
          <w:rFonts w:eastAsia="Calibri"/>
        </w:rPr>
      </w:pPr>
      <w:r w:rsidRPr="005D4808">
        <w:rPr>
          <w:rStyle w:val="Style13ptBold"/>
        </w:rPr>
        <w:t>Bergenas 10</w:t>
      </w:r>
      <w:r w:rsidRPr="00DA08C8">
        <w:rPr>
          <w:rFonts w:eastAsia="Calibri"/>
        </w:rPr>
        <w:t xml:space="preserve"> (Johan, Associate at the Henry M. Stimson Center for International Research, "The Nuclear Domino Myth,", Foreign Affairs, 7/26, </w:t>
      </w:r>
      <w:hyperlink r:id="rId27" w:history="1">
        <w:r w:rsidRPr="00DA08C8">
          <w:rPr>
            <w:rFonts w:eastAsia="Calibri"/>
          </w:rPr>
          <w:t>http://www.foreignaffairs.com/articles/66738/johan-bergenas/the-nuclear-domino-myth</w:t>
        </w:r>
      </w:hyperlink>
      <w:r w:rsidRPr="00DA08C8">
        <w:rPr>
          <w:rFonts w:eastAsia="Calibri"/>
        </w:rPr>
        <w:t>)</w:t>
      </w:r>
    </w:p>
    <w:p w14:paraId="49002B8A" w14:textId="77777777" w:rsidR="00F57408" w:rsidRPr="00DA08C8" w:rsidRDefault="00F57408" w:rsidP="00F57408">
      <w:pPr>
        <w:spacing w:line="256" w:lineRule="auto"/>
        <w:rPr>
          <w:rFonts w:eastAsia="Calibri"/>
        </w:rPr>
      </w:pPr>
    </w:p>
    <w:p w14:paraId="2693397B" w14:textId="77777777" w:rsidR="00F57408" w:rsidRPr="00DA08C8" w:rsidRDefault="00F57408" w:rsidP="00F57408">
      <w:pPr>
        <w:spacing w:line="256" w:lineRule="auto"/>
        <w:rPr>
          <w:rFonts w:eastAsia="Calibri"/>
          <w:sz w:val="16"/>
        </w:rPr>
      </w:pPr>
      <w:r w:rsidRPr="00DA08C8">
        <w:rPr>
          <w:rFonts w:eastAsia="Calibri"/>
          <w:bCs/>
          <w:u w:val="single"/>
        </w:rPr>
        <w:t xml:space="preserve">But there's </w:t>
      </w:r>
      <w:r w:rsidRPr="006A0BCA">
        <w:rPr>
          <w:rFonts w:eastAsia="Calibri"/>
          <w:bCs/>
          <w:highlight w:val="cyan"/>
          <w:u w:val="single"/>
        </w:rPr>
        <w:t>one problem with</w:t>
      </w:r>
      <w:r w:rsidRPr="00DA08C8">
        <w:rPr>
          <w:rFonts w:eastAsia="Calibri"/>
          <w:bCs/>
          <w:u w:val="single"/>
        </w:rPr>
        <w:t xml:space="preserve"> this </w:t>
      </w:r>
      <w:r w:rsidRPr="006A0BCA">
        <w:rPr>
          <w:rFonts w:eastAsia="Calibri"/>
          <w:bCs/>
          <w:highlight w:val="cyan"/>
          <w:u w:val="single"/>
        </w:rPr>
        <w:t>"nuclear domino"</w:t>
      </w:r>
      <w:r w:rsidRPr="00DA08C8">
        <w:rPr>
          <w:rFonts w:eastAsia="Calibri"/>
          <w:bCs/>
          <w:u w:val="single"/>
        </w:rPr>
        <w:t xml:space="preserve"> scenario</w:t>
      </w:r>
      <w:r w:rsidRPr="006A0BCA">
        <w:rPr>
          <w:rFonts w:eastAsia="Calibri"/>
          <w:bCs/>
          <w:highlight w:val="cyan"/>
          <w:u w:val="single"/>
        </w:rPr>
        <w:t xml:space="preserve">: the </w:t>
      </w:r>
      <w:r w:rsidRPr="006A0BCA">
        <w:rPr>
          <w:rFonts w:eastAsia="Calibri"/>
          <w:b/>
          <w:highlight w:val="cyan"/>
          <w:u w:val="single"/>
          <w:bdr w:val="single" w:sz="18" w:space="0" w:color="auto" w:frame="1"/>
        </w:rPr>
        <w:t>historical record</w:t>
      </w:r>
      <w:r w:rsidRPr="006A0BCA">
        <w:rPr>
          <w:rFonts w:eastAsia="Calibri"/>
          <w:bCs/>
          <w:highlight w:val="cyan"/>
          <w:u w:val="single"/>
        </w:rPr>
        <w:t xml:space="preserve"> does not support it</w:t>
      </w:r>
      <w:r w:rsidRPr="00DA08C8">
        <w:rPr>
          <w:rFonts w:eastAsia="Calibri"/>
          <w:sz w:val="16"/>
        </w:rPr>
        <w:t xml:space="preserve">. Since the dawn of the nuclear age, </w:t>
      </w:r>
      <w:r w:rsidRPr="006A0BCA">
        <w:rPr>
          <w:rFonts w:eastAsia="Calibri"/>
          <w:bCs/>
          <w:highlight w:val="cyan"/>
          <w:u w:val="single"/>
        </w:rPr>
        <w:t>many</w:t>
      </w:r>
      <w:r w:rsidRPr="00DA08C8">
        <w:rPr>
          <w:rFonts w:eastAsia="Calibri"/>
          <w:bCs/>
          <w:u w:val="single"/>
        </w:rPr>
        <w:t xml:space="preserve"> have </w:t>
      </w:r>
      <w:r w:rsidRPr="006A0BCA">
        <w:rPr>
          <w:rFonts w:eastAsia="Calibri"/>
          <w:bCs/>
          <w:highlight w:val="cyan"/>
          <w:u w:val="single"/>
        </w:rPr>
        <w:t>fear</w:t>
      </w:r>
      <w:r w:rsidRPr="00DA08C8">
        <w:rPr>
          <w:rFonts w:eastAsia="Calibri"/>
          <w:bCs/>
          <w:u w:val="single"/>
        </w:rPr>
        <w:t xml:space="preserve">ed </w:t>
      </w:r>
      <w:r w:rsidRPr="006A0BCA">
        <w:rPr>
          <w:rFonts w:eastAsia="Calibri"/>
          <w:bCs/>
          <w:highlight w:val="cyan"/>
          <w:u w:val="single"/>
        </w:rPr>
        <w:t>rapid</w:t>
      </w:r>
      <w:r w:rsidRPr="00DA08C8">
        <w:rPr>
          <w:rFonts w:eastAsia="Calibri"/>
          <w:bCs/>
          <w:u w:val="single"/>
        </w:rPr>
        <w:t xml:space="preserve"> and widespread nuclear </w:t>
      </w:r>
      <w:r w:rsidRPr="006A0BCA">
        <w:rPr>
          <w:rFonts w:eastAsia="Calibri"/>
          <w:bCs/>
          <w:highlight w:val="cyan"/>
          <w:u w:val="single"/>
        </w:rPr>
        <w:t>prolif</w:t>
      </w:r>
      <w:r w:rsidRPr="00DA08C8">
        <w:rPr>
          <w:rFonts w:eastAsia="Calibri"/>
          <w:bCs/>
          <w:u w:val="single"/>
        </w:rPr>
        <w:t>eration</w:t>
      </w:r>
      <w:r w:rsidRPr="00DA08C8">
        <w:rPr>
          <w:rFonts w:eastAsia="Calibri"/>
          <w:sz w:val="16"/>
        </w:rPr>
        <w:t xml:space="preserve">; </w:t>
      </w:r>
      <w:r w:rsidRPr="006A0BCA">
        <w:rPr>
          <w:rFonts w:eastAsia="Calibri"/>
          <w:bCs/>
          <w:highlight w:val="cyan"/>
          <w:u w:val="single"/>
        </w:rPr>
        <w:t xml:space="preserve">65 years later, </w:t>
      </w:r>
      <w:r w:rsidRPr="006A0BCA">
        <w:rPr>
          <w:rFonts w:eastAsia="Calibri"/>
          <w:b/>
          <w:highlight w:val="cyan"/>
          <w:u w:val="single"/>
          <w:bdr w:val="single" w:sz="18" w:space="0" w:color="auto" w:frame="1"/>
        </w:rPr>
        <w:t>only nine</w:t>
      </w:r>
      <w:r w:rsidRPr="006A0BCA">
        <w:rPr>
          <w:rFonts w:eastAsia="Calibri"/>
          <w:bCs/>
          <w:highlight w:val="cyan"/>
          <w:u w:val="single"/>
        </w:rPr>
        <w:t xml:space="preserve"> countries have</w:t>
      </w:r>
      <w:r w:rsidRPr="00DA08C8">
        <w:rPr>
          <w:rFonts w:eastAsia="Calibri"/>
          <w:bCs/>
          <w:u w:val="single"/>
        </w:rPr>
        <w:t xml:space="preserve"> developed nuclear </w:t>
      </w:r>
      <w:r w:rsidRPr="006A0BCA">
        <w:rPr>
          <w:rFonts w:eastAsia="Calibri"/>
          <w:bCs/>
          <w:highlight w:val="cyan"/>
          <w:u w:val="single"/>
        </w:rPr>
        <w:t>weapons</w:t>
      </w:r>
      <w:r w:rsidRPr="00DA08C8">
        <w:rPr>
          <w:rFonts w:eastAsia="Calibri"/>
          <w:bCs/>
          <w:u w:val="single"/>
        </w:rPr>
        <w:t>.</w:t>
      </w:r>
      <w:r w:rsidRPr="00DA08C8">
        <w:rPr>
          <w:rFonts w:eastAsia="Calibri"/>
          <w:sz w:val="16"/>
        </w:rPr>
        <w:t xml:space="preserve"> Nearly 20 years elapsed between the emergence of the first nuclear state, the United States, in 1945, and the fifth, China, in 1964.</w:t>
      </w:r>
      <w:r w:rsidRPr="00DA08C8">
        <w:rPr>
          <w:rFonts w:eastAsia="Calibri"/>
          <w:sz w:val="12"/>
        </w:rPr>
        <w:t>¶</w:t>
      </w:r>
      <w:r w:rsidRPr="00DA08C8">
        <w:rPr>
          <w:rFonts w:eastAsia="Calibri"/>
          <w:sz w:val="16"/>
        </w:rPr>
        <w:t xml:space="preserve"> The </w:t>
      </w:r>
      <w:r w:rsidRPr="00DA08C8">
        <w:rPr>
          <w:rFonts w:eastAsia="Calibri"/>
          <w:bCs/>
          <w:u w:val="single"/>
        </w:rPr>
        <w:t>next 40 years gave birth to only five</w:t>
      </w:r>
      <w:r w:rsidRPr="00DA08C8">
        <w:rPr>
          <w:rFonts w:eastAsia="Calibri"/>
          <w:sz w:val="16"/>
        </w:rPr>
        <w:t xml:space="preserve"> additional </w:t>
      </w:r>
      <w:r w:rsidRPr="00DA08C8">
        <w:rPr>
          <w:rFonts w:eastAsia="Calibri"/>
          <w:bCs/>
          <w:u w:val="single"/>
        </w:rPr>
        <w:t>nuclear countries</w:t>
      </w:r>
      <w:r w:rsidRPr="00DA08C8">
        <w:rPr>
          <w:rFonts w:eastAsia="Calibri"/>
          <w:sz w:val="16"/>
        </w:rPr>
        <w:t xml:space="preserve">: India, Israel, South Africa, Pakistan, and North Korea. South Africa voluntarily disarmed in the 1990s, as did Belarus, Kazakhstan, and Ukraine following the dissolution of the Soviet Union. </w:t>
      </w:r>
      <w:r w:rsidRPr="006A0BCA">
        <w:rPr>
          <w:rFonts w:eastAsia="Calibri"/>
          <w:bCs/>
          <w:highlight w:val="cyan"/>
          <w:u w:val="single"/>
        </w:rPr>
        <w:t>After Israel</w:t>
      </w:r>
      <w:r w:rsidRPr="006A0BCA">
        <w:rPr>
          <w:rFonts w:eastAsia="Calibri"/>
          <w:sz w:val="16"/>
          <w:highlight w:val="cyan"/>
        </w:rPr>
        <w:t xml:space="preserve"> </w:t>
      </w:r>
      <w:r w:rsidRPr="006A0BCA">
        <w:rPr>
          <w:rFonts w:eastAsia="Calibri"/>
          <w:bCs/>
          <w:highlight w:val="cyan"/>
          <w:u w:val="single"/>
        </w:rPr>
        <w:t>developed</w:t>
      </w:r>
      <w:r w:rsidRPr="00DA08C8">
        <w:rPr>
          <w:rFonts w:eastAsia="Calibri"/>
          <w:sz w:val="16"/>
        </w:rPr>
        <w:t xml:space="preserve"> a </w:t>
      </w:r>
      <w:r w:rsidRPr="00DA08C8">
        <w:rPr>
          <w:rFonts w:eastAsia="Calibri"/>
          <w:bCs/>
          <w:u w:val="single"/>
        </w:rPr>
        <w:t>nuclear weapons</w:t>
      </w:r>
      <w:r w:rsidRPr="00DA08C8">
        <w:rPr>
          <w:rFonts w:eastAsia="Calibri"/>
          <w:sz w:val="16"/>
        </w:rPr>
        <w:t xml:space="preserve"> capability in the late 1960s, </w:t>
      </w:r>
      <w:r w:rsidRPr="006A0BCA">
        <w:rPr>
          <w:rFonts w:eastAsia="Calibri"/>
          <w:b/>
          <w:highlight w:val="cyan"/>
          <w:u w:val="single"/>
          <w:bdr w:val="single" w:sz="18" w:space="0" w:color="auto" w:frame="1"/>
        </w:rPr>
        <w:t>no regional nuclear chain reaction followed</w:t>
      </w:r>
      <w:r w:rsidRPr="00DA08C8">
        <w:rPr>
          <w:rFonts w:eastAsia="Calibri"/>
          <w:sz w:val="16"/>
        </w:rPr>
        <w:t>, even though the country is surrounded by rivals</w:t>
      </w:r>
      <w:r w:rsidRPr="00DA08C8">
        <w:rPr>
          <w:rFonts w:eastAsia="Calibri"/>
          <w:bCs/>
          <w:u w:val="single"/>
        </w:rPr>
        <w:t>. Nor was there even a two-country nuclear arms race in the region</w:t>
      </w:r>
      <w:r w:rsidRPr="00DA08C8">
        <w:rPr>
          <w:rFonts w:eastAsia="Calibri"/>
          <w:sz w:val="16"/>
        </w:rPr>
        <w:t>.</w:t>
      </w:r>
      <w:r w:rsidRPr="00DA08C8">
        <w:rPr>
          <w:rFonts w:eastAsia="Calibri"/>
          <w:sz w:val="12"/>
        </w:rPr>
        <w:t>¶</w:t>
      </w:r>
      <w:r w:rsidRPr="00DA08C8">
        <w:rPr>
          <w:rFonts w:eastAsia="Calibri"/>
          <w:sz w:val="16"/>
        </w:rPr>
        <w:t xml:space="preserve"> Similarly</w:t>
      </w:r>
      <w:r w:rsidRPr="00DA08C8">
        <w:rPr>
          <w:rFonts w:eastAsia="Calibri"/>
          <w:bCs/>
          <w:u w:val="single"/>
        </w:rPr>
        <w:t xml:space="preserve">, it has now been four years since </w:t>
      </w:r>
      <w:r w:rsidRPr="006A0BCA">
        <w:rPr>
          <w:rFonts w:eastAsia="Calibri"/>
          <w:bCs/>
          <w:highlight w:val="cyan"/>
          <w:u w:val="single"/>
        </w:rPr>
        <w:t xml:space="preserve">North Korea became a nuclear weapons state, yet South Korea and Japan have </w:t>
      </w:r>
      <w:r w:rsidRPr="006A0BCA">
        <w:rPr>
          <w:rFonts w:eastAsia="Calibri"/>
          <w:b/>
          <w:highlight w:val="cyan"/>
          <w:u w:val="single"/>
          <w:bdr w:val="single" w:sz="18" w:space="0" w:color="auto" w:frame="1"/>
        </w:rPr>
        <w:t>not followed suit</w:t>
      </w:r>
      <w:r w:rsidRPr="00DA08C8">
        <w:rPr>
          <w:rFonts w:eastAsia="Calibri"/>
          <w:bCs/>
          <w:u w:val="single"/>
        </w:rPr>
        <w:t>, despite the fact that they have a latent nuclear weapons capability</w:t>
      </w:r>
      <w:r w:rsidRPr="00DA08C8">
        <w:rPr>
          <w:rFonts w:eastAsia="Calibri"/>
          <w:sz w:val="16"/>
        </w:rPr>
        <w:t xml:space="preserve"> -- access to the fissile material necessary for nuclear weapons. These countries' decisions to not go nuclear are largely </w:t>
      </w:r>
      <w:r w:rsidRPr="00DA08C8">
        <w:rPr>
          <w:rFonts w:eastAsia="Calibri"/>
          <w:bCs/>
          <w:u w:val="single"/>
        </w:rPr>
        <w:t>thanks to</w:t>
      </w:r>
      <w:r w:rsidRPr="00DA08C8">
        <w:rPr>
          <w:rFonts w:eastAsia="Calibri"/>
          <w:sz w:val="16"/>
        </w:rPr>
        <w:t xml:space="preserve"> extensive U.S. efforts to dissuade them. Both South Korea and Japan enjoy firm and long-standing security assurances from Washington, </w:t>
      </w:r>
      <w:r w:rsidRPr="00DA08C8">
        <w:rPr>
          <w:rFonts w:eastAsia="Calibri"/>
          <w:bCs/>
          <w:u w:val="single"/>
        </w:rPr>
        <w:t>including protection under the U.S.</w:t>
      </w:r>
      <w:r w:rsidRPr="00DA08C8">
        <w:rPr>
          <w:rFonts w:eastAsia="Calibri"/>
          <w:sz w:val="16"/>
        </w:rPr>
        <w:t xml:space="preserve"> strategic nuclear </w:t>
      </w:r>
      <w:r w:rsidRPr="00DA08C8">
        <w:rPr>
          <w:rFonts w:eastAsia="Calibri"/>
          <w:bCs/>
          <w:u w:val="single"/>
        </w:rPr>
        <w:t>umbrella</w:t>
      </w:r>
      <w:r w:rsidRPr="00DA08C8">
        <w:rPr>
          <w:rFonts w:eastAsia="Calibri"/>
          <w:sz w:val="16"/>
        </w:rPr>
        <w:t xml:space="preserve">, obviating the need for their own deterrents. </w:t>
      </w:r>
    </w:p>
    <w:p w14:paraId="745B5F69" w14:textId="27AD7CB2" w:rsidR="00092BFA" w:rsidRDefault="00092BFA" w:rsidP="00092BFA">
      <w:pPr>
        <w:pStyle w:val="Heading3"/>
      </w:pPr>
      <w:r>
        <w:t>Prolif---Ext---No Impact</w:t>
      </w:r>
    </w:p>
    <w:p w14:paraId="70683202" w14:textId="77777777" w:rsidR="00092BFA" w:rsidRPr="00DA08C8" w:rsidRDefault="00092BFA" w:rsidP="00092BFA">
      <w:pPr>
        <w:pStyle w:val="Heading4"/>
        <w:rPr>
          <w:rFonts w:eastAsia="Times New Roman"/>
        </w:rPr>
      </w:pPr>
      <w:r w:rsidRPr="00DA08C8">
        <w:rPr>
          <w:rFonts w:eastAsia="Times New Roman"/>
        </w:rPr>
        <w:t>Prolif is slow, won’t happen, and has no impact – reject their evidence</w:t>
      </w:r>
    </w:p>
    <w:p w14:paraId="68536219" w14:textId="77777777" w:rsidR="00092BFA" w:rsidRPr="00DA08C8" w:rsidRDefault="00092BFA" w:rsidP="00092BFA">
      <w:pPr>
        <w:spacing w:line="256" w:lineRule="auto"/>
        <w:rPr>
          <w:rFonts w:eastAsia="Calibri"/>
        </w:rPr>
      </w:pPr>
      <w:r w:rsidRPr="005D4808">
        <w:rPr>
          <w:rStyle w:val="Style13ptBold"/>
        </w:rPr>
        <w:t>Keck 13</w:t>
      </w:r>
      <w:r w:rsidRPr="00DA08C8">
        <w:rPr>
          <w:rFonts w:eastAsia="Calibri"/>
        </w:rPr>
        <w:t xml:space="preserve"> (Zachary, Associate Editor of The Diplomat, 12/4/13, “Why Nuclear Weapons Don't Spread (Quickly)”, The Diplomat, http://thediplomat.com/2013/12/why-nuclear-weapons-dont-spread-quickly/)</w:t>
      </w:r>
    </w:p>
    <w:p w14:paraId="61E73E29" w14:textId="77777777" w:rsidR="00092BFA" w:rsidRPr="00DA08C8" w:rsidRDefault="00092BFA" w:rsidP="00092BFA">
      <w:pPr>
        <w:spacing w:line="256" w:lineRule="auto"/>
        <w:ind w:firstLine="720"/>
        <w:rPr>
          <w:rFonts w:eastAsia="Calibri"/>
        </w:rPr>
      </w:pPr>
    </w:p>
    <w:p w14:paraId="7F488601" w14:textId="77777777" w:rsidR="00092BFA" w:rsidRPr="00DA08C8" w:rsidRDefault="00092BFA" w:rsidP="00092BFA">
      <w:pPr>
        <w:spacing w:line="256" w:lineRule="auto"/>
        <w:rPr>
          <w:rFonts w:eastAsia="Calibri"/>
          <w:sz w:val="16"/>
        </w:rPr>
      </w:pPr>
      <w:r w:rsidRPr="00DA08C8">
        <w:rPr>
          <w:rFonts w:eastAsia="Calibri"/>
          <w:sz w:val="16"/>
        </w:rPr>
        <w:t xml:space="preserve">Cartwright is hardly alone in holding these views. Indeed, the general consensus when it comes to nuclear weapons has long been “when there’s a will there’s a way.” And yet, </w:t>
      </w:r>
      <w:r w:rsidRPr="00DA08C8">
        <w:rPr>
          <w:rFonts w:eastAsia="Calibri"/>
          <w:bCs/>
          <w:u w:val="single"/>
        </w:rPr>
        <w:t xml:space="preserve">the </w:t>
      </w:r>
      <w:r w:rsidRPr="006A0BCA">
        <w:rPr>
          <w:rFonts w:eastAsia="Calibri"/>
          <w:bCs/>
          <w:highlight w:val="cyan"/>
          <w:u w:val="single"/>
        </w:rPr>
        <w:t>spread of nuc</w:t>
      </w:r>
      <w:r w:rsidRPr="00DA08C8">
        <w:rPr>
          <w:rFonts w:eastAsia="Calibri"/>
          <w:bCs/>
          <w:u w:val="single"/>
        </w:rPr>
        <w:t>lear weapon</w:t>
      </w:r>
      <w:r w:rsidRPr="006A0BCA">
        <w:rPr>
          <w:rFonts w:eastAsia="Calibri"/>
          <w:bCs/>
          <w:highlight w:val="cyan"/>
          <w:u w:val="single"/>
        </w:rPr>
        <w:t>s</w:t>
      </w:r>
      <w:r w:rsidRPr="00DA08C8">
        <w:rPr>
          <w:rFonts w:eastAsia="Calibri"/>
          <w:bCs/>
          <w:u w:val="single"/>
        </w:rPr>
        <w:t xml:space="preserve"> </w:t>
      </w:r>
      <w:r w:rsidRPr="006A0BCA">
        <w:rPr>
          <w:rFonts w:eastAsia="Calibri"/>
          <w:bCs/>
          <w:highlight w:val="cyan"/>
          <w:u w:val="single"/>
        </w:rPr>
        <w:t>has</w:t>
      </w:r>
      <w:r w:rsidRPr="00DA08C8">
        <w:rPr>
          <w:rFonts w:eastAsia="Calibri"/>
          <w:bCs/>
          <w:u w:val="single"/>
        </w:rPr>
        <w:t xml:space="preserve"> always </w:t>
      </w:r>
      <w:r w:rsidRPr="006A0BCA">
        <w:rPr>
          <w:rFonts w:eastAsia="Calibri"/>
          <w:bCs/>
          <w:highlight w:val="cyan"/>
          <w:u w:val="single"/>
        </w:rPr>
        <w:t>been</w:t>
      </w:r>
      <w:r w:rsidRPr="00DA08C8">
        <w:rPr>
          <w:rFonts w:eastAsia="Calibri"/>
          <w:sz w:val="16"/>
        </w:rPr>
        <w:t xml:space="preserve"> </w:t>
      </w:r>
      <w:r w:rsidRPr="00DA08C8">
        <w:rPr>
          <w:rFonts w:eastAsia="Calibri"/>
          <w:b/>
          <w:iCs/>
          <w:u w:val="single"/>
          <w:bdr w:val="single" w:sz="18" w:space="0" w:color="auto" w:frame="1"/>
        </w:rPr>
        <w:t xml:space="preserve">surprisingly </w:t>
      </w:r>
      <w:r w:rsidRPr="006A0BCA">
        <w:rPr>
          <w:rFonts w:eastAsia="Calibri"/>
          <w:b/>
          <w:iCs/>
          <w:highlight w:val="cyan"/>
          <w:u w:val="single"/>
          <w:bdr w:val="single" w:sz="18" w:space="0" w:color="auto" w:frame="1"/>
        </w:rPr>
        <w:t>slow</w:t>
      </w:r>
      <w:r w:rsidRPr="00DA08C8">
        <w:rPr>
          <w:rFonts w:eastAsia="Calibri"/>
          <w:sz w:val="16"/>
        </w:rPr>
        <w:t xml:space="preserve">. Moreover, </w:t>
      </w:r>
      <w:r w:rsidRPr="006A0BCA">
        <w:rPr>
          <w:rFonts w:eastAsia="Calibri"/>
          <w:bCs/>
          <w:highlight w:val="cyan"/>
          <w:u w:val="single"/>
        </w:rPr>
        <w:t>despite</w:t>
      </w:r>
      <w:r w:rsidRPr="00DA08C8">
        <w:rPr>
          <w:rFonts w:eastAsia="Calibri"/>
          <w:bCs/>
          <w:u w:val="single"/>
        </w:rPr>
        <w:t xml:space="preserve"> the</w:t>
      </w:r>
      <w:r w:rsidRPr="00DA08C8">
        <w:rPr>
          <w:rFonts w:eastAsia="Calibri"/>
          <w:sz w:val="16"/>
        </w:rPr>
        <w:t xml:space="preserve"> </w:t>
      </w:r>
      <w:r w:rsidRPr="006A0BCA">
        <w:rPr>
          <w:rFonts w:eastAsia="Calibri"/>
          <w:bCs/>
          <w:highlight w:val="cyan"/>
          <w:u w:val="single"/>
        </w:rPr>
        <w:t>diffusion of</w:t>
      </w:r>
      <w:r w:rsidRPr="00DA08C8">
        <w:rPr>
          <w:rFonts w:eastAsia="Calibri"/>
          <w:sz w:val="16"/>
        </w:rPr>
        <w:t xml:space="preserve"> nuclear </w:t>
      </w:r>
      <w:r w:rsidRPr="006A0BCA">
        <w:rPr>
          <w:rFonts w:eastAsia="Calibri"/>
          <w:bCs/>
          <w:highlight w:val="cyan"/>
          <w:u w:val="single"/>
        </w:rPr>
        <w:t>tech</w:t>
      </w:r>
      <w:r w:rsidRPr="00DA08C8">
        <w:rPr>
          <w:rFonts w:eastAsia="Calibri"/>
          <w:sz w:val="16"/>
        </w:rPr>
        <w:t xml:space="preserve">nology, </w:t>
      </w:r>
      <w:r w:rsidRPr="00DA08C8">
        <w:rPr>
          <w:rFonts w:eastAsia="Calibri"/>
          <w:bCs/>
          <w:u w:val="single"/>
        </w:rPr>
        <w:t>nuclear weapons have</w:t>
      </w:r>
      <w:r w:rsidRPr="00DA08C8">
        <w:rPr>
          <w:rFonts w:eastAsia="Calibri"/>
          <w:sz w:val="16"/>
        </w:rPr>
        <w:t xml:space="preserve"> actually </w:t>
      </w:r>
      <w:r w:rsidRPr="00DA08C8">
        <w:rPr>
          <w:rFonts w:eastAsia="Calibri"/>
          <w:bCs/>
          <w:u w:val="single"/>
        </w:rPr>
        <w:t>been</w:t>
      </w:r>
      <w:r w:rsidRPr="00DA08C8">
        <w:rPr>
          <w:rFonts w:eastAsia="Calibri"/>
          <w:sz w:val="16"/>
        </w:rPr>
        <w:t xml:space="preserve"> </w:t>
      </w:r>
      <w:r w:rsidRPr="00DA08C8">
        <w:rPr>
          <w:rFonts w:eastAsia="Calibri"/>
          <w:bCs/>
          <w:u w:val="single"/>
        </w:rPr>
        <w:t>spreading</w:t>
      </w:r>
      <w:r w:rsidRPr="00DA08C8">
        <w:rPr>
          <w:rFonts w:eastAsia="Calibri"/>
          <w:sz w:val="16"/>
        </w:rPr>
        <w:t xml:space="preserve"> </w:t>
      </w:r>
      <w:r w:rsidRPr="00DA08C8">
        <w:rPr>
          <w:rFonts w:eastAsia="Calibri"/>
          <w:bCs/>
          <w:u w:val="single"/>
        </w:rPr>
        <w:t>much more slowly than they did during the first</w:t>
      </w:r>
      <w:r w:rsidRPr="00DA08C8">
        <w:rPr>
          <w:rFonts w:eastAsia="Calibri"/>
          <w:sz w:val="16"/>
        </w:rPr>
        <w:t xml:space="preserve"> </w:t>
      </w:r>
      <w:r w:rsidRPr="00DA08C8">
        <w:rPr>
          <w:rFonts w:eastAsia="Calibri"/>
          <w:bCs/>
          <w:u w:val="single"/>
        </w:rPr>
        <w:t>few decades of the nuclear era.</w:t>
      </w:r>
    </w:p>
    <w:p w14:paraId="1C49CFC6" w14:textId="77777777" w:rsidR="00092BFA" w:rsidRPr="00DA08C8" w:rsidRDefault="00092BFA" w:rsidP="00092BFA">
      <w:pPr>
        <w:spacing w:line="256" w:lineRule="auto"/>
        <w:rPr>
          <w:rFonts w:eastAsia="Calibri"/>
          <w:bCs/>
          <w:u w:val="single"/>
        </w:rPr>
      </w:pPr>
      <w:r w:rsidRPr="00DA08C8">
        <w:rPr>
          <w:rFonts w:eastAsia="Calibri"/>
          <w:sz w:val="16"/>
        </w:rPr>
        <w:t xml:space="preserve">Consider that, </w:t>
      </w:r>
      <w:r w:rsidRPr="00DA08C8">
        <w:rPr>
          <w:rFonts w:eastAsia="Calibri"/>
          <w:bCs/>
          <w:u w:val="single"/>
        </w:rPr>
        <w:t>in the three decades following</w:t>
      </w:r>
      <w:r w:rsidRPr="00DA08C8">
        <w:rPr>
          <w:rFonts w:eastAsia="Calibri"/>
          <w:sz w:val="16"/>
        </w:rPr>
        <w:t xml:space="preserve"> the atomic bombings of </w:t>
      </w:r>
      <w:r w:rsidRPr="00DA08C8">
        <w:rPr>
          <w:rFonts w:eastAsia="Calibri"/>
          <w:bCs/>
          <w:u w:val="single"/>
        </w:rPr>
        <w:t>Hiroshima and Nagasaki</w:t>
      </w:r>
      <w:r w:rsidRPr="00DA08C8">
        <w:rPr>
          <w:rFonts w:eastAsia="Calibri"/>
          <w:sz w:val="16"/>
        </w:rPr>
        <w:t xml:space="preserve">, no less than </w:t>
      </w:r>
      <w:r w:rsidRPr="00DA08C8">
        <w:rPr>
          <w:rFonts w:eastAsia="Calibri"/>
          <w:bCs/>
          <w:u w:val="single"/>
        </w:rPr>
        <w:t>seven countries</w:t>
      </w:r>
      <w:r w:rsidRPr="00DA08C8">
        <w:rPr>
          <w:rFonts w:eastAsia="Calibri"/>
          <w:sz w:val="16"/>
        </w:rPr>
        <w:t xml:space="preserve"> </w:t>
      </w:r>
      <w:r w:rsidRPr="00DA08C8">
        <w:rPr>
          <w:rFonts w:eastAsia="Calibri"/>
          <w:bCs/>
          <w:u w:val="single"/>
        </w:rPr>
        <w:t>developed</w:t>
      </w:r>
      <w:r w:rsidRPr="00DA08C8">
        <w:rPr>
          <w:rFonts w:eastAsia="Calibri"/>
          <w:sz w:val="16"/>
        </w:rPr>
        <w:t xml:space="preserve"> at least </w:t>
      </w:r>
      <w:r w:rsidRPr="00DA08C8">
        <w:rPr>
          <w:rFonts w:eastAsia="Calibri"/>
          <w:bCs/>
          <w:u w:val="single"/>
        </w:rPr>
        <w:t>a nascent nuclear weapon capability</w:t>
      </w:r>
      <w:r w:rsidRPr="00DA08C8">
        <w:rPr>
          <w:rFonts w:eastAsia="Calibri"/>
          <w:sz w:val="16"/>
        </w:rPr>
        <w:t xml:space="preserve">. </w:t>
      </w:r>
      <w:r w:rsidRPr="006A0BCA">
        <w:rPr>
          <w:rFonts w:eastAsia="Calibri"/>
          <w:bCs/>
          <w:highlight w:val="cyan"/>
          <w:u w:val="single"/>
        </w:rPr>
        <w:t>In</w:t>
      </w:r>
      <w:r w:rsidRPr="00DA08C8">
        <w:rPr>
          <w:rFonts w:eastAsia="Calibri"/>
          <w:bCs/>
          <w:u w:val="single"/>
        </w:rPr>
        <w:t xml:space="preserve"> the</w:t>
      </w:r>
      <w:r w:rsidRPr="00DA08C8">
        <w:rPr>
          <w:rFonts w:eastAsia="Calibri"/>
          <w:sz w:val="16"/>
        </w:rPr>
        <w:t xml:space="preserve"> nearly </w:t>
      </w:r>
      <w:r w:rsidRPr="006A0BCA">
        <w:rPr>
          <w:rFonts w:eastAsia="Calibri"/>
          <w:bCs/>
          <w:highlight w:val="cyan"/>
          <w:u w:val="single"/>
        </w:rPr>
        <w:t>four decades</w:t>
      </w:r>
      <w:r w:rsidRPr="00DA08C8">
        <w:rPr>
          <w:rFonts w:eastAsia="Calibri"/>
          <w:bCs/>
          <w:u w:val="single"/>
        </w:rPr>
        <w:t xml:space="preserve"> since</w:t>
      </w:r>
      <w:r w:rsidRPr="00DA08C8">
        <w:rPr>
          <w:rFonts w:eastAsia="Calibri"/>
          <w:sz w:val="16"/>
        </w:rPr>
        <w:t xml:space="preserve">, </w:t>
      </w:r>
      <w:r w:rsidRPr="00DA08C8">
        <w:rPr>
          <w:rFonts w:eastAsia="Calibri"/>
          <w:bCs/>
          <w:u w:val="single"/>
        </w:rPr>
        <w:t xml:space="preserve">only </w:t>
      </w:r>
      <w:r w:rsidRPr="006A0BCA">
        <w:rPr>
          <w:rFonts w:eastAsia="Calibri"/>
          <w:bCs/>
          <w:highlight w:val="cyan"/>
          <w:u w:val="single"/>
        </w:rPr>
        <w:t>three countries</w:t>
      </w:r>
      <w:r w:rsidRPr="00DA08C8">
        <w:rPr>
          <w:rFonts w:eastAsia="Calibri"/>
          <w:sz w:val="16"/>
        </w:rPr>
        <w:t xml:space="preserve"> — Pakistan, South Africa, and North Korea — </w:t>
      </w:r>
      <w:r w:rsidRPr="00DA08C8">
        <w:rPr>
          <w:rFonts w:eastAsia="Calibri"/>
          <w:bCs/>
          <w:u w:val="single"/>
        </w:rPr>
        <w:t xml:space="preserve">have </w:t>
      </w:r>
      <w:r w:rsidRPr="006A0BCA">
        <w:rPr>
          <w:rFonts w:eastAsia="Calibri"/>
          <w:bCs/>
          <w:highlight w:val="cyan"/>
          <w:u w:val="single"/>
        </w:rPr>
        <w:t>developed</w:t>
      </w:r>
      <w:r w:rsidRPr="00DA08C8">
        <w:rPr>
          <w:rFonts w:eastAsia="Calibri"/>
          <w:sz w:val="16"/>
        </w:rPr>
        <w:t xml:space="preserve"> a nuclear weapons </w:t>
      </w:r>
      <w:r w:rsidRPr="006A0BCA">
        <w:rPr>
          <w:rFonts w:eastAsia="Calibri"/>
          <w:bCs/>
          <w:highlight w:val="cyan"/>
          <w:u w:val="single"/>
        </w:rPr>
        <w:t>capability</w:t>
      </w:r>
      <w:r w:rsidRPr="00DA08C8">
        <w:rPr>
          <w:rFonts w:eastAsia="Calibri"/>
          <w:sz w:val="16"/>
        </w:rPr>
        <w:t xml:space="preserve">, </w:t>
      </w:r>
      <w:r w:rsidRPr="00DA08C8">
        <w:rPr>
          <w:rFonts w:eastAsia="Calibri"/>
          <w:bCs/>
          <w:u w:val="single"/>
        </w:rPr>
        <w:t xml:space="preserve">and </w:t>
      </w:r>
      <w:r w:rsidRPr="006A0BCA">
        <w:rPr>
          <w:rFonts w:eastAsia="Calibri"/>
          <w:bCs/>
          <w:highlight w:val="cyan"/>
          <w:u w:val="single"/>
        </w:rPr>
        <w:t>one</w:t>
      </w:r>
      <w:r w:rsidRPr="00DA08C8">
        <w:rPr>
          <w:rFonts w:eastAsia="Calibri"/>
          <w:sz w:val="16"/>
        </w:rPr>
        <w:t xml:space="preserve"> of these states — South Africa — </w:t>
      </w:r>
      <w:r w:rsidRPr="00DA08C8">
        <w:rPr>
          <w:rFonts w:eastAsia="Calibri"/>
          <w:bCs/>
          <w:u w:val="single"/>
        </w:rPr>
        <w:t xml:space="preserve">voluntarily </w:t>
      </w:r>
      <w:r w:rsidRPr="006A0BCA">
        <w:rPr>
          <w:rFonts w:eastAsia="Calibri"/>
          <w:bCs/>
          <w:highlight w:val="cyan"/>
          <w:u w:val="single"/>
        </w:rPr>
        <w:t>dismantled its arsenal.</w:t>
      </w:r>
    </w:p>
    <w:p w14:paraId="56B498B3" w14:textId="77777777" w:rsidR="00092BFA" w:rsidRPr="00DA08C8" w:rsidRDefault="00092BFA" w:rsidP="00092BFA">
      <w:pPr>
        <w:spacing w:line="256" w:lineRule="auto"/>
        <w:rPr>
          <w:rFonts w:eastAsia="Calibri"/>
          <w:sz w:val="16"/>
        </w:rPr>
      </w:pPr>
      <w:r w:rsidRPr="00DA08C8">
        <w:rPr>
          <w:rFonts w:eastAsia="Calibri"/>
          <w:sz w:val="16"/>
        </w:rPr>
        <w:t xml:space="preserve">So what explains this great nuclear slowdown? Two converging trends seem to be at work. First, </w:t>
      </w:r>
      <w:r w:rsidRPr="00DA08C8">
        <w:rPr>
          <w:rFonts w:eastAsia="Calibri"/>
          <w:bCs/>
          <w:u w:val="single"/>
        </w:rPr>
        <w:t>there has been an</w:t>
      </w:r>
      <w:r w:rsidRPr="00DA08C8">
        <w:rPr>
          <w:rFonts w:eastAsia="Calibri"/>
          <w:sz w:val="16"/>
        </w:rPr>
        <w:t xml:space="preserve"> </w:t>
      </w:r>
      <w:r w:rsidRPr="00DA08C8">
        <w:rPr>
          <w:rFonts w:eastAsia="Calibri"/>
          <w:b/>
          <w:iCs/>
          <w:u w:val="single"/>
          <w:bdr w:val="single" w:sz="18" w:space="0" w:color="auto" w:frame="1"/>
        </w:rPr>
        <w:t>undeniable decline</w:t>
      </w:r>
      <w:r w:rsidRPr="00DA08C8">
        <w:rPr>
          <w:rFonts w:eastAsia="Calibri"/>
          <w:sz w:val="16"/>
        </w:rPr>
        <w:t xml:space="preserve"> </w:t>
      </w:r>
      <w:r w:rsidRPr="00DA08C8">
        <w:rPr>
          <w:rFonts w:eastAsia="Calibri"/>
          <w:bCs/>
          <w:u w:val="single"/>
        </w:rPr>
        <w:t>in the number of states interested in acquiring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Harald </w:t>
      </w:r>
      <w:r w:rsidRPr="006A0BCA">
        <w:rPr>
          <w:rFonts w:eastAsia="Calibri"/>
          <w:bCs/>
          <w:highlight w:val="cyan"/>
          <w:u w:val="single"/>
        </w:rPr>
        <w:t>Muller</w:t>
      </w:r>
      <w:r w:rsidRPr="006A0BCA">
        <w:rPr>
          <w:rFonts w:eastAsia="Calibri"/>
          <w:sz w:val="16"/>
          <w:highlight w:val="cyan"/>
        </w:rPr>
        <w:t xml:space="preserve"> </w:t>
      </w:r>
      <w:r w:rsidRPr="006A0BCA">
        <w:rPr>
          <w:rFonts w:eastAsia="Calibri"/>
          <w:bCs/>
          <w:highlight w:val="cyan"/>
          <w:u w:val="single"/>
        </w:rPr>
        <w:t>and</w:t>
      </w:r>
      <w:r w:rsidRPr="00DA08C8">
        <w:rPr>
          <w:rFonts w:eastAsia="Calibri"/>
          <w:sz w:val="16"/>
        </w:rPr>
        <w:t xml:space="preserve"> Andreas </w:t>
      </w:r>
      <w:r w:rsidRPr="006A0BCA">
        <w:rPr>
          <w:rFonts w:eastAsia="Calibri"/>
          <w:bCs/>
          <w:highlight w:val="cyan"/>
          <w:u w:val="single"/>
        </w:rPr>
        <w:t>Schmidt</w:t>
      </w:r>
      <w:r w:rsidRPr="00DA08C8">
        <w:rPr>
          <w:rFonts w:eastAsia="Calibri"/>
          <w:sz w:val="16"/>
        </w:rPr>
        <w:t xml:space="preserve"> have </w:t>
      </w:r>
      <w:r w:rsidRPr="00DA08C8">
        <w:rPr>
          <w:rFonts w:eastAsia="Calibri"/>
          <w:bCs/>
          <w:u w:val="single"/>
        </w:rPr>
        <w:t>documented this</w:t>
      </w:r>
      <w:r w:rsidRPr="00DA08C8">
        <w:rPr>
          <w:rFonts w:eastAsia="Calibri"/>
          <w:sz w:val="16"/>
        </w:rPr>
        <w:t xml:space="preserve"> well. </w:t>
      </w:r>
      <w:r w:rsidRPr="00DA08C8">
        <w:rPr>
          <w:rFonts w:eastAsia="Calibri"/>
          <w:bCs/>
          <w:u w:val="single"/>
        </w:rPr>
        <w:t>In their</w:t>
      </w:r>
      <w:r w:rsidRPr="00DA08C8">
        <w:rPr>
          <w:rFonts w:eastAsia="Calibri"/>
          <w:sz w:val="16"/>
        </w:rPr>
        <w:t xml:space="preserve"> </w:t>
      </w:r>
      <w:r w:rsidRPr="006A0BCA">
        <w:rPr>
          <w:rFonts w:eastAsia="Calibri"/>
          <w:b/>
          <w:iCs/>
          <w:highlight w:val="cyan"/>
          <w:u w:val="single"/>
          <w:bdr w:val="single" w:sz="18" w:space="0" w:color="auto" w:frame="1"/>
        </w:rPr>
        <w:t>comprehensive study</w:t>
      </w:r>
      <w:r w:rsidRPr="00DA08C8">
        <w:rPr>
          <w:rFonts w:eastAsia="Calibri"/>
          <w:sz w:val="16"/>
        </w:rPr>
        <w:t xml:space="preserve"> </w:t>
      </w:r>
      <w:r w:rsidRPr="00DA08C8">
        <w:rPr>
          <w:rFonts w:eastAsia="Calibri"/>
          <w:bCs/>
          <w:u w:val="single"/>
        </w:rPr>
        <w:t>of states with</w:t>
      </w:r>
      <w:r w:rsidRPr="00DA08C8">
        <w:rPr>
          <w:rFonts w:eastAsia="Calibri"/>
          <w:sz w:val="16"/>
        </w:rPr>
        <w:t xml:space="preserve"> nuclear </w:t>
      </w:r>
      <w:r w:rsidRPr="00DA08C8">
        <w:rPr>
          <w:rFonts w:eastAsia="Calibri"/>
          <w:bCs/>
          <w:u w:val="single"/>
        </w:rPr>
        <w:t>weapons activities between</w:t>
      </w:r>
      <w:r w:rsidRPr="00DA08C8">
        <w:rPr>
          <w:rFonts w:eastAsia="Calibri"/>
          <w:sz w:val="16"/>
        </w:rPr>
        <w:t xml:space="preserve"> 19</w:t>
      </w:r>
      <w:r w:rsidRPr="00DA08C8">
        <w:rPr>
          <w:rFonts w:eastAsia="Calibri"/>
          <w:b/>
          <w:iCs/>
          <w:u w:val="single"/>
          <w:bdr w:val="single" w:sz="18" w:space="0" w:color="auto" w:frame="1"/>
        </w:rPr>
        <w:t>45</w:t>
      </w:r>
      <w:r w:rsidRPr="00DA08C8">
        <w:rPr>
          <w:rFonts w:eastAsia="Calibri"/>
          <w:sz w:val="16"/>
        </w:rPr>
        <w:t xml:space="preserve"> </w:t>
      </w:r>
      <w:r w:rsidRPr="00DA08C8">
        <w:rPr>
          <w:rFonts w:eastAsia="Calibri"/>
          <w:bCs/>
          <w:u w:val="single"/>
        </w:rPr>
        <w:t>and</w:t>
      </w:r>
      <w:r w:rsidRPr="00DA08C8">
        <w:rPr>
          <w:rFonts w:eastAsia="Calibri"/>
          <w:sz w:val="16"/>
        </w:rPr>
        <w:t xml:space="preserve"> 20</w:t>
      </w:r>
      <w:r w:rsidRPr="00DA08C8">
        <w:rPr>
          <w:rFonts w:eastAsia="Calibri"/>
          <w:b/>
          <w:iCs/>
          <w:u w:val="single"/>
          <w:bdr w:val="single" w:sz="18" w:space="0" w:color="auto" w:frame="1"/>
        </w:rPr>
        <w:t>05</w:t>
      </w:r>
      <w:r w:rsidRPr="00DA08C8">
        <w:rPr>
          <w:rFonts w:eastAsia="Calibri"/>
          <w:sz w:val="16"/>
        </w:rPr>
        <w:t xml:space="preserve">, </w:t>
      </w:r>
      <w:r w:rsidRPr="00DA08C8">
        <w:rPr>
          <w:rFonts w:eastAsia="Calibri"/>
          <w:bCs/>
          <w:u w:val="single"/>
        </w:rPr>
        <w:t xml:space="preserve">they </w:t>
      </w:r>
      <w:r w:rsidRPr="006A0BCA">
        <w:rPr>
          <w:rFonts w:eastAsia="Calibri"/>
          <w:bCs/>
          <w:highlight w:val="cyan"/>
          <w:u w:val="single"/>
        </w:rPr>
        <w:t>find</w:t>
      </w:r>
      <w:r w:rsidRPr="00DA08C8">
        <w:rPr>
          <w:rFonts w:eastAsia="Calibri"/>
          <w:bCs/>
          <w:u w:val="single"/>
        </w:rPr>
        <w:t xml:space="preserve"> that</w:t>
      </w:r>
      <w:r w:rsidRPr="00DA08C8">
        <w:rPr>
          <w:rFonts w:eastAsia="Calibri"/>
          <w:sz w:val="16"/>
        </w:rPr>
        <w:t xml:space="preserve"> “</w:t>
      </w:r>
      <w:r w:rsidRPr="006A0BCA">
        <w:rPr>
          <w:rFonts w:eastAsia="Calibri"/>
          <w:bCs/>
          <w:highlight w:val="cyan"/>
          <w:u w:val="single"/>
        </w:rPr>
        <w:t>states with nuclear weapons activities</w:t>
      </w:r>
      <w:r w:rsidRPr="00DA08C8">
        <w:rPr>
          <w:rFonts w:eastAsia="Calibri"/>
          <w:bCs/>
          <w:u w:val="single"/>
        </w:rPr>
        <w:t xml:space="preserve"> were</w:t>
      </w:r>
      <w:r w:rsidRPr="00DA08C8">
        <w:rPr>
          <w:rFonts w:eastAsia="Calibri"/>
          <w:sz w:val="16"/>
        </w:rPr>
        <w:t xml:space="preserve"> </w:t>
      </w:r>
      <w:r w:rsidRPr="00DA08C8">
        <w:rPr>
          <w:rFonts w:eastAsia="Calibri"/>
          <w:b/>
          <w:iCs/>
          <w:u w:val="single"/>
          <w:bdr w:val="single" w:sz="18" w:space="0" w:color="auto" w:frame="1"/>
        </w:rPr>
        <w:t>always a minority</w:t>
      </w:r>
      <w:r w:rsidRPr="00DA08C8">
        <w:rPr>
          <w:rFonts w:eastAsia="Calibri"/>
          <w:sz w:val="16"/>
        </w:rPr>
        <w:t xml:space="preserve">, </w:t>
      </w:r>
      <w:r w:rsidRPr="00DA08C8">
        <w:rPr>
          <w:rFonts w:eastAsia="Calibri"/>
          <w:bCs/>
          <w:u w:val="single"/>
        </w:rPr>
        <w:t xml:space="preserve">and today they </w:t>
      </w:r>
      <w:r w:rsidRPr="006A0BCA">
        <w:rPr>
          <w:rFonts w:eastAsia="Calibri"/>
          <w:bCs/>
          <w:highlight w:val="cyan"/>
          <w:u w:val="single"/>
        </w:rPr>
        <w:t>are the</w:t>
      </w:r>
      <w:r w:rsidRPr="00DA08C8">
        <w:rPr>
          <w:rFonts w:eastAsia="Calibri"/>
          <w:sz w:val="16"/>
        </w:rPr>
        <w:t xml:space="preserve"> </w:t>
      </w:r>
      <w:r w:rsidRPr="006A0BCA">
        <w:rPr>
          <w:rFonts w:eastAsia="Calibri"/>
          <w:b/>
          <w:iCs/>
          <w:highlight w:val="cyan"/>
          <w:u w:val="single"/>
          <w:bdr w:val="single" w:sz="18" w:space="0" w:color="auto" w:frame="1"/>
        </w:rPr>
        <w:t>smallest minority</w:t>
      </w:r>
      <w:r w:rsidRPr="00DA08C8">
        <w:rPr>
          <w:rFonts w:eastAsia="Calibri"/>
          <w:sz w:val="16"/>
        </w:rPr>
        <w:t xml:space="preserve"> since 1945.” Specifically, in 2005 </w:t>
      </w:r>
      <w:r w:rsidRPr="00DA08C8">
        <w:rPr>
          <w:rFonts w:eastAsia="Calibri"/>
          <w:bCs/>
          <w:u w:val="single"/>
        </w:rPr>
        <w:t xml:space="preserve">they identified 10 </w:t>
      </w:r>
      <w:r w:rsidRPr="006A0BCA">
        <w:rPr>
          <w:rFonts w:eastAsia="Calibri"/>
          <w:bCs/>
          <w:highlight w:val="cyan"/>
          <w:u w:val="single"/>
        </w:rPr>
        <w:t>states</w:t>
      </w:r>
      <w:r w:rsidRPr="00DA08C8">
        <w:rPr>
          <w:rFonts w:eastAsia="Calibri"/>
          <w:bCs/>
          <w:u w:val="single"/>
        </w:rPr>
        <w:t xml:space="preserve"> as </w:t>
      </w:r>
      <w:r w:rsidRPr="006A0BCA">
        <w:rPr>
          <w:rFonts w:eastAsia="Calibri"/>
          <w:bCs/>
          <w:highlight w:val="cyan"/>
          <w:u w:val="single"/>
        </w:rPr>
        <w:t>having nuclear weapons</w:t>
      </w:r>
      <w:r w:rsidRPr="00DA08C8">
        <w:rPr>
          <w:rFonts w:eastAsia="Calibri"/>
          <w:bCs/>
          <w:u w:val="single"/>
        </w:rPr>
        <w:t xml:space="preserve"> activities</w:t>
      </w:r>
      <w:r w:rsidRPr="00DA08C8">
        <w:rPr>
          <w:rFonts w:eastAsia="Calibri"/>
          <w:sz w:val="16"/>
        </w:rPr>
        <w:t xml:space="preserve"> (including those with nuclear weapons), </w:t>
      </w:r>
      <w:r w:rsidRPr="00DA08C8">
        <w:rPr>
          <w:rFonts w:eastAsia="Calibri"/>
          <w:bCs/>
          <w:u w:val="single"/>
        </w:rPr>
        <w:t xml:space="preserve">which </w:t>
      </w:r>
      <w:r w:rsidRPr="006A0BCA">
        <w:rPr>
          <w:rFonts w:eastAsia="Calibri"/>
          <w:bCs/>
          <w:highlight w:val="cyan"/>
          <w:u w:val="single"/>
        </w:rPr>
        <w:t>constitute</w:t>
      </w:r>
      <w:r w:rsidRPr="00DA08C8">
        <w:rPr>
          <w:rFonts w:eastAsia="Calibri"/>
          <w:bCs/>
          <w:u w:val="single"/>
        </w:rPr>
        <w:t>d</w:t>
      </w:r>
      <w:r w:rsidRPr="00DA08C8">
        <w:rPr>
          <w:rFonts w:eastAsia="Calibri"/>
          <w:sz w:val="16"/>
        </w:rPr>
        <w:t xml:space="preserve"> </w:t>
      </w:r>
      <w:r w:rsidRPr="006A0BCA">
        <w:rPr>
          <w:rFonts w:eastAsia="Calibri"/>
          <w:b/>
          <w:iCs/>
          <w:highlight w:val="cyan"/>
          <w:u w:val="single"/>
          <w:bdr w:val="single" w:sz="18" w:space="0" w:color="auto" w:frame="1"/>
        </w:rPr>
        <w:t>less than six percent</w:t>
      </w:r>
      <w:r w:rsidRPr="006A0BCA">
        <w:rPr>
          <w:rFonts w:eastAsia="Calibri"/>
          <w:sz w:val="16"/>
          <w:highlight w:val="cyan"/>
        </w:rPr>
        <w:t xml:space="preserve"> </w:t>
      </w:r>
      <w:r w:rsidRPr="006A0BCA">
        <w:rPr>
          <w:rFonts w:eastAsia="Calibri"/>
          <w:bCs/>
          <w:highlight w:val="cyan"/>
          <w:u w:val="single"/>
        </w:rPr>
        <w:t>of</w:t>
      </w:r>
      <w:r w:rsidRPr="006A0BCA">
        <w:rPr>
          <w:rFonts w:eastAsia="Calibri"/>
          <w:sz w:val="16"/>
          <w:highlight w:val="cyan"/>
        </w:rPr>
        <w:t xml:space="preserve"> </w:t>
      </w:r>
      <w:r w:rsidRPr="006A0BCA">
        <w:rPr>
          <w:rFonts w:eastAsia="Calibri"/>
          <w:bCs/>
          <w:highlight w:val="cyan"/>
          <w:u w:val="single"/>
        </w:rPr>
        <w:t>UN</w:t>
      </w:r>
      <w:r w:rsidRPr="00DA08C8">
        <w:rPr>
          <w:rFonts w:eastAsia="Calibri"/>
          <w:bCs/>
          <w:u w:val="single"/>
        </w:rPr>
        <w:t xml:space="preserve"> members</w:t>
      </w:r>
      <w:r w:rsidRPr="00DA08C8">
        <w:rPr>
          <w:rFonts w:eastAsia="Calibri"/>
          <w:sz w:val="16"/>
        </w:rPr>
        <w:t>. Today the only non-nuclear weapon state (NNWS) that might be interested in an atomic weapon is Iran.</w:t>
      </w:r>
    </w:p>
    <w:p w14:paraId="6952E696" w14:textId="77777777" w:rsidR="00092BFA" w:rsidRPr="00DA08C8" w:rsidRDefault="00092BFA" w:rsidP="00092BFA">
      <w:pPr>
        <w:spacing w:line="256" w:lineRule="auto"/>
        <w:rPr>
          <w:rFonts w:eastAsia="Calibri"/>
          <w:sz w:val="16"/>
        </w:rPr>
      </w:pPr>
      <w:r w:rsidRPr="00DA08C8">
        <w:rPr>
          <w:rFonts w:eastAsia="Calibri"/>
          <w:sz w:val="16"/>
        </w:rPr>
        <w:t xml:space="preserve">The fact that </w:t>
      </w:r>
      <w:r w:rsidRPr="006A0BCA">
        <w:rPr>
          <w:rFonts w:eastAsia="Calibri"/>
          <w:bCs/>
          <w:highlight w:val="cyan"/>
          <w:u w:val="single"/>
        </w:rPr>
        <w:t>states have</w:t>
      </w:r>
      <w:r w:rsidRPr="00DA08C8">
        <w:rPr>
          <w:rFonts w:eastAsia="Calibri"/>
          <w:sz w:val="16"/>
        </w:rPr>
        <w:t xml:space="preserve"> </w:t>
      </w:r>
      <w:r w:rsidRPr="00DA08C8">
        <w:rPr>
          <w:rFonts w:eastAsia="Calibri"/>
          <w:b/>
          <w:iCs/>
          <w:u w:val="single"/>
          <w:bdr w:val="single" w:sz="18" w:space="0" w:color="auto" w:frame="1"/>
        </w:rPr>
        <w:t xml:space="preserve">by and large </w:t>
      </w:r>
      <w:r w:rsidRPr="006A0BCA">
        <w:rPr>
          <w:rFonts w:eastAsia="Calibri"/>
          <w:b/>
          <w:iCs/>
          <w:highlight w:val="cyan"/>
          <w:u w:val="single"/>
          <w:bdr w:val="single" w:sz="18" w:space="0" w:color="auto" w:frame="1"/>
        </w:rPr>
        <w:t>been uninterested</w:t>
      </w:r>
      <w:r w:rsidRPr="00DA08C8">
        <w:rPr>
          <w:rFonts w:eastAsia="Calibri"/>
          <w:b/>
          <w:iCs/>
          <w:u w:val="single"/>
          <w:bdr w:val="single" w:sz="18" w:space="0" w:color="auto" w:frame="1"/>
        </w:rPr>
        <w:t xml:space="preserve"> in nuclear weapons</w:t>
      </w:r>
      <w:r w:rsidRPr="00DA08C8">
        <w:rPr>
          <w:rFonts w:eastAsia="Calibri"/>
          <w:sz w:val="16"/>
        </w:rPr>
        <w:t xml:space="preserve"> is somewhat perplexing from a historic perspective. After all, what other revolutionary military technology hasn’t elicited strong interest from most states competing in the international system?</w:t>
      </w:r>
    </w:p>
    <w:p w14:paraId="2C650759" w14:textId="77777777" w:rsidR="00092BFA" w:rsidRPr="00DA08C8" w:rsidRDefault="00092BFA" w:rsidP="00092BFA">
      <w:pPr>
        <w:spacing w:line="256" w:lineRule="auto"/>
        <w:rPr>
          <w:rFonts w:eastAsia="Calibri"/>
          <w:sz w:val="16"/>
        </w:rPr>
      </w:pPr>
      <w:r w:rsidRPr="00DA08C8">
        <w:rPr>
          <w:rFonts w:eastAsia="Calibri"/>
          <w:sz w:val="16"/>
        </w:rPr>
        <w:t xml:space="preserve">At the same time, when one examines the properties of nuclear weapons more closely, the lack of interest is easier to understand. </w:t>
      </w:r>
      <w:r w:rsidRPr="00DA08C8">
        <w:rPr>
          <w:rFonts w:eastAsia="Calibri"/>
          <w:bCs/>
          <w:u w:val="single"/>
        </w:rPr>
        <w:t>Nuclear weapons</w:t>
      </w:r>
      <w:r w:rsidRPr="00DA08C8">
        <w:rPr>
          <w:rFonts w:eastAsia="Calibri"/>
          <w:sz w:val="16"/>
        </w:rPr>
        <w:t xml:space="preserve"> have basically </w:t>
      </w:r>
      <w:r w:rsidRPr="00DA08C8">
        <w:rPr>
          <w:rFonts w:eastAsia="Calibri"/>
          <w:bCs/>
          <w:u w:val="single"/>
        </w:rPr>
        <w:t>served one purpose</w:t>
      </w:r>
      <w:r w:rsidRPr="00DA08C8">
        <w:rPr>
          <w:rFonts w:eastAsia="Calibri"/>
          <w:sz w:val="16"/>
        </w:rPr>
        <w:t xml:space="preserve"> for states possessing them; namely, </w:t>
      </w:r>
      <w:r w:rsidRPr="00DA08C8">
        <w:rPr>
          <w:rFonts w:eastAsia="Calibri"/>
          <w:bCs/>
          <w:u w:val="single"/>
        </w:rPr>
        <w:t>they</w:t>
      </w:r>
      <w:r w:rsidRPr="00DA08C8">
        <w:rPr>
          <w:rFonts w:eastAsia="Calibri"/>
          <w:sz w:val="16"/>
        </w:rPr>
        <w:t xml:space="preserve"> have </w:t>
      </w:r>
      <w:r w:rsidRPr="00DA08C8">
        <w:rPr>
          <w:rFonts w:eastAsia="Calibri"/>
          <w:bCs/>
          <w:u w:val="single"/>
        </w:rPr>
        <w:t>deterred others</w:t>
      </w:r>
      <w:r w:rsidRPr="00DA08C8">
        <w:rPr>
          <w:rFonts w:eastAsia="Calibri"/>
          <w:sz w:val="16"/>
        </w:rPr>
        <w:t xml:space="preserve"> from challenging that state’s survival and other fundamental interests. But the </w:t>
      </w:r>
      <w:r w:rsidRPr="00DA08C8">
        <w:rPr>
          <w:rFonts w:eastAsia="Calibri"/>
          <w:bCs/>
          <w:u w:val="single"/>
        </w:rPr>
        <w:t>nuclear era has</w:t>
      </w:r>
      <w:r w:rsidRPr="00DA08C8">
        <w:rPr>
          <w:rFonts w:eastAsia="Calibri"/>
          <w:sz w:val="16"/>
        </w:rPr>
        <w:t xml:space="preserve"> also </w:t>
      </w:r>
      <w:r w:rsidRPr="00DA08C8">
        <w:rPr>
          <w:rFonts w:eastAsia="Calibri"/>
          <w:bCs/>
          <w:u w:val="single"/>
        </w:rPr>
        <w:t>been characterized by a sharp decline in warfare</w:t>
      </w:r>
      <w:r w:rsidRPr="00DA08C8">
        <w:rPr>
          <w:rFonts w:eastAsia="Calibri"/>
          <w:sz w:val="16"/>
        </w:rPr>
        <w:t xml:space="preserve"> </w:t>
      </w:r>
      <w:r w:rsidRPr="00DA08C8">
        <w:rPr>
          <w:rFonts w:eastAsia="Calibri"/>
          <w:bCs/>
          <w:u w:val="single"/>
        </w:rPr>
        <w:t>and</w:t>
      </w:r>
      <w:r w:rsidRPr="00DA08C8">
        <w:rPr>
          <w:rFonts w:eastAsia="Calibri"/>
          <w:sz w:val="16"/>
        </w:rPr>
        <w:t xml:space="preserve"> today </w:t>
      </w:r>
      <w:r w:rsidRPr="00DA08C8">
        <w:rPr>
          <w:rFonts w:eastAsia="Calibri"/>
          <w:bCs/>
          <w:u w:val="single"/>
        </w:rPr>
        <w:t>fewer</w:t>
      </w:r>
      <w:r w:rsidRPr="00DA08C8">
        <w:rPr>
          <w:rFonts w:eastAsia="Calibri"/>
          <w:sz w:val="16"/>
        </w:rPr>
        <w:t xml:space="preserve"> </w:t>
      </w:r>
      <w:r w:rsidRPr="00DA08C8">
        <w:rPr>
          <w:rFonts w:eastAsia="Calibri"/>
          <w:bCs/>
          <w:u w:val="single"/>
        </w:rPr>
        <w:t>states</w:t>
      </w:r>
      <w:r w:rsidRPr="00DA08C8">
        <w:rPr>
          <w:rFonts w:eastAsia="Calibri"/>
          <w:sz w:val="16"/>
        </w:rPr>
        <w:t xml:space="preserve"> </w:t>
      </w:r>
      <w:r w:rsidRPr="00DA08C8">
        <w:rPr>
          <w:rFonts w:eastAsia="Calibri"/>
          <w:bCs/>
          <w:u w:val="single"/>
        </w:rPr>
        <w:t>face</w:t>
      </w:r>
      <w:r w:rsidRPr="00DA08C8">
        <w:rPr>
          <w:rFonts w:eastAsia="Calibri"/>
          <w:sz w:val="16"/>
        </w:rPr>
        <w:t xml:space="preserve"> fundamental external </w:t>
      </w:r>
      <w:r w:rsidRPr="00DA08C8">
        <w:rPr>
          <w:rFonts w:eastAsia="Calibri"/>
          <w:bCs/>
          <w:u w:val="single"/>
        </w:rPr>
        <w:t>threats</w:t>
      </w:r>
      <w:r w:rsidRPr="00DA08C8">
        <w:rPr>
          <w:rFonts w:eastAsia="Calibri"/>
          <w:sz w:val="16"/>
        </w:rPr>
        <w:t xml:space="preserve"> to their existence. Given the high costs of building and maintaining a nuclear arsenal, it makes little sense to acquire nuclear weapons without such an existential threat.</w:t>
      </w:r>
    </w:p>
    <w:p w14:paraId="3AD7A8AA" w14:textId="77777777" w:rsidR="00092BFA" w:rsidRPr="00DA08C8" w:rsidRDefault="00092BFA" w:rsidP="00092BFA">
      <w:pPr>
        <w:spacing w:line="256" w:lineRule="auto"/>
        <w:rPr>
          <w:rFonts w:eastAsia="Calibri"/>
          <w:bCs/>
          <w:u w:val="single"/>
        </w:rPr>
      </w:pPr>
      <w:r w:rsidRPr="00DA08C8">
        <w:rPr>
          <w:rFonts w:eastAsia="Calibri"/>
          <w:sz w:val="16"/>
        </w:rPr>
        <w:t xml:space="preserve">While lack of interest explains why some states have renounced nuclear weapons despite possessing the capability to build them, the </w:t>
      </w:r>
      <w:r w:rsidRPr="006A0BCA">
        <w:rPr>
          <w:rFonts w:eastAsia="Calibri"/>
          <w:bCs/>
          <w:highlight w:val="cyan"/>
          <w:u w:val="single"/>
        </w:rPr>
        <w:t>difficulty</w:t>
      </w:r>
      <w:r w:rsidRPr="006A0BCA">
        <w:rPr>
          <w:rFonts w:eastAsia="Calibri"/>
          <w:sz w:val="16"/>
          <w:highlight w:val="cyan"/>
        </w:rPr>
        <w:t xml:space="preserve"> </w:t>
      </w:r>
      <w:r w:rsidRPr="006A0BCA">
        <w:rPr>
          <w:rFonts w:eastAsia="Calibri"/>
          <w:bCs/>
          <w:highlight w:val="cyan"/>
          <w:u w:val="single"/>
        </w:rPr>
        <w:t>in building them</w:t>
      </w:r>
      <w:r w:rsidRPr="00DA08C8">
        <w:rPr>
          <w:rFonts w:eastAsia="Calibri"/>
          <w:bCs/>
          <w:u w:val="single"/>
        </w:rPr>
        <w:t xml:space="preserve"> has </w:t>
      </w:r>
      <w:r w:rsidRPr="006A0BCA">
        <w:rPr>
          <w:rFonts w:eastAsia="Calibri"/>
          <w:bCs/>
          <w:highlight w:val="cyan"/>
          <w:u w:val="single"/>
        </w:rPr>
        <w:t>prevented</w:t>
      </w:r>
      <w:r w:rsidRPr="00DA08C8">
        <w:rPr>
          <w:rFonts w:eastAsia="Calibri"/>
          <w:bCs/>
          <w:u w:val="single"/>
        </w:rPr>
        <w:t xml:space="preserve"> others </w:t>
      </w:r>
      <w:r w:rsidRPr="006A0BCA">
        <w:rPr>
          <w:rFonts w:eastAsia="Calibri"/>
          <w:bCs/>
          <w:highlight w:val="cyan"/>
          <w:u w:val="single"/>
        </w:rPr>
        <w:t>states</w:t>
      </w:r>
      <w:r w:rsidRPr="00DA08C8">
        <w:rPr>
          <w:rFonts w:eastAsia="Calibri"/>
          <w:bCs/>
          <w:u w:val="single"/>
        </w:rPr>
        <w:t xml:space="preserve"> </w:t>
      </w:r>
      <w:r w:rsidRPr="006A0BCA">
        <w:rPr>
          <w:rFonts w:eastAsia="Calibri"/>
          <w:bCs/>
          <w:highlight w:val="cyan"/>
          <w:u w:val="single"/>
        </w:rPr>
        <w:t>that seek</w:t>
      </w:r>
      <w:r w:rsidRPr="00DA08C8">
        <w:rPr>
          <w:rFonts w:eastAsia="Calibri"/>
          <w:sz w:val="16"/>
        </w:rPr>
        <w:t xml:space="preserve"> nuclear </w:t>
      </w:r>
      <w:r w:rsidRPr="006A0BCA">
        <w:rPr>
          <w:rFonts w:eastAsia="Calibri"/>
          <w:bCs/>
          <w:highlight w:val="cyan"/>
          <w:u w:val="single"/>
        </w:rPr>
        <w:t>weapons</w:t>
      </w:r>
      <w:r w:rsidRPr="00DA08C8">
        <w:rPr>
          <w:rFonts w:eastAsia="Calibri"/>
          <w:bCs/>
          <w:u w:val="single"/>
        </w:rPr>
        <w:t xml:space="preserve"> from acquiring them</w:t>
      </w:r>
      <w:r w:rsidRPr="00DA08C8">
        <w:rPr>
          <w:rFonts w:eastAsia="Calibri"/>
          <w:sz w:val="16"/>
        </w:rPr>
        <w:t xml:space="preserve">. </w:t>
      </w:r>
      <w:r w:rsidRPr="00DA08C8">
        <w:rPr>
          <w:rFonts w:eastAsia="Calibri"/>
          <w:bCs/>
          <w:u w:val="single"/>
        </w:rPr>
        <w:t>Despite</w:t>
      </w:r>
      <w:r w:rsidRPr="00DA08C8">
        <w:rPr>
          <w:rFonts w:eastAsia="Calibri"/>
          <w:sz w:val="16"/>
        </w:rPr>
        <w:t xml:space="preserve"> the view that “</w:t>
      </w:r>
      <w:r w:rsidRPr="00DA08C8">
        <w:rPr>
          <w:rFonts w:eastAsia="Calibri"/>
          <w:bCs/>
          <w:u w:val="single"/>
        </w:rPr>
        <w:t>where there is a will there’s a way,” and</w:t>
      </w:r>
      <w:r w:rsidRPr="00DA08C8">
        <w:rPr>
          <w:rFonts w:eastAsia="Calibri"/>
          <w:sz w:val="16"/>
        </w:rPr>
        <w:t xml:space="preserve"> a strong sense that </w:t>
      </w:r>
      <w:r w:rsidRPr="00DA08C8">
        <w:rPr>
          <w:rFonts w:eastAsia="Calibri"/>
          <w:bCs/>
          <w:u w:val="single"/>
        </w:rPr>
        <w:t>globalization</w:t>
      </w:r>
      <w:r w:rsidRPr="00DA08C8">
        <w:rPr>
          <w:rFonts w:eastAsia="Calibri"/>
          <w:sz w:val="16"/>
        </w:rPr>
        <w:t xml:space="preserve"> has exacerbated this, the </w:t>
      </w:r>
      <w:r w:rsidRPr="00DA08C8">
        <w:rPr>
          <w:rFonts w:eastAsia="Calibri"/>
          <w:bCs/>
          <w:u w:val="single"/>
        </w:rPr>
        <w:t>historical record tells</w:t>
      </w:r>
      <w:r w:rsidRPr="00DA08C8">
        <w:rPr>
          <w:rFonts w:eastAsia="Calibri"/>
          <w:sz w:val="16"/>
        </w:rPr>
        <w:t xml:space="preserve"> </w:t>
      </w:r>
      <w:r w:rsidRPr="00DA08C8">
        <w:rPr>
          <w:rFonts w:eastAsia="Calibri"/>
          <w:bCs/>
          <w:u w:val="single"/>
        </w:rPr>
        <w:t xml:space="preserve">a </w:t>
      </w:r>
      <w:r w:rsidRPr="00DA08C8">
        <w:rPr>
          <w:rFonts w:eastAsia="Calibri"/>
          <w:sz w:val="16"/>
        </w:rPr>
        <w:t xml:space="preserve">very </w:t>
      </w:r>
      <w:r w:rsidRPr="00DA08C8">
        <w:rPr>
          <w:rFonts w:eastAsia="Calibri"/>
          <w:bCs/>
          <w:u w:val="single"/>
        </w:rPr>
        <w:t>different story.</w:t>
      </w:r>
    </w:p>
    <w:p w14:paraId="7E6E5899" w14:textId="77777777" w:rsidR="00092BFA" w:rsidRPr="00DA08C8" w:rsidRDefault="00092BFA" w:rsidP="00092BFA">
      <w:pPr>
        <w:spacing w:line="256" w:lineRule="auto"/>
        <w:rPr>
          <w:rFonts w:eastAsia="Calibri"/>
          <w:bCs/>
          <w:u w:val="single"/>
        </w:rPr>
      </w:pPr>
      <w:r w:rsidRPr="00DA08C8">
        <w:rPr>
          <w:rFonts w:eastAsia="Calibri"/>
          <w:sz w:val="16"/>
        </w:rPr>
        <w:t xml:space="preserve">As Jacques Hymans has pointed out, before 1970 seven countries launched dedicated nuclear weapon programs and all seven succeeded in an average of seven years. Since 1970, </w:t>
      </w:r>
      <w:r w:rsidRPr="00DA08C8">
        <w:rPr>
          <w:rFonts w:eastAsia="Calibri"/>
          <w:bCs/>
          <w:u w:val="single"/>
        </w:rPr>
        <w:t xml:space="preserve">ten states have launched dedicated nuclear weapons </w:t>
      </w:r>
      <w:r w:rsidRPr="006A0BCA">
        <w:rPr>
          <w:rFonts w:eastAsia="Calibri"/>
          <w:bCs/>
          <w:highlight w:val="cyan"/>
          <w:u w:val="single"/>
        </w:rPr>
        <w:t>programs</w:t>
      </w:r>
      <w:r w:rsidRPr="00DA08C8">
        <w:rPr>
          <w:rFonts w:eastAsia="Calibri"/>
          <w:bCs/>
          <w:u w:val="single"/>
        </w:rPr>
        <w:t xml:space="preserve"> and only three</w:t>
      </w:r>
      <w:r w:rsidRPr="00DA08C8">
        <w:rPr>
          <w:rFonts w:eastAsia="Calibri"/>
          <w:sz w:val="16"/>
        </w:rPr>
        <w:t xml:space="preserve"> have </w:t>
      </w:r>
      <w:r w:rsidRPr="00DA08C8">
        <w:rPr>
          <w:rFonts w:eastAsia="Calibri"/>
          <w:bCs/>
          <w:u w:val="single"/>
        </w:rPr>
        <w:t>succeeded</w:t>
      </w:r>
      <w:r w:rsidRPr="00DA08C8">
        <w:rPr>
          <w:rFonts w:eastAsia="Calibri"/>
          <w:sz w:val="16"/>
        </w:rPr>
        <w:t xml:space="preserve"> (the jury’s still out on Iran). </w:t>
      </w:r>
      <w:r w:rsidRPr="00DA08C8">
        <w:rPr>
          <w:rFonts w:eastAsia="Calibri"/>
          <w:bCs/>
          <w:u w:val="single"/>
        </w:rPr>
        <w:t>These</w:t>
      </w:r>
      <w:r w:rsidRPr="00DA08C8">
        <w:rPr>
          <w:rFonts w:eastAsia="Calibri"/>
          <w:sz w:val="16"/>
        </w:rPr>
        <w:t xml:space="preserve"> three have </w:t>
      </w:r>
      <w:r w:rsidRPr="006A0BCA">
        <w:rPr>
          <w:rFonts w:eastAsia="Calibri"/>
          <w:bCs/>
          <w:highlight w:val="cyan"/>
          <w:u w:val="single"/>
        </w:rPr>
        <w:t>take</w:t>
      </w:r>
      <w:r w:rsidRPr="00DA08C8">
        <w:rPr>
          <w:rFonts w:eastAsia="Calibri"/>
          <w:sz w:val="16"/>
        </w:rPr>
        <w:t xml:space="preserve">n an </w:t>
      </w:r>
      <w:r w:rsidRPr="00DA08C8">
        <w:rPr>
          <w:rFonts w:eastAsia="Calibri"/>
          <w:bCs/>
          <w:u w:val="single"/>
        </w:rPr>
        <w:t xml:space="preserve">average of </w:t>
      </w:r>
      <w:r w:rsidRPr="006A0BCA">
        <w:rPr>
          <w:rFonts w:eastAsia="Calibri"/>
          <w:bCs/>
          <w:highlight w:val="cyan"/>
          <w:u w:val="single"/>
        </w:rPr>
        <w:t>17 years to succeed</w:t>
      </w:r>
      <w:r w:rsidRPr="00DA08C8">
        <w:rPr>
          <w:rFonts w:eastAsia="Calibri"/>
          <w:sz w:val="16"/>
        </w:rPr>
        <w:t xml:space="preserve"> and </w:t>
      </w:r>
      <w:r w:rsidRPr="00DA08C8">
        <w:rPr>
          <w:rFonts w:eastAsia="Calibri"/>
          <w:bCs/>
          <w:u w:val="single"/>
        </w:rPr>
        <w:t>Iran</w:t>
      </w:r>
      <w:r w:rsidRPr="00DA08C8">
        <w:rPr>
          <w:rFonts w:eastAsia="Calibri"/>
          <w:sz w:val="16"/>
        </w:rPr>
        <w:t xml:space="preserve"> under the Islamic Republic </w:t>
      </w:r>
      <w:r w:rsidRPr="00DA08C8">
        <w:rPr>
          <w:rFonts w:eastAsia="Calibri"/>
          <w:bCs/>
          <w:u w:val="single"/>
        </w:rPr>
        <w:t>has been working towards a</w:t>
      </w:r>
      <w:r w:rsidRPr="00DA08C8">
        <w:rPr>
          <w:rFonts w:eastAsia="Calibri"/>
          <w:sz w:val="16"/>
        </w:rPr>
        <w:t xml:space="preserve"> nuclear </w:t>
      </w:r>
      <w:r w:rsidRPr="00DA08C8">
        <w:rPr>
          <w:rFonts w:eastAsia="Calibri"/>
          <w:bCs/>
          <w:u w:val="single"/>
        </w:rPr>
        <w:t>weapon</w:t>
      </w:r>
      <w:r w:rsidRPr="00DA08C8">
        <w:rPr>
          <w:rFonts w:eastAsia="Calibri"/>
          <w:sz w:val="16"/>
        </w:rPr>
        <w:t xml:space="preserve"> capability </w:t>
      </w:r>
      <w:r w:rsidRPr="00DA08C8">
        <w:rPr>
          <w:rFonts w:eastAsia="Calibri"/>
          <w:bCs/>
          <w:u w:val="single"/>
        </w:rPr>
        <w:t>for</w:t>
      </w:r>
      <w:r w:rsidRPr="00DA08C8">
        <w:rPr>
          <w:rFonts w:eastAsia="Calibri"/>
          <w:sz w:val="16"/>
        </w:rPr>
        <w:t xml:space="preserve"> some </w:t>
      </w:r>
      <w:r w:rsidRPr="00DA08C8">
        <w:rPr>
          <w:rFonts w:eastAsia="Calibri"/>
          <w:bCs/>
          <w:u w:val="single"/>
        </w:rPr>
        <w:t>three decades.</w:t>
      </w:r>
    </w:p>
    <w:p w14:paraId="6A49D36D" w14:textId="77777777" w:rsidR="00092BFA" w:rsidRPr="00DA08C8" w:rsidRDefault="00092BFA" w:rsidP="00092BFA">
      <w:pPr>
        <w:spacing w:line="256" w:lineRule="auto"/>
        <w:rPr>
          <w:rFonts w:eastAsia="Calibri"/>
          <w:sz w:val="12"/>
        </w:rPr>
      </w:pPr>
      <w:r w:rsidRPr="00DA08C8">
        <w:rPr>
          <w:rFonts w:eastAsia="Calibri"/>
          <w:sz w:val="16"/>
        </w:rPr>
        <w:t xml:space="preserve">Just as </w:t>
      </w:r>
      <w:r w:rsidRPr="006A0BCA">
        <w:rPr>
          <w:rFonts w:eastAsia="Calibri"/>
          <w:bCs/>
          <w:highlight w:val="cyan"/>
          <w:u w:val="single"/>
        </w:rPr>
        <w:t>pundits</w:t>
      </w:r>
      <w:r w:rsidRPr="00DA08C8">
        <w:rPr>
          <w:rFonts w:eastAsia="Calibri"/>
          <w:sz w:val="16"/>
        </w:rPr>
        <w:t xml:space="preserve"> have </w:t>
      </w:r>
      <w:r w:rsidRPr="00DA08C8">
        <w:rPr>
          <w:rFonts w:eastAsia="Calibri"/>
          <w:bCs/>
          <w:u w:val="single"/>
        </w:rPr>
        <w:t>routinely</w:t>
      </w:r>
      <w:r w:rsidRPr="00DA08C8">
        <w:rPr>
          <w:rFonts w:eastAsia="Calibri"/>
          <w:sz w:val="16"/>
        </w:rPr>
        <w:t xml:space="preserve"> </w:t>
      </w:r>
      <w:r w:rsidRPr="006A0BCA">
        <w:rPr>
          <w:rFonts w:eastAsia="Calibri"/>
          <w:bCs/>
          <w:highlight w:val="cyan"/>
          <w:u w:val="single"/>
        </w:rPr>
        <w:t>underestimate</w:t>
      </w:r>
      <w:r w:rsidRPr="006A0BCA">
        <w:rPr>
          <w:rFonts w:eastAsia="Calibri"/>
          <w:sz w:val="16"/>
          <w:highlight w:val="cyan"/>
        </w:rPr>
        <w:t>d</w:t>
      </w:r>
      <w:r w:rsidRPr="00DA08C8">
        <w:rPr>
          <w:rFonts w:eastAsia="Calibri"/>
          <w:sz w:val="16"/>
        </w:rPr>
        <w:t xml:space="preserve"> </w:t>
      </w:r>
      <w:r w:rsidRPr="00DA08C8">
        <w:rPr>
          <w:rFonts w:eastAsia="Calibri"/>
          <w:bCs/>
          <w:u w:val="single"/>
        </w:rPr>
        <w:t xml:space="preserve">the </w:t>
      </w:r>
      <w:r w:rsidRPr="006A0BCA">
        <w:rPr>
          <w:rFonts w:eastAsia="Calibri"/>
          <w:bCs/>
          <w:highlight w:val="cyan"/>
          <w:u w:val="single"/>
        </w:rPr>
        <w:t>difficulty</w:t>
      </w:r>
      <w:r w:rsidRPr="00DA08C8">
        <w:rPr>
          <w:rFonts w:eastAsia="Calibri"/>
          <w:bCs/>
          <w:u w:val="single"/>
        </w:rPr>
        <w:t xml:space="preserve"> of building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so too do </w:t>
      </w:r>
      <w:r w:rsidRPr="00DA08C8">
        <w:rPr>
          <w:rFonts w:eastAsia="Calibri"/>
          <w:bCs/>
          <w:u w:val="single"/>
        </w:rPr>
        <w:t>they</w:t>
      </w:r>
      <w:r w:rsidRPr="00DA08C8">
        <w:rPr>
          <w:rFonts w:eastAsia="Calibri"/>
          <w:sz w:val="16"/>
        </w:rPr>
        <w:t xml:space="preserve"> </w:t>
      </w:r>
      <w:r w:rsidRPr="006A0BCA">
        <w:rPr>
          <w:rFonts w:eastAsia="Calibri"/>
          <w:bCs/>
          <w:highlight w:val="cyan"/>
          <w:u w:val="single"/>
        </w:rPr>
        <w:t>grossly</w:t>
      </w:r>
      <w:r w:rsidRPr="00DA08C8">
        <w:rPr>
          <w:rFonts w:eastAsia="Calibri"/>
          <w:bCs/>
          <w:u w:val="single"/>
        </w:rPr>
        <w:t xml:space="preserve"> </w:t>
      </w:r>
      <w:r w:rsidRPr="006A0BCA">
        <w:rPr>
          <w:rFonts w:eastAsia="Calibri"/>
          <w:bCs/>
          <w:highlight w:val="cyan"/>
          <w:u w:val="single"/>
        </w:rPr>
        <w:t>overstate</w:t>
      </w:r>
      <w:r w:rsidRPr="00DA08C8">
        <w:rPr>
          <w:rFonts w:eastAsia="Calibri"/>
          <w:bCs/>
          <w:u w:val="single"/>
        </w:rPr>
        <w:t xml:space="preserve"> the</w:t>
      </w:r>
      <w:r w:rsidRPr="00DA08C8">
        <w:rPr>
          <w:rFonts w:eastAsia="Calibri"/>
          <w:sz w:val="16"/>
        </w:rPr>
        <w:t xml:space="preserve"> </w:t>
      </w:r>
      <w:r w:rsidRPr="00DA08C8">
        <w:rPr>
          <w:rFonts w:eastAsia="Calibri"/>
          <w:bCs/>
          <w:u w:val="single"/>
        </w:rPr>
        <w:t xml:space="preserve">number of </w:t>
      </w:r>
      <w:r w:rsidRPr="006A0BCA">
        <w:rPr>
          <w:rFonts w:eastAsia="Calibri"/>
          <w:bCs/>
          <w:highlight w:val="cyan"/>
          <w:u w:val="single"/>
        </w:rPr>
        <w:t>states</w:t>
      </w:r>
      <w:r w:rsidRPr="00DA08C8">
        <w:rPr>
          <w:rFonts w:eastAsia="Calibri"/>
          <w:sz w:val="16"/>
        </w:rPr>
        <w:t xml:space="preserve"> who are </w:t>
      </w:r>
      <w:r w:rsidRPr="00DA08C8">
        <w:rPr>
          <w:rFonts w:eastAsia="Calibri"/>
          <w:bCs/>
          <w:u w:val="single"/>
        </w:rPr>
        <w:t xml:space="preserve">technically </w:t>
      </w:r>
      <w:r w:rsidRPr="006A0BCA">
        <w:rPr>
          <w:rFonts w:eastAsia="Calibri"/>
          <w:bCs/>
          <w:highlight w:val="cyan"/>
          <w:u w:val="single"/>
        </w:rPr>
        <w:t>capable of building them</w:t>
      </w:r>
      <w:r w:rsidRPr="00DA08C8">
        <w:rPr>
          <w:rFonts w:eastAsia="Calibri"/>
          <w:sz w:val="12"/>
        </w:rPr>
        <w:t>. Both journalists and scholars regularly cite 40 as the number of non-nuclear weapon states who are technically capable of building them. This figure is often attributed to the former head of the International Atomic Energy Agency (IAEA), Mohamed ElBaradei, who said in 2004:</w:t>
      </w:r>
    </w:p>
    <w:p w14:paraId="2D40E187" w14:textId="77777777" w:rsidR="00092BFA" w:rsidRPr="00DA08C8" w:rsidRDefault="00092BFA" w:rsidP="00092BFA">
      <w:pPr>
        <w:spacing w:line="256" w:lineRule="auto"/>
        <w:rPr>
          <w:rFonts w:eastAsia="Calibri"/>
          <w:sz w:val="12"/>
        </w:rPr>
      </w:pPr>
      <w:r w:rsidRPr="00DA08C8">
        <w:rPr>
          <w:rFonts w:eastAsia="Calibri"/>
          <w:sz w:val="12"/>
        </w:rPr>
        <w:t>“Some estimates indicate that 40 countries or more now have the know-how to produce nuclear weapons, which means if they have the required fissile material — high enriched uranium or plutonium — we are relying primarily on the continued good intentions of these countries.”</w:t>
      </w:r>
    </w:p>
    <w:p w14:paraId="2D18C538" w14:textId="77777777" w:rsidR="00092BFA" w:rsidRPr="00DA08C8" w:rsidRDefault="00092BFA" w:rsidP="00092BFA">
      <w:pPr>
        <w:spacing w:line="256" w:lineRule="auto"/>
        <w:rPr>
          <w:rFonts w:eastAsia="Calibri"/>
          <w:sz w:val="12"/>
        </w:rPr>
      </w:pPr>
      <w:r w:rsidRPr="00DA08C8">
        <w:rPr>
          <w:rFonts w:eastAsia="Calibri"/>
          <w:sz w:val="12"/>
        </w:rPr>
        <w:t>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w:t>
      </w:r>
    </w:p>
    <w:p w14:paraId="2A52D2A2" w14:textId="77777777" w:rsidR="00092BFA" w:rsidRPr="00DA08C8" w:rsidRDefault="00092BFA" w:rsidP="00092BFA">
      <w:pPr>
        <w:spacing w:line="256" w:lineRule="auto"/>
        <w:rPr>
          <w:rFonts w:eastAsia="Calibri"/>
          <w:sz w:val="16"/>
        </w:rPr>
      </w:pPr>
      <w:r w:rsidRPr="00DA08C8">
        <w:rPr>
          <w:rFonts w:eastAsia="Calibri"/>
          <w:sz w:val="12"/>
        </w:rPr>
        <w:t xml:space="preserve">Moreover, thanks in no small part to President Obama’s focus on nuclear security, the </w:t>
      </w:r>
      <w:r w:rsidRPr="00DA08C8">
        <w:rPr>
          <w:rFonts w:eastAsia="Calibri"/>
          <w:bCs/>
          <w:u w:val="single"/>
        </w:rPr>
        <w:t xml:space="preserve">global </w:t>
      </w:r>
      <w:r w:rsidRPr="006A0BCA">
        <w:rPr>
          <w:rFonts w:eastAsia="Calibri"/>
          <w:bCs/>
          <w:highlight w:val="cyan"/>
          <w:u w:val="single"/>
        </w:rPr>
        <w:t>availability of fissile material has been declining</w:t>
      </w:r>
      <w:r w:rsidRPr="00DA08C8">
        <w:rPr>
          <w:rFonts w:eastAsia="Calibri"/>
          <w:sz w:val="16"/>
        </w:rPr>
        <w:t xml:space="preserve"> </w:t>
      </w:r>
      <w:r w:rsidRPr="006A0BCA">
        <w:rPr>
          <w:rFonts w:eastAsia="Calibri"/>
          <w:bCs/>
          <w:highlight w:val="cyan"/>
          <w:u w:val="single"/>
        </w:rPr>
        <w:t>as</w:t>
      </w:r>
      <w:r w:rsidRPr="00DA08C8">
        <w:rPr>
          <w:rFonts w:eastAsia="Calibri"/>
          <w:bCs/>
          <w:u w:val="single"/>
        </w:rPr>
        <w:t xml:space="preserve"> the U.S. and</w:t>
      </w:r>
      <w:r w:rsidRPr="00DA08C8">
        <w:rPr>
          <w:rFonts w:eastAsia="Calibri"/>
          <w:sz w:val="16"/>
        </w:rPr>
        <w:t xml:space="preserve"> its </w:t>
      </w:r>
      <w:r w:rsidRPr="006A0BCA">
        <w:rPr>
          <w:rFonts w:eastAsia="Calibri"/>
          <w:bCs/>
          <w:highlight w:val="cyan"/>
          <w:u w:val="single"/>
        </w:rPr>
        <w:t>allies</w:t>
      </w:r>
      <w:r w:rsidRPr="00DA08C8">
        <w:rPr>
          <w:rFonts w:eastAsia="Calibri"/>
          <w:sz w:val="16"/>
        </w:rPr>
        <w:t xml:space="preserve"> help </w:t>
      </w:r>
      <w:r w:rsidRPr="00DA08C8">
        <w:rPr>
          <w:rFonts w:eastAsia="Calibri"/>
          <w:bCs/>
          <w:u w:val="single"/>
        </w:rPr>
        <w:t>remove fissile material from</w:t>
      </w:r>
      <w:r w:rsidRPr="00DA08C8">
        <w:rPr>
          <w:rFonts w:eastAsia="Calibri"/>
          <w:sz w:val="16"/>
        </w:rPr>
        <w:t xml:space="preserve"> some </w:t>
      </w:r>
      <w:r w:rsidRPr="00DA08C8">
        <w:rPr>
          <w:rFonts w:eastAsia="Calibri"/>
          <w:bCs/>
          <w:u w:val="single"/>
        </w:rPr>
        <w:t xml:space="preserve">states while </w:t>
      </w:r>
      <w:r w:rsidRPr="006A0BCA">
        <w:rPr>
          <w:rFonts w:eastAsia="Calibri"/>
          <w:bCs/>
          <w:highlight w:val="cyan"/>
          <w:u w:val="single"/>
        </w:rPr>
        <w:t>downsizi</w:t>
      </w:r>
      <w:r w:rsidRPr="00DA08C8">
        <w:rPr>
          <w:rFonts w:eastAsia="Calibri"/>
          <w:bCs/>
          <w:u w:val="single"/>
        </w:rPr>
        <w:t>ng</w:t>
      </w:r>
      <w:r w:rsidRPr="00DA08C8">
        <w:rPr>
          <w:rFonts w:eastAsia="Calibri"/>
          <w:sz w:val="16"/>
        </w:rPr>
        <w:t xml:space="preserve"> the </w:t>
      </w:r>
      <w:r w:rsidRPr="006A0BCA">
        <w:rPr>
          <w:rFonts w:eastAsia="Calibri"/>
          <w:bCs/>
          <w:highlight w:val="cyan"/>
          <w:u w:val="single"/>
        </w:rPr>
        <w:t>stockpiles</w:t>
      </w:r>
      <w:r w:rsidRPr="00DA08C8">
        <w:rPr>
          <w:rFonts w:eastAsia="Calibri"/>
          <w:sz w:val="16"/>
        </w:rPr>
        <w:t xml:space="preserve"> in many others. Furthermore, compared with the Cold War era and even the 1990s, nuclear weapon holding and </w:t>
      </w:r>
      <w:r w:rsidRPr="00DA08C8">
        <w:rPr>
          <w:rFonts w:eastAsia="Calibri"/>
          <w:bCs/>
          <w:u w:val="single"/>
        </w:rPr>
        <w:t xml:space="preserve">nuclear capable </w:t>
      </w:r>
      <w:r w:rsidRPr="006A0BCA">
        <w:rPr>
          <w:rFonts w:eastAsia="Calibri"/>
          <w:bCs/>
          <w:highlight w:val="cyan"/>
          <w:u w:val="single"/>
        </w:rPr>
        <w:t>states</w:t>
      </w:r>
      <w:r w:rsidRPr="00DA08C8">
        <w:rPr>
          <w:rFonts w:eastAsia="Calibri"/>
          <w:bCs/>
          <w:u w:val="single"/>
        </w:rPr>
        <w:t xml:space="preserve"> </w:t>
      </w:r>
      <w:r w:rsidRPr="006A0BCA">
        <w:rPr>
          <w:rFonts w:eastAsia="Calibri"/>
          <w:bCs/>
          <w:highlight w:val="cyan"/>
          <w:u w:val="single"/>
        </w:rPr>
        <w:t>are</w:t>
      </w:r>
      <w:r w:rsidRPr="00DA08C8">
        <w:rPr>
          <w:rFonts w:eastAsia="Calibri"/>
          <w:sz w:val="16"/>
        </w:rPr>
        <w:t xml:space="preserve"> </w:t>
      </w:r>
      <w:r w:rsidRPr="00DA08C8">
        <w:rPr>
          <w:rFonts w:eastAsia="Calibri"/>
          <w:bCs/>
          <w:u w:val="single"/>
        </w:rPr>
        <w:t xml:space="preserve">much </w:t>
      </w:r>
      <w:r w:rsidRPr="006A0BCA">
        <w:rPr>
          <w:rFonts w:eastAsia="Calibri"/>
          <w:bCs/>
          <w:highlight w:val="cyan"/>
          <w:u w:val="single"/>
        </w:rPr>
        <w:t>less</w:t>
      </w:r>
      <w:r w:rsidRPr="00DA08C8">
        <w:rPr>
          <w:rFonts w:eastAsia="Calibri"/>
          <w:bCs/>
          <w:u w:val="single"/>
        </w:rPr>
        <w:t xml:space="preserve"> </w:t>
      </w:r>
      <w:r w:rsidRPr="006A0BCA">
        <w:rPr>
          <w:rFonts w:eastAsia="Calibri"/>
          <w:bCs/>
          <w:highlight w:val="cyan"/>
          <w:u w:val="single"/>
        </w:rPr>
        <w:t>willing to sell</w:t>
      </w:r>
      <w:r w:rsidRPr="00DA08C8">
        <w:rPr>
          <w:rFonts w:eastAsia="Calibri"/>
          <w:sz w:val="16"/>
        </w:rPr>
        <w:t xml:space="preserve"> NNWS </w:t>
      </w:r>
      <w:r w:rsidRPr="00DA08C8">
        <w:rPr>
          <w:rFonts w:eastAsia="Calibri"/>
          <w:bCs/>
          <w:u w:val="single"/>
        </w:rPr>
        <w:t xml:space="preserve">crucial dual use </w:t>
      </w:r>
      <w:r w:rsidRPr="006A0BCA">
        <w:rPr>
          <w:rFonts w:eastAsia="Calibri"/>
          <w:bCs/>
          <w:highlight w:val="cyan"/>
          <w:u w:val="single"/>
        </w:rPr>
        <w:t>tech</w:t>
      </w:r>
      <w:r w:rsidRPr="00DA08C8">
        <w:rPr>
          <w:rFonts w:eastAsia="Calibri"/>
          <w:sz w:val="16"/>
        </w:rPr>
        <w:t>nology that can be used to indigenously produce fissile material.</w:t>
      </w:r>
    </w:p>
    <w:p w14:paraId="466749CC" w14:textId="14AE117A" w:rsidR="00092BFA" w:rsidRDefault="00092BFA" w:rsidP="00092BFA">
      <w:pPr>
        <w:spacing w:line="256" w:lineRule="auto"/>
        <w:rPr>
          <w:rFonts w:eastAsia="Calibri"/>
          <w:b/>
          <w:iCs/>
          <w:u w:val="single"/>
          <w:bdr w:val="single" w:sz="18" w:space="0" w:color="auto" w:frame="1"/>
        </w:rPr>
      </w:pPr>
      <w:r w:rsidRPr="00DA08C8">
        <w:rPr>
          <w:rFonts w:eastAsia="Calibri"/>
          <w:sz w:val="16"/>
        </w:rPr>
        <w:t xml:space="preserve">Thus, </w:t>
      </w:r>
      <w:r w:rsidRPr="00DA08C8">
        <w:rPr>
          <w:rFonts w:eastAsia="Calibri"/>
          <w:bCs/>
          <w:u w:val="single"/>
        </w:rPr>
        <w:t>contrary to common perception</w:t>
      </w:r>
      <w:r w:rsidRPr="00DA08C8">
        <w:rPr>
          <w:rFonts w:eastAsia="Calibri"/>
          <w:sz w:val="16"/>
        </w:rPr>
        <w:t xml:space="preserve">, </w:t>
      </w:r>
      <w:r w:rsidRPr="006A0BCA">
        <w:rPr>
          <w:rFonts w:eastAsia="Calibri"/>
          <w:bCs/>
          <w:highlight w:val="cyan"/>
          <w:u w:val="single"/>
        </w:rPr>
        <w:t>there is</w:t>
      </w:r>
      <w:r w:rsidRPr="00DA08C8">
        <w:rPr>
          <w:rFonts w:eastAsia="Calibri"/>
          <w:sz w:val="16"/>
        </w:rPr>
        <w:t xml:space="preserve"> </w:t>
      </w:r>
      <w:r w:rsidRPr="006A0BCA">
        <w:rPr>
          <w:rFonts w:eastAsia="Calibri"/>
          <w:b/>
          <w:iCs/>
          <w:highlight w:val="cyan"/>
          <w:u w:val="single"/>
          <w:bdr w:val="single" w:sz="18" w:space="0" w:color="auto" w:frame="1"/>
        </w:rPr>
        <w:t>no impeding nuclear domino about to fall.</w:t>
      </w:r>
    </w:p>
    <w:p w14:paraId="00C0DF6D" w14:textId="77777777" w:rsidR="00F57408" w:rsidRPr="00332E83" w:rsidRDefault="00F57408" w:rsidP="00F57408">
      <w:pPr>
        <w:pStyle w:val="Heading4"/>
        <w:rPr>
          <w:rFonts w:eastAsia="Times New Roman"/>
        </w:rPr>
      </w:pPr>
      <w:r w:rsidRPr="00092BFA">
        <w:rPr>
          <w:rFonts w:eastAsia="Times New Roman"/>
          <w:u w:val="single"/>
        </w:rPr>
        <w:t>No impact</w:t>
      </w:r>
      <w:r>
        <w:rPr>
          <w:rFonts w:eastAsia="Times New Roman"/>
        </w:rPr>
        <w:t xml:space="preserve"> – p</w:t>
      </w:r>
      <w:r w:rsidRPr="00332E83">
        <w:rPr>
          <w:rFonts w:eastAsia="Times New Roman"/>
        </w:rPr>
        <w:t>rolif empirically doesn’t cause war</w:t>
      </w:r>
      <w:r>
        <w:rPr>
          <w:rFonts w:eastAsia="Times New Roman"/>
        </w:rPr>
        <w:t xml:space="preserve"> and is slow</w:t>
      </w:r>
    </w:p>
    <w:p w14:paraId="0248119F" w14:textId="77777777" w:rsidR="00F57408" w:rsidRPr="00332E83" w:rsidRDefault="00F57408" w:rsidP="00F57408">
      <w:pPr>
        <w:spacing w:line="256" w:lineRule="auto"/>
        <w:rPr>
          <w:rFonts w:eastAsia="Calibri"/>
        </w:rPr>
      </w:pPr>
      <w:r w:rsidRPr="00C97A92">
        <w:rPr>
          <w:rStyle w:val="Style13ptBold"/>
        </w:rPr>
        <w:t>Walt, 12</w:t>
      </w:r>
      <w:r w:rsidRPr="00332E83">
        <w:rPr>
          <w:rFonts w:eastAsia="Calibri"/>
        </w:rPr>
        <w:t xml:space="preserve"> (Stephen Walt – Robert and Renée Belfer professor of international relations at Harvard University, 11/30, Foreign Policy, “The mother of all worst-case assumptions about Iran”, </w:t>
      </w:r>
      <w:hyperlink r:id="rId28" w:history="1">
        <w:r w:rsidRPr="00332E83">
          <w:rPr>
            <w:rFonts w:eastAsia="Calibri"/>
          </w:rPr>
          <w:t>http://walt.foreignpolicy.com</w:t>
        </w:r>
      </w:hyperlink>
      <w:r w:rsidRPr="00332E83">
        <w:rPr>
          <w:rFonts w:eastAsia="Calibri"/>
        </w:rPr>
        <w:t xml:space="preserve"> /posts/2012/11/30/the_mother_of_all_worst_case_assumptions_about_iran)</w:t>
      </w:r>
    </w:p>
    <w:p w14:paraId="21D8BD02" w14:textId="77777777" w:rsidR="00F57408" w:rsidRPr="00332E83" w:rsidRDefault="00F57408" w:rsidP="00F57408">
      <w:pPr>
        <w:spacing w:line="256" w:lineRule="auto"/>
        <w:rPr>
          <w:rFonts w:eastAsia="Calibri"/>
        </w:rPr>
      </w:pPr>
    </w:p>
    <w:p w14:paraId="74E1427E" w14:textId="7875A41E" w:rsidR="00F57408" w:rsidRPr="00F57408" w:rsidRDefault="00F57408" w:rsidP="00092BFA">
      <w:pPr>
        <w:spacing w:line="256" w:lineRule="auto"/>
        <w:rPr>
          <w:rFonts w:eastAsia="Calibri"/>
          <w:sz w:val="14"/>
        </w:rPr>
      </w:pPr>
      <w:r w:rsidRPr="00332E83">
        <w:rPr>
          <w:rFonts w:eastAsia="Calibri"/>
          <w:sz w:val="14"/>
        </w:rPr>
        <w:t xml:space="preserve">Yet this "mother of all assumptions" is simply asserted and rarely examined. The obvious question to ask is this: </w:t>
      </w:r>
      <w:r w:rsidRPr="006A0BCA">
        <w:rPr>
          <w:rFonts w:eastAsia="Calibri"/>
          <w:bCs/>
          <w:highlight w:val="cyan"/>
          <w:u w:val="single"/>
        </w:rPr>
        <w:t>did</w:t>
      </w:r>
      <w:r w:rsidRPr="00332E83">
        <w:rPr>
          <w:rFonts w:eastAsia="Calibri"/>
          <w:bCs/>
          <w:u w:val="single"/>
        </w:rPr>
        <w:t xml:space="preserve"> </w:t>
      </w:r>
      <w:r w:rsidRPr="006A0BCA">
        <w:rPr>
          <w:rFonts w:eastAsia="Calibri"/>
          <w:bCs/>
          <w:highlight w:val="cyan"/>
          <w:u w:val="single"/>
        </w:rPr>
        <w:t>prior acts of</w:t>
      </w:r>
      <w:r w:rsidRPr="00332E83">
        <w:rPr>
          <w:rFonts w:eastAsia="Calibri"/>
          <w:bCs/>
          <w:u w:val="single"/>
        </w:rPr>
        <w:t xml:space="preserve"> nuclear </w:t>
      </w:r>
      <w:r w:rsidRPr="006A0BCA">
        <w:rPr>
          <w:rFonts w:eastAsia="Calibri"/>
          <w:bCs/>
          <w:highlight w:val="cyan"/>
          <w:u w:val="single"/>
        </w:rPr>
        <w:t>prolif</w:t>
      </w:r>
      <w:r w:rsidRPr="00332E83">
        <w:rPr>
          <w:rFonts w:eastAsia="Calibri"/>
          <w:bCs/>
          <w:u w:val="single"/>
        </w:rPr>
        <w:t xml:space="preserve">eration </w:t>
      </w:r>
      <w:r w:rsidRPr="006A0BCA">
        <w:rPr>
          <w:rFonts w:eastAsia="Calibri"/>
          <w:bCs/>
          <w:highlight w:val="cyan"/>
          <w:u w:val="single"/>
        </w:rPr>
        <w:t>have</w:t>
      </w:r>
      <w:r w:rsidRPr="00332E83">
        <w:rPr>
          <w:rFonts w:eastAsia="Calibri"/>
          <w:bCs/>
          <w:u w:val="single"/>
        </w:rPr>
        <w:t xml:space="preserve"> the same </w:t>
      </w:r>
      <w:r w:rsidRPr="006A0BCA">
        <w:rPr>
          <w:rFonts w:eastAsia="Calibri"/>
          <w:bCs/>
          <w:highlight w:val="cyan"/>
          <w:u w:val="single"/>
        </w:rPr>
        <w:t>fearsome consequences</w:t>
      </w:r>
      <w:r w:rsidRPr="00332E83">
        <w:rPr>
          <w:rFonts w:eastAsia="Calibri"/>
          <w:bCs/>
          <w:u w:val="single"/>
        </w:rPr>
        <w:t xml:space="preserve"> that Iran hawks now forecast? The answer is </w:t>
      </w:r>
      <w:r w:rsidRPr="006A0BCA">
        <w:rPr>
          <w:rFonts w:eastAsia="Calibri"/>
          <w:bCs/>
          <w:highlight w:val="cyan"/>
          <w:u w:val="single"/>
        </w:rPr>
        <w:t>no</w:t>
      </w:r>
      <w:r w:rsidRPr="00332E83">
        <w:rPr>
          <w:rFonts w:eastAsia="Calibri"/>
          <w:sz w:val="14"/>
        </w:rPr>
        <w:t xml:space="preserve">. In fact, </w:t>
      </w:r>
      <w:r w:rsidRPr="00332E83">
        <w:rPr>
          <w:rFonts w:eastAsia="Calibri"/>
          <w:bCs/>
          <w:u w:val="single"/>
        </w:rPr>
        <w:t>the spread of nuclear weapons has had</w:t>
      </w:r>
      <w:r w:rsidRPr="00332E83">
        <w:rPr>
          <w:rFonts w:eastAsia="Calibri"/>
          <w:sz w:val="14"/>
        </w:rPr>
        <w:t xml:space="preserve"> remarkably </w:t>
      </w:r>
      <w:r w:rsidRPr="00332E83">
        <w:rPr>
          <w:rFonts w:eastAsia="Calibri"/>
          <w:bCs/>
          <w:u w:val="single"/>
        </w:rPr>
        <w:t>little impact on the</w:t>
      </w:r>
      <w:r w:rsidRPr="00332E83">
        <w:rPr>
          <w:rFonts w:eastAsia="Calibri"/>
          <w:sz w:val="14"/>
        </w:rPr>
        <w:t xml:space="preserve"> </w:t>
      </w:r>
      <w:r w:rsidRPr="00332E83">
        <w:rPr>
          <w:rFonts w:eastAsia="Calibri"/>
          <w:bCs/>
          <w:u w:val="single"/>
        </w:rPr>
        <w:t>basic nature of world politics</w:t>
      </w:r>
      <w:r w:rsidRPr="00332E83">
        <w:rPr>
          <w:rFonts w:eastAsia="Calibri"/>
          <w:sz w:val="14"/>
        </w:rPr>
        <w:t xml:space="preserve"> and the ranking of major powers. </w:t>
      </w:r>
      <w:r w:rsidRPr="006A0BCA">
        <w:rPr>
          <w:rFonts w:eastAsia="Calibri"/>
          <w:bCs/>
          <w:highlight w:val="cyan"/>
          <w:u w:val="single"/>
        </w:rPr>
        <w:t>The main effect</w:t>
      </w:r>
      <w:r w:rsidRPr="00332E83">
        <w:rPr>
          <w:rFonts w:eastAsia="Calibri"/>
          <w:bCs/>
          <w:u w:val="single"/>
        </w:rPr>
        <w:t xml:space="preserve"> of the nuclear revolution </w:t>
      </w:r>
      <w:r w:rsidRPr="006A0BCA">
        <w:rPr>
          <w:rFonts w:eastAsia="Calibri"/>
          <w:bCs/>
          <w:highlight w:val="cyan"/>
          <w:u w:val="single"/>
        </w:rPr>
        <w:t>has been</w:t>
      </w:r>
      <w:r w:rsidRPr="00332E83">
        <w:rPr>
          <w:rFonts w:eastAsia="Calibri"/>
          <w:bCs/>
          <w:u w:val="single"/>
        </w:rPr>
        <w:t xml:space="preserve"> to induce </w:t>
      </w:r>
      <w:r w:rsidRPr="006A0BCA">
        <w:rPr>
          <w:rFonts w:eastAsia="Calibri"/>
          <w:b/>
          <w:highlight w:val="cyan"/>
          <w:u w:val="single"/>
          <w:bdr w:val="single" w:sz="18" w:space="0" w:color="auto" w:frame="1"/>
        </w:rPr>
        <w:t>greater caution</w:t>
      </w:r>
      <w:r w:rsidRPr="00332E83">
        <w:rPr>
          <w:rFonts w:eastAsia="Calibri"/>
          <w:bCs/>
          <w:u w:val="single"/>
        </w:rPr>
        <w:t xml:space="preserve"> in the behavior of both those who possessed the bomb and anyone who had to deal with a nuclear-armed adversary.</w:t>
      </w:r>
      <w:r w:rsidRPr="00332E83">
        <w:rPr>
          <w:rFonts w:eastAsia="Calibri"/>
          <w:sz w:val="14"/>
        </w:rPr>
        <w:t xml:space="preserve"> </w:t>
      </w:r>
      <w:r w:rsidRPr="006A0BCA">
        <w:rPr>
          <w:rFonts w:eastAsia="Calibri"/>
          <w:bCs/>
          <w:highlight w:val="cyan"/>
          <w:u w:val="single"/>
        </w:rPr>
        <w:t>Prolif</w:t>
      </w:r>
      <w:r w:rsidRPr="00332E83">
        <w:rPr>
          <w:rFonts w:eastAsia="Calibri"/>
          <w:bCs/>
          <w:u w:val="single"/>
        </w:rPr>
        <w:t xml:space="preserve">eration </w:t>
      </w:r>
      <w:r w:rsidRPr="006A0BCA">
        <w:rPr>
          <w:rFonts w:eastAsia="Calibri"/>
          <w:bCs/>
          <w:highlight w:val="cyan"/>
          <w:u w:val="single"/>
        </w:rPr>
        <w:t>has not transformed weak states into</w:t>
      </w:r>
      <w:r w:rsidRPr="00332E83">
        <w:rPr>
          <w:rFonts w:eastAsia="Calibri"/>
          <w:bCs/>
          <w:u w:val="single"/>
        </w:rPr>
        <w:t xml:space="preserve"> influential </w:t>
      </w:r>
      <w:r w:rsidRPr="006A0BCA">
        <w:rPr>
          <w:rFonts w:eastAsia="Calibri"/>
          <w:bCs/>
          <w:highlight w:val="cyan"/>
          <w:u w:val="single"/>
        </w:rPr>
        <w:t>global actors</w:t>
      </w:r>
      <w:r w:rsidRPr="00332E83">
        <w:rPr>
          <w:rFonts w:eastAsia="Calibri"/>
          <w:bCs/>
          <w:u w:val="single"/>
        </w:rPr>
        <w:t xml:space="preserve">, </w:t>
      </w:r>
      <w:r w:rsidRPr="006A0BCA">
        <w:rPr>
          <w:rFonts w:eastAsia="Calibri"/>
          <w:bCs/>
          <w:highlight w:val="cyan"/>
          <w:u w:val="single"/>
        </w:rPr>
        <w:t>has not given</w:t>
      </w:r>
      <w:r w:rsidRPr="00332E83">
        <w:rPr>
          <w:rFonts w:eastAsia="Calibri"/>
          <w:bCs/>
          <w:u w:val="single"/>
        </w:rPr>
        <w:t xml:space="preserve"> nuclear-armed </w:t>
      </w:r>
      <w:r w:rsidRPr="006A0BCA">
        <w:rPr>
          <w:rFonts w:eastAsia="Calibri"/>
          <w:bCs/>
          <w:highlight w:val="cyan"/>
          <w:u w:val="single"/>
        </w:rPr>
        <w:t>states the ability to blackmail</w:t>
      </w:r>
      <w:r w:rsidRPr="00332E83">
        <w:rPr>
          <w:rFonts w:eastAsia="Calibri"/>
          <w:bCs/>
          <w:u w:val="single"/>
        </w:rPr>
        <w:t xml:space="preserve"> their neighbors or force them to kowtow, </w:t>
      </w:r>
      <w:r w:rsidRPr="006A0BCA">
        <w:rPr>
          <w:rFonts w:eastAsia="Calibri"/>
          <w:b/>
          <w:highlight w:val="cyan"/>
          <w:u w:val="single"/>
          <w:bdr w:val="single" w:sz="8" w:space="0" w:color="auto" w:frame="1"/>
        </w:rPr>
        <w:t>and it has not triggered</w:t>
      </w:r>
      <w:r w:rsidRPr="00332E83">
        <w:rPr>
          <w:rFonts w:eastAsia="Calibri"/>
          <w:bCs/>
          <w:u w:val="single"/>
        </w:rPr>
        <w:t xml:space="preserve"> far-reaching regional </w:t>
      </w:r>
      <w:r w:rsidRPr="006A0BCA">
        <w:rPr>
          <w:rFonts w:eastAsia="Calibri"/>
          <w:b/>
          <w:highlight w:val="cyan"/>
          <w:u w:val="single"/>
          <w:bdr w:val="single" w:sz="18" w:space="0" w:color="auto" w:frame="1"/>
        </w:rPr>
        <w:t>arms races</w:t>
      </w:r>
      <w:r w:rsidRPr="00332E83">
        <w:rPr>
          <w:rFonts w:eastAsia="Calibri"/>
          <w:bCs/>
          <w:u w:val="single"/>
        </w:rPr>
        <w:t>.</w:t>
      </w:r>
      <w:r w:rsidRPr="00332E83">
        <w:rPr>
          <w:rFonts w:eastAsia="Calibri"/>
          <w:sz w:val="14"/>
        </w:rPr>
        <w:t xml:space="preserve"> In short, fears that an Iranian bomb would transform regional or global politics have been greatly exaggerated; one might even say that they are just a lot of hooey.</w:t>
      </w:r>
      <w:r w:rsidRPr="00332E83">
        <w:rPr>
          <w:rFonts w:eastAsia="Calibri"/>
          <w:sz w:val="12"/>
        </w:rPr>
        <w:t>¶</w:t>
      </w:r>
      <w:r w:rsidRPr="00332E83">
        <w:rPr>
          <w:rFonts w:eastAsia="Calibri"/>
          <w:sz w:val="14"/>
        </w:rPr>
        <w:t xml:space="preserve"> </w:t>
      </w:r>
      <w:r w:rsidRPr="006A0BCA">
        <w:rPr>
          <w:rFonts w:eastAsia="Calibri"/>
          <w:bCs/>
          <w:highlight w:val="cyan"/>
          <w:u w:val="single"/>
        </w:rPr>
        <w:t>Consider the historical record</w:t>
      </w:r>
      <w:r w:rsidRPr="00332E83">
        <w:rPr>
          <w:rFonts w:eastAsia="Calibri"/>
          <w:sz w:val="14"/>
        </w:rPr>
        <w:t>.</w:t>
      </w:r>
      <w:r w:rsidRPr="00332E83">
        <w:rPr>
          <w:rFonts w:eastAsia="Calibri"/>
          <w:sz w:val="12"/>
        </w:rPr>
        <w:t>¶</w:t>
      </w:r>
      <w:r w:rsidRPr="00332E83">
        <w:rPr>
          <w:rFonts w:eastAsia="Calibri"/>
          <w:sz w:val="14"/>
        </w:rPr>
        <w:t xml:space="preserve"> Did the world turn on its axis when the mighty Soviet Union tested its first bomb in 1949? Although alarmist documents like NSC-68 warned of a vast increase in Soviet influence and aggressiveness, </w:t>
      </w:r>
      <w:r w:rsidRPr="006A0BCA">
        <w:rPr>
          <w:rFonts w:eastAsia="Calibri"/>
          <w:bCs/>
          <w:highlight w:val="cyan"/>
          <w:u w:val="single"/>
        </w:rPr>
        <w:t>Soviet nuclear developmen</w:t>
      </w:r>
      <w:r w:rsidRPr="00332E83">
        <w:rPr>
          <w:rFonts w:eastAsia="Calibri"/>
          <w:bCs/>
          <w:u w:val="single"/>
        </w:rPr>
        <w:t>t</w:t>
      </w:r>
      <w:r w:rsidRPr="00332E83">
        <w:rPr>
          <w:rFonts w:eastAsia="Calibri"/>
          <w:sz w:val="14"/>
        </w:rPr>
        <w:t xml:space="preserve"> simply </w:t>
      </w:r>
      <w:r w:rsidRPr="006A0BCA">
        <w:rPr>
          <w:rFonts w:eastAsia="Calibri"/>
          <w:bCs/>
          <w:highlight w:val="cyan"/>
          <w:u w:val="single"/>
        </w:rPr>
        <w:t>reinforced</w:t>
      </w:r>
      <w:r w:rsidRPr="00332E83">
        <w:rPr>
          <w:rFonts w:eastAsia="Calibri"/>
          <w:sz w:val="14"/>
        </w:rPr>
        <w:t xml:space="preserve"> the </w:t>
      </w:r>
      <w:r w:rsidRPr="006A0BCA">
        <w:rPr>
          <w:rFonts w:eastAsia="Calibri"/>
          <w:bCs/>
          <w:highlight w:val="cyan"/>
          <w:u w:val="single"/>
        </w:rPr>
        <w:t>caution</w:t>
      </w:r>
      <w:r w:rsidRPr="00332E83">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332E83">
        <w:rPr>
          <w:rFonts w:eastAsia="Calibri"/>
          <w:bCs/>
          <w:u w:val="single"/>
        </w:rPr>
        <w:t xml:space="preserve">It certainly didn't lead any countries to "reorient their political alignment </w:t>
      </w:r>
      <w:r w:rsidRPr="00332E83">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332E83">
        <w:rPr>
          <w:rFonts w:eastAsia="Calibri"/>
          <w:bCs/>
          <w:u w:val="single"/>
        </w:rPr>
        <w:t>Having a large nuclear arsenal didn't stop the anti-commnist uprisings in East Germany, Hungary, Czechoslovakia, or Poland, and didn't allow the Soviet Union to win in Afghanistan. Nor did it prevent the USSR from eventually collapsing entirely.</w:t>
      </w:r>
      <w:r w:rsidRPr="00332E83">
        <w:rPr>
          <w:rFonts w:eastAsia="Calibri"/>
          <w:bCs/>
          <w:sz w:val="12"/>
          <w:u w:val="single"/>
        </w:rPr>
        <w:t>¶</w:t>
      </w:r>
      <w:r w:rsidRPr="00332E83">
        <w:rPr>
          <w:rFonts w:eastAsia="Calibri"/>
          <w:bCs/>
          <w:u w:val="single"/>
        </w:rPr>
        <w:t xml:space="preserve"> Did British and French acquisition of nuclear weapons slow their decline as great powers? Not in the slightest</w:t>
      </w:r>
      <w:r w:rsidRPr="00332E83">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332E83">
        <w:rPr>
          <w:rFonts w:eastAsia="Calibri"/>
          <w:sz w:val="12"/>
        </w:rPr>
        <w:t>¶</w:t>
      </w:r>
      <w:r w:rsidRPr="00332E83">
        <w:rPr>
          <w:rFonts w:eastAsia="Calibri"/>
          <w:sz w:val="14"/>
        </w:rPr>
        <w:t xml:space="preserve"> </w:t>
      </w:r>
      <w:r w:rsidRPr="006A0BCA">
        <w:rPr>
          <w:rFonts w:eastAsia="Calibri"/>
          <w:bCs/>
          <w:highlight w:val="cyan"/>
          <w:u w:val="single"/>
        </w:rPr>
        <w:t>Did China's detonation of a bomb</w:t>
      </w:r>
      <w:r w:rsidRPr="00332E83">
        <w:rPr>
          <w:rFonts w:eastAsia="Calibri"/>
          <w:sz w:val="14"/>
        </w:rPr>
        <w:t xml:space="preserve"> in 1964 suddenly </w:t>
      </w:r>
      <w:r w:rsidRPr="006A0BCA">
        <w:rPr>
          <w:rFonts w:eastAsia="Calibri"/>
          <w:bCs/>
          <w:highlight w:val="cyan"/>
          <w:u w:val="single"/>
        </w:rPr>
        <w:t>make them a superpower? Hardly</w:t>
      </w:r>
      <w:r w:rsidRPr="00332E83">
        <w:rPr>
          <w:rFonts w:eastAsia="Calibri"/>
          <w:bCs/>
          <w:u w:val="single"/>
        </w:rPr>
        <w:t>.</w:t>
      </w:r>
      <w:r w:rsidRPr="00332E83">
        <w:rPr>
          <w:rFonts w:eastAsia="Calibri"/>
          <w:sz w:val="14"/>
        </w:rPr>
        <w:t xml:space="preserve"> China remained a minor actor on the world stage until it adopted market principles, and </w:t>
      </w:r>
      <w:r w:rsidRPr="00332E83">
        <w:rPr>
          <w:rFonts w:eastAsia="Calibri"/>
          <w:bCs/>
          <w:u w:val="single"/>
        </w:rPr>
        <w:t>its</w:t>
      </w:r>
      <w:r w:rsidRPr="00332E83">
        <w:rPr>
          <w:rFonts w:eastAsia="Calibri"/>
          <w:sz w:val="14"/>
        </w:rPr>
        <w:t xml:space="preserve"> rising global </w:t>
      </w:r>
      <w:r w:rsidRPr="00332E83">
        <w:rPr>
          <w:rFonts w:eastAsia="Calibri"/>
          <w:bCs/>
          <w:u w:val="single"/>
        </w:rPr>
        <w:t>influence is due to</w:t>
      </w:r>
      <w:r w:rsidRPr="00332E83">
        <w:rPr>
          <w:rFonts w:eastAsia="Calibri"/>
          <w:sz w:val="14"/>
        </w:rPr>
        <w:t xml:space="preserve"> three decades of economic </w:t>
      </w:r>
      <w:r w:rsidRPr="00332E83">
        <w:rPr>
          <w:rFonts w:eastAsia="Calibri"/>
          <w:bCs/>
          <w:u w:val="single"/>
        </w:rPr>
        <w:t>growth</w:t>
      </w:r>
      <w:r w:rsidRPr="00332E83">
        <w:rPr>
          <w:rFonts w:eastAsia="Calibri"/>
          <w:sz w:val="14"/>
        </w:rPr>
        <w:t xml:space="preserve">, </w:t>
      </w:r>
      <w:r w:rsidRPr="00332E83">
        <w:rPr>
          <w:rFonts w:eastAsia="Calibri"/>
          <w:bCs/>
          <w:u w:val="single"/>
        </w:rPr>
        <w:t>not</w:t>
      </w:r>
      <w:r w:rsidRPr="00332E83">
        <w:rPr>
          <w:rFonts w:eastAsia="Calibri"/>
          <w:sz w:val="14"/>
        </w:rPr>
        <w:t xml:space="preserve"> a pile of </w:t>
      </w:r>
      <w:r w:rsidRPr="00332E83">
        <w:rPr>
          <w:rFonts w:eastAsia="Calibri"/>
          <w:bCs/>
          <w:u w:val="single"/>
        </w:rPr>
        <w:t>nukes</w:t>
      </w:r>
      <w:r w:rsidRPr="00332E83">
        <w:rPr>
          <w:rFonts w:eastAsia="Calibri"/>
          <w:sz w:val="14"/>
        </w:rPr>
        <w:t xml:space="preserve">. And by the way, </w:t>
      </w:r>
      <w:r w:rsidRPr="00332E83">
        <w:rPr>
          <w:rFonts w:eastAsia="Calibri"/>
          <w:bCs/>
          <w:u w:val="single"/>
        </w:rPr>
        <w:t>did getting a bomb enable Mao</w:t>
      </w:r>
      <w:r w:rsidRPr="00332E83">
        <w:rPr>
          <w:rFonts w:eastAsia="Calibri"/>
          <w:sz w:val="14"/>
        </w:rPr>
        <w:t xml:space="preserve"> Zedong--a cruel megalomaniac who launched the disastrous Great Leap Forward in 1957 and the destructive Cultural Revolution in the 1960s </w:t>
      </w:r>
      <w:r w:rsidRPr="00332E83">
        <w:rPr>
          <w:rFonts w:eastAsia="Calibri"/>
          <w:bCs/>
          <w:u w:val="single"/>
        </w:rPr>
        <w:t>-- to start threatening and blackmailing his neighbors? Nope.</w:t>
      </w:r>
      <w:r w:rsidRPr="00332E83">
        <w:rPr>
          <w:rFonts w:eastAsia="Calibri"/>
          <w:sz w:val="14"/>
        </w:rPr>
        <w:t xml:space="preserve"> In fact, China's foreign policy behavior after 1964 was generally quite restrained.</w:t>
      </w:r>
      <w:r w:rsidRPr="00332E83">
        <w:rPr>
          <w:rFonts w:eastAsia="Calibri"/>
          <w:sz w:val="12"/>
        </w:rPr>
        <w:t>¶</w:t>
      </w:r>
      <w:r w:rsidRPr="00332E83">
        <w:rPr>
          <w:rFonts w:eastAsia="Calibri"/>
          <w:sz w:val="14"/>
        </w:rPr>
        <w:t xml:space="preserve"> What about Israel? </w:t>
      </w:r>
      <w:r w:rsidRPr="006A0BCA">
        <w:rPr>
          <w:rFonts w:eastAsia="Calibri"/>
          <w:bCs/>
          <w:highlight w:val="cyan"/>
          <w:u w:val="single"/>
        </w:rPr>
        <w:t>Does Israel's nuclear arsenal allow it to coerce</w:t>
      </w:r>
      <w:r w:rsidRPr="00332E83">
        <w:rPr>
          <w:rFonts w:eastAsia="Calibri"/>
          <w:bCs/>
          <w:u w:val="single"/>
        </w:rPr>
        <w:t xml:space="preserve"> </w:t>
      </w:r>
      <w:r w:rsidRPr="006A0BCA">
        <w:rPr>
          <w:rFonts w:eastAsia="Calibri"/>
          <w:bCs/>
          <w:highlight w:val="cyan"/>
          <w:u w:val="single"/>
        </w:rPr>
        <w:t>its neighbors</w:t>
      </w:r>
      <w:r w:rsidRPr="00332E83">
        <w:rPr>
          <w:rFonts w:eastAsia="Calibri"/>
          <w:bCs/>
          <w:u w:val="single"/>
        </w:rPr>
        <w:t xml:space="preserve"> or impose its will on Hezbollah or the Palestinians? </w:t>
      </w:r>
      <w:r w:rsidRPr="006A0BCA">
        <w:rPr>
          <w:rFonts w:eastAsia="Calibri"/>
          <w:bCs/>
          <w:highlight w:val="cyan"/>
          <w:u w:val="single"/>
        </w:rPr>
        <w:t>No</w:t>
      </w:r>
      <w:r w:rsidRPr="00332E83">
        <w:rPr>
          <w:rFonts w:eastAsia="Calibri"/>
          <w:sz w:val="14"/>
        </w:rPr>
        <w:t xml:space="preserve">. Israel uses its conventional military superiority to try to do these things, not its nuclear arsenal. Indeed, </w:t>
      </w:r>
      <w:r w:rsidRPr="00332E83">
        <w:rPr>
          <w:rFonts w:eastAsia="Calibri"/>
          <w:bCs/>
          <w:u w:val="single"/>
        </w:rPr>
        <w:t>Israel's bomb didn't even prevent Egypt and Syria from attacking it in</w:t>
      </w:r>
      <w:r w:rsidRPr="00332E83">
        <w:rPr>
          <w:rFonts w:eastAsia="Calibri"/>
          <w:sz w:val="14"/>
        </w:rPr>
        <w:t xml:space="preserve"> October </w:t>
      </w:r>
      <w:r w:rsidRPr="00332E83">
        <w:rPr>
          <w:rFonts w:eastAsia="Calibri"/>
          <w:bCs/>
          <w:u w:val="single"/>
        </w:rPr>
        <w:t>1973</w:t>
      </w:r>
      <w:r w:rsidRPr="00332E83">
        <w:rPr>
          <w:rFonts w:eastAsia="Calibri"/>
          <w:sz w:val="14"/>
        </w:rPr>
        <w:t xml:space="preserve">, although it did help convince them to limit their aims to regaining the territory they had lost in 1967. It is also worth noting </w:t>
      </w:r>
      <w:r w:rsidRPr="00332E83">
        <w:rPr>
          <w:rFonts w:eastAsia="Calibri"/>
          <w:bCs/>
          <w:u w:val="single"/>
        </w:rPr>
        <w:t>that Israel's nuclear program did not trigger a rapid arms race either.</w:t>
      </w:r>
      <w:r w:rsidRPr="00332E83">
        <w:rPr>
          <w:rFonts w:eastAsia="Calibri"/>
          <w:sz w:val="14"/>
        </w:rPr>
        <w:t xml:space="preserve"> Although states like Iraq and Libya did establish their own WMD programs after Israel got the bomb, none of their nuclear efforts moved very rapidly or made it across the finish line.</w:t>
      </w:r>
      <w:r w:rsidRPr="00332E83">
        <w:rPr>
          <w:rFonts w:eastAsia="Calibri"/>
          <w:sz w:val="12"/>
        </w:rPr>
        <w:t>¶</w:t>
      </w:r>
      <w:r w:rsidRPr="00332E83">
        <w:rPr>
          <w:rFonts w:eastAsia="Calibri"/>
          <w:sz w:val="14"/>
        </w:rPr>
        <w:t xml:space="preserve"> But wait, there's more. </w:t>
      </w:r>
      <w:r w:rsidRPr="00332E83">
        <w:rPr>
          <w:rFonts w:eastAsia="Calibri"/>
          <w:bCs/>
          <w:u w:val="single"/>
        </w:rPr>
        <w:t>The white government in South Africa eventually produced a handful of bombs, but nobody noticed</w:t>
      </w:r>
      <w:r w:rsidRPr="00332E83">
        <w:rPr>
          <w:rFonts w:eastAsia="Calibri"/>
          <w:sz w:val="14"/>
        </w:rPr>
        <w:t xml:space="preserve"> and apartheid ended anyway. Then the new government gave up its nuclear arsenal to much acclaim. If anything, South Africa was more secure without an arsenal than it was before.</w:t>
      </w:r>
      <w:r w:rsidRPr="00332E83">
        <w:rPr>
          <w:rFonts w:eastAsia="Calibri"/>
          <w:sz w:val="12"/>
        </w:rPr>
        <w:t>¶</w:t>
      </w:r>
      <w:r w:rsidRPr="00332E83">
        <w:rPr>
          <w:rFonts w:eastAsia="Calibri"/>
          <w:sz w:val="14"/>
        </w:rPr>
        <w:t xml:space="preserve"> </w:t>
      </w:r>
      <w:r w:rsidRPr="006A0BCA">
        <w:rPr>
          <w:rFonts w:eastAsia="Calibri"/>
          <w:sz w:val="14"/>
          <w:highlight w:val="cyan"/>
        </w:rPr>
        <w:t>W</w:t>
      </w:r>
      <w:r w:rsidRPr="006A0BCA">
        <w:rPr>
          <w:rFonts w:eastAsia="Calibri"/>
          <w:bCs/>
          <w:highlight w:val="cyan"/>
          <w:u w:val="single"/>
        </w:rPr>
        <w:t>hat about India and Pakistan</w:t>
      </w:r>
      <w:r w:rsidRPr="00332E83">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6A0BCA">
        <w:rPr>
          <w:rFonts w:eastAsia="Calibri"/>
          <w:bCs/>
          <w:highlight w:val="cyan"/>
          <w:u w:val="single"/>
        </w:rPr>
        <w:t>there hasn't been a large-scale war</w:t>
      </w:r>
      <w:r w:rsidRPr="00332E83">
        <w:rPr>
          <w:rFonts w:eastAsia="Calibri"/>
          <w:bCs/>
          <w:u w:val="single"/>
        </w:rPr>
        <w:t xml:space="preserve"> between the two countries </w:t>
      </w:r>
      <w:r w:rsidRPr="006A0BCA">
        <w:rPr>
          <w:rFonts w:eastAsia="Calibri"/>
          <w:bCs/>
          <w:highlight w:val="cyan"/>
          <w:u w:val="single"/>
        </w:rPr>
        <w:t>since</w:t>
      </w:r>
      <w:r w:rsidRPr="00332E83">
        <w:rPr>
          <w:rFonts w:eastAsia="Calibri"/>
          <w:sz w:val="14"/>
        </w:rPr>
        <w:t>, despite considerable grievances on both sides and occasional skirmishes and other provocations.</w:t>
      </w:r>
      <w:r w:rsidRPr="00332E83">
        <w:rPr>
          <w:rFonts w:eastAsia="Calibri"/>
          <w:sz w:val="12"/>
        </w:rPr>
        <w:t>¶</w:t>
      </w:r>
      <w:r w:rsidRPr="00332E83">
        <w:rPr>
          <w:rFonts w:eastAsia="Calibri"/>
          <w:sz w:val="14"/>
        </w:rPr>
        <w:t xml:space="preserve"> Finally, </w:t>
      </w:r>
      <w:r w:rsidRPr="006A0BCA">
        <w:rPr>
          <w:rFonts w:eastAsia="Calibri"/>
          <w:bCs/>
          <w:highlight w:val="cyan"/>
          <w:u w:val="single"/>
        </w:rPr>
        <w:t>North Korea</w:t>
      </w:r>
      <w:r w:rsidRPr="00332E83">
        <w:rPr>
          <w:rFonts w:eastAsia="Calibri"/>
          <w:sz w:val="14"/>
        </w:rPr>
        <w:t xml:space="preserve"> is as annoying and weird as it has always been, but </w:t>
      </w:r>
      <w:r w:rsidRPr="00332E83">
        <w:rPr>
          <w:rFonts w:eastAsia="Calibri"/>
          <w:bCs/>
          <w:u w:val="single"/>
        </w:rPr>
        <w:t xml:space="preserve">getting nuclear weapons </w:t>
      </w:r>
      <w:r w:rsidRPr="006A0BCA">
        <w:rPr>
          <w:rFonts w:eastAsia="Calibri"/>
          <w:highlight w:val="cyan"/>
          <w:u w:val="single"/>
        </w:rPr>
        <w:t>didn't transform it</w:t>
      </w:r>
      <w:r w:rsidRPr="00332E83">
        <w:rPr>
          <w:rFonts w:eastAsia="Calibri"/>
          <w:sz w:val="14"/>
        </w:rPr>
        <w:t xml:space="preserve"> from an economic basket case into a mighty regional power </w:t>
      </w:r>
      <w:r w:rsidRPr="00332E83">
        <w:rPr>
          <w:rFonts w:eastAsia="Calibri"/>
          <w:bCs/>
          <w:u w:val="single"/>
        </w:rPr>
        <w:t>and didn't make it more inclined to misbehave</w:t>
      </w:r>
      <w:r w:rsidRPr="00332E83">
        <w:rPr>
          <w:rFonts w:eastAsia="Calibri"/>
          <w:sz w:val="14"/>
        </w:rPr>
        <w:t xml:space="preserve">. In fact, </w:t>
      </w:r>
      <w:r w:rsidRPr="00332E83">
        <w:rPr>
          <w:rFonts w:eastAsia="Calibri"/>
          <w:bCs/>
          <w:u w:val="single"/>
        </w:rPr>
        <w:t xml:space="preserve">what is most remarkable about North Korea's nuclear program is how little impact it has had on its neighbors. </w:t>
      </w:r>
      <w:r w:rsidRPr="00332E83">
        <w:rPr>
          <w:rFonts w:eastAsia="Calibri"/>
          <w:sz w:val="14"/>
        </w:rPr>
        <w:t xml:space="preserve">States like </w:t>
      </w:r>
      <w:r w:rsidRPr="006A0BCA">
        <w:rPr>
          <w:rFonts w:eastAsia="Calibri"/>
          <w:bCs/>
          <w:highlight w:val="cyan"/>
          <w:u w:val="single"/>
        </w:rPr>
        <w:t>Japan and South Korea could go nuclear very quickly</w:t>
      </w:r>
      <w:r w:rsidRPr="00332E83">
        <w:rPr>
          <w:rFonts w:eastAsia="Calibri"/>
          <w:sz w:val="14"/>
        </w:rPr>
        <w:t xml:space="preserve"> if they wanted to, </w:t>
      </w:r>
      <w:r w:rsidRPr="006A0BCA">
        <w:rPr>
          <w:rFonts w:eastAsia="Calibri"/>
          <w:b/>
          <w:highlight w:val="cyan"/>
          <w:u w:val="single"/>
          <w:bdr w:val="single" w:sz="18" w:space="0" w:color="auto" w:frame="1"/>
        </w:rPr>
        <w:t>but neither has done so</w:t>
      </w:r>
      <w:r w:rsidRPr="00332E83">
        <w:rPr>
          <w:rFonts w:eastAsia="Calibri"/>
          <w:sz w:val="14"/>
        </w:rPr>
        <w:t xml:space="preserve"> in the six years since North Korea's first nuclear test. </w:t>
      </w:r>
      <w:r w:rsidRPr="00332E83">
        <w:rPr>
          <w:rFonts w:eastAsia="Calibri"/>
          <w:sz w:val="12"/>
        </w:rPr>
        <w:t>¶</w:t>
      </w:r>
      <w:r w:rsidRPr="00332E83">
        <w:rPr>
          <w:rFonts w:eastAsia="Calibri"/>
          <w:sz w:val="14"/>
        </w:rPr>
        <w:t xml:space="preserve"> In short, </w:t>
      </w:r>
      <w:r w:rsidRPr="00332E83">
        <w:rPr>
          <w:rFonts w:eastAsia="Calibri"/>
          <w:bCs/>
          <w:u w:val="single"/>
        </w:rPr>
        <w:t xml:space="preserve">both theory and history teach us that getting a nuclear weapon has less impact on a country's power and influence than many believe, and </w:t>
      </w:r>
      <w:r w:rsidRPr="006A0BCA">
        <w:rPr>
          <w:rFonts w:eastAsia="Calibri"/>
          <w:bCs/>
          <w:highlight w:val="cyan"/>
          <w:u w:val="single"/>
        </w:rPr>
        <w:t>the slow spread of nuclear weapons has only modest effects on</w:t>
      </w:r>
      <w:r w:rsidRPr="00332E83">
        <w:rPr>
          <w:rFonts w:eastAsia="Calibri"/>
          <w:bCs/>
          <w:u w:val="single"/>
        </w:rPr>
        <w:t xml:space="preserve"> global and regional </w:t>
      </w:r>
      <w:r w:rsidRPr="006A0BCA">
        <w:rPr>
          <w:rFonts w:eastAsia="Calibri"/>
          <w:bCs/>
          <w:highlight w:val="cyan"/>
          <w:u w:val="single"/>
        </w:rPr>
        <w:t>politics</w:t>
      </w:r>
      <w:r w:rsidRPr="00332E83">
        <w:rPr>
          <w:rFonts w:eastAsia="Calibri"/>
          <w:bCs/>
          <w:u w:val="single"/>
        </w:rPr>
        <w:t>.</w:t>
      </w:r>
      <w:r w:rsidRPr="00332E83">
        <w:rPr>
          <w:rFonts w:eastAsia="Calibri"/>
          <w:sz w:val="14"/>
        </w:rPr>
        <w:t xml:space="preserve"> </w:t>
      </w:r>
      <w:r w:rsidRPr="006A0BCA">
        <w:rPr>
          <w:rFonts w:eastAsia="Calibri"/>
          <w:bCs/>
          <w:highlight w:val="cyan"/>
          <w:u w:val="single"/>
        </w:rPr>
        <w:t>Nuclear weapons</w:t>
      </w:r>
      <w:r w:rsidRPr="00332E83">
        <w:rPr>
          <w:rFonts w:eastAsia="Calibri"/>
          <w:sz w:val="14"/>
        </w:rPr>
        <w:t xml:space="preserve"> are good for deterring direct attacks on one's homeland, and they </w:t>
      </w:r>
      <w:r w:rsidRPr="006A0BCA">
        <w:rPr>
          <w:rFonts w:eastAsia="Calibri"/>
          <w:bCs/>
          <w:highlight w:val="cyan"/>
          <w:u w:val="single"/>
        </w:rPr>
        <w:t>induce</w:t>
      </w:r>
      <w:r w:rsidRPr="00332E83">
        <w:rPr>
          <w:rFonts w:eastAsia="Calibri"/>
          <w:bCs/>
          <w:u w:val="single"/>
        </w:rPr>
        <w:t xml:space="preserve"> greater </w:t>
      </w:r>
      <w:r w:rsidRPr="006A0BCA">
        <w:rPr>
          <w:rFonts w:eastAsia="Calibri"/>
          <w:bCs/>
          <w:highlight w:val="cyan"/>
          <w:u w:val="single"/>
        </w:rPr>
        <w:t>caution</w:t>
      </w:r>
      <w:r w:rsidRPr="00332E83">
        <w:rPr>
          <w:rFonts w:eastAsia="Calibri"/>
          <w:bCs/>
          <w:u w:val="single"/>
        </w:rPr>
        <w:t xml:space="preserve"> in the minds of national leaders of all kinds. What they don't do is turn weak states into great powers, they are useless as tools of blackmail, and they cost a lot of money</w:t>
      </w:r>
      <w:r w:rsidRPr="00332E83">
        <w:rPr>
          <w:rFonts w:eastAsia="Calibri"/>
          <w:sz w:val="14"/>
        </w:rPr>
        <w:t xml:space="preserve">. </w:t>
      </w:r>
      <w:r w:rsidRPr="006A0BCA">
        <w:rPr>
          <w:rFonts w:eastAsia="Calibri"/>
          <w:bCs/>
          <w:highlight w:val="cyan"/>
          <w:u w:val="single"/>
        </w:rPr>
        <w:t>They</w:t>
      </w:r>
      <w:r w:rsidRPr="00332E83">
        <w:rPr>
          <w:rFonts w:eastAsia="Calibri"/>
          <w:sz w:val="14"/>
        </w:rPr>
        <w:t xml:space="preserve"> also </w:t>
      </w:r>
      <w:r w:rsidRPr="006A0BCA">
        <w:rPr>
          <w:rFonts w:eastAsia="Calibri"/>
          <w:bCs/>
          <w:highlight w:val="cyan"/>
          <w:u w:val="single"/>
        </w:rPr>
        <w:t>lead</w:t>
      </w:r>
      <w:r w:rsidRPr="00332E83">
        <w:rPr>
          <w:rFonts w:eastAsia="Calibri"/>
          <w:sz w:val="14"/>
        </w:rPr>
        <w:t xml:space="preserve"> other </w:t>
      </w:r>
      <w:r w:rsidRPr="006A0BCA">
        <w:rPr>
          <w:rFonts w:eastAsia="Calibri"/>
          <w:bCs/>
          <w:highlight w:val="cyan"/>
          <w:u w:val="single"/>
        </w:rPr>
        <w:t>states</w:t>
      </w:r>
      <w:r w:rsidRPr="00332E83">
        <w:rPr>
          <w:rFonts w:eastAsia="Calibri"/>
          <w:sz w:val="14"/>
        </w:rPr>
        <w:t xml:space="preserve"> to worry more about one's intentions and </w:t>
      </w:r>
      <w:r w:rsidRPr="006A0BCA">
        <w:rPr>
          <w:rFonts w:eastAsia="Calibri"/>
          <w:bCs/>
          <w:highlight w:val="cyan"/>
          <w:u w:val="single"/>
        </w:rPr>
        <w:t>to band together</w:t>
      </w:r>
      <w:r w:rsidRPr="00332E83">
        <w:rPr>
          <w:rFonts w:eastAsia="Calibri"/>
          <w:sz w:val="14"/>
        </w:rPr>
        <w:t xml:space="preserve"> for self-protection. For these reasons, most potential nuclear states have concluded that getting the bomb isn't worth it.</w:t>
      </w:r>
      <w:r w:rsidRPr="00332E83">
        <w:rPr>
          <w:rFonts w:eastAsia="Calibri"/>
          <w:sz w:val="12"/>
        </w:rPr>
        <w:t>¶</w:t>
      </w:r>
      <w:r w:rsidRPr="00332E83">
        <w:rPr>
          <w:rFonts w:eastAsia="Calibri"/>
          <w:sz w:val="14"/>
        </w:rPr>
        <w:t xml:space="preserve"> But a few states-and usually those who are worried about being attacked-decide to go ahead. The good news is that when they do, it has remarkably little impact on world affairs. </w:t>
      </w:r>
    </w:p>
    <w:p w14:paraId="7D899859" w14:textId="4E5B0E69" w:rsidR="00F57408" w:rsidRDefault="00F57408" w:rsidP="007B1DC8">
      <w:pPr>
        <w:pStyle w:val="Heading3"/>
      </w:pPr>
      <w:r>
        <w:t>Prolif---Ext---No Prolif</w:t>
      </w:r>
    </w:p>
    <w:p w14:paraId="23B70606" w14:textId="77777777" w:rsidR="00F57408" w:rsidRPr="00DA08C8" w:rsidRDefault="00F57408" w:rsidP="00F57408">
      <w:pPr>
        <w:pStyle w:val="Heading4"/>
        <w:rPr>
          <w:rFonts w:eastAsia="Times New Roman"/>
        </w:rPr>
      </w:pPr>
      <w:r w:rsidRPr="00DA08C8">
        <w:rPr>
          <w:rFonts w:eastAsia="Times New Roman"/>
        </w:rPr>
        <w:t>Slow proliferation doesn’t open the floodgates</w:t>
      </w:r>
      <w:r w:rsidRPr="00DA08C8">
        <w:rPr>
          <w:rFonts w:eastAsia="Times New Roman"/>
        </w:rPr>
        <w:tab/>
      </w:r>
    </w:p>
    <w:p w14:paraId="3F6ED452" w14:textId="77777777" w:rsidR="00F57408" w:rsidRPr="00DA08C8" w:rsidRDefault="00F57408" w:rsidP="00F57408">
      <w:pPr>
        <w:spacing w:line="256" w:lineRule="auto"/>
        <w:rPr>
          <w:rFonts w:eastAsia="Calibri"/>
        </w:rPr>
      </w:pPr>
      <w:r w:rsidRPr="005D4808">
        <w:rPr>
          <w:rStyle w:val="Style13ptBold"/>
        </w:rPr>
        <w:t>Waltz 3</w:t>
      </w:r>
      <w:r w:rsidRPr="00DA08C8">
        <w:rPr>
          <w:rFonts w:eastAsia="Calibri"/>
        </w:rPr>
        <w:t xml:space="preserve"> (Kenneth, The Spread of Nuclear Weapons: A Debate Renewed, 2003, p. 42-43)</w:t>
      </w:r>
    </w:p>
    <w:p w14:paraId="19D413DA" w14:textId="77777777" w:rsidR="00F57408" w:rsidRPr="00DA08C8" w:rsidRDefault="00F57408" w:rsidP="00F57408">
      <w:pPr>
        <w:spacing w:line="256" w:lineRule="auto"/>
        <w:rPr>
          <w:rFonts w:eastAsia="Calibri"/>
        </w:rPr>
      </w:pPr>
    </w:p>
    <w:p w14:paraId="780A3F4D" w14:textId="77777777" w:rsidR="00F57408" w:rsidRPr="00DA08C8" w:rsidRDefault="00F57408" w:rsidP="00F57408">
      <w:pPr>
        <w:spacing w:line="256" w:lineRule="auto"/>
        <w:ind w:right="288"/>
        <w:rPr>
          <w:rFonts w:eastAsia="Times New Roman"/>
          <w:sz w:val="16"/>
          <w:szCs w:val="20"/>
        </w:rPr>
      </w:pPr>
      <w:r w:rsidRPr="00DA08C8">
        <w:rPr>
          <w:rFonts w:eastAsia="Calibri"/>
          <w:bCs/>
          <w:u w:val="single"/>
        </w:rPr>
        <w:t>Countries have to take care of their own security,</w:t>
      </w:r>
      <w:r w:rsidRPr="00DA08C8">
        <w:rPr>
          <w:rFonts w:eastAsia="Times New Roman"/>
          <w:sz w:val="16"/>
          <w:szCs w:val="20"/>
        </w:rPr>
        <w:t xml:space="preserve"> if countries feel insecure and believe that nuclear weapons would make them more secure, </w:t>
      </w:r>
      <w:r w:rsidRPr="00DA08C8">
        <w:rPr>
          <w:rFonts w:eastAsia="Calibri"/>
          <w:bCs/>
          <w:u w:val="single"/>
        </w:rPr>
        <w:t>America’s policy of opposing the spread of nuclear weapons will not prevail.</w:t>
      </w:r>
      <w:r w:rsidRPr="00DA08C8">
        <w:rPr>
          <w:rFonts w:eastAsia="Times New Roman"/>
          <w:sz w:val="16"/>
          <w:szCs w:val="20"/>
        </w:rPr>
        <w:t xml:space="preserve"> Any slight chance of bringing the spread of nuclear weapons to a halt exists only if the United States strenuously tries to achieve that end. To do so carries costs measured in terms of other interests. The strongest way for the United States to persuade other countries to forego nuclear weapons is to guarantee their security. How many states’ security do we want to guarantee? Wisely, we are reluctant to make promises, but then we should not expect to decide how other countries provide for their security. </w:t>
      </w:r>
      <w:r w:rsidRPr="006A0BCA">
        <w:rPr>
          <w:rFonts w:eastAsia="Calibri"/>
          <w:bCs/>
          <w:highlight w:val="cyan"/>
          <w:u w:val="single"/>
        </w:rPr>
        <w:t>Some</w:t>
      </w:r>
      <w:r w:rsidRPr="00DA08C8">
        <w:rPr>
          <w:rFonts w:eastAsia="Calibri"/>
          <w:bCs/>
          <w:u w:val="single"/>
        </w:rPr>
        <w:t xml:space="preserve"> have </w:t>
      </w:r>
      <w:r w:rsidRPr="006A0BCA">
        <w:rPr>
          <w:rFonts w:eastAsia="Calibri"/>
          <w:bCs/>
          <w:highlight w:val="cyan"/>
          <w:u w:val="single"/>
        </w:rPr>
        <w:t>fear</w:t>
      </w:r>
      <w:r w:rsidRPr="00DA08C8">
        <w:rPr>
          <w:rFonts w:eastAsia="Calibri"/>
          <w:bCs/>
          <w:u w:val="single"/>
        </w:rPr>
        <w:t xml:space="preserve">ed that </w:t>
      </w:r>
      <w:r w:rsidRPr="006A0BCA">
        <w:rPr>
          <w:rFonts w:eastAsia="Calibri"/>
          <w:bCs/>
          <w:highlight w:val="cyan"/>
          <w:u w:val="single"/>
        </w:rPr>
        <w:t>weakening opposition to the spread of nuclear weapons will lead numerous states to obtain them</w:t>
      </w:r>
      <w:r w:rsidRPr="00DA08C8">
        <w:rPr>
          <w:rFonts w:eastAsia="Calibri"/>
          <w:bCs/>
          <w:u w:val="single"/>
        </w:rPr>
        <w:t xml:space="preserve"> because it may seem that “everyone is doing it.” Why should we think that if we relax, numerous states will begin to make nuclear weapons? </w:t>
      </w:r>
      <w:r w:rsidRPr="006A0BCA">
        <w:rPr>
          <w:rFonts w:eastAsia="Calibri"/>
          <w:bCs/>
          <w:highlight w:val="cyan"/>
          <w:u w:val="single"/>
        </w:rPr>
        <w:t xml:space="preserve">Both the </w:t>
      </w:r>
      <w:r w:rsidRPr="006A0BCA">
        <w:rPr>
          <w:rFonts w:eastAsia="Calibri"/>
          <w:b/>
          <w:iCs/>
          <w:highlight w:val="cyan"/>
          <w:u w:val="single"/>
          <w:bdr w:val="single" w:sz="18" w:space="0" w:color="auto" w:frame="1"/>
        </w:rPr>
        <w:t>U</w:t>
      </w:r>
      <w:r w:rsidRPr="00DA08C8">
        <w:rPr>
          <w:rFonts w:eastAsia="Calibri"/>
          <w:bCs/>
          <w:u w:val="single"/>
        </w:rPr>
        <w:t xml:space="preserve">nited </w:t>
      </w:r>
      <w:r w:rsidRPr="006A0BCA">
        <w:rPr>
          <w:rFonts w:eastAsia="Calibri"/>
          <w:b/>
          <w:iCs/>
          <w:highlight w:val="cyan"/>
          <w:u w:val="single"/>
          <w:bdr w:val="single" w:sz="18" w:space="0" w:color="auto" w:frame="1"/>
        </w:rPr>
        <w:t>S</w:t>
      </w:r>
      <w:r w:rsidRPr="00DA08C8">
        <w:rPr>
          <w:rFonts w:eastAsia="Calibri"/>
          <w:bCs/>
          <w:u w:val="single"/>
        </w:rPr>
        <w:t xml:space="preserve">tates </w:t>
      </w:r>
      <w:r w:rsidRPr="006A0BCA">
        <w:rPr>
          <w:rFonts w:eastAsia="Calibri"/>
          <w:bCs/>
          <w:highlight w:val="cyan"/>
          <w:u w:val="single"/>
        </w:rPr>
        <w:t>and the Soviet Union were relaxed</w:t>
      </w:r>
      <w:r w:rsidRPr="00DA08C8">
        <w:rPr>
          <w:rFonts w:eastAsia="Calibri"/>
          <w:bCs/>
          <w:u w:val="single"/>
        </w:rPr>
        <w:t xml:space="preserve"> in the past, </w:t>
      </w:r>
      <w:r w:rsidRPr="006A0BCA">
        <w:rPr>
          <w:rFonts w:eastAsia="Calibri"/>
          <w:bCs/>
          <w:highlight w:val="cyan"/>
          <w:u w:val="single"/>
        </w:rPr>
        <w:t>and those effects did not follow</w:t>
      </w:r>
      <w:r w:rsidRPr="00DA08C8">
        <w:rPr>
          <w:rFonts w:eastAsia="Times New Roman"/>
          <w:sz w:val="16"/>
          <w:szCs w:val="20"/>
        </w:rPr>
        <w:t>. The Soviet Union initially supported China’s nuclear program. The United States helped both Britain and France to produce nuclear weapons. By 1968 the CIA had informed President Johnson of the existence of Israeli nuclear weapons, and in July of 1970, Richard Helms, director of the CIA, gave this information to the Senate Foreign Relations Committee. These and later disclosures were not followed by censure of Israel or by reductions of economic assistance.  And in September of 1980, the executive branch, against the will of the House of Representatives but with the approval of the Senate, continued to do nuclear business with India despite its explosion of a nuclear device and despite its unwillingness to sign the Nuclear Non-Proliferation Treaty</w:t>
      </w:r>
      <w:r w:rsidRPr="00DA08C8">
        <w:rPr>
          <w:rFonts w:eastAsia="Calibri"/>
          <w:bCs/>
          <w:u w:val="single"/>
        </w:rPr>
        <w:t xml:space="preserve">. </w:t>
      </w:r>
      <w:r w:rsidRPr="006A0BCA">
        <w:rPr>
          <w:rFonts w:eastAsia="Calibri"/>
          <w:bCs/>
          <w:highlight w:val="cyan"/>
          <w:u w:val="single"/>
        </w:rPr>
        <w:t>Many more countries can make nuclear weapons than do</w:t>
      </w:r>
      <w:r w:rsidRPr="00DA08C8">
        <w:rPr>
          <w:rFonts w:eastAsia="Calibri"/>
          <w:bCs/>
          <w:u w:val="single"/>
        </w:rPr>
        <w:t>.</w:t>
      </w:r>
      <w:r w:rsidRPr="00DA08C8">
        <w:rPr>
          <w:rFonts w:eastAsia="Times New Roman"/>
          <w:sz w:val="16"/>
          <w:szCs w:val="20"/>
        </w:rPr>
        <w:t xml:space="preserve"> </w:t>
      </w:r>
      <w:r w:rsidRPr="00DA08C8">
        <w:rPr>
          <w:rFonts w:eastAsia="Times New Roman"/>
          <w:sz w:val="12"/>
          <w:szCs w:val="20"/>
        </w:rPr>
        <w:t xml:space="preserve">One can believe that American opposition to nuclear arming stays the deluge only by overlooking the complications of international life. Any state has to examine many conditions before deciding whether or not to develop nuclear weapons. Our opposition is only one factor and is not likely to be the decisive one. Many states feel fairly secure living with their neighbors. Why should they want nuclear weapons? Some countries, feeling threatened, have found security through their own strenuous efforts and through arrangements made with others. South Korea is an outstanding example. Many officials believe that South Korea would lose more in terms of American support if it acquired nuclear weapons than it would gain by having them. Further, on occasion we might slow the spread of nuclear weapons by not opposing the nuclear weapons programs of some countries. When we opposed Pakistan’s nuclear program, we were saying that we disapprove of countries developing nuclear weapons no matter what their neighbors do. </w:t>
      </w:r>
      <w:r w:rsidRPr="006A0BCA">
        <w:rPr>
          <w:rFonts w:eastAsia="Calibri"/>
          <w:bCs/>
          <w:highlight w:val="cyan"/>
          <w:u w:val="single"/>
        </w:rPr>
        <w:t>The gradual spread of nuclear weapons has not opened the nuclear floodgates.</w:t>
      </w:r>
      <w:r w:rsidRPr="00DA08C8">
        <w:rPr>
          <w:rFonts w:eastAsia="Calibri"/>
          <w:bCs/>
          <w:u w:val="single"/>
        </w:rPr>
        <w:t xml:space="preserve"> Nations attend to their security in the ways they think best.</w:t>
      </w:r>
      <w:r w:rsidRPr="00DA08C8">
        <w:rPr>
          <w:rFonts w:eastAsia="Times New Roman"/>
          <w:sz w:val="16"/>
          <w:szCs w:val="20"/>
        </w:rPr>
        <w:t xml:space="preserve"> The fact that so many more countries can make nuclear weapons than do says more about the hesi</w:t>
      </w:r>
      <w:r w:rsidRPr="00DA08C8">
        <w:rPr>
          <w:rFonts w:eastAsia="Times New Roman"/>
          <w:sz w:val="16"/>
          <w:szCs w:val="20"/>
        </w:rPr>
        <w:softHyphen/>
        <w:t xml:space="preserve">tation of countries to enter the nuclear military business than about the effectiveness of American nonproliferation policy. </w:t>
      </w:r>
      <w:r w:rsidRPr="00DA08C8">
        <w:rPr>
          <w:rFonts w:eastAsia="Calibri"/>
          <w:bCs/>
          <w:u w:val="single"/>
        </w:rPr>
        <w:t>We should suit our policy to individual cases,</w:t>
      </w:r>
      <w:r w:rsidRPr="00DA08C8">
        <w:rPr>
          <w:rFonts w:eastAsia="Times New Roman"/>
          <w:sz w:val="16"/>
          <w:szCs w:val="20"/>
        </w:rPr>
        <w:t xml:space="preserve"> sometimes bringing pressure against a country moving toward nuclear weapons capability and sometimes quietly acquiescing: No one policy is right in all cases. We should ask what the inter</w:t>
      </w:r>
      <w:r w:rsidRPr="00DA08C8">
        <w:rPr>
          <w:rFonts w:eastAsia="Times New Roman"/>
          <w:sz w:val="16"/>
          <w:szCs w:val="20"/>
        </w:rPr>
        <w:softHyphen/>
        <w:t xml:space="preserve">ests of other countries require before putting pressure on them. Some countries are likely to suffer more in cost and pain if they remain conventional states than if they become nuclear ones. </w:t>
      </w:r>
      <w:r w:rsidRPr="00DA08C8">
        <w:rPr>
          <w:rFonts w:eastAsia="Calibri"/>
          <w:bCs/>
          <w:u w:val="single"/>
        </w:rPr>
        <w:t>The measured spread of nuclear weapons does not run against our interests and can increase the security of some states</w:t>
      </w:r>
      <w:r w:rsidRPr="00DA08C8">
        <w:rPr>
          <w:rFonts w:eastAsia="Times New Roman"/>
          <w:sz w:val="16"/>
          <w:szCs w:val="20"/>
        </w:rPr>
        <w:t xml:space="preserve"> at a price they can afford to pay.</w:t>
      </w:r>
    </w:p>
    <w:bookmarkEnd w:id="2"/>
    <w:p w14:paraId="17D2AD00" w14:textId="59005A00" w:rsidR="00EE1FB0" w:rsidRDefault="00EE1FB0" w:rsidP="007B1DC8">
      <w:pPr>
        <w:pStyle w:val="Heading3"/>
      </w:pPr>
      <w:r>
        <w:t>Terror---1NC</w:t>
      </w:r>
    </w:p>
    <w:p w14:paraId="5A0A096D" w14:textId="77777777" w:rsidR="00EE1FB0" w:rsidRPr="00B316A0" w:rsidRDefault="00EE1FB0" w:rsidP="00EE1FB0">
      <w:pPr>
        <w:pStyle w:val="Heading4"/>
        <w:rPr>
          <w:b w:val="0"/>
        </w:rPr>
      </w:pPr>
      <w:r>
        <w:t>No nuclear terrorism – reject their fear-mongering</w:t>
      </w:r>
      <w:r>
        <w:rPr>
          <w:b w:val="0"/>
        </w:rPr>
        <w:t xml:space="preserve"> </w:t>
      </w:r>
      <w:r w:rsidRPr="00B316A0">
        <w:rPr>
          <w:b w:val="0"/>
        </w:rPr>
        <w:t xml:space="preserve">– no motive, lack of means, and barriers to acquisition </w:t>
      </w:r>
    </w:p>
    <w:p w14:paraId="4E1891CF" w14:textId="2525963A" w:rsidR="00EE1FB0" w:rsidRDefault="00EE1FB0" w:rsidP="00EE1FB0">
      <w:pPr>
        <w:rPr>
          <w:rStyle w:val="Style13ptBold"/>
        </w:rPr>
      </w:pPr>
      <w:r>
        <w:rPr>
          <w:rStyle w:val="Style13ptBold"/>
        </w:rPr>
        <w:t xml:space="preserve">Weiss 15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29" w:anchor="THUR" w:history="1">
        <w:r w:rsidRPr="00FD6B2A">
          <w:rPr>
            <w:rStyle w:val="Hyperlink"/>
          </w:rPr>
          <w:t>http://thebulletin.org/2015/march/fear-and-nuclear-terrorism8072</w:t>
        </w:r>
      </w:hyperlink>
    </w:p>
    <w:p w14:paraId="1F9E8BAA" w14:textId="77777777" w:rsidR="00EE1FB0" w:rsidRPr="00FD2422" w:rsidRDefault="00EE1FB0" w:rsidP="00EE1FB0">
      <w:pPr>
        <w:rPr>
          <w:rStyle w:val="Style13ptBold"/>
        </w:rPr>
      </w:pPr>
    </w:p>
    <w:p w14:paraId="2060CDF4" w14:textId="6F67E732" w:rsidR="00EE1FB0" w:rsidRDefault="00EE1FB0" w:rsidP="00EE1FB0">
      <w:pPr>
        <w:rPr>
          <w:sz w:val="16"/>
        </w:rPr>
      </w:pPr>
      <w:r w:rsidRPr="00383160">
        <w:rPr>
          <w:rStyle w:val="StyleUnderline"/>
        </w:rPr>
        <w:t xml:space="preserve">Fear of </w:t>
      </w:r>
      <w:r w:rsidRPr="006A0BCA">
        <w:rPr>
          <w:rStyle w:val="StyleUnderline"/>
          <w:highlight w:val="cyan"/>
        </w:rPr>
        <w:t>nuclear</w:t>
      </w:r>
      <w:r w:rsidRPr="00B316A0">
        <w:rPr>
          <w:rStyle w:val="StyleUnderline"/>
        </w:rPr>
        <w:t xml:space="preserve"> weapons is rational, but its extension to </w:t>
      </w:r>
      <w:r w:rsidRPr="006A0BCA">
        <w:rPr>
          <w:rStyle w:val="StyleUnderline"/>
          <w:highlight w:val="cyan"/>
        </w:rPr>
        <w:t>terrorism has been</w:t>
      </w:r>
      <w:r w:rsidRPr="00B316A0">
        <w:rPr>
          <w:rStyle w:val="StyleUnderline"/>
        </w:rPr>
        <w:t xml:space="preserve"> a vehicle for </w:t>
      </w:r>
      <w:r w:rsidRPr="006A0BCA">
        <w:rPr>
          <w:rStyle w:val="Emphasis"/>
          <w:highlight w:val="cyan"/>
        </w:rPr>
        <w:t>fear-mongering</w:t>
      </w:r>
      <w:r w:rsidRPr="006A0BCA">
        <w:rPr>
          <w:rStyle w:val="StyleUnderline"/>
          <w:highlight w:val="cyan"/>
        </w:rPr>
        <w:t xml:space="preserve"> </w:t>
      </w:r>
      <w:r w:rsidRPr="00383160">
        <w:rPr>
          <w:rStyle w:val="StyleUnderline"/>
        </w:rPr>
        <w:t>that is</w:t>
      </w:r>
      <w:r w:rsidRPr="00B316A0">
        <w:rPr>
          <w:rStyle w:val="StyleUnderline"/>
        </w:rPr>
        <w:t xml:space="preserve"> </w:t>
      </w:r>
      <w:r w:rsidRPr="006A0BCA">
        <w:rPr>
          <w:rStyle w:val="Emphasis"/>
          <w:highlight w:val="cyan"/>
        </w:rPr>
        <w:t xml:space="preserve">unjustified </w:t>
      </w:r>
      <w:r w:rsidRPr="00383160">
        <w:rPr>
          <w:rStyle w:val="Emphasis"/>
        </w:rPr>
        <w:t>by</w:t>
      </w:r>
      <w:r w:rsidRPr="00B316A0">
        <w:rPr>
          <w:rStyle w:val="Emphasis"/>
        </w:rPr>
        <w:t xml:space="preserve"> available </w:t>
      </w:r>
      <w:r w:rsidRPr="00383160">
        <w:rPr>
          <w:rStyle w:val="Emphasis"/>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383160">
        <w:rPr>
          <w:rStyle w:val="StyleUnderline"/>
        </w:rPr>
        <w:t xml:space="preserve">nuclear </w:t>
      </w:r>
      <w:r w:rsidRPr="006A0BCA">
        <w:rPr>
          <w:rStyle w:val="StyleUnderline"/>
          <w:highlight w:val="cyan"/>
        </w:rPr>
        <w:t>war</w:t>
      </w:r>
      <w:r w:rsidRPr="00383160">
        <w:rPr>
          <w:rStyle w:val="StyleUnderline"/>
        </w:rPr>
        <w:t>,</w:t>
      </w:r>
      <w:r w:rsidRPr="00B316A0">
        <w:rPr>
          <w:rStyle w:val="StyleUnderline"/>
        </w:rPr>
        <w:t xml:space="preserve"> the </w:t>
      </w:r>
      <w:r w:rsidRPr="006A0BCA">
        <w:rPr>
          <w:rStyle w:val="StyleUnderline"/>
          <w:highlight w:val="cyan"/>
        </w:rPr>
        <w:t>consequences</w:t>
      </w:r>
      <w:r w:rsidRPr="00B316A0">
        <w:rPr>
          <w:rStyle w:val="StyleUnderline"/>
        </w:rPr>
        <w:t xml:space="preserve"> of which </w:t>
      </w:r>
      <w:r w:rsidRPr="00383160">
        <w:rPr>
          <w:rStyle w:val="StyleUnderline"/>
        </w:rPr>
        <w:t xml:space="preserve">would </w:t>
      </w:r>
      <w:r w:rsidRPr="006A0BCA">
        <w:rPr>
          <w:rStyle w:val="Emphasis"/>
          <w:sz w:val="28"/>
          <w:highlight w:val="cyan"/>
        </w:rPr>
        <w:t>far exceed</w:t>
      </w:r>
      <w:r w:rsidRPr="00B316A0">
        <w:rPr>
          <w:rStyle w:val="Emphasis"/>
          <w:sz w:val="28"/>
        </w:rPr>
        <w:t xml:space="preserve"> </w:t>
      </w:r>
      <w:r w:rsidRPr="00B316A0">
        <w:rPr>
          <w:rStyle w:val="Emphasis"/>
        </w:rPr>
        <w:t xml:space="preserve">the </w:t>
      </w:r>
      <w:r w:rsidRPr="006A0BCA">
        <w:rPr>
          <w:rStyle w:val="Emphasis"/>
          <w:highlight w:val="cyan"/>
        </w:rPr>
        <w:t>results</w:t>
      </w:r>
      <w:r w:rsidRPr="00383160">
        <w:rPr>
          <w:rStyle w:val="Emphasis"/>
        </w:rPr>
        <w:t xml:space="preserve">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6A0BCA">
        <w:rPr>
          <w:rStyle w:val="StyleUnderline"/>
          <w:highlight w:val="cyan"/>
        </w:rPr>
        <w:t>evidence of any</w:t>
      </w:r>
      <w:r w:rsidRPr="00B316A0">
        <w:rPr>
          <w:rStyle w:val="StyleUnderline"/>
        </w:rPr>
        <w:t xml:space="preserve"> terrorist </w:t>
      </w:r>
      <w:r w:rsidRPr="006A0BCA">
        <w:rPr>
          <w:rStyle w:val="StyleUnderline"/>
          <w:highlight w:val="cyan"/>
        </w:rPr>
        <w:t>group</w:t>
      </w:r>
      <w:r w:rsidRPr="00B316A0">
        <w:rPr>
          <w:rStyle w:val="StyleUnderline"/>
        </w:rPr>
        <w:t xml:space="preserve"> </w:t>
      </w:r>
      <w:r w:rsidRPr="006A0BCA">
        <w:rPr>
          <w:rStyle w:val="StyleUnderline"/>
          <w:highlight w:val="cyan"/>
        </w:rPr>
        <w:t>working</w:t>
      </w:r>
      <w:r w:rsidRPr="00B316A0">
        <w:rPr>
          <w:rStyle w:val="StyleUnderline"/>
        </w:rPr>
        <w:t xml:space="preserve"> seriously </w:t>
      </w:r>
      <w:r w:rsidRPr="006A0BCA">
        <w:rPr>
          <w:rStyle w:val="StyleUnderline"/>
          <w:highlight w:val="cyan"/>
        </w:rPr>
        <w:t>toward</w:t>
      </w:r>
      <w:r w:rsidRPr="00B316A0">
        <w:rPr>
          <w:rStyle w:val="StyleUnderline"/>
        </w:rPr>
        <w:t xml:space="preserve"> the </w:t>
      </w:r>
      <w:r w:rsidRPr="006A0BCA">
        <w:rPr>
          <w:rStyle w:val="StyleUnderline"/>
          <w:highlight w:val="cyan"/>
        </w:rPr>
        <w:t>theft</w:t>
      </w:r>
      <w:r w:rsidRPr="00B316A0">
        <w:rPr>
          <w:rStyle w:val="StyleUnderline"/>
        </w:rPr>
        <w:t xml:space="preserve"> of nuclear weapons </w:t>
      </w:r>
      <w:r w:rsidRPr="006A0BCA">
        <w:rPr>
          <w:rStyle w:val="StyleUnderline"/>
          <w:highlight w:val="cyan"/>
        </w:rPr>
        <w:t>or</w:t>
      </w:r>
      <w:r w:rsidRPr="00B316A0">
        <w:rPr>
          <w:rStyle w:val="StyleUnderline"/>
        </w:rPr>
        <w:t xml:space="preserve"> the </w:t>
      </w:r>
      <w:r w:rsidRPr="006A0BCA">
        <w:rPr>
          <w:rStyle w:val="StyleUnderline"/>
          <w:highlight w:val="cyan"/>
        </w:rPr>
        <w:t>acquisition</w:t>
      </w:r>
      <w:r w:rsidRPr="00B316A0">
        <w:rPr>
          <w:rStyle w:val="StyleUnderline"/>
        </w:rPr>
        <w:t xml:space="preserve"> of such weapons by other means </w:t>
      </w:r>
      <w:r w:rsidRPr="006A0BCA">
        <w:rPr>
          <w:rStyle w:val="StyleUnderline"/>
          <w:highlight w:val="cyan"/>
        </w:rPr>
        <w:t xml:space="preserve">is </w:t>
      </w:r>
      <w:r w:rsidRPr="00B316A0">
        <w:rPr>
          <w:rStyle w:val="Emphasis"/>
        </w:rPr>
        <w:t xml:space="preserve">virtually </w:t>
      </w:r>
      <w:r w:rsidRPr="006A0BCA">
        <w:rPr>
          <w:rStyle w:val="Emphasis"/>
          <w:highlight w:val="cyan"/>
        </w:rPr>
        <w:t>nonexistent</w:t>
      </w:r>
      <w:r w:rsidRPr="00B316A0">
        <w:rPr>
          <w:sz w:val="16"/>
        </w:rPr>
        <w:t xml:space="preserve">. The </w:t>
      </w:r>
      <w:r w:rsidRPr="006A0BCA">
        <w:rPr>
          <w:rStyle w:val="StyleUnderline"/>
          <w:highlight w:val="cyan"/>
        </w:rPr>
        <w:t>acquisition</w:t>
      </w:r>
      <w:r w:rsidRPr="00B316A0">
        <w:rPr>
          <w:sz w:val="16"/>
        </w:rPr>
        <w:t xml:space="preserve"> of nuclear weapons by terrorists </w:t>
      </w:r>
      <w:r w:rsidRPr="006A0BCA">
        <w:rPr>
          <w:rStyle w:val="StyleUnderline"/>
          <w:highlight w:val="cyan"/>
        </w:rPr>
        <w:t xml:space="preserve">requires </w:t>
      </w:r>
      <w:r w:rsidRPr="00383160">
        <w:rPr>
          <w:rStyle w:val="StyleUnderline"/>
        </w:rPr>
        <w:t xml:space="preserve">significant </w:t>
      </w:r>
      <w:r w:rsidRPr="006A0BCA">
        <w:rPr>
          <w:rStyle w:val="StyleUnderline"/>
          <w:highlight w:val="cyan"/>
        </w:rPr>
        <w:t>time</w:t>
      </w:r>
      <w:r w:rsidRPr="00B316A0">
        <w:rPr>
          <w:rStyle w:val="StyleUnderline"/>
        </w:rPr>
        <w:t xml:space="preserve">, planning, </w:t>
      </w:r>
      <w:r w:rsidRPr="006A0BCA">
        <w:rPr>
          <w:rStyle w:val="StyleUnderline"/>
          <w:highlight w:val="cyan"/>
        </w:rPr>
        <w:t>resources, and expertise</w:t>
      </w:r>
      <w:r w:rsidRPr="00B316A0">
        <w:rPr>
          <w:rStyle w:val="StyleUnderline"/>
        </w:rPr>
        <w:t xml:space="preserve">, </w:t>
      </w:r>
      <w:r w:rsidRPr="006A0BCA">
        <w:rPr>
          <w:rStyle w:val="StyleUnderline"/>
          <w:highlight w:val="cyan"/>
        </w:rPr>
        <w:t xml:space="preserve">with </w:t>
      </w:r>
      <w:r w:rsidRPr="006A0BCA">
        <w:rPr>
          <w:rStyle w:val="Emphasis"/>
          <w:highlight w:val="cyan"/>
        </w:rPr>
        <w:t>no</w:t>
      </w:r>
      <w:r w:rsidRPr="00B316A0">
        <w:rPr>
          <w:rStyle w:val="Emphasis"/>
        </w:rPr>
        <w:t xml:space="preserve"> </w:t>
      </w:r>
      <w:r w:rsidRPr="006A0BCA">
        <w:rPr>
          <w:rStyle w:val="Emphasis"/>
          <w:highlight w:val="cyan"/>
        </w:rPr>
        <w:t>guarantees</w:t>
      </w:r>
      <w:r w:rsidRPr="00B316A0">
        <w:rPr>
          <w:rStyle w:val="StyleUnderline"/>
        </w:rPr>
        <w:t xml:space="preserve"> that </w:t>
      </w:r>
      <w:r w:rsidRPr="006A0BCA">
        <w:rPr>
          <w:rStyle w:val="StyleUnderline"/>
          <w:highlight w:val="cyan"/>
        </w:rPr>
        <w:t>a</w:t>
      </w:r>
      <w:r w:rsidRPr="00B316A0">
        <w:rPr>
          <w:rStyle w:val="StyleUnderline"/>
        </w:rPr>
        <w:t xml:space="preserve">n acquired </w:t>
      </w:r>
      <w:r w:rsidRPr="006A0BCA">
        <w:rPr>
          <w:rStyle w:val="StyleUnderline"/>
          <w:highlight w:val="cyan"/>
        </w:rPr>
        <w:t>device would work. It requires putting aside</w:t>
      </w:r>
      <w:r w:rsidRPr="00B316A0">
        <w:rPr>
          <w:sz w:val="16"/>
        </w:rPr>
        <w:t xml:space="preserve"> at least some </w:t>
      </w:r>
      <w:r w:rsidRPr="00B316A0">
        <w:rPr>
          <w:rStyle w:val="StyleUnderline"/>
        </w:rPr>
        <w:t xml:space="preserve">aspects of a group’s more </w:t>
      </w:r>
      <w:r w:rsidRPr="00383160">
        <w:rPr>
          <w:rStyle w:val="StyleUnderline"/>
        </w:rPr>
        <w:t>immediate</w:t>
      </w:r>
      <w:r w:rsidRPr="00B316A0">
        <w:rPr>
          <w:rStyle w:val="StyleUnderline"/>
        </w:rPr>
        <w:t xml:space="preserve"> activities and </w:t>
      </w:r>
      <w:r w:rsidRPr="006A0BCA">
        <w:rPr>
          <w:rStyle w:val="StyleUnderline"/>
          <w:highlight w:val="cyan"/>
        </w:rPr>
        <w:t>goals for an</w:t>
      </w:r>
      <w:r w:rsidRPr="00B316A0">
        <w:rPr>
          <w:rStyle w:val="StyleUnderline"/>
        </w:rPr>
        <w:t xml:space="preserve"> attempted </w:t>
      </w:r>
      <w:r w:rsidRPr="006A0BCA">
        <w:rPr>
          <w:rStyle w:val="StyleUnderline"/>
          <w:highlight w:val="cyan"/>
        </w:rPr>
        <w:t>operation</w:t>
      </w:r>
      <w:r w:rsidRPr="00B316A0">
        <w:rPr>
          <w:sz w:val="16"/>
        </w:rPr>
        <w:t xml:space="preserve"> </w:t>
      </w:r>
      <w:r w:rsidRPr="00B316A0">
        <w:rPr>
          <w:rStyle w:val="Emphasis"/>
        </w:rPr>
        <w:t xml:space="preserve">that </w:t>
      </w:r>
      <w:r w:rsidRPr="006A0BCA">
        <w:rPr>
          <w:rStyle w:val="Emphasis"/>
          <w:highlight w:val="cyan"/>
        </w:rPr>
        <w:t>no</w:t>
      </w:r>
      <w:r w:rsidRPr="00B316A0">
        <w:rPr>
          <w:rStyle w:val="Emphasis"/>
        </w:rPr>
        <w:t xml:space="preserve"> terrorist </w:t>
      </w:r>
      <w:r w:rsidRPr="006A0BCA">
        <w:rPr>
          <w:rStyle w:val="Emphasis"/>
          <w:highlight w:val="cyan"/>
        </w:rPr>
        <w:t>group</w:t>
      </w:r>
      <w:r w:rsidRPr="00B316A0">
        <w:rPr>
          <w:rStyle w:val="Emphasis"/>
        </w:rPr>
        <w:t xml:space="preserve"> has </w:t>
      </w:r>
      <w:r w:rsidRPr="006A0BCA">
        <w:rPr>
          <w:rStyle w:val="Emphasis"/>
          <w:highlight w:val="cyan"/>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6A0BCA">
        <w:rPr>
          <w:rStyle w:val="StyleUnderline"/>
          <w:highlight w:val="cyan"/>
        </w:rPr>
        <w:t>fear</w:t>
      </w:r>
      <w:r w:rsidRPr="00B316A0">
        <w:rPr>
          <w:rStyle w:val="StyleUnderline"/>
        </w:rPr>
        <w:t xml:space="preserve"> of nuclear terrorism </w:t>
      </w:r>
      <w:r w:rsidRPr="00383160">
        <w:rPr>
          <w:rStyle w:val="Emphasis"/>
        </w:rPr>
        <w:t xml:space="preserve">has </w:t>
      </w:r>
      <w:r w:rsidRPr="006A0BCA">
        <w:rPr>
          <w:rStyle w:val="Emphasis"/>
          <w:highlight w:val="cyan"/>
        </w:rPr>
        <w:t>swamped realistic consideration</w:t>
      </w:r>
      <w:r w:rsidRPr="00B316A0">
        <w:rPr>
          <w:rStyle w:val="StyleUnderline"/>
        </w:rPr>
        <w:t xml:space="preserve"> of the threat.</w:t>
      </w:r>
      <w:r w:rsidRPr="00B316A0">
        <w:rPr>
          <w:sz w:val="16"/>
        </w:rPr>
        <w:t xml:space="preserve"> </w:t>
      </w:r>
    </w:p>
    <w:p w14:paraId="0157C462" w14:textId="77777777" w:rsidR="00161ADD" w:rsidRDefault="00161ADD" w:rsidP="00161ADD">
      <w:pPr>
        <w:pStyle w:val="Heading4"/>
      </w:pPr>
      <w:r>
        <w:t xml:space="preserve">No impact – data and experts </w:t>
      </w:r>
      <w:r w:rsidRPr="00F66970">
        <w:rPr>
          <w:b w:val="0"/>
        </w:rPr>
        <w:t>- no linkages, your evidence is alarmism</w:t>
      </w:r>
      <w:r>
        <w:t xml:space="preserve"> </w:t>
      </w:r>
    </w:p>
    <w:p w14:paraId="1F158F37" w14:textId="77777777" w:rsidR="00161ADD" w:rsidRDefault="00161ADD" w:rsidP="00161ADD">
      <w:r w:rsidRPr="00F66970">
        <w:rPr>
          <w:rStyle w:val="Style13ptBold"/>
        </w:rPr>
        <w:t>Mueller 14</w:t>
      </w:r>
      <w:r w:rsidRPr="00F66970">
        <w:t>,</w:t>
      </w:r>
      <w:r>
        <w:rPr>
          <w:rStyle w:val="Style13ptBold"/>
        </w:rPr>
        <w:t xml:space="preserve"> </w:t>
      </w:r>
      <w:r w:rsidRPr="00F66970">
        <w:t>John</w:t>
      </w:r>
      <w:r>
        <w:rPr>
          <w:rStyle w:val="Style13ptBold"/>
        </w:rPr>
        <w:t xml:space="preserve"> </w:t>
      </w:r>
      <w:r>
        <w:t>political scientist at Ohio State and co-author of Terror, Security, and Money: Balancing the Risks, Benefits, and Costs of Homeland Security “Has the threat from terrorism been exaggerated?” The Commentato</w:t>
      </w:r>
      <w:r w:rsidRPr="00F66970">
        <w:t xml:space="preserve">r 1/8 </w:t>
      </w:r>
      <w:hyperlink r:id="rId30" w:history="1">
        <w:r>
          <w:rPr>
            <w:rStyle w:val="Hyperlink"/>
          </w:rPr>
          <w:t>http://www.thecommentator.com/article/4579/has_t</w:t>
        </w:r>
      </w:hyperlink>
      <w:r>
        <w:t>he_threat_from_terrorism_be en_exaggerated</w:t>
      </w:r>
    </w:p>
    <w:p w14:paraId="1923E7E5" w14:textId="77777777" w:rsidR="00161ADD" w:rsidRDefault="00161ADD" w:rsidP="00161ADD"/>
    <w:p w14:paraId="1183E9C0" w14:textId="77777777" w:rsidR="00161ADD" w:rsidRDefault="00161ADD" w:rsidP="00161ADD">
      <w:pPr>
        <w:rPr>
          <w:sz w:val="16"/>
        </w:rPr>
      </w:pPr>
      <w:r>
        <w:rPr>
          <w:sz w:val="16"/>
        </w:rPr>
        <w:t xml:space="preserve">Two years after the raid on Osama bin Laden’s hideaway, </w:t>
      </w:r>
      <w:r>
        <w:rPr>
          <w:bCs/>
          <w:u w:val="single"/>
        </w:rPr>
        <w:t>terrorism alarmists remain in peak</w:t>
      </w:r>
      <w:r>
        <w:rPr>
          <w:sz w:val="16"/>
        </w:rPr>
        <w:t xml:space="preserve"> form </w:t>
      </w:r>
      <w:r>
        <w:rPr>
          <w:bCs/>
          <w:u w:val="single"/>
        </w:rPr>
        <w:t>explaining</w:t>
      </w:r>
      <w:r>
        <w:rPr>
          <w:sz w:val="16"/>
        </w:rPr>
        <w:t xml:space="preserve"> that </w:t>
      </w:r>
      <w:r>
        <w:rPr>
          <w:bCs/>
          <w:u w:val="single"/>
        </w:rPr>
        <w:t>although al-Qaeda has been weakened it</w:t>
      </w:r>
      <w:r>
        <w:rPr>
          <w:sz w:val="16"/>
        </w:rPr>
        <w:t xml:space="preserve"> </w:t>
      </w:r>
      <w:r>
        <w:rPr>
          <w:bCs/>
          <w:u w:val="single"/>
        </w:rPr>
        <w:t>still</w:t>
      </w:r>
      <w:r>
        <w:rPr>
          <w:sz w:val="16"/>
        </w:rPr>
        <w:t xml:space="preserve"> manages to </w:t>
      </w:r>
      <w:r>
        <w:rPr>
          <w:bCs/>
          <w:u w:val="single"/>
        </w:rPr>
        <w:t xml:space="preserve">present a grave threat. </w:t>
      </w:r>
      <w:r>
        <w:rPr>
          <w:sz w:val="16"/>
        </w:rPr>
        <w:t>Various well-honed techniques are applied to support this contention. One is to espy and assess various “</w:t>
      </w:r>
      <w:r w:rsidRPr="006A0BCA">
        <w:rPr>
          <w:bCs/>
          <w:highlight w:val="cyan"/>
          <w:u w:val="single"/>
        </w:rPr>
        <w:t>linkages</w:t>
      </w:r>
      <w:r>
        <w:rPr>
          <w:sz w:val="16"/>
        </w:rPr>
        <w:t xml:space="preserve">” or “connections” </w:t>
      </w:r>
      <w:r>
        <w:rPr>
          <w:bCs/>
          <w:u w:val="single"/>
        </w:rPr>
        <w:t>of</w:t>
      </w:r>
      <w:r>
        <w:rPr>
          <w:sz w:val="16"/>
        </w:rPr>
        <w:t xml:space="preserve"> “</w:t>
      </w:r>
      <w:r>
        <w:rPr>
          <w:bCs/>
          <w:u w:val="single"/>
        </w:rPr>
        <w:t>ties</w:t>
      </w:r>
      <w:r>
        <w:rPr>
          <w:sz w:val="16"/>
        </w:rPr>
        <w:t xml:space="preserve">” or “threads” </w:t>
      </w:r>
      <w:r w:rsidRPr="006A0BCA">
        <w:rPr>
          <w:bCs/>
          <w:highlight w:val="cyan"/>
          <w:u w:val="single"/>
        </w:rPr>
        <w:t>between</w:t>
      </w:r>
      <w:r>
        <w:rPr>
          <w:sz w:val="16"/>
        </w:rPr>
        <w:t xml:space="preserve"> and among a range of </w:t>
      </w:r>
      <w:r w:rsidRPr="00CE1FD8">
        <w:rPr>
          <w:bCs/>
          <w:u w:val="single"/>
        </w:rPr>
        <w:t>disparate</w:t>
      </w:r>
      <w:r>
        <w:rPr>
          <w:sz w:val="16"/>
        </w:rPr>
        <w:t xml:space="preserve"> terrorists or </w:t>
      </w:r>
      <w:r>
        <w:rPr>
          <w:bCs/>
          <w:u w:val="single"/>
        </w:rPr>
        <w:t xml:space="preserve">terrorist </w:t>
      </w:r>
      <w:r w:rsidRPr="006A0BCA">
        <w:rPr>
          <w:bCs/>
          <w:highlight w:val="cyan"/>
          <w:u w:val="single"/>
        </w:rPr>
        <w:t>groups</w:t>
      </w:r>
      <w:r>
        <w:rPr>
          <w:sz w:val="16"/>
        </w:rPr>
        <w:t xml:space="preserve">, most of which </w:t>
      </w:r>
      <w:r w:rsidRPr="006A0BCA">
        <w:rPr>
          <w:bCs/>
          <w:highlight w:val="cyan"/>
          <w:u w:val="single"/>
        </w:rPr>
        <w:t>appear</w:t>
      </w:r>
      <w:r>
        <w:rPr>
          <w:sz w:val="16"/>
        </w:rPr>
        <w:t xml:space="preserve"> rather </w:t>
      </w:r>
      <w:r>
        <w:rPr>
          <w:b/>
          <w:iCs/>
          <w:u w:val="single"/>
          <w:bdr w:val="single" w:sz="18" w:space="0" w:color="auto" w:frame="1"/>
        </w:rPr>
        <w:t>gossamer</w:t>
      </w:r>
      <w:r>
        <w:rPr>
          <w:sz w:val="16"/>
        </w:rPr>
        <w:t xml:space="preserve"> </w:t>
      </w:r>
      <w:r>
        <w:rPr>
          <w:bCs/>
          <w:u w:val="single"/>
        </w:rPr>
        <w:t>and of</w:t>
      </w:r>
      <w:r>
        <w:rPr>
          <w:sz w:val="16"/>
        </w:rPr>
        <w:t xml:space="preserve"> </w:t>
      </w:r>
      <w:r>
        <w:rPr>
          <w:bCs/>
          <w:u w:val="single"/>
        </w:rPr>
        <w:t xml:space="preserve">only </w:t>
      </w:r>
      <w:r w:rsidRPr="006A0BCA">
        <w:rPr>
          <w:bCs/>
          <w:highlight w:val="cyan"/>
          <w:u w:val="single"/>
        </w:rPr>
        <w:t>limited</w:t>
      </w:r>
      <w:r>
        <w:rPr>
          <w:bCs/>
          <w:u w:val="single"/>
        </w:rPr>
        <w:t xml:space="preserve"> consequence on closer examination</w:t>
      </w:r>
      <w:r>
        <w:rPr>
          <w:sz w:val="16"/>
        </w:rPr>
        <w:t xml:space="preserve">. </w:t>
      </w:r>
      <w:r>
        <w:rPr>
          <w:bCs/>
          <w:u w:val="single"/>
        </w:rPr>
        <w:t>Another</w:t>
      </w:r>
      <w:r>
        <w:rPr>
          <w:sz w:val="16"/>
        </w:rPr>
        <w:t xml:space="preserve"> is to </w:t>
      </w:r>
      <w:r>
        <w:rPr>
          <w:b/>
          <w:iCs/>
          <w:u w:val="single"/>
          <w:bdr w:val="single" w:sz="18" w:space="0" w:color="auto" w:frame="1"/>
        </w:rPr>
        <w:t>exaggerate the importance and effectiveness</w:t>
      </w:r>
      <w:r>
        <w:rPr>
          <w:sz w:val="16"/>
        </w:rPr>
        <w:t xml:space="preserve"> </w:t>
      </w:r>
      <w:r>
        <w:rPr>
          <w:bCs/>
          <w:u w:val="single"/>
        </w:rPr>
        <w:t>of</w:t>
      </w:r>
      <w:r>
        <w:rPr>
          <w:sz w:val="16"/>
        </w:rPr>
        <w:t xml:space="preserve"> the “</w:t>
      </w:r>
      <w:r>
        <w:rPr>
          <w:bCs/>
          <w:u w:val="single"/>
        </w:rPr>
        <w:t>affiliated groups</w:t>
      </w:r>
      <w:r>
        <w:rPr>
          <w:sz w:val="16"/>
        </w:rPr>
        <w:t xml:space="preserve">” linked to al-Qaeda central. In particular, alarmists point to the al-Qaeda affiliate in chaotic Yemen, ominously hailing it as the “deadliest” and the “most aggressive” of these and a “major threat.” Yet its </w:t>
      </w:r>
      <w:r>
        <w:rPr>
          <w:bCs/>
          <w:u w:val="single"/>
        </w:rPr>
        <w:t xml:space="preserve">chief efforts at international </w:t>
      </w:r>
      <w:r w:rsidRPr="006A0BCA">
        <w:rPr>
          <w:bCs/>
          <w:highlight w:val="cyan"/>
          <w:u w:val="single"/>
        </w:rPr>
        <w:t>terrorism</w:t>
      </w:r>
      <w:r>
        <w:rPr>
          <w:sz w:val="16"/>
        </w:rPr>
        <w:t xml:space="preserve"> have </w:t>
      </w:r>
      <w:r>
        <w:rPr>
          <w:b/>
          <w:iCs/>
          <w:u w:val="single"/>
          <w:bdr w:val="single" w:sz="18" w:space="0" w:color="auto" w:frame="1"/>
        </w:rPr>
        <w:t>failed abysmally</w:t>
      </w:r>
      <w:r>
        <w:rPr>
          <w:sz w:val="16"/>
        </w:rPr>
        <w:t xml:space="preserve">: </w:t>
      </w:r>
      <w:r>
        <w:rPr>
          <w:bCs/>
          <w:u w:val="single"/>
        </w:rPr>
        <w:t>an underwear bomb and laser printer bombs</w:t>
      </w:r>
      <w:r>
        <w:rPr>
          <w:sz w:val="16"/>
        </w:rPr>
        <w:t xml:space="preserve"> on cargo planes. </w:t>
      </w:r>
      <w:r>
        <w:rPr>
          <w:bCs/>
          <w:u w:val="single"/>
        </w:rPr>
        <w:t>With that track record</w:t>
      </w:r>
      <w:r>
        <w:rPr>
          <w:sz w:val="16"/>
        </w:rPr>
        <w:t xml:space="preserve">, </w:t>
      </w:r>
      <w:r>
        <w:rPr>
          <w:bCs/>
          <w:u w:val="single"/>
        </w:rPr>
        <w:t>the group</w:t>
      </w:r>
      <w:r>
        <w:rPr>
          <w:sz w:val="16"/>
        </w:rPr>
        <w:t xml:space="preserve"> may pose a problem or concern, but it </w:t>
      </w:r>
      <w:r w:rsidRPr="006A0BCA">
        <w:rPr>
          <w:b/>
          <w:iCs/>
          <w:highlight w:val="cyan"/>
          <w:u w:val="single"/>
          <w:bdr w:val="single" w:sz="18" w:space="0" w:color="auto" w:frame="1"/>
        </w:rPr>
        <w:t>scarcely presents a</w:t>
      </w:r>
      <w:r>
        <w:rPr>
          <w:b/>
          <w:iCs/>
          <w:u w:val="single"/>
          <w:bdr w:val="single" w:sz="18" w:space="0" w:color="auto" w:frame="1"/>
        </w:rPr>
        <w:t xml:space="preserve"> </w:t>
      </w:r>
      <w:r w:rsidRPr="006A0BCA">
        <w:rPr>
          <w:b/>
          <w:iCs/>
          <w:highlight w:val="cyan"/>
          <w:u w:val="single"/>
          <w:bdr w:val="single" w:sz="18" w:space="0" w:color="auto" w:frame="1"/>
        </w:rPr>
        <w:t>“major threat”</w:t>
      </w:r>
      <w:r>
        <w:rPr>
          <w:sz w:val="16"/>
        </w:rPr>
        <w:t xml:space="preserve"> outside of war zones. More generally, </w:t>
      </w:r>
      <w:r w:rsidRPr="00CE1FD8">
        <w:rPr>
          <w:sz w:val="16"/>
        </w:rPr>
        <w:t>“</w:t>
      </w:r>
      <w:r w:rsidRPr="00CE1FD8">
        <w:rPr>
          <w:b/>
          <w:iCs/>
          <w:u w:val="single"/>
          <w:bdr w:val="single" w:sz="18" w:space="0" w:color="auto" w:frame="1"/>
        </w:rPr>
        <w:t>al-Qaeda is its own worst enemy</w:t>
      </w:r>
      <w:r w:rsidRPr="00CE1FD8">
        <w:rPr>
          <w:sz w:val="16"/>
        </w:rPr>
        <w:t xml:space="preserve">,” </w:t>
      </w:r>
      <w:r w:rsidRPr="00CE1FD8">
        <w:rPr>
          <w:bCs/>
          <w:u w:val="single"/>
        </w:rPr>
        <w:t>as</w:t>
      </w:r>
      <w:r w:rsidRPr="00CE1FD8">
        <w:rPr>
          <w:sz w:val="16"/>
        </w:rPr>
        <w:t xml:space="preserve"> Robert </w:t>
      </w:r>
      <w:r w:rsidRPr="00CE1FD8">
        <w:rPr>
          <w:bCs/>
          <w:u w:val="single"/>
        </w:rPr>
        <w:t>Grenier</w:t>
      </w:r>
      <w:r w:rsidRPr="00CE1FD8">
        <w:rPr>
          <w:sz w:val="16"/>
        </w:rPr>
        <w:t xml:space="preserve">, a </w:t>
      </w:r>
      <w:r w:rsidRPr="00CE1FD8">
        <w:rPr>
          <w:bCs/>
          <w:u w:val="single"/>
        </w:rPr>
        <w:t>former top CIA counterterrorism official</w:t>
      </w:r>
      <w:r w:rsidRPr="00CE1FD8">
        <w:rPr>
          <w:sz w:val="16"/>
        </w:rPr>
        <w:t xml:space="preserve">, </w:t>
      </w:r>
      <w:r w:rsidRPr="00CE1FD8">
        <w:rPr>
          <w:bCs/>
          <w:u w:val="single"/>
        </w:rPr>
        <w:t>notes</w:t>
      </w:r>
      <w:r w:rsidRPr="00CE1FD8">
        <w:rPr>
          <w:sz w:val="16"/>
        </w:rPr>
        <w:t>. “</w:t>
      </w:r>
      <w:r w:rsidRPr="00CE1FD8">
        <w:rPr>
          <w:bCs/>
          <w:u w:val="single"/>
        </w:rPr>
        <w:t>Where they</w:t>
      </w:r>
      <w:r w:rsidRPr="00CE1FD8">
        <w:rPr>
          <w:sz w:val="16"/>
        </w:rPr>
        <w:t xml:space="preserve"> have </w:t>
      </w:r>
      <w:r w:rsidRPr="00CE1FD8">
        <w:rPr>
          <w:bCs/>
          <w:u w:val="single"/>
        </w:rPr>
        <w:t>succeeded initially</w:t>
      </w:r>
      <w:r w:rsidRPr="00CE1FD8">
        <w:rPr>
          <w:sz w:val="16"/>
        </w:rPr>
        <w:t xml:space="preserve">, </w:t>
      </w:r>
      <w:r w:rsidRPr="00CE1FD8">
        <w:rPr>
          <w:bCs/>
          <w:u w:val="single"/>
        </w:rPr>
        <w:t>they</w:t>
      </w:r>
      <w:r w:rsidRPr="00CE1FD8">
        <w:rPr>
          <w:sz w:val="16"/>
        </w:rPr>
        <w:t xml:space="preserve"> very </w:t>
      </w:r>
      <w:r w:rsidRPr="00CE1FD8">
        <w:rPr>
          <w:bCs/>
          <w:u w:val="single"/>
        </w:rPr>
        <w:t>quickly discredit themselves</w:t>
      </w:r>
      <w:r w:rsidRPr="00CE1FD8">
        <w:rPr>
          <w:sz w:val="16"/>
        </w:rPr>
        <w:t xml:space="preserve">.” </w:t>
      </w:r>
      <w:r w:rsidRPr="00CE1FD8">
        <w:rPr>
          <w:bCs/>
          <w:u w:val="single"/>
        </w:rPr>
        <w:t>Any terrorist threat</w:t>
      </w:r>
      <w:r w:rsidRPr="00CE1FD8">
        <w:rPr>
          <w:sz w:val="16"/>
        </w:rPr>
        <w:t xml:space="preserve"> with</w:t>
      </w:r>
      <w:r w:rsidRPr="00CE1FD8">
        <w:rPr>
          <w:bCs/>
          <w:u w:val="single"/>
        </w:rPr>
        <w:t>in</w:t>
      </w:r>
      <w:r w:rsidRPr="00CE1FD8">
        <w:rPr>
          <w:sz w:val="16"/>
        </w:rPr>
        <w:t xml:space="preserve"> </w:t>
      </w:r>
      <w:r w:rsidRPr="00CE1FD8">
        <w:rPr>
          <w:bCs/>
          <w:u w:val="single"/>
        </w:rPr>
        <w:t>the</w:t>
      </w:r>
      <w:r w:rsidRPr="00CE1FD8">
        <w:rPr>
          <w:sz w:val="16"/>
        </w:rPr>
        <w:t xml:space="preserve"> </w:t>
      </w:r>
      <w:r w:rsidRPr="00CE1FD8">
        <w:rPr>
          <w:bCs/>
          <w:u w:val="single"/>
        </w:rPr>
        <w:t>developed world seems</w:t>
      </w:r>
      <w:r w:rsidRPr="00CE1FD8">
        <w:rPr>
          <w:sz w:val="16"/>
        </w:rPr>
        <w:t xml:space="preserve"> even </w:t>
      </w:r>
      <w:r w:rsidRPr="00CE1FD8">
        <w:rPr>
          <w:bCs/>
          <w:u w:val="single"/>
        </w:rPr>
        <w:t>less impressive</w:t>
      </w:r>
      <w:r w:rsidRPr="00CE1FD8">
        <w:rPr>
          <w:sz w:val="16"/>
        </w:rPr>
        <w:t xml:space="preserve">. The </w:t>
      </w:r>
      <w:r w:rsidRPr="00CE1FD8">
        <w:rPr>
          <w:bCs/>
          <w:u w:val="single"/>
        </w:rPr>
        <w:t>Boston</w:t>
      </w:r>
      <w:r w:rsidRPr="00CE1FD8">
        <w:rPr>
          <w:sz w:val="16"/>
        </w:rPr>
        <w:t xml:space="preserve"> </w:t>
      </w:r>
      <w:r w:rsidRPr="00CE1FD8">
        <w:rPr>
          <w:bCs/>
          <w:u w:val="single"/>
        </w:rPr>
        <w:t>terrorists</w:t>
      </w:r>
      <w:r w:rsidRPr="00CE1FD8">
        <w:rPr>
          <w:sz w:val="16"/>
        </w:rPr>
        <w:t xml:space="preserve"> of 2013 were the first in the United States since 9/11 in which Islamist terrorists actually </w:t>
      </w:r>
      <w:r w:rsidRPr="00CE1FD8">
        <w:rPr>
          <w:bCs/>
          <w:u w:val="single"/>
        </w:rPr>
        <w:t>were able to</w:t>
      </w:r>
      <w:r w:rsidRPr="00CE1FD8">
        <w:rPr>
          <w:sz w:val="16"/>
        </w:rPr>
        <w:t xml:space="preserve"> assemble and </w:t>
      </w:r>
      <w:r w:rsidRPr="00CE1FD8">
        <w:rPr>
          <w:bCs/>
          <w:u w:val="single"/>
        </w:rPr>
        <w:t>detonate bombs</w:t>
      </w:r>
      <w:r w:rsidRPr="00CE1FD8">
        <w:rPr>
          <w:sz w:val="16"/>
        </w:rPr>
        <w:t xml:space="preserve"> -- </w:t>
      </w:r>
      <w:r w:rsidRPr="00CE1FD8">
        <w:rPr>
          <w:bCs/>
          <w:u w:val="single"/>
        </w:rPr>
        <w:t>albeit</w:t>
      </w:r>
      <w:r w:rsidRPr="00CE1FD8">
        <w:rPr>
          <w:sz w:val="16"/>
        </w:rPr>
        <w:t xml:space="preserve"> </w:t>
      </w:r>
      <w:r w:rsidRPr="00CE1FD8">
        <w:rPr>
          <w:b/>
          <w:iCs/>
          <w:u w:val="single"/>
          <w:bdr w:val="single" w:sz="18" w:space="0" w:color="auto" w:frame="1"/>
        </w:rPr>
        <w:t>very primitive ones</w:t>
      </w:r>
      <w:r w:rsidRPr="00CE1FD8">
        <w:rPr>
          <w:sz w:val="16"/>
        </w:rPr>
        <w:t xml:space="preserve">. But </w:t>
      </w:r>
      <w:r w:rsidRPr="00CE1FD8">
        <w:rPr>
          <w:bCs/>
          <w:u w:val="single"/>
        </w:rPr>
        <w:t>except for that</w:t>
      </w:r>
      <w:r w:rsidRPr="00CE1FD8">
        <w:rPr>
          <w:sz w:val="16"/>
        </w:rPr>
        <w:t xml:space="preserve">, </w:t>
      </w:r>
      <w:r w:rsidRPr="00CE1FD8">
        <w:rPr>
          <w:bCs/>
          <w:u w:val="single"/>
        </w:rPr>
        <w:t>they do not seem</w:t>
      </w:r>
      <w:r w:rsidRPr="00CE1FD8">
        <w:rPr>
          <w:sz w:val="16"/>
        </w:rPr>
        <w:t xml:space="preserve"> to have been </w:t>
      </w:r>
      <w:r w:rsidRPr="00CE1FD8">
        <w:rPr>
          <w:bCs/>
          <w:u w:val="single"/>
        </w:rPr>
        <w:t>more competent than</w:t>
      </w:r>
      <w:r w:rsidRPr="00CE1FD8">
        <w:rPr>
          <w:sz w:val="16"/>
        </w:rPr>
        <w:t xml:space="preserve"> most of </w:t>
      </w:r>
      <w:r w:rsidRPr="00CE1FD8">
        <w:rPr>
          <w:bCs/>
          <w:u w:val="single"/>
        </w:rPr>
        <w:t xml:space="preserve">their predecessors. </w:t>
      </w:r>
      <w:r w:rsidRPr="00CE1FD8">
        <w:rPr>
          <w:sz w:val="16"/>
        </w:rPr>
        <w:t xml:space="preserve">Amazingly, </w:t>
      </w:r>
      <w:r w:rsidRPr="00CE1FD8">
        <w:rPr>
          <w:bCs/>
          <w:u w:val="single"/>
        </w:rPr>
        <w:t>they</w:t>
      </w:r>
      <w:r w:rsidRPr="00CE1FD8">
        <w:rPr>
          <w:sz w:val="16"/>
        </w:rPr>
        <w:t xml:space="preserve"> apparently </w:t>
      </w:r>
      <w:r w:rsidRPr="00CE1FD8">
        <w:rPr>
          <w:bCs/>
          <w:u w:val="single"/>
        </w:rPr>
        <w:t>thought they could somehow get away with their deed</w:t>
      </w:r>
      <w:r w:rsidRPr="00CE1FD8">
        <w:rPr>
          <w:sz w:val="16"/>
        </w:rPr>
        <w:t xml:space="preserve"> even though they chose to set their bombs off at the most-photographed spot on the planet at the time. Moreover, </w:t>
      </w:r>
      <w:r w:rsidRPr="00CE1FD8">
        <w:rPr>
          <w:bCs/>
          <w:u w:val="single"/>
        </w:rPr>
        <w:t>they had no coherent plan of escape</w:t>
      </w:r>
      <w:r w:rsidRPr="00CE1FD8">
        <w:rPr>
          <w:sz w:val="16"/>
        </w:rPr>
        <w:t xml:space="preserve"> </w:t>
      </w:r>
      <w:r w:rsidRPr="00CE1FD8">
        <w:rPr>
          <w:bCs/>
          <w:u w:val="single"/>
        </w:rPr>
        <w:t>and</w:t>
      </w:r>
      <w:r w:rsidRPr="00CE1FD8">
        <w:rPr>
          <w:sz w:val="16"/>
        </w:rPr>
        <w:t xml:space="preserve">, as commonly found, </w:t>
      </w:r>
      <w:r w:rsidRPr="00CE1FD8">
        <w:rPr>
          <w:bCs/>
          <w:u w:val="single"/>
        </w:rPr>
        <w:t xml:space="preserve">no ability to explain how killing a few random people would advance their cause. </w:t>
      </w:r>
      <w:r w:rsidRPr="00CE1FD8">
        <w:rPr>
          <w:sz w:val="16"/>
        </w:rPr>
        <w:t xml:space="preserve">While the scope of the tragedy in Boston should not be minimized, it should also be noted that </w:t>
      </w:r>
      <w:r w:rsidRPr="00CE1FD8">
        <w:rPr>
          <w:bCs/>
          <w:u w:val="single"/>
        </w:rPr>
        <w:t>if the terrorists’ aim was to kill a large number of people</w:t>
      </w:r>
      <w:r w:rsidRPr="00CE1FD8">
        <w:rPr>
          <w:sz w:val="16"/>
        </w:rPr>
        <w:t xml:space="preserve">, </w:t>
      </w:r>
      <w:r w:rsidRPr="00CE1FD8">
        <w:rPr>
          <w:bCs/>
          <w:u w:val="single"/>
        </w:rPr>
        <w:t>the</w:t>
      </w:r>
      <w:r w:rsidRPr="00CE1FD8">
        <w:rPr>
          <w:sz w:val="16"/>
        </w:rPr>
        <w:t xml:space="preserve">ir </w:t>
      </w:r>
      <w:r w:rsidRPr="00CE1FD8">
        <w:rPr>
          <w:b/>
          <w:iCs/>
          <w:u w:val="single"/>
          <w:bdr w:val="single" w:sz="18" w:space="0" w:color="auto" w:frame="1"/>
        </w:rPr>
        <w:t>bombs failed miserably</w:t>
      </w:r>
      <w:r w:rsidRPr="00CE1FD8">
        <w:rPr>
          <w:sz w:val="16"/>
        </w:rPr>
        <w:t xml:space="preserve">. As recent cases in Colorado and Connecticut sadly demonstrate, far more fatalities have been inflicted by gunmen. </w:t>
      </w:r>
      <w:r w:rsidRPr="00CE1FD8">
        <w:rPr>
          <w:bCs/>
          <w:u w:val="single"/>
        </w:rPr>
        <w:t>Before Boston</w:t>
      </w:r>
      <w:r w:rsidRPr="00CE1FD8">
        <w:rPr>
          <w:sz w:val="16"/>
        </w:rPr>
        <w:t>,</w:t>
      </w:r>
      <w:r>
        <w:rPr>
          <w:sz w:val="16"/>
        </w:rPr>
        <w:t xml:space="preserve"> some </w:t>
      </w:r>
      <w:r w:rsidRPr="006A0BCA">
        <w:rPr>
          <w:bCs/>
          <w:highlight w:val="cyan"/>
          <w:u w:val="single"/>
        </w:rPr>
        <w:t>16 people</w:t>
      </w:r>
      <w:r w:rsidRPr="006A0BCA">
        <w:rPr>
          <w:sz w:val="16"/>
          <w:highlight w:val="cyan"/>
        </w:rPr>
        <w:t xml:space="preserve"> </w:t>
      </w:r>
      <w:r w:rsidRPr="006A0BCA">
        <w:rPr>
          <w:bCs/>
          <w:highlight w:val="cyan"/>
          <w:u w:val="single"/>
        </w:rPr>
        <w:t>had been killed</w:t>
      </w:r>
      <w:r>
        <w:rPr>
          <w:bCs/>
          <w:u w:val="single"/>
        </w:rPr>
        <w:t xml:space="preserve"> by</w:t>
      </w:r>
      <w:r>
        <w:rPr>
          <w:sz w:val="16"/>
        </w:rPr>
        <w:t xml:space="preserve"> Islamist </w:t>
      </w:r>
      <w:r w:rsidRPr="006A0BCA">
        <w:rPr>
          <w:bCs/>
          <w:highlight w:val="cyan"/>
          <w:u w:val="single"/>
        </w:rPr>
        <w:t>terrorists</w:t>
      </w:r>
      <w:r>
        <w:rPr>
          <w:sz w:val="16"/>
        </w:rPr>
        <w:t xml:space="preserve"> </w:t>
      </w:r>
      <w:r w:rsidRPr="005216BB">
        <w:rPr>
          <w:rStyle w:val="StyleUnderline"/>
        </w:rPr>
        <w:t>in the United States</w:t>
      </w:r>
      <w:r>
        <w:rPr>
          <w:sz w:val="16"/>
        </w:rPr>
        <w:t xml:space="preserve"> in the years </w:t>
      </w:r>
      <w:r w:rsidRPr="005216BB">
        <w:rPr>
          <w:rStyle w:val="StyleUnderline"/>
        </w:rPr>
        <w:t>since 2001</w:t>
      </w:r>
      <w:r>
        <w:rPr>
          <w:sz w:val="16"/>
        </w:rPr>
        <w:t xml:space="preserve">, and all of these were murdered by people who were essentially acting alone. By contrast, </w:t>
      </w:r>
      <w:r w:rsidRPr="006A0BCA">
        <w:rPr>
          <w:bCs/>
          <w:highlight w:val="cyan"/>
          <w:u w:val="single"/>
        </w:rPr>
        <w:t>in the</w:t>
      </w:r>
      <w:r>
        <w:rPr>
          <w:sz w:val="16"/>
        </w:rPr>
        <w:t xml:space="preserve"> 19</w:t>
      </w:r>
      <w:r w:rsidRPr="006A0BCA">
        <w:rPr>
          <w:b/>
          <w:iCs/>
          <w:highlight w:val="cyan"/>
          <w:u w:val="single"/>
          <w:bdr w:val="single" w:sz="18" w:space="0" w:color="auto" w:frame="1"/>
        </w:rPr>
        <w:t>70s</w:t>
      </w:r>
      <w:r>
        <w:rPr>
          <w:sz w:val="16"/>
        </w:rPr>
        <w:t xml:space="preserve">, </w:t>
      </w:r>
      <w:r>
        <w:rPr>
          <w:bCs/>
          <w:u w:val="single"/>
        </w:rPr>
        <w:t xml:space="preserve">organized </w:t>
      </w:r>
      <w:r w:rsidRPr="006A0BCA">
        <w:rPr>
          <w:bCs/>
          <w:highlight w:val="cyan"/>
          <w:u w:val="single"/>
        </w:rPr>
        <w:t>terrorists</w:t>
      </w:r>
      <w:r>
        <w:rPr>
          <w:sz w:val="16"/>
        </w:rPr>
        <w:t xml:space="preserve"> inflicted hundreds of attacks, mostly bombings, in the United States, </w:t>
      </w:r>
      <w:r w:rsidRPr="006A0BCA">
        <w:rPr>
          <w:bCs/>
          <w:highlight w:val="cyan"/>
          <w:u w:val="single"/>
        </w:rPr>
        <w:t>kill</w:t>
      </w:r>
      <w:r>
        <w:rPr>
          <w:sz w:val="16"/>
        </w:rPr>
        <w:t xml:space="preserve">ing </w:t>
      </w:r>
      <w:r w:rsidRPr="006A0BCA">
        <w:rPr>
          <w:bCs/>
          <w:highlight w:val="cyan"/>
          <w:u w:val="single"/>
        </w:rPr>
        <w:t>72</w:t>
      </w:r>
      <w:r>
        <w:rPr>
          <w:sz w:val="16"/>
        </w:rPr>
        <w:t xml:space="preserve">.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r>
        <w:rPr>
          <w:bCs/>
          <w:u w:val="single"/>
        </w:rPr>
        <w:t>Abrahms</w:t>
      </w:r>
      <w:r>
        <w:rPr>
          <w:sz w:val="16"/>
        </w:rPr>
        <w:t xml:space="preserve"> has </w:t>
      </w:r>
      <w:r>
        <w:rPr>
          <w:bCs/>
          <w:u w:val="single"/>
        </w:rPr>
        <w:t>noted</w:t>
      </w:r>
      <w:r>
        <w:rPr>
          <w:sz w:val="16"/>
        </w:rPr>
        <w:t xml:space="preserve">, while </w:t>
      </w:r>
      <w:r w:rsidRPr="006A0BCA">
        <w:rPr>
          <w:bCs/>
          <w:highlight w:val="cyan"/>
          <w:u w:val="single"/>
        </w:rPr>
        <w:t>lone wolves</w:t>
      </w:r>
      <w:r>
        <w:rPr>
          <w:sz w:val="16"/>
        </w:rPr>
        <w:t xml:space="preserve"> may be difficult to police, they have </w:t>
      </w:r>
      <w:r w:rsidRPr="006A0BCA">
        <w:rPr>
          <w:bCs/>
          <w:highlight w:val="cyan"/>
          <w:u w:val="single"/>
        </w:rPr>
        <w:t>carried</w:t>
      </w:r>
      <w:r>
        <w:rPr>
          <w:bCs/>
          <w:u w:val="single"/>
        </w:rPr>
        <w:t xml:space="preserve"> </w:t>
      </w:r>
      <w:r w:rsidRPr="006A0BCA">
        <w:rPr>
          <w:bCs/>
          <w:highlight w:val="cyan"/>
          <w:u w:val="single"/>
        </w:rPr>
        <w:t>out</w:t>
      </w:r>
      <w:r>
        <w:rPr>
          <w:bCs/>
          <w:u w:val="single"/>
        </w:rPr>
        <w:t xml:space="preserve"> only </w:t>
      </w:r>
      <w:r w:rsidRPr="006A0BCA">
        <w:rPr>
          <w:bCs/>
          <w:highlight w:val="cyan"/>
          <w:u w:val="single"/>
        </w:rPr>
        <w:t>two of</w:t>
      </w:r>
      <w:r>
        <w:rPr>
          <w:bCs/>
          <w:u w:val="single"/>
        </w:rPr>
        <w:t xml:space="preserve"> the </w:t>
      </w:r>
      <w:r w:rsidRPr="006A0BCA">
        <w:rPr>
          <w:bCs/>
          <w:highlight w:val="cyan"/>
          <w:u w:val="single"/>
        </w:rPr>
        <w:t xml:space="preserve">1,900 </w:t>
      </w:r>
      <w:r w:rsidRPr="00CE1FD8">
        <w:rPr>
          <w:bCs/>
          <w:u w:val="single"/>
        </w:rPr>
        <w:t xml:space="preserve">most deadly terrorist </w:t>
      </w:r>
      <w:r w:rsidRPr="006A0BCA">
        <w:rPr>
          <w:bCs/>
          <w:highlight w:val="cyan"/>
          <w:u w:val="single"/>
        </w:rPr>
        <w:t>attacks</w:t>
      </w:r>
      <w:r>
        <w:rPr>
          <w:sz w:val="16"/>
        </w:rPr>
        <w:t xml:space="preserve"> </w:t>
      </w:r>
      <w:r>
        <w:rPr>
          <w:bCs/>
          <w:u w:val="single"/>
        </w:rPr>
        <w:t>over</w:t>
      </w:r>
      <w:r>
        <w:rPr>
          <w:sz w:val="16"/>
        </w:rPr>
        <w:t xml:space="preserve"> the last </w:t>
      </w:r>
      <w:r>
        <w:rPr>
          <w:bCs/>
          <w:u w:val="single"/>
        </w:rPr>
        <w:t xml:space="preserve">four decades. </w:t>
      </w:r>
      <w:r>
        <w:rPr>
          <w:sz w:val="16"/>
        </w:rPr>
        <w:t xml:space="preserve">The key question, at least outside of war zones, is not, “are we safer?” but “how safe are we?” At current rates, </w:t>
      </w:r>
      <w:r w:rsidRPr="006A0BCA">
        <w:rPr>
          <w:bCs/>
          <w:highlight w:val="cyan"/>
          <w:u w:val="single"/>
        </w:rPr>
        <w:t>an American’s chance of becoming a victim</w:t>
      </w:r>
      <w:r>
        <w:rPr>
          <w:bCs/>
          <w:u w:val="single"/>
        </w:rPr>
        <w:t xml:space="preserve"> </w:t>
      </w:r>
      <w:r w:rsidRPr="00CE1FD8">
        <w:rPr>
          <w:bCs/>
          <w:u w:val="single"/>
        </w:rPr>
        <w:t>of terrorism</w:t>
      </w:r>
      <w:r>
        <w:rPr>
          <w:sz w:val="16"/>
        </w:rPr>
        <w:t xml:space="preserve"> in the U.S., </w:t>
      </w:r>
      <w:r>
        <w:rPr>
          <w:bCs/>
          <w:u w:val="single"/>
        </w:rPr>
        <w:t>even with 9/11 in the calculation</w:t>
      </w:r>
      <w:r>
        <w:rPr>
          <w:sz w:val="16"/>
        </w:rPr>
        <w:t xml:space="preserve">, </w:t>
      </w:r>
      <w:r w:rsidRPr="006A0BCA">
        <w:rPr>
          <w:bCs/>
          <w:highlight w:val="cyan"/>
          <w:u w:val="single"/>
        </w:rPr>
        <w:t>is</w:t>
      </w:r>
      <w:r>
        <w:rPr>
          <w:sz w:val="16"/>
        </w:rPr>
        <w:t xml:space="preserve"> about </w:t>
      </w:r>
      <w:r w:rsidRPr="006A0BCA">
        <w:rPr>
          <w:b/>
          <w:iCs/>
          <w:highlight w:val="cyan"/>
          <w:u w:val="single"/>
          <w:bdr w:val="single" w:sz="18" w:space="0" w:color="auto" w:frame="1"/>
        </w:rPr>
        <w:t>1 in 3.5 million</w:t>
      </w:r>
      <w:r>
        <w:rPr>
          <w:b/>
          <w:iCs/>
          <w:u w:val="single"/>
          <w:bdr w:val="single" w:sz="18" w:space="0" w:color="auto" w:frame="1"/>
        </w:rPr>
        <w:t xml:space="preserve"> per year</w:t>
      </w:r>
      <w:r>
        <w:rPr>
          <w:sz w:val="16"/>
        </w:rPr>
        <w:t xml:space="preserve">. In comparison, that same American stands a 1 in 22,000 yearly chance of becoming a homicide victim, a 1 in 8,000 chance of perishing in an auto accident, and a 1 in 500 chance of dying from cancer. </w:t>
      </w:r>
      <w:r w:rsidRPr="006A0BCA">
        <w:rPr>
          <w:bCs/>
          <w:highlight w:val="cyan"/>
          <w:u w:val="single"/>
        </w:rPr>
        <w:t>These calculations are based</w:t>
      </w:r>
      <w:r>
        <w:rPr>
          <w:sz w:val="16"/>
        </w:rPr>
        <w:t xml:space="preserve">, of course, </w:t>
      </w:r>
      <w:r w:rsidRPr="006A0BCA">
        <w:rPr>
          <w:bCs/>
          <w:highlight w:val="cyan"/>
          <w:u w:val="single"/>
        </w:rPr>
        <w:t>on</w:t>
      </w:r>
      <w:r>
        <w:rPr>
          <w:sz w:val="16"/>
        </w:rPr>
        <w:t xml:space="preserve"> </w:t>
      </w:r>
      <w:r w:rsidRPr="006A0BCA">
        <w:rPr>
          <w:b/>
          <w:iCs/>
          <w:highlight w:val="cyan"/>
          <w:u w:val="single"/>
          <w:bdr w:val="single" w:sz="18" w:space="0" w:color="auto" w:frame="1"/>
        </w:rPr>
        <w:t>historical data</w:t>
      </w:r>
      <w:r>
        <w:rPr>
          <w:sz w:val="16"/>
        </w:rPr>
        <w:t xml:space="preserve">. However, </w:t>
      </w:r>
      <w:r w:rsidRPr="006A0BCA">
        <w:rPr>
          <w:b/>
          <w:iCs/>
          <w:highlight w:val="cyan"/>
          <w:u w:val="single"/>
          <w:bdr w:val="single" w:sz="18" w:space="0" w:color="auto" w:frame="1"/>
        </w:rPr>
        <w:t>alarmists</w:t>
      </w:r>
      <w:r>
        <w:rPr>
          <w:sz w:val="16"/>
        </w:rPr>
        <w:t xml:space="preserve"> </w:t>
      </w:r>
      <w:r>
        <w:rPr>
          <w:bCs/>
          <w:u w:val="single"/>
        </w:rPr>
        <w:t>who</w:t>
      </w:r>
      <w:r>
        <w:rPr>
          <w:sz w:val="16"/>
        </w:rPr>
        <w:t xml:space="preserve"> would </w:t>
      </w:r>
      <w:r>
        <w:rPr>
          <w:bCs/>
          <w:u w:val="single"/>
        </w:rPr>
        <w:t>reject</w:t>
      </w:r>
      <w:r>
        <w:rPr>
          <w:sz w:val="16"/>
        </w:rPr>
        <w:t xml:space="preserve"> such </w:t>
      </w:r>
      <w:r>
        <w:rPr>
          <w:bCs/>
          <w:u w:val="single"/>
        </w:rPr>
        <w:t xml:space="preserve">history </w:t>
      </w:r>
      <w:r w:rsidRPr="006A0BCA">
        <w:rPr>
          <w:bCs/>
          <w:highlight w:val="cyan"/>
          <w:u w:val="single"/>
        </w:rPr>
        <w:t>need</w:t>
      </w:r>
      <w:r>
        <w:rPr>
          <w:bCs/>
          <w:u w:val="single"/>
        </w:rPr>
        <w:t xml:space="preserve"> </w:t>
      </w:r>
      <w:r w:rsidRPr="006A0BCA">
        <w:rPr>
          <w:bCs/>
          <w:highlight w:val="cyan"/>
          <w:u w:val="single"/>
        </w:rPr>
        <w:t>to</w:t>
      </w:r>
      <w:r>
        <w:rPr>
          <w:sz w:val="16"/>
        </w:rPr>
        <w:t xml:space="preserve"> </w:t>
      </w:r>
      <w:r w:rsidRPr="006A0BCA">
        <w:rPr>
          <w:bCs/>
          <w:highlight w:val="cyan"/>
          <w:u w:val="single"/>
        </w:rPr>
        <w:t>explain why they think terrorists</w:t>
      </w:r>
      <w:r>
        <w:rPr>
          <w:bCs/>
          <w:u w:val="single"/>
        </w:rPr>
        <w:t xml:space="preserve"> </w:t>
      </w:r>
      <w:r w:rsidRPr="006A0BCA">
        <w:rPr>
          <w:bCs/>
          <w:highlight w:val="cyan"/>
          <w:u w:val="single"/>
        </w:rPr>
        <w:t>will suddenly become</w:t>
      </w:r>
      <w:r>
        <w:rPr>
          <w:bCs/>
          <w:u w:val="single"/>
        </w:rPr>
        <w:t xml:space="preserve"> </w:t>
      </w:r>
      <w:r w:rsidRPr="00CE1FD8">
        <w:rPr>
          <w:bCs/>
          <w:u w:val="single"/>
        </w:rPr>
        <w:t xml:space="preserve">vastly </w:t>
      </w:r>
      <w:r w:rsidRPr="006A0BCA">
        <w:rPr>
          <w:bCs/>
          <w:highlight w:val="cyan"/>
          <w:u w:val="single"/>
        </w:rPr>
        <w:t>more competent</w:t>
      </w:r>
      <w:r>
        <w:rPr>
          <w:sz w:val="16"/>
        </w:rPr>
        <w:t xml:space="preserve"> in the future. But no one seems to be making that argument. Indeed, notes one reporter, U.S. officials now say that </w:t>
      </w:r>
      <w:r>
        <w:rPr>
          <w:bCs/>
          <w:u w:val="single"/>
        </w:rPr>
        <w:t>al-Qaeda has become</w:t>
      </w:r>
      <w:r>
        <w:rPr>
          <w:sz w:val="16"/>
        </w:rPr>
        <w:t xml:space="preserve"> </w:t>
      </w:r>
      <w:r>
        <w:rPr>
          <w:b/>
          <w:iCs/>
          <w:u w:val="single"/>
          <w:bdr w:val="single" w:sz="18" w:space="0" w:color="auto" w:frame="1"/>
        </w:rPr>
        <w:t>less capable of a large attack like 9/11.</w:t>
      </w:r>
      <w:r>
        <w:rPr>
          <w:sz w:val="16"/>
        </w:rPr>
        <w:t xml:space="preserve"> But she also says that they made this disclosure only on condition of anonymity out of fear that “publicly identifying themselves could make them a target” of terrorists. In contrast, one terrorism specialist, Peter </w:t>
      </w:r>
      <w:r>
        <w:rPr>
          <w:bCs/>
          <w:u w:val="single"/>
        </w:rPr>
        <w:t>Bergen</w:t>
      </w:r>
      <w:r>
        <w:rPr>
          <w:sz w:val="16"/>
        </w:rPr>
        <w:t xml:space="preserve">, has </w:t>
      </w:r>
      <w:r>
        <w:rPr>
          <w:bCs/>
          <w:u w:val="single"/>
        </w:rPr>
        <w:t>observed</w:t>
      </w:r>
      <w:r>
        <w:rPr>
          <w:sz w:val="16"/>
        </w:rPr>
        <w:t xml:space="preserve"> in heroic full attribution mode that, “</w:t>
      </w:r>
      <w:r>
        <w:rPr>
          <w:bCs/>
          <w:u w:val="single"/>
        </w:rPr>
        <w:t>The last terror attack</w:t>
      </w:r>
      <w:r>
        <w:rPr>
          <w:sz w:val="16"/>
        </w:rPr>
        <w:t xml:space="preserve"> (</w:t>
      </w:r>
      <w:r w:rsidRPr="006A0BCA">
        <w:rPr>
          <w:bCs/>
          <w:highlight w:val="cyan"/>
          <w:u w:val="single"/>
        </w:rPr>
        <w:t>in</w:t>
      </w:r>
      <w:r>
        <w:rPr>
          <w:sz w:val="16"/>
        </w:rPr>
        <w:t xml:space="preserve"> the West) </w:t>
      </w:r>
      <w:r>
        <w:rPr>
          <w:bCs/>
          <w:u w:val="single"/>
        </w:rPr>
        <w:t>was</w:t>
      </w:r>
      <w:r>
        <w:rPr>
          <w:sz w:val="16"/>
        </w:rPr>
        <w:t xml:space="preserve"> </w:t>
      </w:r>
      <w:r w:rsidRPr="006A0BCA">
        <w:rPr>
          <w:b/>
          <w:iCs/>
          <w:highlight w:val="cyan"/>
          <w:u w:val="single"/>
          <w:bdr w:val="single" w:sz="18" w:space="0" w:color="auto" w:frame="1"/>
        </w:rPr>
        <w:t>seven years</w:t>
      </w:r>
      <w:r>
        <w:rPr>
          <w:b/>
          <w:iCs/>
          <w:u w:val="single"/>
          <w:bdr w:val="single" w:sz="18" w:space="0" w:color="auto" w:frame="1"/>
        </w:rPr>
        <w:t xml:space="preserve"> ago</w:t>
      </w:r>
      <w:r>
        <w:rPr>
          <w:sz w:val="16"/>
        </w:rPr>
        <w:t xml:space="preserve"> </w:t>
      </w:r>
      <w:r>
        <w:rPr>
          <w:bCs/>
          <w:u w:val="single"/>
        </w:rPr>
        <w:t>in London</w:t>
      </w:r>
      <w:r>
        <w:rPr>
          <w:sz w:val="16"/>
        </w:rPr>
        <w:t xml:space="preserve">,” that </w:t>
      </w:r>
      <w:r w:rsidRPr="006A0BCA">
        <w:rPr>
          <w:bCs/>
          <w:highlight w:val="cyan"/>
          <w:u w:val="single"/>
        </w:rPr>
        <w:t>there</w:t>
      </w:r>
      <w:r>
        <w:rPr>
          <w:sz w:val="16"/>
        </w:rPr>
        <w:t xml:space="preserve"> “</w:t>
      </w:r>
      <w:r w:rsidRPr="006A0BCA">
        <w:rPr>
          <w:b/>
          <w:iCs/>
          <w:highlight w:val="cyan"/>
          <w:u w:val="single"/>
          <w:bdr w:val="single" w:sz="18" w:space="0" w:color="auto" w:frame="1"/>
        </w:rPr>
        <w:t>haven’t been any major attacks</w:t>
      </w:r>
      <w:r>
        <w:rPr>
          <w:b/>
          <w:iCs/>
          <w:u w:val="single"/>
          <w:bdr w:val="single" w:sz="18" w:space="0" w:color="auto" w:frame="1"/>
        </w:rPr>
        <w:t xml:space="preserve"> in the U.S.</w:t>
      </w:r>
      <w:r>
        <w:rPr>
          <w:sz w:val="16"/>
        </w:rPr>
        <w:t xml:space="preserve">,” </w:t>
      </w:r>
      <w:r>
        <w:rPr>
          <w:bCs/>
          <w:u w:val="single"/>
        </w:rPr>
        <w:t>and</w:t>
      </w:r>
      <w:r>
        <w:rPr>
          <w:sz w:val="16"/>
        </w:rPr>
        <w:t xml:space="preserve"> that “</w:t>
      </w:r>
      <w:r>
        <w:rPr>
          <w:bCs/>
          <w:u w:val="single"/>
        </w:rPr>
        <w:t>they are recruiting no-hopers and dead-enders</w:t>
      </w:r>
      <w:r>
        <w:rPr>
          <w:sz w:val="16"/>
        </w:rPr>
        <w:t>.”</w:t>
      </w:r>
    </w:p>
    <w:p w14:paraId="67EC3EF0" w14:textId="72E59912" w:rsidR="00161ADD" w:rsidRDefault="00161ADD" w:rsidP="00A617ED">
      <w:pPr>
        <w:pStyle w:val="Heading3"/>
      </w:pPr>
      <w:r>
        <w:t>Terror---Ext---No Impact</w:t>
      </w:r>
    </w:p>
    <w:p w14:paraId="22FEDBB9" w14:textId="77777777" w:rsidR="00161ADD" w:rsidRDefault="00161ADD" w:rsidP="00161ADD">
      <w:pPr>
        <w:pStyle w:val="Heading4"/>
        <w:rPr>
          <w:rFonts w:eastAsia="Times New Roman"/>
        </w:rPr>
      </w:pPr>
      <w:r>
        <w:rPr>
          <w:rFonts w:eastAsia="Times New Roman"/>
        </w:rPr>
        <w:t>No impact to terrorism—</w:t>
      </w:r>
      <w:r w:rsidRPr="005216BB">
        <w:rPr>
          <w:rFonts w:eastAsia="Times New Roman"/>
          <w:b w:val="0"/>
        </w:rPr>
        <w:t xml:space="preserve">they’re </w:t>
      </w:r>
      <w:r>
        <w:rPr>
          <w:rFonts w:eastAsia="Times New Roman"/>
          <w:b w:val="0"/>
        </w:rPr>
        <w:t>not rocket scientists</w:t>
      </w:r>
    </w:p>
    <w:p w14:paraId="26400008" w14:textId="77777777" w:rsidR="00161ADD" w:rsidRDefault="00161ADD" w:rsidP="00161ADD">
      <w:pPr>
        <w:spacing w:line="254" w:lineRule="auto"/>
        <w:rPr>
          <w:rFonts w:eastAsia="Calibri"/>
        </w:rPr>
      </w:pPr>
      <w:r w:rsidRPr="00F66970">
        <w:rPr>
          <w:rStyle w:val="Style13ptBold"/>
        </w:rPr>
        <w:t>Mueller 13</w:t>
      </w:r>
      <w:r>
        <w:rPr>
          <w:rFonts w:eastAsia="Calibri"/>
        </w:rPr>
        <w:t xml:space="preserve"> (John Mueller – political scientist at Ohio State and senior fellow at the Cato Institute, Mark G. Stewart – civil engineer at the University of Newcastle in Australia and a visiting fellow at Cato, April 22, “Hapless, Disorganized, and Irrational”, CATO Institute, </w:t>
      </w:r>
      <w:hyperlink r:id="rId31" w:history="1">
        <w:r>
          <w:rPr>
            <w:rStyle w:val="Hyperlink"/>
            <w:rFonts w:eastAsia="Calibri"/>
          </w:rPr>
          <w:t>http://www.cato.org/publications/</w:t>
        </w:r>
      </w:hyperlink>
      <w:r>
        <w:rPr>
          <w:rFonts w:eastAsia="Calibri"/>
        </w:rPr>
        <w:t xml:space="preserve"> commentary/hapless-disorganized-irrational)</w:t>
      </w:r>
    </w:p>
    <w:p w14:paraId="004DF2C0" w14:textId="77777777" w:rsidR="00161ADD" w:rsidRDefault="00161ADD" w:rsidP="00161ADD">
      <w:pPr>
        <w:spacing w:line="254" w:lineRule="auto"/>
        <w:rPr>
          <w:rFonts w:eastAsia="Calibri"/>
        </w:rPr>
      </w:pPr>
    </w:p>
    <w:p w14:paraId="496659EF" w14:textId="77777777" w:rsidR="00161ADD" w:rsidRDefault="00161ADD" w:rsidP="00161ADD">
      <w:pPr>
        <w:spacing w:line="254" w:lineRule="auto"/>
        <w:rPr>
          <w:rFonts w:eastAsia="Calibri"/>
          <w:sz w:val="12"/>
        </w:rPr>
      </w:pPr>
      <w:r>
        <w:rPr>
          <w:rFonts w:eastAsia="Calibri"/>
          <w:sz w:val="12"/>
        </w:rPr>
        <w:t xml:space="preserve">By far the most striking difference between the Boston Marathon killings and these earlier cases is that, for the first time, terrorists </w:t>
      </w:r>
      <w:r w:rsidRPr="00CE1FD8">
        <w:rPr>
          <w:rFonts w:eastAsia="Calibri"/>
          <w:sz w:val="12"/>
        </w:rPr>
        <w:t>actually were able to assemble and detonate bombs. Many previous plotters harbored visions of carrying out bombings, and in 10 of the cases, they were supplied with fantasy-fulfilling, if bogus, bombs by obliging FBI informants. But</w:t>
      </w:r>
      <w:r w:rsidRPr="00CE1FD8">
        <w:rPr>
          <w:rFonts w:eastAsia="Calibri"/>
          <w:sz w:val="16"/>
        </w:rPr>
        <w:t xml:space="preserve"> </w:t>
      </w:r>
      <w:r w:rsidRPr="00CE1FD8">
        <w:rPr>
          <w:rFonts w:eastAsia="Calibri"/>
          <w:bCs/>
          <w:u w:val="single"/>
        </w:rPr>
        <w:t>until Boston, no</w:t>
      </w:r>
      <w:r w:rsidRPr="00CE1FD8">
        <w:rPr>
          <w:rFonts w:eastAsia="Calibri"/>
          <w:sz w:val="16"/>
        </w:rPr>
        <w:t xml:space="preserve"> would-be </w:t>
      </w:r>
      <w:r w:rsidRPr="00CE1FD8">
        <w:rPr>
          <w:rFonts w:eastAsia="Calibri"/>
          <w:bCs/>
          <w:u w:val="single"/>
        </w:rPr>
        <w:t>terrorists had been able to make and set one off</w:t>
      </w:r>
      <w:r w:rsidRPr="00CE1FD8">
        <w:rPr>
          <w:rFonts w:eastAsia="Calibri"/>
          <w:sz w:val="16"/>
        </w:rPr>
        <w:t xml:space="preserve"> on their own. And, </w:t>
      </w:r>
      <w:r w:rsidRPr="00CE1FD8">
        <w:rPr>
          <w:rFonts w:eastAsia="Calibri"/>
          <w:bCs/>
          <w:u w:val="single"/>
        </w:rPr>
        <w:t xml:space="preserve">except for four bombs detonated </w:t>
      </w:r>
      <w:r w:rsidRPr="00CE1FD8">
        <w:rPr>
          <w:rFonts w:eastAsia="Calibri"/>
          <w:sz w:val="16"/>
        </w:rPr>
        <w:t xml:space="preserve">on the London transport system </w:t>
      </w:r>
      <w:r w:rsidRPr="00CE1FD8">
        <w:rPr>
          <w:rFonts w:eastAsia="Calibri"/>
          <w:bCs/>
          <w:u w:val="single"/>
        </w:rPr>
        <w:t>in 2005</w:t>
      </w:r>
      <w:r w:rsidRPr="00CE1FD8">
        <w:rPr>
          <w:rFonts w:eastAsia="Calibri"/>
          <w:sz w:val="16"/>
        </w:rPr>
        <w:t xml:space="preserve">, </w:t>
      </w:r>
      <w:r w:rsidRPr="00CE1FD8">
        <w:rPr>
          <w:rFonts w:eastAsia="Calibri"/>
          <w:bCs/>
          <w:u w:val="single"/>
        </w:rPr>
        <w:t>nor has any terrorist in the</w:t>
      </w:r>
      <w:r w:rsidRPr="00CE1FD8">
        <w:rPr>
          <w:rFonts w:eastAsia="Calibri"/>
          <w:sz w:val="16"/>
        </w:rPr>
        <w:t xml:space="preserve"> </w:t>
      </w:r>
      <w:r w:rsidRPr="00CE1FD8">
        <w:rPr>
          <w:rFonts w:eastAsia="Calibri"/>
          <w:b/>
          <w:iCs/>
          <w:u w:val="single"/>
          <w:bdr w:val="single" w:sz="18" w:space="0" w:color="auto" w:frame="1"/>
        </w:rPr>
        <w:t>U</w:t>
      </w:r>
      <w:r w:rsidRPr="00CE1FD8">
        <w:rPr>
          <w:rFonts w:eastAsia="Calibri"/>
          <w:sz w:val="16"/>
        </w:rPr>
        <w:t xml:space="preserve">nited </w:t>
      </w:r>
      <w:r w:rsidRPr="00CE1FD8">
        <w:rPr>
          <w:rFonts w:eastAsia="Calibri"/>
          <w:b/>
          <w:iCs/>
          <w:u w:val="single"/>
          <w:bdr w:val="single" w:sz="18" w:space="0" w:color="auto" w:frame="1"/>
        </w:rPr>
        <w:t>K</w:t>
      </w:r>
      <w:r w:rsidRPr="00CE1FD8">
        <w:rPr>
          <w:rFonts w:eastAsia="Calibri"/>
          <w:sz w:val="16"/>
        </w:rPr>
        <w:t xml:space="preserve">ingdom. This is surprising in part because </w:t>
      </w:r>
      <w:r w:rsidRPr="00CE1FD8">
        <w:rPr>
          <w:rFonts w:eastAsia="Calibri"/>
          <w:bCs/>
          <w:u w:val="single"/>
        </w:rPr>
        <w:t>in the 1970s there were hundreds of terrorist incidents</w:t>
      </w:r>
      <w:r w:rsidRPr="00CE1FD8">
        <w:rPr>
          <w:rFonts w:eastAsia="Calibri"/>
          <w:sz w:val="16"/>
        </w:rPr>
        <w:t xml:space="preserve"> </w:t>
      </w:r>
      <w:r w:rsidRPr="00CE1FD8">
        <w:rPr>
          <w:rFonts w:eastAsia="Calibri"/>
          <w:sz w:val="12"/>
        </w:rPr>
        <w:t>on U.S. soil, most of them</w:t>
      </w:r>
      <w:r>
        <w:rPr>
          <w:rFonts w:eastAsia="Calibri"/>
          <w:sz w:val="12"/>
        </w:rPr>
        <w:t xml:space="preserve"> bombings, killing 72 people.</w:t>
      </w:r>
    </w:p>
    <w:p w14:paraId="769509C7" w14:textId="77777777" w:rsidR="00161ADD" w:rsidRDefault="00161ADD" w:rsidP="00161ADD">
      <w:pPr>
        <w:spacing w:line="254" w:lineRule="auto"/>
        <w:rPr>
          <w:rFonts w:eastAsia="Calibri"/>
          <w:sz w:val="12"/>
        </w:rPr>
      </w:pPr>
      <w:r>
        <w:rPr>
          <w:rFonts w:eastAsia="Calibri"/>
          <w:sz w:val="12"/>
        </w:rPr>
        <w:t>In many other respects, however, the Boston Marathon bombing is quite similar to the other 52 cases. For example, the Boston perpetrators were clearly not suicidal, which is the standard in American cases. In only six of the earlier plots were the perpetrators clearly willing to die in their terrorist effort.</w:t>
      </w:r>
    </w:p>
    <w:p w14:paraId="4EA50B5B" w14:textId="77777777" w:rsidR="00161ADD" w:rsidRDefault="00161ADD" w:rsidP="00161ADD">
      <w:pPr>
        <w:spacing w:line="254" w:lineRule="auto"/>
        <w:rPr>
          <w:rFonts w:eastAsia="Calibri"/>
          <w:sz w:val="16"/>
        </w:rPr>
      </w:pPr>
      <w:r>
        <w:rPr>
          <w:rFonts w:eastAsia="Calibri"/>
          <w:sz w:val="12"/>
        </w:rPr>
        <w:t>And</w:t>
      </w:r>
      <w:r>
        <w:rPr>
          <w:rFonts w:eastAsia="Calibri"/>
          <w:sz w:val="16"/>
        </w:rPr>
        <w:t xml:space="preserve"> </w:t>
      </w:r>
      <w:r>
        <w:rPr>
          <w:rFonts w:eastAsia="Calibri"/>
          <w:bCs/>
          <w:u w:val="single"/>
        </w:rPr>
        <w:t>except for their ability to fabricate</w:t>
      </w:r>
      <w:r>
        <w:rPr>
          <w:rFonts w:eastAsia="Calibri"/>
          <w:sz w:val="16"/>
        </w:rPr>
        <w:t xml:space="preserve"> and detonate </w:t>
      </w:r>
      <w:r>
        <w:rPr>
          <w:rFonts w:eastAsia="Calibri"/>
          <w:bCs/>
          <w:u w:val="single"/>
        </w:rPr>
        <w:t>bombs</w:t>
      </w:r>
      <w:r>
        <w:rPr>
          <w:rFonts w:eastAsia="Calibri"/>
          <w:sz w:val="16"/>
        </w:rPr>
        <w:t xml:space="preserve">, the </w:t>
      </w:r>
      <w:r w:rsidRPr="006A0BCA">
        <w:rPr>
          <w:rFonts w:eastAsia="Calibri"/>
          <w:bCs/>
          <w:highlight w:val="cyan"/>
          <w:u w:val="single"/>
        </w:rPr>
        <w:t xml:space="preserve">Boston terrorists do not seem </w:t>
      </w:r>
      <w:r w:rsidRPr="00CE1FD8">
        <w:rPr>
          <w:rFonts w:eastAsia="Calibri"/>
          <w:bCs/>
          <w:u w:val="single"/>
        </w:rPr>
        <w:t>to have been</w:t>
      </w:r>
      <w:r>
        <w:rPr>
          <w:rFonts w:eastAsia="Calibri"/>
          <w:bCs/>
          <w:u w:val="single"/>
        </w:rPr>
        <w:t xml:space="preserve"> any </w:t>
      </w:r>
      <w:r w:rsidRPr="006A0BCA">
        <w:rPr>
          <w:rFonts w:eastAsia="Calibri"/>
          <w:bCs/>
          <w:highlight w:val="cyan"/>
          <w:u w:val="single"/>
        </w:rPr>
        <w:t>more competent than</w:t>
      </w:r>
      <w:r>
        <w:rPr>
          <w:rFonts w:eastAsia="Calibri"/>
          <w:bCs/>
          <w:u w:val="single"/>
        </w:rPr>
        <w:t xml:space="preserve"> most of their </w:t>
      </w:r>
      <w:r w:rsidRPr="006A0BCA">
        <w:rPr>
          <w:rFonts w:eastAsia="Calibri"/>
          <w:bCs/>
          <w:highlight w:val="cyan"/>
          <w:u w:val="single"/>
        </w:rPr>
        <w:t>predecessors</w:t>
      </w:r>
      <w:r w:rsidRPr="006A0BCA">
        <w:rPr>
          <w:rFonts w:eastAsia="Calibri"/>
          <w:sz w:val="16"/>
          <w:highlight w:val="cyan"/>
        </w:rPr>
        <w:t>.</w:t>
      </w:r>
      <w:r>
        <w:rPr>
          <w:rFonts w:eastAsia="Calibri"/>
          <w:sz w:val="16"/>
        </w:rPr>
        <w:t xml:space="preserve"> The Department of Homeland Security, in assessing what it ominously calls “the nature of the terrorist adversary,” is fond of stressing their </w:t>
      </w:r>
      <w:r w:rsidRPr="006A0BCA">
        <w:rPr>
          <w:rFonts w:eastAsia="Calibri"/>
          <w:bCs/>
          <w:highlight w:val="cyan"/>
          <w:u w:val="single"/>
        </w:rPr>
        <w:t>determination</w:t>
      </w:r>
      <w:r>
        <w:rPr>
          <w:rFonts w:eastAsia="Calibri"/>
          <w:bCs/>
          <w:u w:val="single"/>
        </w:rPr>
        <w:t>, persistence, relentlessness, patience, and flexibility</w:t>
      </w:r>
      <w:r>
        <w:rPr>
          <w:rFonts w:eastAsia="Calibri"/>
          <w:sz w:val="16"/>
        </w:rPr>
        <w:t xml:space="preserve">. This may apply to some terrorists somewhere, including at least a few of those involved in the Sept. 11 attacks. But it </w:t>
      </w:r>
      <w:r w:rsidRPr="006A0BCA">
        <w:rPr>
          <w:rFonts w:eastAsia="Calibri"/>
          <w:b/>
          <w:iCs/>
          <w:highlight w:val="cyan"/>
          <w:u w:val="single"/>
          <w:bdr w:val="single" w:sz="18" w:space="0" w:color="auto" w:frame="1"/>
        </w:rPr>
        <w:t>scarcely describes</w:t>
      </w:r>
      <w:r>
        <w:rPr>
          <w:rFonts w:eastAsia="Calibri"/>
          <w:bCs/>
          <w:u w:val="single"/>
        </w:rPr>
        <w:t xml:space="preserve"> the </w:t>
      </w:r>
      <w:r w:rsidRPr="00CE1FD8">
        <w:rPr>
          <w:rFonts w:eastAsia="Calibri"/>
          <w:b/>
          <w:iCs/>
          <w:u w:val="single"/>
          <w:bdr w:val="single" w:sz="18" w:space="0" w:color="auto" w:frame="1"/>
        </w:rPr>
        <w:t xml:space="preserve">vast </w:t>
      </w:r>
      <w:r w:rsidRPr="006A0BCA">
        <w:rPr>
          <w:rFonts w:eastAsia="Calibri"/>
          <w:b/>
          <w:iCs/>
          <w:highlight w:val="cyan"/>
          <w:u w:val="single"/>
          <w:bdr w:val="single" w:sz="18" w:space="0" w:color="auto" w:frame="1"/>
        </w:rPr>
        <w:t>majority</w:t>
      </w:r>
      <w:r w:rsidRPr="006A0BCA">
        <w:rPr>
          <w:rFonts w:eastAsia="Calibri"/>
          <w:bCs/>
          <w:highlight w:val="cyan"/>
          <w:u w:val="single"/>
        </w:rPr>
        <w:t xml:space="preserve"> of</w:t>
      </w:r>
      <w:r>
        <w:rPr>
          <w:rFonts w:eastAsia="Calibri"/>
          <w:sz w:val="16"/>
        </w:rPr>
        <w:t xml:space="preserve"> those </w:t>
      </w:r>
      <w:r>
        <w:rPr>
          <w:rFonts w:eastAsia="Calibri"/>
          <w:bCs/>
          <w:u w:val="single"/>
        </w:rPr>
        <w:t xml:space="preserve">individuals picked up on </w:t>
      </w:r>
      <w:r w:rsidRPr="006A0BCA">
        <w:rPr>
          <w:rFonts w:eastAsia="Calibri"/>
          <w:bCs/>
          <w:highlight w:val="cyan"/>
          <w:u w:val="single"/>
        </w:rPr>
        <w:t>terror</w:t>
      </w:r>
      <w:r w:rsidRPr="00CE1FD8">
        <w:rPr>
          <w:rFonts w:eastAsia="Calibri"/>
          <w:bCs/>
          <w:u w:val="single"/>
        </w:rPr>
        <w:t>ism</w:t>
      </w:r>
      <w:r>
        <w:rPr>
          <w:rFonts w:eastAsia="Calibri"/>
          <w:bCs/>
          <w:u w:val="single"/>
        </w:rPr>
        <w:t xml:space="preserve"> charges</w:t>
      </w:r>
      <w:r>
        <w:rPr>
          <w:rFonts w:eastAsia="Calibri"/>
          <w:sz w:val="16"/>
        </w:rPr>
        <w:t xml:space="preserve"> in the United States since those attacks.</w:t>
      </w:r>
    </w:p>
    <w:p w14:paraId="2CB189D6" w14:textId="77777777" w:rsidR="00161ADD" w:rsidRDefault="00161ADD" w:rsidP="00161ADD">
      <w:pPr>
        <w:spacing w:line="254" w:lineRule="auto"/>
        <w:rPr>
          <w:rFonts w:eastAsia="Calibri"/>
          <w:sz w:val="16"/>
        </w:rPr>
      </w:pPr>
      <w:r>
        <w:rPr>
          <w:rFonts w:eastAsia="Calibri"/>
          <w:sz w:val="16"/>
        </w:rPr>
        <w:t xml:space="preserve">In describing the “adversary,” the </w:t>
      </w:r>
      <w:r w:rsidRPr="006A0BCA">
        <w:rPr>
          <w:rFonts w:eastAsia="Calibri"/>
          <w:bCs/>
          <w:highlight w:val="cyan"/>
          <w:u w:val="single"/>
        </w:rPr>
        <w:t>case studies</w:t>
      </w:r>
      <w:r>
        <w:rPr>
          <w:rFonts w:eastAsia="Calibri"/>
          <w:bCs/>
          <w:u w:val="single"/>
        </w:rPr>
        <w:t xml:space="preserve"> far more commonly </w:t>
      </w:r>
      <w:r w:rsidRPr="006A0BCA">
        <w:rPr>
          <w:rFonts w:eastAsia="Calibri"/>
          <w:bCs/>
          <w:highlight w:val="cyan"/>
          <w:u w:val="single"/>
        </w:rPr>
        <w:t>use words like</w:t>
      </w:r>
      <w:r w:rsidRPr="006A0BCA">
        <w:rPr>
          <w:rFonts w:eastAsia="Calibri"/>
          <w:sz w:val="16"/>
          <w:highlight w:val="cyan"/>
        </w:rPr>
        <w:t xml:space="preserve"> </w:t>
      </w:r>
      <w:r w:rsidRPr="006A0BCA">
        <w:rPr>
          <w:rFonts w:eastAsia="Calibri"/>
          <w:b/>
          <w:iCs/>
          <w:highlight w:val="cyan"/>
          <w:u w:val="single"/>
          <w:bdr w:val="single" w:sz="18" w:space="0" w:color="auto" w:frame="1"/>
        </w:rPr>
        <w:t>incompetent</w:t>
      </w:r>
      <w:r>
        <w:rPr>
          <w:rFonts w:eastAsia="Calibri"/>
          <w:sz w:val="16"/>
        </w:rPr>
        <w:t xml:space="preserve">, </w:t>
      </w:r>
      <w:r w:rsidRPr="006A0BCA">
        <w:rPr>
          <w:rFonts w:eastAsia="Calibri"/>
          <w:b/>
          <w:iCs/>
          <w:highlight w:val="cyan"/>
          <w:u w:val="single"/>
          <w:bdr w:val="single" w:sz="18" w:space="0" w:color="auto" w:frame="1"/>
        </w:rPr>
        <w:t>ineffective</w:t>
      </w:r>
      <w:r w:rsidRPr="006A0BCA">
        <w:rPr>
          <w:rFonts w:eastAsia="Calibri"/>
          <w:sz w:val="16"/>
          <w:highlight w:val="cyan"/>
        </w:rPr>
        <w:t xml:space="preserve">, </w:t>
      </w:r>
      <w:r w:rsidRPr="006A0BCA">
        <w:rPr>
          <w:rFonts w:eastAsia="Calibri"/>
          <w:b/>
          <w:iCs/>
          <w:highlight w:val="cyan"/>
          <w:u w:val="single"/>
          <w:bdr w:val="single" w:sz="18" w:space="0" w:color="auto" w:frame="1"/>
        </w:rPr>
        <w:t>unintelligent</w:t>
      </w:r>
      <w:r>
        <w:rPr>
          <w:rFonts w:eastAsia="Calibri"/>
          <w:sz w:val="16"/>
        </w:rPr>
        <w:t xml:space="preserve">, </w:t>
      </w:r>
      <w:r w:rsidRPr="006A0BCA">
        <w:rPr>
          <w:rFonts w:eastAsia="Calibri"/>
          <w:b/>
          <w:iCs/>
          <w:highlight w:val="cyan"/>
          <w:u w:val="single"/>
          <w:bdr w:val="single" w:sz="18" w:space="0" w:color="auto" w:frame="1"/>
        </w:rPr>
        <w:t>idiotic</w:t>
      </w:r>
      <w:r>
        <w:rPr>
          <w:rFonts w:eastAsia="Calibri"/>
          <w:sz w:val="16"/>
        </w:rPr>
        <w:t xml:space="preserve">, </w:t>
      </w:r>
      <w:r w:rsidRPr="006A0BCA">
        <w:rPr>
          <w:rFonts w:eastAsia="Calibri"/>
          <w:b/>
          <w:iCs/>
          <w:highlight w:val="cyan"/>
          <w:u w:val="single"/>
          <w:bdr w:val="single" w:sz="18" w:space="0" w:color="auto" w:frame="1"/>
        </w:rPr>
        <w:t>ignorant</w:t>
      </w:r>
      <w:r>
        <w:rPr>
          <w:rFonts w:eastAsia="Calibri"/>
          <w:sz w:val="16"/>
        </w:rPr>
        <w:t xml:space="preserve">, </w:t>
      </w:r>
      <w:r w:rsidRPr="006A0BCA">
        <w:rPr>
          <w:rFonts w:eastAsia="Calibri"/>
          <w:b/>
          <w:iCs/>
          <w:highlight w:val="cyan"/>
          <w:u w:val="single"/>
          <w:bdr w:val="single" w:sz="18" w:space="0" w:color="auto" w:frame="1"/>
        </w:rPr>
        <w:t>inadequate</w:t>
      </w:r>
      <w:r>
        <w:rPr>
          <w:rFonts w:eastAsia="Calibri"/>
          <w:sz w:val="16"/>
        </w:rPr>
        <w:t xml:space="preserve">, </w:t>
      </w:r>
      <w:r w:rsidRPr="006A0BCA">
        <w:rPr>
          <w:rFonts w:eastAsia="Calibri"/>
          <w:b/>
          <w:iCs/>
          <w:highlight w:val="cyan"/>
          <w:u w:val="single"/>
          <w:bdr w:val="single" w:sz="18" w:space="0" w:color="auto" w:frame="1"/>
        </w:rPr>
        <w:t>unorganized</w:t>
      </w:r>
      <w:r>
        <w:rPr>
          <w:rFonts w:eastAsia="Calibri"/>
          <w:sz w:val="16"/>
        </w:rPr>
        <w:t xml:space="preserve">, </w:t>
      </w:r>
      <w:r w:rsidRPr="006A0BCA">
        <w:rPr>
          <w:rFonts w:eastAsia="Calibri"/>
          <w:b/>
          <w:iCs/>
          <w:highlight w:val="cyan"/>
          <w:u w:val="single"/>
          <w:bdr w:val="single" w:sz="18" w:space="0" w:color="auto" w:frame="1"/>
        </w:rPr>
        <w:t>misguided</w:t>
      </w:r>
      <w:r>
        <w:rPr>
          <w:rFonts w:eastAsia="Calibri"/>
          <w:sz w:val="16"/>
        </w:rPr>
        <w:t xml:space="preserve">, </w:t>
      </w:r>
      <w:r w:rsidRPr="006A0BCA">
        <w:rPr>
          <w:rFonts w:eastAsia="Calibri"/>
          <w:b/>
          <w:iCs/>
          <w:highlight w:val="cyan"/>
          <w:u w:val="single"/>
          <w:bdr w:val="single" w:sz="18" w:space="0" w:color="auto" w:frame="1"/>
        </w:rPr>
        <w:t>muddled</w:t>
      </w:r>
      <w:r>
        <w:rPr>
          <w:rFonts w:eastAsia="Calibri"/>
          <w:sz w:val="16"/>
        </w:rPr>
        <w:t xml:space="preserve">, </w:t>
      </w:r>
      <w:r w:rsidRPr="006A0BCA">
        <w:rPr>
          <w:rFonts w:eastAsia="Calibri"/>
          <w:b/>
          <w:iCs/>
          <w:highlight w:val="cyan"/>
          <w:u w:val="single"/>
          <w:bdr w:val="single" w:sz="18" w:space="0" w:color="auto" w:frame="1"/>
        </w:rPr>
        <w:t>amateurish</w:t>
      </w:r>
      <w:r>
        <w:rPr>
          <w:rFonts w:eastAsia="Calibri"/>
          <w:sz w:val="16"/>
        </w:rPr>
        <w:t xml:space="preserve">, </w:t>
      </w:r>
      <w:r w:rsidRPr="006A0BCA">
        <w:rPr>
          <w:rFonts w:eastAsia="Calibri"/>
          <w:b/>
          <w:iCs/>
          <w:sz w:val="32"/>
          <w:highlight w:val="cyan"/>
          <w:u w:val="single"/>
          <w:bdr w:val="single" w:sz="18" w:space="0" w:color="auto" w:frame="1"/>
        </w:rPr>
        <w:t>dopey</w:t>
      </w:r>
      <w:r w:rsidRPr="006A0BCA">
        <w:rPr>
          <w:rFonts w:eastAsia="Calibri"/>
          <w:sz w:val="16"/>
          <w:highlight w:val="cyan"/>
        </w:rPr>
        <w:t xml:space="preserve">, </w:t>
      </w:r>
      <w:r w:rsidRPr="006A0BCA">
        <w:rPr>
          <w:rFonts w:eastAsia="Calibri"/>
          <w:b/>
          <w:iCs/>
          <w:highlight w:val="cyan"/>
          <w:u w:val="single"/>
          <w:bdr w:val="single" w:sz="18" w:space="0" w:color="auto" w:frame="1"/>
        </w:rPr>
        <w:t>unrealistic</w:t>
      </w:r>
      <w:r>
        <w:rPr>
          <w:rFonts w:eastAsia="Calibri"/>
          <w:sz w:val="16"/>
        </w:rPr>
        <w:t xml:space="preserve">, </w:t>
      </w:r>
      <w:r w:rsidRPr="006A0BCA">
        <w:rPr>
          <w:rFonts w:eastAsia="Calibri"/>
          <w:b/>
          <w:iCs/>
          <w:highlight w:val="cyan"/>
          <w:u w:val="single"/>
          <w:bdr w:val="single" w:sz="18" w:space="0" w:color="auto" w:frame="1"/>
        </w:rPr>
        <w:t>moronic</w:t>
      </w:r>
      <w:r>
        <w:rPr>
          <w:rFonts w:eastAsia="Calibri"/>
          <w:sz w:val="16"/>
        </w:rPr>
        <w:t xml:space="preserve">, </w:t>
      </w:r>
      <w:r w:rsidRPr="006A0BCA">
        <w:rPr>
          <w:rFonts w:eastAsia="Calibri"/>
          <w:b/>
          <w:iCs/>
          <w:highlight w:val="cyan"/>
          <w:u w:val="single"/>
          <w:bdr w:val="single" w:sz="18" w:space="0" w:color="auto" w:frame="1"/>
        </w:rPr>
        <w:t>irrational</w:t>
      </w:r>
      <w:r>
        <w:rPr>
          <w:rFonts w:eastAsia="Calibri"/>
          <w:sz w:val="16"/>
        </w:rPr>
        <w:t xml:space="preserve">, </w:t>
      </w:r>
      <w:r w:rsidRPr="006A0BCA">
        <w:rPr>
          <w:rFonts w:eastAsia="Calibri"/>
          <w:b/>
          <w:iCs/>
          <w:highlight w:val="cyan"/>
          <w:u w:val="single"/>
          <w:bdr w:val="single" w:sz="18" w:space="0" w:color="auto" w:frame="1"/>
        </w:rPr>
        <w:t>foolish</w:t>
      </w:r>
      <w:r w:rsidRPr="006A0BCA">
        <w:rPr>
          <w:rFonts w:eastAsia="Calibri"/>
          <w:sz w:val="16"/>
          <w:highlight w:val="cyan"/>
        </w:rPr>
        <w:t xml:space="preserve">, </w:t>
      </w:r>
      <w:r w:rsidRPr="006A0BCA">
        <w:rPr>
          <w:rFonts w:eastAsia="Calibri"/>
          <w:bCs/>
          <w:highlight w:val="cyan"/>
          <w:u w:val="single"/>
        </w:rPr>
        <w:t>and</w:t>
      </w:r>
      <w:r w:rsidRPr="006A0BCA">
        <w:rPr>
          <w:rFonts w:eastAsia="Calibri"/>
          <w:sz w:val="16"/>
          <w:highlight w:val="cyan"/>
        </w:rPr>
        <w:t xml:space="preserve"> </w:t>
      </w:r>
      <w:r w:rsidRPr="006A0BCA">
        <w:rPr>
          <w:rFonts w:eastAsia="Calibri"/>
          <w:b/>
          <w:iCs/>
          <w:highlight w:val="cyan"/>
          <w:u w:val="single"/>
          <w:bdr w:val="single" w:sz="18" w:space="0" w:color="auto" w:frame="1"/>
        </w:rPr>
        <w:t>gullible</w:t>
      </w:r>
      <w:r>
        <w:rPr>
          <w:rFonts w:eastAsia="Calibri"/>
          <w:sz w:val="16"/>
        </w:rPr>
        <w:t>. Many of the cases suggest that there is little exaggeration in the 2010 film, Four Lions, the impressive dark comedy about a band of hapless home-grown British terrorists.</w:t>
      </w:r>
    </w:p>
    <w:p w14:paraId="3201A02C" w14:textId="77777777" w:rsidR="00161ADD" w:rsidRDefault="00161ADD" w:rsidP="00161ADD">
      <w:pPr>
        <w:spacing w:line="254" w:lineRule="auto"/>
        <w:rPr>
          <w:rFonts w:eastAsia="Calibri"/>
          <w:sz w:val="16"/>
        </w:rPr>
      </w:pPr>
      <w:r>
        <w:rPr>
          <w:rFonts w:eastAsia="Calibri"/>
          <w:sz w:val="16"/>
        </w:rPr>
        <w:t xml:space="preserve">Amazingly, </w:t>
      </w:r>
      <w:r w:rsidRPr="00CE1FD8">
        <w:rPr>
          <w:rFonts w:eastAsia="Calibri"/>
          <w:sz w:val="16"/>
        </w:rPr>
        <w:t xml:space="preserve">the </w:t>
      </w:r>
      <w:r w:rsidRPr="00CE1FD8">
        <w:rPr>
          <w:rFonts w:eastAsia="Calibri"/>
          <w:bCs/>
          <w:u w:val="single"/>
        </w:rPr>
        <w:t>Boston perpetrators</w:t>
      </w:r>
      <w:r w:rsidRPr="00CE1FD8">
        <w:rPr>
          <w:rFonts w:eastAsia="Calibri"/>
          <w:sz w:val="16"/>
        </w:rPr>
        <w:t xml:space="preserve"> apparently thought they could somehow get away with their deed even though they chose to set their bombs off at the most-photographed spot on the planet at the time. Moreover, although they were not prepared to die with their bombs, they </w:t>
      </w:r>
      <w:r w:rsidRPr="00CE1FD8">
        <w:rPr>
          <w:rFonts w:eastAsia="Calibri"/>
          <w:bCs/>
          <w:u w:val="single"/>
        </w:rPr>
        <w:t>do not seem to have had anything that could be considered a coherent plan of escape</w:t>
      </w:r>
      <w:r w:rsidRPr="00CE1FD8">
        <w:rPr>
          <w:rFonts w:eastAsia="Calibri"/>
          <w:sz w:val="16"/>
        </w:rPr>
        <w:t>.</w:t>
      </w:r>
      <w:r>
        <w:rPr>
          <w:rFonts w:eastAsia="Calibri"/>
          <w:sz w:val="16"/>
        </w:rPr>
        <w:t xml:space="preserve"> </w:t>
      </w:r>
      <w:r>
        <w:rPr>
          <w:rFonts w:eastAsia="Calibri"/>
          <w:bCs/>
          <w:u w:val="single"/>
        </w:rPr>
        <w:t>This</w:t>
      </w:r>
      <w:r>
        <w:rPr>
          <w:rFonts w:eastAsia="Calibri"/>
          <w:sz w:val="16"/>
        </w:rPr>
        <w:t xml:space="preserve"> rather </w:t>
      </w:r>
      <w:r w:rsidRPr="006A0BCA">
        <w:rPr>
          <w:rFonts w:eastAsia="Calibri"/>
          <w:b/>
          <w:iCs/>
          <w:highlight w:val="cyan"/>
          <w:u w:val="single"/>
          <w:bdr w:val="single" w:sz="18" w:space="0" w:color="auto" w:frame="1"/>
        </w:rPr>
        <w:t>bizarre inability</w:t>
      </w:r>
      <w:r>
        <w:rPr>
          <w:rFonts w:eastAsia="Calibri"/>
          <w:sz w:val="16"/>
        </w:rPr>
        <w:t xml:space="preserve"> </w:t>
      </w:r>
      <w:r w:rsidRPr="006A0BCA">
        <w:rPr>
          <w:rFonts w:eastAsia="Calibri"/>
          <w:bCs/>
          <w:highlight w:val="cyan"/>
          <w:u w:val="single"/>
        </w:rPr>
        <w:t>to think about</w:t>
      </w:r>
      <w:r>
        <w:rPr>
          <w:rFonts w:eastAsia="Calibri"/>
          <w:bCs/>
          <w:u w:val="single"/>
        </w:rPr>
        <w:t xml:space="preserve"> the </w:t>
      </w:r>
      <w:r w:rsidRPr="006A0BCA">
        <w:rPr>
          <w:rFonts w:eastAsia="Calibri"/>
          <w:bCs/>
          <w:highlight w:val="cyan"/>
          <w:u w:val="single"/>
        </w:rPr>
        <w:t>aftermath</w:t>
      </w:r>
      <w:r>
        <w:rPr>
          <w:rFonts w:eastAsia="Calibri"/>
          <w:sz w:val="16"/>
        </w:rPr>
        <w:t xml:space="preserve"> of the planned deed </w:t>
      </w:r>
      <w:r w:rsidRPr="006A0BCA">
        <w:rPr>
          <w:rFonts w:eastAsia="Calibri"/>
          <w:bCs/>
          <w:highlight w:val="cyan"/>
          <w:u w:val="single"/>
        </w:rPr>
        <w:t>is</w:t>
      </w:r>
      <w:r>
        <w:rPr>
          <w:rFonts w:eastAsia="Calibri"/>
          <w:sz w:val="16"/>
        </w:rPr>
        <w:t xml:space="preserve"> quite </w:t>
      </w:r>
      <w:r w:rsidRPr="006A0BCA">
        <w:rPr>
          <w:rFonts w:eastAsia="Calibri"/>
          <w:bCs/>
          <w:highlight w:val="cyan"/>
          <w:u w:val="single"/>
        </w:rPr>
        <w:t>typical</w:t>
      </w:r>
      <w:r>
        <w:rPr>
          <w:rFonts w:eastAsia="Calibri"/>
          <w:sz w:val="16"/>
        </w:rPr>
        <w:t xml:space="preserve"> in the case studies. (Also commonly found: an inability to explain how killing a few random people would advance their cause.)</w:t>
      </w:r>
    </w:p>
    <w:p w14:paraId="036A9221" w14:textId="77777777" w:rsidR="00161ADD" w:rsidRDefault="00161ADD" w:rsidP="00161ADD">
      <w:pPr>
        <w:spacing w:line="254" w:lineRule="auto"/>
        <w:rPr>
          <w:rFonts w:eastAsia="Calibri"/>
          <w:sz w:val="12"/>
        </w:rPr>
      </w:pPr>
      <w:r>
        <w:rPr>
          <w:rFonts w:eastAsia="Calibri"/>
          <w:sz w:val="16"/>
        </w:rPr>
        <w:t xml:space="preserve">The </w:t>
      </w:r>
      <w:r w:rsidRPr="00CE1FD8">
        <w:rPr>
          <w:rFonts w:eastAsia="Calibri"/>
          <w:bCs/>
          <w:u w:val="single"/>
        </w:rPr>
        <w:t>Boston perpetrators</w:t>
      </w:r>
      <w:r w:rsidRPr="00CE1FD8">
        <w:rPr>
          <w:rFonts w:eastAsia="Calibri"/>
          <w:sz w:val="16"/>
        </w:rPr>
        <w:t xml:space="preserve"> seem never to have ventured much more than a few miles from the bombing location, and they appear to have </w:t>
      </w:r>
      <w:r w:rsidRPr="00CE1FD8">
        <w:rPr>
          <w:rFonts w:eastAsia="Calibri"/>
          <w:bCs/>
          <w:u w:val="single"/>
        </w:rPr>
        <w:t>had no reliable means of transport and</w:t>
      </w:r>
      <w:r w:rsidRPr="00CE1FD8">
        <w:rPr>
          <w:rFonts w:eastAsia="Calibri"/>
          <w:sz w:val="16"/>
        </w:rPr>
        <w:t xml:space="preserve"> no </w:t>
      </w:r>
      <w:r w:rsidRPr="00CE1FD8">
        <w:rPr>
          <w:rFonts w:eastAsia="Calibri"/>
          <w:bCs/>
          <w:u w:val="single"/>
        </w:rPr>
        <w:t>money</w:t>
      </w:r>
      <w:r w:rsidRPr="00CE1FD8">
        <w:rPr>
          <w:rFonts w:eastAsia="Calibri"/>
          <w:sz w:val="16"/>
        </w:rPr>
        <w:t>. Then, when</w:t>
      </w:r>
      <w:r>
        <w:rPr>
          <w:rFonts w:eastAsia="Calibri"/>
          <w:sz w:val="16"/>
        </w:rPr>
        <w:t xml:space="preserve"> the police published their photographs, they mindlessly blew whatever cover they had by killing a campus cop, hijacking a car, stealing money, trying to run a police blockade, and engaging in a brief Hollywood-style car chase and shootout. </w:t>
      </w:r>
      <w:r w:rsidRPr="006A0BCA">
        <w:rPr>
          <w:rFonts w:eastAsia="Calibri"/>
          <w:bCs/>
          <w:highlight w:val="cyan"/>
          <w:u w:val="single"/>
        </w:rPr>
        <w:t>Surveillance</w:t>
      </w:r>
      <w:r>
        <w:rPr>
          <w:rFonts w:eastAsia="Calibri"/>
          <w:sz w:val="16"/>
        </w:rPr>
        <w:t xml:space="preserve"> imagery </w:t>
      </w:r>
      <w:r>
        <w:rPr>
          <w:rFonts w:eastAsia="Calibri"/>
          <w:bCs/>
          <w:u w:val="single"/>
        </w:rPr>
        <w:t xml:space="preserve">played an important role in </w:t>
      </w:r>
      <w:r w:rsidRPr="006A0BCA">
        <w:rPr>
          <w:rFonts w:eastAsia="Calibri"/>
          <w:bCs/>
          <w:highlight w:val="cyan"/>
          <w:u w:val="single"/>
        </w:rPr>
        <w:t>identify</w:t>
      </w:r>
      <w:r>
        <w:rPr>
          <w:rFonts w:eastAsia="Calibri"/>
          <w:bCs/>
          <w:u w:val="single"/>
        </w:rPr>
        <w:t>ing</w:t>
      </w:r>
      <w:r>
        <w:rPr>
          <w:rFonts w:eastAsia="Calibri"/>
          <w:sz w:val="16"/>
        </w:rPr>
        <w:t xml:space="preserve"> the </w:t>
      </w:r>
      <w:r w:rsidRPr="006A0BCA">
        <w:rPr>
          <w:rFonts w:eastAsia="Calibri"/>
          <w:bCs/>
          <w:highlight w:val="cyan"/>
          <w:u w:val="single"/>
        </w:rPr>
        <w:t>terrorists</w:t>
      </w:r>
      <w:r>
        <w:rPr>
          <w:rFonts w:eastAsia="Calibri"/>
          <w:sz w:val="16"/>
        </w:rPr>
        <w:t xml:space="preserve"> </w:t>
      </w:r>
      <w:r>
        <w:rPr>
          <w:rFonts w:eastAsia="Calibri"/>
          <w:sz w:val="12"/>
        </w:rPr>
        <w:t>(as it did in terrorist events in London in 2005), but the key breakthrough appears to have come when the culprits decided to leave their lair, after which the police applied standard killer-on-the-loose methodology.</w:t>
      </w:r>
    </w:p>
    <w:p w14:paraId="2A749CCF" w14:textId="77777777" w:rsidR="00161ADD" w:rsidRDefault="00161ADD" w:rsidP="00161ADD">
      <w:pPr>
        <w:spacing w:line="254" w:lineRule="auto"/>
        <w:rPr>
          <w:rFonts w:eastAsia="Calibri"/>
          <w:sz w:val="16"/>
        </w:rPr>
      </w:pPr>
      <w:r>
        <w:rPr>
          <w:rFonts w:eastAsia="Calibri"/>
          <w:sz w:val="12"/>
        </w:rPr>
        <w:t xml:space="preserve">And while the scope of the tragedy </w:t>
      </w:r>
      <w:r>
        <w:rPr>
          <w:rFonts w:eastAsia="Calibri"/>
          <w:bCs/>
          <w:u w:val="single"/>
        </w:rPr>
        <w:t>in Boston</w:t>
      </w:r>
      <w:r>
        <w:rPr>
          <w:rFonts w:eastAsia="Calibri"/>
          <w:sz w:val="16"/>
        </w:rPr>
        <w:t xml:space="preserve"> should not be minimized, it should also be noted that, </w:t>
      </w:r>
      <w:r w:rsidRPr="006A0BCA">
        <w:rPr>
          <w:rFonts w:eastAsia="Calibri"/>
          <w:bCs/>
          <w:highlight w:val="cyan"/>
          <w:u w:val="single"/>
        </w:rPr>
        <w:t>if the</w:t>
      </w:r>
      <w:r>
        <w:rPr>
          <w:rFonts w:eastAsia="Calibri"/>
          <w:sz w:val="16"/>
        </w:rPr>
        <w:t xml:space="preserve"> terrorists’ </w:t>
      </w:r>
      <w:r w:rsidRPr="006A0BCA">
        <w:rPr>
          <w:rFonts w:eastAsia="Calibri"/>
          <w:bCs/>
          <w:highlight w:val="cyan"/>
          <w:u w:val="single"/>
        </w:rPr>
        <w:t>aim was to kill</w:t>
      </w:r>
      <w:r>
        <w:rPr>
          <w:rFonts w:eastAsia="Calibri"/>
          <w:bCs/>
          <w:u w:val="single"/>
        </w:rPr>
        <w:t xml:space="preserve"> a </w:t>
      </w:r>
      <w:r w:rsidRPr="00CE1FD8">
        <w:rPr>
          <w:rFonts w:eastAsia="Calibri"/>
          <w:bCs/>
          <w:u w:val="single"/>
        </w:rPr>
        <w:t xml:space="preserve">large number of </w:t>
      </w:r>
      <w:r w:rsidRPr="006A0BCA">
        <w:rPr>
          <w:rFonts w:eastAsia="Calibri"/>
          <w:bCs/>
          <w:highlight w:val="cyan"/>
          <w:u w:val="single"/>
        </w:rPr>
        <w:t>people</w:t>
      </w:r>
      <w:r>
        <w:rPr>
          <w:rFonts w:eastAsia="Calibri"/>
          <w:sz w:val="16"/>
        </w:rPr>
        <w:t xml:space="preserve">, </w:t>
      </w:r>
      <w:r>
        <w:rPr>
          <w:rFonts w:eastAsia="Calibri"/>
          <w:bCs/>
          <w:u w:val="single"/>
        </w:rPr>
        <w:t>the</w:t>
      </w:r>
      <w:r>
        <w:rPr>
          <w:rFonts w:eastAsia="Calibri"/>
          <w:sz w:val="16"/>
        </w:rPr>
        <w:t xml:space="preserve">ir </w:t>
      </w:r>
      <w:r w:rsidRPr="006A0BCA">
        <w:rPr>
          <w:rFonts w:eastAsia="Calibri"/>
          <w:bCs/>
          <w:highlight w:val="cyan"/>
          <w:u w:val="single"/>
        </w:rPr>
        <w:t>bombs</w:t>
      </w:r>
      <w:r w:rsidRPr="006A0BCA">
        <w:rPr>
          <w:rFonts w:eastAsia="Calibri"/>
          <w:sz w:val="16"/>
          <w:highlight w:val="cyan"/>
        </w:rPr>
        <w:t xml:space="preserve"> </w:t>
      </w:r>
      <w:r w:rsidRPr="006A0BCA">
        <w:rPr>
          <w:rFonts w:eastAsia="Calibri"/>
          <w:b/>
          <w:iCs/>
          <w:highlight w:val="cyan"/>
          <w:u w:val="single"/>
          <w:bdr w:val="single" w:sz="18" w:space="0" w:color="auto" w:frame="1"/>
        </w:rPr>
        <w:t>failed miserably</w:t>
      </w:r>
      <w:r>
        <w:rPr>
          <w:rFonts w:eastAsia="Calibri"/>
          <w:sz w:val="16"/>
        </w:rPr>
        <w:t xml:space="preserve">. As recent cases in Colorado and Connecticut sadly demonstrate, far </w:t>
      </w:r>
      <w:r w:rsidRPr="006A0BCA">
        <w:rPr>
          <w:rFonts w:eastAsia="Calibri"/>
          <w:bCs/>
          <w:highlight w:val="cyan"/>
          <w:u w:val="single"/>
        </w:rPr>
        <w:t>more fatalities have been inflicted by gunmen</w:t>
      </w:r>
      <w:r w:rsidRPr="006A0BCA">
        <w:rPr>
          <w:rFonts w:eastAsia="Calibri"/>
          <w:sz w:val="16"/>
          <w:highlight w:val="cyan"/>
        </w:rPr>
        <w:t>.</w:t>
      </w:r>
    </w:p>
    <w:p w14:paraId="56B07A1A" w14:textId="77777777" w:rsidR="00161ADD" w:rsidRDefault="00161ADD" w:rsidP="00161ADD">
      <w:pPr>
        <w:spacing w:line="254" w:lineRule="auto"/>
        <w:rPr>
          <w:rFonts w:eastAsia="Calibri"/>
          <w:sz w:val="10"/>
        </w:rPr>
      </w:pPr>
      <w:r>
        <w:rPr>
          <w:rFonts w:eastAsia="Calibri"/>
          <w:sz w:val="16"/>
        </w:rPr>
        <w:t xml:space="preserve">Concern about “lone wolf” attacks has grown in recent years, and a 2011 DHS assessment concluded that “lone offenders currently present the greatest threat.” This is a reasonable observation, but those concerned should keep in mind that, as Max Abrahms has noted, while </w:t>
      </w:r>
      <w:r w:rsidRPr="006A0BCA">
        <w:rPr>
          <w:rFonts w:eastAsia="Calibri"/>
          <w:bCs/>
          <w:highlight w:val="cyan"/>
          <w:u w:val="single"/>
        </w:rPr>
        <w:t>lone wolves</w:t>
      </w:r>
      <w:r>
        <w:rPr>
          <w:rFonts w:eastAsia="Calibri"/>
          <w:sz w:val="16"/>
        </w:rPr>
        <w:t xml:space="preserve"> may be difficult to police, they </w:t>
      </w:r>
      <w:r>
        <w:rPr>
          <w:rFonts w:eastAsia="Calibri"/>
          <w:bCs/>
          <w:u w:val="single"/>
        </w:rPr>
        <w:t xml:space="preserve">have </w:t>
      </w:r>
      <w:r w:rsidRPr="00CE1FD8">
        <w:rPr>
          <w:rFonts w:eastAsia="Calibri"/>
          <w:bCs/>
          <w:u w:val="single"/>
        </w:rPr>
        <w:t>carried out only two of the 1,900 most deadly terrorist attacks over the last four decades</w:t>
      </w:r>
      <w:r w:rsidRPr="00CE1FD8">
        <w:rPr>
          <w:rFonts w:eastAsia="Calibri"/>
          <w:sz w:val="16"/>
        </w:rPr>
        <w:t>. They</w:t>
      </w:r>
      <w:r>
        <w:rPr>
          <w:rFonts w:eastAsia="Calibri"/>
          <w:sz w:val="16"/>
        </w:rPr>
        <w:t xml:space="preserve"> may be harder to stop, but </w:t>
      </w:r>
      <w:r w:rsidRPr="00CE1FD8">
        <w:rPr>
          <w:rFonts w:eastAsia="Calibri"/>
          <w:bCs/>
          <w:u w:val="single"/>
        </w:rPr>
        <w:t xml:space="preserve">they </w:t>
      </w:r>
      <w:r w:rsidRPr="006A0BCA">
        <w:rPr>
          <w:rFonts w:eastAsia="Calibri"/>
          <w:bCs/>
          <w:highlight w:val="cyan"/>
          <w:u w:val="single"/>
        </w:rPr>
        <w:t>are</w:t>
      </w:r>
      <w:r>
        <w:rPr>
          <w:rFonts w:eastAsia="Calibri"/>
          <w:sz w:val="16"/>
        </w:rPr>
        <w:t xml:space="preserve"> also </w:t>
      </w:r>
      <w:r w:rsidRPr="006A0BCA">
        <w:rPr>
          <w:rFonts w:eastAsia="Calibri"/>
          <w:b/>
          <w:iCs/>
          <w:highlight w:val="cyan"/>
          <w:u w:val="single"/>
          <w:bdr w:val="single" w:sz="18" w:space="0" w:color="auto" w:frame="1"/>
        </w:rPr>
        <w:t>less lethal</w:t>
      </w:r>
      <w:r>
        <w:rPr>
          <w:rFonts w:eastAsia="Calibri"/>
          <w:sz w:val="16"/>
        </w:rPr>
        <w:t xml:space="preserve">. (It should also be kept in mind that </w:t>
      </w:r>
      <w:r>
        <w:rPr>
          <w:rFonts w:eastAsia="Calibri"/>
          <w:bCs/>
          <w:u w:val="single"/>
        </w:rPr>
        <w:t xml:space="preserve">an </w:t>
      </w:r>
      <w:r w:rsidRPr="006A0BCA">
        <w:rPr>
          <w:rFonts w:eastAsia="Calibri"/>
          <w:bCs/>
          <w:highlight w:val="cyan"/>
          <w:u w:val="single"/>
        </w:rPr>
        <w:t>American’s chance of being killed by</w:t>
      </w:r>
      <w:r w:rsidRPr="00CE1FD8">
        <w:rPr>
          <w:rFonts w:eastAsia="Calibri"/>
          <w:bCs/>
          <w:u w:val="single"/>
        </w:rPr>
        <w:t xml:space="preserve"> a</w:t>
      </w:r>
      <w:r w:rsidRPr="00CE1FD8">
        <w:rPr>
          <w:rFonts w:eastAsia="Calibri"/>
          <w:sz w:val="16"/>
        </w:rPr>
        <w:t>ny</w:t>
      </w:r>
      <w:r>
        <w:rPr>
          <w:rFonts w:eastAsia="Calibri"/>
          <w:sz w:val="16"/>
        </w:rPr>
        <w:t xml:space="preserve"> kind of </w:t>
      </w:r>
      <w:r w:rsidRPr="006A0BCA">
        <w:rPr>
          <w:rFonts w:eastAsia="Calibri"/>
          <w:bCs/>
          <w:highlight w:val="cyan"/>
          <w:u w:val="single"/>
        </w:rPr>
        <w:t>terrorist</w:t>
      </w:r>
      <w:r>
        <w:rPr>
          <w:rFonts w:eastAsia="Calibri"/>
          <w:sz w:val="16"/>
        </w:rPr>
        <w:t xml:space="preserve">, even with 9/11 included in the count, </w:t>
      </w:r>
      <w:r w:rsidRPr="006A0BCA">
        <w:rPr>
          <w:rFonts w:eastAsia="Calibri"/>
          <w:bCs/>
          <w:highlight w:val="cyan"/>
          <w:u w:val="single"/>
        </w:rPr>
        <w:t>remains</w:t>
      </w:r>
      <w:r w:rsidRPr="00CE1FD8">
        <w:rPr>
          <w:rFonts w:eastAsia="Calibri"/>
          <w:bCs/>
          <w:u w:val="single"/>
        </w:rPr>
        <w:t xml:space="preserve"> about </w:t>
      </w:r>
      <w:r w:rsidRPr="006A0BCA">
        <w:rPr>
          <w:rFonts w:eastAsia="Calibri"/>
          <w:bCs/>
          <w:highlight w:val="cyan"/>
          <w:u w:val="single"/>
        </w:rPr>
        <w:t>one in</w:t>
      </w:r>
      <w:r>
        <w:rPr>
          <w:rFonts w:eastAsia="Calibri"/>
          <w:sz w:val="16"/>
        </w:rPr>
        <w:t xml:space="preserve"> 3 million or </w:t>
      </w:r>
      <w:r w:rsidRPr="006A0BCA">
        <w:rPr>
          <w:rFonts w:eastAsia="Calibri"/>
          <w:bCs/>
          <w:highlight w:val="cyan"/>
          <w:u w:val="single"/>
        </w:rPr>
        <w:t>4 million</w:t>
      </w:r>
      <w:r>
        <w:rPr>
          <w:rFonts w:eastAsia="Calibri"/>
          <w:sz w:val="16"/>
        </w:rPr>
        <w:t xml:space="preserve"> </w:t>
      </w:r>
      <w:r>
        <w:rPr>
          <w:rFonts w:eastAsia="Calibri"/>
          <w:sz w:val="10"/>
        </w:rPr>
        <w:t>per year.)</w:t>
      </w:r>
    </w:p>
    <w:p w14:paraId="4B492D88" w14:textId="77777777" w:rsidR="00161ADD" w:rsidRDefault="00161ADD" w:rsidP="00161ADD">
      <w:pPr>
        <w:spacing w:line="254" w:lineRule="auto"/>
        <w:rPr>
          <w:rFonts w:eastAsia="Calibri"/>
          <w:sz w:val="10"/>
        </w:rPr>
      </w:pPr>
      <w:r>
        <w:rPr>
          <w:rFonts w:eastAsia="Calibri"/>
          <w:sz w:val="10"/>
        </w:rPr>
        <w:t>It is still unclear what motivated the Boston bombers. We are hearing a lot about “radicalization,” a concept that is not only vague but also questionably suggests, as Arun Kundnani has pointed out, that violence is inherent or implied in Muslims who become deeply religious.</w:t>
      </w:r>
    </w:p>
    <w:p w14:paraId="51649E6F" w14:textId="77777777" w:rsidR="00161ADD" w:rsidRDefault="00161ADD" w:rsidP="00161ADD">
      <w:pPr>
        <w:spacing w:line="254" w:lineRule="auto"/>
        <w:rPr>
          <w:rFonts w:eastAsia="Calibri"/>
          <w:sz w:val="10"/>
        </w:rPr>
      </w:pPr>
      <w:r>
        <w:rPr>
          <w:rFonts w:eastAsia="Calibri"/>
          <w:sz w:val="10"/>
        </w:rPr>
        <w:t xml:space="preserve">Evidence from the 52 cases strongly indicates that </w:t>
      </w:r>
      <w:r>
        <w:rPr>
          <w:rFonts w:eastAsia="Calibri"/>
          <w:bCs/>
          <w:u w:val="single"/>
        </w:rPr>
        <w:t>assuming an ideological motivation for terrorism is not useful</w:t>
      </w:r>
      <w:r>
        <w:rPr>
          <w:rFonts w:eastAsia="Calibri"/>
          <w:sz w:val="16"/>
        </w:rPr>
        <w:t xml:space="preserve">. </w:t>
      </w:r>
      <w:r>
        <w:rPr>
          <w:rFonts w:eastAsia="Calibri"/>
          <w:sz w:val="10"/>
        </w:rPr>
        <w:t>In almost all the cases, the overwhelming driving force was not something that could be called ideology, but rather a simmering, and more commonly boiling, outrage at U.S. foreign policy — the wars in Iraq and Afghanistan, in particular, and the country’s support for Israel in the Palestinian conflict. Religion was a part of the consideration for most, but not because they wished to spread Sharia law or to establish caliphates (few of the culprits would be able to spell either word). Rather they wanted to protect their co-religionists against what was commonly seen to be a concentrated war upon them in the Middle East by the U.S. government.</w:t>
      </w:r>
    </w:p>
    <w:p w14:paraId="1C1EF4F9" w14:textId="77777777" w:rsidR="00161ADD" w:rsidRDefault="00161ADD" w:rsidP="00161ADD">
      <w:pPr>
        <w:spacing w:line="254" w:lineRule="auto"/>
        <w:rPr>
          <w:rFonts w:eastAsia="Calibri"/>
          <w:sz w:val="16"/>
        </w:rPr>
      </w:pPr>
      <w:r>
        <w:rPr>
          <w:rFonts w:eastAsia="Calibri"/>
          <w:sz w:val="10"/>
        </w:rPr>
        <w:t xml:space="preserve">Rather remarkably, </w:t>
      </w:r>
      <w:r>
        <w:rPr>
          <w:rFonts w:eastAsia="Calibri"/>
          <w:bCs/>
          <w:u w:val="single"/>
        </w:rPr>
        <w:t>none of the 52 cases after 9/11</w:t>
      </w:r>
      <w:r>
        <w:rPr>
          <w:rFonts w:eastAsia="Calibri"/>
          <w:sz w:val="16"/>
        </w:rPr>
        <w:t xml:space="preserve"> has </w:t>
      </w:r>
      <w:r>
        <w:rPr>
          <w:rFonts w:eastAsia="Calibri"/>
          <w:bCs/>
          <w:u w:val="single"/>
        </w:rPr>
        <w:t>inspired</w:t>
      </w:r>
      <w:r>
        <w:rPr>
          <w:rFonts w:eastAsia="Calibri"/>
          <w:sz w:val="16"/>
        </w:rPr>
        <w:t xml:space="preserve"> much in the way of </w:t>
      </w:r>
      <w:r>
        <w:rPr>
          <w:rFonts w:eastAsia="Calibri"/>
          <w:bCs/>
          <w:u w:val="single"/>
        </w:rPr>
        <w:t>continued interest from the public and</w:t>
      </w:r>
      <w:r>
        <w:rPr>
          <w:rFonts w:eastAsia="Calibri"/>
          <w:sz w:val="16"/>
        </w:rPr>
        <w:t xml:space="preserve"> the </w:t>
      </w:r>
      <w:r>
        <w:rPr>
          <w:rFonts w:eastAsia="Calibri"/>
          <w:bCs/>
          <w:u w:val="single"/>
        </w:rPr>
        <w:t>media</w:t>
      </w:r>
      <w:r>
        <w:rPr>
          <w:rFonts w:eastAsia="Calibri"/>
          <w:sz w:val="16"/>
        </w:rPr>
        <w:t xml:space="preserve">. </w:t>
      </w:r>
      <w:r>
        <w:rPr>
          <w:rFonts w:eastAsia="Calibri"/>
          <w:bCs/>
          <w:u w:val="single"/>
        </w:rPr>
        <w:t>After some</w:t>
      </w:r>
      <w:r>
        <w:rPr>
          <w:rFonts w:eastAsia="Calibri"/>
          <w:sz w:val="16"/>
        </w:rPr>
        <w:t xml:space="preserve"> days of </w:t>
      </w:r>
      <w:r>
        <w:rPr>
          <w:rFonts w:eastAsia="Calibri"/>
          <w:bCs/>
          <w:u w:val="single"/>
        </w:rPr>
        <w:t>coverage</w:t>
      </w:r>
      <w:r>
        <w:rPr>
          <w:rFonts w:eastAsia="Calibri"/>
          <w:sz w:val="16"/>
        </w:rPr>
        <w:t xml:space="preserve"> — or weeks in a very few instances — </w:t>
      </w:r>
      <w:r>
        <w:rPr>
          <w:rFonts w:eastAsia="Calibri"/>
          <w:bCs/>
          <w:u w:val="single"/>
        </w:rPr>
        <w:t>they</w:t>
      </w:r>
      <w:r>
        <w:rPr>
          <w:rFonts w:eastAsia="Calibri"/>
          <w:sz w:val="16"/>
        </w:rPr>
        <w:t xml:space="preserve"> largely </w:t>
      </w:r>
      <w:r>
        <w:rPr>
          <w:rFonts w:eastAsia="Calibri"/>
          <w:bCs/>
          <w:u w:val="single"/>
        </w:rPr>
        <w:t>faded</w:t>
      </w:r>
      <w:r>
        <w:rPr>
          <w:rFonts w:eastAsia="Calibri"/>
          <w:sz w:val="16"/>
        </w:rPr>
        <w:t xml:space="preserve"> from attention. This is impressive because some were actually rather threatening, and many were populated by colorful characters and involve interesting law-and-order issues. </w:t>
      </w:r>
      <w:r>
        <w:rPr>
          <w:rFonts w:eastAsia="Calibri"/>
          <w:bCs/>
          <w:u w:val="single"/>
        </w:rPr>
        <w:t>Books have been written about only two</w:t>
      </w:r>
      <w:r>
        <w:rPr>
          <w:rFonts w:eastAsia="Calibri"/>
          <w:sz w:val="16"/>
        </w:rPr>
        <w:t xml:space="preserve"> of the cases, </w:t>
      </w:r>
      <w:r>
        <w:rPr>
          <w:rFonts w:eastAsia="Calibri"/>
          <w:bCs/>
          <w:u w:val="single"/>
        </w:rPr>
        <w:t>and neither</w:t>
      </w:r>
      <w:r>
        <w:rPr>
          <w:rFonts w:eastAsia="Calibri"/>
          <w:sz w:val="16"/>
        </w:rPr>
        <w:t xml:space="preserve"> appears to have </w:t>
      </w:r>
      <w:r>
        <w:rPr>
          <w:rFonts w:eastAsia="Calibri"/>
          <w:bCs/>
          <w:u w:val="single"/>
        </w:rPr>
        <w:t>sold</w:t>
      </w:r>
      <w:r>
        <w:rPr>
          <w:rFonts w:eastAsia="Calibri"/>
          <w:sz w:val="16"/>
        </w:rPr>
        <w:t xml:space="preserve"> very </w:t>
      </w:r>
      <w:r>
        <w:rPr>
          <w:rFonts w:eastAsia="Calibri"/>
          <w:bCs/>
          <w:u w:val="single"/>
        </w:rPr>
        <w:t>well.</w:t>
      </w:r>
      <w:r>
        <w:rPr>
          <w:rFonts w:eastAsia="Calibri"/>
          <w:sz w:val="16"/>
        </w:rPr>
        <w:t xml:space="preserve"> Whether the Boston Marathon case will prove to be an exception — perhaps because of its venue and the manhunt — is yet to be seen, of course.</w:t>
      </w:r>
    </w:p>
    <w:p w14:paraId="6AA8B677" w14:textId="77777777" w:rsidR="00161ADD" w:rsidRPr="005216BB" w:rsidRDefault="00161ADD" w:rsidP="00161ADD">
      <w:pPr>
        <w:pStyle w:val="Heading4"/>
        <w:rPr>
          <w:rFonts w:eastAsia="Times New Roman"/>
        </w:rPr>
      </w:pPr>
      <w:r>
        <w:rPr>
          <w:rFonts w:eastAsia="Times New Roman"/>
        </w:rPr>
        <w:t>You’re more likely to die in your bathtub</w:t>
      </w:r>
    </w:p>
    <w:p w14:paraId="656CF468" w14:textId="77777777" w:rsidR="00161ADD" w:rsidRDefault="00161ADD" w:rsidP="00161A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szCs w:val="20"/>
        </w:rPr>
      </w:pPr>
      <w:r w:rsidRPr="00F66970">
        <w:rPr>
          <w:rStyle w:val="Style13ptBold"/>
        </w:rPr>
        <w:t>Brookings 8</w:t>
      </w:r>
      <w:r>
        <w:rPr>
          <w:rFonts w:eastAsia="Times New Roman"/>
          <w:szCs w:val="20"/>
        </w:rPr>
        <w:t xml:space="preserve"> (Institution, Independent Research and Policy Institute, “Have We Exaggerated the Threat of Terrorism?”, 7-18, </w:t>
      </w:r>
      <w:r>
        <w:rPr>
          <w:rFonts w:eastAsia="Times New Roman"/>
          <w:color w:val="000000"/>
          <w:szCs w:val="20"/>
        </w:rPr>
        <w:t>http://www.brookings.edu/events/2008/0221_terrorism.aspx)</w:t>
      </w:r>
    </w:p>
    <w:p w14:paraId="1FE91951" w14:textId="77777777" w:rsidR="00161ADD" w:rsidRDefault="00161ADD" w:rsidP="00161ADD">
      <w:pPr>
        <w:spacing w:line="254" w:lineRule="auto"/>
        <w:rPr>
          <w:rFonts w:eastAsia="Calibri"/>
        </w:rPr>
      </w:pPr>
    </w:p>
    <w:p w14:paraId="4C7D029B" w14:textId="77777777" w:rsidR="00161ADD" w:rsidRPr="00F66970" w:rsidRDefault="00161ADD" w:rsidP="00161A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color w:val="000000"/>
          <w:sz w:val="14"/>
          <w:szCs w:val="14"/>
        </w:rPr>
      </w:pPr>
      <w:r>
        <w:rPr>
          <w:rFonts w:eastAsia="Times New Roman"/>
          <w:color w:val="000000"/>
          <w:szCs w:val="14"/>
          <w:u w:val="single"/>
        </w:rPr>
        <w:t xml:space="preserve">One participant argued that </w:t>
      </w:r>
      <w:r w:rsidRPr="006A0BCA">
        <w:rPr>
          <w:rFonts w:eastAsia="Times New Roman"/>
          <w:color w:val="000000"/>
          <w:szCs w:val="14"/>
          <w:highlight w:val="cyan"/>
          <w:u w:val="single"/>
        </w:rPr>
        <w:t xml:space="preserve">terrorism presents </w:t>
      </w:r>
      <w:r w:rsidRPr="006A0BCA">
        <w:rPr>
          <w:rFonts w:eastAsia="Calibri"/>
          <w:b/>
          <w:iCs/>
          <w:highlight w:val="cyan"/>
          <w:u w:val="single"/>
          <w:bdr w:val="single" w:sz="18" w:space="0" w:color="auto" w:frame="1"/>
        </w:rPr>
        <w:t>minimal</w:t>
      </w:r>
      <w:r w:rsidRPr="006A0BCA">
        <w:rPr>
          <w:rFonts w:eastAsia="Times New Roman"/>
          <w:color w:val="000000"/>
          <w:szCs w:val="14"/>
          <w:highlight w:val="cyan"/>
          <w:u w:val="single"/>
        </w:rPr>
        <w:t xml:space="preserve"> cause for concern</w:t>
      </w:r>
      <w:r>
        <w:rPr>
          <w:rFonts w:eastAsia="Times New Roman"/>
          <w:color w:val="000000"/>
          <w:sz w:val="14"/>
          <w:szCs w:val="14"/>
        </w:rPr>
        <w:t xml:space="preserve">. Discounting war zones, </w:t>
      </w:r>
      <w:r w:rsidRPr="006A0BCA">
        <w:rPr>
          <w:rFonts w:eastAsia="Times New Roman"/>
          <w:color w:val="000000"/>
          <w:szCs w:val="14"/>
          <w:highlight w:val="cyan"/>
          <w:u w:val="single"/>
        </w:rPr>
        <w:t xml:space="preserve">studies show </w:t>
      </w:r>
      <w:r>
        <w:rPr>
          <w:rFonts w:eastAsia="Times New Roman"/>
          <w:color w:val="000000"/>
          <w:szCs w:val="14"/>
          <w:u w:val="single"/>
        </w:rPr>
        <w:t xml:space="preserve">that there have been </w:t>
      </w:r>
      <w:r w:rsidRPr="006A0BCA">
        <w:rPr>
          <w:rFonts w:eastAsia="Calibri"/>
          <w:b/>
          <w:iCs/>
          <w:highlight w:val="cyan"/>
          <w:u w:val="single"/>
          <w:bdr w:val="single" w:sz="18" w:space="0" w:color="auto" w:frame="1"/>
        </w:rPr>
        <w:t>very few</w:t>
      </w:r>
      <w:r w:rsidRPr="006A0BCA">
        <w:rPr>
          <w:rFonts w:eastAsia="Times New Roman"/>
          <w:color w:val="000000"/>
          <w:szCs w:val="14"/>
          <w:highlight w:val="cyan"/>
          <w:u w:val="single"/>
        </w:rPr>
        <w:t xml:space="preserve"> </w:t>
      </w:r>
      <w:r>
        <w:rPr>
          <w:rFonts w:eastAsia="Times New Roman"/>
          <w:color w:val="000000"/>
          <w:szCs w:val="14"/>
          <w:u w:val="single"/>
        </w:rPr>
        <w:t xml:space="preserve">people </w:t>
      </w:r>
      <w:r w:rsidRPr="006A0BCA">
        <w:rPr>
          <w:rFonts w:eastAsia="Times New Roman"/>
          <w:color w:val="000000"/>
          <w:szCs w:val="14"/>
          <w:highlight w:val="cyan"/>
          <w:u w:val="single"/>
        </w:rPr>
        <w:t xml:space="preserve">killed by </w:t>
      </w:r>
      <w:r>
        <w:rPr>
          <w:rFonts w:eastAsia="Times New Roman"/>
          <w:color w:val="000000"/>
          <w:szCs w:val="14"/>
          <w:u w:val="single"/>
        </w:rPr>
        <w:t xml:space="preserve">“Muslim </w:t>
      </w:r>
      <w:r w:rsidRPr="006A0BCA">
        <w:rPr>
          <w:rFonts w:eastAsia="Times New Roman"/>
          <w:color w:val="000000"/>
          <w:szCs w:val="14"/>
          <w:highlight w:val="cyan"/>
          <w:u w:val="single"/>
        </w:rPr>
        <w:t>extremists</w:t>
      </w:r>
      <w:r>
        <w:rPr>
          <w:rFonts w:eastAsia="Times New Roman"/>
          <w:color w:val="000000"/>
          <w:szCs w:val="14"/>
          <w:u w:val="single"/>
        </w:rPr>
        <w:t xml:space="preserve">” each year—in fact, </w:t>
      </w:r>
      <w:r w:rsidRPr="006A0BCA">
        <w:rPr>
          <w:rFonts w:eastAsia="Times New Roman"/>
          <w:color w:val="000000"/>
          <w:szCs w:val="14"/>
          <w:highlight w:val="cyan"/>
          <w:u w:val="single"/>
        </w:rPr>
        <w:t xml:space="preserve">more </w:t>
      </w:r>
      <w:r>
        <w:rPr>
          <w:rFonts w:eastAsia="Times New Roman"/>
          <w:color w:val="000000"/>
          <w:szCs w:val="14"/>
          <w:u w:val="single"/>
        </w:rPr>
        <w:t xml:space="preserve">people </w:t>
      </w:r>
      <w:r w:rsidRPr="006A0BCA">
        <w:rPr>
          <w:rFonts w:eastAsia="Times New Roman"/>
          <w:color w:val="000000"/>
          <w:szCs w:val="14"/>
          <w:highlight w:val="cyan"/>
          <w:u w:val="single"/>
        </w:rPr>
        <w:t xml:space="preserve">drown in bathtubs </w:t>
      </w:r>
      <w:r>
        <w:rPr>
          <w:rFonts w:eastAsia="Times New Roman"/>
          <w:color w:val="000000"/>
          <w:szCs w:val="14"/>
          <w:u w:val="single"/>
        </w:rPr>
        <w:t xml:space="preserve">each year in the </w:t>
      </w:r>
      <w:smartTag w:uri="urn:schemas-microsoft-com:office:smarttags" w:element="place">
        <w:smartTag w:uri="urn:schemas-microsoft-com:office:smarttags" w:element="country-region">
          <w:r>
            <w:rPr>
              <w:rFonts w:eastAsia="Times New Roman"/>
              <w:color w:val="000000"/>
              <w:szCs w:val="14"/>
              <w:u w:val="single"/>
            </w:rPr>
            <w:t>United States</w:t>
          </w:r>
        </w:smartTag>
      </w:smartTag>
      <w:r>
        <w:rPr>
          <w:rFonts w:eastAsia="Times New Roman"/>
          <w:color w:val="000000"/>
          <w:sz w:val="14"/>
          <w:szCs w:val="14"/>
        </w:rPr>
        <w:t xml:space="preserve">. The FBI reported in 2005 that it had not found an al-Qaeda presence in the </w:t>
      </w:r>
      <w:smartTag w:uri="urn:schemas-microsoft-com:office:smarttags" w:element="place">
        <w:smartTag w:uri="urn:schemas-microsoft-com:office:smarttags" w:element="country-region">
          <w:r>
            <w:rPr>
              <w:rFonts w:eastAsia="Times New Roman"/>
              <w:color w:val="000000"/>
              <w:sz w:val="14"/>
              <w:szCs w:val="14"/>
            </w:rPr>
            <w:t>United States</w:t>
          </w:r>
        </w:smartTag>
      </w:smartTag>
      <w:r>
        <w:rPr>
          <w:rFonts w:eastAsia="Times New Roman"/>
          <w:color w:val="000000"/>
          <w:sz w:val="14"/>
          <w:szCs w:val="14"/>
        </w:rPr>
        <w:t xml:space="preserve">. Additionally, terrorism, by its very nature, can be self-defeating: </w:t>
      </w:r>
      <w:r>
        <w:rPr>
          <w:rFonts w:eastAsia="Times New Roman"/>
          <w:color w:val="000000"/>
          <w:szCs w:val="14"/>
          <w:u w:val="single"/>
        </w:rPr>
        <w:t xml:space="preserve">many </w:t>
      </w:r>
      <w:r w:rsidRPr="006A0BCA">
        <w:rPr>
          <w:rFonts w:eastAsia="Times New Roman"/>
          <w:color w:val="000000"/>
          <w:szCs w:val="14"/>
          <w:highlight w:val="cyan"/>
          <w:u w:val="single"/>
        </w:rPr>
        <w:t xml:space="preserve">attacks by al-Qaeda </w:t>
      </w:r>
      <w:r>
        <w:rPr>
          <w:rFonts w:eastAsia="Times New Roman"/>
          <w:color w:val="000000"/>
          <w:szCs w:val="14"/>
          <w:u w:val="single"/>
        </w:rPr>
        <w:t xml:space="preserve">have </w:t>
      </w:r>
      <w:r w:rsidRPr="006A0BCA">
        <w:rPr>
          <w:rFonts w:eastAsia="Times New Roman"/>
          <w:color w:val="000000"/>
          <w:szCs w:val="14"/>
          <w:highlight w:val="cyan"/>
          <w:u w:val="single"/>
        </w:rPr>
        <w:t>caused the group to lose popularity</w:t>
      </w:r>
      <w:r>
        <w:rPr>
          <w:rFonts w:eastAsia="Times New Roman"/>
          <w:color w:val="000000"/>
          <w:szCs w:val="14"/>
          <w:u w:val="single"/>
        </w:rPr>
        <w:t xml:space="preserve">. </w:t>
      </w:r>
      <w:r>
        <w:rPr>
          <w:rFonts w:eastAsia="Times New Roman"/>
          <w:color w:val="000000"/>
          <w:sz w:val="14"/>
          <w:szCs w:val="14"/>
        </w:rPr>
        <w:t xml:space="preserve"> This participant questioned both the intentions and capability of al-Qaeda. </w:t>
      </w:r>
      <w:r>
        <w:rPr>
          <w:rFonts w:eastAsia="Times New Roman"/>
          <w:color w:val="000000"/>
          <w:szCs w:val="14"/>
          <w:u w:val="single"/>
        </w:rPr>
        <w:t>Osama bin Laden has threatened many attacks that he has not been able to execute</w:t>
      </w:r>
      <w:r>
        <w:rPr>
          <w:rFonts w:eastAsia="Times New Roman"/>
          <w:color w:val="000000"/>
          <w:sz w:val="14"/>
          <w:szCs w:val="14"/>
        </w:rPr>
        <w:t xml:space="preserve">. In specific, this participant thought it unlikely that that al-Qaeda would obtain nuclear weapons, despite fears to the contrary. Another participant agreed that the </w:t>
      </w:r>
      <w:r w:rsidRPr="006A0BCA">
        <w:rPr>
          <w:rFonts w:eastAsia="Times New Roman"/>
          <w:color w:val="000000"/>
          <w:szCs w:val="14"/>
          <w:highlight w:val="cyan"/>
          <w:u w:val="single"/>
        </w:rPr>
        <w:t xml:space="preserve">fears about terrorism are </w:t>
      </w:r>
      <w:r w:rsidRPr="006A0BCA">
        <w:rPr>
          <w:rFonts w:eastAsia="Calibri"/>
          <w:b/>
          <w:iCs/>
          <w:highlight w:val="cyan"/>
          <w:u w:val="single"/>
          <w:bdr w:val="single" w:sz="18" w:space="0" w:color="auto" w:frame="1"/>
        </w:rPr>
        <w:t>exaggerated</w:t>
      </w:r>
      <w:r>
        <w:rPr>
          <w:rFonts w:eastAsia="Times New Roman"/>
          <w:color w:val="000000"/>
          <w:sz w:val="14"/>
          <w:szCs w:val="14"/>
        </w:rPr>
        <w:t xml:space="preserve"> and differentiated between the actual campaign against al-Qaeda and its supporters and the idea of a general “war on terrorism.”  However, participants also detailed the larger problems that terrorism can create, regardless of the numbers it kills directly: terrorism often leads to insurgencies or civil wars; it could destabilize </w:t>
      </w:r>
      <w:smartTag w:uri="urn:schemas-microsoft-com:office:smarttags" w:element="country-region">
        <w:r>
          <w:rPr>
            <w:rFonts w:eastAsia="Times New Roman"/>
            <w:color w:val="000000"/>
            <w:sz w:val="14"/>
            <w:szCs w:val="14"/>
          </w:rPr>
          <w:t>U.S.</w:t>
        </w:r>
      </w:smartTag>
      <w:r>
        <w:rPr>
          <w:rFonts w:eastAsia="Times New Roman"/>
          <w:color w:val="000000"/>
          <w:sz w:val="14"/>
          <w:szCs w:val="14"/>
        </w:rPr>
        <w:t xml:space="preserve"> allies in the </w:t>
      </w:r>
      <w:smartTag w:uri="urn:schemas-microsoft-com:office:smarttags" w:element="place">
        <w:r>
          <w:rPr>
            <w:rFonts w:eastAsia="Times New Roman"/>
            <w:color w:val="000000"/>
            <w:sz w:val="14"/>
            <w:szCs w:val="14"/>
          </w:rPr>
          <w:t>Middle East</w:t>
        </w:r>
      </w:smartTag>
      <w:r>
        <w:rPr>
          <w:rFonts w:eastAsia="Times New Roman"/>
          <w:color w:val="000000"/>
          <w:sz w:val="14"/>
          <w:szCs w:val="14"/>
        </w:rPr>
        <w:t xml:space="preserve"> and the whole Middle Eastern architecture; terrorism keeps oil prices high; and it has psychological effects beyond the actual death tolls. Additionally, many planned attacks have been stopped before they were carried out; one participant noted that there have been several near-misses recently. One participant argued that the war on terrorism is actually about an ideological battle between the </w:t>
      </w:r>
      <w:smartTag w:uri="urn:schemas-microsoft-com:office:smarttags" w:element="place">
        <w:smartTag w:uri="urn:schemas-microsoft-com:office:smarttags" w:element="country-region">
          <w:r>
            <w:rPr>
              <w:rFonts w:eastAsia="Times New Roman"/>
              <w:color w:val="000000"/>
              <w:sz w:val="14"/>
              <w:szCs w:val="14"/>
            </w:rPr>
            <w:t>United States</w:t>
          </w:r>
        </w:smartTag>
      </w:smartTag>
      <w:r>
        <w:rPr>
          <w:rFonts w:eastAsia="Times New Roman"/>
          <w:color w:val="000000"/>
          <w:sz w:val="14"/>
          <w:szCs w:val="14"/>
        </w:rPr>
        <w:t xml:space="preserve"> and its allies and radical forces. Another participant agreed with this assessment of the general struggle between the </w:t>
      </w:r>
      <w:smartTag w:uri="urn:schemas-microsoft-com:office:smarttags" w:element="place">
        <w:smartTag w:uri="urn:schemas-microsoft-com:office:smarttags" w:element="country-region">
          <w:r>
            <w:rPr>
              <w:rFonts w:eastAsia="Times New Roman"/>
              <w:color w:val="000000"/>
              <w:sz w:val="14"/>
              <w:szCs w:val="14"/>
            </w:rPr>
            <w:t>United States</w:t>
          </w:r>
        </w:smartTag>
      </w:smartTag>
      <w:r>
        <w:rPr>
          <w:rFonts w:eastAsia="Times New Roman"/>
          <w:color w:val="000000"/>
          <w:sz w:val="14"/>
          <w:szCs w:val="14"/>
        </w:rPr>
        <w:t xml:space="preserve"> and “radical Islamic extremism.” This participant noted that the larger struggle is much more complicated to understand than terrorism in specific and that this leads to a disproportionate focus on terrorism and the accompanying misallocation of resources.  Participants highlighted the difference between the risks presented by terrorism in the </w:t>
      </w:r>
      <w:smartTag w:uri="urn:schemas-microsoft-com:office:smarttags" w:element="place">
        <w:smartTag w:uri="urn:schemas-microsoft-com:office:smarttags" w:element="country-region">
          <w:r>
            <w:rPr>
              <w:rFonts w:eastAsia="Times New Roman"/>
              <w:color w:val="000000"/>
              <w:sz w:val="14"/>
              <w:szCs w:val="14"/>
            </w:rPr>
            <w:t>United States</w:t>
          </w:r>
        </w:smartTag>
      </w:smartTag>
      <w:r>
        <w:rPr>
          <w:rFonts w:eastAsia="Times New Roman"/>
          <w:color w:val="000000"/>
          <w:sz w:val="14"/>
          <w:szCs w:val="14"/>
        </w:rPr>
        <w:t xml:space="preserve"> and around the world. The impact of terrorism in </w:t>
      </w:r>
      <w:smartTag w:uri="urn:schemas-microsoft-com:office:smarttags" w:element="country-region">
        <w:r>
          <w:rPr>
            <w:rFonts w:eastAsia="Times New Roman"/>
            <w:color w:val="000000"/>
            <w:sz w:val="14"/>
            <w:szCs w:val="14"/>
          </w:rPr>
          <w:t>Iraq</w:t>
        </w:r>
      </w:smartTag>
      <w:r>
        <w:rPr>
          <w:rFonts w:eastAsia="Times New Roman"/>
          <w:color w:val="000000"/>
          <w:sz w:val="14"/>
          <w:szCs w:val="14"/>
        </w:rPr>
        <w:t xml:space="preserve"> and </w:t>
      </w:r>
      <w:smartTag w:uri="urn:schemas-microsoft-com:office:smarttags" w:element="country-region">
        <w:r>
          <w:rPr>
            <w:rFonts w:eastAsia="Times New Roman"/>
            <w:color w:val="000000"/>
            <w:sz w:val="14"/>
            <w:szCs w:val="14"/>
          </w:rPr>
          <w:t>Lebanon</w:t>
        </w:r>
      </w:smartTag>
      <w:r>
        <w:rPr>
          <w:rFonts w:eastAsia="Times New Roman"/>
          <w:color w:val="000000"/>
          <w:sz w:val="14"/>
          <w:szCs w:val="14"/>
        </w:rPr>
        <w:t xml:space="preserve">, for instance, is completely different than the impact in the </w:t>
      </w:r>
      <w:smartTag w:uri="urn:schemas-microsoft-com:office:smarttags" w:element="place">
        <w:smartTag w:uri="urn:schemas-microsoft-com:office:smarttags" w:element="country-region">
          <w:r>
            <w:rPr>
              <w:rFonts w:eastAsia="Times New Roman"/>
              <w:color w:val="000000"/>
              <w:sz w:val="14"/>
              <w:szCs w:val="14"/>
            </w:rPr>
            <w:t>United States</w:t>
          </w:r>
        </w:smartTag>
      </w:smartTag>
      <w:r>
        <w:rPr>
          <w:rFonts w:eastAsia="Times New Roman"/>
          <w:color w:val="000000"/>
          <w:sz w:val="14"/>
          <w:szCs w:val="14"/>
        </w:rPr>
        <w:t xml:space="preserve">, which one participant categorized as being essentially psychological. The relevance of the capability of governments at preventing terrorism was also addressed. Terrorism is particularly dangerous in places where there is weak government capacity and rule of law.  Participants discussed why has </w:t>
      </w:r>
      <w:r w:rsidRPr="006A0BCA">
        <w:rPr>
          <w:rFonts w:eastAsia="Times New Roman"/>
          <w:color w:val="000000"/>
          <w:szCs w:val="14"/>
          <w:highlight w:val="cyan"/>
          <w:u w:val="single"/>
        </w:rPr>
        <w:t xml:space="preserve">there not been another </w:t>
      </w:r>
      <w:r>
        <w:rPr>
          <w:rFonts w:eastAsia="Times New Roman"/>
          <w:color w:val="000000"/>
          <w:szCs w:val="14"/>
          <w:u w:val="single"/>
        </w:rPr>
        <w:t xml:space="preserve">terrorist </w:t>
      </w:r>
      <w:r w:rsidRPr="006A0BCA">
        <w:rPr>
          <w:rFonts w:eastAsia="Times New Roman"/>
          <w:color w:val="000000"/>
          <w:szCs w:val="14"/>
          <w:highlight w:val="cyan"/>
          <w:u w:val="single"/>
        </w:rPr>
        <w:t xml:space="preserve">attack </w:t>
      </w:r>
      <w:r>
        <w:rPr>
          <w:rFonts w:eastAsia="Times New Roman"/>
          <w:color w:val="000000"/>
          <w:szCs w:val="14"/>
          <w:u w:val="single"/>
        </w:rPr>
        <w:t xml:space="preserve">in the </w:t>
      </w:r>
      <w:smartTag w:uri="urn:schemas-microsoft-com:office:smarttags" w:element="place">
        <w:smartTag w:uri="urn:schemas-microsoft-com:office:smarttags" w:element="country-region">
          <w:r>
            <w:rPr>
              <w:rFonts w:eastAsia="Times New Roman"/>
              <w:color w:val="000000"/>
              <w:szCs w:val="14"/>
              <w:u w:val="single"/>
            </w:rPr>
            <w:t>United States</w:t>
          </w:r>
        </w:smartTag>
      </w:smartTag>
      <w:r>
        <w:rPr>
          <w:rFonts w:eastAsia="Times New Roman"/>
          <w:color w:val="000000"/>
          <w:szCs w:val="14"/>
          <w:u w:val="single"/>
        </w:rPr>
        <w:t xml:space="preserve"> </w:t>
      </w:r>
      <w:r w:rsidRPr="006A0BCA">
        <w:rPr>
          <w:rFonts w:eastAsia="Times New Roman"/>
          <w:color w:val="000000"/>
          <w:szCs w:val="14"/>
          <w:highlight w:val="cyan"/>
          <w:u w:val="single"/>
        </w:rPr>
        <w:t>since September 11</w:t>
      </w:r>
      <w:r>
        <w:rPr>
          <w:rFonts w:eastAsia="Times New Roman"/>
          <w:color w:val="000000"/>
          <w:szCs w:val="14"/>
          <w:u w:val="single"/>
        </w:rPr>
        <w:t>, 2001</w:t>
      </w:r>
      <w:r>
        <w:rPr>
          <w:rFonts w:eastAsia="Times New Roman"/>
          <w:color w:val="000000"/>
          <w:sz w:val="14"/>
          <w:szCs w:val="14"/>
        </w:rPr>
        <w:t xml:space="preserve">. One participant presented several reasons: </w:t>
      </w:r>
      <w:r w:rsidRPr="006A0BCA">
        <w:rPr>
          <w:rFonts w:eastAsia="Times New Roman"/>
          <w:color w:val="000000"/>
          <w:szCs w:val="14"/>
          <w:highlight w:val="cyan"/>
          <w:u w:val="single"/>
        </w:rPr>
        <w:t xml:space="preserve">the </w:t>
      </w:r>
      <w:r w:rsidRPr="006A0BCA">
        <w:rPr>
          <w:rFonts w:eastAsia="Calibri"/>
          <w:b/>
          <w:iCs/>
          <w:highlight w:val="cyan"/>
          <w:u w:val="single"/>
          <w:bdr w:val="single" w:sz="18" w:space="0" w:color="auto" w:frame="1"/>
        </w:rPr>
        <w:t>U</w:t>
      </w:r>
      <w:r>
        <w:rPr>
          <w:rFonts w:eastAsia="Times New Roman"/>
          <w:color w:val="000000"/>
          <w:szCs w:val="14"/>
          <w:u w:val="single"/>
        </w:rPr>
        <w:t xml:space="preserve">nited </w:t>
      </w:r>
      <w:r w:rsidRPr="006A0BCA">
        <w:rPr>
          <w:rFonts w:eastAsia="Calibri"/>
          <w:b/>
          <w:iCs/>
          <w:highlight w:val="cyan"/>
          <w:u w:val="single"/>
          <w:bdr w:val="single" w:sz="18" w:space="0" w:color="auto" w:frame="1"/>
        </w:rPr>
        <w:t>S</w:t>
      </w:r>
      <w:r>
        <w:rPr>
          <w:rFonts w:eastAsia="Times New Roman"/>
          <w:color w:val="000000"/>
          <w:szCs w:val="14"/>
          <w:u w:val="single"/>
        </w:rPr>
        <w:t xml:space="preserve">tates </w:t>
      </w:r>
      <w:r w:rsidRPr="006A0BCA">
        <w:rPr>
          <w:rFonts w:eastAsia="Times New Roman"/>
          <w:color w:val="000000"/>
          <w:szCs w:val="14"/>
          <w:highlight w:val="cyan"/>
          <w:u w:val="single"/>
        </w:rPr>
        <w:t xml:space="preserve">has a supportive </w:t>
      </w:r>
      <w:r>
        <w:rPr>
          <w:rFonts w:eastAsia="Times New Roman"/>
          <w:color w:val="000000"/>
          <w:szCs w:val="14"/>
          <w:u w:val="single"/>
        </w:rPr>
        <w:t xml:space="preserve">domestic </w:t>
      </w:r>
      <w:r w:rsidRPr="006A0BCA">
        <w:rPr>
          <w:rFonts w:eastAsia="Times New Roman"/>
          <w:color w:val="000000"/>
          <w:szCs w:val="14"/>
          <w:highlight w:val="cyan"/>
          <w:u w:val="single"/>
        </w:rPr>
        <w:t>Muslim population</w:t>
      </w:r>
      <w:r>
        <w:rPr>
          <w:rFonts w:eastAsia="Times New Roman"/>
          <w:color w:val="000000"/>
          <w:szCs w:val="14"/>
          <w:u w:val="single"/>
        </w:rPr>
        <w:t xml:space="preserve">; the would-be </w:t>
      </w:r>
      <w:r w:rsidRPr="006A0BCA">
        <w:rPr>
          <w:rFonts w:eastAsia="Times New Roman"/>
          <w:color w:val="000000"/>
          <w:szCs w:val="14"/>
          <w:highlight w:val="cyan"/>
          <w:u w:val="single"/>
        </w:rPr>
        <w:t xml:space="preserve">terrorists </w:t>
      </w:r>
      <w:r>
        <w:rPr>
          <w:rFonts w:eastAsia="Times New Roman"/>
          <w:color w:val="000000"/>
          <w:szCs w:val="14"/>
          <w:u w:val="single"/>
        </w:rPr>
        <w:t xml:space="preserve">in the </w:t>
      </w:r>
      <w:smartTag w:uri="urn:schemas-microsoft-com:office:smarttags" w:element="country-region">
        <w:r>
          <w:rPr>
            <w:rFonts w:eastAsia="Times New Roman"/>
            <w:color w:val="000000"/>
            <w:szCs w:val="14"/>
            <w:u w:val="single"/>
          </w:rPr>
          <w:t>United States</w:t>
        </w:r>
      </w:smartTag>
      <w:r>
        <w:rPr>
          <w:rFonts w:eastAsia="Times New Roman"/>
          <w:color w:val="000000"/>
          <w:szCs w:val="14"/>
          <w:u w:val="single"/>
        </w:rPr>
        <w:t xml:space="preserve"> </w:t>
      </w:r>
      <w:r w:rsidRPr="006A0BCA">
        <w:rPr>
          <w:rFonts w:eastAsia="Times New Roman"/>
          <w:color w:val="000000"/>
          <w:szCs w:val="14"/>
          <w:highlight w:val="cyan"/>
          <w:u w:val="single"/>
        </w:rPr>
        <w:t xml:space="preserve">are not skilled; and </w:t>
      </w:r>
      <w:smartTag w:uri="urn:schemas-microsoft-com:office:smarttags" w:element="place">
        <w:smartTag w:uri="urn:schemas-microsoft-com:office:smarttags" w:element="country-region">
          <w:r w:rsidRPr="006A0BCA">
            <w:rPr>
              <w:rFonts w:eastAsia="Times New Roman"/>
              <w:color w:val="000000"/>
              <w:szCs w:val="14"/>
              <w:highlight w:val="cyan"/>
              <w:u w:val="single"/>
            </w:rPr>
            <w:t>U.S.</w:t>
          </w:r>
        </w:smartTag>
      </w:smartTag>
      <w:r w:rsidRPr="006A0BCA">
        <w:rPr>
          <w:rFonts w:eastAsia="Times New Roman"/>
          <w:color w:val="000000"/>
          <w:szCs w:val="14"/>
          <w:highlight w:val="cyan"/>
          <w:u w:val="single"/>
        </w:rPr>
        <w:t xml:space="preserve"> counterterrorism policy has made it more difficult </w:t>
      </w:r>
      <w:r>
        <w:rPr>
          <w:rFonts w:eastAsia="Times New Roman"/>
          <w:color w:val="000000"/>
          <w:szCs w:val="14"/>
          <w:u w:val="single"/>
        </w:rPr>
        <w:t xml:space="preserve">for the al-Qaeda core </w:t>
      </w:r>
      <w:r w:rsidRPr="006A0BCA">
        <w:rPr>
          <w:rFonts w:eastAsia="Times New Roman"/>
          <w:color w:val="000000"/>
          <w:szCs w:val="14"/>
          <w:highlight w:val="cyan"/>
          <w:u w:val="single"/>
        </w:rPr>
        <w:t>to plan complex attacks</w:t>
      </w:r>
      <w:r>
        <w:rPr>
          <w:rFonts w:eastAsia="Times New Roman"/>
          <w:color w:val="000000"/>
          <w:szCs w:val="14"/>
          <w:u w:val="single"/>
        </w:rPr>
        <w:t>.</w:t>
      </w:r>
      <w:r>
        <w:rPr>
          <w:rFonts w:eastAsia="Times New Roman"/>
          <w:color w:val="000000"/>
          <w:sz w:val="14"/>
          <w:szCs w:val="14"/>
        </w:rPr>
        <w:t xml:space="preserve"> This participant argued, however, that there are risks that this situation may change going forward. As the al-Qaeda core reconstitutes itself in </w:t>
      </w:r>
      <w:smartTag w:uri="urn:schemas-microsoft-com:office:smarttags" w:element="place">
        <w:smartTag w:uri="urn:schemas-microsoft-com:office:smarttags" w:element="country-region">
          <w:r>
            <w:rPr>
              <w:rFonts w:eastAsia="Times New Roman"/>
              <w:color w:val="000000"/>
              <w:sz w:val="14"/>
              <w:szCs w:val="14"/>
            </w:rPr>
            <w:t>Pakistan</w:t>
          </w:r>
        </w:smartTag>
      </w:smartTag>
      <w:r>
        <w:rPr>
          <w:rFonts w:eastAsia="Times New Roman"/>
          <w:color w:val="000000"/>
          <w:sz w:val="14"/>
          <w:szCs w:val="14"/>
        </w:rPr>
        <w:t xml:space="preserve">, it may be able to plan more complex attacks again. Additionally, the U.S. Muslim population may become less supportive overtime as a result of </w:t>
      </w:r>
      <w:smartTag w:uri="urn:schemas-microsoft-com:office:smarttags" w:element="place">
        <w:smartTag w:uri="urn:schemas-microsoft-com:office:smarttags" w:element="country-region">
          <w:r>
            <w:rPr>
              <w:rFonts w:eastAsia="Times New Roman"/>
              <w:color w:val="000000"/>
              <w:sz w:val="14"/>
              <w:szCs w:val="14"/>
            </w:rPr>
            <w:t>U.S.</w:t>
          </w:r>
        </w:smartTag>
      </w:smartTag>
      <w:r>
        <w:rPr>
          <w:rFonts w:eastAsia="Times New Roman"/>
          <w:color w:val="000000"/>
          <w:sz w:val="14"/>
          <w:szCs w:val="14"/>
        </w:rPr>
        <w:t xml:space="preserve"> homeland security policy. However, another participant did not think the attitudes of the U.S. Muslim community were particularly relevant to this debate. </w:t>
      </w:r>
    </w:p>
    <w:p w14:paraId="72D9C767" w14:textId="77777777" w:rsidR="00161ADD" w:rsidRPr="00F66970" w:rsidRDefault="00161ADD" w:rsidP="00161ADD">
      <w:pPr>
        <w:pStyle w:val="Heading4"/>
        <w:rPr>
          <w:rFonts w:eastAsia="Times New Roman"/>
        </w:rPr>
      </w:pPr>
      <w:r>
        <w:rPr>
          <w:rFonts w:eastAsia="Times New Roman"/>
        </w:rPr>
        <w:t>It's not an existential risk</w:t>
      </w:r>
    </w:p>
    <w:p w14:paraId="27C3A51E" w14:textId="77777777" w:rsidR="00161ADD" w:rsidRDefault="00161ADD" w:rsidP="00161ADD">
      <w:pPr>
        <w:spacing w:line="254" w:lineRule="auto"/>
        <w:rPr>
          <w:rFonts w:eastAsia="Calibri"/>
        </w:rPr>
      </w:pPr>
      <w:r w:rsidRPr="00F66970">
        <w:rPr>
          <w:rStyle w:val="Style13ptBold"/>
        </w:rPr>
        <w:t>Mueller, 11</w:t>
      </w:r>
      <w:r>
        <w:rPr>
          <w:rFonts w:eastAsia="Calibri"/>
          <w:b/>
          <w:bCs/>
          <w:sz w:val="26"/>
        </w:rPr>
        <w:t xml:space="preserve"> </w:t>
      </w:r>
      <w:r>
        <w:rPr>
          <w:rFonts w:eastAsia="Calibri"/>
        </w:rPr>
        <w:t>(John Mueller, Professor of Political Science at Ohio State University, 8-2-11, “The Truth About al Qaeda,” http://www.foreignaffairs.com/articles/68012/john-mueller/the-truth-about-al-qaeda?)</w:t>
      </w:r>
    </w:p>
    <w:p w14:paraId="17A23C8E" w14:textId="77777777" w:rsidR="00161ADD" w:rsidRDefault="00161ADD" w:rsidP="00161ADD">
      <w:pPr>
        <w:spacing w:line="254" w:lineRule="auto"/>
        <w:rPr>
          <w:rFonts w:eastAsia="Calibri"/>
        </w:rPr>
      </w:pPr>
    </w:p>
    <w:p w14:paraId="45F9C018" w14:textId="77777777" w:rsidR="00161ADD" w:rsidRDefault="00161ADD" w:rsidP="00161ADD">
      <w:pPr>
        <w:spacing w:line="254" w:lineRule="auto"/>
        <w:rPr>
          <w:rFonts w:eastAsia="Calibri"/>
          <w:sz w:val="16"/>
        </w:rPr>
      </w:pPr>
      <w:r>
        <w:rPr>
          <w:rFonts w:eastAsia="Calibri"/>
          <w:sz w:val="16"/>
        </w:rPr>
        <w:t xml:space="preserve">Indeed, </w:t>
      </w:r>
      <w:r w:rsidRPr="006A0BCA">
        <w:rPr>
          <w:rFonts w:eastAsia="Calibri"/>
          <w:bCs/>
          <w:highlight w:val="cyan"/>
          <w:u w:val="single"/>
        </w:rPr>
        <w:t>no Muslim extremist has succeeded in detonating</w:t>
      </w:r>
      <w:r>
        <w:rPr>
          <w:rFonts w:eastAsia="Calibri"/>
          <w:sz w:val="16"/>
        </w:rPr>
        <w:t xml:space="preserve"> even </w:t>
      </w:r>
      <w:r w:rsidRPr="006A0BCA">
        <w:rPr>
          <w:rFonts w:eastAsia="Calibri"/>
          <w:bCs/>
          <w:highlight w:val="cyan"/>
          <w:u w:val="single"/>
        </w:rPr>
        <w:t>a</w:t>
      </w:r>
      <w:r>
        <w:rPr>
          <w:rFonts w:eastAsia="Calibri"/>
          <w:sz w:val="16"/>
        </w:rPr>
        <w:t xml:space="preserve"> simple </w:t>
      </w:r>
      <w:r w:rsidRPr="006A0BCA">
        <w:rPr>
          <w:rFonts w:eastAsia="Calibri"/>
          <w:bCs/>
          <w:highlight w:val="cyan"/>
          <w:u w:val="single"/>
        </w:rPr>
        <w:t xml:space="preserve">bomb in the </w:t>
      </w:r>
      <w:r w:rsidRPr="006A0BCA">
        <w:rPr>
          <w:rFonts w:eastAsia="Calibri"/>
          <w:b/>
          <w:iCs/>
          <w:highlight w:val="cyan"/>
          <w:u w:val="single"/>
          <w:bdr w:val="single" w:sz="18" w:space="0" w:color="auto" w:frame="1"/>
        </w:rPr>
        <w:t>U</w:t>
      </w:r>
      <w:r w:rsidRPr="00B32D95">
        <w:rPr>
          <w:rFonts w:eastAsia="Calibri"/>
          <w:sz w:val="16"/>
        </w:rPr>
        <w:t>nited</w:t>
      </w:r>
      <w:r>
        <w:rPr>
          <w:rFonts w:eastAsia="Calibri"/>
          <w:sz w:val="16"/>
        </w:rPr>
        <w:t xml:space="preserve"> </w:t>
      </w:r>
      <w:r w:rsidRPr="006A0BCA">
        <w:rPr>
          <w:rFonts w:eastAsia="Calibri"/>
          <w:b/>
          <w:iCs/>
          <w:highlight w:val="cyan"/>
          <w:u w:val="single"/>
          <w:bdr w:val="single" w:sz="18" w:space="0" w:color="auto" w:frame="1"/>
        </w:rPr>
        <w:t>S</w:t>
      </w:r>
      <w:r>
        <w:rPr>
          <w:rFonts w:eastAsia="Calibri"/>
          <w:sz w:val="16"/>
        </w:rPr>
        <w:t xml:space="preserve">tates </w:t>
      </w:r>
      <w:r>
        <w:rPr>
          <w:rFonts w:eastAsia="Calibri"/>
          <w:bCs/>
          <w:u w:val="single"/>
        </w:rPr>
        <w:t>in the last ten years,</w:t>
      </w:r>
      <w:r>
        <w:rPr>
          <w:rFonts w:eastAsia="Calibri"/>
          <w:sz w:val="16"/>
        </w:rPr>
        <w:t xml:space="preserve"> and except for the attacks on the London Underground in 2005, neither has any in the United Kingdom. </w:t>
      </w:r>
      <w:r>
        <w:rPr>
          <w:rFonts w:eastAsia="Calibri"/>
          <w:bCs/>
          <w:u w:val="single"/>
        </w:rPr>
        <w:t xml:space="preserve">It </w:t>
      </w:r>
      <w:r w:rsidRPr="006A0BCA">
        <w:rPr>
          <w:rFonts w:eastAsia="Calibri"/>
          <w:bCs/>
          <w:highlight w:val="cyan"/>
          <w:u w:val="single"/>
        </w:rPr>
        <w:t>seems wildly unlikely</w:t>
      </w:r>
      <w:r>
        <w:rPr>
          <w:rFonts w:eastAsia="Calibri"/>
          <w:bCs/>
          <w:u w:val="single"/>
        </w:rPr>
        <w:t xml:space="preserve"> that </w:t>
      </w:r>
      <w:r w:rsidRPr="006A0BCA">
        <w:rPr>
          <w:rFonts w:eastAsia="Calibri"/>
          <w:bCs/>
          <w:highlight w:val="cyan"/>
          <w:u w:val="single"/>
        </w:rPr>
        <w:t>al Qaeda is remotely ready to go nuclear</w:t>
      </w:r>
      <w:r>
        <w:rPr>
          <w:rFonts w:eastAsia="Calibri"/>
          <w:bCs/>
          <w:u w:val="single"/>
        </w:rPr>
        <w:t>.</w:t>
      </w:r>
      <w:r>
        <w:rPr>
          <w:rFonts w:eastAsia="Calibri"/>
          <w:sz w:val="16"/>
        </w:rPr>
        <w:t xml:space="preserve"> Outside of war zones, </w:t>
      </w:r>
      <w:r>
        <w:rPr>
          <w:rFonts w:eastAsia="Calibri"/>
          <w:bCs/>
          <w:u w:val="single"/>
        </w:rPr>
        <w:t xml:space="preserve">the </w:t>
      </w:r>
      <w:r w:rsidRPr="006A0BCA">
        <w:rPr>
          <w:rFonts w:eastAsia="Calibri"/>
          <w:bCs/>
          <w:highlight w:val="cyan"/>
          <w:u w:val="single"/>
        </w:rPr>
        <w:t>amount of killing</w:t>
      </w:r>
      <w:r>
        <w:rPr>
          <w:rFonts w:eastAsia="Calibri"/>
          <w:bCs/>
          <w:u w:val="single"/>
        </w:rPr>
        <w:t xml:space="preserve"> carried out by al Qaeda and al Qaeda linkees</w:t>
      </w:r>
      <w:r>
        <w:rPr>
          <w:rFonts w:eastAsia="Calibri"/>
          <w:sz w:val="16"/>
        </w:rPr>
        <w:t xml:space="preserve">, maybes, and wannabes </w:t>
      </w:r>
      <w:r>
        <w:rPr>
          <w:rFonts w:eastAsia="Calibri"/>
          <w:bCs/>
          <w:u w:val="single"/>
        </w:rPr>
        <w:t xml:space="preserve">throughout the entire world </w:t>
      </w:r>
      <w:r w:rsidRPr="006A0BCA">
        <w:rPr>
          <w:rFonts w:eastAsia="Calibri"/>
          <w:bCs/>
          <w:highlight w:val="cyan"/>
          <w:u w:val="single"/>
        </w:rPr>
        <w:t>since 9/11 stands at</w:t>
      </w:r>
      <w:r>
        <w:rPr>
          <w:rFonts w:eastAsia="Calibri"/>
          <w:sz w:val="16"/>
        </w:rPr>
        <w:t xml:space="preserve"> perhaps </w:t>
      </w:r>
      <w:r w:rsidRPr="006A0BCA">
        <w:rPr>
          <w:rFonts w:eastAsia="Calibri"/>
          <w:bCs/>
          <w:highlight w:val="cyan"/>
          <w:u w:val="single"/>
        </w:rPr>
        <w:t>a few hundred</w:t>
      </w:r>
      <w:r>
        <w:rPr>
          <w:rFonts w:eastAsia="Calibri"/>
          <w:bCs/>
          <w:u w:val="single"/>
        </w:rPr>
        <w:t xml:space="preserve"> per year.</w:t>
      </w:r>
      <w:r>
        <w:rPr>
          <w:rFonts w:eastAsia="Calibri"/>
          <w:sz w:val="16"/>
        </w:rPr>
        <w:t xml:space="preserve"> That's a few hundred too many, of course, but </w:t>
      </w:r>
      <w:r>
        <w:rPr>
          <w:rFonts w:eastAsia="Calibri"/>
          <w:bCs/>
          <w:u w:val="single"/>
        </w:rPr>
        <w:t xml:space="preserve">it </w:t>
      </w:r>
      <w:r w:rsidRPr="006A0BCA">
        <w:rPr>
          <w:rFonts w:eastAsia="Calibri"/>
          <w:bCs/>
          <w:highlight w:val="cyan"/>
          <w:u w:val="single"/>
        </w:rPr>
        <w:t>scarcely presents an existential</w:t>
      </w:r>
      <w:r w:rsidRPr="006A0BCA">
        <w:rPr>
          <w:rFonts w:eastAsia="Calibri"/>
          <w:sz w:val="16"/>
          <w:highlight w:val="cyan"/>
        </w:rPr>
        <w:t>,</w:t>
      </w:r>
      <w:r>
        <w:rPr>
          <w:rFonts w:eastAsia="Calibri"/>
          <w:sz w:val="16"/>
        </w:rPr>
        <w:t xml:space="preserve"> or elephantine, </w:t>
      </w:r>
      <w:r w:rsidRPr="006A0BCA">
        <w:rPr>
          <w:rFonts w:eastAsia="Calibri"/>
          <w:bCs/>
          <w:highlight w:val="cyan"/>
          <w:u w:val="single"/>
        </w:rPr>
        <w:t>threat</w:t>
      </w:r>
      <w:r>
        <w:rPr>
          <w:rFonts w:eastAsia="Calibri"/>
          <w:bCs/>
          <w:u w:val="single"/>
        </w:rPr>
        <w:t>.</w:t>
      </w:r>
      <w:r>
        <w:rPr>
          <w:rFonts w:eastAsia="Calibri"/>
          <w:sz w:val="16"/>
        </w:rPr>
        <w:t xml:space="preserve"> And </w:t>
      </w:r>
      <w:r>
        <w:rPr>
          <w:rFonts w:eastAsia="Calibri"/>
          <w:bCs/>
          <w:u w:val="single"/>
        </w:rPr>
        <w:t xml:space="preserve">the </w:t>
      </w:r>
      <w:r w:rsidRPr="006A0BCA">
        <w:rPr>
          <w:rFonts w:eastAsia="Calibri"/>
          <w:bCs/>
          <w:highlight w:val="cyan"/>
          <w:u w:val="single"/>
        </w:rPr>
        <w:t>likelihood that an American will be killed by a terrorist</w:t>
      </w:r>
      <w:r>
        <w:rPr>
          <w:rFonts w:eastAsia="Calibri"/>
          <w:bCs/>
          <w:u w:val="single"/>
        </w:rPr>
        <w:t xml:space="preserve"> of any ilk </w:t>
      </w:r>
      <w:r w:rsidRPr="006A0BCA">
        <w:rPr>
          <w:rFonts w:eastAsia="Calibri"/>
          <w:bCs/>
          <w:highlight w:val="cyan"/>
          <w:u w:val="single"/>
        </w:rPr>
        <w:t>stands at one in 3.5 million</w:t>
      </w:r>
      <w:r>
        <w:rPr>
          <w:rFonts w:eastAsia="Calibri"/>
          <w:bCs/>
          <w:u w:val="single"/>
        </w:rPr>
        <w:t xml:space="preserve"> per year,</w:t>
      </w:r>
      <w:r>
        <w:rPr>
          <w:rFonts w:eastAsia="Calibri"/>
          <w:sz w:val="16"/>
        </w:rPr>
        <w:t xml:space="preserve"> even with 9/11 included. That probability will remain unchanged unless terrorists are able to increase their capabilities massively -- and obtaining nuclear weapons would allow them to do so. Although al Qaeda may have dreamed from time to time about getting such weapons, no other terrorist group has even gone so far as to indulge in such dreams, with the exception of the Japanese cult </w:t>
      </w:r>
      <w:r>
        <w:rPr>
          <w:rFonts w:eastAsia="Calibri"/>
          <w:bCs/>
          <w:u w:val="single"/>
        </w:rPr>
        <w:t>Aum Shinrikyo</w:t>
      </w:r>
      <w:r>
        <w:rPr>
          <w:rFonts w:eastAsia="Calibri"/>
          <w:sz w:val="16"/>
        </w:rPr>
        <w:t xml:space="preserve">, which </w:t>
      </w:r>
      <w:r>
        <w:rPr>
          <w:rFonts w:eastAsia="Calibri"/>
          <w:bCs/>
          <w:u w:val="single"/>
        </w:rPr>
        <w:t>leased the mineral rights to a</w:t>
      </w:r>
      <w:r>
        <w:rPr>
          <w:rFonts w:eastAsia="Calibri"/>
          <w:sz w:val="16"/>
        </w:rPr>
        <w:t xml:space="preserve">n Australian sheep </w:t>
      </w:r>
      <w:r>
        <w:rPr>
          <w:rFonts w:eastAsia="Calibri"/>
          <w:bCs/>
          <w:u w:val="single"/>
        </w:rPr>
        <w:t xml:space="preserve">ranch that sat on uranium deposits, purchased some semi-relevant equipment, and tried to buy a finished bomb from the Russians. </w:t>
      </w:r>
      <w:r>
        <w:rPr>
          <w:rFonts w:eastAsia="Calibri"/>
          <w:sz w:val="16"/>
        </w:rPr>
        <w:t xml:space="preserve">That experience, however, cannot be very encouraging to the would-be atomic terrorist. </w:t>
      </w:r>
      <w:r>
        <w:rPr>
          <w:rFonts w:eastAsia="Calibri"/>
          <w:bCs/>
          <w:u w:val="single"/>
        </w:rPr>
        <w:t>Even though it was flush with funds and undistracted by drone attacks</w:t>
      </w:r>
      <w:r>
        <w:rPr>
          <w:rFonts w:eastAsia="Calibri"/>
          <w:sz w:val="16"/>
        </w:rPr>
        <w:t xml:space="preserve"> (or even by much surveillance), </w:t>
      </w:r>
      <w:r>
        <w:rPr>
          <w:rFonts w:eastAsia="Calibri"/>
          <w:bCs/>
          <w:u w:val="single"/>
        </w:rPr>
        <w:t>Aum Shinrikyo</w:t>
      </w:r>
      <w:r>
        <w:rPr>
          <w:rFonts w:eastAsia="Calibri"/>
          <w:b/>
          <w:bCs/>
          <w:u w:val="single"/>
        </w:rPr>
        <w:t xml:space="preserve"> </w:t>
      </w:r>
      <w:r>
        <w:rPr>
          <w:rFonts w:eastAsia="Calibri"/>
          <w:bCs/>
          <w:u w:val="single"/>
        </w:rPr>
        <w:t>abandoned its atomic efforts in frustration very early on. It</w:t>
      </w:r>
      <w:r>
        <w:rPr>
          <w:rFonts w:eastAsia="Calibri"/>
          <w:sz w:val="16"/>
        </w:rPr>
        <w:t xml:space="preserve"> then </w:t>
      </w:r>
      <w:r>
        <w:rPr>
          <w:rFonts w:eastAsia="Calibri"/>
          <w:bCs/>
          <w:u w:val="single"/>
        </w:rPr>
        <w:t>moved to bio</w:t>
      </w:r>
      <w:r>
        <w:rPr>
          <w:rFonts w:eastAsia="Calibri"/>
          <w:sz w:val="16"/>
        </w:rPr>
        <w:t xml:space="preserve">logical </w:t>
      </w:r>
      <w:r>
        <w:rPr>
          <w:rFonts w:eastAsia="Calibri"/>
          <w:bCs/>
          <w:u w:val="single"/>
        </w:rPr>
        <w:t>weapons, another complete</w:t>
      </w:r>
      <w:r>
        <w:rPr>
          <w:rFonts w:eastAsia="Calibri"/>
          <w:b/>
          <w:bCs/>
          <w:u w:val="single"/>
        </w:rPr>
        <w:t xml:space="preserve"> </w:t>
      </w:r>
      <w:r>
        <w:rPr>
          <w:rFonts w:eastAsia="Calibri"/>
          <w:bCs/>
          <w:u w:val="single"/>
        </w:rPr>
        <w:t xml:space="preserve">failure that inspired its leader to suggest that fears expressed in the </w:t>
      </w:r>
      <w:r>
        <w:rPr>
          <w:rFonts w:eastAsia="Calibri"/>
          <w:b/>
          <w:iCs/>
          <w:u w:val="single"/>
          <w:bdr w:val="single" w:sz="18" w:space="0" w:color="auto" w:frame="1"/>
        </w:rPr>
        <w:t>U</w:t>
      </w:r>
      <w:r>
        <w:rPr>
          <w:rFonts w:eastAsia="Calibri"/>
          <w:sz w:val="16"/>
        </w:rPr>
        <w:t xml:space="preserve">nited </w:t>
      </w:r>
      <w:r>
        <w:rPr>
          <w:rFonts w:eastAsia="Calibri"/>
          <w:b/>
          <w:iCs/>
          <w:u w:val="single"/>
          <w:bdr w:val="single" w:sz="18" w:space="0" w:color="auto" w:frame="1"/>
        </w:rPr>
        <w:t>S</w:t>
      </w:r>
      <w:r>
        <w:rPr>
          <w:rFonts w:eastAsia="Calibri"/>
          <w:sz w:val="16"/>
        </w:rPr>
        <w:t xml:space="preserve">tates </w:t>
      </w:r>
      <w:r>
        <w:rPr>
          <w:rFonts w:eastAsia="Calibri"/>
          <w:bCs/>
          <w:u w:val="single"/>
        </w:rPr>
        <w:t>of a biological attack were</w:t>
      </w:r>
      <w:r>
        <w:rPr>
          <w:rFonts w:eastAsia="Calibri"/>
          <w:sz w:val="16"/>
        </w:rPr>
        <w:t xml:space="preserve"> actually </w:t>
      </w:r>
      <w:r>
        <w:rPr>
          <w:rFonts w:eastAsia="Calibri"/>
          <w:bCs/>
          <w:u w:val="single"/>
        </w:rPr>
        <w:t xml:space="preserve">a ruse to tempt terrorist groups to pursue the weapons. </w:t>
      </w:r>
      <w:r>
        <w:rPr>
          <w:rFonts w:eastAsia="Calibri"/>
          <w:sz w:val="16"/>
        </w:rPr>
        <w:t>The group did finally manage to release some sarin gas in a Tokyo subway that killed 13 and led to the group's terminal shutdown, as well as to 16 years (and counting) of pronouncements that WMD terrorism is the wave of the future. No elephants there, either.</w:t>
      </w:r>
    </w:p>
    <w:p w14:paraId="48908C9D" w14:textId="7F25CB11" w:rsidR="00161ADD" w:rsidRDefault="00161ADD" w:rsidP="00A617ED">
      <w:pPr>
        <w:pStyle w:val="Heading3"/>
      </w:pPr>
      <w:r>
        <w:t>Terror---Ext---No Impact---A2: Retaliation</w:t>
      </w:r>
    </w:p>
    <w:p w14:paraId="5F7DB9E6" w14:textId="77777777" w:rsidR="00161ADD" w:rsidRDefault="00161ADD" w:rsidP="00161ADD">
      <w:pPr>
        <w:pStyle w:val="Heading4"/>
        <w:rPr>
          <w:rFonts w:eastAsia="Times New Roman"/>
        </w:rPr>
      </w:pPr>
      <w:r>
        <w:rPr>
          <w:rFonts w:eastAsia="Times New Roman"/>
        </w:rPr>
        <w:t>No retaliation</w:t>
      </w:r>
    </w:p>
    <w:p w14:paraId="75519334" w14:textId="77777777" w:rsidR="00161ADD" w:rsidRDefault="00161ADD" w:rsidP="00161ADD">
      <w:r w:rsidRPr="006228AD">
        <w:rPr>
          <w:rStyle w:val="Style13ptBold"/>
        </w:rPr>
        <w:t>Davis and Jenkins 2</w:t>
      </w:r>
      <w:r>
        <w:t xml:space="preserve"> (Paul K., Professor – RAND Corporation and Research Leader – Naval Studies Board, and Brian M., Special Advisor – RAND Corporation and International Chamber of Commerce, RAND Research Paper, </w:t>
      </w:r>
    </w:p>
    <w:p w14:paraId="55892C3F" w14:textId="77777777" w:rsidR="00161ADD" w:rsidRDefault="00161ADD" w:rsidP="00161ADD">
      <w:r>
        <w:t>http://www.rand.org/publications/MR/MR1619/MR1619.pdf)</w:t>
      </w:r>
    </w:p>
    <w:p w14:paraId="0A735E8E" w14:textId="77777777" w:rsidR="00161ADD" w:rsidRDefault="00161ADD" w:rsidP="00161ADD">
      <w:pPr>
        <w:widowControl w:val="0"/>
        <w:tabs>
          <w:tab w:val="right" w:leader="dot" w:pos="9360"/>
        </w:tabs>
        <w:ind w:left="-38" w:right="24"/>
        <w:rPr>
          <w:rFonts w:eastAsia="Times New Roman"/>
          <w:szCs w:val="20"/>
        </w:rPr>
      </w:pPr>
    </w:p>
    <w:p w14:paraId="06FF361F" w14:textId="77777777" w:rsidR="00161ADD" w:rsidRDefault="00161ADD" w:rsidP="00161ADD">
      <w:pPr>
        <w:widowControl w:val="0"/>
        <w:tabs>
          <w:tab w:val="right" w:leader="dot" w:pos="9360"/>
        </w:tabs>
        <w:ind w:left="-38" w:right="24"/>
        <w:rPr>
          <w:rFonts w:eastAsia="Times New Roman"/>
          <w:sz w:val="16"/>
          <w:szCs w:val="20"/>
        </w:rPr>
      </w:pPr>
      <w:r>
        <w:rPr>
          <w:rFonts w:eastAsia="Times New Roman"/>
          <w:sz w:val="16"/>
          <w:szCs w:val="20"/>
        </w:rPr>
        <w:t xml:space="preserve">Deterring acquisition and use of WMD is profoundly important and difficult. Terrorists appear to have grandiose intentions, and some have intense interest in such weapons. Moreover, they may believe that they have what a Cold War theorist would call “escalation dominance.” That is, al Qaeda could use WMD against the United States, but </w:t>
      </w:r>
      <w:r w:rsidRPr="006A0BCA">
        <w:rPr>
          <w:rFonts w:eastAsia="Times New Roman"/>
          <w:bCs/>
          <w:szCs w:val="20"/>
          <w:highlight w:val="cyan"/>
          <w:u w:val="single"/>
        </w:rPr>
        <w:t>retaliation</w:t>
      </w:r>
      <w:r>
        <w:rPr>
          <w:rFonts w:eastAsia="Times New Roman"/>
          <w:sz w:val="16"/>
          <w:szCs w:val="20"/>
        </w:rPr>
        <w:t xml:space="preserve">—and certainly escalation— </w:t>
      </w:r>
      <w:r w:rsidRPr="006A0BCA">
        <w:rPr>
          <w:rFonts w:eastAsia="Times New Roman"/>
          <w:bCs/>
          <w:szCs w:val="20"/>
          <w:highlight w:val="cyan"/>
          <w:u w:val="single"/>
        </w:rPr>
        <w:t>would be difficult because</w:t>
      </w:r>
      <w:r>
        <w:rPr>
          <w:rFonts w:eastAsia="Times New Roman"/>
          <w:sz w:val="16"/>
          <w:szCs w:val="20"/>
        </w:rPr>
        <w:t xml:space="preserve"> (1) </w:t>
      </w:r>
      <w:r>
        <w:rPr>
          <w:rFonts w:eastAsia="Times New Roman"/>
          <w:bCs/>
          <w:szCs w:val="20"/>
          <w:u w:val="single"/>
        </w:rPr>
        <w:t>the</w:t>
      </w:r>
      <w:r>
        <w:rPr>
          <w:rFonts w:eastAsia="Times New Roman"/>
          <w:sz w:val="16"/>
          <w:szCs w:val="20"/>
        </w:rPr>
        <w:t xml:space="preserve"> </w:t>
      </w:r>
      <w:r w:rsidRPr="006A0BCA">
        <w:rPr>
          <w:b/>
          <w:iCs/>
          <w:highlight w:val="cyan"/>
          <w:u w:val="single"/>
          <w:bdr w:val="single" w:sz="18" w:space="0" w:color="auto" w:frame="1"/>
        </w:rPr>
        <w:t>U</w:t>
      </w:r>
      <w:r>
        <w:rPr>
          <w:rFonts w:eastAsia="Times New Roman"/>
          <w:sz w:val="16"/>
          <w:szCs w:val="20"/>
        </w:rPr>
        <w:t xml:space="preserve">nited </w:t>
      </w:r>
      <w:r w:rsidRPr="006A0BCA">
        <w:rPr>
          <w:b/>
          <w:iCs/>
          <w:highlight w:val="cyan"/>
          <w:u w:val="single"/>
          <w:bdr w:val="single" w:sz="18" w:space="0" w:color="auto" w:frame="1"/>
        </w:rPr>
        <w:t>S</w:t>
      </w:r>
      <w:r>
        <w:rPr>
          <w:rFonts w:eastAsia="Times New Roman"/>
          <w:sz w:val="16"/>
          <w:szCs w:val="20"/>
        </w:rPr>
        <w:t xml:space="preserve">tates </w:t>
      </w:r>
      <w:r w:rsidRPr="006A0BCA">
        <w:rPr>
          <w:rFonts w:eastAsia="Times New Roman"/>
          <w:bCs/>
          <w:szCs w:val="20"/>
          <w:highlight w:val="cyan"/>
          <w:u w:val="single"/>
        </w:rPr>
        <w:t>will not use chemical, bio</w:t>
      </w:r>
      <w:r>
        <w:rPr>
          <w:rFonts w:eastAsia="Times New Roman"/>
          <w:bCs/>
          <w:szCs w:val="20"/>
          <w:u w:val="single"/>
        </w:rPr>
        <w:t>logical</w:t>
      </w:r>
      <w:r w:rsidRPr="006A0BCA">
        <w:rPr>
          <w:rFonts w:eastAsia="Times New Roman"/>
          <w:bCs/>
          <w:szCs w:val="20"/>
          <w:highlight w:val="cyan"/>
          <w:u w:val="single"/>
        </w:rPr>
        <w:t>, or radiological weapons</w:t>
      </w:r>
      <w:r>
        <w:rPr>
          <w:rFonts w:eastAsia="Times New Roman"/>
          <w:sz w:val="16"/>
          <w:szCs w:val="20"/>
        </w:rPr>
        <w:t xml:space="preserve">; (2) its </w:t>
      </w:r>
      <w:r w:rsidRPr="006A0BCA">
        <w:rPr>
          <w:rFonts w:eastAsia="Times New Roman"/>
          <w:bCs/>
          <w:szCs w:val="20"/>
          <w:highlight w:val="cyan"/>
          <w:u w:val="single"/>
        </w:rPr>
        <w:t>nuclear weapons will seldom be suitable</w:t>
      </w:r>
      <w:r>
        <w:rPr>
          <w:rFonts w:eastAsia="Times New Roman"/>
          <w:sz w:val="16"/>
          <w:szCs w:val="20"/>
        </w:rPr>
        <w:t xml:space="preserve"> for use; and (3) </w:t>
      </w:r>
      <w:r>
        <w:rPr>
          <w:rFonts w:eastAsia="Times New Roman"/>
          <w:bCs/>
          <w:szCs w:val="20"/>
          <w:u w:val="single"/>
        </w:rPr>
        <w:t xml:space="preserve">there are </w:t>
      </w:r>
      <w:r w:rsidRPr="006A0BCA">
        <w:rPr>
          <w:rFonts w:eastAsia="Times New Roman"/>
          <w:bCs/>
          <w:szCs w:val="20"/>
          <w:highlight w:val="cyan"/>
          <w:u w:val="single"/>
        </w:rPr>
        <w:t>no good targets</w:t>
      </w:r>
      <w:r>
        <w:rPr>
          <w:rFonts w:eastAsia="Times New Roman"/>
          <w:sz w:val="16"/>
          <w:szCs w:val="20"/>
        </w:rPr>
        <w:t xml:space="preserve"> (the </w:t>
      </w:r>
      <w:r w:rsidRPr="006A0BCA">
        <w:rPr>
          <w:rFonts w:eastAsia="Times New Roman"/>
          <w:bCs/>
          <w:szCs w:val="20"/>
          <w:highlight w:val="cyan"/>
          <w:u w:val="single"/>
        </w:rPr>
        <w:t>terrorists</w:t>
      </w:r>
      <w:r>
        <w:rPr>
          <w:rFonts w:eastAsia="Times New Roman"/>
          <w:sz w:val="16"/>
          <w:szCs w:val="20"/>
        </w:rPr>
        <w:t xml:space="preserve"> themselves </w:t>
      </w:r>
      <w:r w:rsidRPr="006A0BCA">
        <w:rPr>
          <w:rFonts w:eastAsia="Times New Roman"/>
          <w:bCs/>
          <w:szCs w:val="20"/>
          <w:highlight w:val="cyan"/>
          <w:u w:val="single"/>
        </w:rPr>
        <w:t>fade</w:t>
      </w:r>
      <w:r>
        <w:rPr>
          <w:rFonts w:eastAsia="Times New Roman"/>
          <w:sz w:val="16"/>
          <w:szCs w:val="20"/>
        </w:rPr>
        <w:t xml:space="preserve"> into the woodwork). </w:t>
      </w:r>
      <w:r w:rsidRPr="006A0BCA">
        <w:rPr>
          <w:rFonts w:eastAsia="Times New Roman"/>
          <w:bCs/>
          <w:szCs w:val="20"/>
          <w:highlight w:val="cyan"/>
          <w:u w:val="single"/>
        </w:rPr>
        <w:t>And</w:t>
      </w:r>
      <w:r>
        <w:rPr>
          <w:rFonts w:eastAsia="Times New Roman"/>
          <w:sz w:val="16"/>
          <w:szCs w:val="20"/>
        </w:rPr>
        <w:t xml:space="preserve">, of course, </w:t>
      </w:r>
      <w:r w:rsidRPr="006A0BCA">
        <w:rPr>
          <w:rFonts w:eastAsia="Times New Roman"/>
          <w:bCs/>
          <w:szCs w:val="20"/>
          <w:highlight w:val="cyan"/>
          <w:u w:val="single"/>
        </w:rPr>
        <w:t>the</w:t>
      </w:r>
      <w:r w:rsidRPr="006A0BCA">
        <w:rPr>
          <w:rFonts w:eastAsia="Times New Roman"/>
          <w:sz w:val="16"/>
          <w:szCs w:val="20"/>
          <w:highlight w:val="cyan"/>
        </w:rPr>
        <w:t xml:space="preserve"> </w:t>
      </w:r>
      <w:r w:rsidRPr="006A0BCA">
        <w:rPr>
          <w:b/>
          <w:iCs/>
          <w:highlight w:val="cyan"/>
          <w:u w:val="single"/>
          <w:bdr w:val="single" w:sz="18" w:space="0" w:color="auto" w:frame="1"/>
        </w:rPr>
        <w:t>U</w:t>
      </w:r>
      <w:r>
        <w:rPr>
          <w:rFonts w:eastAsia="Times New Roman"/>
          <w:sz w:val="16"/>
          <w:szCs w:val="20"/>
        </w:rPr>
        <w:t xml:space="preserve">nited </w:t>
      </w:r>
      <w:r w:rsidRPr="006A0BCA">
        <w:rPr>
          <w:b/>
          <w:iCs/>
          <w:highlight w:val="cyan"/>
          <w:u w:val="single"/>
          <w:bdr w:val="single" w:sz="18" w:space="0" w:color="auto" w:frame="1"/>
        </w:rPr>
        <w:t>S</w:t>
      </w:r>
      <w:r>
        <w:rPr>
          <w:rFonts w:eastAsia="Times New Roman"/>
          <w:sz w:val="16"/>
          <w:szCs w:val="20"/>
        </w:rPr>
        <w:t xml:space="preserve">tates </w:t>
      </w:r>
      <w:r w:rsidRPr="006A0BCA">
        <w:rPr>
          <w:rFonts w:eastAsia="Times New Roman"/>
          <w:bCs/>
          <w:szCs w:val="20"/>
          <w:highlight w:val="cyan"/>
          <w:u w:val="single"/>
        </w:rPr>
        <w:t>has constraints</w:t>
      </w:r>
      <w:r>
        <w:rPr>
          <w:rFonts w:eastAsia="Times New Roman"/>
          <w:sz w:val="16"/>
          <w:szCs w:val="20"/>
        </w:rPr>
        <w:t>. Although this gap in the deterrent framework is dismissed by some, we regard it as very dangerous.</w:t>
      </w:r>
    </w:p>
    <w:p w14:paraId="1FA16664" w14:textId="3F234EBD" w:rsidR="00A617ED" w:rsidRDefault="00A617ED" w:rsidP="00A617ED">
      <w:pPr>
        <w:pStyle w:val="Heading3"/>
      </w:pPr>
      <w:r>
        <w:t>Terror---Ext---No Terror</w:t>
      </w:r>
    </w:p>
    <w:p w14:paraId="3CC9D146" w14:textId="77777777" w:rsidR="00EE1FB0" w:rsidRPr="00156039" w:rsidRDefault="00EE1FB0" w:rsidP="00EE1FB0">
      <w:pPr>
        <w:pStyle w:val="Heading4"/>
        <w:rPr>
          <w:b w:val="0"/>
        </w:rPr>
      </w:pPr>
      <w:r>
        <w:t xml:space="preserve">No large-scale terror – </w:t>
      </w:r>
      <w:r w:rsidRPr="00E13C82">
        <w:rPr>
          <w:u w:val="single"/>
        </w:rPr>
        <w:t>psychology</w:t>
      </w:r>
      <w:r>
        <w:t xml:space="preserve"> means you should </w:t>
      </w:r>
      <w:r w:rsidRPr="00E13C82">
        <w:rPr>
          <w:u w:val="single"/>
        </w:rPr>
        <w:t>purposely deflate</w:t>
      </w:r>
      <w:r>
        <w:t xml:space="preserve"> their impact </w:t>
      </w:r>
      <w:r>
        <w:rPr>
          <w:b w:val="0"/>
        </w:rPr>
        <w:t>during the decision – empirics and new defenses disprove their impacts</w:t>
      </w:r>
    </w:p>
    <w:p w14:paraId="256E36C9" w14:textId="1624E7D7" w:rsidR="00EE1FB0" w:rsidRDefault="00EE1FB0" w:rsidP="00EE1FB0">
      <w:r>
        <w:rPr>
          <w:rStyle w:val="Style13ptBold"/>
        </w:rPr>
        <w:t xml:space="preserve">Thompson 16 </w:t>
      </w:r>
      <w:r>
        <w:t xml:space="preserve">---- </w:t>
      </w:r>
      <w:r w:rsidRPr="00E13C82">
        <w:t xml:space="preserve">Mark, Pulitzer Prize winning defense columnist, Bachelors from Boston University, “Obama Puts Terrorism in Perspective in State of the Union,” Time – Politics, </w:t>
      </w:r>
      <w:hyperlink r:id="rId32" w:history="1">
        <w:r w:rsidR="00A617ED" w:rsidRPr="00642E97">
          <w:rPr>
            <w:rStyle w:val="Hyperlink"/>
          </w:rPr>
          <w:t>http://time.com/4178403/state-of-the-union-terrorism/</w:t>
        </w:r>
      </w:hyperlink>
    </w:p>
    <w:p w14:paraId="10387405" w14:textId="77777777" w:rsidR="00EE1FB0" w:rsidRDefault="00EE1FB0" w:rsidP="00EE1FB0"/>
    <w:p w14:paraId="60C7A3BB" w14:textId="77777777" w:rsidR="00EE1FB0" w:rsidRPr="00E13C82" w:rsidRDefault="00EE1FB0" w:rsidP="00EE1FB0">
      <w:pPr>
        <w:rPr>
          <w:sz w:val="14"/>
        </w:rPr>
      </w:pPr>
      <w:r w:rsidRPr="00E13C82">
        <w:rPr>
          <w:sz w:val="14"/>
        </w:rPr>
        <w:t xml:space="preserve">President </w:t>
      </w:r>
      <w:r w:rsidRPr="006A0BCA">
        <w:rPr>
          <w:rStyle w:val="StyleUnderline"/>
          <w:highlight w:val="cyan"/>
        </w:rPr>
        <w:t>Obama</w:t>
      </w:r>
      <w:r w:rsidRPr="00E13C82">
        <w:rPr>
          <w:sz w:val="14"/>
        </w:rPr>
        <w:t xml:space="preserve"> basically </w:t>
      </w:r>
      <w:r w:rsidRPr="006A0BCA">
        <w:rPr>
          <w:rStyle w:val="StyleUnderline"/>
          <w:highlight w:val="cyan"/>
        </w:rPr>
        <w:t>told</w:t>
      </w:r>
      <w:r w:rsidRPr="00E13C82">
        <w:rPr>
          <w:rStyle w:val="StyleUnderline"/>
        </w:rPr>
        <w:t xml:space="preserve"> the nation to</w:t>
      </w:r>
      <w:r w:rsidRPr="00E13C82">
        <w:rPr>
          <w:sz w:val="14"/>
        </w:rPr>
        <w:t xml:space="preserve"> </w:t>
      </w:r>
      <w:r w:rsidRPr="006A0BCA">
        <w:rPr>
          <w:rStyle w:val="Emphasis"/>
          <w:highlight w:val="cyan"/>
        </w:rPr>
        <w:t>take a “chill pill”</w:t>
      </w:r>
      <w:r w:rsidRPr="00E13C82">
        <w:rPr>
          <w:sz w:val="14"/>
        </w:rPr>
        <w:t xml:space="preserve"> </w:t>
      </w:r>
      <w:r w:rsidRPr="00E13C82">
        <w:rPr>
          <w:rStyle w:val="StyleUnderline"/>
        </w:rPr>
        <w:t>over</w:t>
      </w:r>
      <w:r w:rsidRPr="00E13C82">
        <w:rPr>
          <w:sz w:val="14"/>
        </w:rPr>
        <w:t xml:space="preserve"> the threat posed to Americans by </w:t>
      </w:r>
      <w:r w:rsidRPr="00E13C82">
        <w:rPr>
          <w:rStyle w:val="StyleUnderline"/>
        </w:rPr>
        <w:t>ISIS and</w:t>
      </w:r>
      <w:r w:rsidRPr="00E13C82">
        <w:rPr>
          <w:sz w:val="14"/>
        </w:rPr>
        <w:t xml:space="preserve"> other </w:t>
      </w:r>
      <w:r w:rsidRPr="00E13C82">
        <w:rPr>
          <w:rStyle w:val="StyleUnderline"/>
        </w:rPr>
        <w:t>terror</w:t>
      </w:r>
      <w:r w:rsidRPr="00E13C82">
        <w:rPr>
          <w:sz w:val="14"/>
        </w:rPr>
        <w:t>ists in his final State of the Union address Tuesday night.</w:t>
      </w:r>
    </w:p>
    <w:p w14:paraId="65E11473" w14:textId="77777777" w:rsidR="00EE1FB0" w:rsidRPr="00E13C82" w:rsidRDefault="00EE1FB0" w:rsidP="00EE1FB0">
      <w:pPr>
        <w:rPr>
          <w:rStyle w:val="Emphasis"/>
          <w:sz w:val="28"/>
        </w:rPr>
      </w:pPr>
      <w:r w:rsidRPr="00E13C82">
        <w:rPr>
          <w:sz w:val="14"/>
        </w:rPr>
        <w:t xml:space="preserve">“Over-the-top </w:t>
      </w:r>
      <w:r w:rsidRPr="00E13C82">
        <w:rPr>
          <w:rStyle w:val="StyleUnderline"/>
        </w:rPr>
        <w:t>claims</w:t>
      </w:r>
      <w:r w:rsidRPr="00E13C82">
        <w:rPr>
          <w:sz w:val="14"/>
        </w:rPr>
        <w:t xml:space="preserve"> that </w:t>
      </w:r>
      <w:r w:rsidRPr="00E13C82">
        <w:rPr>
          <w:rStyle w:val="StyleUnderline"/>
        </w:rPr>
        <w:t>this is World War III</w:t>
      </w:r>
      <w:r w:rsidRPr="00E13C82">
        <w:rPr>
          <w:sz w:val="14"/>
        </w:rPr>
        <w:t xml:space="preserve"> </w:t>
      </w:r>
      <w:r w:rsidRPr="00E13C82">
        <w:rPr>
          <w:rStyle w:val="Emphasis"/>
        </w:rPr>
        <w:t>just play into their hands</w:t>
      </w:r>
      <w:r w:rsidRPr="00E13C82">
        <w:rPr>
          <w:sz w:val="14"/>
        </w:rPr>
        <w:t xml:space="preserve">,” Obama said. “Masses of </w:t>
      </w:r>
      <w:r w:rsidRPr="006A0BCA">
        <w:rPr>
          <w:rStyle w:val="StyleUnderline"/>
          <w:highlight w:val="cyan"/>
        </w:rPr>
        <w:t>fighters on</w:t>
      </w:r>
      <w:r w:rsidRPr="00E13C82">
        <w:rPr>
          <w:sz w:val="14"/>
        </w:rPr>
        <w:t xml:space="preserve"> the </w:t>
      </w:r>
      <w:r w:rsidRPr="00E13C82">
        <w:rPr>
          <w:rStyle w:val="StyleUnderline"/>
        </w:rPr>
        <w:t>back of</w:t>
      </w:r>
      <w:r w:rsidRPr="00E13C82">
        <w:rPr>
          <w:sz w:val="14"/>
        </w:rPr>
        <w:t xml:space="preserve"> </w:t>
      </w:r>
      <w:r w:rsidRPr="00E13C82">
        <w:rPr>
          <w:rStyle w:val="Emphasis"/>
        </w:rPr>
        <w:t xml:space="preserve">pickup </w:t>
      </w:r>
      <w:r w:rsidRPr="006A0BCA">
        <w:rPr>
          <w:rStyle w:val="Emphasis"/>
          <w:highlight w:val="cyan"/>
        </w:rPr>
        <w:t>trucks</w:t>
      </w:r>
      <w:r w:rsidRPr="006A0BCA">
        <w:rPr>
          <w:sz w:val="14"/>
          <w:highlight w:val="cyan"/>
        </w:rPr>
        <w:t xml:space="preserve"> </w:t>
      </w:r>
      <w:r w:rsidRPr="006A0BCA">
        <w:rPr>
          <w:rStyle w:val="StyleUnderline"/>
          <w:highlight w:val="cyan"/>
        </w:rPr>
        <w:t>and</w:t>
      </w:r>
      <w:r w:rsidRPr="00E13C82">
        <w:rPr>
          <w:rStyle w:val="StyleUnderline"/>
        </w:rPr>
        <w:t xml:space="preserve"> twisted souls</w:t>
      </w:r>
      <w:r w:rsidRPr="00E13C82">
        <w:rPr>
          <w:sz w:val="14"/>
        </w:rPr>
        <w:t xml:space="preserve"> plotting </w:t>
      </w:r>
      <w:r w:rsidRPr="006A0BCA">
        <w:rPr>
          <w:rStyle w:val="StyleUnderline"/>
          <w:highlight w:val="cyan"/>
        </w:rPr>
        <w:t>in</w:t>
      </w:r>
      <w:r w:rsidRPr="00E13C82">
        <w:rPr>
          <w:sz w:val="14"/>
        </w:rPr>
        <w:t xml:space="preserve"> apartments or </w:t>
      </w:r>
      <w:r w:rsidRPr="006A0BCA">
        <w:rPr>
          <w:rStyle w:val="Emphasis"/>
          <w:highlight w:val="cyan"/>
        </w:rPr>
        <w:t>garages</w:t>
      </w:r>
      <w:r w:rsidRPr="00E13C82">
        <w:rPr>
          <w:sz w:val="14"/>
        </w:rPr>
        <w:t xml:space="preserve"> pose an enormous danger to civilians and must be stopped. But they </w:t>
      </w:r>
      <w:r w:rsidRPr="006A0BCA">
        <w:rPr>
          <w:rStyle w:val="Emphasis"/>
          <w:sz w:val="28"/>
          <w:highlight w:val="cyan"/>
        </w:rPr>
        <w:t>do not threaten</w:t>
      </w:r>
      <w:r w:rsidRPr="00E13C82">
        <w:rPr>
          <w:rStyle w:val="Emphasis"/>
          <w:sz w:val="28"/>
        </w:rPr>
        <w:t xml:space="preserve"> our national </w:t>
      </w:r>
      <w:r w:rsidRPr="006A0BCA">
        <w:rPr>
          <w:rStyle w:val="Emphasis"/>
          <w:sz w:val="28"/>
          <w:highlight w:val="cyan"/>
        </w:rPr>
        <w:t>existence</w:t>
      </w:r>
      <w:r w:rsidRPr="00E13C82">
        <w:rPr>
          <w:rStyle w:val="Emphasis"/>
          <w:sz w:val="28"/>
        </w:rPr>
        <w:t>.”</w:t>
      </w:r>
    </w:p>
    <w:p w14:paraId="06DA5F9D" w14:textId="77777777" w:rsidR="00EE1FB0" w:rsidRPr="00E13C82" w:rsidRDefault="00EE1FB0" w:rsidP="00EE1FB0">
      <w:pPr>
        <w:rPr>
          <w:sz w:val="14"/>
        </w:rPr>
      </w:pPr>
      <w:r w:rsidRPr="006A0BCA">
        <w:rPr>
          <w:rStyle w:val="Emphasis"/>
          <w:highlight w:val="cyan"/>
        </w:rPr>
        <w:t>Echoing</w:t>
      </w:r>
      <w:r w:rsidRPr="00E13C82">
        <w:rPr>
          <w:sz w:val="14"/>
        </w:rPr>
        <w:t xml:space="preserve"> </w:t>
      </w:r>
      <w:r w:rsidRPr="00E13C82">
        <w:rPr>
          <w:rStyle w:val="StyleUnderline"/>
        </w:rPr>
        <w:t>the views of</w:t>
      </w:r>
      <w:r w:rsidRPr="00E13C82">
        <w:rPr>
          <w:sz w:val="14"/>
        </w:rPr>
        <w:t xml:space="preserve"> </w:t>
      </w:r>
      <w:r w:rsidRPr="00E13C82">
        <w:rPr>
          <w:rStyle w:val="Emphasis"/>
        </w:rPr>
        <w:t>most</w:t>
      </w:r>
      <w:r w:rsidRPr="00E13C82">
        <w:rPr>
          <w:sz w:val="14"/>
        </w:rPr>
        <w:t xml:space="preserve"> </w:t>
      </w:r>
      <w:r w:rsidRPr="00E13C82">
        <w:rPr>
          <w:rStyle w:val="StyleUnderline"/>
        </w:rPr>
        <w:t>non-politicized</w:t>
      </w:r>
      <w:r w:rsidRPr="00E13C82">
        <w:rPr>
          <w:sz w:val="14"/>
        </w:rPr>
        <w:t xml:space="preserve"> U.S. </w:t>
      </w:r>
      <w:r w:rsidRPr="00E13C82">
        <w:rPr>
          <w:rStyle w:val="StyleUnderline"/>
        </w:rPr>
        <w:t>terrorism</w:t>
      </w:r>
      <w:r w:rsidRPr="00E13C82">
        <w:rPr>
          <w:sz w:val="14"/>
        </w:rPr>
        <w:t xml:space="preserve"> </w:t>
      </w:r>
      <w:r w:rsidRPr="006A0BCA">
        <w:rPr>
          <w:rStyle w:val="Emphasis"/>
          <w:highlight w:val="cyan"/>
        </w:rPr>
        <w:t>experts</w:t>
      </w:r>
      <w:r w:rsidRPr="006A0BCA">
        <w:rPr>
          <w:sz w:val="14"/>
          <w:highlight w:val="cyan"/>
        </w:rPr>
        <w:t xml:space="preserve">, </w:t>
      </w:r>
      <w:r w:rsidRPr="006A0BCA">
        <w:rPr>
          <w:rStyle w:val="StyleUnderline"/>
          <w:highlight w:val="cyan"/>
        </w:rPr>
        <w:t>he urged</w:t>
      </w:r>
      <w:r w:rsidRPr="00E13C82">
        <w:rPr>
          <w:rStyle w:val="StyleUnderline"/>
        </w:rPr>
        <w:t xml:space="preserve"> the nation to keep terror</w:t>
      </w:r>
      <w:r w:rsidRPr="00E13C82">
        <w:rPr>
          <w:sz w:val="14"/>
        </w:rPr>
        <w:t xml:space="preserve"> attacks </w:t>
      </w:r>
      <w:r w:rsidRPr="00E13C82">
        <w:rPr>
          <w:rStyle w:val="StyleUnderline"/>
        </w:rPr>
        <w:t xml:space="preserve">in </w:t>
      </w:r>
      <w:r w:rsidRPr="006A0BCA">
        <w:rPr>
          <w:rStyle w:val="StyleUnderline"/>
          <w:highlight w:val="cyan"/>
        </w:rPr>
        <w:t>perspective</w:t>
      </w:r>
      <w:r w:rsidRPr="00E13C82">
        <w:rPr>
          <w:sz w:val="14"/>
        </w:rPr>
        <w:t>. The priority, they say, is to keep nuclear weapons away from terrorists and deny them the ability to launch 9/11-like attacks. But smaller-scale terror, like the killing of 14 Americans in San Bernardino, California, Dec. 2 by a husband-wife team of radicalized Muslims, may be impossible to prevent.</w:t>
      </w:r>
    </w:p>
    <w:p w14:paraId="0292C9BA" w14:textId="77777777" w:rsidR="00EE1FB0" w:rsidRPr="00E13C82" w:rsidRDefault="00EE1FB0" w:rsidP="00EE1FB0">
      <w:pPr>
        <w:rPr>
          <w:sz w:val="14"/>
        </w:rPr>
      </w:pPr>
      <w:r w:rsidRPr="00E13C82">
        <w:rPr>
          <w:sz w:val="14"/>
        </w:rPr>
        <w:t>While Obama may have the facts on his side, people’s irrational fears often overwhelm facts. It’s the politician’s job to acknowledge that fear, while harnessing it to keep the facts that fuel it from getting any worse. That’s where Obama has fallen short.</w:t>
      </w:r>
    </w:p>
    <w:p w14:paraId="5451A72E" w14:textId="77777777" w:rsidR="00EE1FB0" w:rsidRPr="00E13C82" w:rsidRDefault="00EE1FB0" w:rsidP="00EE1FB0">
      <w:pPr>
        <w:rPr>
          <w:sz w:val="14"/>
        </w:rPr>
      </w:pPr>
      <w:r w:rsidRPr="00E13C82">
        <w:rPr>
          <w:sz w:val="14"/>
        </w:rPr>
        <w:t>His message was muddled as Iran held 10 U.S. sailors as he spoke. Iran seized them several hours before the speech, after their two patrol craft apparently drifted into Iranian territorial waters near Iran’s Farsi Island in the middle of the northern Persian Gulf. The Obama Administration said it had assurances from Tehran that the sailors and their boats would soon be released. Obama didn’t mention them in his address.</w:t>
      </w:r>
    </w:p>
    <w:p w14:paraId="5B877BE9" w14:textId="77777777" w:rsidR="00EE1FB0" w:rsidRPr="00E13C82" w:rsidRDefault="00EE1FB0" w:rsidP="00EE1FB0">
      <w:pPr>
        <w:rPr>
          <w:sz w:val="14"/>
        </w:rPr>
      </w:pPr>
      <w:r w:rsidRPr="00E13C82">
        <w:rPr>
          <w:sz w:val="14"/>
        </w:rPr>
        <w:t>Calming fears of terrorism remains a challenge. Obama erred, at least politically, when he called ISIS a “JV team” two years ago—before it started beheading Americans—and said it was “contained” just before the terror attacks in Paris and California killed 144.</w:t>
      </w:r>
    </w:p>
    <w:p w14:paraId="77A96F36" w14:textId="77777777" w:rsidR="00EE1FB0" w:rsidRPr="00E13C82" w:rsidRDefault="00EE1FB0" w:rsidP="00EE1FB0">
      <w:pPr>
        <w:rPr>
          <w:sz w:val="14"/>
        </w:rPr>
      </w:pPr>
      <w:r w:rsidRPr="00E13C82">
        <w:rPr>
          <w:sz w:val="14"/>
        </w:rPr>
        <w:t xml:space="preserve">Americans’ </w:t>
      </w:r>
      <w:r w:rsidRPr="00E13C82">
        <w:rPr>
          <w:rStyle w:val="StyleUnderline"/>
        </w:rPr>
        <w:t>preoccupation with terrorism</w:t>
      </w:r>
      <w:r w:rsidRPr="00E13C82">
        <w:rPr>
          <w:sz w:val="14"/>
        </w:rPr>
        <w:t xml:space="preserve">, while understandable, </w:t>
      </w:r>
      <w:r w:rsidRPr="00E13C82">
        <w:rPr>
          <w:rStyle w:val="StyleUnderline"/>
        </w:rPr>
        <w:t>stands in</w:t>
      </w:r>
      <w:r w:rsidRPr="00E13C82">
        <w:rPr>
          <w:sz w:val="14"/>
        </w:rPr>
        <w:t xml:space="preserve"> </w:t>
      </w:r>
      <w:r w:rsidRPr="00E13C82">
        <w:rPr>
          <w:rStyle w:val="Emphasis"/>
        </w:rPr>
        <w:t>marked contrast</w:t>
      </w:r>
      <w:r w:rsidRPr="00E13C82">
        <w:rPr>
          <w:sz w:val="14"/>
        </w:rPr>
        <w:t xml:space="preserve"> </w:t>
      </w:r>
      <w:r w:rsidRPr="00E13C82">
        <w:rPr>
          <w:rStyle w:val="StyleUnderline"/>
        </w:rPr>
        <w:t>to</w:t>
      </w:r>
      <w:r w:rsidRPr="00E13C82">
        <w:rPr>
          <w:sz w:val="14"/>
        </w:rPr>
        <w:t xml:space="preserve"> their </w:t>
      </w:r>
      <w:r w:rsidRPr="00E13C82">
        <w:rPr>
          <w:rStyle w:val="StyleUnderline"/>
        </w:rPr>
        <w:t>toleration for other</w:t>
      </w:r>
      <w:r w:rsidRPr="00E13C82">
        <w:rPr>
          <w:sz w:val="14"/>
        </w:rPr>
        <w:t xml:space="preserve"> kinds of violent </w:t>
      </w:r>
      <w:r w:rsidRPr="00E13C82">
        <w:rPr>
          <w:rStyle w:val="StyleUnderline"/>
        </w:rPr>
        <w:t>death</w:t>
      </w:r>
      <w:r w:rsidRPr="00E13C82">
        <w:rPr>
          <w:sz w:val="14"/>
        </w:rPr>
        <w:t xml:space="preserve">. In 2014, </w:t>
      </w:r>
      <w:r w:rsidRPr="006A0BCA">
        <w:rPr>
          <w:rStyle w:val="StyleUnderline"/>
          <w:highlight w:val="cyan"/>
        </w:rPr>
        <w:t>32,675</w:t>
      </w:r>
      <w:r w:rsidRPr="00E13C82">
        <w:rPr>
          <w:rStyle w:val="StyleUnderline"/>
        </w:rPr>
        <w:t xml:space="preserve"> U.S. residents </w:t>
      </w:r>
      <w:r w:rsidRPr="006A0BCA">
        <w:rPr>
          <w:rStyle w:val="StyleUnderline"/>
          <w:highlight w:val="cyan"/>
        </w:rPr>
        <w:t>died in</w:t>
      </w:r>
      <w:r w:rsidRPr="00E13C82">
        <w:rPr>
          <w:rStyle w:val="StyleUnderline"/>
        </w:rPr>
        <w:t xml:space="preserve"> highway </w:t>
      </w:r>
      <w:r w:rsidRPr="006A0BCA">
        <w:rPr>
          <w:rStyle w:val="StyleUnderline"/>
          <w:highlight w:val="cyan"/>
        </w:rPr>
        <w:t>accidents</w:t>
      </w:r>
      <w:r w:rsidRPr="00E13C82">
        <w:rPr>
          <w:sz w:val="14"/>
        </w:rPr>
        <w:t>, 33,599 died by firearms—</w:t>
      </w:r>
      <w:r w:rsidRPr="00E13C82">
        <w:rPr>
          <w:rStyle w:val="StyleUnderline"/>
        </w:rPr>
        <w:t>and</w:t>
      </w:r>
      <w:r w:rsidRPr="00E13C82">
        <w:rPr>
          <w:sz w:val="14"/>
        </w:rPr>
        <w:t xml:space="preserve"> </w:t>
      </w:r>
      <w:r w:rsidRPr="006A0BCA">
        <w:rPr>
          <w:rStyle w:val="Emphasis"/>
          <w:highlight w:val="cyan"/>
        </w:rPr>
        <w:t>17</w:t>
      </w:r>
      <w:r w:rsidRPr="00E13C82">
        <w:rPr>
          <w:sz w:val="14"/>
        </w:rPr>
        <w:t xml:space="preserve"> </w:t>
      </w:r>
      <w:r w:rsidRPr="00E13C82">
        <w:rPr>
          <w:rStyle w:val="StyleUnderline"/>
        </w:rPr>
        <w:t xml:space="preserve">were killed </w:t>
      </w:r>
      <w:r w:rsidRPr="006A0BCA">
        <w:rPr>
          <w:rStyle w:val="StyleUnderline"/>
          <w:highlight w:val="cyan"/>
        </w:rPr>
        <w:t>in terror</w:t>
      </w:r>
      <w:r w:rsidRPr="00E13C82">
        <w:rPr>
          <w:sz w:val="14"/>
        </w:rPr>
        <w:t xml:space="preserve"> attacks on U.S. soil. That </w:t>
      </w:r>
      <w:r w:rsidRPr="00E13C82">
        <w:rPr>
          <w:rStyle w:val="StyleUnderline"/>
        </w:rPr>
        <w:t>preoccupation can warp</w:t>
      </w:r>
      <w:r w:rsidRPr="00E13C82">
        <w:rPr>
          <w:sz w:val="14"/>
        </w:rPr>
        <w:t xml:space="preserve"> public </w:t>
      </w:r>
      <w:r w:rsidRPr="00E13C82">
        <w:rPr>
          <w:rStyle w:val="StyleUnderline"/>
        </w:rPr>
        <w:t>attention</w:t>
      </w:r>
      <w:r w:rsidRPr="00E13C82">
        <w:rPr>
          <w:sz w:val="14"/>
        </w:rPr>
        <w:t xml:space="preserve"> and investment—and makes an over-reaction (cf., the 2003 invasion of Iraq) more likely if another major terror attack were to occur.</w:t>
      </w:r>
    </w:p>
    <w:p w14:paraId="3A1C5517" w14:textId="77777777" w:rsidR="00EE1FB0" w:rsidRPr="00E13C82" w:rsidRDefault="00EE1FB0" w:rsidP="00EE1FB0">
      <w:pPr>
        <w:rPr>
          <w:sz w:val="14"/>
        </w:rPr>
      </w:pPr>
      <w:r w:rsidRPr="00E13C82">
        <w:rPr>
          <w:sz w:val="14"/>
        </w:rPr>
        <w:t>“</w:t>
      </w:r>
      <w:r w:rsidRPr="00E13C82">
        <w:rPr>
          <w:rStyle w:val="StyleUnderline"/>
        </w:rPr>
        <w:t xml:space="preserve">Public opinion </w:t>
      </w:r>
      <w:r w:rsidRPr="00203E72">
        <w:rPr>
          <w:rStyle w:val="StyleUnderline"/>
        </w:rPr>
        <w:t>poll</w:t>
      </w:r>
      <w:r w:rsidRPr="00E13C82">
        <w:rPr>
          <w:rStyle w:val="StyleUnderline"/>
        </w:rPr>
        <w:t xml:space="preserve"> </w:t>
      </w:r>
      <w:r w:rsidRPr="006A0BCA">
        <w:rPr>
          <w:rStyle w:val="StyleUnderline"/>
          <w:highlight w:val="cyan"/>
        </w:rPr>
        <w:t>data show</w:t>
      </w:r>
      <w:r w:rsidRPr="00E13C82">
        <w:rPr>
          <w:sz w:val="14"/>
        </w:rPr>
        <w:t xml:space="preserve"> that the </w:t>
      </w:r>
      <w:r w:rsidRPr="00E13C82">
        <w:rPr>
          <w:rStyle w:val="Emphasis"/>
        </w:rPr>
        <w:t>U</w:t>
      </w:r>
      <w:r w:rsidRPr="00E13C82">
        <w:rPr>
          <w:sz w:val="14"/>
        </w:rPr>
        <w:t xml:space="preserve">nited </w:t>
      </w:r>
      <w:r w:rsidRPr="00E13C82">
        <w:rPr>
          <w:rStyle w:val="Emphasis"/>
        </w:rPr>
        <w:t>S</w:t>
      </w:r>
      <w:r w:rsidRPr="00E13C82">
        <w:rPr>
          <w:sz w:val="14"/>
        </w:rPr>
        <w:t xml:space="preserve">tates </w:t>
      </w:r>
      <w:r w:rsidRPr="00E13C82">
        <w:rPr>
          <w:rStyle w:val="StyleUnderline"/>
        </w:rPr>
        <w:t>suffers</w:t>
      </w:r>
      <w:r w:rsidRPr="00E13C82">
        <w:rPr>
          <w:sz w:val="14"/>
        </w:rPr>
        <w:t xml:space="preserve"> a long-term, routinized, </w:t>
      </w:r>
      <w:r w:rsidRPr="006A0BCA">
        <w:rPr>
          <w:rStyle w:val="Emphasis"/>
          <w:highlight w:val="cyan"/>
        </w:rPr>
        <w:t>mass anxiety</w:t>
      </w:r>
      <w:r w:rsidRPr="00E13C82">
        <w:rPr>
          <w:sz w:val="14"/>
        </w:rPr>
        <w:t xml:space="preserve">—or at least a sense of concern—about terrorism that has shown little sign of waning in the years since 2001,” terrorism analysts John </w:t>
      </w:r>
      <w:r w:rsidRPr="00E13C82">
        <w:rPr>
          <w:rStyle w:val="StyleUnderline"/>
        </w:rPr>
        <w:t>Mueller and</w:t>
      </w:r>
      <w:r w:rsidRPr="00E13C82">
        <w:rPr>
          <w:sz w:val="14"/>
        </w:rPr>
        <w:t xml:space="preserve"> Mark </w:t>
      </w:r>
      <w:r w:rsidRPr="00E13C82">
        <w:rPr>
          <w:rStyle w:val="StyleUnderline"/>
        </w:rPr>
        <w:t>Stewart wrote</w:t>
      </w:r>
      <w:r w:rsidRPr="00E13C82">
        <w:rPr>
          <w:sz w:val="14"/>
        </w:rPr>
        <w:t xml:space="preserve"> last month in Foreign Affairs. “Although other issues—particularly economic ones—often crowded out terrorism as a topic of daily concern, terrorism has won an apparently permanent space in the American mind.”</w:t>
      </w:r>
    </w:p>
    <w:p w14:paraId="6BF9318A" w14:textId="77777777" w:rsidR="00EE1FB0" w:rsidRPr="00E13C82" w:rsidRDefault="00EE1FB0" w:rsidP="00EE1FB0">
      <w:pPr>
        <w:rPr>
          <w:sz w:val="14"/>
        </w:rPr>
      </w:pPr>
      <w:r w:rsidRPr="00E13C82">
        <w:rPr>
          <w:sz w:val="14"/>
        </w:rPr>
        <w:t>By most accounts the world, in fits and starts, is becoming more peaceful. Put bluntly: you have less chance of dying in war today than in the past. But such reassurances can be fleeting. Sure, the Atlantic and Pacific oceans acted as walls against invaders for most of the nation’s history. And the advent of nuclear weapons 70 years ago stayed the hands of nation-states when it came to warring against one another.</w:t>
      </w:r>
    </w:p>
    <w:p w14:paraId="51EE6156" w14:textId="77777777" w:rsidR="00EE1FB0" w:rsidRPr="00E13C82" w:rsidRDefault="00EE1FB0" w:rsidP="00EE1FB0">
      <w:pPr>
        <w:rPr>
          <w:sz w:val="14"/>
        </w:rPr>
      </w:pPr>
      <w:r w:rsidRPr="00E13C82">
        <w:rPr>
          <w:sz w:val="14"/>
        </w:rPr>
        <w:t xml:space="preserve">But terrorism—designed to inflict fright—is a different beast. First, because of its relatively small scale, it can be unleashed nearly anywhere, against nearly anyone. Terrorism doesn’t target soldiers on the battlefield—who, by and large, are young men who know their mission is dangerous. Instead, </w:t>
      </w:r>
      <w:r w:rsidRPr="00E13C82">
        <w:rPr>
          <w:rStyle w:val="StyleUnderline"/>
        </w:rPr>
        <w:t>terrorism</w:t>
      </w:r>
      <w:r w:rsidRPr="00E13C82">
        <w:rPr>
          <w:sz w:val="14"/>
        </w:rPr>
        <w:t xml:space="preserve"> targets civilians, including children, going about their daily lives. It’s that </w:t>
      </w:r>
      <w:r w:rsidRPr="00E13C82">
        <w:rPr>
          <w:rStyle w:val="StyleUnderline"/>
        </w:rPr>
        <w:t>jarring juxtaposition</w:t>
      </w:r>
      <w:r w:rsidRPr="00E13C82">
        <w:rPr>
          <w:sz w:val="14"/>
        </w:rPr>
        <w:t xml:space="preserve">—the idea that one isn’t truly safe, anywhere—that </w:t>
      </w:r>
      <w:r w:rsidRPr="00E13C82">
        <w:rPr>
          <w:rStyle w:val="StyleUnderline"/>
        </w:rPr>
        <w:t xml:space="preserve">lets terrorism pack a punch far </w:t>
      </w:r>
      <w:r w:rsidRPr="00E13C82">
        <w:rPr>
          <w:rStyle w:val="Emphasis"/>
        </w:rPr>
        <w:t>above its throw-weight class</w:t>
      </w:r>
      <w:r w:rsidRPr="00E13C82">
        <w:rPr>
          <w:sz w:val="14"/>
        </w:rPr>
        <w:t>.</w:t>
      </w:r>
    </w:p>
    <w:p w14:paraId="4118F0CA" w14:textId="77777777" w:rsidR="00EE1FB0" w:rsidRPr="00156039" w:rsidRDefault="00EE1FB0" w:rsidP="00EE1FB0">
      <w:pPr>
        <w:rPr>
          <w:sz w:val="14"/>
        </w:rPr>
      </w:pPr>
      <w:r w:rsidRPr="00156039">
        <w:rPr>
          <w:sz w:val="14"/>
        </w:rPr>
        <w:t>The turning point in the U.S. attitude toward terror, justifiably, was 9/11. For most Americans, the attacks that day came clear out of the blue, raining horror on a U.S. public who believed that such violence, when it happened, took place in troubled lands far away, like the Middle East. The willingness of the perpetrators to die in their lust to kill surprised, and scared, many Americans. While that fright has ebbed and flowed, it hasn’t gone away, and surges anew in the wake of terror attacks.</w:t>
      </w:r>
    </w:p>
    <w:p w14:paraId="74DA5956" w14:textId="77777777" w:rsidR="00EE1FB0" w:rsidRPr="00156039" w:rsidRDefault="00EE1FB0" w:rsidP="00EE1FB0">
      <w:pPr>
        <w:rPr>
          <w:sz w:val="14"/>
        </w:rPr>
      </w:pPr>
      <w:r w:rsidRPr="006A0BCA">
        <w:rPr>
          <w:rStyle w:val="StyleUnderline"/>
          <w:highlight w:val="cyan"/>
        </w:rPr>
        <w:t>Following</w:t>
      </w:r>
      <w:r w:rsidRPr="00156039">
        <w:rPr>
          <w:sz w:val="14"/>
        </w:rPr>
        <w:t xml:space="preserve"> the </w:t>
      </w:r>
      <w:r w:rsidRPr="00156039">
        <w:rPr>
          <w:rStyle w:val="StyleUnderline"/>
        </w:rPr>
        <w:t xml:space="preserve">attacks on the </w:t>
      </w:r>
      <w:r w:rsidRPr="006A0BCA">
        <w:rPr>
          <w:rStyle w:val="StyleUnderline"/>
          <w:highlight w:val="cyan"/>
        </w:rPr>
        <w:t>World Trade Center</w:t>
      </w:r>
      <w:r w:rsidRPr="00156039">
        <w:rPr>
          <w:rStyle w:val="StyleUnderline"/>
        </w:rPr>
        <w:t xml:space="preserve"> and</w:t>
      </w:r>
      <w:r w:rsidRPr="00156039">
        <w:rPr>
          <w:sz w:val="14"/>
        </w:rPr>
        <w:t xml:space="preserve"> the </w:t>
      </w:r>
      <w:r w:rsidRPr="00156039">
        <w:rPr>
          <w:rStyle w:val="StyleUnderline"/>
        </w:rPr>
        <w:t>Pentagon</w:t>
      </w:r>
      <w:r w:rsidRPr="00156039">
        <w:rPr>
          <w:sz w:val="14"/>
        </w:rPr>
        <w:t>—and a hijacked airliner brought down in rural Pennsylvania by passengers whose delayed takeoff let them learn of their grim fate—</w:t>
      </w:r>
      <w:r w:rsidRPr="006A0BCA">
        <w:rPr>
          <w:rStyle w:val="StyleUnderline"/>
          <w:highlight w:val="cyan"/>
        </w:rPr>
        <w:t>Americans</w:t>
      </w:r>
      <w:r w:rsidRPr="00156039">
        <w:rPr>
          <w:rStyle w:val="StyleUnderline"/>
        </w:rPr>
        <w:t xml:space="preserve"> were filled with a </w:t>
      </w:r>
      <w:r w:rsidRPr="006A0BCA">
        <w:rPr>
          <w:rStyle w:val="StyleUnderline"/>
          <w:highlight w:val="cyan"/>
        </w:rPr>
        <w:t>sense</w:t>
      </w:r>
      <w:r w:rsidRPr="00156039">
        <w:rPr>
          <w:rStyle w:val="StyleUnderline"/>
        </w:rPr>
        <w:t xml:space="preserve"> of foreboding that</w:t>
      </w:r>
      <w:r w:rsidRPr="00156039">
        <w:rPr>
          <w:sz w:val="14"/>
        </w:rPr>
        <w:t xml:space="preserve"> more major </w:t>
      </w:r>
      <w:r w:rsidRPr="006A0BCA">
        <w:rPr>
          <w:rStyle w:val="StyleUnderline"/>
          <w:highlight w:val="cyan"/>
        </w:rPr>
        <w:t>attacks</w:t>
      </w:r>
      <w:r w:rsidRPr="00156039">
        <w:rPr>
          <w:rStyle w:val="StyleUnderline"/>
        </w:rPr>
        <w:t xml:space="preserve"> were</w:t>
      </w:r>
      <w:r w:rsidRPr="00156039">
        <w:rPr>
          <w:sz w:val="14"/>
        </w:rPr>
        <w:t xml:space="preserve"> all but </w:t>
      </w:r>
      <w:r w:rsidRPr="00156039">
        <w:rPr>
          <w:rStyle w:val="StyleUnderline"/>
        </w:rPr>
        <w:t>inevitable</w:t>
      </w:r>
      <w:r w:rsidRPr="00156039">
        <w:rPr>
          <w:sz w:val="14"/>
        </w:rPr>
        <w:t xml:space="preserve">. But </w:t>
      </w:r>
      <w:r w:rsidRPr="006A0BCA">
        <w:rPr>
          <w:rStyle w:val="Emphasis"/>
          <w:highlight w:val="cyan"/>
        </w:rPr>
        <w:t>that hasn’t happened</w:t>
      </w:r>
      <w:r w:rsidRPr="00156039">
        <w:rPr>
          <w:sz w:val="14"/>
        </w:rPr>
        <w:t>.</w:t>
      </w:r>
    </w:p>
    <w:p w14:paraId="77A21DEB" w14:textId="77777777" w:rsidR="00EE1FB0" w:rsidRPr="00156039" w:rsidRDefault="00EE1FB0" w:rsidP="00EE1FB0">
      <w:pPr>
        <w:rPr>
          <w:sz w:val="14"/>
        </w:rPr>
      </w:pPr>
      <w:r w:rsidRPr="00156039">
        <w:rPr>
          <w:sz w:val="14"/>
        </w:rPr>
        <w:t xml:space="preserve">The 9/11 hijackers fired vulnerable U.S. airliners into defenseless U.S. buildings and killed nearly 3,000. In other words, the only way they could carry out their plot was if they outfitted themselves with U.S. equipment. </w:t>
      </w:r>
      <w:r w:rsidRPr="00156039">
        <w:rPr>
          <w:rStyle w:val="StyleUnderline"/>
        </w:rPr>
        <w:t>Following</w:t>
      </w:r>
      <w:r w:rsidRPr="00156039">
        <w:rPr>
          <w:sz w:val="14"/>
        </w:rPr>
        <w:t xml:space="preserve"> the </w:t>
      </w:r>
      <w:r w:rsidRPr="00156039">
        <w:rPr>
          <w:rStyle w:val="StyleUnderline"/>
        </w:rPr>
        <w:t>attacks</w:t>
      </w:r>
      <w:r w:rsidRPr="00156039">
        <w:rPr>
          <w:sz w:val="14"/>
        </w:rPr>
        <w:t xml:space="preserve">, </w:t>
      </w:r>
      <w:r w:rsidRPr="00156039">
        <w:rPr>
          <w:rStyle w:val="Emphasis"/>
        </w:rPr>
        <w:t>local</w:t>
      </w:r>
      <w:r w:rsidRPr="00156039">
        <w:rPr>
          <w:sz w:val="14"/>
        </w:rPr>
        <w:t xml:space="preserve">, </w:t>
      </w:r>
      <w:r w:rsidRPr="00156039">
        <w:rPr>
          <w:rStyle w:val="Emphasis"/>
        </w:rPr>
        <w:t>state</w:t>
      </w:r>
      <w:r w:rsidRPr="00156039">
        <w:rPr>
          <w:sz w:val="14"/>
        </w:rPr>
        <w:t xml:space="preserve"> </w:t>
      </w:r>
      <w:r w:rsidRPr="00156039">
        <w:rPr>
          <w:rStyle w:val="StyleUnderline"/>
        </w:rPr>
        <w:t>and</w:t>
      </w:r>
      <w:r w:rsidRPr="00156039">
        <w:rPr>
          <w:sz w:val="14"/>
        </w:rPr>
        <w:t xml:space="preserve"> </w:t>
      </w:r>
      <w:r w:rsidRPr="00156039">
        <w:rPr>
          <w:rStyle w:val="Emphasis"/>
        </w:rPr>
        <w:t>federal</w:t>
      </w:r>
      <w:r w:rsidRPr="00156039">
        <w:rPr>
          <w:sz w:val="14"/>
        </w:rPr>
        <w:t xml:space="preserve"> </w:t>
      </w:r>
      <w:r w:rsidRPr="006A0BCA">
        <w:rPr>
          <w:rStyle w:val="StyleUnderline"/>
          <w:highlight w:val="cyan"/>
        </w:rPr>
        <w:t>governments</w:t>
      </w:r>
      <w:r w:rsidRPr="00156039">
        <w:rPr>
          <w:sz w:val="14"/>
        </w:rPr>
        <w:t xml:space="preserve"> have </w:t>
      </w:r>
      <w:r w:rsidRPr="00203E72">
        <w:rPr>
          <w:rStyle w:val="Emphasis"/>
        </w:rPr>
        <w:t>built,</w:t>
      </w:r>
      <w:r w:rsidRPr="00156039">
        <w:rPr>
          <w:rStyle w:val="Emphasis"/>
        </w:rPr>
        <w:t xml:space="preserve"> or </w:t>
      </w:r>
      <w:r w:rsidRPr="006A0BCA">
        <w:rPr>
          <w:rStyle w:val="Emphasis"/>
          <w:highlight w:val="cyan"/>
        </w:rPr>
        <w:t>bolstered, defenses</w:t>
      </w:r>
      <w:r w:rsidRPr="00156039">
        <w:rPr>
          <w:sz w:val="14"/>
        </w:rPr>
        <w:t xml:space="preserve"> </w:t>
      </w:r>
      <w:r w:rsidRPr="00156039">
        <w:rPr>
          <w:rStyle w:val="StyleUnderline"/>
        </w:rPr>
        <w:t>against</w:t>
      </w:r>
      <w:r w:rsidRPr="00156039">
        <w:rPr>
          <w:sz w:val="14"/>
        </w:rPr>
        <w:t xml:space="preserve"> future </w:t>
      </w:r>
      <w:r w:rsidRPr="00156039">
        <w:rPr>
          <w:rStyle w:val="StyleUnderline"/>
        </w:rPr>
        <w:t>terror</w:t>
      </w:r>
      <w:r w:rsidRPr="00156039">
        <w:rPr>
          <w:sz w:val="14"/>
        </w:rPr>
        <w:t xml:space="preserve"> strikes.</w:t>
      </w:r>
    </w:p>
    <w:p w14:paraId="2162ACF2" w14:textId="722DC4B4" w:rsidR="00EE1FB0" w:rsidRDefault="00EE1FB0" w:rsidP="00EE1FB0">
      <w:pPr>
        <w:rPr>
          <w:sz w:val="14"/>
        </w:rPr>
      </w:pPr>
      <w:r w:rsidRPr="006A0BCA">
        <w:rPr>
          <w:rStyle w:val="StyleUnderline"/>
          <w:highlight w:val="cyan"/>
        </w:rPr>
        <w:t>There hasn’t been</w:t>
      </w:r>
      <w:r w:rsidRPr="00156039">
        <w:rPr>
          <w:rStyle w:val="StyleUnderline"/>
        </w:rPr>
        <w:t xml:space="preserve"> a similar </w:t>
      </w:r>
      <w:r w:rsidRPr="006A0BCA">
        <w:rPr>
          <w:rStyle w:val="StyleUnderline"/>
          <w:highlight w:val="cyan"/>
        </w:rPr>
        <w:t>attack</w:t>
      </w:r>
      <w:r w:rsidRPr="00156039">
        <w:rPr>
          <w:sz w:val="14"/>
        </w:rPr>
        <w:t xml:space="preserve"> on U.S. soil—fingers crossed—</w:t>
      </w:r>
      <w:r w:rsidRPr="00156039">
        <w:rPr>
          <w:rStyle w:val="Emphasis"/>
        </w:rPr>
        <w:t>in nearly 15 years</w:t>
      </w:r>
      <w:r w:rsidRPr="00156039">
        <w:rPr>
          <w:sz w:val="14"/>
        </w:rPr>
        <w:t xml:space="preserve">. </w:t>
      </w:r>
      <w:r w:rsidRPr="006A0BCA">
        <w:rPr>
          <w:rStyle w:val="StyleUnderline"/>
          <w:highlight w:val="cyan"/>
        </w:rPr>
        <w:t>That’s</w:t>
      </w:r>
      <w:r w:rsidRPr="00156039">
        <w:rPr>
          <w:rStyle w:val="StyleUnderline"/>
        </w:rPr>
        <w:t xml:space="preserve"> the</w:t>
      </w:r>
      <w:r w:rsidRPr="00156039">
        <w:rPr>
          <w:sz w:val="14"/>
        </w:rPr>
        <w:t xml:space="preserve"> </w:t>
      </w:r>
      <w:r w:rsidRPr="006A0BCA">
        <w:rPr>
          <w:rStyle w:val="Emphasis"/>
          <w:highlight w:val="cyan"/>
        </w:rPr>
        <w:t>key</w:t>
      </w:r>
      <w:r w:rsidRPr="00156039">
        <w:rPr>
          <w:rStyle w:val="Emphasis"/>
        </w:rPr>
        <w:t xml:space="preserve"> fact</w:t>
      </w:r>
      <w:r w:rsidRPr="00156039">
        <w:rPr>
          <w:sz w:val="14"/>
        </w:rPr>
        <w:t xml:space="preserve"> to keep in mind, </w:t>
      </w:r>
      <w:r w:rsidRPr="006A0BCA">
        <w:rPr>
          <w:rStyle w:val="StyleUnderline"/>
          <w:highlight w:val="cyan"/>
        </w:rPr>
        <w:t>amid</w:t>
      </w:r>
      <w:r w:rsidRPr="00156039">
        <w:rPr>
          <w:rStyle w:val="StyleUnderline"/>
        </w:rPr>
        <w:t xml:space="preserve"> the</w:t>
      </w:r>
      <w:r w:rsidRPr="00156039">
        <w:rPr>
          <w:sz w:val="14"/>
        </w:rPr>
        <w:t xml:space="preserve"> </w:t>
      </w:r>
      <w:r w:rsidRPr="00156039">
        <w:rPr>
          <w:rStyle w:val="Emphasis"/>
        </w:rPr>
        <w:t xml:space="preserve">fusillade of </w:t>
      </w:r>
      <w:r w:rsidRPr="006A0BCA">
        <w:rPr>
          <w:rStyle w:val="Emphasis"/>
          <w:highlight w:val="cyan"/>
        </w:rPr>
        <w:t>fear-mongering</w:t>
      </w:r>
      <w:r w:rsidRPr="00156039">
        <w:rPr>
          <w:sz w:val="14"/>
        </w:rPr>
        <w:t xml:space="preserve"> the 2016 presidential campaign has already unleashed.</w:t>
      </w:r>
    </w:p>
    <w:p w14:paraId="0F623EA9" w14:textId="77777777" w:rsidR="00161ADD" w:rsidRPr="009E3429" w:rsidRDefault="00161ADD" w:rsidP="00161ADD">
      <w:pPr>
        <w:pStyle w:val="Heading4"/>
        <w:rPr>
          <w:rFonts w:eastAsia="Times New Roman"/>
        </w:rPr>
      </w:pPr>
      <w:r w:rsidRPr="009E3429">
        <w:rPr>
          <w:rFonts w:eastAsia="Times New Roman"/>
        </w:rPr>
        <w:t xml:space="preserve">Theoretical possibilities are irrelevant </w:t>
      </w:r>
      <w:r w:rsidRPr="00A02C5A">
        <w:rPr>
          <w:rFonts w:eastAsia="Times New Roman"/>
          <w:b w:val="0"/>
        </w:rPr>
        <w:t>– there are too many difficult steps which make it functionally impossible</w:t>
      </w:r>
      <w:r w:rsidRPr="009E3429">
        <w:rPr>
          <w:rFonts w:eastAsia="Times New Roman"/>
        </w:rPr>
        <w:t xml:space="preserve"> </w:t>
      </w:r>
    </w:p>
    <w:p w14:paraId="470A9CAE" w14:textId="77777777" w:rsidR="00161ADD" w:rsidRPr="009E3429" w:rsidRDefault="00161ADD" w:rsidP="00161ADD">
      <w:pPr>
        <w:spacing w:line="256" w:lineRule="auto"/>
        <w:rPr>
          <w:rFonts w:eastAsia="Calibri"/>
        </w:rPr>
      </w:pPr>
      <w:r w:rsidRPr="00A02C5A">
        <w:rPr>
          <w:rStyle w:val="Style13ptBold"/>
        </w:rPr>
        <w:t>Chapman 12</w:t>
      </w:r>
      <w:r w:rsidRPr="009E3429">
        <w:rPr>
          <w:rFonts w:eastAsia="Calibri"/>
          <w:b/>
          <w:bCs/>
        </w:rPr>
        <w:t xml:space="preserve"> </w:t>
      </w:r>
      <w:r w:rsidRPr="009E3429">
        <w:rPr>
          <w:rFonts w:eastAsia="Calibri"/>
        </w:rPr>
        <w:t xml:space="preserve">(Stephen, editorial writer for Chicago Tribune, “Chapman: Nuclear terrorism unlikely,” May 22, </w:t>
      </w:r>
      <w:hyperlink r:id="rId33" w:history="1">
        <w:r w:rsidRPr="009E3429">
          <w:rPr>
            <w:rFonts w:eastAsia="Calibri"/>
          </w:rPr>
          <w:t>http://www.oaoa.com/articles/chapman-87719-nuclear-terrorism.html</w:t>
        </w:r>
      </w:hyperlink>
      <w:r w:rsidRPr="009E3429">
        <w:rPr>
          <w:rFonts w:eastAsia="Calibri"/>
        </w:rPr>
        <w:t>)</w:t>
      </w:r>
    </w:p>
    <w:p w14:paraId="7D299D64" w14:textId="77777777" w:rsidR="00161ADD" w:rsidRPr="009E3429" w:rsidRDefault="00161ADD" w:rsidP="00161ADD">
      <w:pPr>
        <w:spacing w:line="256" w:lineRule="auto"/>
        <w:rPr>
          <w:rFonts w:eastAsia="Calibri"/>
        </w:rPr>
      </w:pPr>
    </w:p>
    <w:p w14:paraId="408811E5" w14:textId="77777777" w:rsidR="00161ADD" w:rsidRDefault="00161ADD" w:rsidP="00161ADD">
      <w:pPr>
        <w:rPr>
          <w:rFonts w:eastAsia="Calibri"/>
          <w:bCs/>
          <w:u w:val="single"/>
        </w:rPr>
      </w:pPr>
      <w:r w:rsidRPr="009E3429">
        <w:rPr>
          <w:rFonts w:eastAsia="Calibri"/>
          <w:sz w:val="16"/>
        </w:rPr>
        <w:t xml:space="preserve">A layperson may figure it’s only a matter of time before the unimaginable comes to pass. Harvard’s Graham Allison, in his book “Nuclear Terrorism,” concludes, “On the current course, nuclear terrorism is inevitable.” But remember: </w:t>
      </w:r>
      <w:r w:rsidRPr="009E3429">
        <w:rPr>
          <w:rFonts w:eastAsia="Calibri"/>
          <w:bCs/>
          <w:u w:val="single"/>
        </w:rPr>
        <w:t>Afxter Sept. 11</w:t>
      </w:r>
      <w:r w:rsidRPr="009E3429">
        <w:rPr>
          <w:rFonts w:eastAsia="Calibri"/>
          <w:sz w:val="16"/>
        </w:rPr>
        <w:t xml:space="preserve">, 2001, </w:t>
      </w:r>
      <w:r w:rsidRPr="009E3429">
        <w:rPr>
          <w:rFonts w:eastAsia="Calibri"/>
          <w:bCs/>
          <w:u w:val="single"/>
        </w:rPr>
        <w:t>we all thought more attacks were a certainty. Yet al-Qaida</w:t>
      </w:r>
      <w:r w:rsidRPr="009E3429">
        <w:rPr>
          <w:rFonts w:eastAsia="Calibri"/>
          <w:sz w:val="16"/>
        </w:rPr>
        <w:t xml:space="preserve"> and its ideological kin </w:t>
      </w:r>
      <w:r w:rsidRPr="009E3429">
        <w:rPr>
          <w:rFonts w:eastAsia="Calibri"/>
          <w:bCs/>
          <w:u w:val="single"/>
        </w:rPr>
        <w:t xml:space="preserve">have proved unable to mount a second strike. </w:t>
      </w:r>
      <w:r w:rsidRPr="006A0BCA">
        <w:rPr>
          <w:rFonts w:eastAsia="Calibri"/>
          <w:bCs/>
          <w:highlight w:val="cyan"/>
          <w:u w:val="single"/>
        </w:rPr>
        <w:t>Given</w:t>
      </w:r>
      <w:r w:rsidRPr="009E3429">
        <w:rPr>
          <w:rFonts w:eastAsia="Calibri"/>
          <w:bCs/>
          <w:u w:val="single"/>
        </w:rPr>
        <w:t xml:space="preserve"> their </w:t>
      </w:r>
      <w:r w:rsidRPr="006A0BCA">
        <w:rPr>
          <w:rFonts w:eastAsia="Calibri"/>
          <w:bCs/>
          <w:highlight w:val="cyan"/>
          <w:u w:val="single"/>
        </w:rPr>
        <w:t>inability to do something simple</w:t>
      </w:r>
      <w:r w:rsidRPr="009E3429">
        <w:rPr>
          <w:rFonts w:eastAsia="Calibri"/>
          <w:bCs/>
          <w:u w:val="single"/>
        </w:rPr>
        <w:t xml:space="preserve"> — say, shoot up a shopping mall or set off a truck bomb — </w:t>
      </w:r>
      <w:r w:rsidRPr="006A0BCA">
        <w:rPr>
          <w:rFonts w:eastAsia="Calibri"/>
          <w:bCs/>
          <w:highlight w:val="cyan"/>
          <w:u w:val="single"/>
        </w:rPr>
        <w:t>it’s reasonable to ask whether they have a chance at something</w:t>
      </w:r>
      <w:r w:rsidRPr="009E3429">
        <w:rPr>
          <w:rFonts w:eastAsia="Calibri"/>
          <w:bCs/>
          <w:u w:val="single"/>
        </w:rPr>
        <w:t xml:space="preserve"> much more </w:t>
      </w:r>
      <w:r w:rsidRPr="006A0BCA">
        <w:rPr>
          <w:rFonts w:eastAsia="Calibri"/>
          <w:bCs/>
          <w:highlight w:val="cyan"/>
          <w:u w:val="single"/>
        </w:rPr>
        <w:t>ambitious</w:t>
      </w:r>
      <w:r w:rsidRPr="009E3429">
        <w:rPr>
          <w:rFonts w:eastAsia="Calibri"/>
          <w:sz w:val="16"/>
        </w:rPr>
        <w:t>. Far from being plausible, argued Ohio State University professor John Mueller in a presentation at the University of Chicago, “</w:t>
      </w:r>
      <w:r w:rsidRPr="006A0BCA">
        <w:rPr>
          <w:rFonts w:eastAsia="Calibri"/>
          <w:bCs/>
          <w:highlight w:val="cyan"/>
          <w:u w:val="single"/>
        </w:rPr>
        <w:t>the likelihood</w:t>
      </w:r>
      <w:r w:rsidRPr="009E3429">
        <w:rPr>
          <w:rFonts w:eastAsia="Calibri"/>
          <w:bCs/>
          <w:u w:val="single"/>
        </w:rPr>
        <w:t xml:space="preserve"> that a </w:t>
      </w:r>
      <w:r w:rsidRPr="006A0BCA">
        <w:rPr>
          <w:rFonts w:eastAsia="Calibri"/>
          <w:bCs/>
          <w:highlight w:val="cyan"/>
          <w:u w:val="single"/>
        </w:rPr>
        <w:t>terrorist</w:t>
      </w:r>
      <w:r w:rsidRPr="009E3429">
        <w:rPr>
          <w:rFonts w:eastAsia="Calibri"/>
          <w:bCs/>
          <w:u w:val="single"/>
        </w:rPr>
        <w:t xml:space="preserve"> group </w:t>
      </w:r>
      <w:r w:rsidRPr="006A0BCA">
        <w:rPr>
          <w:rFonts w:eastAsia="Calibri"/>
          <w:bCs/>
          <w:highlight w:val="cyan"/>
          <w:u w:val="single"/>
        </w:rPr>
        <w:t>will come up with an atomic bomb seems to be vanishingly small</w:t>
      </w:r>
      <w:r w:rsidRPr="009E3429">
        <w:rPr>
          <w:rFonts w:eastAsia="Calibri"/>
          <w:sz w:val="16"/>
        </w:rPr>
        <w:t xml:space="preserve">.” </w:t>
      </w:r>
      <w:r w:rsidRPr="006A0BCA">
        <w:rPr>
          <w:rFonts w:eastAsia="Calibri"/>
          <w:bCs/>
          <w:highlight w:val="cyan"/>
          <w:u w:val="single"/>
        </w:rPr>
        <w:t>The events required</w:t>
      </w:r>
      <w:r w:rsidRPr="009E3429">
        <w:rPr>
          <w:rFonts w:eastAsia="Calibri"/>
          <w:sz w:val="16"/>
        </w:rPr>
        <w:t xml:space="preserve"> to make that happen </w:t>
      </w:r>
      <w:r w:rsidRPr="009E3429">
        <w:rPr>
          <w:rFonts w:eastAsia="Calibri"/>
          <w:bCs/>
          <w:u w:val="single"/>
        </w:rPr>
        <w:t xml:space="preserve">comprise a </w:t>
      </w:r>
      <w:r w:rsidRPr="006A0BCA">
        <w:rPr>
          <w:rFonts w:eastAsia="Calibri"/>
          <w:bCs/>
          <w:highlight w:val="cyan"/>
          <w:u w:val="single"/>
        </w:rPr>
        <w:t>multitude of Herculean tasks. First, a terrorist</w:t>
      </w:r>
      <w:r w:rsidRPr="009E3429">
        <w:rPr>
          <w:rFonts w:eastAsia="Calibri"/>
          <w:bCs/>
          <w:u w:val="single"/>
        </w:rPr>
        <w:t xml:space="preserve"> </w:t>
      </w:r>
      <w:r w:rsidRPr="009E3429">
        <w:rPr>
          <w:rFonts w:eastAsia="Calibri"/>
          <w:sz w:val="16"/>
        </w:rPr>
        <w:t xml:space="preserve">group </w:t>
      </w:r>
      <w:r w:rsidRPr="006A0BCA">
        <w:rPr>
          <w:rFonts w:eastAsia="Calibri"/>
          <w:bCs/>
          <w:highlight w:val="cyan"/>
          <w:u w:val="single"/>
        </w:rPr>
        <w:t>has to get a bomb</w:t>
      </w:r>
      <w:r w:rsidRPr="009E3429">
        <w:rPr>
          <w:rFonts w:eastAsia="Calibri"/>
          <w:bCs/>
          <w:u w:val="single"/>
        </w:rPr>
        <w:t xml:space="preserve"> or fissile material</w:t>
      </w:r>
      <w:r w:rsidRPr="009E3429">
        <w:rPr>
          <w:rFonts w:eastAsia="Calibri"/>
          <w:sz w:val="16"/>
        </w:rPr>
        <w:t xml:space="preserve">, perhaps from Russia’s inventory of decommissioned warheads. </w:t>
      </w:r>
      <w:r w:rsidRPr="006A0BCA">
        <w:rPr>
          <w:rFonts w:eastAsia="Calibri"/>
          <w:bCs/>
          <w:highlight w:val="cyan"/>
          <w:u w:val="single"/>
        </w:rPr>
        <w:t>If that were easy, one would have already gone missing</w:t>
      </w:r>
      <w:r w:rsidRPr="009E3429">
        <w:rPr>
          <w:rFonts w:eastAsia="Calibri"/>
          <w:sz w:val="16"/>
        </w:rPr>
        <w:t xml:space="preserve">. Besides, </w:t>
      </w:r>
      <w:r w:rsidRPr="009E3429">
        <w:rPr>
          <w:rFonts w:eastAsia="Calibri"/>
          <w:bCs/>
          <w:u w:val="single"/>
        </w:rPr>
        <w:t>those devices are probably no longer a danger,</w:t>
      </w:r>
      <w:r w:rsidRPr="009E3429">
        <w:rPr>
          <w:rFonts w:eastAsia="Calibri"/>
          <w:sz w:val="16"/>
        </w:rPr>
        <w:t xml:space="preserve"> since weapons that are not maintained quickly become what one expert calls “radioactive scrap metal</w:t>
      </w:r>
      <w:r w:rsidRPr="009E3429">
        <w:rPr>
          <w:rFonts w:eastAsia="Calibri"/>
          <w:bCs/>
          <w:u w:val="single"/>
        </w:rPr>
        <w:t xml:space="preserve">.” </w:t>
      </w:r>
      <w:r w:rsidRPr="006A0BCA">
        <w:rPr>
          <w:rFonts w:eastAsia="Calibri"/>
          <w:bCs/>
          <w:highlight w:val="cyan"/>
          <w:u w:val="single"/>
        </w:rPr>
        <w:t>If terrorists were able to steal a Pakistani bomb, they would still have to defeat the arming codes and other safeguards</w:t>
      </w:r>
      <w:r w:rsidRPr="009E3429">
        <w:rPr>
          <w:rFonts w:eastAsia="Calibri"/>
          <w:sz w:val="16"/>
        </w:rPr>
        <w:t xml:space="preserve"> designed to prevent unauthorized use. </w:t>
      </w:r>
      <w:r w:rsidRPr="006A0BCA">
        <w:rPr>
          <w:rFonts w:eastAsia="Calibri"/>
          <w:bCs/>
          <w:highlight w:val="cyan"/>
          <w:u w:val="single"/>
        </w:rPr>
        <w:t>As for Iran, no nuclear state has ever given a bomb to an ally</w:t>
      </w:r>
      <w:r w:rsidRPr="009E3429">
        <w:rPr>
          <w:rFonts w:eastAsia="Calibri"/>
          <w:bCs/>
          <w:u w:val="single"/>
        </w:rPr>
        <w:t xml:space="preserve"> — for reasons even the Iranians can grasp</w:t>
      </w:r>
      <w:r w:rsidRPr="009E3429">
        <w:rPr>
          <w:rFonts w:eastAsia="Calibri"/>
          <w:sz w:val="16"/>
        </w:rPr>
        <w:t xml:space="preserve">. Stealing some 100 pounds of bomb fuel would require help from rogue individuals inside some government who are prepared to jeopardize their own lives. </w:t>
      </w:r>
      <w:r w:rsidRPr="006A0BCA">
        <w:rPr>
          <w:rFonts w:eastAsia="Calibri"/>
          <w:bCs/>
          <w:highlight w:val="cyan"/>
          <w:u w:val="single"/>
        </w:rPr>
        <w:t>Then comes the task of building</w:t>
      </w:r>
      <w:r w:rsidRPr="009E3429">
        <w:rPr>
          <w:rFonts w:eastAsia="Calibri"/>
          <w:bCs/>
          <w:u w:val="single"/>
        </w:rPr>
        <w:t xml:space="preserve"> a bomb. </w:t>
      </w:r>
      <w:r w:rsidRPr="006A0BCA">
        <w:rPr>
          <w:rFonts w:eastAsia="Calibri"/>
          <w:bCs/>
          <w:highlight w:val="cyan"/>
          <w:u w:val="single"/>
        </w:rPr>
        <w:t>It’s not something you can gin up</w:t>
      </w:r>
      <w:r w:rsidRPr="009E3429">
        <w:rPr>
          <w:rFonts w:eastAsia="Calibri"/>
          <w:bCs/>
          <w:u w:val="single"/>
        </w:rPr>
        <w:t xml:space="preserve"> with spare parts and power tools in your garage. </w:t>
      </w:r>
      <w:r w:rsidRPr="006A0BCA">
        <w:rPr>
          <w:rFonts w:eastAsia="Calibri"/>
          <w:bCs/>
          <w:highlight w:val="cyan"/>
          <w:u w:val="single"/>
        </w:rPr>
        <w:t>It requires millions</w:t>
      </w:r>
      <w:r w:rsidRPr="009E3429">
        <w:rPr>
          <w:rFonts w:eastAsia="Calibri"/>
          <w:bCs/>
          <w:u w:val="single"/>
        </w:rPr>
        <w:t xml:space="preserve"> of dollars, a </w:t>
      </w:r>
      <w:r w:rsidRPr="006A0BCA">
        <w:rPr>
          <w:rFonts w:eastAsia="Calibri"/>
          <w:bCs/>
          <w:highlight w:val="cyan"/>
          <w:u w:val="single"/>
        </w:rPr>
        <w:t>safe haven and advanced equipment</w:t>
      </w:r>
      <w:r w:rsidRPr="009E3429">
        <w:rPr>
          <w:rFonts w:eastAsia="Calibri"/>
          <w:bCs/>
          <w:u w:val="single"/>
        </w:rPr>
        <w:t xml:space="preserve"> — plus </w:t>
      </w:r>
      <w:r w:rsidRPr="006A0BCA">
        <w:rPr>
          <w:rFonts w:eastAsia="Calibri"/>
          <w:bCs/>
          <w:highlight w:val="cyan"/>
          <w:u w:val="single"/>
        </w:rPr>
        <w:t>people with specialized skills, lots of time and a willingness to die for the cause</w:t>
      </w:r>
      <w:r w:rsidRPr="009E3429">
        <w:rPr>
          <w:rFonts w:eastAsia="Calibri"/>
          <w:sz w:val="16"/>
        </w:rPr>
        <w:t>. Assuming the jihadists vault over those Himalayas</w:t>
      </w:r>
      <w:r w:rsidRPr="009E3429">
        <w:rPr>
          <w:rFonts w:eastAsia="Calibri"/>
          <w:bCs/>
          <w:u w:val="single"/>
        </w:rPr>
        <w:t xml:space="preserve">, </w:t>
      </w:r>
      <w:r w:rsidRPr="006A0BCA">
        <w:rPr>
          <w:rFonts w:eastAsia="Calibri"/>
          <w:bCs/>
          <w:highlight w:val="cyan"/>
          <w:u w:val="single"/>
        </w:rPr>
        <w:t>they would have to deliver the weapon onto American soil</w:t>
      </w:r>
      <w:r w:rsidRPr="009E3429">
        <w:rPr>
          <w:rFonts w:eastAsia="Calibri"/>
          <w:bCs/>
          <w:u w:val="single"/>
        </w:rPr>
        <w:t>.</w:t>
      </w:r>
      <w:r w:rsidRPr="009E3429">
        <w:rPr>
          <w:rFonts w:eastAsia="Calibri"/>
          <w:sz w:val="16"/>
        </w:rPr>
        <w:t xml:space="preserve"> Sure, drug smugglers bring in contraband all the time — but seeking their help would confront the plotters with possible exposure or extortion. </w:t>
      </w:r>
      <w:r w:rsidRPr="006A0BCA">
        <w:rPr>
          <w:rFonts w:eastAsia="Calibri"/>
          <w:bCs/>
          <w:highlight w:val="cyan"/>
          <w:u w:val="single"/>
        </w:rPr>
        <w:t>This</w:t>
      </w:r>
      <w:r w:rsidRPr="009E3429">
        <w:rPr>
          <w:rFonts w:eastAsia="Calibri"/>
          <w:bCs/>
          <w:u w:val="single"/>
        </w:rPr>
        <w:t xml:space="preserve">, like every other step in the entire process, </w:t>
      </w:r>
      <w:r w:rsidRPr="006A0BCA">
        <w:rPr>
          <w:rFonts w:eastAsia="Calibri"/>
          <w:bCs/>
          <w:highlight w:val="cyan"/>
          <w:u w:val="single"/>
        </w:rPr>
        <w:t>means expanding the circle of people who know</w:t>
      </w:r>
      <w:r w:rsidRPr="009E3429">
        <w:rPr>
          <w:rFonts w:eastAsia="Calibri"/>
          <w:bCs/>
          <w:u w:val="single"/>
        </w:rPr>
        <w:t xml:space="preserve"> what’s going on</w:t>
      </w:r>
      <w:r w:rsidRPr="009E3429">
        <w:rPr>
          <w:rFonts w:eastAsia="Calibri"/>
          <w:sz w:val="16"/>
        </w:rPr>
        <w:t xml:space="preserve">, </w:t>
      </w:r>
      <w:r w:rsidRPr="006A0BCA">
        <w:rPr>
          <w:rFonts w:eastAsia="Calibri"/>
          <w:bCs/>
          <w:highlight w:val="cyan"/>
          <w:u w:val="single"/>
        </w:rPr>
        <w:t>multiplying the chance someone will blab</w:t>
      </w:r>
      <w:r w:rsidRPr="009E3429">
        <w:rPr>
          <w:rFonts w:eastAsia="Calibri"/>
          <w:bCs/>
          <w:u w:val="single"/>
        </w:rPr>
        <w:t xml:space="preserve">, back out </w:t>
      </w:r>
      <w:r w:rsidRPr="006A0BCA">
        <w:rPr>
          <w:rFonts w:eastAsia="Calibri"/>
          <w:bCs/>
          <w:highlight w:val="cyan"/>
          <w:u w:val="single"/>
        </w:rPr>
        <w:t>or screw up</w:t>
      </w:r>
      <w:r w:rsidRPr="009E3429">
        <w:rPr>
          <w:rFonts w:eastAsia="Calibri"/>
          <w:sz w:val="16"/>
        </w:rPr>
        <w:t xml:space="preserve">. That has heartening implications. If al-Qaida embarks on the project, it has only a minuscule chance of seeing it bear fruit. </w:t>
      </w:r>
      <w:r w:rsidRPr="006A0BCA">
        <w:rPr>
          <w:rFonts w:eastAsia="Calibri"/>
          <w:bCs/>
          <w:highlight w:val="cyan"/>
          <w:u w:val="single"/>
        </w:rPr>
        <w:t>Given the</w:t>
      </w:r>
      <w:r w:rsidRPr="009E3429">
        <w:rPr>
          <w:rFonts w:eastAsia="Calibri"/>
          <w:bCs/>
          <w:u w:val="single"/>
        </w:rPr>
        <w:t xml:space="preserve"> formidable </w:t>
      </w:r>
      <w:r w:rsidRPr="006A0BCA">
        <w:rPr>
          <w:rFonts w:eastAsia="Calibri"/>
          <w:bCs/>
          <w:highlight w:val="cyan"/>
          <w:u w:val="single"/>
        </w:rPr>
        <w:t>odds, it probably won’t bother</w:t>
      </w:r>
      <w:r w:rsidRPr="006A0BCA">
        <w:rPr>
          <w:rFonts w:eastAsia="Calibri"/>
          <w:sz w:val="16"/>
          <w:highlight w:val="cyan"/>
        </w:rPr>
        <w:t>.</w:t>
      </w:r>
      <w:r w:rsidRPr="009E3429">
        <w:rPr>
          <w:rFonts w:eastAsia="Calibri"/>
          <w:sz w:val="16"/>
        </w:rPr>
        <w:t xml:space="preserve"> None of this means we should stop trying to minimize the risk by securing nuclear stockpiles, monitoring terrorist communications and improving port screening. But it offers good reason to think that in this war, it appears, </w:t>
      </w:r>
      <w:r w:rsidRPr="009E3429">
        <w:rPr>
          <w:rFonts w:eastAsia="Calibri"/>
          <w:bCs/>
          <w:u w:val="single"/>
        </w:rPr>
        <w:t>the worst eventuality is one that will never happen</w:t>
      </w:r>
    </w:p>
    <w:p w14:paraId="100A08C0" w14:textId="4B6C6104" w:rsidR="007B1DC8" w:rsidRDefault="007B1DC8" w:rsidP="007B1DC8">
      <w:pPr>
        <w:pStyle w:val="Heading3"/>
      </w:pPr>
      <w:r>
        <w:t>Trade---</w:t>
      </w:r>
      <w:r w:rsidR="00401FB0">
        <w:t>IL---</w:t>
      </w:r>
      <w:r>
        <w:t>1NC</w:t>
      </w:r>
    </w:p>
    <w:p w14:paraId="31215738" w14:textId="5A5E5EED" w:rsidR="007B1DC8" w:rsidRDefault="007B1DC8" w:rsidP="007B1DC8">
      <w:pPr>
        <w:pStyle w:val="Heading4"/>
      </w:pPr>
      <w:r>
        <w:t xml:space="preserve">Arms sales </w:t>
      </w:r>
      <w:r>
        <w:rPr>
          <w:u w:val="single"/>
        </w:rPr>
        <w:t>won’t derail</w:t>
      </w:r>
      <w:r>
        <w:t xml:space="preserve"> trade talks – they’re being used as leverage and more tied to geostrategic considerations</w:t>
      </w:r>
    </w:p>
    <w:p w14:paraId="2223AE5C" w14:textId="77777777" w:rsidR="007B1DC8" w:rsidRPr="00185FA2" w:rsidRDefault="007B1DC8" w:rsidP="007B1DC8">
      <w:r>
        <w:rPr>
          <w:rStyle w:val="Style13ptBold"/>
        </w:rPr>
        <w:t xml:space="preserve">Sputnik 19 </w:t>
      </w:r>
      <w:r w:rsidRPr="00185FA2">
        <w:t xml:space="preserve">---- </w:t>
      </w:r>
      <w:r>
        <w:t xml:space="preserve">citing Paul Huang who is an East Asian columnist for </w:t>
      </w:r>
      <w:r>
        <w:rPr>
          <w:i/>
        </w:rPr>
        <w:t>The Epoch Times</w:t>
      </w:r>
      <w:r>
        <w:t xml:space="preserve"> and master’s candidate at the Fletcher School of Law and Diplomacy (Tufts University) along with Benjamin Cavender who is the Director of The China Market Research Group and MBA (Columbia University), “How Can Prospect of Taiwanese F-16 Procurement Affect US Trade Talks With China?” 3/26, https://sputniknews.com/analysis/201903261073564311-f-16-taiwan/</w:t>
      </w:r>
    </w:p>
    <w:p w14:paraId="716C8EB9" w14:textId="64615125" w:rsidR="007B1DC8" w:rsidRDefault="007B1DC8" w:rsidP="007B1DC8"/>
    <w:p w14:paraId="7096839B" w14:textId="77777777" w:rsidR="00D94656" w:rsidRPr="00D94656" w:rsidRDefault="00D94656" w:rsidP="00D94656">
      <w:pPr>
        <w:rPr>
          <w:sz w:val="14"/>
        </w:rPr>
      </w:pPr>
      <w:r w:rsidRPr="00D94656">
        <w:rPr>
          <w:sz w:val="14"/>
        </w:rPr>
        <w:t>Impact on Trade Talks Between China and the US</w:t>
      </w:r>
    </w:p>
    <w:p w14:paraId="562D96E2" w14:textId="77777777" w:rsidR="00D94656" w:rsidRPr="00D94656" w:rsidRDefault="00D94656" w:rsidP="00D94656">
      <w:pPr>
        <w:rPr>
          <w:sz w:val="14"/>
        </w:rPr>
      </w:pPr>
      <w:r w:rsidRPr="006A0BCA">
        <w:rPr>
          <w:rStyle w:val="StyleUnderline"/>
          <w:highlight w:val="cyan"/>
        </w:rPr>
        <w:t>The request for F-16 supplies</w:t>
      </w:r>
      <w:r w:rsidRPr="009178D6">
        <w:rPr>
          <w:rStyle w:val="StyleUnderline"/>
        </w:rPr>
        <w:t xml:space="preserve"> to Taiwan</w:t>
      </w:r>
      <w:r w:rsidRPr="00D94656">
        <w:rPr>
          <w:sz w:val="14"/>
        </w:rPr>
        <w:t xml:space="preserve"> also </w:t>
      </w:r>
      <w:r w:rsidRPr="006A0BCA">
        <w:rPr>
          <w:rStyle w:val="StyleUnderline"/>
          <w:highlight w:val="cyan"/>
        </w:rPr>
        <w:t>comes amid</w:t>
      </w:r>
      <w:r w:rsidRPr="00D94656">
        <w:rPr>
          <w:sz w:val="14"/>
        </w:rPr>
        <w:t xml:space="preserve"> crucial </w:t>
      </w:r>
      <w:r w:rsidRPr="006A0BCA">
        <w:rPr>
          <w:rStyle w:val="StyleUnderline"/>
          <w:highlight w:val="cyan"/>
        </w:rPr>
        <w:t>trade talks</w:t>
      </w:r>
      <w:r w:rsidRPr="009178D6">
        <w:rPr>
          <w:rStyle w:val="StyleUnderline"/>
        </w:rPr>
        <w:t xml:space="preserve"> between Beijing and Washington</w:t>
      </w:r>
      <w:r w:rsidRPr="00D94656">
        <w:rPr>
          <w:sz w:val="14"/>
        </w:rPr>
        <w:t>. The two states were embroiled in a trade war in 2018, mutually imposing hefty tariffs on goods worth billions of dollars. The US and China have recently made certain progress towards striking a new trade deal, according to Donald Trump, who recently refused to impose a new round of tariffs in order to avoid hampering the trade talks.</w:t>
      </w:r>
    </w:p>
    <w:p w14:paraId="5FA8A9AD" w14:textId="77777777" w:rsidR="00D94656" w:rsidRPr="00D94656" w:rsidRDefault="00D94656" w:rsidP="00D94656">
      <w:pPr>
        <w:rPr>
          <w:sz w:val="14"/>
        </w:rPr>
      </w:pPr>
      <w:r w:rsidRPr="00D94656">
        <w:rPr>
          <w:sz w:val="14"/>
        </w:rPr>
        <w:t xml:space="preserve">Paul </w:t>
      </w:r>
      <w:r w:rsidRPr="009178D6">
        <w:rPr>
          <w:rStyle w:val="StyleUnderline"/>
        </w:rPr>
        <w:t>Huang</w:t>
      </w:r>
      <w:r w:rsidRPr="00D94656">
        <w:rPr>
          <w:sz w:val="14"/>
        </w:rPr>
        <w:t xml:space="preserve"> was at a loss to predict if Beijing would retaliate against the F-16 supplies to Taiwan via its trade talks with the US, but at the same time </w:t>
      </w:r>
      <w:r w:rsidRPr="009178D6">
        <w:rPr>
          <w:rStyle w:val="StyleUnderline"/>
        </w:rPr>
        <w:t xml:space="preserve">suggested that </w:t>
      </w:r>
      <w:r w:rsidRPr="006A0BCA">
        <w:rPr>
          <w:rStyle w:val="StyleUnderline"/>
          <w:highlight w:val="cyan"/>
        </w:rPr>
        <w:t>Washington could be</w:t>
      </w:r>
      <w:r w:rsidRPr="009178D6">
        <w:rPr>
          <w:rStyle w:val="StyleUnderline"/>
        </w:rPr>
        <w:t xml:space="preserve"> </w:t>
      </w:r>
      <w:r w:rsidRPr="006A0BCA">
        <w:rPr>
          <w:rStyle w:val="StyleUnderline"/>
          <w:highlight w:val="cyan"/>
        </w:rPr>
        <w:t xml:space="preserve">using the matter </w:t>
      </w:r>
      <w:r w:rsidRPr="006A0BCA">
        <w:rPr>
          <w:rStyle w:val="Emphasis"/>
          <w:highlight w:val="cyan"/>
        </w:rPr>
        <w:t>to pressure China</w:t>
      </w:r>
      <w:r w:rsidRPr="009178D6">
        <w:rPr>
          <w:rStyle w:val="Emphasis"/>
        </w:rPr>
        <w:t xml:space="preserve"> in the talks.</w:t>
      </w:r>
    </w:p>
    <w:p w14:paraId="1CFDCF75" w14:textId="77777777" w:rsidR="00D94656" w:rsidRPr="009178D6" w:rsidRDefault="00D94656" w:rsidP="00D94656">
      <w:pPr>
        <w:rPr>
          <w:rStyle w:val="StyleUnderline"/>
        </w:rPr>
      </w:pPr>
      <w:r w:rsidRPr="009178D6">
        <w:rPr>
          <w:rStyle w:val="Emphasis"/>
        </w:rPr>
        <w:t>"If anything</w:t>
      </w:r>
      <w:r w:rsidRPr="009178D6">
        <w:t>,</w:t>
      </w:r>
      <w:r w:rsidRPr="00D94656">
        <w:rPr>
          <w:sz w:val="14"/>
        </w:rPr>
        <w:t xml:space="preserve"> </w:t>
      </w:r>
      <w:r w:rsidRPr="009178D6">
        <w:rPr>
          <w:rStyle w:val="StyleUnderline"/>
        </w:rPr>
        <w:t xml:space="preserve">having the option to sell </w:t>
      </w:r>
      <w:r w:rsidRPr="006A0BCA">
        <w:rPr>
          <w:rStyle w:val="StyleUnderline"/>
          <w:highlight w:val="cyan"/>
        </w:rPr>
        <w:t>arms to Taiwan</w:t>
      </w:r>
      <w:r w:rsidRPr="00D94656">
        <w:rPr>
          <w:sz w:val="14"/>
        </w:rPr>
        <w:t xml:space="preserve"> </w:t>
      </w:r>
      <w:r w:rsidRPr="009178D6">
        <w:rPr>
          <w:rStyle w:val="Emphasis"/>
        </w:rPr>
        <w:t xml:space="preserve">actually </w:t>
      </w:r>
      <w:r w:rsidRPr="006A0BCA">
        <w:rPr>
          <w:rStyle w:val="Emphasis"/>
          <w:highlight w:val="cyan"/>
        </w:rPr>
        <w:t>gives US decision makers</w:t>
      </w:r>
      <w:r w:rsidRPr="009178D6">
        <w:rPr>
          <w:rStyle w:val="Emphasis"/>
        </w:rPr>
        <w:t xml:space="preserve"> a considerable </w:t>
      </w:r>
      <w:r w:rsidRPr="006A0BCA">
        <w:rPr>
          <w:rStyle w:val="Emphasis"/>
          <w:highlight w:val="cyan"/>
        </w:rPr>
        <w:t>leverage</w:t>
      </w:r>
      <w:r w:rsidRPr="00D94656">
        <w:rPr>
          <w:sz w:val="14"/>
        </w:rPr>
        <w:t xml:space="preserve"> </w:t>
      </w:r>
      <w:r w:rsidRPr="009178D6">
        <w:rPr>
          <w:rStyle w:val="StyleUnderline"/>
        </w:rPr>
        <w:t>in its negotiating position with Beijing", Huang said.</w:t>
      </w:r>
    </w:p>
    <w:p w14:paraId="1BA97904" w14:textId="77777777" w:rsidR="00D94656" w:rsidRPr="00D94656" w:rsidRDefault="00D94656" w:rsidP="00D94656">
      <w:pPr>
        <w:rPr>
          <w:sz w:val="14"/>
        </w:rPr>
      </w:pPr>
      <w:r w:rsidRPr="006A0BCA">
        <w:rPr>
          <w:rStyle w:val="StyleUnderline"/>
          <w:highlight w:val="cyan"/>
        </w:rPr>
        <w:t>Cavender</w:t>
      </w:r>
      <w:r w:rsidRPr="006A0BCA">
        <w:rPr>
          <w:sz w:val="14"/>
          <w:highlight w:val="cyan"/>
        </w:rPr>
        <w:t xml:space="preserve"> </w:t>
      </w:r>
      <w:r w:rsidRPr="006A0BCA">
        <w:rPr>
          <w:rStyle w:val="Emphasis"/>
          <w:highlight w:val="cyan"/>
        </w:rPr>
        <w:t>also</w:t>
      </w:r>
      <w:r w:rsidRPr="006A0BCA">
        <w:rPr>
          <w:sz w:val="14"/>
          <w:highlight w:val="cyan"/>
        </w:rPr>
        <w:t xml:space="preserve"> </w:t>
      </w:r>
      <w:r w:rsidRPr="006A0BCA">
        <w:rPr>
          <w:rStyle w:val="StyleUnderline"/>
          <w:highlight w:val="cyan"/>
        </w:rPr>
        <w:t>suggested</w:t>
      </w:r>
      <w:r w:rsidRPr="00D94656">
        <w:rPr>
          <w:sz w:val="14"/>
        </w:rPr>
        <w:t xml:space="preserve"> that the possibility of </w:t>
      </w:r>
      <w:r w:rsidRPr="009178D6">
        <w:rPr>
          <w:rStyle w:val="StyleUnderline"/>
        </w:rPr>
        <w:t xml:space="preserve">selling </w:t>
      </w:r>
      <w:r w:rsidRPr="006A0BCA">
        <w:rPr>
          <w:rStyle w:val="StyleUnderline"/>
          <w:highlight w:val="cyan"/>
        </w:rPr>
        <w:t>F-16s</w:t>
      </w:r>
      <w:r w:rsidRPr="00D94656">
        <w:rPr>
          <w:sz w:val="14"/>
        </w:rPr>
        <w:t xml:space="preserve"> to Taiwan </w:t>
      </w:r>
      <w:r w:rsidRPr="006A0BCA">
        <w:rPr>
          <w:rStyle w:val="Emphasis"/>
          <w:highlight w:val="cyan"/>
        </w:rPr>
        <w:t>could be used</w:t>
      </w:r>
      <w:r w:rsidRPr="009178D6">
        <w:rPr>
          <w:rStyle w:val="Emphasis"/>
        </w:rPr>
        <w:t xml:space="preserve"> by Washington</w:t>
      </w:r>
      <w:r w:rsidRPr="00D94656">
        <w:rPr>
          <w:sz w:val="14"/>
        </w:rPr>
        <w:t xml:space="preserve"> </w:t>
      </w:r>
      <w:r w:rsidRPr="006A0BCA">
        <w:rPr>
          <w:rStyle w:val="StyleUnderline"/>
          <w:highlight w:val="cyan"/>
        </w:rPr>
        <w:t>in</w:t>
      </w:r>
      <w:r w:rsidRPr="009178D6">
        <w:rPr>
          <w:rStyle w:val="StyleUnderline"/>
        </w:rPr>
        <w:t xml:space="preserve"> trade </w:t>
      </w:r>
      <w:r w:rsidRPr="006A0BCA">
        <w:rPr>
          <w:rStyle w:val="StyleUnderline"/>
          <w:highlight w:val="cyan"/>
        </w:rPr>
        <w:t>talks</w:t>
      </w:r>
      <w:r w:rsidRPr="00D94656">
        <w:rPr>
          <w:sz w:val="14"/>
        </w:rPr>
        <w:t xml:space="preserve"> with Beijing, </w:t>
      </w:r>
      <w:r w:rsidRPr="006A0BCA">
        <w:rPr>
          <w:rStyle w:val="StyleUnderline"/>
          <w:highlight w:val="cyan"/>
        </w:rPr>
        <w:t>but noted</w:t>
      </w:r>
      <w:r w:rsidRPr="00D94656">
        <w:rPr>
          <w:sz w:val="14"/>
        </w:rPr>
        <w:t xml:space="preserve"> that </w:t>
      </w:r>
      <w:r w:rsidRPr="009178D6">
        <w:rPr>
          <w:rStyle w:val="Emphasis"/>
        </w:rPr>
        <w:t xml:space="preserve">there could be </w:t>
      </w:r>
      <w:r w:rsidRPr="006A0BCA">
        <w:rPr>
          <w:rStyle w:val="Emphasis"/>
          <w:highlight w:val="cyan"/>
        </w:rPr>
        <w:t>other reasons</w:t>
      </w:r>
      <w:r w:rsidRPr="006A0BCA">
        <w:rPr>
          <w:sz w:val="14"/>
          <w:highlight w:val="cyan"/>
        </w:rPr>
        <w:t xml:space="preserve"> </w:t>
      </w:r>
      <w:r w:rsidRPr="006A0BCA">
        <w:rPr>
          <w:rStyle w:val="StyleUnderline"/>
          <w:highlight w:val="cyan"/>
        </w:rPr>
        <w:t>to permit the sale</w:t>
      </w:r>
      <w:r w:rsidRPr="009178D6">
        <w:rPr>
          <w:rStyle w:val="StyleUnderline"/>
        </w:rPr>
        <w:t xml:space="preserve"> of the jets</w:t>
      </w:r>
      <w:r w:rsidRPr="00D94656">
        <w:rPr>
          <w:sz w:val="14"/>
        </w:rPr>
        <w:t>.</w:t>
      </w:r>
    </w:p>
    <w:p w14:paraId="22F49409" w14:textId="0AB62EBD" w:rsidR="00D94656" w:rsidRDefault="00D94656" w:rsidP="00D94656">
      <w:pPr>
        <w:rPr>
          <w:rStyle w:val="StyleUnderline"/>
        </w:rPr>
      </w:pPr>
      <w:r w:rsidRPr="009178D6">
        <w:rPr>
          <w:rStyle w:val="StyleUnderline"/>
        </w:rPr>
        <w:t>"This</w:t>
      </w:r>
      <w:r w:rsidRPr="00D94656">
        <w:rPr>
          <w:sz w:val="14"/>
        </w:rPr>
        <w:t xml:space="preserve"> potential </w:t>
      </w:r>
      <w:r w:rsidRPr="009178D6">
        <w:rPr>
          <w:rStyle w:val="StyleUnderline"/>
        </w:rPr>
        <w:t>deal does come</w:t>
      </w:r>
      <w:r w:rsidRPr="00D94656">
        <w:rPr>
          <w:sz w:val="14"/>
        </w:rPr>
        <w:t xml:space="preserve"> at the same time </w:t>
      </w:r>
      <w:r w:rsidRPr="009178D6">
        <w:rPr>
          <w:rStyle w:val="StyleUnderline"/>
        </w:rPr>
        <w:t>as the US is completing</w:t>
      </w:r>
      <w:r w:rsidRPr="00D94656">
        <w:rPr>
          <w:sz w:val="14"/>
        </w:rPr>
        <w:t xml:space="preserve"> arms </w:t>
      </w:r>
      <w:r w:rsidRPr="009178D6">
        <w:rPr>
          <w:rStyle w:val="StyleUnderline"/>
        </w:rPr>
        <w:t>sales to</w:t>
      </w:r>
      <w:r w:rsidRPr="00D94656">
        <w:rPr>
          <w:sz w:val="14"/>
        </w:rPr>
        <w:t xml:space="preserve"> its </w:t>
      </w:r>
      <w:r w:rsidRPr="009178D6">
        <w:rPr>
          <w:rStyle w:val="StyleUnderline"/>
        </w:rPr>
        <w:t>other allies</w:t>
      </w:r>
      <w:r w:rsidRPr="00D94656">
        <w:rPr>
          <w:sz w:val="14"/>
        </w:rPr>
        <w:t xml:space="preserve"> in the region who are </w:t>
      </w:r>
      <w:r w:rsidRPr="009178D6">
        <w:rPr>
          <w:rStyle w:val="StyleUnderline"/>
        </w:rPr>
        <w:t>concerned about China's military build-up", he said.</w:t>
      </w:r>
    </w:p>
    <w:p w14:paraId="0A2BB70B" w14:textId="32F806F9" w:rsidR="00080954" w:rsidRPr="009803C5" w:rsidRDefault="00080954" w:rsidP="00080954">
      <w:pPr>
        <w:pStyle w:val="Heading4"/>
      </w:pPr>
      <w:r w:rsidRPr="00080954">
        <w:t>No trade deal</w:t>
      </w:r>
      <w:r>
        <w:t xml:space="preserve"> </w:t>
      </w:r>
      <w:r>
        <w:rPr>
          <w:u w:val="single"/>
        </w:rPr>
        <w:t>regardless</w:t>
      </w:r>
      <w:r w:rsidR="009803C5">
        <w:t xml:space="preserve"> and it </w:t>
      </w:r>
      <w:r w:rsidR="009803C5">
        <w:rPr>
          <w:u w:val="single"/>
        </w:rPr>
        <w:t>wouldn’t solve</w:t>
      </w:r>
      <w:r w:rsidR="009803C5">
        <w:t xml:space="preserve"> their impacts</w:t>
      </w:r>
    </w:p>
    <w:p w14:paraId="24F99250" w14:textId="6271BC17" w:rsidR="009803C5" w:rsidRDefault="00080954" w:rsidP="00080954">
      <w:r>
        <w:rPr>
          <w:rStyle w:val="Style13ptBold"/>
        </w:rPr>
        <w:t xml:space="preserve">Palmer 5/10 </w:t>
      </w:r>
      <w:r w:rsidRPr="00080954">
        <w:t xml:space="preserve">---- Doug, senior trade reporter for </w:t>
      </w:r>
      <w:r w:rsidRPr="00080954">
        <w:rPr>
          <w:i/>
          <w:iCs/>
        </w:rPr>
        <w:t>Politico</w:t>
      </w:r>
      <w:r w:rsidRPr="00080954">
        <w:t>,</w:t>
      </w:r>
      <w:r>
        <w:t xml:space="preserve"> Bachelor’s degree in Business Administration and Management (University of Missouri – Kansas City), “Trump's Trade Agenda on the Verge of Imploding,” </w:t>
      </w:r>
      <w:r w:rsidR="009803C5">
        <w:rPr>
          <w:i/>
          <w:iCs/>
        </w:rPr>
        <w:t>Politico</w:t>
      </w:r>
      <w:r w:rsidR="009803C5">
        <w:t xml:space="preserve">, 2019, </w:t>
      </w:r>
      <w:hyperlink r:id="rId34" w:history="1">
        <w:r w:rsidR="009803C5" w:rsidRPr="006C6CD0">
          <w:rPr>
            <w:rStyle w:val="Hyperlink"/>
          </w:rPr>
          <w:t>https://www.politico.com/story/2019/05/10/trump-china-trade-1422319</w:t>
        </w:r>
      </w:hyperlink>
    </w:p>
    <w:p w14:paraId="635D7C74" w14:textId="77777777" w:rsidR="009803C5" w:rsidRDefault="009803C5" w:rsidP="00080954"/>
    <w:p w14:paraId="01F5D66D" w14:textId="77777777" w:rsidR="009803C5" w:rsidRPr="009803C5" w:rsidRDefault="009803C5" w:rsidP="00080954">
      <w:pPr>
        <w:rPr>
          <w:sz w:val="14"/>
        </w:rPr>
      </w:pPr>
      <w:r w:rsidRPr="009803C5">
        <w:rPr>
          <w:sz w:val="14"/>
        </w:rPr>
        <w:t xml:space="preserve">President Donald </w:t>
      </w:r>
      <w:r w:rsidRPr="006A0BCA">
        <w:rPr>
          <w:rStyle w:val="StyleUnderline"/>
          <w:highlight w:val="cyan"/>
        </w:rPr>
        <w:t>Trump is heading to</w:t>
      </w:r>
      <w:r w:rsidRPr="009803C5">
        <w:rPr>
          <w:sz w:val="14"/>
        </w:rPr>
        <w:t xml:space="preserve">ward his </w:t>
      </w:r>
      <w:r w:rsidRPr="009803C5">
        <w:rPr>
          <w:rStyle w:val="StyleUnderline"/>
        </w:rPr>
        <w:t>2020</w:t>
      </w:r>
      <w:r w:rsidRPr="009803C5">
        <w:rPr>
          <w:sz w:val="14"/>
        </w:rPr>
        <w:t xml:space="preserve"> reelection campaign </w:t>
      </w:r>
      <w:r w:rsidRPr="009803C5">
        <w:rPr>
          <w:rStyle w:val="StyleUnderline"/>
        </w:rPr>
        <w:t>with</w:t>
      </w:r>
      <w:r w:rsidRPr="009803C5">
        <w:rPr>
          <w:sz w:val="14"/>
        </w:rPr>
        <w:t xml:space="preserve"> </w:t>
      </w:r>
      <w:r w:rsidRPr="009803C5">
        <w:rPr>
          <w:rStyle w:val="Emphasis"/>
        </w:rPr>
        <w:t xml:space="preserve">virtually </w:t>
      </w:r>
      <w:r w:rsidRPr="006A0BCA">
        <w:rPr>
          <w:rStyle w:val="Emphasis"/>
          <w:highlight w:val="cyan"/>
        </w:rPr>
        <w:t>nothing</w:t>
      </w:r>
      <w:r w:rsidRPr="009803C5">
        <w:rPr>
          <w:sz w:val="14"/>
        </w:rPr>
        <w:t xml:space="preserve"> </w:t>
      </w:r>
      <w:r w:rsidRPr="009803C5">
        <w:rPr>
          <w:rStyle w:val="StyleUnderline"/>
        </w:rPr>
        <w:t xml:space="preserve">to show </w:t>
      </w:r>
      <w:r w:rsidRPr="006A0BCA">
        <w:rPr>
          <w:rStyle w:val="StyleUnderline"/>
          <w:highlight w:val="cyan"/>
        </w:rPr>
        <w:t>for his</w:t>
      </w:r>
      <w:r w:rsidRPr="009803C5">
        <w:rPr>
          <w:sz w:val="14"/>
        </w:rPr>
        <w:t xml:space="preserve"> big </w:t>
      </w:r>
      <w:r w:rsidRPr="006A0BCA">
        <w:rPr>
          <w:rStyle w:val="StyleUnderline"/>
          <w:highlight w:val="cyan"/>
        </w:rPr>
        <w:t>trade promises</w:t>
      </w:r>
      <w:r w:rsidRPr="009803C5">
        <w:rPr>
          <w:rStyle w:val="StyleUnderline"/>
        </w:rPr>
        <w:t xml:space="preserve"> — except for angry farmers and a </w:t>
      </w:r>
      <w:r w:rsidRPr="009803C5">
        <w:rPr>
          <w:rStyle w:val="Emphasis"/>
        </w:rPr>
        <w:t>jittery stock market.</w:t>
      </w:r>
    </w:p>
    <w:p w14:paraId="5E26AD0B" w14:textId="77777777" w:rsidR="009803C5" w:rsidRPr="009803C5" w:rsidRDefault="009803C5" w:rsidP="00080954">
      <w:pPr>
        <w:rPr>
          <w:sz w:val="14"/>
        </w:rPr>
      </w:pPr>
      <w:r w:rsidRPr="006A0BCA">
        <w:rPr>
          <w:rStyle w:val="StyleUnderline"/>
          <w:highlight w:val="cyan"/>
        </w:rPr>
        <w:t>A</w:t>
      </w:r>
      <w:r w:rsidRPr="009803C5">
        <w:rPr>
          <w:rStyle w:val="StyleUnderline"/>
        </w:rPr>
        <w:t xml:space="preserve"> long-sought </w:t>
      </w:r>
      <w:r w:rsidRPr="006A0BCA">
        <w:rPr>
          <w:rStyle w:val="StyleUnderline"/>
          <w:highlight w:val="cyan"/>
        </w:rPr>
        <w:t>deal with China</w:t>
      </w:r>
      <w:r w:rsidRPr="006A0BCA">
        <w:rPr>
          <w:sz w:val="14"/>
          <w:highlight w:val="cyan"/>
        </w:rPr>
        <w:t xml:space="preserve"> </w:t>
      </w:r>
      <w:r w:rsidRPr="006A0BCA">
        <w:rPr>
          <w:rStyle w:val="Emphasis"/>
          <w:highlight w:val="cyan"/>
        </w:rPr>
        <w:t>appears</w:t>
      </w:r>
      <w:r w:rsidRPr="009803C5">
        <w:rPr>
          <w:rStyle w:val="Emphasis"/>
        </w:rPr>
        <w:t xml:space="preserve"> to be </w:t>
      </w:r>
      <w:r w:rsidRPr="006A0BCA">
        <w:rPr>
          <w:rStyle w:val="Emphasis"/>
          <w:highlight w:val="cyan"/>
        </w:rPr>
        <w:t>falling apart</w:t>
      </w:r>
      <w:r w:rsidRPr="009803C5">
        <w:rPr>
          <w:sz w:val="14"/>
        </w:rPr>
        <w:t xml:space="preserve">, </w:t>
      </w:r>
      <w:r w:rsidRPr="009803C5">
        <w:rPr>
          <w:rStyle w:val="StyleUnderline"/>
        </w:rPr>
        <w:t>exposing businesses</w:t>
      </w:r>
      <w:r w:rsidRPr="009803C5">
        <w:rPr>
          <w:sz w:val="14"/>
        </w:rPr>
        <w:t xml:space="preserve"> on both sides of the Pacific </w:t>
      </w:r>
      <w:r w:rsidRPr="009803C5">
        <w:rPr>
          <w:rStyle w:val="StyleUnderline"/>
        </w:rPr>
        <w:t>to</w:t>
      </w:r>
      <w:r w:rsidRPr="009803C5">
        <w:rPr>
          <w:sz w:val="14"/>
        </w:rPr>
        <w:t xml:space="preserve"> </w:t>
      </w:r>
      <w:r w:rsidRPr="009803C5">
        <w:rPr>
          <w:rStyle w:val="Emphasis"/>
        </w:rPr>
        <w:t>more tariffs</w:t>
      </w:r>
      <w:r w:rsidRPr="009803C5">
        <w:rPr>
          <w:sz w:val="14"/>
        </w:rPr>
        <w:t xml:space="preserve"> and </w:t>
      </w:r>
      <w:r w:rsidRPr="009803C5">
        <w:rPr>
          <w:rStyle w:val="Emphasis"/>
        </w:rPr>
        <w:t>steep losses</w:t>
      </w:r>
      <w:r w:rsidRPr="009803C5">
        <w:rPr>
          <w:sz w:val="14"/>
        </w:rPr>
        <w:t xml:space="preserve"> </w:t>
      </w:r>
      <w:r w:rsidRPr="009803C5">
        <w:rPr>
          <w:rStyle w:val="StyleUnderline"/>
        </w:rPr>
        <w:t>for farmers.</w:t>
      </w:r>
      <w:r w:rsidRPr="009803C5">
        <w:rPr>
          <w:sz w:val="14"/>
        </w:rPr>
        <w:t xml:space="preserve"> His new pact with Canada and Mexico is facing significant opposition in Congress even from Republicans, who are demanding that he lift steel and aluminum tariffs before they’ll vote on it. Deals with the European Union, Japan and Great Britain are also stalled by politics here and abroad.</w:t>
      </w:r>
    </w:p>
    <w:p w14:paraId="14440861" w14:textId="77777777" w:rsidR="009803C5" w:rsidRPr="009803C5" w:rsidRDefault="009803C5" w:rsidP="00080954">
      <w:pPr>
        <w:rPr>
          <w:sz w:val="14"/>
        </w:rPr>
      </w:pPr>
      <w:r w:rsidRPr="009803C5">
        <w:rPr>
          <w:rStyle w:val="StyleUnderline"/>
        </w:rPr>
        <w:t>Trump’s</w:t>
      </w:r>
      <w:r w:rsidRPr="009803C5">
        <w:rPr>
          <w:sz w:val="14"/>
        </w:rPr>
        <w:t xml:space="preserve"> </w:t>
      </w:r>
      <w:r w:rsidRPr="009803C5">
        <w:rPr>
          <w:rStyle w:val="Emphasis"/>
        </w:rPr>
        <w:t>failure</w:t>
      </w:r>
      <w:r w:rsidRPr="009803C5">
        <w:rPr>
          <w:sz w:val="14"/>
        </w:rPr>
        <w:t xml:space="preserve"> to reach agreements with America’s trading partners </w:t>
      </w:r>
      <w:r w:rsidRPr="009803C5">
        <w:rPr>
          <w:rStyle w:val="StyleUnderline"/>
        </w:rPr>
        <w:t xml:space="preserve">could have a </w:t>
      </w:r>
      <w:r w:rsidRPr="009803C5">
        <w:rPr>
          <w:rStyle w:val="Emphasis"/>
        </w:rPr>
        <w:t>brutal impact on the economy</w:t>
      </w:r>
      <w:r w:rsidRPr="009803C5">
        <w:rPr>
          <w:sz w:val="14"/>
        </w:rPr>
        <w:t xml:space="preserve"> and his reelection effort, even if his base likes his tough talk on China. By the time voters head to the polls in 2020, </w:t>
      </w:r>
      <w:r w:rsidRPr="009803C5">
        <w:rPr>
          <w:rStyle w:val="StyleUnderline"/>
        </w:rPr>
        <w:t xml:space="preserve">the prices of consumer goods could be </w:t>
      </w:r>
      <w:r w:rsidRPr="009803C5">
        <w:rPr>
          <w:rStyle w:val="Emphasis"/>
        </w:rPr>
        <w:t>skyrocketing</w:t>
      </w:r>
      <w:r w:rsidRPr="009803C5">
        <w:rPr>
          <w:sz w:val="14"/>
        </w:rPr>
        <w:t xml:space="preserve">. </w:t>
      </w:r>
      <w:r w:rsidRPr="009803C5">
        <w:rPr>
          <w:rStyle w:val="StyleUnderline"/>
        </w:rPr>
        <w:t xml:space="preserve">Farmers may be </w:t>
      </w:r>
      <w:r w:rsidRPr="009803C5">
        <w:rPr>
          <w:rStyle w:val="Emphasis"/>
        </w:rPr>
        <w:t>swamped with products they can’t sell abroad</w:t>
      </w:r>
      <w:r w:rsidRPr="009803C5">
        <w:rPr>
          <w:sz w:val="14"/>
        </w:rPr>
        <w:t xml:space="preserve">. </w:t>
      </w:r>
      <w:r w:rsidRPr="009803C5">
        <w:rPr>
          <w:rStyle w:val="StyleUnderline"/>
        </w:rPr>
        <w:t xml:space="preserve">And a </w:t>
      </w:r>
      <w:r w:rsidRPr="009803C5">
        <w:rPr>
          <w:rStyle w:val="Emphasis"/>
        </w:rPr>
        <w:t>bear market</w:t>
      </w:r>
      <w:r w:rsidRPr="009803C5">
        <w:rPr>
          <w:sz w:val="14"/>
        </w:rPr>
        <w:t xml:space="preserve"> </w:t>
      </w:r>
      <w:r w:rsidRPr="009803C5">
        <w:rPr>
          <w:rStyle w:val="StyleUnderline"/>
        </w:rPr>
        <w:t>could be</w:t>
      </w:r>
      <w:r w:rsidRPr="009803C5">
        <w:rPr>
          <w:sz w:val="14"/>
        </w:rPr>
        <w:t xml:space="preserve"> </w:t>
      </w:r>
      <w:r w:rsidRPr="009803C5">
        <w:rPr>
          <w:rStyle w:val="Emphasis"/>
        </w:rPr>
        <w:t>shrinking everyone’s retirement</w:t>
      </w:r>
      <w:r w:rsidRPr="009803C5">
        <w:rPr>
          <w:sz w:val="14"/>
        </w:rPr>
        <w:t xml:space="preserve"> savings.</w:t>
      </w:r>
    </w:p>
    <w:p w14:paraId="4285CC64" w14:textId="77777777" w:rsidR="009803C5" w:rsidRPr="009803C5" w:rsidRDefault="009803C5" w:rsidP="00080954">
      <w:pPr>
        <w:rPr>
          <w:sz w:val="14"/>
          <w:szCs w:val="14"/>
        </w:rPr>
      </w:pPr>
      <w:r w:rsidRPr="009803C5">
        <w:rPr>
          <w:sz w:val="14"/>
          <w:szCs w:val="14"/>
        </w:rPr>
        <w:t>So far, Trump has only one trade agreement to his name after two years in office: A relatively minor agreement with South Korea that didn’t require approval from Congress.</w:t>
      </w:r>
    </w:p>
    <w:p w14:paraId="6E2AA64C" w14:textId="77777777" w:rsidR="009803C5" w:rsidRPr="009803C5" w:rsidRDefault="009803C5" w:rsidP="00080954">
      <w:pPr>
        <w:rPr>
          <w:sz w:val="14"/>
          <w:szCs w:val="14"/>
        </w:rPr>
      </w:pPr>
      <w:r w:rsidRPr="009803C5">
        <w:rPr>
          <w:sz w:val="14"/>
          <w:szCs w:val="14"/>
        </w:rPr>
        <w:t>What he has achieved are mostly unilateral actions: imposing tariffs on more than $50 billion of steel and aluminum imports from both allies and adversaries and tariffs on $250 billion of Chinese goods. He's also threatening to raise tariffs on a remaining $325 billion of China's exports.</w:t>
      </w:r>
    </w:p>
    <w:p w14:paraId="465459EF" w14:textId="77777777" w:rsidR="009803C5" w:rsidRPr="009803C5" w:rsidRDefault="009803C5" w:rsidP="00080954">
      <w:pPr>
        <w:rPr>
          <w:sz w:val="14"/>
        </w:rPr>
      </w:pPr>
      <w:r w:rsidRPr="006A0BCA">
        <w:rPr>
          <w:rStyle w:val="StyleUnderline"/>
          <w:highlight w:val="cyan"/>
        </w:rPr>
        <w:t xml:space="preserve">“He’s </w:t>
      </w:r>
      <w:r w:rsidRPr="006A0BCA">
        <w:rPr>
          <w:rStyle w:val="Emphasis"/>
          <w:highlight w:val="cyan"/>
        </w:rPr>
        <w:t>a one-trick pony</w:t>
      </w:r>
      <w:r w:rsidRPr="006A0BCA">
        <w:rPr>
          <w:sz w:val="14"/>
          <w:highlight w:val="cyan"/>
        </w:rPr>
        <w:t xml:space="preserve">. </w:t>
      </w:r>
      <w:r w:rsidRPr="006A0BCA">
        <w:rPr>
          <w:rStyle w:val="StyleUnderline"/>
          <w:highlight w:val="cyan"/>
        </w:rPr>
        <w:t>He only knows how to</w:t>
      </w:r>
      <w:r w:rsidRPr="009803C5">
        <w:rPr>
          <w:rStyle w:val="StyleUnderline"/>
        </w:rPr>
        <w:t xml:space="preserve"> </w:t>
      </w:r>
      <w:r w:rsidRPr="009803C5">
        <w:rPr>
          <w:sz w:val="14"/>
        </w:rPr>
        <w:t xml:space="preserve">do one thing: </w:t>
      </w:r>
      <w:r w:rsidRPr="006A0BCA">
        <w:rPr>
          <w:rStyle w:val="StyleUnderline"/>
          <w:highlight w:val="cyan"/>
        </w:rPr>
        <w:t>impose tariffs,” said</w:t>
      </w:r>
      <w:r w:rsidRPr="009803C5">
        <w:rPr>
          <w:sz w:val="14"/>
        </w:rPr>
        <w:t xml:space="preserve"> Bill </w:t>
      </w:r>
      <w:r w:rsidRPr="006A0BCA">
        <w:rPr>
          <w:rStyle w:val="StyleUnderline"/>
          <w:highlight w:val="cyan"/>
        </w:rPr>
        <w:t>Reinsch</w:t>
      </w:r>
      <w:r w:rsidRPr="009803C5">
        <w:rPr>
          <w:sz w:val="14"/>
        </w:rPr>
        <w:t>, a trade expert at the Center for Strategic and International Studies.</w:t>
      </w:r>
    </w:p>
    <w:p w14:paraId="1E8E13A8" w14:textId="77777777" w:rsidR="009803C5" w:rsidRPr="009803C5" w:rsidRDefault="009803C5" w:rsidP="00080954">
      <w:pPr>
        <w:rPr>
          <w:sz w:val="14"/>
          <w:szCs w:val="14"/>
        </w:rPr>
      </w:pPr>
      <w:r w:rsidRPr="009803C5">
        <w:rPr>
          <w:sz w:val="14"/>
          <w:szCs w:val="14"/>
        </w:rPr>
        <w:t>The White House did not respond to a request for comment, but did put out a press release Friday listing statements of support for Trump's handling of the trade talks.</w:t>
      </w:r>
    </w:p>
    <w:p w14:paraId="133214A3" w14:textId="77777777" w:rsidR="009803C5" w:rsidRPr="009803C5" w:rsidRDefault="009803C5" w:rsidP="00080954">
      <w:pPr>
        <w:rPr>
          <w:sz w:val="14"/>
        </w:rPr>
      </w:pPr>
      <w:r w:rsidRPr="006A0BCA">
        <w:rPr>
          <w:rStyle w:val="StyleUnderline"/>
          <w:highlight w:val="cyan"/>
        </w:rPr>
        <w:t>Reinsch</w:t>
      </w:r>
      <w:r w:rsidRPr="009803C5">
        <w:rPr>
          <w:sz w:val="14"/>
        </w:rPr>
        <w:t xml:space="preserve">, a former Commerce Department official, </w:t>
      </w:r>
      <w:r w:rsidRPr="009803C5">
        <w:rPr>
          <w:rStyle w:val="StyleUnderline"/>
        </w:rPr>
        <w:t xml:space="preserve">said he </w:t>
      </w:r>
      <w:r w:rsidRPr="006A0BCA">
        <w:rPr>
          <w:rStyle w:val="StyleUnderline"/>
          <w:highlight w:val="cyan"/>
        </w:rPr>
        <w:t xml:space="preserve">sees </w:t>
      </w:r>
      <w:r w:rsidRPr="006A0BCA">
        <w:rPr>
          <w:rStyle w:val="Emphasis"/>
          <w:highlight w:val="cyan"/>
        </w:rPr>
        <w:t>only a slight chance</w:t>
      </w:r>
      <w:r w:rsidRPr="006A0BCA">
        <w:rPr>
          <w:sz w:val="14"/>
          <w:highlight w:val="cyan"/>
        </w:rPr>
        <w:t xml:space="preserve"> </w:t>
      </w:r>
      <w:r w:rsidRPr="006A0BCA">
        <w:rPr>
          <w:rStyle w:val="StyleUnderline"/>
          <w:highlight w:val="cyan"/>
        </w:rPr>
        <w:t>of</w:t>
      </w:r>
      <w:r w:rsidRPr="009803C5">
        <w:rPr>
          <w:rStyle w:val="StyleUnderline"/>
        </w:rPr>
        <w:t xml:space="preserve"> Trump eking out </w:t>
      </w:r>
      <w:r w:rsidRPr="006A0BCA">
        <w:rPr>
          <w:rStyle w:val="StyleUnderline"/>
          <w:highlight w:val="cyan"/>
        </w:rPr>
        <w:t>a</w:t>
      </w:r>
      <w:r w:rsidRPr="009803C5">
        <w:rPr>
          <w:rStyle w:val="StyleUnderline"/>
        </w:rPr>
        <w:t xml:space="preserve"> political </w:t>
      </w:r>
      <w:r w:rsidRPr="006A0BCA">
        <w:rPr>
          <w:rStyle w:val="StyleUnderline"/>
          <w:highlight w:val="cyan"/>
        </w:rPr>
        <w:t>victory in</w:t>
      </w:r>
      <w:r w:rsidRPr="009803C5">
        <w:rPr>
          <w:rStyle w:val="StyleUnderline"/>
        </w:rPr>
        <w:t xml:space="preserve"> the </w:t>
      </w:r>
      <w:r w:rsidRPr="006A0BCA">
        <w:rPr>
          <w:rStyle w:val="StyleUnderline"/>
          <w:highlight w:val="cyan"/>
        </w:rPr>
        <w:t>China talks</w:t>
      </w:r>
      <w:r w:rsidRPr="006A0BCA">
        <w:rPr>
          <w:sz w:val="14"/>
          <w:highlight w:val="cyan"/>
        </w:rPr>
        <w:t xml:space="preserve">, </w:t>
      </w:r>
      <w:r w:rsidRPr="006A0BCA">
        <w:rPr>
          <w:rStyle w:val="StyleUnderline"/>
          <w:highlight w:val="cyan"/>
        </w:rPr>
        <w:t>which grew</w:t>
      </w:r>
      <w:r w:rsidRPr="006A0BCA">
        <w:rPr>
          <w:sz w:val="14"/>
          <w:highlight w:val="cyan"/>
        </w:rPr>
        <w:t xml:space="preserve"> </w:t>
      </w:r>
      <w:r w:rsidRPr="006A0BCA">
        <w:rPr>
          <w:rStyle w:val="Emphasis"/>
          <w:highlight w:val="cyan"/>
        </w:rPr>
        <w:t>more</w:t>
      </w:r>
      <w:r w:rsidRPr="009803C5">
        <w:rPr>
          <w:rStyle w:val="Emphasis"/>
        </w:rPr>
        <w:t xml:space="preserve"> </w:t>
      </w:r>
      <w:r w:rsidRPr="006A0BCA">
        <w:rPr>
          <w:rStyle w:val="Emphasis"/>
          <w:highlight w:val="cyan"/>
        </w:rPr>
        <w:t>tense</w:t>
      </w:r>
      <w:r w:rsidRPr="009803C5">
        <w:rPr>
          <w:sz w:val="14"/>
        </w:rPr>
        <w:t xml:space="preserve"> Monday </w:t>
      </w:r>
      <w:r w:rsidRPr="006A0BCA">
        <w:rPr>
          <w:rStyle w:val="StyleUnderline"/>
          <w:highlight w:val="cyan"/>
        </w:rPr>
        <w:t xml:space="preserve">after Beijing </w:t>
      </w:r>
      <w:r w:rsidRPr="006A0BCA">
        <w:rPr>
          <w:rStyle w:val="Emphasis"/>
          <w:highlight w:val="cyan"/>
        </w:rPr>
        <w:t>pledged to retaliate</w:t>
      </w:r>
      <w:r w:rsidRPr="009803C5">
        <w:rPr>
          <w:sz w:val="14"/>
        </w:rPr>
        <w:t xml:space="preserve"> </w:t>
      </w:r>
      <w:r w:rsidRPr="009803C5">
        <w:rPr>
          <w:rStyle w:val="StyleUnderline"/>
        </w:rPr>
        <w:t>against the U.S. with fresh tariffs</w:t>
      </w:r>
      <w:r w:rsidRPr="009803C5">
        <w:rPr>
          <w:sz w:val="14"/>
        </w:rPr>
        <w:t xml:space="preserve"> on $60 billion in American goods.</w:t>
      </w:r>
    </w:p>
    <w:p w14:paraId="555CEE77" w14:textId="77777777" w:rsidR="009803C5" w:rsidRPr="009803C5" w:rsidRDefault="009803C5" w:rsidP="00080954">
      <w:pPr>
        <w:rPr>
          <w:sz w:val="14"/>
        </w:rPr>
      </w:pPr>
      <w:r w:rsidRPr="006A0BCA">
        <w:rPr>
          <w:rStyle w:val="StyleUnderline"/>
          <w:highlight w:val="cyan"/>
        </w:rPr>
        <w:t xml:space="preserve">He's </w:t>
      </w:r>
      <w:r w:rsidRPr="006A0BCA">
        <w:rPr>
          <w:rStyle w:val="Emphasis"/>
          <w:highlight w:val="cyan"/>
        </w:rPr>
        <w:t>more likely</w:t>
      </w:r>
      <w:r w:rsidRPr="006A0BCA">
        <w:rPr>
          <w:sz w:val="14"/>
          <w:highlight w:val="cyan"/>
        </w:rPr>
        <w:t xml:space="preserve"> </w:t>
      </w:r>
      <w:r w:rsidRPr="006A0BCA">
        <w:rPr>
          <w:rStyle w:val="StyleUnderline"/>
          <w:highlight w:val="cyan"/>
        </w:rPr>
        <w:t>to come</w:t>
      </w:r>
      <w:r w:rsidRPr="009803C5">
        <w:rPr>
          <w:rStyle w:val="StyleUnderline"/>
        </w:rPr>
        <w:t xml:space="preserve"> back </w:t>
      </w:r>
      <w:r w:rsidRPr="006A0BCA">
        <w:rPr>
          <w:rStyle w:val="StyleUnderline"/>
          <w:highlight w:val="cyan"/>
        </w:rPr>
        <w:t>with a deal</w:t>
      </w:r>
      <w:r w:rsidRPr="009803C5">
        <w:rPr>
          <w:sz w:val="14"/>
        </w:rPr>
        <w:t xml:space="preserve"> that </w:t>
      </w:r>
      <w:r w:rsidRPr="006A0BCA">
        <w:rPr>
          <w:rStyle w:val="StyleUnderline"/>
          <w:highlight w:val="cyan"/>
        </w:rPr>
        <w:t>Democrats</w:t>
      </w:r>
      <w:r w:rsidRPr="009803C5">
        <w:rPr>
          <w:rStyle w:val="StyleUnderline"/>
        </w:rPr>
        <w:t xml:space="preserve"> will</w:t>
      </w:r>
      <w:r w:rsidRPr="009803C5">
        <w:rPr>
          <w:sz w:val="14"/>
        </w:rPr>
        <w:t xml:space="preserve"> be able to successfully </w:t>
      </w:r>
      <w:r w:rsidRPr="006A0BCA">
        <w:rPr>
          <w:rStyle w:val="StyleUnderline"/>
          <w:highlight w:val="cyan"/>
        </w:rPr>
        <w:t xml:space="preserve">portray as </w:t>
      </w:r>
      <w:r w:rsidRPr="006A0BCA">
        <w:rPr>
          <w:rStyle w:val="Emphasis"/>
          <w:highlight w:val="cyan"/>
        </w:rPr>
        <w:t>too weak</w:t>
      </w:r>
      <w:r w:rsidRPr="009803C5">
        <w:rPr>
          <w:rStyle w:val="StyleUnderline"/>
        </w:rPr>
        <w:t xml:space="preserve"> and a </w:t>
      </w:r>
      <w:r w:rsidRPr="009803C5">
        <w:rPr>
          <w:rStyle w:val="Emphasis"/>
        </w:rPr>
        <w:t>cave to Beijing</w:t>
      </w:r>
      <w:r w:rsidRPr="009803C5">
        <w:rPr>
          <w:rStyle w:val="StyleUnderline"/>
        </w:rPr>
        <w:t>, Reinsch said.</w:t>
      </w:r>
    </w:p>
    <w:p w14:paraId="21525BF9" w14:textId="77777777" w:rsidR="009803C5" w:rsidRPr="009803C5" w:rsidRDefault="009803C5" w:rsidP="00080954">
      <w:pPr>
        <w:rPr>
          <w:sz w:val="14"/>
        </w:rPr>
      </w:pPr>
      <w:r w:rsidRPr="006A0BCA">
        <w:rPr>
          <w:rStyle w:val="StyleUnderline"/>
          <w:highlight w:val="cyan"/>
        </w:rPr>
        <w:t>Or he'll walk away</w:t>
      </w:r>
      <w:r w:rsidRPr="009803C5">
        <w:rPr>
          <w:sz w:val="14"/>
        </w:rPr>
        <w:t xml:space="preserve"> from the talks, </w:t>
      </w:r>
      <w:r w:rsidRPr="009803C5">
        <w:rPr>
          <w:rStyle w:val="StyleUnderline"/>
        </w:rPr>
        <w:t>leaving tariffs</w:t>
      </w:r>
      <w:r w:rsidRPr="009803C5">
        <w:rPr>
          <w:sz w:val="14"/>
        </w:rPr>
        <w:t xml:space="preserve"> in place on potentially $575 billion worth of Chinese goods — everything from clothing and toys to Apple iPhones and computers.</w:t>
      </w:r>
    </w:p>
    <w:p w14:paraId="0D51B46D" w14:textId="703040B1" w:rsidR="009803C5" w:rsidRPr="009803C5" w:rsidRDefault="009803C5" w:rsidP="00080954">
      <w:pPr>
        <w:rPr>
          <w:sz w:val="14"/>
        </w:rPr>
      </w:pPr>
      <w:r w:rsidRPr="009803C5">
        <w:rPr>
          <w:rStyle w:val="StyleUnderline"/>
        </w:rPr>
        <w:t>In that scenario, China is expected to increase its</w:t>
      </w:r>
      <w:r w:rsidRPr="009803C5">
        <w:rPr>
          <w:sz w:val="14"/>
        </w:rPr>
        <w:t xml:space="preserve"> already </w:t>
      </w:r>
      <w:r w:rsidRPr="009803C5">
        <w:rPr>
          <w:rStyle w:val="StyleUnderline"/>
        </w:rPr>
        <w:t>substantial retaliation on U.S. exports</w:t>
      </w:r>
      <w:r w:rsidRPr="009803C5">
        <w:rPr>
          <w:sz w:val="14"/>
        </w:rPr>
        <w:t>, such as farm goods, seafood and chemicals. Boeing aircraft, which Beijing has spared so far, could also face increased duties.</w:t>
      </w:r>
    </w:p>
    <w:p w14:paraId="3E6C097F" w14:textId="062EB606" w:rsidR="009803C5" w:rsidRPr="009803C5" w:rsidRDefault="009803C5" w:rsidP="00080954">
      <w:pPr>
        <w:rPr>
          <w:sz w:val="14"/>
          <w:szCs w:val="14"/>
        </w:rPr>
      </w:pPr>
      <w:r w:rsidRPr="009803C5">
        <w:rPr>
          <w:sz w:val="14"/>
          <w:szCs w:val="14"/>
        </w:rPr>
        <w:t>That would allow Democrats to accuse Trump of being a terrible trade negotiator who has inflicted pain on U.S. farmers and businesses without achieving his goal of forcing China to make trade reforms, Reinsch said.</w:t>
      </w:r>
    </w:p>
    <w:p w14:paraId="0F59618D" w14:textId="4909B110" w:rsidR="009803C5" w:rsidRPr="009803C5" w:rsidRDefault="009803C5" w:rsidP="00080954">
      <w:pPr>
        <w:rPr>
          <w:rStyle w:val="StyleUnderline"/>
        </w:rPr>
      </w:pPr>
      <w:r w:rsidRPr="006A0BCA">
        <w:rPr>
          <w:rStyle w:val="StyleUnderline"/>
          <w:highlight w:val="cyan"/>
        </w:rPr>
        <w:t>Trump</w:t>
      </w:r>
      <w:r w:rsidRPr="009803C5">
        <w:rPr>
          <w:sz w:val="14"/>
        </w:rPr>
        <w:t xml:space="preserve"> has </w:t>
      </w:r>
      <w:r w:rsidRPr="009803C5">
        <w:rPr>
          <w:rStyle w:val="StyleUnderline"/>
        </w:rPr>
        <w:t xml:space="preserve">repeatedly </w:t>
      </w:r>
      <w:r w:rsidRPr="006A0BCA">
        <w:rPr>
          <w:rStyle w:val="StyleUnderline"/>
          <w:highlight w:val="cyan"/>
        </w:rPr>
        <w:t>stressed</w:t>
      </w:r>
      <w:r w:rsidRPr="009803C5">
        <w:rPr>
          <w:sz w:val="14"/>
        </w:rPr>
        <w:t xml:space="preserve"> his desire for </w:t>
      </w:r>
      <w:r w:rsidRPr="009803C5">
        <w:rPr>
          <w:rStyle w:val="StyleUnderline"/>
        </w:rPr>
        <w:t>an agreement that reins in</w:t>
      </w:r>
      <w:r w:rsidRPr="009803C5">
        <w:rPr>
          <w:sz w:val="14"/>
        </w:rPr>
        <w:t xml:space="preserve"> China's </w:t>
      </w:r>
      <w:r w:rsidRPr="006A0BCA">
        <w:rPr>
          <w:rStyle w:val="StyleUnderline"/>
          <w:highlight w:val="cyan"/>
        </w:rPr>
        <w:t>trade and</w:t>
      </w:r>
      <w:r w:rsidRPr="009803C5">
        <w:rPr>
          <w:rStyle w:val="StyleUnderline"/>
        </w:rPr>
        <w:t xml:space="preserve"> </w:t>
      </w:r>
      <w:r w:rsidRPr="006A0BCA">
        <w:rPr>
          <w:rStyle w:val="Emphasis"/>
          <w:highlight w:val="cyan"/>
        </w:rPr>
        <w:t>i</w:t>
      </w:r>
      <w:r w:rsidRPr="009803C5">
        <w:rPr>
          <w:rStyle w:val="StyleUnderline"/>
        </w:rPr>
        <w:t xml:space="preserve">ntellectual </w:t>
      </w:r>
      <w:r w:rsidRPr="006A0BCA">
        <w:rPr>
          <w:rStyle w:val="Emphasis"/>
          <w:highlight w:val="cyan"/>
        </w:rPr>
        <w:t>p</w:t>
      </w:r>
      <w:r w:rsidRPr="009803C5">
        <w:rPr>
          <w:rStyle w:val="StyleUnderline"/>
        </w:rPr>
        <w:t xml:space="preserve">roperty </w:t>
      </w:r>
      <w:r w:rsidRPr="006A0BCA">
        <w:rPr>
          <w:rStyle w:val="StyleUnderline"/>
          <w:highlight w:val="cyan"/>
        </w:rPr>
        <w:t>abuses</w:t>
      </w:r>
      <w:r w:rsidRPr="006A0BCA">
        <w:rPr>
          <w:sz w:val="14"/>
          <w:highlight w:val="cyan"/>
        </w:rPr>
        <w:t xml:space="preserve">. </w:t>
      </w:r>
      <w:r w:rsidRPr="006A0BCA">
        <w:rPr>
          <w:rStyle w:val="Emphasis"/>
          <w:highlight w:val="cyan"/>
        </w:rPr>
        <w:t>But</w:t>
      </w:r>
      <w:r w:rsidRPr="009803C5">
        <w:rPr>
          <w:sz w:val="14"/>
        </w:rPr>
        <w:t xml:space="preserve"> </w:t>
      </w:r>
      <w:r w:rsidRPr="009803C5">
        <w:rPr>
          <w:rStyle w:val="StyleUnderline"/>
        </w:rPr>
        <w:t xml:space="preserve">he also </w:t>
      </w:r>
      <w:r w:rsidRPr="006A0BCA">
        <w:rPr>
          <w:rStyle w:val="StyleUnderline"/>
          <w:highlight w:val="cyan"/>
        </w:rPr>
        <w:t>seems content with simply imposing higher duties</w:t>
      </w:r>
      <w:r w:rsidRPr="009803C5">
        <w:rPr>
          <w:rStyle w:val="StyleUnderline"/>
        </w:rPr>
        <w:t xml:space="preserve"> on all Chinese goods.</w:t>
      </w:r>
    </w:p>
    <w:p w14:paraId="5D7F9F71" w14:textId="6A286D83" w:rsidR="0026344E" w:rsidRDefault="0026344E" w:rsidP="00972C0D">
      <w:pPr>
        <w:pStyle w:val="Heading3"/>
      </w:pPr>
      <w:r>
        <w:t>Trade---IL---Ext---No Deal</w:t>
      </w:r>
    </w:p>
    <w:p w14:paraId="172BB784" w14:textId="17A0A5C6" w:rsidR="00D64024" w:rsidRPr="00D64024" w:rsidRDefault="00D64024" w:rsidP="00D64024">
      <w:pPr>
        <w:pStyle w:val="Heading4"/>
      </w:pPr>
      <w:r>
        <w:rPr>
          <w:u w:val="single"/>
        </w:rPr>
        <w:t>No deal</w:t>
      </w:r>
      <w:r>
        <w:t xml:space="preserve"> – China </w:t>
      </w:r>
      <w:r>
        <w:rPr>
          <w:u w:val="single"/>
        </w:rPr>
        <w:t>won’t backdown</w:t>
      </w:r>
      <w:r>
        <w:t xml:space="preserve"> – latest White Paper</w:t>
      </w:r>
    </w:p>
    <w:p w14:paraId="5ED8E688" w14:textId="6782A03D" w:rsidR="00D64024" w:rsidRPr="00D64024" w:rsidRDefault="00D64024" w:rsidP="00D64024">
      <w:r>
        <w:rPr>
          <w:rStyle w:val="Style13ptBold"/>
        </w:rPr>
        <w:t xml:space="preserve">Stevenson 6/2 </w:t>
      </w:r>
      <w:r w:rsidRPr="00D64024">
        <w:t xml:space="preserve">---- Alexandra, business correspondent for the New York Times, B.A. in political science (McGill University), “China Strikes Defiant Stance on Trade Against Trump,” New York Times, 2019, </w:t>
      </w:r>
      <w:hyperlink r:id="rId35" w:history="1">
        <w:r w:rsidRPr="00D64024">
          <w:rPr>
            <w:rStyle w:val="Hyperlink"/>
          </w:rPr>
          <w:t>https://www.nytimes.com/2019/06/02/business/china-trump-trade-fedex.html</w:t>
        </w:r>
      </w:hyperlink>
    </w:p>
    <w:p w14:paraId="47D54F56" w14:textId="194A32C2" w:rsidR="00D64024" w:rsidRPr="00D64024" w:rsidRDefault="00D64024" w:rsidP="00D64024"/>
    <w:p w14:paraId="07A299C5" w14:textId="77777777" w:rsidR="00D64024" w:rsidRPr="00800D41" w:rsidRDefault="00D64024" w:rsidP="00CD4E39">
      <w:pPr>
        <w:rPr>
          <w:sz w:val="14"/>
        </w:rPr>
      </w:pPr>
      <w:r w:rsidRPr="00800D41">
        <w:rPr>
          <w:sz w:val="14"/>
        </w:rPr>
        <w:t xml:space="preserve">BEIJING — </w:t>
      </w:r>
      <w:r w:rsidRPr="006A0BCA">
        <w:rPr>
          <w:rStyle w:val="StyleUnderline"/>
          <w:highlight w:val="cyan"/>
        </w:rPr>
        <w:t>China struck a</w:t>
      </w:r>
      <w:r w:rsidRPr="006A0BCA">
        <w:rPr>
          <w:sz w:val="14"/>
          <w:highlight w:val="cyan"/>
        </w:rPr>
        <w:t xml:space="preserve"> </w:t>
      </w:r>
      <w:r w:rsidRPr="006A0BCA">
        <w:rPr>
          <w:rStyle w:val="Emphasis"/>
          <w:highlight w:val="cyan"/>
        </w:rPr>
        <w:t>defiant stance</w:t>
      </w:r>
      <w:r w:rsidRPr="00800D41">
        <w:rPr>
          <w:sz w:val="14"/>
        </w:rPr>
        <w:t xml:space="preserve"> on Sunday </w:t>
      </w:r>
      <w:r w:rsidRPr="00CD4E39">
        <w:rPr>
          <w:rStyle w:val="StyleUnderline"/>
        </w:rPr>
        <w:t xml:space="preserve">in response </w:t>
      </w:r>
      <w:r w:rsidRPr="006A0BCA">
        <w:rPr>
          <w:rStyle w:val="StyleUnderline"/>
          <w:highlight w:val="cyan"/>
        </w:rPr>
        <w:t>to</w:t>
      </w:r>
      <w:r w:rsidRPr="00800D41">
        <w:rPr>
          <w:sz w:val="14"/>
        </w:rPr>
        <w:t xml:space="preserve"> President </w:t>
      </w:r>
      <w:r w:rsidRPr="006A0BCA">
        <w:rPr>
          <w:rStyle w:val="StyleUnderline"/>
          <w:highlight w:val="cyan"/>
        </w:rPr>
        <w:t>Trump</w:t>
      </w:r>
      <w:r w:rsidRPr="00CD4E39">
        <w:rPr>
          <w:rStyle w:val="StyleUnderline"/>
        </w:rPr>
        <w:t>’s</w:t>
      </w:r>
      <w:r w:rsidRPr="00800D41">
        <w:rPr>
          <w:sz w:val="14"/>
        </w:rPr>
        <w:t xml:space="preserve"> growing </w:t>
      </w:r>
      <w:r w:rsidRPr="00CD4E39">
        <w:rPr>
          <w:rStyle w:val="StyleUnderline"/>
        </w:rPr>
        <w:t>pressure on trade</w:t>
      </w:r>
      <w:r w:rsidRPr="00800D41">
        <w:rPr>
          <w:sz w:val="14"/>
        </w:rPr>
        <w:t xml:space="preserve">, </w:t>
      </w:r>
      <w:r w:rsidRPr="006A0BCA">
        <w:rPr>
          <w:rStyle w:val="Emphasis"/>
          <w:highlight w:val="cyan"/>
        </w:rPr>
        <w:t>blaming</w:t>
      </w:r>
      <w:r w:rsidRPr="006A0BCA">
        <w:rPr>
          <w:sz w:val="14"/>
          <w:highlight w:val="cyan"/>
        </w:rPr>
        <w:t xml:space="preserve"> </w:t>
      </w:r>
      <w:r w:rsidRPr="006A0BCA">
        <w:rPr>
          <w:rStyle w:val="StyleUnderline"/>
          <w:highlight w:val="cyan"/>
        </w:rPr>
        <w:t>the</w:t>
      </w:r>
      <w:r w:rsidRPr="006A0BCA">
        <w:rPr>
          <w:sz w:val="14"/>
          <w:highlight w:val="cyan"/>
        </w:rPr>
        <w:t xml:space="preserve"> </w:t>
      </w:r>
      <w:r w:rsidRPr="006A0BCA">
        <w:rPr>
          <w:rStyle w:val="Emphasis"/>
          <w:highlight w:val="cyan"/>
        </w:rPr>
        <w:t>U</w:t>
      </w:r>
      <w:r w:rsidRPr="00800D41">
        <w:rPr>
          <w:sz w:val="14"/>
        </w:rPr>
        <w:t xml:space="preserve">nited </w:t>
      </w:r>
      <w:r w:rsidRPr="006A0BCA">
        <w:rPr>
          <w:rStyle w:val="Emphasis"/>
          <w:highlight w:val="cyan"/>
        </w:rPr>
        <w:t>S</w:t>
      </w:r>
      <w:r w:rsidRPr="00800D41">
        <w:rPr>
          <w:sz w:val="14"/>
        </w:rPr>
        <w:t xml:space="preserve">tates </w:t>
      </w:r>
      <w:r w:rsidRPr="006A0BCA">
        <w:rPr>
          <w:rStyle w:val="StyleUnderline"/>
          <w:highlight w:val="cyan"/>
        </w:rPr>
        <w:t xml:space="preserve">for a </w:t>
      </w:r>
      <w:r w:rsidRPr="006A0BCA">
        <w:rPr>
          <w:rStyle w:val="Emphasis"/>
          <w:highlight w:val="cyan"/>
        </w:rPr>
        <w:t>breakdown in</w:t>
      </w:r>
      <w:r w:rsidRPr="00CD4E39">
        <w:rPr>
          <w:rStyle w:val="Emphasis"/>
        </w:rPr>
        <w:t xml:space="preserve"> </w:t>
      </w:r>
      <w:r w:rsidRPr="006A0BCA">
        <w:rPr>
          <w:rStyle w:val="Emphasis"/>
          <w:highlight w:val="cyan"/>
        </w:rPr>
        <w:t>negotiations</w:t>
      </w:r>
      <w:r w:rsidRPr="006A0BCA">
        <w:rPr>
          <w:sz w:val="14"/>
          <w:highlight w:val="cyan"/>
        </w:rPr>
        <w:t xml:space="preserve"> </w:t>
      </w:r>
      <w:r w:rsidRPr="006A0BCA">
        <w:rPr>
          <w:rStyle w:val="StyleUnderline"/>
          <w:highlight w:val="cyan"/>
        </w:rPr>
        <w:t>and saying</w:t>
      </w:r>
      <w:r w:rsidRPr="006A0BCA">
        <w:rPr>
          <w:sz w:val="14"/>
          <w:highlight w:val="cyan"/>
        </w:rPr>
        <w:t xml:space="preserve"> </w:t>
      </w:r>
      <w:r w:rsidRPr="006A0BCA">
        <w:rPr>
          <w:rStyle w:val="Emphasis"/>
          <w:highlight w:val="cyan"/>
        </w:rPr>
        <w:t>it must withdraw</w:t>
      </w:r>
      <w:r w:rsidRPr="00CD4E39">
        <w:rPr>
          <w:rStyle w:val="Emphasis"/>
        </w:rPr>
        <w:t xml:space="preserve"> its latest round of </w:t>
      </w:r>
      <w:r w:rsidRPr="006A0BCA">
        <w:rPr>
          <w:rStyle w:val="Emphasis"/>
          <w:highlight w:val="cyan"/>
        </w:rPr>
        <w:t>tariffs</w:t>
      </w:r>
      <w:r w:rsidRPr="00800D41">
        <w:rPr>
          <w:sz w:val="14"/>
        </w:rPr>
        <w:t xml:space="preserve"> </w:t>
      </w:r>
      <w:r w:rsidRPr="00CD4E39">
        <w:rPr>
          <w:rStyle w:val="StyleUnderline"/>
        </w:rPr>
        <w:t>before a deal can be reached</w:t>
      </w:r>
      <w:r w:rsidRPr="00800D41">
        <w:rPr>
          <w:sz w:val="14"/>
        </w:rPr>
        <w:t>.</w:t>
      </w:r>
    </w:p>
    <w:p w14:paraId="2982082A" w14:textId="77777777" w:rsidR="00D64024" w:rsidRPr="00800D41" w:rsidRDefault="00D64024" w:rsidP="00D64024">
      <w:pPr>
        <w:rPr>
          <w:sz w:val="14"/>
        </w:rPr>
      </w:pPr>
      <w:r w:rsidRPr="006A0BCA">
        <w:rPr>
          <w:rStyle w:val="StyleUnderline"/>
          <w:highlight w:val="cyan"/>
        </w:rPr>
        <w:t>In a white paper</w:t>
      </w:r>
      <w:r w:rsidRPr="00800D41">
        <w:rPr>
          <w:sz w:val="14"/>
        </w:rPr>
        <w:t xml:space="preserve"> released Sunday morning, </w:t>
      </w:r>
      <w:r w:rsidRPr="006A0BCA">
        <w:rPr>
          <w:rStyle w:val="StyleUnderline"/>
          <w:highlight w:val="cyan"/>
        </w:rPr>
        <w:t>Chinese officials showed</w:t>
      </w:r>
      <w:r w:rsidRPr="006A0BCA">
        <w:rPr>
          <w:sz w:val="14"/>
          <w:highlight w:val="cyan"/>
        </w:rPr>
        <w:t xml:space="preserve"> </w:t>
      </w:r>
      <w:r w:rsidRPr="006A0BCA">
        <w:rPr>
          <w:rStyle w:val="Emphasis"/>
          <w:highlight w:val="cyan"/>
        </w:rPr>
        <w:t>little indication</w:t>
      </w:r>
      <w:r w:rsidRPr="00800D41">
        <w:rPr>
          <w:sz w:val="14"/>
        </w:rPr>
        <w:t xml:space="preserve"> that </w:t>
      </w:r>
      <w:r w:rsidRPr="006A0BCA">
        <w:rPr>
          <w:rStyle w:val="StyleUnderline"/>
          <w:highlight w:val="cyan"/>
        </w:rPr>
        <w:t>they would back down</w:t>
      </w:r>
      <w:r w:rsidRPr="00CD4E39">
        <w:rPr>
          <w:rStyle w:val="StyleUnderline"/>
        </w:rPr>
        <w:t>, sending a signal that</w:t>
      </w:r>
      <w:r w:rsidRPr="00800D41">
        <w:rPr>
          <w:sz w:val="14"/>
        </w:rPr>
        <w:t xml:space="preserve"> </w:t>
      </w:r>
      <w:r w:rsidRPr="006A0BCA">
        <w:rPr>
          <w:rStyle w:val="Emphasis"/>
          <w:highlight w:val="cyan"/>
        </w:rPr>
        <w:t>confrontation</w:t>
      </w:r>
      <w:r w:rsidRPr="006A0BCA">
        <w:rPr>
          <w:sz w:val="14"/>
          <w:highlight w:val="cyan"/>
        </w:rPr>
        <w:t xml:space="preserve"> </w:t>
      </w:r>
      <w:r w:rsidRPr="006A0BCA">
        <w:rPr>
          <w:rStyle w:val="StyleUnderline"/>
          <w:highlight w:val="cyan"/>
        </w:rPr>
        <w:t>is the government’s</w:t>
      </w:r>
      <w:r w:rsidRPr="00800D41">
        <w:rPr>
          <w:sz w:val="14"/>
        </w:rPr>
        <w:t xml:space="preserve"> formal </w:t>
      </w:r>
      <w:r w:rsidRPr="006A0BCA">
        <w:rPr>
          <w:rStyle w:val="StyleUnderline"/>
          <w:highlight w:val="cyan"/>
        </w:rPr>
        <w:t>approach</w:t>
      </w:r>
      <w:r w:rsidRPr="00800D41">
        <w:rPr>
          <w:sz w:val="14"/>
        </w:rPr>
        <w:t xml:space="preserve"> to its trade dispute with Washington. </w:t>
      </w:r>
      <w:r w:rsidRPr="00800D41">
        <w:rPr>
          <w:rStyle w:val="StyleUnderline"/>
        </w:rPr>
        <w:t xml:space="preserve">The white paper came less than two days after </w:t>
      </w:r>
      <w:r w:rsidRPr="006A0BCA">
        <w:rPr>
          <w:rStyle w:val="StyleUnderline"/>
          <w:highlight w:val="cyan"/>
        </w:rPr>
        <w:t xml:space="preserve">the Chinese government </w:t>
      </w:r>
      <w:r w:rsidRPr="006A0BCA">
        <w:rPr>
          <w:rStyle w:val="Emphasis"/>
          <w:highlight w:val="cyan"/>
        </w:rPr>
        <w:t>threatened</w:t>
      </w:r>
      <w:r w:rsidRPr="00800D41">
        <w:rPr>
          <w:sz w:val="14"/>
        </w:rPr>
        <w:t xml:space="preserve"> to put </w:t>
      </w:r>
      <w:r w:rsidRPr="006A0BCA">
        <w:rPr>
          <w:rStyle w:val="StyleUnderline"/>
          <w:highlight w:val="cyan"/>
        </w:rPr>
        <w:t>American companies and individuals</w:t>
      </w:r>
      <w:r w:rsidRPr="00800D41">
        <w:rPr>
          <w:sz w:val="14"/>
        </w:rPr>
        <w:t xml:space="preserve"> on a blacklist if they stopped supplying their Chinese partners, without citing specifics.</w:t>
      </w:r>
    </w:p>
    <w:p w14:paraId="2E8FD646" w14:textId="77777777" w:rsidR="00D64024" w:rsidRPr="00800D41" w:rsidRDefault="00D64024" w:rsidP="00D64024">
      <w:pPr>
        <w:rPr>
          <w:sz w:val="14"/>
        </w:rPr>
      </w:pPr>
      <w:r w:rsidRPr="006A0BCA">
        <w:rPr>
          <w:rStyle w:val="StyleUnderline"/>
          <w:highlight w:val="cyan"/>
        </w:rPr>
        <w:t>“China</w:t>
      </w:r>
      <w:r w:rsidRPr="006A0BCA">
        <w:rPr>
          <w:sz w:val="14"/>
          <w:highlight w:val="cyan"/>
        </w:rPr>
        <w:t xml:space="preserve"> </w:t>
      </w:r>
      <w:r w:rsidRPr="006A0BCA">
        <w:rPr>
          <w:rStyle w:val="Emphasis"/>
          <w:highlight w:val="cyan"/>
        </w:rPr>
        <w:t>will never give in</w:t>
      </w:r>
      <w:r w:rsidRPr="00800D41">
        <w:rPr>
          <w:sz w:val="14"/>
        </w:rPr>
        <w:t xml:space="preserve"> </w:t>
      </w:r>
      <w:r w:rsidRPr="00800D41">
        <w:rPr>
          <w:rStyle w:val="StyleUnderline"/>
        </w:rPr>
        <w:t xml:space="preserve">on major issues of principle,” </w:t>
      </w:r>
      <w:r w:rsidRPr="006A0BCA">
        <w:rPr>
          <w:rStyle w:val="StyleUnderline"/>
          <w:highlight w:val="cyan"/>
        </w:rPr>
        <w:t>the</w:t>
      </w:r>
      <w:r w:rsidRPr="00800D41">
        <w:rPr>
          <w:rStyle w:val="StyleUnderline"/>
        </w:rPr>
        <w:t xml:space="preserve"> white </w:t>
      </w:r>
      <w:r w:rsidRPr="006A0BCA">
        <w:rPr>
          <w:rStyle w:val="StyleUnderline"/>
          <w:highlight w:val="cyan"/>
        </w:rPr>
        <w:t>paper said. “China</w:t>
      </w:r>
      <w:r w:rsidRPr="00800D41">
        <w:rPr>
          <w:sz w:val="14"/>
        </w:rPr>
        <w:t xml:space="preserve"> isn’t willing to fight a trade war, but it </w:t>
      </w:r>
      <w:r w:rsidRPr="00800D41">
        <w:rPr>
          <w:rStyle w:val="Emphasis"/>
        </w:rPr>
        <w:t>isn’t afraid to fight</w:t>
      </w:r>
      <w:r w:rsidRPr="00800D41">
        <w:rPr>
          <w:sz w:val="14"/>
        </w:rPr>
        <w:t xml:space="preserve"> </w:t>
      </w:r>
      <w:r w:rsidRPr="00800D41">
        <w:rPr>
          <w:rStyle w:val="StyleUnderline"/>
        </w:rPr>
        <w:t>and</w:t>
      </w:r>
      <w:r w:rsidRPr="00800D41">
        <w:rPr>
          <w:sz w:val="14"/>
        </w:rPr>
        <w:t xml:space="preserve"> </w:t>
      </w:r>
      <w:r w:rsidRPr="006A0BCA">
        <w:rPr>
          <w:rStyle w:val="Emphasis"/>
          <w:highlight w:val="cyan"/>
        </w:rPr>
        <w:t>will fight</w:t>
      </w:r>
      <w:r w:rsidRPr="00800D41">
        <w:rPr>
          <w:sz w:val="14"/>
        </w:rPr>
        <w:t xml:space="preserve"> if necessary. That attitude has not changed.”</w:t>
      </w:r>
    </w:p>
    <w:p w14:paraId="1EB8B590" w14:textId="192B4FD5" w:rsidR="00D64024" w:rsidRPr="00800D41" w:rsidRDefault="00D64024" w:rsidP="00D64024">
      <w:pPr>
        <w:rPr>
          <w:sz w:val="14"/>
          <w:szCs w:val="14"/>
        </w:rPr>
      </w:pPr>
      <w:r w:rsidRPr="00800D41">
        <w:rPr>
          <w:sz w:val="14"/>
          <w:szCs w:val="14"/>
        </w:rPr>
        <w:t>The white paper was released at a hastily arranged news conference on Sunday morning featuring Wang Shouwen, the Chinese vice minister of commerce and deputy China international trade representative.</w:t>
      </w:r>
    </w:p>
    <w:p w14:paraId="356834D8" w14:textId="77777777" w:rsidR="00D64024" w:rsidRPr="00800D41" w:rsidRDefault="00D64024" w:rsidP="00D64024">
      <w:pPr>
        <w:rPr>
          <w:sz w:val="14"/>
        </w:rPr>
      </w:pPr>
      <w:r w:rsidRPr="00800D41">
        <w:rPr>
          <w:sz w:val="14"/>
        </w:rPr>
        <w:t xml:space="preserve">“When you give them an inch, the U.S. wants a yard,” Mr. </w:t>
      </w:r>
      <w:r w:rsidRPr="006A0BCA">
        <w:rPr>
          <w:rStyle w:val="StyleUnderline"/>
          <w:highlight w:val="cyan"/>
        </w:rPr>
        <w:t>Wang said</w:t>
      </w:r>
      <w:r w:rsidRPr="00800D41">
        <w:rPr>
          <w:sz w:val="14"/>
        </w:rPr>
        <w:t xml:space="preserve">, adding that </w:t>
      </w:r>
      <w:r w:rsidRPr="006A0BCA">
        <w:rPr>
          <w:rStyle w:val="StyleUnderline"/>
          <w:highlight w:val="cyan"/>
        </w:rPr>
        <w:t>the</w:t>
      </w:r>
      <w:r w:rsidRPr="006A0BCA">
        <w:rPr>
          <w:sz w:val="14"/>
          <w:highlight w:val="cyan"/>
        </w:rPr>
        <w:t xml:space="preserve"> </w:t>
      </w:r>
      <w:r w:rsidRPr="006A0BCA">
        <w:rPr>
          <w:rStyle w:val="Emphasis"/>
          <w:highlight w:val="cyan"/>
        </w:rPr>
        <w:t>U</w:t>
      </w:r>
      <w:r w:rsidRPr="00800D41">
        <w:rPr>
          <w:sz w:val="14"/>
        </w:rPr>
        <w:t xml:space="preserve">nited </w:t>
      </w:r>
      <w:r w:rsidRPr="006A0BCA">
        <w:rPr>
          <w:rStyle w:val="Emphasis"/>
          <w:highlight w:val="cyan"/>
        </w:rPr>
        <w:t>S</w:t>
      </w:r>
      <w:r w:rsidRPr="00800D41">
        <w:rPr>
          <w:sz w:val="14"/>
        </w:rPr>
        <w:t xml:space="preserve">tates </w:t>
      </w:r>
      <w:r w:rsidRPr="006A0BCA">
        <w:rPr>
          <w:rStyle w:val="StyleUnderline"/>
          <w:highlight w:val="cyan"/>
        </w:rPr>
        <w:t>insisted on</w:t>
      </w:r>
      <w:r w:rsidRPr="006A0BCA">
        <w:rPr>
          <w:sz w:val="14"/>
          <w:highlight w:val="cyan"/>
        </w:rPr>
        <w:t xml:space="preserve"> </w:t>
      </w:r>
      <w:r w:rsidRPr="006A0BCA">
        <w:rPr>
          <w:rStyle w:val="Emphasis"/>
          <w:highlight w:val="cyan"/>
        </w:rPr>
        <w:t>“unreasonably high demands”</w:t>
      </w:r>
      <w:r w:rsidRPr="006A0BCA">
        <w:rPr>
          <w:sz w:val="14"/>
          <w:highlight w:val="cyan"/>
        </w:rPr>
        <w:t xml:space="preserve"> </w:t>
      </w:r>
      <w:r w:rsidRPr="006A0BCA">
        <w:rPr>
          <w:rStyle w:val="StyleUnderline"/>
          <w:highlight w:val="cyan"/>
        </w:rPr>
        <w:t>that crossed</w:t>
      </w:r>
      <w:r w:rsidRPr="00800D41">
        <w:rPr>
          <w:sz w:val="14"/>
        </w:rPr>
        <w:t xml:space="preserve"> over </w:t>
      </w:r>
      <w:r w:rsidRPr="006A0BCA">
        <w:rPr>
          <w:rStyle w:val="StyleUnderline"/>
          <w:highlight w:val="cyan"/>
        </w:rPr>
        <w:t>into</w:t>
      </w:r>
      <w:r w:rsidRPr="00800D41">
        <w:rPr>
          <w:sz w:val="14"/>
        </w:rPr>
        <w:t xml:space="preserve"> the area of </w:t>
      </w:r>
      <w:r w:rsidRPr="006A0BCA">
        <w:rPr>
          <w:rStyle w:val="Emphasis"/>
          <w:highlight w:val="cyan"/>
        </w:rPr>
        <w:t>“intervening with</w:t>
      </w:r>
      <w:r w:rsidRPr="00800D41">
        <w:rPr>
          <w:rStyle w:val="Emphasis"/>
        </w:rPr>
        <w:t xml:space="preserve"> China’s </w:t>
      </w:r>
      <w:r w:rsidRPr="006A0BCA">
        <w:rPr>
          <w:rStyle w:val="Emphasis"/>
          <w:highlight w:val="cyan"/>
        </w:rPr>
        <w:t>sovereignty.”</w:t>
      </w:r>
    </w:p>
    <w:p w14:paraId="7B4123AF" w14:textId="77777777" w:rsidR="00D64024" w:rsidRPr="00800D41" w:rsidRDefault="00D64024" w:rsidP="00D64024">
      <w:pPr>
        <w:rPr>
          <w:sz w:val="14"/>
        </w:rPr>
      </w:pPr>
      <w:r w:rsidRPr="00800D41">
        <w:rPr>
          <w:sz w:val="14"/>
        </w:rPr>
        <w:t xml:space="preserve">The </w:t>
      </w:r>
      <w:r w:rsidRPr="00800D41">
        <w:rPr>
          <w:rStyle w:val="StyleUnderline"/>
        </w:rPr>
        <w:t>Trump</w:t>
      </w:r>
      <w:r w:rsidRPr="00800D41">
        <w:rPr>
          <w:sz w:val="14"/>
        </w:rPr>
        <w:t xml:space="preserve"> administration’s latest </w:t>
      </w:r>
      <w:r w:rsidRPr="00800D41">
        <w:rPr>
          <w:rStyle w:val="StyleUnderline"/>
        </w:rPr>
        <w:t>efforts to ramp up pressure</w:t>
      </w:r>
      <w:r w:rsidRPr="00800D41">
        <w:rPr>
          <w:sz w:val="14"/>
        </w:rPr>
        <w:t xml:space="preserve"> on China </w:t>
      </w:r>
      <w:r w:rsidRPr="00800D41">
        <w:rPr>
          <w:rStyle w:val="StyleUnderline"/>
        </w:rPr>
        <w:t>“show very clearly who should take responsibility”</w:t>
      </w:r>
      <w:r w:rsidRPr="00800D41">
        <w:rPr>
          <w:sz w:val="14"/>
        </w:rPr>
        <w:t xml:space="preserve"> for the current state of relations, </w:t>
      </w:r>
      <w:r w:rsidRPr="00800D41">
        <w:rPr>
          <w:rStyle w:val="StyleUnderline"/>
        </w:rPr>
        <w:t>he added.</w:t>
      </w:r>
    </w:p>
    <w:p w14:paraId="456AC7BB" w14:textId="77777777" w:rsidR="00D64024" w:rsidRPr="00800D41" w:rsidRDefault="00D64024" w:rsidP="00D64024">
      <w:pPr>
        <w:rPr>
          <w:sz w:val="14"/>
        </w:rPr>
      </w:pPr>
      <w:r w:rsidRPr="00800D41">
        <w:rPr>
          <w:sz w:val="14"/>
        </w:rPr>
        <w:t xml:space="preserve">While </w:t>
      </w:r>
      <w:r w:rsidRPr="006A0BCA">
        <w:rPr>
          <w:rStyle w:val="StyleUnderline"/>
          <w:highlight w:val="cyan"/>
        </w:rPr>
        <w:t>the</w:t>
      </w:r>
      <w:r w:rsidRPr="00800D41">
        <w:rPr>
          <w:rStyle w:val="StyleUnderline"/>
        </w:rPr>
        <w:t xml:space="preserve"> white </w:t>
      </w:r>
      <w:r w:rsidRPr="006A0BCA">
        <w:rPr>
          <w:rStyle w:val="StyleUnderline"/>
          <w:highlight w:val="cyan"/>
        </w:rPr>
        <w:t>paper</w:t>
      </w:r>
      <w:r w:rsidRPr="00800D41">
        <w:rPr>
          <w:sz w:val="14"/>
        </w:rPr>
        <w:t xml:space="preserve"> did not list any specific new threats, it </w:t>
      </w:r>
      <w:r w:rsidRPr="006A0BCA">
        <w:rPr>
          <w:rStyle w:val="StyleUnderline"/>
          <w:highlight w:val="cyan"/>
        </w:rPr>
        <w:t>showed</w:t>
      </w:r>
      <w:r w:rsidRPr="00800D41">
        <w:rPr>
          <w:sz w:val="14"/>
        </w:rPr>
        <w:t xml:space="preserve"> an </w:t>
      </w:r>
      <w:r w:rsidRPr="006A0BCA">
        <w:rPr>
          <w:rStyle w:val="Emphasis"/>
          <w:highlight w:val="cyan"/>
        </w:rPr>
        <w:t>“alarming”</w:t>
      </w:r>
      <w:r w:rsidRPr="006A0BCA">
        <w:rPr>
          <w:sz w:val="14"/>
          <w:highlight w:val="cyan"/>
        </w:rPr>
        <w:t xml:space="preserve"> </w:t>
      </w:r>
      <w:r w:rsidRPr="00800D41">
        <w:rPr>
          <w:sz w:val="14"/>
        </w:rPr>
        <w:t xml:space="preserve">amount of </w:t>
      </w:r>
      <w:r w:rsidRPr="006A0BCA">
        <w:rPr>
          <w:rStyle w:val="StyleUnderline"/>
          <w:highlight w:val="cyan"/>
        </w:rPr>
        <w:t>defiance</w:t>
      </w:r>
      <w:r w:rsidRPr="00800D41">
        <w:rPr>
          <w:rStyle w:val="StyleUnderline"/>
        </w:rPr>
        <w:t>, said</w:t>
      </w:r>
      <w:r w:rsidRPr="00800D41">
        <w:rPr>
          <w:sz w:val="14"/>
        </w:rPr>
        <w:t xml:space="preserve"> Diana </w:t>
      </w:r>
      <w:r w:rsidRPr="00800D41">
        <w:rPr>
          <w:rStyle w:val="StyleUnderline"/>
        </w:rPr>
        <w:t>Choyleva</w:t>
      </w:r>
      <w:r w:rsidRPr="00800D41">
        <w:rPr>
          <w:sz w:val="14"/>
        </w:rPr>
        <w:t>, chief economist at Enodo Economics.</w:t>
      </w:r>
    </w:p>
    <w:p w14:paraId="0EFB6338" w14:textId="77777777" w:rsidR="00D64024" w:rsidRPr="00800D41" w:rsidRDefault="00D64024" w:rsidP="00D64024">
      <w:pPr>
        <w:rPr>
          <w:sz w:val="14"/>
        </w:rPr>
      </w:pPr>
      <w:r w:rsidRPr="00800D41">
        <w:rPr>
          <w:rStyle w:val="StyleUnderline"/>
        </w:rPr>
        <w:t>“It’s</w:t>
      </w:r>
      <w:r w:rsidRPr="00800D41">
        <w:rPr>
          <w:sz w:val="14"/>
        </w:rPr>
        <w:t xml:space="preserve"> not necessarily an escalation as such, but a </w:t>
      </w:r>
      <w:r w:rsidRPr="00800D41">
        <w:rPr>
          <w:rStyle w:val="StyleUnderline"/>
        </w:rPr>
        <w:t>confirmation</w:t>
      </w:r>
      <w:r w:rsidRPr="00800D41">
        <w:rPr>
          <w:sz w:val="14"/>
        </w:rPr>
        <w:t xml:space="preserve"> that </w:t>
      </w:r>
      <w:r w:rsidRPr="00800D41">
        <w:rPr>
          <w:rStyle w:val="StyleUnderline"/>
        </w:rPr>
        <w:t>China is</w:t>
      </w:r>
      <w:r w:rsidRPr="00800D41">
        <w:rPr>
          <w:sz w:val="14"/>
        </w:rPr>
        <w:t xml:space="preserve"> now </w:t>
      </w:r>
      <w:r w:rsidRPr="00800D41">
        <w:rPr>
          <w:rStyle w:val="Emphasis"/>
        </w:rPr>
        <w:t>digging its heels in</w:t>
      </w:r>
      <w:r w:rsidRPr="00800D41">
        <w:rPr>
          <w:sz w:val="14"/>
        </w:rPr>
        <w:t xml:space="preserve"> </w:t>
      </w:r>
      <w:r w:rsidRPr="00800D41">
        <w:rPr>
          <w:rStyle w:val="StyleUnderline"/>
        </w:rPr>
        <w:t>and</w:t>
      </w:r>
      <w:r w:rsidRPr="00800D41">
        <w:rPr>
          <w:sz w:val="14"/>
        </w:rPr>
        <w:t xml:space="preserve"> </w:t>
      </w:r>
      <w:r w:rsidRPr="00800D41">
        <w:rPr>
          <w:rStyle w:val="Emphasis"/>
        </w:rPr>
        <w:t>preparing for a drawn-out conflict</w:t>
      </w:r>
      <w:r w:rsidRPr="00800D41">
        <w:rPr>
          <w:sz w:val="14"/>
        </w:rPr>
        <w:t xml:space="preserve">,” Ms. </w:t>
      </w:r>
      <w:r w:rsidRPr="00800D41">
        <w:rPr>
          <w:rStyle w:val="StyleUnderline"/>
        </w:rPr>
        <w:t>Choyleva said</w:t>
      </w:r>
      <w:r w:rsidRPr="00800D41">
        <w:rPr>
          <w:sz w:val="14"/>
        </w:rPr>
        <w:t>. “</w:t>
      </w:r>
      <w:r w:rsidRPr="006A0BCA">
        <w:rPr>
          <w:rStyle w:val="Emphasis"/>
          <w:highlight w:val="cyan"/>
        </w:rPr>
        <w:t>There won’t be</w:t>
      </w:r>
      <w:r w:rsidRPr="00800D41">
        <w:rPr>
          <w:rStyle w:val="Emphasis"/>
        </w:rPr>
        <w:t xml:space="preserve"> any </w:t>
      </w:r>
      <w:r w:rsidRPr="006A0BCA">
        <w:rPr>
          <w:rStyle w:val="Emphasis"/>
          <w:highlight w:val="cyan"/>
        </w:rPr>
        <w:t>papering over</w:t>
      </w:r>
      <w:r w:rsidRPr="00800D41">
        <w:rPr>
          <w:rStyle w:val="Emphasis"/>
        </w:rPr>
        <w:t xml:space="preserve"> the </w:t>
      </w:r>
      <w:r w:rsidRPr="006A0BCA">
        <w:rPr>
          <w:rStyle w:val="Emphasis"/>
          <w:highlight w:val="cyan"/>
        </w:rPr>
        <w:t>cracks</w:t>
      </w:r>
      <w:r w:rsidRPr="00800D41">
        <w:rPr>
          <w:sz w:val="14"/>
        </w:rPr>
        <w:t xml:space="preserve"> as any potential trade deal would have been.”</w:t>
      </w:r>
    </w:p>
    <w:p w14:paraId="77BE5411" w14:textId="77777777" w:rsidR="00D64024" w:rsidRPr="00800D41" w:rsidRDefault="00D64024" w:rsidP="00D64024">
      <w:pPr>
        <w:rPr>
          <w:sz w:val="14"/>
        </w:rPr>
      </w:pPr>
      <w:r w:rsidRPr="00800D41">
        <w:rPr>
          <w:rStyle w:val="StyleUnderline"/>
        </w:rPr>
        <w:t>China uses white papers to detail and formalize</w:t>
      </w:r>
      <w:r w:rsidRPr="00800D41">
        <w:rPr>
          <w:sz w:val="14"/>
        </w:rPr>
        <w:t xml:space="preserve"> its response to often contentious issues, indicating that the government holds </w:t>
      </w:r>
      <w:r w:rsidRPr="00800D41">
        <w:rPr>
          <w:rStyle w:val="StyleUnderline"/>
        </w:rPr>
        <w:t>a singular and unified view</w:t>
      </w:r>
      <w:r w:rsidRPr="00800D41">
        <w:rPr>
          <w:sz w:val="14"/>
        </w:rPr>
        <w:t xml:space="preserve"> on the matter.</w:t>
      </w:r>
    </w:p>
    <w:p w14:paraId="21CD3CE3" w14:textId="45EFFF81" w:rsidR="00800D41" w:rsidRDefault="00800D41" w:rsidP="00800D41">
      <w:pPr>
        <w:pStyle w:val="Heading4"/>
      </w:pPr>
      <w:r w:rsidRPr="00520654">
        <w:rPr>
          <w:u w:val="single"/>
        </w:rPr>
        <w:t>Trump’s</w:t>
      </w:r>
      <w:r>
        <w:t xml:space="preserve"> making everything worse – </w:t>
      </w:r>
      <w:r w:rsidRPr="00800D41">
        <w:rPr>
          <w:u w:val="single"/>
        </w:rPr>
        <w:t>Huawei</w:t>
      </w:r>
      <w:r>
        <w:t xml:space="preserve"> </w:t>
      </w:r>
      <w:r w:rsidR="0030226A">
        <w:t xml:space="preserve">and </w:t>
      </w:r>
      <w:r w:rsidR="0030226A">
        <w:rPr>
          <w:u w:val="single"/>
        </w:rPr>
        <w:t xml:space="preserve">new </w:t>
      </w:r>
      <w:r w:rsidR="0030226A" w:rsidRPr="0030226A">
        <w:rPr>
          <w:u w:val="single"/>
        </w:rPr>
        <w:t>tariffs</w:t>
      </w:r>
      <w:r w:rsidR="0030226A">
        <w:t xml:space="preserve"> </w:t>
      </w:r>
      <w:r w:rsidRPr="0030226A">
        <w:t>proves</w:t>
      </w:r>
    </w:p>
    <w:p w14:paraId="7CE679A3" w14:textId="77777777" w:rsidR="00800D41" w:rsidRPr="00D64024" w:rsidRDefault="00800D41" w:rsidP="00800D41">
      <w:r>
        <w:rPr>
          <w:rStyle w:val="Style13ptBold"/>
        </w:rPr>
        <w:t xml:space="preserve">Stevenson 6/2 </w:t>
      </w:r>
      <w:r w:rsidRPr="00D64024">
        <w:t xml:space="preserve">---- Alexandra, business correspondent for the New York Times, B.A. in political science (McGill University), “China Strikes Defiant Stance on Trade Against Trump,” New York Times, 2019, </w:t>
      </w:r>
      <w:hyperlink r:id="rId36" w:history="1">
        <w:r w:rsidRPr="00D64024">
          <w:rPr>
            <w:rStyle w:val="Hyperlink"/>
          </w:rPr>
          <w:t>https://www.nytimes.com/2019/06/02/business/china-trump-trade-fedex.html</w:t>
        </w:r>
      </w:hyperlink>
    </w:p>
    <w:p w14:paraId="07133EB1" w14:textId="77777777" w:rsidR="00800D41" w:rsidRDefault="00800D41" w:rsidP="00D64024"/>
    <w:p w14:paraId="2F8D22A1" w14:textId="30D56F15" w:rsidR="00D64024" w:rsidRPr="00D43DD0" w:rsidRDefault="00D64024" w:rsidP="0030226A">
      <w:pPr>
        <w:rPr>
          <w:sz w:val="14"/>
        </w:rPr>
      </w:pPr>
      <w:r w:rsidRPr="00D43DD0">
        <w:rPr>
          <w:sz w:val="14"/>
        </w:rPr>
        <w:t xml:space="preserve">The paper was released less than a month after Mr. </w:t>
      </w:r>
      <w:r w:rsidRPr="006A0BCA">
        <w:rPr>
          <w:rStyle w:val="StyleUnderline"/>
          <w:highlight w:val="cyan"/>
        </w:rPr>
        <w:t>Trump raised tariffs</w:t>
      </w:r>
      <w:r w:rsidRPr="0030226A">
        <w:rPr>
          <w:rStyle w:val="StyleUnderline"/>
        </w:rPr>
        <w:t xml:space="preserve"> on Chinese</w:t>
      </w:r>
      <w:r w:rsidRPr="00D43DD0">
        <w:rPr>
          <w:sz w:val="14"/>
        </w:rPr>
        <w:t xml:space="preserve">-made </w:t>
      </w:r>
      <w:r w:rsidRPr="0030226A">
        <w:rPr>
          <w:rStyle w:val="StyleUnderline"/>
        </w:rPr>
        <w:t xml:space="preserve">products </w:t>
      </w:r>
      <w:r w:rsidRPr="006A0BCA">
        <w:rPr>
          <w:rStyle w:val="StyleUnderline"/>
          <w:highlight w:val="cyan"/>
        </w:rPr>
        <w:t>and threatened</w:t>
      </w:r>
      <w:r w:rsidRPr="00D43DD0">
        <w:rPr>
          <w:sz w:val="14"/>
        </w:rPr>
        <w:t xml:space="preserve"> to impose </w:t>
      </w:r>
      <w:r w:rsidRPr="006A0BCA">
        <w:rPr>
          <w:rStyle w:val="Emphasis"/>
          <w:highlight w:val="cyan"/>
        </w:rPr>
        <w:t>still more</w:t>
      </w:r>
      <w:r w:rsidRPr="006A0BCA">
        <w:rPr>
          <w:sz w:val="14"/>
          <w:highlight w:val="cyan"/>
        </w:rPr>
        <w:t xml:space="preserve"> </w:t>
      </w:r>
      <w:r w:rsidRPr="006A0BCA">
        <w:rPr>
          <w:rStyle w:val="StyleUnderline"/>
          <w:highlight w:val="cyan"/>
        </w:rPr>
        <w:t>after accusing China of backing</w:t>
      </w:r>
      <w:r w:rsidRPr="0030226A">
        <w:rPr>
          <w:rStyle w:val="StyleUnderline"/>
        </w:rPr>
        <w:t xml:space="preserve"> </w:t>
      </w:r>
      <w:r w:rsidRPr="006A0BCA">
        <w:rPr>
          <w:rStyle w:val="StyleUnderline"/>
          <w:highlight w:val="cyan"/>
        </w:rPr>
        <w:t>away from</w:t>
      </w:r>
      <w:r w:rsidRPr="00D43DD0">
        <w:rPr>
          <w:sz w:val="14"/>
        </w:rPr>
        <w:t xml:space="preserve"> its </w:t>
      </w:r>
      <w:r w:rsidRPr="0030226A">
        <w:rPr>
          <w:rStyle w:val="StyleUnderline"/>
        </w:rPr>
        <w:t xml:space="preserve">earlier </w:t>
      </w:r>
      <w:r w:rsidRPr="006A0BCA">
        <w:rPr>
          <w:rStyle w:val="StyleUnderline"/>
          <w:highlight w:val="cyan"/>
        </w:rPr>
        <w:t>commitments. It</w:t>
      </w:r>
      <w:r w:rsidRPr="00D43DD0">
        <w:rPr>
          <w:sz w:val="14"/>
        </w:rPr>
        <w:t xml:space="preserve"> also </w:t>
      </w:r>
      <w:r w:rsidRPr="006A0BCA">
        <w:rPr>
          <w:rStyle w:val="StyleUnderline"/>
          <w:highlight w:val="cyan"/>
        </w:rPr>
        <w:t>follows</w:t>
      </w:r>
      <w:r w:rsidRPr="0030226A">
        <w:rPr>
          <w:rStyle w:val="StyleUnderline"/>
        </w:rPr>
        <w:t xml:space="preserve"> </w:t>
      </w:r>
      <w:r w:rsidRPr="006A0BCA">
        <w:rPr>
          <w:rStyle w:val="StyleUnderline"/>
          <w:highlight w:val="cyan"/>
        </w:rPr>
        <w:t>the announcement</w:t>
      </w:r>
      <w:r w:rsidRPr="00D43DD0">
        <w:rPr>
          <w:sz w:val="14"/>
        </w:rPr>
        <w:t xml:space="preserve"> three weeks ago that the </w:t>
      </w:r>
      <w:r w:rsidRPr="006A0BCA">
        <w:rPr>
          <w:rStyle w:val="StyleUnderline"/>
          <w:highlight w:val="cyan"/>
        </w:rPr>
        <w:t>Trump</w:t>
      </w:r>
      <w:r w:rsidRPr="00D43DD0">
        <w:rPr>
          <w:sz w:val="14"/>
        </w:rPr>
        <w:t xml:space="preserve"> administration </w:t>
      </w:r>
      <w:r w:rsidRPr="006A0BCA">
        <w:rPr>
          <w:rStyle w:val="StyleUnderline"/>
          <w:highlight w:val="cyan"/>
        </w:rPr>
        <w:t>would restrict Huawei</w:t>
      </w:r>
      <w:r w:rsidRPr="00D43DD0">
        <w:rPr>
          <w:sz w:val="14"/>
        </w:rPr>
        <w:t xml:space="preserve">, a Chinese telecommunications company that the United States considers a security threat, </w:t>
      </w:r>
      <w:r w:rsidRPr="0030226A">
        <w:rPr>
          <w:rStyle w:val="StyleUnderline"/>
        </w:rPr>
        <w:t>from access to essential</w:t>
      </w:r>
      <w:r w:rsidRPr="00D43DD0">
        <w:rPr>
          <w:sz w:val="14"/>
        </w:rPr>
        <w:t xml:space="preserve"> American-made </w:t>
      </w:r>
      <w:r w:rsidRPr="0030226A">
        <w:rPr>
          <w:rStyle w:val="StyleUnderline"/>
        </w:rPr>
        <w:t>tech</w:t>
      </w:r>
      <w:r w:rsidRPr="00D43DD0">
        <w:rPr>
          <w:sz w:val="14"/>
        </w:rPr>
        <w:t>nology like chips and software.</w:t>
      </w:r>
    </w:p>
    <w:p w14:paraId="75620F71" w14:textId="77777777" w:rsidR="00D64024" w:rsidRPr="00D43DD0" w:rsidRDefault="00D64024" w:rsidP="00D64024">
      <w:pPr>
        <w:rPr>
          <w:rStyle w:val="Emphasis"/>
        </w:rPr>
      </w:pPr>
      <w:r w:rsidRPr="00D43DD0">
        <w:rPr>
          <w:sz w:val="14"/>
        </w:rPr>
        <w:t xml:space="preserve">Mr. </w:t>
      </w:r>
      <w:r w:rsidRPr="006A0BCA">
        <w:rPr>
          <w:rStyle w:val="StyleUnderline"/>
          <w:highlight w:val="cyan"/>
        </w:rPr>
        <w:t>Wang called the</w:t>
      </w:r>
      <w:r w:rsidRPr="00D43DD0">
        <w:rPr>
          <w:rStyle w:val="StyleUnderline"/>
        </w:rPr>
        <w:t xml:space="preserve"> Huawei </w:t>
      </w:r>
      <w:r w:rsidRPr="006A0BCA">
        <w:rPr>
          <w:rStyle w:val="StyleUnderline"/>
          <w:highlight w:val="cyan"/>
        </w:rPr>
        <w:t>move</w:t>
      </w:r>
      <w:r w:rsidRPr="006A0BCA">
        <w:rPr>
          <w:sz w:val="14"/>
          <w:highlight w:val="cyan"/>
        </w:rPr>
        <w:t xml:space="preserve"> </w:t>
      </w:r>
      <w:r w:rsidRPr="006A0BCA">
        <w:rPr>
          <w:rStyle w:val="Emphasis"/>
          <w:highlight w:val="cyan"/>
        </w:rPr>
        <w:t>a “severe setback”</w:t>
      </w:r>
      <w:r w:rsidRPr="006A0BCA">
        <w:rPr>
          <w:sz w:val="14"/>
          <w:highlight w:val="cyan"/>
        </w:rPr>
        <w:t xml:space="preserve"> </w:t>
      </w:r>
      <w:r w:rsidRPr="006A0BCA">
        <w:rPr>
          <w:rStyle w:val="StyleUnderline"/>
          <w:highlight w:val="cyan"/>
        </w:rPr>
        <w:t>for negotiations</w:t>
      </w:r>
      <w:r w:rsidRPr="00D43DD0">
        <w:rPr>
          <w:sz w:val="14"/>
        </w:rPr>
        <w:t xml:space="preserve"> between the two countries, </w:t>
      </w:r>
      <w:r w:rsidRPr="00D43DD0">
        <w:rPr>
          <w:rStyle w:val="StyleUnderline"/>
        </w:rPr>
        <w:t xml:space="preserve">saying </w:t>
      </w:r>
      <w:r w:rsidRPr="006A0BCA">
        <w:rPr>
          <w:rStyle w:val="StyleUnderline"/>
          <w:highlight w:val="cyan"/>
        </w:rPr>
        <w:t>it had</w:t>
      </w:r>
      <w:r w:rsidRPr="006A0BCA">
        <w:rPr>
          <w:sz w:val="14"/>
          <w:highlight w:val="cyan"/>
        </w:rPr>
        <w:t xml:space="preserve"> </w:t>
      </w:r>
      <w:r w:rsidRPr="006A0BCA">
        <w:rPr>
          <w:rStyle w:val="Emphasis"/>
          <w:highlight w:val="cyan"/>
        </w:rPr>
        <w:t>“unduly escalated trade frictions.”</w:t>
      </w:r>
    </w:p>
    <w:p w14:paraId="6548144A" w14:textId="5328C0F7" w:rsidR="00F57408" w:rsidRDefault="00F57408" w:rsidP="00972C0D">
      <w:pPr>
        <w:pStyle w:val="Heading3"/>
      </w:pPr>
      <w:r>
        <w:t>Trade---Econ---1NC</w:t>
      </w:r>
    </w:p>
    <w:p w14:paraId="503058CC" w14:textId="77777777" w:rsidR="00F57408" w:rsidRPr="00FE003B" w:rsidRDefault="00F57408" w:rsidP="00F57408">
      <w:pPr>
        <w:pStyle w:val="Heading4"/>
        <w:rPr>
          <w:b w:val="0"/>
        </w:rPr>
      </w:pPr>
      <w:r>
        <w:t xml:space="preserve">Economy </w:t>
      </w:r>
      <w:r w:rsidRPr="009F2DBA">
        <w:rPr>
          <w:u w:val="single"/>
        </w:rPr>
        <w:t>resilient</w:t>
      </w:r>
      <w:r>
        <w:t xml:space="preserve"> – </w:t>
      </w:r>
      <w:r w:rsidRPr="0006392D">
        <w:rPr>
          <w:b w:val="0"/>
        </w:rPr>
        <w:t>their</w:t>
      </w:r>
      <w:r>
        <w:t xml:space="preserve"> </w:t>
      </w:r>
      <w:r>
        <w:rPr>
          <w:b w:val="0"/>
        </w:rPr>
        <w:t>impacts are epistemologically faulty and exaggerated – durability of macro-economic trends, empirical examples of the policy/economic disconnect, offset uncertainty for households/businesses, and faith in intervening actors</w:t>
      </w:r>
    </w:p>
    <w:p w14:paraId="69CB7A20" w14:textId="77777777" w:rsidR="00F57408" w:rsidRDefault="00F57408" w:rsidP="00F57408">
      <w:pPr>
        <w:rPr>
          <w:rStyle w:val="Style13ptBold"/>
        </w:rPr>
      </w:pPr>
      <w:r>
        <w:rPr>
          <w:rStyle w:val="Style13ptBold"/>
        </w:rPr>
        <w:t xml:space="preserve">SEB 17 </w:t>
      </w:r>
      <w:r w:rsidRPr="009411B0">
        <w:t>-</w:t>
      </w:r>
      <w:r>
        <w:t>-</w:t>
      </w:r>
      <w:r w:rsidRPr="009411B0">
        <w:t>-- Skandinaviska Enskilda Banken Group, “</w:t>
      </w:r>
      <w:r w:rsidRPr="000371CC">
        <w:rPr>
          <w:rStyle w:val="Emphasis"/>
        </w:rPr>
        <w:t xml:space="preserve">Global </w:t>
      </w:r>
      <w:r w:rsidRPr="006A0BCA">
        <w:rPr>
          <w:rStyle w:val="Emphasis"/>
          <w:highlight w:val="cyan"/>
        </w:rPr>
        <w:t>Economy Resilient to</w:t>
      </w:r>
      <w:r w:rsidRPr="000371CC">
        <w:rPr>
          <w:rStyle w:val="Emphasis"/>
        </w:rPr>
        <w:t xml:space="preserve"> New Political </w:t>
      </w:r>
      <w:r w:rsidRPr="006A0BCA">
        <w:rPr>
          <w:rStyle w:val="Emphasis"/>
          <w:highlight w:val="cyan"/>
        </w:rPr>
        <w:t>Challenges</w:t>
      </w:r>
      <w:r w:rsidRPr="009411B0">
        <w:t>,” 2/22, https://sebgroup.com/press/news/global-economy-resilient-to-new-political-challenges</w:t>
      </w:r>
      <w:r>
        <w:t xml:space="preserve"> </w:t>
      </w:r>
    </w:p>
    <w:p w14:paraId="3E190CAB" w14:textId="77777777" w:rsidR="00F57408" w:rsidRDefault="00F57408" w:rsidP="00F57408">
      <w:pPr>
        <w:rPr>
          <w:rStyle w:val="Style13ptBold"/>
        </w:rPr>
      </w:pPr>
    </w:p>
    <w:p w14:paraId="6207DD4D" w14:textId="77777777" w:rsidR="00F57408" w:rsidRPr="00FE003B" w:rsidRDefault="00F57408" w:rsidP="00F57408">
      <w:pPr>
        <w:rPr>
          <w:sz w:val="14"/>
        </w:rPr>
      </w:pPr>
      <w:r w:rsidRPr="00FE003B">
        <w:rPr>
          <w:sz w:val="14"/>
        </w:rPr>
        <w:t xml:space="preserve">The </w:t>
      </w:r>
      <w:r w:rsidRPr="00FE003B">
        <w:rPr>
          <w:rStyle w:val="StyleUnderline"/>
        </w:rPr>
        <w:t>interplay between economics and politics was</w:t>
      </w:r>
      <w:r w:rsidRPr="00FE003B">
        <w:rPr>
          <w:sz w:val="14"/>
        </w:rPr>
        <w:t xml:space="preserve"> undoubtedly a </w:t>
      </w:r>
      <w:r w:rsidRPr="00FE003B">
        <w:rPr>
          <w:rStyle w:val="StyleUnderline"/>
        </w:rPr>
        <w:t>dominant</w:t>
      </w:r>
      <w:r w:rsidRPr="00FE003B">
        <w:rPr>
          <w:sz w:val="14"/>
        </w:rPr>
        <w:t xml:space="preserve"> feature of analyses </w:t>
      </w:r>
      <w:r w:rsidRPr="00FE003B">
        <w:rPr>
          <w:rStyle w:val="StyleUnderline"/>
        </w:rPr>
        <w:t>during 2016</w:t>
      </w:r>
      <w:r w:rsidRPr="00FE003B">
        <w:rPr>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organisations and betting firms failed to do so, but lessons might be learned from the economic assessment impacts they made. </w:t>
      </w:r>
      <w:r w:rsidRPr="006A0BCA">
        <w:rPr>
          <w:rStyle w:val="StyleUnderline"/>
          <w:highlight w:val="cyan"/>
        </w:rPr>
        <w:t>Economists</w:t>
      </w:r>
      <w:r w:rsidRPr="00FE003B">
        <w:rPr>
          <w:sz w:val="14"/>
        </w:rPr>
        <w:t xml:space="preserve"> probably </w:t>
      </w:r>
      <w:r w:rsidRPr="00FE003B">
        <w:rPr>
          <w:rStyle w:val="Emphasis"/>
        </w:rPr>
        <w:t xml:space="preserve">tend to </w:t>
      </w:r>
      <w:r w:rsidRPr="006A0BCA">
        <w:rPr>
          <w:rStyle w:val="Emphasis"/>
          <w:highlight w:val="cyan"/>
        </w:rPr>
        <w:t>exaggerate</w:t>
      </w:r>
      <w:r w:rsidRPr="00FE003B">
        <w:rPr>
          <w:sz w:val="14"/>
        </w:rPr>
        <w:t xml:space="preserve"> </w:t>
      </w:r>
      <w:r w:rsidRPr="00FE003B">
        <w:rPr>
          <w:rStyle w:val="StyleUnderline"/>
        </w:rPr>
        <w:t>the</w:t>
      </w:r>
      <w:r w:rsidRPr="00FE003B">
        <w:rPr>
          <w:sz w:val="14"/>
        </w:rPr>
        <w:t xml:space="preserve"> </w:t>
      </w:r>
      <w:r w:rsidRPr="00FE003B">
        <w:rPr>
          <w:rStyle w:val="StyleUnderline"/>
        </w:rPr>
        <w:t xml:space="preserve">importance of more general </w:t>
      </w:r>
      <w:r w:rsidRPr="006A0BCA">
        <w:rPr>
          <w:rStyle w:val="StyleUnderline"/>
          <w:highlight w:val="cyan"/>
        </w:rPr>
        <w:t>political phenomena</w:t>
      </w:r>
      <w:r w:rsidRPr="00FE003B">
        <w:rPr>
          <w:sz w:val="14"/>
        </w:rPr>
        <w:t xml:space="preserve">. While in the midst of elections that appear historically important, </w:t>
      </w:r>
      <w:r w:rsidRPr="006A0BCA">
        <w:rPr>
          <w:rStyle w:val="StyleUnderline"/>
          <w:highlight w:val="cyan"/>
        </w:rPr>
        <w:t xml:space="preserve">it is </w:t>
      </w:r>
      <w:r w:rsidRPr="006A0BCA">
        <w:rPr>
          <w:rStyle w:val="Emphasis"/>
          <w:highlight w:val="cyan"/>
        </w:rPr>
        <w:t xml:space="preserve">tempting to present </w:t>
      </w:r>
      <w:r w:rsidRPr="006A0BCA">
        <w:rPr>
          <w:rStyle w:val="Emphasis"/>
          <w:sz w:val="24"/>
          <w:highlight w:val="cyan"/>
        </w:rPr>
        <w:t>alarmist</w:t>
      </w:r>
      <w:r w:rsidRPr="00FE003B">
        <w:rPr>
          <w:rStyle w:val="Emphasis"/>
          <w:sz w:val="24"/>
        </w:rPr>
        <w:t xml:space="preserve"> </w:t>
      </w:r>
      <w:r w:rsidRPr="006A0BCA">
        <w:rPr>
          <w:rStyle w:val="Emphasis"/>
          <w:sz w:val="24"/>
          <w:highlight w:val="cyan"/>
        </w:rPr>
        <w:t>projections</w:t>
      </w:r>
      <w:r w:rsidRPr="00FE003B">
        <w:rPr>
          <w:sz w:val="16"/>
        </w:rPr>
        <w:t xml:space="preserve"> </w:t>
      </w:r>
      <w:r w:rsidRPr="00FE003B">
        <w:rPr>
          <w:sz w:val="14"/>
        </w:rPr>
        <w:t xml:space="preserve">about election outcomes </w:t>
      </w:r>
      <w:r w:rsidRPr="00FE003B">
        <w:rPr>
          <w:rStyle w:val="StyleUnderline"/>
        </w:rPr>
        <w:t>that seem improbable and/or</w:t>
      </w:r>
      <w:r w:rsidRPr="00FE003B">
        <w:rPr>
          <w:sz w:val="14"/>
        </w:rPr>
        <w:t xml:space="preserve"> </w:t>
      </w:r>
      <w:r w:rsidRPr="00FE003B">
        <w:rPr>
          <w:rStyle w:val="StyleUnderline"/>
        </w:rPr>
        <w:t>unpleasant</w:t>
      </w:r>
      <w:r w:rsidRPr="00FE003B">
        <w:rPr>
          <w:sz w:val="14"/>
        </w:rPr>
        <w:t xml:space="preserve">. </w:t>
      </w:r>
      <w:r w:rsidRPr="006A0BCA">
        <w:rPr>
          <w:rStyle w:val="Emphasis"/>
          <w:highlight w:val="cyan"/>
        </w:rPr>
        <w:t>But</w:t>
      </w:r>
      <w:r w:rsidRPr="006A0BCA">
        <w:rPr>
          <w:sz w:val="14"/>
          <w:highlight w:val="cyan"/>
        </w:rPr>
        <w:t xml:space="preserve"> </w:t>
      </w:r>
      <w:r w:rsidRPr="006A0BCA">
        <w:rPr>
          <w:rStyle w:val="StyleUnderline"/>
          <w:highlight w:val="cyan"/>
        </w:rPr>
        <w:t>once</w:t>
      </w:r>
      <w:r w:rsidRPr="00FE003B">
        <w:rPr>
          <w:rStyle w:val="StyleUnderline"/>
        </w:rPr>
        <w:t xml:space="preserve"> the initial </w:t>
      </w:r>
      <w:r w:rsidRPr="006A0BCA">
        <w:rPr>
          <w:rStyle w:val="StyleUnderline"/>
          <w:highlight w:val="cyan"/>
        </w:rPr>
        <w:t>shock</w:t>
      </w:r>
      <w:r w:rsidRPr="00FE003B">
        <w:rPr>
          <w:rStyle w:val="StyleUnderline"/>
        </w:rPr>
        <w:t xml:space="preserve"> effect </w:t>
      </w:r>
      <w:r w:rsidRPr="006A0BCA">
        <w:rPr>
          <w:rStyle w:val="StyleUnderline"/>
          <w:highlight w:val="cyan"/>
        </w:rPr>
        <w:t>has faded</w:t>
      </w:r>
      <w:r w:rsidRPr="00FE003B">
        <w:rPr>
          <w:rStyle w:val="StyleUnderline"/>
        </w:rPr>
        <w:t xml:space="preserve">, </w:t>
      </w:r>
      <w:r w:rsidRPr="00FE003B">
        <w:rPr>
          <w:rStyle w:val="Emphasis"/>
        </w:rPr>
        <w:t xml:space="preserve">more </w:t>
      </w:r>
      <w:r w:rsidRPr="006A0BCA">
        <w:rPr>
          <w:rStyle w:val="Emphasis"/>
          <w:highlight w:val="cyan"/>
        </w:rPr>
        <w:t>ordinary</w:t>
      </w:r>
      <w:r w:rsidRPr="00FE003B">
        <w:rPr>
          <w:sz w:val="14"/>
        </w:rPr>
        <w:t xml:space="preserve"> economic </w:t>
      </w:r>
      <w:r w:rsidRPr="006A0BCA">
        <w:rPr>
          <w:rStyle w:val="StyleUnderline"/>
          <w:highlight w:val="cyan"/>
        </w:rPr>
        <w:t>data</w:t>
      </w:r>
      <w:r w:rsidRPr="00FE003B">
        <w:rPr>
          <w:rStyle w:val="StyleUnderline"/>
        </w:rPr>
        <w:t xml:space="preserve"> such as</w:t>
      </w:r>
      <w:r w:rsidRPr="00FE003B">
        <w:rPr>
          <w:sz w:val="14"/>
        </w:rPr>
        <w:t xml:space="preserve"> corporate reports and </w:t>
      </w:r>
      <w:r w:rsidRPr="00FE003B">
        <w:rPr>
          <w:rStyle w:val="StyleUnderline"/>
        </w:rPr>
        <w:t>macroeconomic figures</w:t>
      </w:r>
      <w:r w:rsidRPr="00FE003B">
        <w:rPr>
          <w:sz w:val="14"/>
        </w:rPr>
        <w:t xml:space="preserve"> </w:t>
      </w:r>
      <w:r w:rsidRPr="006A0BCA">
        <w:rPr>
          <w:rStyle w:val="Emphasis"/>
          <w:highlight w:val="cyan"/>
        </w:rPr>
        <w:t>take the upper hand</w:t>
      </w:r>
      <w:r w:rsidRPr="00FE003B">
        <w:rPr>
          <w:sz w:val="14"/>
        </w:rPr>
        <w:t xml:space="preserve">. </w:t>
      </w:r>
    </w:p>
    <w:p w14:paraId="62C1C35D" w14:textId="77777777" w:rsidR="00F57408" w:rsidRPr="00B3383B" w:rsidRDefault="00F57408" w:rsidP="00F57408">
      <w:pPr>
        <w:rPr>
          <w:rStyle w:val="StyleUnderline"/>
        </w:rPr>
      </w:pPr>
      <w:r w:rsidRPr="00B3383B">
        <w:rPr>
          <w:rStyle w:val="StyleUnderline"/>
        </w:rPr>
        <w:t>Psychological effects often exaggerated</w:t>
      </w:r>
    </w:p>
    <w:p w14:paraId="3E70B24F" w14:textId="77777777" w:rsidR="00F57408" w:rsidRPr="00B3383B" w:rsidRDefault="00F57408" w:rsidP="00F57408">
      <w:pPr>
        <w:rPr>
          <w:sz w:val="14"/>
        </w:rPr>
      </w:pPr>
      <w:r w:rsidRPr="00B3383B">
        <w:rPr>
          <w:rStyle w:val="StyleUnderline"/>
        </w:rPr>
        <w:t xml:space="preserve">One important observation is </w:t>
      </w:r>
      <w:r w:rsidRPr="00B3383B">
        <w:rPr>
          <w:sz w:val="14"/>
        </w:rPr>
        <w:t xml:space="preserve">that </w:t>
      </w:r>
      <w:r w:rsidRPr="006A0BCA">
        <w:rPr>
          <w:rStyle w:val="StyleUnderline"/>
          <w:highlight w:val="cyan"/>
        </w:rPr>
        <w:t xml:space="preserve">it is </w:t>
      </w:r>
      <w:r w:rsidRPr="006A0BCA">
        <w:rPr>
          <w:rStyle w:val="Emphasis"/>
          <w:highlight w:val="cyan"/>
        </w:rPr>
        <w:t xml:space="preserve">difficult to find </w:t>
      </w:r>
      <w:r w:rsidRPr="006A0BCA">
        <w:rPr>
          <w:rStyle w:val="Emphasis"/>
          <w:sz w:val="28"/>
          <w:highlight w:val="cyan"/>
        </w:rPr>
        <w:t>any</w:t>
      </w:r>
      <w:r w:rsidRPr="00B3383B">
        <w:rPr>
          <w:rStyle w:val="Emphasis"/>
          <w:sz w:val="28"/>
        </w:rPr>
        <w:t xml:space="preserve"> </w:t>
      </w:r>
      <w:r w:rsidRPr="00B3383B">
        <w:rPr>
          <w:rStyle w:val="Emphasis"/>
        </w:rPr>
        <w:t xml:space="preserve">historical </w:t>
      </w:r>
      <w:r w:rsidRPr="006A0BCA">
        <w:rPr>
          <w:rStyle w:val="Emphasis"/>
          <w:highlight w:val="cyan"/>
        </w:rPr>
        <w:t>correlation</w:t>
      </w:r>
      <w:r w:rsidRPr="006A0BCA">
        <w:rPr>
          <w:sz w:val="14"/>
          <w:highlight w:val="cyan"/>
        </w:rPr>
        <w:t xml:space="preserve"> </w:t>
      </w:r>
      <w:r w:rsidRPr="006A0BCA">
        <w:rPr>
          <w:rStyle w:val="StyleUnderline"/>
          <w:highlight w:val="cyan"/>
        </w:rPr>
        <w:t>between</w:t>
      </w:r>
      <w:r w:rsidRPr="00B3383B">
        <w:rPr>
          <w:rStyle w:val="StyleUnderline"/>
        </w:rPr>
        <w:t xml:space="preserve"> heightened</w:t>
      </w:r>
      <w:r w:rsidRPr="00B3383B">
        <w:rPr>
          <w:sz w:val="14"/>
        </w:rPr>
        <w:t xml:space="preserve"> security </w:t>
      </w:r>
      <w:r w:rsidRPr="006A0BCA">
        <w:rPr>
          <w:rStyle w:val="StyleUnderline"/>
          <w:highlight w:val="cyan"/>
        </w:rPr>
        <w:t>policy tensions</w:t>
      </w:r>
      <w:r w:rsidRPr="006A0BCA">
        <w:rPr>
          <w:sz w:val="14"/>
          <w:highlight w:val="cyan"/>
        </w:rPr>
        <w:t xml:space="preserve"> </w:t>
      </w:r>
      <w:r w:rsidRPr="006A0BCA">
        <w:rPr>
          <w:rStyle w:val="StyleUnderline"/>
          <w:highlight w:val="cyan"/>
        </w:rPr>
        <w:t>and</w:t>
      </w:r>
      <w:r w:rsidRPr="00B3383B">
        <w:rPr>
          <w:rStyle w:val="StyleUnderline"/>
        </w:rPr>
        <w:t xml:space="preserve"> </w:t>
      </w:r>
      <w:r w:rsidRPr="006A0BCA">
        <w:rPr>
          <w:rStyle w:val="StyleUnderline"/>
          <w:highlight w:val="cyan"/>
        </w:rPr>
        <w:t>economic activity</w:t>
      </w:r>
      <w:r w:rsidRPr="006A0BCA">
        <w:rPr>
          <w:sz w:val="14"/>
          <w:highlight w:val="cyan"/>
        </w:rPr>
        <w:t xml:space="preserve">. </w:t>
      </w:r>
      <w:r w:rsidRPr="006A0BCA">
        <w:rPr>
          <w:rStyle w:val="StyleUnderline"/>
          <w:highlight w:val="cyan"/>
        </w:rPr>
        <w:t>Households and businesses</w:t>
      </w:r>
      <w:r w:rsidRPr="006A0BCA">
        <w:rPr>
          <w:sz w:val="14"/>
          <w:highlight w:val="cyan"/>
        </w:rPr>
        <w:t xml:space="preserve"> </w:t>
      </w:r>
      <w:r w:rsidRPr="006A0BCA">
        <w:rPr>
          <w:rStyle w:val="Emphasis"/>
          <w:highlight w:val="cyan"/>
        </w:rPr>
        <w:t>do not seem</w:t>
      </w:r>
      <w:r w:rsidRPr="00B3383B">
        <w:rPr>
          <w:sz w:val="14"/>
        </w:rPr>
        <w:t xml:space="preserve"> to be </w:t>
      </w:r>
      <w:r w:rsidRPr="00B3383B">
        <w:rPr>
          <w:rStyle w:val="StyleUnderline"/>
        </w:rPr>
        <w:t xml:space="preserve">especially </w:t>
      </w:r>
      <w:r w:rsidRPr="006A0BCA">
        <w:rPr>
          <w:rStyle w:val="StyleUnderline"/>
          <w:highlight w:val="cyan"/>
        </w:rPr>
        <w:t>sensitive</w:t>
      </w:r>
      <w:r w:rsidRPr="00B3383B">
        <w:rPr>
          <w:rStyle w:val="StyleUnderline"/>
        </w:rPr>
        <w:t xml:space="preserve"> in their consumption or capital</w:t>
      </w:r>
      <w:r w:rsidRPr="00B3383B">
        <w:rPr>
          <w:sz w:val="14"/>
        </w:rPr>
        <w:t xml:space="preserve"> </w:t>
      </w:r>
      <w:r w:rsidRPr="00B3383B">
        <w:rPr>
          <w:rStyle w:val="StyleUnderline"/>
        </w:rPr>
        <w:t>spending</w:t>
      </w:r>
      <w:r w:rsidRPr="00B3383B">
        <w:rPr>
          <w:sz w:val="14"/>
        </w:rPr>
        <w:t xml:space="preserve"> behaviour. This is perhaps because </w:t>
      </w:r>
      <w:r w:rsidRPr="006A0BCA">
        <w:rPr>
          <w:rStyle w:val="StyleUnderline"/>
          <w:highlight w:val="cyan"/>
        </w:rPr>
        <w:t>uncertainty</w:t>
      </w:r>
      <w:r w:rsidRPr="006A0BCA">
        <w:rPr>
          <w:sz w:val="14"/>
          <w:highlight w:val="cyan"/>
        </w:rPr>
        <w:t xml:space="preserve"> </w:t>
      </w:r>
      <w:r w:rsidRPr="006A0BCA">
        <w:rPr>
          <w:rStyle w:val="Emphasis"/>
          <w:highlight w:val="cyan"/>
        </w:rPr>
        <w:t>is offset</w:t>
      </w:r>
      <w:r w:rsidRPr="006A0BCA">
        <w:rPr>
          <w:sz w:val="14"/>
          <w:highlight w:val="cyan"/>
        </w:rPr>
        <w:t xml:space="preserve"> </w:t>
      </w:r>
      <w:r w:rsidRPr="006A0BCA">
        <w:rPr>
          <w:rStyle w:val="StyleUnderline"/>
          <w:highlight w:val="cyan"/>
        </w:rPr>
        <w:t>by investments</w:t>
      </w:r>
      <w:r w:rsidRPr="00B3383B">
        <w:rPr>
          <w:sz w:val="14"/>
        </w:rPr>
        <w:t xml:space="preserve"> in a defence build-up, for example. Only when the conditions that directly determine profitability and investments are affected, for example via rising oil prices or poorly functioning financial markets, will the effects become clear.</w:t>
      </w:r>
    </w:p>
    <w:p w14:paraId="04754D48" w14:textId="77777777" w:rsidR="00F57408" w:rsidRDefault="00F57408" w:rsidP="00F57408">
      <w:pPr>
        <w:rPr>
          <w:sz w:val="14"/>
        </w:rPr>
      </w:pPr>
      <w:r w:rsidRPr="006A0BCA">
        <w:rPr>
          <w:rStyle w:val="StyleUnderline"/>
          <w:highlight w:val="cyan"/>
        </w:rPr>
        <w:t>Markets</w:t>
      </w:r>
      <w:r w:rsidRPr="00B3383B">
        <w:rPr>
          <w:rStyle w:val="StyleUnderline"/>
        </w:rPr>
        <w:t xml:space="preserve"> also</w:t>
      </w:r>
      <w:r w:rsidRPr="00B3383B">
        <w:rPr>
          <w:sz w:val="14"/>
        </w:rPr>
        <w:t xml:space="preserve"> seem to </w:t>
      </w:r>
      <w:r w:rsidRPr="006A0BCA">
        <w:rPr>
          <w:rStyle w:val="StyleUnderline"/>
          <w:highlight w:val="cyan"/>
        </w:rPr>
        <w:t>have</w:t>
      </w:r>
      <w:r w:rsidRPr="00B3383B">
        <w:rPr>
          <w:rStyle w:val="StyleUnderline"/>
        </w:rPr>
        <w:t xml:space="preserve"> a </w:t>
      </w:r>
      <w:r w:rsidRPr="00B3383B">
        <w:rPr>
          <w:rStyle w:val="Emphasis"/>
        </w:rPr>
        <w:t xml:space="preserve">general </w:t>
      </w:r>
      <w:r w:rsidRPr="006A0BCA">
        <w:rPr>
          <w:rStyle w:val="Emphasis"/>
          <w:highlight w:val="cyan"/>
        </w:rPr>
        <w:t>tendency</w:t>
      </w:r>
      <w:r w:rsidRPr="006A0BCA">
        <w:rPr>
          <w:rStyle w:val="StyleUnderline"/>
          <w:highlight w:val="cyan"/>
        </w:rPr>
        <w:t xml:space="preserve"> to assume</w:t>
      </w:r>
      <w:r w:rsidRPr="00B3383B">
        <w:rPr>
          <w:sz w:val="14"/>
        </w:rPr>
        <w:t xml:space="preserve"> that the </w:t>
      </w:r>
      <w:r w:rsidRPr="00B3383B">
        <w:rPr>
          <w:rStyle w:val="StyleUnderline"/>
        </w:rPr>
        <w:t xml:space="preserve">economic </w:t>
      </w:r>
      <w:r w:rsidRPr="006A0BCA">
        <w:rPr>
          <w:rStyle w:val="StyleUnderline"/>
          <w:highlight w:val="cyan"/>
        </w:rPr>
        <w:t>policy makers</w:t>
      </w:r>
      <w:r w:rsidRPr="00B3383B">
        <w:rPr>
          <w:rStyle w:val="StyleUnderline"/>
        </w:rPr>
        <w:t xml:space="preserve"> can actually</w:t>
      </w:r>
      <w:r w:rsidRPr="00B3383B">
        <w:rPr>
          <w:sz w:val="14"/>
        </w:rPr>
        <w:t xml:space="preserve"> </w:t>
      </w:r>
      <w:r w:rsidRPr="006A0BCA">
        <w:rPr>
          <w:rStyle w:val="Emphasis"/>
          <w:highlight w:val="cyan"/>
        </w:rPr>
        <w:t>behave rationally</w:t>
      </w:r>
      <w:r w:rsidRPr="00B3383B">
        <w:rPr>
          <w:sz w:val="14"/>
        </w:rPr>
        <w:t xml:space="preserve"> </w:t>
      </w:r>
      <w:r w:rsidRPr="00B3383B">
        <w:rPr>
          <w:rStyle w:val="StyleUnderline"/>
        </w:rPr>
        <w:t>in crisis situations,</w:t>
      </w:r>
      <w:r w:rsidRPr="00B3383B">
        <w:rPr>
          <w:sz w:val="14"/>
        </w:rPr>
        <w:t xml:space="preserve"> until this has been disproved. </w:t>
      </w:r>
      <w:r w:rsidRPr="00B3383B">
        <w:rPr>
          <w:rStyle w:val="Emphasis"/>
        </w:rPr>
        <w:t>Both</w:t>
      </w:r>
      <w:r w:rsidRPr="00B3383B">
        <w:rPr>
          <w:sz w:val="14"/>
        </w:rPr>
        <w:t xml:space="preserve"> </w:t>
      </w:r>
      <w:r w:rsidRPr="006A0BCA">
        <w:rPr>
          <w:rStyle w:val="StyleUnderline"/>
          <w:highlight w:val="cyan"/>
        </w:rPr>
        <w:t>during</w:t>
      </w:r>
      <w:r w:rsidRPr="00B3383B">
        <w:rPr>
          <w:rStyle w:val="StyleUnderline"/>
        </w:rPr>
        <w:t xml:space="preserve"> the US sub-prime</w:t>
      </w:r>
      <w:r w:rsidRPr="00B3383B">
        <w:rPr>
          <w:sz w:val="14"/>
        </w:rPr>
        <w:t xml:space="preserve"> mortgage </w:t>
      </w:r>
      <w:r w:rsidRPr="00B3383B">
        <w:rPr>
          <w:rStyle w:val="StyleUnderline"/>
        </w:rPr>
        <w:t>crisis of</w:t>
      </w:r>
      <w:r w:rsidRPr="00B3383B">
        <w:rPr>
          <w:sz w:val="14"/>
        </w:rPr>
        <w:t xml:space="preserve"> 2007-</w:t>
      </w:r>
      <w:r w:rsidRPr="000C4420">
        <w:rPr>
          <w:rStyle w:val="StyleUnderline"/>
        </w:rPr>
        <w:t>20</w:t>
      </w:r>
      <w:r w:rsidRPr="006A0BCA">
        <w:rPr>
          <w:rStyle w:val="StyleUnderline"/>
          <w:highlight w:val="cyan"/>
        </w:rPr>
        <w:t>08</w:t>
      </w:r>
      <w:r w:rsidRPr="006A0BCA">
        <w:rPr>
          <w:sz w:val="14"/>
          <w:highlight w:val="cyan"/>
        </w:rPr>
        <w:t xml:space="preserve"> </w:t>
      </w:r>
      <w:r w:rsidRPr="006A0BCA">
        <w:rPr>
          <w:rStyle w:val="StyleUnderline"/>
          <w:highlight w:val="cyan"/>
        </w:rPr>
        <w:t>and</w:t>
      </w:r>
      <w:r w:rsidRPr="00B3383B">
        <w:rPr>
          <w:rStyle w:val="StyleUnderline"/>
        </w:rPr>
        <w:t xml:space="preserve"> the </w:t>
      </w:r>
      <w:r w:rsidRPr="006A0BCA">
        <w:rPr>
          <w:rStyle w:val="StyleUnderline"/>
          <w:highlight w:val="cyan"/>
        </w:rPr>
        <w:t>euro zone</w:t>
      </w:r>
      <w:r w:rsidRPr="000C4420">
        <w:rPr>
          <w:rStyle w:val="StyleUnderline"/>
        </w:rPr>
        <w:t>'s</w:t>
      </w:r>
      <w:r w:rsidRPr="00B3383B">
        <w:rPr>
          <w:sz w:val="14"/>
        </w:rPr>
        <w:t xml:space="preserve"> </w:t>
      </w:r>
      <w:r w:rsidRPr="00B3383B">
        <w:rPr>
          <w:rStyle w:val="StyleUnderline"/>
        </w:rPr>
        <w:t>existential crisis</w:t>
      </w:r>
      <w:r w:rsidRPr="00B3383B">
        <w:rPr>
          <w:sz w:val="14"/>
        </w:rPr>
        <w:t xml:space="preserve"> a few years later, </w:t>
      </w:r>
      <w:r w:rsidRPr="00B3383B">
        <w:rPr>
          <w:rStyle w:val="StyleUnderline"/>
        </w:rPr>
        <w:t xml:space="preserve">for a rather long time the </w:t>
      </w:r>
      <w:r w:rsidRPr="006A0BCA">
        <w:rPr>
          <w:rStyle w:val="StyleUnderline"/>
          <w:highlight w:val="cyan"/>
        </w:rPr>
        <w:t xml:space="preserve">market </w:t>
      </w:r>
      <w:r w:rsidRPr="006A0BCA">
        <w:rPr>
          <w:rStyle w:val="Emphasis"/>
          <w:highlight w:val="cyan"/>
        </w:rPr>
        <w:t>maintained</w:t>
      </w:r>
      <w:r w:rsidRPr="00B3383B">
        <w:rPr>
          <w:rStyle w:val="Emphasis"/>
        </w:rPr>
        <w:t xml:space="preserve"> its </w:t>
      </w:r>
      <w:r w:rsidRPr="006A0BCA">
        <w:rPr>
          <w:rStyle w:val="Emphasis"/>
          <w:highlight w:val="cyan"/>
        </w:rPr>
        <w:t>faith</w:t>
      </w:r>
      <w:r w:rsidRPr="00B3383B">
        <w:rPr>
          <w:rStyle w:val="StyleUnderline"/>
        </w:rPr>
        <w:t xml:space="preserve"> that a response would come</w:t>
      </w:r>
      <w:r w:rsidRPr="00B3383B">
        <w:rPr>
          <w:sz w:val="14"/>
        </w:rPr>
        <w:t xml:space="preserve">. </w:t>
      </w:r>
      <w:r w:rsidRPr="00B3383B">
        <w:rPr>
          <w:rStyle w:val="StyleUnderline"/>
        </w:rPr>
        <w:t xml:space="preserve">Not </w:t>
      </w:r>
      <w:r w:rsidRPr="006A0BCA">
        <w:rPr>
          <w:rStyle w:val="StyleUnderline"/>
          <w:highlight w:val="cyan"/>
        </w:rPr>
        <w:t>until</w:t>
      </w:r>
      <w:r w:rsidRPr="00B3383B">
        <w:rPr>
          <w:rStyle w:val="StyleUnderline"/>
        </w:rPr>
        <w:t xml:space="preserve"> after a </w:t>
      </w:r>
      <w:r w:rsidRPr="006A0BCA">
        <w:rPr>
          <w:rStyle w:val="StyleUnderline"/>
          <w:highlight w:val="cyan"/>
        </w:rPr>
        <w:t>lengthy</w:t>
      </w:r>
      <w:r w:rsidRPr="00B3383B">
        <w:rPr>
          <w:rStyle w:val="StyleUnderline"/>
        </w:rPr>
        <w:t xml:space="preserve"> period of </w:t>
      </w:r>
      <w:r w:rsidRPr="006A0BCA">
        <w:rPr>
          <w:rStyle w:val="StyleUnderline"/>
          <w:highlight w:val="cyan"/>
        </w:rPr>
        <w:t>inept actions</w:t>
      </w:r>
      <w:r w:rsidRPr="00B3383B">
        <w:rPr>
          <w:sz w:val="14"/>
        </w:rPr>
        <w:t xml:space="preserve"> by decision makers </w:t>
      </w:r>
      <w:r w:rsidRPr="00B3383B">
        <w:rPr>
          <w:rStyle w:val="StyleUnderline"/>
        </w:rPr>
        <w:t>did these crises become genuinely acute</w:t>
      </w:r>
      <w:r w:rsidRPr="00B3383B">
        <w:rPr>
          <w:sz w:val="14"/>
        </w:rPr>
        <w:t xml:space="preserve">, with large secondary effects as a consequence. This </w:t>
      </w:r>
      <w:r w:rsidRPr="00B3383B">
        <w:rPr>
          <w:rStyle w:val="StyleUnderline"/>
        </w:rPr>
        <w:t>market "</w:t>
      </w:r>
      <w:r w:rsidRPr="006A0BCA">
        <w:rPr>
          <w:rStyle w:val="StyleUnderline"/>
          <w:highlight w:val="cyan"/>
        </w:rPr>
        <w:t>patience" is</w:t>
      </w:r>
      <w:r w:rsidRPr="00B3383B">
        <w:rPr>
          <w:sz w:val="14"/>
        </w:rPr>
        <w:t xml:space="preserve"> presumably </w:t>
      </w:r>
      <w:r w:rsidRPr="006A0BCA">
        <w:rPr>
          <w:rStyle w:val="StyleUnderline"/>
          <w:highlight w:val="cyan"/>
        </w:rPr>
        <w:t>based</w:t>
      </w:r>
      <w:r w:rsidRPr="00B3383B">
        <w:rPr>
          <w:rStyle w:val="StyleUnderline"/>
        </w:rPr>
        <w:t xml:space="preserve"> </w:t>
      </w:r>
      <w:r w:rsidRPr="006A0BCA">
        <w:rPr>
          <w:rStyle w:val="StyleUnderline"/>
          <w:highlight w:val="cyan"/>
        </w:rPr>
        <w:t>on</w:t>
      </w:r>
      <w:r w:rsidRPr="00B3383B">
        <w:rPr>
          <w:rStyle w:val="StyleUnderline"/>
        </w:rPr>
        <w:t xml:space="preserve"> a long-time </w:t>
      </w:r>
      <w:r w:rsidRPr="006A0BCA">
        <w:rPr>
          <w:rStyle w:val="StyleUnderline"/>
          <w:highlight w:val="cyan"/>
        </w:rPr>
        <w:t>pattern of</w:t>
      </w:r>
      <w:r w:rsidRPr="00B3383B">
        <w:rPr>
          <w:rStyle w:val="StyleUnderline"/>
        </w:rPr>
        <w:t xml:space="preserve"> recurring </w:t>
      </w:r>
      <w:r w:rsidRPr="006A0BCA">
        <w:rPr>
          <w:rStyle w:val="StyleUnderline"/>
          <w:highlight w:val="cyan"/>
        </w:rPr>
        <w:t>bailout measures</w:t>
      </w:r>
      <w:r w:rsidRPr="00B3383B">
        <w:rPr>
          <w:sz w:val="14"/>
        </w:rPr>
        <w:t xml:space="preserve"> by governments and central banks, </w:t>
      </w:r>
      <w:r w:rsidRPr="00B3383B">
        <w:rPr>
          <w:rStyle w:val="StyleUnderline"/>
        </w:rPr>
        <w:t>which usually benefit risk-taking</w:t>
      </w:r>
      <w:r w:rsidRPr="00B3383B">
        <w:rPr>
          <w:sz w:val="14"/>
        </w:rPr>
        <w:t xml:space="preserve"> at the expense of caution or speculation that policy responses will not materialise.</w:t>
      </w:r>
      <w:r>
        <w:rPr>
          <w:sz w:val="14"/>
        </w:rPr>
        <w:t>\</w:t>
      </w:r>
    </w:p>
    <w:p w14:paraId="232268B3" w14:textId="77777777" w:rsidR="00F57408" w:rsidRPr="00884E21" w:rsidRDefault="00F57408" w:rsidP="00F57408">
      <w:pPr>
        <w:pStyle w:val="Heading4"/>
        <w:rPr>
          <w:rFonts w:eastAsia="Times New Roman"/>
        </w:rPr>
      </w:pPr>
      <w:r>
        <w:rPr>
          <w:rFonts w:eastAsia="Times New Roman"/>
        </w:rPr>
        <w:t xml:space="preserve">Econ decline </w:t>
      </w:r>
      <w:r w:rsidRPr="005569C7">
        <w:rPr>
          <w:rFonts w:eastAsia="Times New Roman"/>
          <w:u w:val="single"/>
        </w:rPr>
        <w:t>doesn’t</w:t>
      </w:r>
      <w:r>
        <w:rPr>
          <w:rFonts w:eastAsia="Times New Roman"/>
        </w:rPr>
        <w:t xml:space="preserve"> cause conflict</w:t>
      </w:r>
    </w:p>
    <w:p w14:paraId="7A174E93" w14:textId="77777777" w:rsidR="00F57408" w:rsidRPr="00884E21" w:rsidRDefault="00F57408" w:rsidP="00F57408">
      <w:pPr>
        <w:rPr>
          <w:rFonts w:eastAsia="Calibri"/>
        </w:rPr>
      </w:pPr>
      <w:r w:rsidRPr="00D6167F">
        <w:rPr>
          <w:rStyle w:val="Style13ptBold"/>
        </w:rPr>
        <w:t>Clary 15</w:t>
      </w:r>
      <w:r>
        <w:rPr>
          <w:rFonts w:eastAsia="Calibri"/>
        </w:rPr>
        <w:t xml:space="preserve"> – </w:t>
      </w:r>
      <w:r w:rsidRPr="00884E21">
        <w:rPr>
          <w:rFonts w:eastAsia="Calibri"/>
        </w:rPr>
        <w:t xml:space="preserve">Christopher </w:t>
      </w:r>
      <w:r>
        <w:t>Clary</w:t>
      </w:r>
      <w:r w:rsidRPr="00884E21">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B2E5C67" w14:textId="77777777" w:rsidR="00F57408" w:rsidRDefault="00F57408" w:rsidP="00F57408">
      <w:pPr>
        <w:rPr>
          <w:rFonts w:eastAsia="Calibri"/>
          <w:sz w:val="14"/>
        </w:rPr>
      </w:pPr>
      <w:r w:rsidRPr="006A0BCA">
        <w:rPr>
          <w:rFonts w:eastAsia="Calibri"/>
          <w:highlight w:val="cyan"/>
          <w:u w:val="single"/>
        </w:rPr>
        <w:t>Do economic downturns generate</w:t>
      </w:r>
      <w:r w:rsidRPr="00884E21">
        <w:rPr>
          <w:rFonts w:eastAsia="Calibri"/>
          <w:u w:val="single"/>
        </w:rPr>
        <w:t xml:space="preserve"> pressure for diversionary </w:t>
      </w:r>
      <w:r w:rsidRPr="006A0BCA">
        <w:rPr>
          <w:rFonts w:eastAsia="Calibri"/>
          <w:highlight w:val="cyan"/>
          <w:u w:val="single"/>
        </w:rPr>
        <w:t>conflict?</w:t>
      </w:r>
      <w:r w:rsidRPr="00884E21">
        <w:rPr>
          <w:rFonts w:eastAsia="Calibri"/>
          <w:sz w:val="14"/>
        </w:rPr>
        <w:t xml:space="preserve"> Or might downturns encourage austerity and economizing behavior in foreign policy? </w:t>
      </w:r>
      <w:r w:rsidRPr="00884E21">
        <w:rPr>
          <w:rFonts w:eastAsia="Calibri"/>
          <w:u w:val="single"/>
        </w:rPr>
        <w:t xml:space="preserve">This paper provides new evidence that </w:t>
      </w:r>
      <w:r w:rsidRPr="006A0BCA">
        <w:rPr>
          <w:rFonts w:eastAsia="Calibri"/>
          <w:highlight w:val="cyan"/>
          <w:u w:val="single"/>
        </w:rPr>
        <w:t xml:space="preserve">economic stress is associated with </w:t>
      </w:r>
      <w:r w:rsidRPr="006A0BCA">
        <w:rPr>
          <w:rFonts w:eastAsia="Calibri"/>
          <w:b/>
          <w:iCs/>
          <w:highlight w:val="cyan"/>
          <w:u w:val="single"/>
          <w:bdr w:val="single" w:sz="8" w:space="0" w:color="auto"/>
        </w:rPr>
        <w:t>conciliatory policies</w:t>
      </w:r>
      <w:r w:rsidRPr="00884E21">
        <w:rPr>
          <w:rFonts w:eastAsia="Calibri"/>
          <w:b/>
          <w:iCs/>
          <w:u w:val="single"/>
          <w:bdr w:val="single" w:sz="8" w:space="0" w:color="auto"/>
        </w:rPr>
        <w:t xml:space="preserve"> between strategic rivals.</w:t>
      </w:r>
      <w:r w:rsidRPr="00884E21">
        <w:rPr>
          <w:rFonts w:eastAsia="Calibri"/>
          <w:sz w:val="14"/>
        </w:rPr>
        <w:t xml:space="preserve"> For states that view each other as military threats, the biggest step possible toward bilateral cooperation is to terminate the rivalry by taking political steps to manage the competition. </w:t>
      </w:r>
      <w:r w:rsidRPr="006A0BCA">
        <w:rPr>
          <w:rFonts w:eastAsia="Calibri"/>
          <w:highlight w:val="cyan"/>
          <w:u w:val="single"/>
        </w:rPr>
        <w:t xml:space="preserve">Drawing on data from </w:t>
      </w:r>
      <w:r w:rsidRPr="006A0BCA">
        <w:rPr>
          <w:rFonts w:eastAsia="Calibri"/>
          <w:b/>
          <w:iCs/>
          <w:highlight w:val="cyan"/>
          <w:u w:val="single"/>
          <w:bdr w:val="single" w:sz="8" w:space="0" w:color="auto"/>
        </w:rPr>
        <w:t>109 distinct rival dyads</w:t>
      </w:r>
      <w:r w:rsidRPr="00884E21">
        <w:rPr>
          <w:rFonts w:eastAsia="Calibri"/>
          <w:u w:val="single"/>
        </w:rPr>
        <w:t xml:space="preserve"> since 1950, </w:t>
      </w:r>
      <w:r w:rsidRPr="006A0BCA">
        <w:rPr>
          <w:rFonts w:eastAsia="Calibri"/>
          <w:b/>
          <w:iCs/>
          <w:highlight w:val="cyan"/>
          <w:u w:val="single"/>
          <w:bdr w:val="single" w:sz="8" w:space="0" w:color="auto"/>
        </w:rPr>
        <w:t>67 of which terminated,</w:t>
      </w:r>
      <w:r w:rsidRPr="00884E21">
        <w:rPr>
          <w:rFonts w:eastAsia="Calibri"/>
          <w:u w:val="single"/>
        </w:rPr>
        <w:t xml:space="preserve"> the </w:t>
      </w:r>
      <w:r w:rsidRPr="006A0BCA">
        <w:rPr>
          <w:rFonts w:eastAsia="Calibri"/>
          <w:highlight w:val="cyan"/>
          <w:u w:val="single"/>
        </w:rPr>
        <w:t>evidence suggests rivalries were</w:t>
      </w:r>
      <w:r w:rsidRPr="00884E21">
        <w:rPr>
          <w:rFonts w:eastAsia="Calibri"/>
          <w:u w:val="single"/>
        </w:rPr>
        <w:t xml:space="preserve"> approximately </w:t>
      </w:r>
      <w:r w:rsidRPr="006A0BCA">
        <w:rPr>
          <w:rFonts w:eastAsia="Calibri"/>
          <w:b/>
          <w:iCs/>
          <w:highlight w:val="cyan"/>
          <w:u w:val="single"/>
          <w:bdr w:val="single" w:sz="8" w:space="0" w:color="auto"/>
        </w:rPr>
        <w:t xml:space="preserve">twice as likely to terminate during </w:t>
      </w:r>
      <w:r w:rsidRPr="00884E21">
        <w:rPr>
          <w:rFonts w:eastAsia="Calibri"/>
          <w:b/>
          <w:iCs/>
          <w:u w:val="single"/>
          <w:bdr w:val="single" w:sz="8" w:space="0" w:color="auto"/>
        </w:rPr>
        <w:t xml:space="preserve">economic </w:t>
      </w:r>
      <w:r w:rsidRPr="006A0BCA">
        <w:rPr>
          <w:rFonts w:eastAsia="Calibri"/>
          <w:b/>
          <w:iCs/>
          <w:highlight w:val="cyan"/>
          <w:u w:val="single"/>
          <w:bdr w:val="single" w:sz="8" w:space="0" w:color="auto"/>
        </w:rPr>
        <w:t>downturns</w:t>
      </w:r>
      <w:r w:rsidRPr="00884E21">
        <w:rPr>
          <w:rFonts w:eastAsia="Calibri"/>
          <w:sz w:val="14"/>
        </w:rPr>
        <w:t xml:space="preserve"> than they were during periods of economic normalcy. </w:t>
      </w:r>
      <w:r w:rsidRPr="00884E21">
        <w:rPr>
          <w:rFonts w:eastAsia="Calibri"/>
          <w:u w:val="single"/>
        </w:rPr>
        <w:t xml:space="preserve">This is true </w:t>
      </w:r>
      <w:r w:rsidRPr="006A0BCA">
        <w:rPr>
          <w:rFonts w:eastAsia="Calibri"/>
          <w:highlight w:val="cyan"/>
          <w:u w:val="single"/>
        </w:rPr>
        <w:t xml:space="preserve">controlling for </w:t>
      </w:r>
      <w:r w:rsidRPr="006A0BCA">
        <w:rPr>
          <w:rFonts w:eastAsia="Calibri"/>
          <w:b/>
          <w:iCs/>
          <w:highlight w:val="cyan"/>
          <w:u w:val="single"/>
          <w:bdr w:val="single" w:sz="8" w:space="0" w:color="auto"/>
        </w:rPr>
        <w:t xml:space="preserve">all </w:t>
      </w:r>
      <w:r w:rsidRPr="00884E21">
        <w:rPr>
          <w:rFonts w:eastAsia="Calibri"/>
          <w:b/>
          <w:iCs/>
          <w:u w:val="single"/>
          <w:bdr w:val="single" w:sz="8" w:space="0" w:color="auto"/>
        </w:rPr>
        <w:t xml:space="preserve">of the </w:t>
      </w:r>
      <w:r w:rsidRPr="006A0BCA">
        <w:rPr>
          <w:rFonts w:eastAsia="Calibri"/>
          <w:b/>
          <w:iCs/>
          <w:highlight w:val="cyan"/>
          <w:u w:val="single"/>
          <w:bdr w:val="single" w:sz="8" w:space="0" w:color="auto"/>
        </w:rPr>
        <w:t>main alternative explanations for peaceful relations</w:t>
      </w:r>
      <w:r w:rsidRPr="00884E21">
        <w:rPr>
          <w:rFonts w:eastAsia="Calibri"/>
          <w:b/>
          <w:iCs/>
          <w:u w:val="single"/>
          <w:bdr w:val="single" w:sz="8" w:space="0" w:color="auto"/>
        </w:rPr>
        <w:t xml:space="preserve"> between foes</w:t>
      </w:r>
      <w:r w:rsidRPr="00884E21">
        <w:rPr>
          <w:rFonts w:eastAsia="Calibri"/>
          <w:sz w:val="14"/>
        </w:rPr>
        <w:t xml:space="preserve"> (democratic status, nuclear weapons possession, capability imbalance, common enemies, and international </w:t>
      </w:r>
      <w:r w:rsidRPr="006A0BCA">
        <w:rPr>
          <w:rFonts w:eastAsia="Calibri"/>
          <w:b/>
          <w:iCs/>
          <w:highlight w:val="cyan"/>
          <w:u w:val="single"/>
          <w:bdr w:val="single" w:sz="8" w:space="0" w:color="auto"/>
        </w:rPr>
        <w:t>systemic changes),</w:t>
      </w:r>
      <w:r w:rsidRPr="00884E21">
        <w:rPr>
          <w:rFonts w:eastAsia="Calibri"/>
          <w:sz w:val="14"/>
        </w:rPr>
        <w:t xml:space="preserve"> </w:t>
      </w:r>
      <w:r w:rsidRPr="006A0BCA">
        <w:rPr>
          <w:rFonts w:eastAsia="Calibri"/>
          <w:highlight w:val="cyan"/>
          <w:u w:val="single"/>
        </w:rPr>
        <w:t xml:space="preserve">as well as </w:t>
      </w:r>
      <w:r w:rsidRPr="00884E21">
        <w:rPr>
          <w:rFonts w:eastAsia="Calibri"/>
          <w:b/>
          <w:iCs/>
          <w:u w:val="single"/>
          <w:bdr w:val="single" w:sz="8" w:space="0" w:color="auto"/>
        </w:rPr>
        <w:t>many</w:t>
      </w:r>
      <w:r w:rsidRPr="00884E21">
        <w:rPr>
          <w:rFonts w:eastAsia="Calibri"/>
          <w:u w:val="single"/>
        </w:rPr>
        <w:t xml:space="preserve"> </w:t>
      </w:r>
      <w:r w:rsidRPr="006A0BCA">
        <w:rPr>
          <w:rFonts w:eastAsia="Calibri"/>
          <w:b/>
          <w:iCs/>
          <w:highlight w:val="cyan"/>
          <w:u w:val="single"/>
          <w:bdr w:val="single" w:sz="8" w:space="0" w:color="auto"/>
        </w:rPr>
        <w:t>other</w:t>
      </w:r>
      <w:r w:rsidRPr="00884E21">
        <w:rPr>
          <w:rFonts w:eastAsia="Calibri"/>
          <w:u w:val="single"/>
        </w:rPr>
        <w:t xml:space="preserve"> possible </w:t>
      </w:r>
      <w:r w:rsidRPr="006A0BCA">
        <w:rPr>
          <w:rFonts w:eastAsia="Calibri"/>
          <w:b/>
          <w:iCs/>
          <w:highlight w:val="cyan"/>
          <w:u w:val="single"/>
          <w:bdr w:val="single" w:sz="8" w:space="0" w:color="auto"/>
        </w:rPr>
        <w:t>confounding variables</w:t>
      </w:r>
      <w:r w:rsidRPr="006A0BCA">
        <w:rPr>
          <w:rFonts w:eastAsia="Calibri"/>
          <w:highlight w:val="cyan"/>
          <w:u w:val="single"/>
        </w:rPr>
        <w:t>. This</w:t>
      </w:r>
      <w:r w:rsidRPr="00884E21">
        <w:rPr>
          <w:rFonts w:eastAsia="Calibri"/>
          <w:sz w:val="14"/>
        </w:rPr>
        <w:t xml:space="preserve"> research </w:t>
      </w:r>
      <w:r w:rsidRPr="006A0BCA">
        <w:rPr>
          <w:rFonts w:eastAsia="Calibri"/>
          <w:b/>
          <w:iCs/>
          <w:highlight w:val="cyan"/>
          <w:u w:val="single"/>
          <w:bdr w:val="single" w:sz="8" w:space="0" w:color="auto"/>
        </w:rPr>
        <w:t>questions existing theories</w:t>
      </w:r>
      <w:r w:rsidRPr="006A0BCA">
        <w:rPr>
          <w:rFonts w:eastAsia="Calibri"/>
          <w:sz w:val="14"/>
          <w:highlight w:val="cyan"/>
        </w:rPr>
        <w:t xml:space="preserve"> </w:t>
      </w:r>
      <w:r w:rsidRPr="006A0BCA">
        <w:rPr>
          <w:rFonts w:eastAsia="Calibri"/>
          <w:highlight w:val="cyan"/>
          <w:u w:val="single"/>
        </w:rPr>
        <w:t>claiming</w:t>
      </w:r>
      <w:r w:rsidRPr="00884E21">
        <w:rPr>
          <w:rFonts w:eastAsia="Calibri"/>
          <w:sz w:val="14"/>
        </w:rPr>
        <w:t xml:space="preserve"> that </w:t>
      </w:r>
      <w:r w:rsidRPr="00884E21">
        <w:rPr>
          <w:rFonts w:eastAsia="Calibri"/>
          <w:u w:val="single"/>
        </w:rPr>
        <w:t xml:space="preserve">economic </w:t>
      </w:r>
      <w:r w:rsidRPr="006A0BCA">
        <w:rPr>
          <w:rFonts w:eastAsia="Calibri"/>
          <w:highlight w:val="cyan"/>
          <w:u w:val="single"/>
        </w:rPr>
        <w:t xml:space="preserve">downturns are associated with </w:t>
      </w:r>
      <w:r w:rsidRPr="006A0BCA">
        <w:rPr>
          <w:rFonts w:eastAsia="Calibri"/>
          <w:b/>
          <w:iCs/>
          <w:highlight w:val="cyan"/>
          <w:u w:val="single"/>
          <w:bdr w:val="single" w:sz="8" w:space="0" w:color="auto"/>
        </w:rPr>
        <w:t>diversionary war</w:t>
      </w:r>
      <w:r w:rsidRPr="006A0BCA">
        <w:rPr>
          <w:rFonts w:eastAsia="Calibri"/>
          <w:highlight w:val="cyan"/>
          <w:u w:val="single"/>
        </w:rPr>
        <w:t>, and</w:t>
      </w:r>
      <w:r w:rsidRPr="00884E21">
        <w:rPr>
          <w:rFonts w:eastAsia="Calibri"/>
          <w:u w:val="single"/>
        </w:rPr>
        <w:t xml:space="preserve"> instead </w:t>
      </w:r>
      <w:r w:rsidRPr="006A0BCA">
        <w:rPr>
          <w:rFonts w:eastAsia="Calibri"/>
          <w:highlight w:val="cyan"/>
          <w:u w:val="single"/>
        </w:rPr>
        <w:t>argues</w:t>
      </w:r>
      <w:r w:rsidRPr="00884E21">
        <w:rPr>
          <w:rFonts w:eastAsia="Calibri"/>
          <w:sz w:val="14"/>
        </w:rPr>
        <w:t xml:space="preserve"> that in certain circumstances </w:t>
      </w:r>
      <w:r w:rsidRPr="006A0BCA">
        <w:rPr>
          <w:rFonts w:eastAsia="Calibri"/>
          <w:b/>
          <w:iCs/>
          <w:highlight w:val="cyan"/>
          <w:u w:val="single"/>
          <w:bdr w:val="single" w:sz="8" w:space="0" w:color="auto"/>
        </w:rPr>
        <w:t>peace may result from economic troubles</w:t>
      </w:r>
      <w:r w:rsidRPr="00884E21">
        <w:rPr>
          <w:rFonts w:eastAsia="Calibri"/>
          <w:sz w:val="14"/>
        </w:rPr>
        <w:t>.</w:t>
      </w:r>
    </w:p>
    <w:p w14:paraId="3198BC45" w14:textId="567D87F4" w:rsidR="00F57408" w:rsidRDefault="00F57408" w:rsidP="00F57408">
      <w:pPr>
        <w:pStyle w:val="Heading3"/>
      </w:pPr>
      <w:r>
        <w:t>Trade---Econ---Ext---No War</w:t>
      </w:r>
    </w:p>
    <w:p w14:paraId="6652327F" w14:textId="77777777" w:rsidR="00F57408" w:rsidRPr="00F9624D" w:rsidRDefault="00F57408" w:rsidP="00F57408">
      <w:pPr>
        <w:pStyle w:val="Heading4"/>
      </w:pPr>
      <w:r>
        <w:t xml:space="preserve">Their ev can’t explain 2007 – this also answers any possible aff warrants </w:t>
      </w:r>
      <w:r w:rsidRPr="00F9624D">
        <w:rPr>
          <w:b w:val="0"/>
        </w:rPr>
        <w:t>(gambling for resurrection, diversion, prolif, lash out, nationalism, ethnic exclusion, and protectionism all did not happen)</w:t>
      </w:r>
    </w:p>
    <w:p w14:paraId="7A683063" w14:textId="77777777" w:rsidR="00F57408" w:rsidRDefault="00F57408" w:rsidP="00F57408">
      <w:r>
        <w:rPr>
          <w:rStyle w:val="Style13ptBold"/>
        </w:rPr>
        <w:t xml:space="preserve">Drezner 14 </w:t>
      </w:r>
      <w:r w:rsidRPr="00F9624D">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14:paraId="0A1548A5" w14:textId="77777777" w:rsidR="00F57408" w:rsidRDefault="00F57408" w:rsidP="00F57408"/>
    <w:p w14:paraId="6D908D06" w14:textId="77777777" w:rsidR="00F57408" w:rsidRPr="00F9624D" w:rsidRDefault="00F57408" w:rsidP="00F57408">
      <w:pPr>
        <w:rPr>
          <w:sz w:val="14"/>
        </w:rPr>
      </w:pPr>
      <w:r w:rsidRPr="00F9624D">
        <w:rPr>
          <w:rStyle w:val="StyleUnderline"/>
        </w:rPr>
        <w:t>The final</w:t>
      </w:r>
      <w:r w:rsidRPr="00F9624D">
        <w:rPr>
          <w:sz w:val="14"/>
        </w:rPr>
        <w:t xml:space="preserve"> significant </w:t>
      </w:r>
      <w:r w:rsidRPr="00F9624D">
        <w:rPr>
          <w:rStyle w:val="StyleUnderline"/>
        </w:rPr>
        <w:t xml:space="preserve">outcome addresses </w:t>
      </w:r>
      <w:r w:rsidRPr="006A0BCA">
        <w:rPr>
          <w:rStyle w:val="Emphasis"/>
          <w:highlight w:val="cyan"/>
        </w:rPr>
        <w:t>a dog that hasn't barked</w:t>
      </w:r>
      <w:r w:rsidRPr="00F9624D">
        <w:rPr>
          <w:sz w:val="14"/>
        </w:rPr>
        <w:t xml:space="preserve">: </w:t>
      </w:r>
      <w:r w:rsidRPr="00F9624D">
        <w:rPr>
          <w:rStyle w:val="StyleUnderline"/>
        </w:rPr>
        <w:t xml:space="preserve">the effect of </w:t>
      </w:r>
      <w:r w:rsidRPr="006A0BCA">
        <w:rPr>
          <w:rStyle w:val="StyleUnderline"/>
          <w:highlight w:val="cyan"/>
        </w:rPr>
        <w:t>the Great Recession</w:t>
      </w:r>
      <w:r w:rsidRPr="00F9624D">
        <w:rPr>
          <w:rStyle w:val="StyleUnderline"/>
        </w:rPr>
        <w:t xml:space="preserve"> on</w:t>
      </w:r>
      <w:r w:rsidRPr="00F9624D">
        <w:rPr>
          <w:sz w:val="14"/>
        </w:rPr>
        <w:t xml:space="preserve"> cross-border </w:t>
      </w:r>
      <w:r w:rsidRPr="00F9624D">
        <w:rPr>
          <w:rStyle w:val="StyleUnderline"/>
        </w:rPr>
        <w:t>conflict</w:t>
      </w:r>
      <w:r w:rsidRPr="00F9624D">
        <w:rPr>
          <w:sz w:val="14"/>
        </w:rPr>
        <w:t xml:space="preserve"> and violence. During the initial stages of the crisis, multiple </w:t>
      </w:r>
      <w:r w:rsidRPr="006A0BCA">
        <w:rPr>
          <w:rStyle w:val="StyleUnderline"/>
          <w:highlight w:val="cyan"/>
        </w:rPr>
        <w:t>analysts asserted</w:t>
      </w:r>
      <w:r w:rsidRPr="00F9624D">
        <w:rPr>
          <w:sz w:val="14"/>
        </w:rPr>
        <w:t xml:space="preserve"> that the financial </w:t>
      </w:r>
      <w:r w:rsidRPr="006A0BCA">
        <w:rPr>
          <w:rStyle w:val="StyleUnderline"/>
          <w:highlight w:val="cyan"/>
        </w:rPr>
        <w:t>crisis would lead</w:t>
      </w:r>
      <w:r w:rsidRPr="00F9624D">
        <w:rPr>
          <w:sz w:val="14"/>
        </w:rPr>
        <w:t xml:space="preserve"> states </w:t>
      </w:r>
      <w:r w:rsidRPr="006A0BCA">
        <w:rPr>
          <w:rStyle w:val="StyleUnderline"/>
          <w:highlight w:val="cyan"/>
        </w:rPr>
        <w:t>to</w:t>
      </w:r>
      <w:r w:rsidRPr="00F9624D">
        <w:rPr>
          <w:sz w:val="14"/>
        </w:rPr>
        <w:t xml:space="preserve"> increase their use of </w:t>
      </w:r>
      <w:r w:rsidRPr="006A0BCA">
        <w:rPr>
          <w:rStyle w:val="StyleUnderline"/>
          <w:highlight w:val="cyan"/>
        </w:rPr>
        <w:t>force</w:t>
      </w:r>
      <w:r w:rsidRPr="00F9624D">
        <w:rPr>
          <w:sz w:val="14"/>
        </w:rPr>
        <w:t xml:space="preserve"> as a tool </w:t>
      </w:r>
      <w:r w:rsidRPr="006A0BCA">
        <w:rPr>
          <w:rStyle w:val="StyleUnderline"/>
          <w:highlight w:val="cyan"/>
        </w:rPr>
        <w:t>for staying in power</w:t>
      </w:r>
      <w:r w:rsidRPr="00F9624D">
        <w:rPr>
          <w:sz w:val="14"/>
        </w:rPr>
        <w:t xml:space="preserve">.42 </w:t>
      </w:r>
      <w:r w:rsidRPr="00F9624D">
        <w:rPr>
          <w:rStyle w:val="StyleUnderline"/>
        </w:rPr>
        <w:t>They voiced</w:t>
      </w:r>
      <w:r w:rsidRPr="00F9624D">
        <w:rPr>
          <w:sz w:val="14"/>
        </w:rPr>
        <w:t xml:space="preserve"> genuine </w:t>
      </w:r>
      <w:r w:rsidRPr="00F9624D">
        <w:rPr>
          <w:rStyle w:val="StyleUnderline"/>
        </w:rPr>
        <w:t>concern</w:t>
      </w:r>
      <w:r w:rsidRPr="00F9624D">
        <w:rPr>
          <w:sz w:val="14"/>
        </w:rPr>
        <w:t xml:space="preserve"> that the global economic </w:t>
      </w:r>
      <w:r w:rsidRPr="00071221">
        <w:rPr>
          <w:rStyle w:val="StyleUnderline"/>
        </w:rPr>
        <w:t>downturn would lead to</w:t>
      </w:r>
      <w:r w:rsidRPr="00F9624D">
        <w:rPr>
          <w:rStyle w:val="StyleUnderline"/>
        </w:rPr>
        <w:t xml:space="preserve"> an</w:t>
      </w:r>
      <w:r w:rsidRPr="00F9624D">
        <w:rPr>
          <w:sz w:val="14"/>
        </w:rPr>
        <w:t xml:space="preserve"> </w:t>
      </w:r>
      <w:r w:rsidRPr="00F9624D">
        <w:rPr>
          <w:rStyle w:val="StyleUnderline"/>
        </w:rPr>
        <w:t xml:space="preserve">increase in </w:t>
      </w:r>
      <w:r w:rsidRPr="00071221">
        <w:rPr>
          <w:rStyle w:val="StyleUnderline"/>
        </w:rPr>
        <w:t>conflict</w:t>
      </w:r>
      <w:r w:rsidRPr="00F9624D">
        <w:rPr>
          <w:sz w:val="14"/>
        </w:rPr>
        <w:t xml:space="preserve">—whether </w:t>
      </w:r>
      <w:r w:rsidRPr="00071221">
        <w:rPr>
          <w:rStyle w:val="StyleUnderline"/>
        </w:rPr>
        <w:t>through</w:t>
      </w:r>
      <w:r w:rsidRPr="00F9624D">
        <w:rPr>
          <w:sz w:val="14"/>
        </w:rPr>
        <w:t xml:space="preserve"> greater </w:t>
      </w:r>
      <w:r w:rsidRPr="00F9624D">
        <w:rPr>
          <w:rStyle w:val="StyleUnderline"/>
        </w:rPr>
        <w:t xml:space="preserve">internal </w:t>
      </w:r>
      <w:r w:rsidRPr="006A0BCA">
        <w:rPr>
          <w:rStyle w:val="StyleUnderline"/>
          <w:highlight w:val="cyan"/>
        </w:rPr>
        <w:t>repression</w:t>
      </w:r>
      <w:r w:rsidRPr="00F9624D">
        <w:rPr>
          <w:rStyle w:val="StyleUnderline"/>
        </w:rPr>
        <w:t xml:space="preserve">, </w:t>
      </w:r>
      <w:r w:rsidRPr="006A0BCA">
        <w:rPr>
          <w:rStyle w:val="StyleUnderline"/>
          <w:highlight w:val="cyan"/>
        </w:rPr>
        <w:t>diversion</w:t>
      </w:r>
      <w:r w:rsidRPr="00F9624D">
        <w:rPr>
          <w:rStyle w:val="StyleUnderline"/>
        </w:rPr>
        <w:t xml:space="preserve">ary wars, </w:t>
      </w:r>
      <w:r w:rsidRPr="006A0BCA">
        <w:rPr>
          <w:rStyle w:val="StyleUnderline"/>
          <w:highlight w:val="cyan"/>
        </w:rPr>
        <w:t>arms races, or</w:t>
      </w:r>
      <w:r w:rsidRPr="00F9624D">
        <w:rPr>
          <w:sz w:val="14"/>
        </w:rPr>
        <w:t xml:space="preserve"> a </w:t>
      </w:r>
      <w:r w:rsidRPr="006A0BCA">
        <w:rPr>
          <w:rStyle w:val="StyleUnderline"/>
          <w:highlight w:val="cyan"/>
        </w:rPr>
        <w:t>ratcheting up</w:t>
      </w:r>
      <w:r w:rsidRPr="00F9624D">
        <w:rPr>
          <w:sz w:val="14"/>
        </w:rPr>
        <w:t xml:space="preserve"> of great power </w:t>
      </w:r>
      <w:r w:rsidRPr="006A0BCA">
        <w:rPr>
          <w:rStyle w:val="StyleUnderline"/>
          <w:highlight w:val="cyan"/>
        </w:rPr>
        <w:t>conflict</w:t>
      </w:r>
      <w:r w:rsidRPr="00F9624D">
        <w:rPr>
          <w:sz w:val="14"/>
        </w:rPr>
        <w:t xml:space="preserve">. Violence in the Middle East, border disputes in the South China Sea, and even the disruptions of the Occupy movement fueled impressions of a surge in global public disorder. The </w:t>
      </w:r>
      <w:r w:rsidRPr="00F9624D">
        <w:rPr>
          <w:rStyle w:val="Emphasis"/>
        </w:rPr>
        <w:t xml:space="preserve">aggregate </w:t>
      </w:r>
      <w:r w:rsidRPr="006A0BCA">
        <w:rPr>
          <w:rStyle w:val="Emphasis"/>
          <w:highlight w:val="cyan"/>
        </w:rPr>
        <w:t>data suggest otherwise</w:t>
      </w:r>
      <w:r w:rsidRPr="00F9624D">
        <w:rPr>
          <w:sz w:val="14"/>
        </w:rPr>
        <w:t xml:space="preserve">, however. The </w:t>
      </w:r>
      <w:r w:rsidRPr="00F9624D">
        <w:rPr>
          <w:rStyle w:val="StyleUnderline"/>
        </w:rPr>
        <w:t xml:space="preserve">Institute for Economics and Peace </w:t>
      </w:r>
      <w:r w:rsidRPr="00F9624D">
        <w:rPr>
          <w:sz w:val="14"/>
        </w:rPr>
        <w:t xml:space="preserve">has </w:t>
      </w:r>
      <w:r w:rsidRPr="00F9624D">
        <w:rPr>
          <w:rStyle w:val="StyleUnderline"/>
        </w:rPr>
        <w:t>concluded</w:t>
      </w:r>
      <w:r w:rsidRPr="00F9624D">
        <w:rPr>
          <w:sz w:val="14"/>
        </w:rPr>
        <w:t xml:space="preserve"> that "the average level of </w:t>
      </w:r>
      <w:r w:rsidRPr="006A0BCA">
        <w:rPr>
          <w:rStyle w:val="StyleUnderline"/>
          <w:highlight w:val="cyan"/>
        </w:rPr>
        <w:t>peace</w:t>
      </w:r>
      <w:r w:rsidRPr="00F9624D">
        <w:rPr>
          <w:rStyle w:val="StyleUnderline"/>
        </w:rPr>
        <w:t xml:space="preserve">fulness </w:t>
      </w:r>
      <w:r w:rsidRPr="006A0BCA">
        <w:rPr>
          <w:rStyle w:val="StyleUnderline"/>
          <w:highlight w:val="cyan"/>
        </w:rPr>
        <w:t>in 2012 is</w:t>
      </w:r>
      <w:r w:rsidRPr="00F9624D">
        <w:rPr>
          <w:sz w:val="14"/>
        </w:rPr>
        <w:t xml:space="preserve"> approximately </w:t>
      </w:r>
      <w:r w:rsidRPr="006A0BCA">
        <w:rPr>
          <w:rStyle w:val="StyleUnderline"/>
          <w:highlight w:val="cyan"/>
        </w:rPr>
        <w:t>the same as</w:t>
      </w:r>
      <w:r w:rsidRPr="00F9624D">
        <w:rPr>
          <w:sz w:val="14"/>
        </w:rPr>
        <w:t xml:space="preserve"> it was in </w:t>
      </w:r>
      <w:r w:rsidRPr="00F9624D">
        <w:rPr>
          <w:rStyle w:val="StyleUnderline"/>
        </w:rPr>
        <w:t>200</w:t>
      </w:r>
      <w:r w:rsidRPr="006A0BCA">
        <w:rPr>
          <w:rStyle w:val="StyleUnderline"/>
          <w:highlight w:val="cyan"/>
        </w:rPr>
        <w:t>7</w:t>
      </w:r>
      <w:r w:rsidRPr="00F9624D">
        <w:rPr>
          <w:sz w:val="14"/>
        </w:rPr>
        <w:t xml:space="preserve">."43 </w:t>
      </w:r>
      <w:r w:rsidRPr="00F9624D">
        <w:rPr>
          <w:rStyle w:val="StyleUnderline"/>
        </w:rPr>
        <w:t xml:space="preserve">Interstate </w:t>
      </w:r>
      <w:r w:rsidRPr="006A0BCA">
        <w:rPr>
          <w:rStyle w:val="StyleUnderline"/>
          <w:highlight w:val="cyan"/>
        </w:rPr>
        <w:t>violence</w:t>
      </w:r>
      <w:r w:rsidRPr="00F9624D">
        <w:rPr>
          <w:sz w:val="14"/>
        </w:rPr>
        <w:t xml:space="preserve"> in particular has </w:t>
      </w:r>
      <w:r w:rsidRPr="006A0BCA">
        <w:rPr>
          <w:rStyle w:val="Emphasis"/>
          <w:highlight w:val="cyan"/>
        </w:rPr>
        <w:t>declined</w:t>
      </w:r>
      <w:r w:rsidRPr="00F9624D">
        <w:rPr>
          <w:sz w:val="14"/>
        </w:rPr>
        <w:t xml:space="preserve"> since the start of the financial crisis</w:t>
      </w:r>
      <w:r w:rsidRPr="006A0BCA">
        <w:rPr>
          <w:sz w:val="14"/>
          <w:highlight w:val="cyan"/>
        </w:rPr>
        <w:t xml:space="preserve">, </w:t>
      </w:r>
      <w:r w:rsidRPr="006A0BCA">
        <w:rPr>
          <w:rStyle w:val="StyleUnderline"/>
          <w:highlight w:val="cyan"/>
        </w:rPr>
        <w:t>as have</w:t>
      </w:r>
      <w:r w:rsidRPr="00F9624D">
        <w:rPr>
          <w:rStyle w:val="StyleUnderline"/>
        </w:rPr>
        <w:t xml:space="preserve"> military </w:t>
      </w:r>
      <w:r w:rsidRPr="006A0BCA">
        <w:rPr>
          <w:rStyle w:val="StyleUnderline"/>
          <w:highlight w:val="cyan"/>
        </w:rPr>
        <w:t>expenditures</w:t>
      </w:r>
      <w:r w:rsidRPr="00F9624D">
        <w:rPr>
          <w:sz w:val="14"/>
        </w:rPr>
        <w:t xml:space="preserve"> in most sampled countries. </w:t>
      </w:r>
      <w:r w:rsidRPr="00F9624D">
        <w:rPr>
          <w:rStyle w:val="StyleUnderline"/>
        </w:rPr>
        <w:t>Other studies confirm</w:t>
      </w:r>
      <w:r w:rsidRPr="00F9624D">
        <w:rPr>
          <w:sz w:val="14"/>
        </w:rPr>
        <w:t xml:space="preserve"> that </w:t>
      </w:r>
      <w:r w:rsidRPr="00F9624D">
        <w:rPr>
          <w:rStyle w:val="StyleUnderline"/>
        </w:rPr>
        <w:t>the Great Recession</w:t>
      </w:r>
      <w:r w:rsidRPr="00F9624D">
        <w:rPr>
          <w:sz w:val="14"/>
        </w:rPr>
        <w:t xml:space="preserve"> </w:t>
      </w:r>
      <w:r w:rsidRPr="00F9624D">
        <w:rPr>
          <w:rStyle w:val="Emphasis"/>
        </w:rPr>
        <w:t>has not triggered any increase in violent conflict</w:t>
      </w:r>
      <w:r w:rsidRPr="00F9624D">
        <w:rPr>
          <w:sz w:val="14"/>
        </w:rPr>
        <w:t>, as Lotta Themner and Peter Wallensteen conclude: "[</w:t>
      </w:r>
      <w:r w:rsidRPr="00F9624D">
        <w:rPr>
          <w:rStyle w:val="StyleUnderline"/>
        </w:rPr>
        <w:t>T]he pattern is</w:t>
      </w:r>
      <w:r w:rsidRPr="00F9624D">
        <w:rPr>
          <w:sz w:val="14"/>
        </w:rPr>
        <w:t xml:space="preserve"> one of </w:t>
      </w:r>
      <w:r w:rsidRPr="00F9624D">
        <w:rPr>
          <w:rStyle w:val="StyleUnderline"/>
        </w:rPr>
        <w:t>relative stability</w:t>
      </w:r>
      <w:r w:rsidRPr="00F9624D">
        <w:rPr>
          <w:sz w:val="14"/>
        </w:rPr>
        <w:t xml:space="preserve"> when we consider the trend for the past five years."44 The secular decline in violence that started with the end of the Cold War has not been reversed. Rogers </w:t>
      </w:r>
      <w:r w:rsidRPr="006A0BCA">
        <w:rPr>
          <w:rStyle w:val="StyleUnderline"/>
          <w:highlight w:val="cyan"/>
        </w:rPr>
        <w:t>Brubaker</w:t>
      </w:r>
      <w:r w:rsidRPr="006A0BCA">
        <w:rPr>
          <w:sz w:val="14"/>
          <w:highlight w:val="cyan"/>
        </w:rPr>
        <w:t xml:space="preserve"> </w:t>
      </w:r>
      <w:r w:rsidRPr="006A0BCA">
        <w:rPr>
          <w:rStyle w:val="StyleUnderline"/>
          <w:highlight w:val="cyan"/>
        </w:rPr>
        <w:t>observes</w:t>
      </w:r>
      <w:r w:rsidRPr="00F9624D">
        <w:rPr>
          <w:sz w:val="14"/>
        </w:rPr>
        <w:t xml:space="preserve"> that "</w:t>
      </w:r>
      <w:r w:rsidRPr="00F9624D">
        <w:rPr>
          <w:rStyle w:val="StyleUnderline"/>
        </w:rPr>
        <w:t xml:space="preserve">the </w:t>
      </w:r>
      <w:r w:rsidRPr="006A0BCA">
        <w:rPr>
          <w:rStyle w:val="StyleUnderline"/>
          <w:highlight w:val="cyan"/>
        </w:rPr>
        <w:t>crisis has not</w:t>
      </w:r>
      <w:r w:rsidRPr="00F9624D">
        <w:rPr>
          <w:rStyle w:val="StyleUnderline"/>
        </w:rPr>
        <w:t xml:space="preserve"> to date </w:t>
      </w:r>
      <w:r w:rsidRPr="006A0BCA">
        <w:rPr>
          <w:rStyle w:val="StyleUnderline"/>
          <w:highlight w:val="cyan"/>
        </w:rPr>
        <w:t>generated</w:t>
      </w:r>
      <w:r w:rsidRPr="00F9624D">
        <w:rPr>
          <w:rStyle w:val="StyleUnderline"/>
        </w:rPr>
        <w:t xml:space="preserve"> the surge in </w:t>
      </w:r>
      <w:r w:rsidRPr="006A0BCA">
        <w:rPr>
          <w:rStyle w:val="StyleUnderline"/>
          <w:highlight w:val="cyan"/>
        </w:rPr>
        <w:t>protectionist nationalism or ethnic exclusion</w:t>
      </w:r>
      <w:r w:rsidRPr="00F9624D">
        <w:rPr>
          <w:rStyle w:val="StyleUnderline"/>
        </w:rPr>
        <w:t xml:space="preserve"> </w:t>
      </w:r>
      <w:r w:rsidRPr="00F9624D">
        <w:rPr>
          <w:sz w:val="14"/>
        </w:rPr>
        <w:t>that might have been expected."43</w:t>
      </w:r>
    </w:p>
    <w:p w14:paraId="5D7F0A07" w14:textId="77777777" w:rsidR="00F57408" w:rsidRPr="00942429" w:rsidRDefault="00F57408" w:rsidP="00F57408">
      <w:pPr>
        <w:pStyle w:val="Heading4"/>
      </w:pPr>
      <w:r>
        <w:t>Empirically denied, instability burns out, and no backing for extremism – reject their evidence, it’s internet fear-mongering</w:t>
      </w:r>
    </w:p>
    <w:p w14:paraId="6DB08947" w14:textId="77777777" w:rsidR="00F57408" w:rsidRPr="00214618" w:rsidRDefault="00F57408" w:rsidP="00F57408">
      <w:pPr>
        <w:rPr>
          <w:rFonts w:eastAsia="Cambria"/>
        </w:rPr>
      </w:pPr>
      <w:r w:rsidRPr="00942429">
        <w:rPr>
          <w:rStyle w:val="Style13ptBold"/>
        </w:rPr>
        <w:t>Barnett 9</w:t>
      </w:r>
      <w:r w:rsidRPr="00214618">
        <w:rPr>
          <w:rFonts w:eastAsia="Cambria"/>
        </w:rPr>
        <w:t xml:space="preserve"> (Thomas, Senior Strategic Researcher – Naval War College, “The New Rules: Security Remains Stable Amid Financial Crisis”, Asset Protection Network, 8-25, http://www.aprodex.com/the-new-rules--security-remains-stable-amid-financial-crisis-398-bl.aspx)</w:t>
      </w:r>
    </w:p>
    <w:p w14:paraId="288F67B9" w14:textId="77777777" w:rsidR="00F57408" w:rsidRPr="00214618" w:rsidRDefault="00F57408" w:rsidP="00F57408">
      <w:pPr>
        <w:rPr>
          <w:rFonts w:eastAsia="Cambria"/>
        </w:rPr>
      </w:pPr>
    </w:p>
    <w:p w14:paraId="208AF2A9" w14:textId="77777777" w:rsidR="00F57408" w:rsidRDefault="00F57408" w:rsidP="00F57408">
      <w:pPr>
        <w:rPr>
          <w:rFonts w:eastAsia="Cambria"/>
          <w:sz w:val="16"/>
        </w:rPr>
      </w:pPr>
      <w:r w:rsidRPr="00214618">
        <w:rPr>
          <w:rFonts w:eastAsia="MS Mincho"/>
          <w:bCs/>
          <w:szCs w:val="20"/>
          <w:u w:val="single"/>
          <w:lang w:eastAsia="ja-JP"/>
        </w:rPr>
        <w:t>When the</w:t>
      </w:r>
      <w:r w:rsidRPr="00214618">
        <w:rPr>
          <w:rFonts w:eastAsia="Cambria"/>
          <w:sz w:val="16"/>
        </w:rPr>
        <w:t xml:space="preserve"> global </w:t>
      </w:r>
      <w:r w:rsidRPr="00214618">
        <w:rPr>
          <w:rFonts w:eastAsia="MS Mincho"/>
          <w:bCs/>
          <w:szCs w:val="20"/>
          <w:u w:val="single"/>
          <w:lang w:eastAsia="ja-JP"/>
        </w:rPr>
        <w:t>financial crisis struck</w:t>
      </w:r>
      <w:r w:rsidRPr="00214618">
        <w:rPr>
          <w:rFonts w:eastAsia="Cambria"/>
          <w:sz w:val="16"/>
        </w:rPr>
        <w:t xml:space="preserve"> roughly a year ago, </w:t>
      </w:r>
      <w:r w:rsidRPr="00214618">
        <w:rPr>
          <w:rFonts w:eastAsia="MS Mincho"/>
          <w:bCs/>
          <w:szCs w:val="20"/>
          <w:u w:val="single"/>
          <w:lang w:eastAsia="ja-JP"/>
        </w:rPr>
        <w:t>the blogosphere was ablaze with</w:t>
      </w:r>
      <w:r w:rsidRPr="00214618">
        <w:rPr>
          <w:rFonts w:eastAsia="Cambria"/>
          <w:sz w:val="16"/>
        </w:rPr>
        <w:t xml:space="preserve"> all sorts of </w:t>
      </w:r>
      <w:r w:rsidRPr="00214618">
        <w:rPr>
          <w:rFonts w:eastAsia="MS Mincho"/>
          <w:bCs/>
          <w:szCs w:val="20"/>
          <w:u w:val="single"/>
          <w:lang w:eastAsia="ja-JP"/>
        </w:rPr>
        <w:t>scary predictions of</w:t>
      </w:r>
      <w:r w:rsidRPr="00214618">
        <w:rPr>
          <w:rFonts w:eastAsia="Cambria"/>
          <w:sz w:val="16"/>
        </w:rPr>
        <w:t xml:space="preserve">, and commentary regarding, </w:t>
      </w:r>
      <w:r w:rsidRPr="00214618">
        <w:rPr>
          <w:rFonts w:eastAsia="MS Mincho"/>
          <w:bCs/>
          <w:szCs w:val="20"/>
          <w:u w:val="single"/>
          <w:lang w:eastAsia="ja-JP"/>
        </w:rPr>
        <w:t>ensuing</w:t>
      </w:r>
      <w:r w:rsidRPr="00214618">
        <w:rPr>
          <w:rFonts w:eastAsia="Cambria"/>
          <w:sz w:val="16"/>
        </w:rPr>
        <w:t xml:space="preserve"> conflict and </w:t>
      </w:r>
      <w:r w:rsidRPr="00214618">
        <w:rPr>
          <w:rFonts w:eastAsia="MS Mincho"/>
          <w:bCs/>
          <w:szCs w:val="20"/>
          <w:u w:val="single"/>
          <w:lang w:eastAsia="ja-JP"/>
        </w:rPr>
        <w:t>wars -- a rerun of the Great Depression leading to world war</w:t>
      </w:r>
      <w:r w:rsidRPr="00214618">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6A0BCA">
        <w:rPr>
          <w:rFonts w:eastAsia="MS Mincho"/>
          <w:bCs/>
          <w:szCs w:val="20"/>
          <w:highlight w:val="cyan"/>
          <w:u w:val="single"/>
          <w:lang w:eastAsia="ja-JP"/>
        </w:rPr>
        <w:t xml:space="preserve">worldwide recession has had </w:t>
      </w:r>
      <w:r w:rsidRPr="006A0BCA">
        <w:rPr>
          <w:rFonts w:eastAsia="Cambria"/>
          <w:b/>
          <w:highlight w:val="cyan"/>
          <w:u w:val="single"/>
          <w:bdr w:val="single" w:sz="18" w:space="0" w:color="auto" w:frame="1"/>
        </w:rPr>
        <w:t>virtually no impact</w:t>
      </w:r>
      <w:r w:rsidRPr="00214618">
        <w:rPr>
          <w:rFonts w:eastAsia="MS Mincho"/>
          <w:bCs/>
          <w:szCs w:val="20"/>
          <w:u w:val="single"/>
          <w:lang w:eastAsia="ja-JP"/>
        </w:rPr>
        <w:t xml:space="preserve"> whatsoever </w:t>
      </w:r>
      <w:r w:rsidRPr="006A0BCA">
        <w:rPr>
          <w:rFonts w:eastAsia="MS Mincho"/>
          <w:bCs/>
          <w:szCs w:val="20"/>
          <w:highlight w:val="cyan"/>
          <w:u w:val="single"/>
          <w:lang w:eastAsia="ja-JP"/>
        </w:rPr>
        <w:t>on</w:t>
      </w:r>
      <w:r w:rsidRPr="00214618">
        <w:rPr>
          <w:rFonts w:eastAsia="MS Mincho"/>
          <w:bCs/>
          <w:szCs w:val="20"/>
          <w:u w:val="single"/>
          <w:lang w:eastAsia="ja-JP"/>
        </w:rPr>
        <w:t xml:space="preserve"> the </w:t>
      </w:r>
      <w:r w:rsidRPr="006A0BCA">
        <w:rPr>
          <w:rFonts w:eastAsia="MS Mincho"/>
          <w:bCs/>
          <w:szCs w:val="20"/>
          <w:highlight w:val="cyan"/>
          <w:u w:val="single"/>
          <w:lang w:eastAsia="ja-JP"/>
        </w:rPr>
        <w:t>international security</w:t>
      </w:r>
      <w:r w:rsidRPr="006A0BCA">
        <w:rPr>
          <w:rFonts w:eastAsia="Cambria"/>
          <w:sz w:val="16"/>
          <w:highlight w:val="cyan"/>
        </w:rPr>
        <w:t xml:space="preserve"> </w:t>
      </w:r>
      <w:r w:rsidRPr="00214618">
        <w:rPr>
          <w:rFonts w:eastAsia="Cambria"/>
          <w:sz w:val="16"/>
        </w:rPr>
        <w:t xml:space="preserve">landscape. </w:t>
      </w:r>
      <w:r w:rsidRPr="006A0BCA">
        <w:rPr>
          <w:rFonts w:eastAsia="MS Mincho"/>
          <w:bCs/>
          <w:szCs w:val="20"/>
          <w:highlight w:val="cyan"/>
          <w:u w:val="single"/>
          <w:lang w:eastAsia="ja-JP"/>
        </w:rPr>
        <w:t>No</w:t>
      </w:r>
      <w:r w:rsidRPr="00214618">
        <w:rPr>
          <w:rFonts w:eastAsia="MS Mincho"/>
          <w:bCs/>
          <w:szCs w:val="20"/>
          <w:u w:val="single"/>
          <w:lang w:eastAsia="ja-JP"/>
        </w:rPr>
        <w:t>ne of the</w:t>
      </w:r>
      <w:r w:rsidRPr="00214618">
        <w:rPr>
          <w:rFonts w:eastAsia="Cambria"/>
          <w:sz w:val="16"/>
        </w:rPr>
        <w:t xml:space="preserve"> more than three-dozen </w:t>
      </w:r>
      <w:r w:rsidRPr="006A0BCA">
        <w:rPr>
          <w:rFonts w:eastAsia="MS Mincho"/>
          <w:bCs/>
          <w:szCs w:val="20"/>
          <w:highlight w:val="cyan"/>
          <w:u w:val="single"/>
          <w:lang w:eastAsia="ja-JP"/>
        </w:rPr>
        <w:t>ongoing conflicts</w:t>
      </w:r>
      <w:r w:rsidRPr="00214618">
        <w:rPr>
          <w:rFonts w:eastAsia="Cambria"/>
          <w:sz w:val="16"/>
        </w:rPr>
        <w:t xml:space="preserve"> listed by GlobalSecurity.org </w:t>
      </w:r>
      <w:r w:rsidRPr="006A0BCA">
        <w:rPr>
          <w:rFonts w:eastAsia="MS Mincho"/>
          <w:bCs/>
          <w:szCs w:val="20"/>
          <w:highlight w:val="cyan"/>
          <w:u w:val="single"/>
          <w:lang w:eastAsia="ja-JP"/>
        </w:rPr>
        <w:t>can be</w:t>
      </w:r>
      <w:r w:rsidRPr="00214618">
        <w:rPr>
          <w:rFonts w:eastAsia="Cambria"/>
          <w:sz w:val="16"/>
        </w:rPr>
        <w:t xml:space="preserve"> clearly </w:t>
      </w:r>
      <w:r w:rsidRPr="006A0BCA">
        <w:rPr>
          <w:rFonts w:eastAsia="MS Mincho"/>
          <w:bCs/>
          <w:szCs w:val="20"/>
          <w:highlight w:val="cyan"/>
          <w:u w:val="single"/>
          <w:lang w:eastAsia="ja-JP"/>
        </w:rPr>
        <w:t>attributed to the</w:t>
      </w:r>
      <w:r w:rsidRPr="00214618">
        <w:rPr>
          <w:rFonts w:eastAsia="MS Mincho"/>
          <w:bCs/>
          <w:szCs w:val="20"/>
          <w:u w:val="single"/>
          <w:lang w:eastAsia="ja-JP"/>
        </w:rPr>
        <w:t xml:space="preserve"> global </w:t>
      </w:r>
      <w:r w:rsidRPr="006A0BCA">
        <w:rPr>
          <w:rFonts w:eastAsia="MS Mincho"/>
          <w:bCs/>
          <w:szCs w:val="20"/>
          <w:highlight w:val="cyan"/>
          <w:u w:val="single"/>
          <w:lang w:eastAsia="ja-JP"/>
        </w:rPr>
        <w:t>recession</w:t>
      </w:r>
      <w:r w:rsidRPr="00214618">
        <w:rPr>
          <w:rFonts w:eastAsia="Cambria"/>
          <w:sz w:val="16"/>
        </w:rPr>
        <w:t xml:space="preserve">. Indeed, </w:t>
      </w:r>
      <w:r w:rsidRPr="00214618">
        <w:rPr>
          <w:rFonts w:eastAsia="MS Mincho"/>
          <w:bCs/>
          <w:szCs w:val="20"/>
          <w:u w:val="single"/>
          <w:lang w:eastAsia="ja-JP"/>
        </w:rPr>
        <w:t>the last new entry</w:t>
      </w:r>
      <w:r w:rsidRPr="00214618">
        <w:rPr>
          <w:rFonts w:eastAsia="Cambria"/>
          <w:sz w:val="16"/>
        </w:rPr>
        <w:t xml:space="preserve"> (civil conflict between Hamas and Fatah </w:t>
      </w:r>
      <w:r w:rsidRPr="00214618">
        <w:rPr>
          <w:rFonts w:eastAsia="MS Mincho"/>
          <w:bCs/>
          <w:szCs w:val="20"/>
          <w:u w:val="single"/>
          <w:lang w:eastAsia="ja-JP"/>
        </w:rPr>
        <w:t>in</w:t>
      </w:r>
      <w:r w:rsidRPr="00214618">
        <w:rPr>
          <w:rFonts w:eastAsia="Cambria"/>
          <w:sz w:val="16"/>
        </w:rPr>
        <w:t xml:space="preserve"> the </w:t>
      </w:r>
      <w:r w:rsidRPr="00214618">
        <w:rPr>
          <w:rFonts w:eastAsia="MS Mincho"/>
          <w:bCs/>
          <w:szCs w:val="20"/>
          <w:u w:val="single"/>
          <w:lang w:eastAsia="ja-JP"/>
        </w:rPr>
        <w:t>Palestine)</w:t>
      </w:r>
      <w:r w:rsidRPr="00214618">
        <w:rPr>
          <w:rFonts w:eastAsia="Cambria"/>
          <w:sz w:val="16"/>
        </w:rPr>
        <w:t xml:space="preserve"> </w:t>
      </w:r>
      <w:r w:rsidRPr="00214618">
        <w:rPr>
          <w:rFonts w:eastAsia="Cambria"/>
          <w:b/>
          <w:u w:val="single"/>
          <w:bdr w:val="single" w:sz="18" w:space="0" w:color="auto" w:frame="1"/>
        </w:rPr>
        <w:t>predates</w:t>
      </w:r>
      <w:r w:rsidRPr="00214618">
        <w:rPr>
          <w:rFonts w:eastAsia="MS Mincho"/>
          <w:bCs/>
          <w:szCs w:val="20"/>
          <w:u w:val="single"/>
          <w:lang w:eastAsia="ja-JP"/>
        </w:rPr>
        <w:t xml:space="preserve"> the economic crisis</w:t>
      </w:r>
      <w:r w:rsidRPr="00214618">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214618">
        <w:rPr>
          <w:rFonts w:eastAsia="MS Mincho"/>
          <w:bCs/>
          <w:szCs w:val="20"/>
          <w:u w:val="single"/>
          <w:lang w:eastAsia="ja-JP"/>
        </w:rPr>
        <w:t>Besides</w:t>
      </w:r>
      <w:r w:rsidRPr="00214618">
        <w:rPr>
          <w:rFonts w:eastAsia="Cambria"/>
          <w:sz w:val="16"/>
        </w:rPr>
        <w:t xml:space="preserve"> the recent </w:t>
      </w:r>
      <w:r w:rsidRPr="00214618">
        <w:rPr>
          <w:rFonts w:eastAsia="MS Mincho"/>
          <w:bCs/>
          <w:szCs w:val="20"/>
          <w:u w:val="single"/>
          <w:lang w:eastAsia="ja-JP"/>
        </w:rPr>
        <w:t>Russia-Georgia</w:t>
      </w:r>
      <w:r w:rsidRPr="00214618">
        <w:rPr>
          <w:rFonts w:eastAsia="Cambria"/>
          <w:sz w:val="16"/>
        </w:rPr>
        <w:t xml:space="preserve"> dust-up, </w:t>
      </w:r>
      <w:r w:rsidRPr="006A0BCA">
        <w:rPr>
          <w:rFonts w:eastAsia="MS Mincho"/>
          <w:bCs/>
          <w:szCs w:val="20"/>
          <w:highlight w:val="cyan"/>
          <w:u w:val="single"/>
          <w:lang w:eastAsia="ja-JP"/>
        </w:rPr>
        <w:t>the only</w:t>
      </w:r>
      <w:r w:rsidRPr="00214618">
        <w:rPr>
          <w:rFonts w:eastAsia="Cambria"/>
          <w:sz w:val="16"/>
        </w:rPr>
        <w:t xml:space="preserve"> two potential </w:t>
      </w:r>
      <w:r w:rsidRPr="00214618">
        <w:rPr>
          <w:rFonts w:eastAsia="MS Mincho"/>
          <w:bCs/>
          <w:szCs w:val="20"/>
          <w:u w:val="single"/>
          <w:lang w:eastAsia="ja-JP"/>
        </w:rPr>
        <w:t xml:space="preserve">state-on-state </w:t>
      </w:r>
      <w:r w:rsidRPr="006A0BCA">
        <w:rPr>
          <w:rFonts w:eastAsia="MS Mincho"/>
          <w:bCs/>
          <w:szCs w:val="20"/>
          <w:highlight w:val="cyan"/>
          <w:u w:val="single"/>
          <w:lang w:eastAsia="ja-JP"/>
        </w:rPr>
        <w:t>wars</w:t>
      </w:r>
      <w:r w:rsidRPr="00214618">
        <w:rPr>
          <w:rFonts w:eastAsia="MS Mincho"/>
          <w:bCs/>
          <w:szCs w:val="20"/>
          <w:u w:val="single"/>
          <w:lang w:eastAsia="ja-JP"/>
        </w:rPr>
        <w:t xml:space="preserve"> (North v. South Korea, Israel v. Iran) </w:t>
      </w:r>
      <w:r w:rsidRPr="006A0BCA">
        <w:rPr>
          <w:rFonts w:eastAsia="MS Mincho"/>
          <w:bCs/>
          <w:szCs w:val="20"/>
          <w:highlight w:val="cyan"/>
          <w:u w:val="single"/>
          <w:lang w:eastAsia="ja-JP"/>
        </w:rPr>
        <w:t>are</w:t>
      </w:r>
      <w:r w:rsidRPr="00214618">
        <w:rPr>
          <w:rFonts w:eastAsia="Cambria"/>
          <w:sz w:val="16"/>
        </w:rPr>
        <w:t xml:space="preserve"> both tied to one side acquiring a nuclear weapon capacity -- a process </w:t>
      </w:r>
      <w:r w:rsidRPr="006A0BCA">
        <w:rPr>
          <w:rFonts w:eastAsia="Cambria"/>
          <w:b/>
          <w:highlight w:val="cyan"/>
          <w:u w:val="single"/>
          <w:bdr w:val="single" w:sz="18" w:space="0" w:color="auto" w:frame="1"/>
        </w:rPr>
        <w:t>wholly unrelated</w:t>
      </w:r>
      <w:r w:rsidRPr="006A0BCA">
        <w:rPr>
          <w:rFonts w:eastAsia="MS Mincho"/>
          <w:bCs/>
          <w:szCs w:val="20"/>
          <w:highlight w:val="cyan"/>
          <w:u w:val="single"/>
          <w:lang w:eastAsia="ja-JP"/>
        </w:rPr>
        <w:t xml:space="preserve"> to</w:t>
      </w:r>
      <w:r w:rsidRPr="00214618">
        <w:rPr>
          <w:rFonts w:eastAsia="MS Mincho"/>
          <w:bCs/>
          <w:szCs w:val="20"/>
          <w:u w:val="single"/>
          <w:lang w:eastAsia="ja-JP"/>
        </w:rPr>
        <w:t xml:space="preserve"> global </w:t>
      </w:r>
      <w:r w:rsidRPr="006A0BCA">
        <w:rPr>
          <w:rFonts w:eastAsia="MS Mincho"/>
          <w:bCs/>
          <w:szCs w:val="20"/>
          <w:highlight w:val="cyan"/>
          <w:u w:val="single"/>
          <w:lang w:eastAsia="ja-JP"/>
        </w:rPr>
        <w:t>economic trends</w:t>
      </w:r>
      <w:r w:rsidRPr="00214618">
        <w:rPr>
          <w:rFonts w:eastAsia="Cambria"/>
          <w:sz w:val="16"/>
        </w:rPr>
        <w:t xml:space="preserve">. And </w:t>
      </w:r>
      <w:r w:rsidRPr="00214618">
        <w:rPr>
          <w:rFonts w:eastAsia="MS Mincho"/>
          <w:bCs/>
          <w:szCs w:val="20"/>
          <w:u w:val="single"/>
          <w:lang w:eastAsia="ja-JP"/>
        </w:rPr>
        <w:t xml:space="preserve">with the </w:t>
      </w:r>
      <w:r w:rsidRPr="006A0BCA">
        <w:rPr>
          <w:rFonts w:eastAsia="Cambria"/>
          <w:b/>
          <w:highlight w:val="cyan"/>
          <w:u w:val="single"/>
          <w:bdr w:val="single" w:sz="18" w:space="0" w:color="auto" w:frame="1"/>
        </w:rPr>
        <w:t>U</w:t>
      </w:r>
      <w:r w:rsidRPr="00214618">
        <w:rPr>
          <w:rFonts w:eastAsia="Cambria"/>
          <w:sz w:val="16"/>
        </w:rPr>
        <w:t xml:space="preserve">nited </w:t>
      </w:r>
      <w:r w:rsidRPr="006A0BCA">
        <w:rPr>
          <w:rFonts w:eastAsia="Cambria"/>
          <w:b/>
          <w:highlight w:val="cyan"/>
          <w:u w:val="single"/>
          <w:bdr w:val="single" w:sz="18" w:space="0" w:color="auto" w:frame="1"/>
        </w:rPr>
        <w:t>S</w:t>
      </w:r>
      <w:r w:rsidRPr="00214618">
        <w:rPr>
          <w:rFonts w:eastAsia="Cambria"/>
          <w:sz w:val="16"/>
        </w:rPr>
        <w:t xml:space="preserve">tates effectively </w:t>
      </w:r>
      <w:r w:rsidRPr="00214618">
        <w:rPr>
          <w:rFonts w:eastAsia="MS Mincho"/>
          <w:bCs/>
          <w:szCs w:val="20"/>
          <w:u w:val="single"/>
          <w:lang w:eastAsia="ja-JP"/>
        </w:rPr>
        <w:t>tied down by</w:t>
      </w:r>
      <w:r w:rsidRPr="00214618">
        <w:rPr>
          <w:rFonts w:eastAsia="Cambria"/>
          <w:sz w:val="16"/>
        </w:rPr>
        <w:t xml:space="preserve"> its two ongoing major interventions (Iraq and </w:t>
      </w:r>
      <w:r w:rsidRPr="00214618">
        <w:rPr>
          <w:rFonts w:eastAsia="MS Mincho"/>
          <w:bCs/>
          <w:szCs w:val="20"/>
          <w:u w:val="single"/>
          <w:lang w:eastAsia="ja-JP"/>
        </w:rPr>
        <w:t>Afghanistan-</w:t>
      </w:r>
      <w:r w:rsidRPr="00214618">
        <w:rPr>
          <w:rFonts w:eastAsia="Cambria"/>
          <w:sz w:val="16"/>
        </w:rPr>
        <w:t xml:space="preserve">bleeding-into-Pakistan), our </w:t>
      </w:r>
      <w:r w:rsidRPr="006A0BCA">
        <w:rPr>
          <w:rFonts w:eastAsia="MS Mincho"/>
          <w:bCs/>
          <w:szCs w:val="20"/>
          <w:highlight w:val="cyan"/>
          <w:u w:val="single"/>
          <w:lang w:eastAsia="ja-JP"/>
        </w:rPr>
        <w:t>involvement</w:t>
      </w:r>
      <w:r w:rsidRPr="00214618">
        <w:rPr>
          <w:rFonts w:eastAsia="MS Mincho"/>
          <w:bCs/>
          <w:szCs w:val="20"/>
          <w:u w:val="single"/>
          <w:lang w:eastAsia="ja-JP"/>
        </w:rPr>
        <w:t xml:space="preserve"> elsewhere</w:t>
      </w:r>
      <w:r w:rsidRPr="00214618">
        <w:rPr>
          <w:rFonts w:eastAsia="Cambria"/>
          <w:sz w:val="16"/>
        </w:rPr>
        <w:t xml:space="preserve"> around the planet </w:t>
      </w:r>
      <w:r w:rsidRPr="006A0BCA">
        <w:rPr>
          <w:rFonts w:eastAsia="MS Mincho"/>
          <w:bCs/>
          <w:szCs w:val="20"/>
          <w:highlight w:val="cyan"/>
          <w:u w:val="single"/>
          <w:lang w:eastAsia="ja-JP"/>
        </w:rPr>
        <w:t>has been</w:t>
      </w:r>
      <w:r w:rsidRPr="00214618">
        <w:rPr>
          <w:rFonts w:eastAsia="MS Mincho"/>
          <w:bCs/>
          <w:szCs w:val="20"/>
          <w:u w:val="single"/>
          <w:lang w:eastAsia="ja-JP"/>
        </w:rPr>
        <w:t xml:space="preserve"> quite </w:t>
      </w:r>
      <w:r w:rsidRPr="006A0BCA">
        <w:rPr>
          <w:rFonts w:eastAsia="Cambria"/>
          <w:b/>
          <w:highlight w:val="cyan"/>
          <w:u w:val="single"/>
          <w:bdr w:val="single" w:sz="18" w:space="0" w:color="auto" w:frame="1"/>
        </w:rPr>
        <w:t>modest</w:t>
      </w:r>
      <w:r w:rsidRPr="00214618">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6A0BCA">
        <w:rPr>
          <w:rFonts w:eastAsia="MS Mincho"/>
          <w:bCs/>
          <w:szCs w:val="20"/>
          <w:highlight w:val="cyan"/>
          <w:u w:val="single"/>
          <w:lang w:eastAsia="ja-JP"/>
        </w:rPr>
        <w:t>Everywhere</w:t>
      </w:r>
      <w:r w:rsidRPr="00214618">
        <w:rPr>
          <w:rFonts w:eastAsia="MS Mincho"/>
          <w:bCs/>
          <w:szCs w:val="20"/>
          <w:u w:val="single"/>
          <w:lang w:eastAsia="ja-JP"/>
        </w:rPr>
        <w:t xml:space="preserve"> else </w:t>
      </w:r>
      <w:r w:rsidRPr="006A0BCA">
        <w:rPr>
          <w:rFonts w:eastAsia="MS Mincho"/>
          <w:bCs/>
          <w:szCs w:val="20"/>
          <w:highlight w:val="cyan"/>
          <w:u w:val="single"/>
          <w:lang w:eastAsia="ja-JP"/>
        </w:rPr>
        <w:t>we find</w:t>
      </w:r>
      <w:r w:rsidRPr="00214618">
        <w:rPr>
          <w:rFonts w:eastAsia="MS Mincho"/>
          <w:bCs/>
          <w:szCs w:val="20"/>
          <w:u w:val="single"/>
          <w:lang w:eastAsia="ja-JP"/>
        </w:rPr>
        <w:t xml:space="preserve"> serious </w:t>
      </w:r>
      <w:r w:rsidRPr="006A0BCA">
        <w:rPr>
          <w:rFonts w:eastAsia="MS Mincho"/>
          <w:bCs/>
          <w:szCs w:val="20"/>
          <w:highlight w:val="cyan"/>
          <w:u w:val="single"/>
          <w:lang w:eastAsia="ja-JP"/>
        </w:rPr>
        <w:t>instability we</w:t>
      </w:r>
      <w:r w:rsidRPr="00214618">
        <w:rPr>
          <w:rFonts w:eastAsia="Cambria"/>
          <w:sz w:val="16"/>
        </w:rPr>
        <w:t xml:space="preserve"> pretty much </w:t>
      </w:r>
      <w:r w:rsidRPr="006A0BCA">
        <w:rPr>
          <w:rFonts w:eastAsia="Cambria"/>
          <w:b/>
          <w:highlight w:val="cyan"/>
          <w:u w:val="single"/>
          <w:bdr w:val="single" w:sz="18" w:space="0" w:color="auto" w:frame="1"/>
        </w:rPr>
        <w:t>let it burn</w:t>
      </w:r>
      <w:r w:rsidRPr="00214618">
        <w:rPr>
          <w:rFonts w:eastAsia="Cambria"/>
          <w:sz w:val="16"/>
        </w:rPr>
        <w:t xml:space="preserve">, occasionally pressing the Chinese -- unsuccessfully -- to do something. Our new Africa Command, for example, hasn't led us to anything beyond advising and training local forces. So, </w:t>
      </w:r>
      <w:r w:rsidRPr="006A0BCA">
        <w:rPr>
          <w:rFonts w:eastAsia="MS Mincho"/>
          <w:bCs/>
          <w:szCs w:val="20"/>
          <w:highlight w:val="cyan"/>
          <w:u w:val="single"/>
          <w:lang w:eastAsia="ja-JP"/>
        </w:rPr>
        <w:t>to sum up</w:t>
      </w:r>
      <w:r w:rsidRPr="00214618">
        <w:rPr>
          <w:rFonts w:eastAsia="MS Mincho"/>
          <w:bCs/>
          <w:szCs w:val="20"/>
          <w:u w:val="single"/>
          <w:lang w:eastAsia="ja-JP"/>
        </w:rPr>
        <w:t>: No significant uptick in</w:t>
      </w:r>
      <w:r w:rsidRPr="00214618">
        <w:rPr>
          <w:rFonts w:eastAsia="Cambria"/>
          <w:sz w:val="16"/>
        </w:rPr>
        <w:t xml:space="preserve"> mass </w:t>
      </w:r>
      <w:r w:rsidRPr="00214618">
        <w:rPr>
          <w:rFonts w:eastAsia="MS Mincho"/>
          <w:bCs/>
          <w:szCs w:val="20"/>
          <w:u w:val="single"/>
          <w:lang w:eastAsia="ja-JP"/>
        </w:rPr>
        <w:t>violence or unrest</w:t>
      </w:r>
      <w:r w:rsidRPr="00214618">
        <w:rPr>
          <w:rFonts w:eastAsia="Cambria"/>
          <w:sz w:val="16"/>
        </w:rPr>
        <w:t xml:space="preserve"> (remember the smattering of urban riots last year in places like Greece, Moldova and Latvia?); The usual frequency maintained in civil conflicts (in all the usual places); </w:t>
      </w:r>
      <w:r w:rsidRPr="006A0BCA">
        <w:rPr>
          <w:rFonts w:eastAsia="Cambria"/>
          <w:b/>
          <w:highlight w:val="cyan"/>
          <w:u w:val="single"/>
          <w:bdr w:val="single" w:sz="18" w:space="0" w:color="auto" w:frame="1"/>
        </w:rPr>
        <w:t>Not a single state-on-state war directly caused</w:t>
      </w:r>
      <w:r w:rsidRPr="006A0BCA">
        <w:rPr>
          <w:rFonts w:eastAsia="MS Mincho"/>
          <w:bCs/>
          <w:szCs w:val="20"/>
          <w:highlight w:val="cyan"/>
          <w:u w:val="single"/>
          <w:lang w:eastAsia="ja-JP"/>
        </w:rPr>
        <w:t xml:space="preserve"> (and no great-power</w:t>
      </w:r>
      <w:r w:rsidRPr="00214618">
        <w:rPr>
          <w:rFonts w:eastAsia="MS Mincho"/>
          <w:bCs/>
          <w:szCs w:val="20"/>
          <w:u w:val="single"/>
          <w:lang w:eastAsia="ja-JP"/>
        </w:rPr>
        <w:t xml:space="preserve">-on-great-power </w:t>
      </w:r>
      <w:r w:rsidRPr="006A0BCA">
        <w:rPr>
          <w:rFonts w:eastAsia="MS Mincho"/>
          <w:bCs/>
          <w:szCs w:val="20"/>
          <w:highlight w:val="cyan"/>
          <w:u w:val="single"/>
          <w:lang w:eastAsia="ja-JP"/>
        </w:rPr>
        <w:t>crises</w:t>
      </w:r>
      <w:r w:rsidRPr="00214618">
        <w:rPr>
          <w:rFonts w:eastAsia="MS Mincho"/>
          <w:bCs/>
          <w:szCs w:val="20"/>
          <w:u w:val="single"/>
          <w:lang w:eastAsia="ja-JP"/>
        </w:rPr>
        <w:t xml:space="preserve"> even </w:t>
      </w:r>
      <w:r w:rsidRPr="006A0BCA">
        <w:rPr>
          <w:rFonts w:eastAsia="MS Mincho"/>
          <w:bCs/>
          <w:szCs w:val="20"/>
          <w:highlight w:val="cyan"/>
          <w:u w:val="single"/>
          <w:lang w:eastAsia="ja-JP"/>
        </w:rPr>
        <w:t>triggered</w:t>
      </w:r>
      <w:r w:rsidRPr="00214618">
        <w:rPr>
          <w:rFonts w:eastAsia="MS Mincho"/>
          <w:bCs/>
          <w:szCs w:val="20"/>
          <w:u w:val="single"/>
          <w:lang w:eastAsia="ja-JP"/>
        </w:rPr>
        <w:t>); No</w:t>
      </w:r>
      <w:r w:rsidRPr="00214618">
        <w:rPr>
          <w:rFonts w:eastAsia="Cambria"/>
          <w:sz w:val="16"/>
        </w:rPr>
        <w:t xml:space="preserve"> great improvement or </w:t>
      </w:r>
      <w:r w:rsidRPr="00214618">
        <w:rPr>
          <w:rFonts w:eastAsia="MS Mincho"/>
          <w:bCs/>
          <w:szCs w:val="20"/>
          <w:u w:val="single"/>
          <w:lang w:eastAsia="ja-JP"/>
        </w:rPr>
        <w:t>disruption in</w:t>
      </w:r>
      <w:r w:rsidRPr="00214618">
        <w:rPr>
          <w:rFonts w:eastAsia="Cambria"/>
          <w:sz w:val="16"/>
        </w:rPr>
        <w:t xml:space="preserve"> great-power </w:t>
      </w:r>
      <w:r w:rsidRPr="00214618">
        <w:rPr>
          <w:rFonts w:eastAsia="MS Mincho"/>
          <w:bCs/>
          <w:szCs w:val="20"/>
          <w:u w:val="single"/>
          <w:lang w:eastAsia="ja-JP"/>
        </w:rPr>
        <w:t>cooperation regarding</w:t>
      </w:r>
      <w:r w:rsidRPr="00214618">
        <w:rPr>
          <w:rFonts w:eastAsia="Cambria"/>
          <w:sz w:val="16"/>
        </w:rPr>
        <w:t xml:space="preserve"> the emergence of new </w:t>
      </w:r>
      <w:r w:rsidRPr="00214618">
        <w:rPr>
          <w:rFonts w:eastAsia="MS Mincho"/>
          <w:bCs/>
          <w:szCs w:val="20"/>
          <w:u w:val="single"/>
          <w:lang w:eastAsia="ja-JP"/>
        </w:rPr>
        <w:t>nuclear powers</w:t>
      </w:r>
      <w:r w:rsidRPr="00214618">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214618">
        <w:rPr>
          <w:rFonts w:eastAsia="MS Mincho"/>
          <w:bCs/>
          <w:szCs w:val="20"/>
          <w:u w:val="single"/>
          <w:lang w:eastAsia="ja-JP"/>
        </w:rPr>
        <w:t>Can we say</w:t>
      </w:r>
      <w:r w:rsidRPr="00214618">
        <w:rPr>
          <w:rFonts w:eastAsia="Cambria"/>
          <w:sz w:val="16"/>
        </w:rPr>
        <w:t xml:space="preserve"> that </w:t>
      </w:r>
      <w:r w:rsidRPr="00214618">
        <w:rPr>
          <w:rFonts w:eastAsia="MS Mincho"/>
          <w:bCs/>
          <w:szCs w:val="20"/>
          <w:u w:val="single"/>
          <w:lang w:eastAsia="ja-JP"/>
        </w:rPr>
        <w:t>the world has suffered a</w:t>
      </w:r>
      <w:r w:rsidRPr="00214618">
        <w:rPr>
          <w:rFonts w:eastAsia="Cambria"/>
          <w:sz w:val="16"/>
        </w:rPr>
        <w:t xml:space="preserve"> distinct </w:t>
      </w:r>
      <w:r w:rsidRPr="00214618">
        <w:rPr>
          <w:rFonts w:eastAsia="MS Mincho"/>
          <w:bCs/>
          <w:szCs w:val="20"/>
          <w:u w:val="single"/>
          <w:lang w:eastAsia="ja-JP"/>
        </w:rPr>
        <w:t>shift to</w:t>
      </w:r>
      <w:r w:rsidRPr="00214618">
        <w:rPr>
          <w:rFonts w:eastAsia="Cambria"/>
          <w:sz w:val="16"/>
        </w:rPr>
        <w:t xml:space="preserve"> political </w:t>
      </w:r>
      <w:r w:rsidRPr="00214618">
        <w:rPr>
          <w:rFonts w:eastAsia="MS Mincho"/>
          <w:bCs/>
          <w:szCs w:val="20"/>
          <w:u w:val="single"/>
          <w:lang w:eastAsia="ja-JP"/>
        </w:rPr>
        <w:t>radicalism</w:t>
      </w:r>
      <w:r w:rsidRPr="00214618">
        <w:rPr>
          <w:rFonts w:eastAsia="Cambria"/>
          <w:sz w:val="16"/>
        </w:rPr>
        <w:t xml:space="preserve"> as a result of the economic crisis? Indeed, </w:t>
      </w:r>
      <w:r w:rsidRPr="00214618">
        <w:rPr>
          <w:rFonts w:eastAsia="MS Mincho"/>
          <w:bCs/>
          <w:szCs w:val="20"/>
          <w:u w:val="single"/>
          <w:lang w:eastAsia="ja-JP"/>
        </w:rPr>
        <w:t>no. The</w:t>
      </w:r>
      <w:r w:rsidRPr="00214618">
        <w:rPr>
          <w:rFonts w:eastAsia="Cambria"/>
          <w:sz w:val="16"/>
        </w:rPr>
        <w:t xml:space="preserve"> world's </w:t>
      </w:r>
      <w:r w:rsidRPr="00214618">
        <w:rPr>
          <w:rFonts w:eastAsia="MS Mincho"/>
          <w:bCs/>
          <w:szCs w:val="20"/>
          <w:u w:val="single"/>
          <w:lang w:eastAsia="ja-JP"/>
        </w:rPr>
        <w:t>major economies remain</w:t>
      </w:r>
      <w:r w:rsidRPr="00214618">
        <w:rPr>
          <w:rFonts w:eastAsia="Cambria"/>
          <w:sz w:val="16"/>
        </w:rPr>
        <w:t xml:space="preserve"> governed by </w:t>
      </w:r>
      <w:r w:rsidRPr="00214618">
        <w:rPr>
          <w:rFonts w:eastAsia="MS Mincho"/>
          <w:bCs/>
          <w:szCs w:val="20"/>
          <w:u w:val="single"/>
          <w:lang w:eastAsia="ja-JP"/>
        </w:rPr>
        <w:t>center-left</w:t>
      </w:r>
      <w:r w:rsidRPr="00214618">
        <w:rPr>
          <w:rFonts w:eastAsia="Cambria"/>
          <w:sz w:val="16"/>
        </w:rPr>
        <w:t xml:space="preserve"> or center-right political factions that remain decidedly friendly to both markets and trade. </w:t>
      </w:r>
      <w:r w:rsidRPr="00214618">
        <w:rPr>
          <w:rFonts w:eastAsia="MS Mincho"/>
          <w:bCs/>
          <w:szCs w:val="20"/>
          <w:u w:val="single"/>
          <w:lang w:eastAsia="ja-JP"/>
        </w:rPr>
        <w:t>In the short run, there were</w:t>
      </w:r>
      <w:r w:rsidRPr="00214618">
        <w:rPr>
          <w:rFonts w:eastAsia="Cambria"/>
          <w:sz w:val="16"/>
        </w:rPr>
        <w:t xml:space="preserve"> attempts across the board to insulate economies from immediate damage (in effect, as much </w:t>
      </w:r>
      <w:r w:rsidRPr="00214618">
        <w:rPr>
          <w:rFonts w:eastAsia="MS Mincho"/>
          <w:bCs/>
          <w:szCs w:val="20"/>
          <w:u w:val="single"/>
          <w:lang w:eastAsia="ja-JP"/>
        </w:rPr>
        <w:t>protectionism</w:t>
      </w:r>
      <w:r w:rsidRPr="00214618">
        <w:rPr>
          <w:rFonts w:eastAsia="Cambria"/>
          <w:sz w:val="16"/>
        </w:rPr>
        <w:t xml:space="preserve"> as allowed under current trade rules), </w:t>
      </w:r>
      <w:r w:rsidRPr="00214618">
        <w:rPr>
          <w:rFonts w:eastAsia="MS Mincho"/>
          <w:bCs/>
          <w:szCs w:val="20"/>
          <w:u w:val="single"/>
          <w:lang w:eastAsia="ja-JP"/>
        </w:rPr>
        <w:t>but</w:t>
      </w:r>
      <w:r w:rsidRPr="00214618">
        <w:rPr>
          <w:rFonts w:eastAsia="Cambria"/>
          <w:sz w:val="16"/>
        </w:rPr>
        <w:t xml:space="preserve"> there was </w:t>
      </w:r>
      <w:r w:rsidRPr="006A0BCA">
        <w:rPr>
          <w:rFonts w:eastAsia="MS Mincho"/>
          <w:bCs/>
          <w:szCs w:val="20"/>
          <w:highlight w:val="cyan"/>
          <w:u w:val="single"/>
          <w:lang w:eastAsia="ja-JP"/>
        </w:rPr>
        <w:t>no</w:t>
      </w:r>
      <w:r w:rsidRPr="00214618">
        <w:rPr>
          <w:rFonts w:eastAsia="MS Mincho"/>
          <w:bCs/>
          <w:szCs w:val="20"/>
          <w:u w:val="single"/>
          <w:lang w:eastAsia="ja-JP"/>
        </w:rPr>
        <w:t xml:space="preserve"> great </w:t>
      </w:r>
      <w:r w:rsidRPr="006A0BCA">
        <w:rPr>
          <w:rFonts w:eastAsia="MS Mincho"/>
          <w:bCs/>
          <w:szCs w:val="20"/>
          <w:highlight w:val="cyan"/>
          <w:u w:val="single"/>
          <w:lang w:eastAsia="ja-JP"/>
        </w:rPr>
        <w:t>slide into "trade wars."</w:t>
      </w:r>
      <w:r w:rsidRPr="00214618">
        <w:rPr>
          <w:rFonts w:eastAsia="Cambria"/>
          <w:sz w:val="16"/>
        </w:rPr>
        <w:t xml:space="preserve"> Instead, </w:t>
      </w:r>
      <w:r w:rsidRPr="006A0BCA">
        <w:rPr>
          <w:rFonts w:eastAsia="MS Mincho"/>
          <w:bCs/>
          <w:szCs w:val="20"/>
          <w:highlight w:val="cyan"/>
          <w:u w:val="single"/>
          <w:lang w:eastAsia="ja-JP"/>
        </w:rPr>
        <w:t xml:space="preserve">the </w:t>
      </w:r>
      <w:r w:rsidRPr="006A0BCA">
        <w:rPr>
          <w:rFonts w:eastAsia="Cambria"/>
          <w:b/>
          <w:highlight w:val="cyan"/>
          <w:u w:val="single"/>
          <w:bdr w:val="single" w:sz="18" w:space="0" w:color="auto" w:frame="1"/>
        </w:rPr>
        <w:t>W</w:t>
      </w:r>
      <w:r w:rsidRPr="00214618">
        <w:rPr>
          <w:rFonts w:eastAsia="Cambria"/>
          <w:sz w:val="16"/>
        </w:rPr>
        <w:t xml:space="preserve">orld </w:t>
      </w:r>
      <w:r w:rsidRPr="006A0BCA">
        <w:rPr>
          <w:rFonts w:eastAsia="Cambria"/>
          <w:b/>
          <w:highlight w:val="cyan"/>
          <w:u w:val="single"/>
          <w:bdr w:val="single" w:sz="18" w:space="0" w:color="auto" w:frame="1"/>
        </w:rPr>
        <w:t>T</w:t>
      </w:r>
      <w:r w:rsidRPr="00214618">
        <w:rPr>
          <w:rFonts w:eastAsia="Cambria"/>
          <w:sz w:val="16"/>
        </w:rPr>
        <w:t xml:space="preserve">rade </w:t>
      </w:r>
      <w:r w:rsidRPr="006A0BCA">
        <w:rPr>
          <w:rFonts w:eastAsia="Cambria"/>
          <w:b/>
          <w:highlight w:val="cyan"/>
          <w:u w:val="single"/>
          <w:bdr w:val="single" w:sz="18" w:space="0" w:color="auto" w:frame="1"/>
        </w:rPr>
        <w:t>O</w:t>
      </w:r>
      <w:r w:rsidRPr="00214618">
        <w:rPr>
          <w:rFonts w:eastAsia="Cambria"/>
          <w:sz w:val="16"/>
        </w:rPr>
        <w:t xml:space="preserve">rganization </w:t>
      </w:r>
      <w:r w:rsidRPr="006A0BCA">
        <w:rPr>
          <w:rFonts w:eastAsia="MS Mincho"/>
          <w:bCs/>
          <w:szCs w:val="20"/>
          <w:highlight w:val="cyan"/>
          <w:u w:val="single"/>
          <w:lang w:eastAsia="ja-JP"/>
        </w:rPr>
        <w:t>is functioning</w:t>
      </w:r>
      <w:r w:rsidRPr="00214618">
        <w:rPr>
          <w:rFonts w:eastAsia="Cambria"/>
          <w:sz w:val="16"/>
        </w:rPr>
        <w:t xml:space="preserve"> as it was designed to function, and regional efforts toward free-trade agreements have not slowed. Can we say </w:t>
      </w:r>
      <w:r w:rsidRPr="00214618">
        <w:rPr>
          <w:rFonts w:eastAsia="MS Mincho"/>
          <w:bCs/>
          <w:szCs w:val="20"/>
          <w:u w:val="single"/>
          <w:lang w:eastAsia="ja-JP"/>
        </w:rPr>
        <w:t xml:space="preserve">Islamic </w:t>
      </w:r>
      <w:r w:rsidRPr="006A0BCA">
        <w:rPr>
          <w:rFonts w:eastAsia="MS Mincho"/>
          <w:bCs/>
          <w:szCs w:val="20"/>
          <w:highlight w:val="cyan"/>
          <w:u w:val="single"/>
          <w:lang w:eastAsia="ja-JP"/>
        </w:rPr>
        <w:t>radicalism</w:t>
      </w:r>
      <w:r w:rsidRPr="00214618">
        <w:rPr>
          <w:rFonts w:eastAsia="Cambria"/>
          <w:sz w:val="16"/>
        </w:rPr>
        <w:t xml:space="preserve"> was inflamed by the economic crisis? If it was, that shift </w:t>
      </w:r>
      <w:r w:rsidRPr="006A0BCA">
        <w:rPr>
          <w:rFonts w:eastAsia="MS Mincho"/>
          <w:bCs/>
          <w:szCs w:val="20"/>
          <w:highlight w:val="cyan"/>
          <w:u w:val="single"/>
          <w:lang w:eastAsia="ja-JP"/>
        </w:rPr>
        <w:t>was clearly overwhelmed by</w:t>
      </w:r>
      <w:r w:rsidRPr="00214618">
        <w:rPr>
          <w:rFonts w:eastAsia="Cambria"/>
          <w:sz w:val="16"/>
        </w:rPr>
        <w:t xml:space="preserve"> the Islamic world's growing </w:t>
      </w:r>
      <w:r w:rsidRPr="006A0BCA">
        <w:rPr>
          <w:rFonts w:eastAsia="MS Mincho"/>
          <w:bCs/>
          <w:szCs w:val="20"/>
          <w:highlight w:val="cyan"/>
          <w:u w:val="single"/>
          <w:lang w:eastAsia="ja-JP"/>
        </w:rPr>
        <w:t>disenchantment</w:t>
      </w:r>
      <w:r w:rsidRPr="006A0BCA">
        <w:rPr>
          <w:rFonts w:eastAsia="MS Gothic"/>
          <w:sz w:val="16"/>
          <w:highlight w:val="cyan"/>
          <w:u w:val="single"/>
        </w:rPr>
        <w:t xml:space="preserve"> </w:t>
      </w:r>
      <w:r w:rsidRPr="006A0BCA">
        <w:rPr>
          <w:rFonts w:eastAsia="MS Mincho"/>
          <w:bCs/>
          <w:szCs w:val="20"/>
          <w:highlight w:val="cyan"/>
          <w:u w:val="single"/>
          <w:lang w:eastAsia="ja-JP"/>
        </w:rPr>
        <w:t>with</w:t>
      </w:r>
      <w:r w:rsidRPr="00214618">
        <w:rPr>
          <w:rFonts w:eastAsia="Cambria"/>
          <w:sz w:val="16"/>
        </w:rPr>
        <w:t xml:space="preserve"> the brutality displayed by violent extremist groups such as </w:t>
      </w:r>
      <w:r w:rsidRPr="006A0BCA">
        <w:rPr>
          <w:rFonts w:eastAsia="MS Mincho"/>
          <w:bCs/>
          <w:szCs w:val="20"/>
          <w:highlight w:val="cyan"/>
          <w:u w:val="single"/>
          <w:lang w:eastAsia="ja-JP"/>
        </w:rPr>
        <w:t>al-Qaida</w:t>
      </w:r>
      <w:r w:rsidRPr="00214618">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6A0BCA">
        <w:rPr>
          <w:rFonts w:eastAsia="MS Mincho"/>
          <w:bCs/>
          <w:szCs w:val="20"/>
          <w:highlight w:val="cyan"/>
          <w:u w:val="single"/>
          <w:lang w:eastAsia="ja-JP"/>
        </w:rPr>
        <w:t>expect</w:t>
      </w:r>
      <w:r w:rsidRPr="00214618">
        <w:rPr>
          <w:rFonts w:eastAsia="MS Mincho"/>
          <w:bCs/>
          <w:szCs w:val="20"/>
          <w:u w:val="single"/>
          <w:lang w:eastAsia="ja-JP"/>
        </w:rPr>
        <w:t xml:space="preserve"> the </w:t>
      </w:r>
      <w:r w:rsidRPr="006A0BCA">
        <w:rPr>
          <w:rFonts w:eastAsia="Cambria"/>
          <w:b/>
          <w:highlight w:val="cyan"/>
          <w:u w:val="single"/>
          <w:bdr w:val="single" w:sz="18" w:space="0" w:color="auto" w:frame="1"/>
        </w:rPr>
        <w:t>fantastic fear-mongering</w:t>
      </w:r>
      <w:r w:rsidRPr="006A0BCA">
        <w:rPr>
          <w:rFonts w:eastAsia="MS Mincho"/>
          <w:bCs/>
          <w:szCs w:val="20"/>
          <w:highlight w:val="cyan"/>
          <w:u w:val="single"/>
          <w:lang w:eastAsia="ja-JP"/>
        </w:rPr>
        <w:t xml:space="preserve"> to proceed</w:t>
      </w:r>
      <w:r w:rsidRPr="00214618">
        <w:rPr>
          <w:rFonts w:eastAsia="Cambria"/>
          <w:sz w:val="16"/>
        </w:rPr>
        <w:t xml:space="preserve"> apace. </w:t>
      </w:r>
      <w:r w:rsidRPr="006A0BCA">
        <w:rPr>
          <w:rFonts w:eastAsia="MS Mincho"/>
          <w:bCs/>
          <w:szCs w:val="20"/>
          <w:highlight w:val="cyan"/>
          <w:u w:val="single"/>
          <w:lang w:eastAsia="ja-JP"/>
        </w:rPr>
        <w:t>That's what the Internet is for</w:t>
      </w:r>
      <w:r>
        <w:rPr>
          <w:rFonts w:eastAsia="Cambria"/>
          <w:sz w:val="16"/>
        </w:rPr>
        <w:t>.</w:t>
      </w:r>
    </w:p>
    <w:p w14:paraId="0D8BF7B1" w14:textId="77777777" w:rsidR="00F57408" w:rsidRDefault="00F57408" w:rsidP="00F57408">
      <w:pPr>
        <w:pStyle w:val="Heading4"/>
      </w:pPr>
      <w:r>
        <w:t>No resources mean no war</w:t>
      </w:r>
    </w:p>
    <w:p w14:paraId="4DAA00EA" w14:textId="77777777" w:rsidR="00F57408" w:rsidRDefault="00F57408" w:rsidP="00F57408">
      <w:r>
        <w:rPr>
          <w:rStyle w:val="Style13ptBold"/>
        </w:rPr>
        <w:t xml:space="preserve">Bennett 2K </w:t>
      </w:r>
      <w:r>
        <w:t xml:space="preserve">---- </w:t>
      </w:r>
      <w:r w:rsidRPr="006F204F">
        <w:t>D. Scott and Timothy Nordstrom, Professors of Political Science (Penn State), “Foreign Policy Substitutability and Internal Economic Problems in Enduring Rivalries,” February,</w:t>
      </w:r>
      <w:r>
        <w:t xml:space="preserve"> Journal of Conflict Resolution</w:t>
      </w:r>
    </w:p>
    <w:p w14:paraId="0DF1F304" w14:textId="77777777" w:rsidR="00F57408" w:rsidRPr="000342F6" w:rsidRDefault="00F57408" w:rsidP="00F57408"/>
    <w:p w14:paraId="1604AA69" w14:textId="77777777" w:rsidR="00F57408" w:rsidRDefault="00F57408" w:rsidP="00F57408">
      <w:pPr>
        <w:rPr>
          <w:sz w:val="14"/>
        </w:rPr>
      </w:pPr>
      <w:r w:rsidRPr="007140BC">
        <w:rPr>
          <w:sz w:val="14"/>
        </w:rPr>
        <w:t>In this analysis</w:t>
      </w:r>
      <w:r w:rsidRPr="00D87650">
        <w:rPr>
          <w:rStyle w:val="CardText-Underlined"/>
        </w:rPr>
        <w:t>,</w:t>
      </w:r>
      <w:r w:rsidRPr="007140BC">
        <w:rPr>
          <w:sz w:val="14"/>
        </w:rPr>
        <w:t xml:space="preserve"> </w:t>
      </w:r>
      <w:r w:rsidRPr="00E026E6">
        <w:rPr>
          <w:rStyle w:val="StyleUnderline"/>
        </w:rPr>
        <w:t>we focus on using economic conditions to understand when rivalries are likely to escalate or end</w:t>
      </w:r>
      <w:r w:rsidRPr="007140BC">
        <w:rPr>
          <w:sz w:val="14"/>
        </w:rPr>
        <w:t xml:space="preserve">. Rivalries are an appropriate set of cases to use when examining substitutability both because leaders in rival states have clearly substitutable choices and because rivalries are a set of cases in which externalization is a particularly plausible policy option.7 In particular, </w:t>
      </w:r>
      <w:r w:rsidRPr="00E026E6">
        <w:rPr>
          <w:rStyle w:val="StyleUnderline"/>
        </w:rPr>
        <w:t xml:space="preserve">when confronted </w:t>
      </w:r>
      <w:r w:rsidRPr="006A0BCA">
        <w:rPr>
          <w:rStyle w:val="StyleUnderline"/>
          <w:highlight w:val="cyan"/>
        </w:rPr>
        <w:t>with domestic problems, leaders</w:t>
      </w:r>
      <w:r w:rsidRPr="00D87650">
        <w:rPr>
          <w:rStyle w:val="CardText-Underlined"/>
        </w:rPr>
        <w:t xml:space="preserve"> </w:t>
      </w:r>
      <w:r w:rsidRPr="007140BC">
        <w:rPr>
          <w:sz w:val="14"/>
        </w:rPr>
        <w:t xml:space="preserve">in a rivalry </w:t>
      </w:r>
      <w:r w:rsidRPr="006A0BCA">
        <w:rPr>
          <w:rStyle w:val="StyleUnderline"/>
          <w:highlight w:val="cyan"/>
        </w:rPr>
        <w:t>have</w:t>
      </w:r>
      <w:r w:rsidRPr="00E026E6">
        <w:rPr>
          <w:rStyle w:val="StyleUnderline"/>
        </w:rPr>
        <w:t xml:space="preserve"> the clear </w:t>
      </w:r>
      <w:r w:rsidRPr="006A0BCA">
        <w:rPr>
          <w:rStyle w:val="StyleUnderline"/>
          <w:highlight w:val="cyan"/>
        </w:rPr>
        <w:t>alternatives of escalating</w:t>
      </w:r>
      <w:r w:rsidRPr="00E026E6">
        <w:rPr>
          <w:rStyle w:val="StyleUnderline"/>
        </w:rPr>
        <w:t xml:space="preserve"> the conflict</w:t>
      </w:r>
      <w:r w:rsidRPr="007140BC">
        <w:rPr>
          <w:sz w:val="14"/>
        </w:rPr>
        <w:t xml:space="preserve"> with the rival </w:t>
      </w:r>
      <w:r w:rsidRPr="006A0BCA">
        <w:rPr>
          <w:rStyle w:val="StyleUnderline"/>
          <w:highlight w:val="cyan"/>
        </w:rPr>
        <w:t>to divert</w:t>
      </w:r>
      <w:r w:rsidRPr="007140BC">
        <w:rPr>
          <w:sz w:val="14"/>
        </w:rPr>
        <w:t xml:space="preserve"> attention </w:t>
      </w:r>
      <w:r w:rsidRPr="006A0BCA">
        <w:rPr>
          <w:rStyle w:val="StyleUnderline"/>
          <w:highlight w:val="cyan"/>
        </w:rPr>
        <w:t>or</w:t>
      </w:r>
      <w:r w:rsidRPr="00D87650">
        <w:rPr>
          <w:rStyle w:val="CardText-Underlined"/>
        </w:rPr>
        <w:t xml:space="preserve"> </w:t>
      </w:r>
      <w:r w:rsidRPr="007140BC">
        <w:rPr>
          <w:sz w:val="14"/>
        </w:rPr>
        <w:t xml:space="preserve">to work to </w:t>
      </w:r>
      <w:r w:rsidRPr="006A0BCA">
        <w:rPr>
          <w:rStyle w:val="StyleUnderline"/>
          <w:highlight w:val="cyan"/>
        </w:rPr>
        <w:t>settle</w:t>
      </w:r>
      <w:r w:rsidRPr="00D87650">
        <w:rPr>
          <w:rStyle w:val="CardText-Underlined"/>
        </w:rPr>
        <w:t xml:space="preserve"> </w:t>
      </w:r>
      <w:r w:rsidRPr="007140BC">
        <w:rPr>
          <w:sz w:val="14"/>
        </w:rPr>
        <w:t xml:space="preserve">the rivalry </w:t>
      </w:r>
      <w:r w:rsidRPr="006A0BCA">
        <w:rPr>
          <w:rStyle w:val="StyleUnderline"/>
          <w:highlight w:val="cyan"/>
        </w:rPr>
        <w:t>as a means of freeing up</w:t>
      </w:r>
      <w:r w:rsidRPr="007140BC">
        <w:rPr>
          <w:sz w:val="14"/>
        </w:rPr>
        <w:t xml:space="preserve"> a </w:t>
      </w:r>
      <w:r w:rsidRPr="00E026E6">
        <w:rPr>
          <w:rStyle w:val="StyleUnderline"/>
        </w:rPr>
        <w:t>substantial</w:t>
      </w:r>
      <w:r w:rsidRPr="007140BC">
        <w:rPr>
          <w:sz w:val="14"/>
        </w:rPr>
        <w:t xml:space="preserve"> amount of </w:t>
      </w:r>
      <w:r w:rsidRPr="006A0BCA">
        <w:rPr>
          <w:rStyle w:val="StyleUnderline"/>
          <w:highlight w:val="cyan"/>
        </w:rPr>
        <w:t>resources</w:t>
      </w:r>
      <w:r w:rsidRPr="00E026E6">
        <w:rPr>
          <w:rStyle w:val="StyleUnderline"/>
        </w:rPr>
        <w:t xml:space="preserve"> that can be directed </w:t>
      </w:r>
      <w:r w:rsidRPr="006A0BCA">
        <w:rPr>
          <w:rStyle w:val="StyleUnderline"/>
          <w:highlight w:val="cyan"/>
        </w:rPr>
        <w:t>to</w:t>
      </w:r>
      <w:r w:rsidRPr="00E026E6">
        <w:rPr>
          <w:rStyle w:val="StyleUnderline"/>
        </w:rPr>
        <w:t xml:space="preserve">ward solving </w:t>
      </w:r>
      <w:r w:rsidRPr="006A0BCA">
        <w:rPr>
          <w:rStyle w:val="StyleUnderline"/>
          <w:highlight w:val="cyan"/>
        </w:rPr>
        <w:t>internal problems</w:t>
      </w:r>
      <w:r w:rsidRPr="006A0BCA">
        <w:rPr>
          <w:sz w:val="14"/>
          <w:highlight w:val="cyan"/>
        </w:rPr>
        <w:t>.</w:t>
      </w:r>
      <w:r w:rsidRPr="007140BC">
        <w:rPr>
          <w:sz w:val="14"/>
        </w:rPr>
        <w:t xml:space="preserve"> In the case of the diversion option, rivals provide logical, believable actors for leaders to target; the presence of a clear rival may offer unstable elites a particularly inviting target for hostile statements or actual conflict as necessary. The public and relevant elites already consider the rival a threat or else the rivalry would not have continued for an extended period; the presence of disputed issues also provides a casus belli with the rival that is always present. Rivals also may provide a target where the possible costs and risks of externalization are relatively controlled. If the goal is diversion, leaders willwant to divert attention without provoking an actual (and expensive)war. Over the course of many confrontations, rival states may learn to anticipate response patterns, leading to safer disputes or at least to leaders believing that they can control the risks of conflict when they initiate a new confrontation. In sum, rivals provide good targets for domestically challenged political leaders. This leads to our first hypothesis, which is as follows: </w:t>
      </w:r>
      <w:r w:rsidRPr="007140BC">
        <w:rPr>
          <w:i/>
          <w:sz w:val="14"/>
        </w:rPr>
        <w:t>Hypothesis 1</w:t>
      </w:r>
      <w:r w:rsidRPr="007140BC">
        <w:rPr>
          <w:sz w:val="14"/>
        </w:rPr>
        <w:t xml:space="preserve">: Poor economic conditions lead to diversionary actions against the rival. </w:t>
      </w:r>
      <w:r w:rsidRPr="00E026E6">
        <w:rPr>
          <w:rStyle w:val="StyleUnderline"/>
        </w:rPr>
        <w:t xml:space="preserve">Conflict </w:t>
      </w:r>
      <w:r w:rsidRPr="006A0BCA">
        <w:rPr>
          <w:rStyle w:val="StyleUnderline"/>
          <w:highlight w:val="cyan"/>
        </w:rPr>
        <w:t>settlement is</w:t>
      </w:r>
      <w:r w:rsidRPr="00E026E6">
        <w:rPr>
          <w:rStyle w:val="StyleUnderline"/>
        </w:rPr>
        <w:t xml:space="preserve"> </w:t>
      </w:r>
      <w:r w:rsidRPr="007140BC">
        <w:rPr>
          <w:sz w:val="14"/>
        </w:rPr>
        <w:t>also</w:t>
      </w:r>
      <w:r w:rsidRPr="00E026E6">
        <w:rPr>
          <w:rStyle w:val="StyleUnderline"/>
        </w:rPr>
        <w:t xml:space="preserve"> </w:t>
      </w:r>
      <w:r w:rsidRPr="006A0BCA">
        <w:rPr>
          <w:rStyle w:val="StyleUnderline"/>
          <w:highlight w:val="cyan"/>
        </w:rPr>
        <w:t>a distinct route</w:t>
      </w:r>
      <w:r w:rsidRPr="00E026E6">
        <w:rPr>
          <w:rStyle w:val="StyleUnderline"/>
        </w:rPr>
        <w:t xml:space="preserve"> to dealing with internal problems that leaders in rivalries may pursue </w:t>
      </w:r>
      <w:r w:rsidRPr="006A0BCA">
        <w:rPr>
          <w:rStyle w:val="StyleUnderline"/>
          <w:highlight w:val="cyan"/>
        </w:rPr>
        <w:t>when faced with</w:t>
      </w:r>
      <w:r w:rsidRPr="00E026E6">
        <w:rPr>
          <w:rStyle w:val="StyleUnderline"/>
        </w:rPr>
        <w:t xml:space="preserve"> internal </w:t>
      </w:r>
      <w:r w:rsidRPr="006A0BCA">
        <w:rPr>
          <w:rStyle w:val="StyleUnderline"/>
          <w:highlight w:val="cyan"/>
        </w:rPr>
        <w:t>problems</w:t>
      </w:r>
      <w:r w:rsidRPr="007140BC">
        <w:rPr>
          <w:sz w:val="14"/>
        </w:rPr>
        <w:t xml:space="preserve">. </w:t>
      </w:r>
      <w:r w:rsidRPr="00E026E6">
        <w:rPr>
          <w:rStyle w:val="StyleUnderline"/>
        </w:rPr>
        <w:t xml:space="preserve">Military </w:t>
      </w:r>
      <w:r w:rsidRPr="006A0BCA">
        <w:rPr>
          <w:rStyle w:val="StyleUnderline"/>
          <w:highlight w:val="cyan"/>
        </w:rPr>
        <w:t>competition</w:t>
      </w:r>
      <w:r w:rsidRPr="007140BC">
        <w:rPr>
          <w:sz w:val="14"/>
        </w:rPr>
        <w:t xml:space="preserve"> between states </w:t>
      </w:r>
      <w:r w:rsidRPr="006A0BCA">
        <w:rPr>
          <w:rStyle w:val="StyleUnderline"/>
          <w:highlight w:val="cyan"/>
        </w:rPr>
        <w:t>requires</w:t>
      </w:r>
      <w:r w:rsidRPr="00E026E6">
        <w:rPr>
          <w:rStyle w:val="StyleUnderline"/>
        </w:rPr>
        <w:t xml:space="preserve"> large amounts of </w:t>
      </w:r>
      <w:r w:rsidRPr="006A0BCA">
        <w:rPr>
          <w:rStyle w:val="StyleUnderline"/>
          <w:highlight w:val="cyan"/>
        </w:rPr>
        <w:t>resources</w:t>
      </w:r>
      <w:r w:rsidRPr="007140BC">
        <w:rPr>
          <w:sz w:val="14"/>
        </w:rPr>
        <w:t xml:space="preserve">, and rivals require even more attention. </w:t>
      </w:r>
      <w:r w:rsidRPr="007140BC">
        <w:rPr>
          <w:rStyle w:val="StyleUnderline"/>
        </w:rPr>
        <w:t>Leaders may choose to negotiate a settlement that ends a rivalry to free up important resources</w:t>
      </w:r>
      <w:r w:rsidRPr="00D87650">
        <w:rPr>
          <w:rStyle w:val="CardText-Underlined"/>
        </w:rPr>
        <w:t xml:space="preserve"> </w:t>
      </w:r>
      <w:r w:rsidRPr="007140BC">
        <w:rPr>
          <w:sz w:val="14"/>
        </w:rPr>
        <w:t xml:space="preserve">that may be reallocated to the domestic economy. </w:t>
      </w:r>
      <w:r w:rsidRPr="006A0BCA">
        <w:rPr>
          <w:rStyle w:val="StyleUnderline"/>
          <w:highlight w:val="cyan"/>
        </w:rPr>
        <w:t>In</w:t>
      </w:r>
      <w:r w:rsidRPr="007140BC">
        <w:rPr>
          <w:rStyle w:val="StyleUnderline"/>
        </w:rPr>
        <w:t xml:space="preserve"> a “guns versus butter” world of economic </w:t>
      </w:r>
      <w:r w:rsidRPr="006A0BCA">
        <w:rPr>
          <w:rStyle w:val="StyleUnderline"/>
          <w:highlight w:val="cyan"/>
        </w:rPr>
        <w:t>trade-offs, when a state can no longer</w:t>
      </w:r>
      <w:r w:rsidRPr="007140BC">
        <w:rPr>
          <w:rStyle w:val="StyleUnderline"/>
        </w:rPr>
        <w:t xml:space="preserve"> afford to </w:t>
      </w:r>
      <w:r w:rsidRPr="006A0BCA">
        <w:rPr>
          <w:rStyle w:val="StyleUnderline"/>
          <w:highlight w:val="cyan"/>
        </w:rPr>
        <w:t>pay</w:t>
      </w:r>
      <w:r w:rsidRPr="007140BC">
        <w:rPr>
          <w:rStyle w:val="StyleUnderline"/>
        </w:rPr>
        <w:t xml:space="preserve"> the expenses associated with competition in a rivalry, </w:t>
      </w:r>
      <w:r w:rsidRPr="006A0BCA">
        <w:rPr>
          <w:rStyle w:val="StyleUnderline"/>
          <w:highlight w:val="cyan"/>
        </w:rPr>
        <w:t>it is</w:t>
      </w:r>
      <w:r w:rsidRPr="007140BC">
        <w:rPr>
          <w:rStyle w:val="StyleUnderline"/>
        </w:rPr>
        <w:t xml:space="preserve"> quite </w:t>
      </w:r>
      <w:r w:rsidRPr="006A0BCA">
        <w:rPr>
          <w:rStyle w:val="StyleUnderline"/>
          <w:highlight w:val="cyan"/>
        </w:rPr>
        <w:t>rational</w:t>
      </w:r>
      <w:r w:rsidRPr="007140BC">
        <w:rPr>
          <w:rStyle w:val="StyleUnderline"/>
        </w:rPr>
        <w:t xml:space="preserve"> for leaders </w:t>
      </w:r>
      <w:r w:rsidRPr="006A0BCA">
        <w:rPr>
          <w:rStyle w:val="StyleUnderline"/>
          <w:highlight w:val="cyan"/>
        </w:rPr>
        <w:t>to</w:t>
      </w:r>
      <w:r w:rsidRPr="007140BC">
        <w:rPr>
          <w:rStyle w:val="StyleUnderline"/>
        </w:rPr>
        <w:t xml:space="preserve"> reduce costs by </w:t>
      </w:r>
      <w:r w:rsidRPr="006A0BCA">
        <w:rPr>
          <w:rStyle w:val="StyleUnderline"/>
          <w:highlight w:val="cyan"/>
        </w:rPr>
        <w:t>end</w:t>
      </w:r>
      <w:r w:rsidRPr="007140BC">
        <w:rPr>
          <w:rStyle w:val="StyleUnderline"/>
        </w:rPr>
        <w:t xml:space="preserve">ing </w:t>
      </w:r>
      <w:r w:rsidRPr="006A0BCA">
        <w:rPr>
          <w:rStyle w:val="StyleUnderline"/>
          <w:highlight w:val="cyan"/>
        </w:rPr>
        <w:t>a rivalry</w:t>
      </w:r>
      <w:r w:rsidRPr="007140BC">
        <w:rPr>
          <w:rStyle w:val="StyleUnderline"/>
        </w:rPr>
        <w:t>. This gain</w:t>
      </w:r>
      <w:r w:rsidRPr="00D87650">
        <w:rPr>
          <w:rStyle w:val="CardText-Underlined"/>
        </w:rPr>
        <w:t xml:space="preserve"> </w:t>
      </w:r>
      <w:r w:rsidRPr="007140BC">
        <w:rPr>
          <w:sz w:val="14"/>
        </w:rPr>
        <w:t xml:space="preserve">(a peace dividend) </w:t>
      </w:r>
      <w:r w:rsidRPr="007140BC">
        <w:rPr>
          <w:rStyle w:val="StyleUnderline"/>
        </w:rPr>
        <w:t>could be achieved at any time</w:t>
      </w:r>
      <w:r w:rsidRPr="00D87650">
        <w:rPr>
          <w:rStyle w:val="CardText-Underlined"/>
        </w:rPr>
        <w:t xml:space="preserve"> </w:t>
      </w:r>
      <w:r w:rsidRPr="007140BC">
        <w:rPr>
          <w:sz w:val="14"/>
        </w:rPr>
        <w:t>by ending a rivalry.</w:t>
      </w:r>
      <w:r w:rsidRPr="00D87650">
        <w:rPr>
          <w:rStyle w:val="CardText-Underlined"/>
        </w:rPr>
        <w:t xml:space="preserve"> </w:t>
      </w:r>
      <w:r w:rsidRPr="007140BC">
        <w:rPr>
          <w:rStyle w:val="StyleUnderline"/>
        </w:rPr>
        <w:t xml:space="preserve">However, </w:t>
      </w:r>
      <w:r w:rsidRPr="006A0BCA">
        <w:rPr>
          <w:rStyle w:val="StyleUnderline"/>
          <w:highlight w:val="cyan"/>
        </w:rPr>
        <w:t>such</w:t>
      </w:r>
      <w:r w:rsidRPr="007140BC">
        <w:rPr>
          <w:rStyle w:val="StyleUnderline"/>
        </w:rPr>
        <w:t xml:space="preserve"> a gain </w:t>
      </w:r>
      <w:r w:rsidRPr="006A0BCA">
        <w:rPr>
          <w:rStyle w:val="StyleUnderline"/>
          <w:highlight w:val="cyan"/>
        </w:rPr>
        <w:t>is likely</w:t>
      </w:r>
      <w:r w:rsidRPr="007140BC">
        <w:rPr>
          <w:rStyle w:val="StyleUnderline"/>
        </w:rPr>
        <w:t xml:space="preserve"> to be most important and attractive to leaders </w:t>
      </w:r>
      <w:r w:rsidRPr="006A0BCA">
        <w:rPr>
          <w:rStyle w:val="StyleUnderline"/>
          <w:highlight w:val="cyan"/>
        </w:rPr>
        <w:t>when internal conditions are bad</w:t>
      </w:r>
      <w:r w:rsidRPr="007140BC">
        <w:rPr>
          <w:rStyle w:val="StyleUnderline"/>
        </w:rPr>
        <w:t xml:space="preserve"> and the leader is seeking ways to alleviate active problems. </w:t>
      </w:r>
      <w:r w:rsidRPr="006A0BCA">
        <w:rPr>
          <w:rStyle w:val="StyleUnderline"/>
          <w:highlight w:val="cyan"/>
        </w:rPr>
        <w:t>Support</w:t>
      </w:r>
      <w:r w:rsidRPr="007140BC">
        <w:rPr>
          <w:rStyle w:val="StyleUnderline"/>
        </w:rPr>
        <w:t xml:space="preserve"> for policy change away from continued rivalry </w:t>
      </w:r>
      <w:r w:rsidRPr="006A0BCA">
        <w:rPr>
          <w:rStyle w:val="StyleUnderline"/>
          <w:highlight w:val="cyan"/>
        </w:rPr>
        <w:t>is</w:t>
      </w:r>
      <w:r w:rsidRPr="007140BC">
        <w:rPr>
          <w:rStyle w:val="StyleUnderline"/>
        </w:rPr>
        <w:t xml:space="preserve"> more </w:t>
      </w:r>
      <w:r w:rsidRPr="006A0BCA">
        <w:rPr>
          <w:rStyle w:val="StyleUnderline"/>
          <w:highlight w:val="cyan"/>
        </w:rPr>
        <w:t>likely to develop when</w:t>
      </w:r>
      <w:r w:rsidRPr="007140BC">
        <w:rPr>
          <w:rStyle w:val="StyleUnderline"/>
        </w:rPr>
        <w:t xml:space="preserve"> the </w:t>
      </w:r>
      <w:r w:rsidRPr="006A0BCA">
        <w:rPr>
          <w:rStyle w:val="StyleUnderline"/>
          <w:highlight w:val="cyan"/>
        </w:rPr>
        <w:t>economic situation sours</w:t>
      </w:r>
      <w:r w:rsidRPr="007140BC">
        <w:rPr>
          <w:rStyle w:val="StyleUnderline"/>
        </w:rPr>
        <w:t xml:space="preserve"> and elites and masses are looking for ways to improve a worsening situation. It is at these times that </w:t>
      </w:r>
      <w:r w:rsidRPr="006A0BCA">
        <w:rPr>
          <w:rStyle w:val="StyleUnderline"/>
          <w:highlight w:val="cyan"/>
        </w:rPr>
        <w:t>the pressure to cut</w:t>
      </w:r>
      <w:r w:rsidRPr="007140BC">
        <w:rPr>
          <w:rStyle w:val="StyleUnderline"/>
        </w:rPr>
        <w:t xml:space="preserve"> military investment </w:t>
      </w:r>
      <w:r w:rsidRPr="006A0BCA">
        <w:rPr>
          <w:rStyle w:val="StyleUnderline"/>
          <w:highlight w:val="cyan"/>
        </w:rPr>
        <w:t>will be grea</w:t>
      </w:r>
      <w:r w:rsidRPr="007140BC">
        <w:rPr>
          <w:rStyle w:val="StyleUnderline"/>
        </w:rPr>
        <w:t>test and that state leaders will be forced to recognize the difficulty of continuing to pay for a rivalry</w:t>
      </w:r>
      <w:r w:rsidRPr="007140BC">
        <w:rPr>
          <w:sz w:val="14"/>
        </w:rPr>
        <w:t xml:space="preserve">. Among other things, this argument also encompasses the view that the cold war ended because the Union of Soviet Socialist Republics could no longer compete economically with the United States. </w:t>
      </w:r>
      <w:r w:rsidRPr="007140BC">
        <w:rPr>
          <w:i/>
          <w:sz w:val="14"/>
        </w:rPr>
        <w:t>Hypothesis 2</w:t>
      </w:r>
      <w:r w:rsidRPr="007140BC">
        <w:rPr>
          <w:sz w:val="14"/>
        </w:rPr>
        <w:t xml:space="preserve">: </w:t>
      </w:r>
      <w:r w:rsidRPr="007140BC">
        <w:rPr>
          <w:rStyle w:val="StyleUnderline"/>
        </w:rPr>
        <w:t>Poor economic conditions increase the probability of rivalry termination</w:t>
      </w:r>
      <w:r w:rsidRPr="00D87650">
        <w:rPr>
          <w:rStyle w:val="CardText-Underlined"/>
        </w:rPr>
        <w:t>.</w:t>
      </w:r>
      <w:r w:rsidRPr="007140BC">
        <w:rPr>
          <w:sz w:val="14"/>
        </w:rPr>
        <w:t xml:space="preserve"> Hypotheses 1 and 2 posit opposite behaviors in response to a single cause (internal economic problems). As such, they demand a research design that can account for substitutability between them. </w:t>
      </w:r>
    </w:p>
    <w:p w14:paraId="48070C55" w14:textId="601DBBAE" w:rsidR="00F57408" w:rsidRDefault="00F57408" w:rsidP="00F57408">
      <w:pPr>
        <w:pStyle w:val="Heading3"/>
      </w:pPr>
      <w:r>
        <w:t>Trade---Econ---Ext---Resiliency</w:t>
      </w:r>
    </w:p>
    <w:p w14:paraId="2EE18F3B" w14:textId="77777777" w:rsidR="00F57408" w:rsidRPr="006B0E98" w:rsidRDefault="00F57408" w:rsidP="00F57408">
      <w:pPr>
        <w:pStyle w:val="Heading4"/>
        <w:rPr>
          <w:rFonts w:eastAsia="Times New Roman"/>
        </w:rPr>
      </w:pPr>
      <w:r w:rsidRPr="006B0E98">
        <w:rPr>
          <w:rFonts w:eastAsia="Times New Roman"/>
        </w:rPr>
        <w:t>Econ’s resilient – shocks don’t spill over</w:t>
      </w:r>
    </w:p>
    <w:p w14:paraId="1E40A52D" w14:textId="77777777" w:rsidR="00F57408" w:rsidRDefault="00F57408" w:rsidP="00F57408">
      <w:pPr>
        <w:tabs>
          <w:tab w:val="left" w:pos="3840"/>
        </w:tabs>
      </w:pPr>
      <w:r w:rsidRPr="00D6167F">
        <w:rPr>
          <w:rStyle w:val="Style13ptBold"/>
        </w:rPr>
        <w:t>Posen, 16</w:t>
      </w:r>
      <w:r w:rsidRPr="006B0E98">
        <w:rPr>
          <w:rFonts w:asciiTheme="minorHAnsi" w:eastAsia="Calibri" w:hAnsiTheme="minorHAnsi" w:cstheme="minorHAnsi"/>
        </w:rPr>
        <w:t xml:space="preserve"> </w:t>
      </w:r>
      <w:r w:rsidRPr="00D6167F">
        <w:t>–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310D618D" w14:textId="77777777" w:rsidR="00F57408" w:rsidRPr="006B0E98" w:rsidRDefault="00F57408" w:rsidP="00F57408">
      <w:pPr>
        <w:tabs>
          <w:tab w:val="left" w:pos="3840"/>
        </w:tabs>
        <w:rPr>
          <w:rFonts w:asciiTheme="minorHAnsi" w:eastAsia="Calibri" w:hAnsiTheme="minorHAnsi" w:cstheme="minorHAnsi"/>
        </w:rPr>
      </w:pPr>
    </w:p>
    <w:p w14:paraId="69642C85" w14:textId="77777777" w:rsidR="00F57408" w:rsidRDefault="00F57408" w:rsidP="00F57408">
      <w:pPr>
        <w:rPr>
          <w:sz w:val="16"/>
        </w:rPr>
      </w:pPr>
      <w:r w:rsidRPr="00896135">
        <w:rPr>
          <w:rStyle w:val="StyleUnderline"/>
        </w:rPr>
        <w:t xml:space="preserve">A combination of public policies and decentralized private-sector </w:t>
      </w:r>
      <w:r w:rsidRPr="006A0BCA">
        <w:rPr>
          <w:rStyle w:val="StyleUnderline"/>
          <w:highlight w:val="cyan"/>
        </w:rPr>
        <w:t>responses</w:t>
      </w:r>
      <w:r w:rsidRPr="00896135">
        <w:rPr>
          <w:sz w:val="16"/>
        </w:rPr>
        <w:t xml:space="preserve"> to the crisis </w:t>
      </w:r>
      <w:r w:rsidRPr="00896135">
        <w:rPr>
          <w:rStyle w:val="StyleUnderline"/>
        </w:rPr>
        <w:t xml:space="preserve">have </w:t>
      </w:r>
      <w:r w:rsidRPr="006A0BCA">
        <w:rPr>
          <w:rStyle w:val="Emphasis"/>
          <w:highlight w:val="cyan"/>
        </w:rPr>
        <w:t>increased</w:t>
      </w:r>
      <w:r w:rsidRPr="00896135">
        <w:rPr>
          <w:sz w:val="16"/>
        </w:rPr>
        <w:t xml:space="preserve"> our </w:t>
      </w:r>
      <w:r w:rsidRPr="006A0BCA">
        <w:rPr>
          <w:rStyle w:val="Emphasis"/>
          <w:highlight w:val="cyan"/>
        </w:rPr>
        <w:t>economic resilience</w:t>
      </w:r>
      <w:r w:rsidRPr="006A0BCA">
        <w:rPr>
          <w:rStyle w:val="StyleUnderline"/>
          <w:highlight w:val="cyan"/>
        </w:rPr>
        <w:t>, diminished</w:t>
      </w:r>
      <w:r w:rsidRPr="00896135">
        <w:rPr>
          <w:sz w:val="16"/>
        </w:rPr>
        <w:t xml:space="preserve"> the </w:t>
      </w:r>
      <w:r w:rsidRPr="00896135">
        <w:rPr>
          <w:rStyle w:val="Emphasis"/>
        </w:rPr>
        <w:t xml:space="preserve">systemic </w:t>
      </w:r>
      <w:r w:rsidRPr="006A0BCA">
        <w:rPr>
          <w:rStyle w:val="Emphasis"/>
          <w:highlight w:val="cyan"/>
        </w:rPr>
        <w:t>spillovers between economies</w:t>
      </w:r>
      <w:r w:rsidRPr="006A0BCA">
        <w:rPr>
          <w:rStyle w:val="StyleUnderline"/>
          <w:highlight w:val="cyan"/>
        </w:rPr>
        <w:t>, and</w:t>
      </w:r>
      <w:r w:rsidRPr="00896135">
        <w:rPr>
          <w:rStyle w:val="StyleUnderline"/>
        </w:rPr>
        <w:t xml:space="preserve"> even </w:t>
      </w:r>
      <w:r w:rsidRPr="006A0BCA">
        <w:rPr>
          <w:rStyle w:val="StyleUnderline"/>
          <w:highlight w:val="cyan"/>
        </w:rPr>
        <w:t>created</w:t>
      </w:r>
      <w:r w:rsidRPr="00896135">
        <w:rPr>
          <w:sz w:val="16"/>
        </w:rPr>
        <w:t xml:space="preserve"> some </w:t>
      </w:r>
      <w:r w:rsidRPr="006A0BCA">
        <w:rPr>
          <w:rStyle w:val="StyleUnderline"/>
          <w:highlight w:val="cyan"/>
        </w:rPr>
        <w:t xml:space="preserve">room for </w:t>
      </w:r>
      <w:r w:rsidRPr="006A0BCA">
        <w:rPr>
          <w:rStyle w:val="Emphasis"/>
          <w:highlight w:val="cyan"/>
        </w:rPr>
        <w:t>additional stimulus</w:t>
      </w:r>
      <w:r w:rsidRPr="00896135">
        <w:rPr>
          <w:sz w:val="16"/>
        </w:rPr>
        <w:t xml:space="preserve"> if needed. </w:t>
      </w:r>
      <w:r w:rsidRPr="00896135">
        <w:rPr>
          <w:rStyle w:val="StyleUnderline"/>
        </w:rPr>
        <w:t xml:space="preserve">Large parts of </w:t>
      </w:r>
      <w:r w:rsidRPr="006A0BCA">
        <w:rPr>
          <w:rStyle w:val="StyleUnderline"/>
          <w:highlight w:val="cyan"/>
        </w:rPr>
        <w:t>the</w:t>
      </w:r>
      <w:r w:rsidRPr="00896135">
        <w:rPr>
          <w:rStyle w:val="StyleUnderline"/>
        </w:rPr>
        <w:t xml:space="preserve"> global financial </w:t>
      </w:r>
      <w:r w:rsidRPr="006A0BCA">
        <w:rPr>
          <w:rStyle w:val="StyleUnderline"/>
          <w:highlight w:val="cyan"/>
        </w:rPr>
        <w:t>system are better capitalized, monitored, and</w:t>
      </w:r>
      <w:r w:rsidRPr="00896135">
        <w:rPr>
          <w:sz w:val="16"/>
        </w:rPr>
        <w:t xml:space="preserve"> frankly </w:t>
      </w:r>
      <w:r w:rsidRPr="006A0BCA">
        <w:rPr>
          <w:rStyle w:val="StyleUnderline"/>
          <w:highlight w:val="cyan"/>
        </w:rPr>
        <w:t>more risk averse</w:t>
      </w:r>
      <w:r w:rsidRPr="00896135">
        <w:rPr>
          <w:sz w:val="16"/>
        </w:rPr>
        <w:t xml:space="preserve"> than they were a decade ago, with less leverage. The </w:t>
      </w:r>
      <w:r w:rsidRPr="00896135">
        <w:rPr>
          <w:rStyle w:val="StyleUnderline"/>
        </w:rPr>
        <w:t xml:space="preserve">riskier parts of today’s global economy are </w:t>
      </w:r>
      <w:r w:rsidRPr="006A0BCA">
        <w:rPr>
          <w:rStyle w:val="StyleUnderline"/>
          <w:highlight w:val="cyan"/>
        </w:rPr>
        <w:t>less</w:t>
      </w:r>
      <w:r w:rsidRPr="00896135">
        <w:rPr>
          <w:rStyle w:val="StyleUnderline"/>
        </w:rPr>
        <w:t xml:space="preserve"> directly </w:t>
      </w:r>
      <w:r w:rsidRPr="006A0BCA">
        <w:rPr>
          <w:rStyle w:val="StyleUnderline"/>
          <w:highlight w:val="cyan"/>
        </w:rPr>
        <w:t>linked to the center</w:t>
      </w:r>
      <w:r w:rsidRPr="00896135">
        <w:rPr>
          <w:rStyle w:val="StyleUnderline"/>
        </w:rPr>
        <w:t>’s growth</w:t>
      </w:r>
      <w:r w:rsidRPr="00896135">
        <w:rPr>
          <w:sz w:val="16"/>
        </w:rPr>
        <w:t xml:space="preserve"> and financing than when the troubles were within the United States and most of Europe in 2008. </w:t>
      </w:r>
      <w:r w:rsidRPr="006A0BCA">
        <w:rPr>
          <w:rStyle w:val="StyleUnderline"/>
          <w:highlight w:val="cyan"/>
        </w:rPr>
        <w:t>Trade imbalances</w:t>
      </w:r>
      <w:r w:rsidRPr="00896135">
        <w:rPr>
          <w:rStyle w:val="StyleUnderline"/>
        </w:rPr>
        <w:t xml:space="preserve"> of</w:t>
      </w:r>
      <w:r w:rsidRPr="00896135">
        <w:rPr>
          <w:sz w:val="16"/>
        </w:rPr>
        <w:t xml:space="preserve"> many </w:t>
      </w:r>
      <w:r w:rsidRPr="00896135">
        <w:rPr>
          <w:rStyle w:val="StyleUnderline"/>
        </w:rPr>
        <w:t xml:space="preserve">key economies </w:t>
      </w:r>
      <w:r w:rsidRPr="006A0BCA">
        <w:rPr>
          <w:rStyle w:val="StyleUnderline"/>
          <w:highlight w:val="cyan"/>
        </w:rPr>
        <w:t>are smaller</w:t>
      </w:r>
      <w:r w:rsidRPr="00896135">
        <w:rPr>
          <w:sz w:val="16"/>
        </w:rPr>
        <w:t xml:space="preserve">, though growing, and thus accumulations of foreign debt vulnerabilities are also smaller than a decade ago. </w:t>
      </w:r>
      <w:r w:rsidRPr="00896135">
        <w:rPr>
          <w:rStyle w:val="StyleUnderline"/>
        </w:rPr>
        <w:t xml:space="preserve">Most </w:t>
      </w:r>
      <w:r w:rsidRPr="006A0BCA">
        <w:rPr>
          <w:rStyle w:val="StyleUnderline"/>
          <w:highlight w:val="cyan"/>
        </w:rPr>
        <w:t>central banks are</w:t>
      </w:r>
      <w:r w:rsidRPr="00896135">
        <w:rPr>
          <w:rStyle w:val="StyleUnderline"/>
        </w:rPr>
        <w:t xml:space="preserve"> now </w:t>
      </w:r>
      <w:r w:rsidRPr="00896135">
        <w:rPr>
          <w:rStyle w:val="Emphasis"/>
        </w:rPr>
        <w:t xml:space="preserve">so </w:t>
      </w:r>
      <w:r w:rsidRPr="006A0BCA">
        <w:rPr>
          <w:rStyle w:val="Emphasis"/>
          <w:highlight w:val="cyan"/>
        </w:rPr>
        <w:t>committed to stabilization</w:t>
      </w:r>
      <w:r w:rsidRPr="00896135">
        <w:rPr>
          <w:rStyle w:val="StyleUnderline"/>
        </w:rPr>
        <w:t xml:space="preserve"> that they are attacked for being too loose or supportive of markets</w:t>
      </w:r>
      <w:r w:rsidRPr="00896135">
        <w:rPr>
          <w:sz w:val="16"/>
        </w:rPr>
        <w:t xml:space="preserve">, making them at least unlikely to repeat some policy errors from 2007–10 of delaying loosening or even excessive tightening. </w:t>
      </w:r>
      <w:r w:rsidRPr="00896135">
        <w:rPr>
          <w:rStyle w:val="StyleUnderline"/>
        </w:rPr>
        <w:t xml:space="preserve">Finally, corporate and household </w:t>
      </w:r>
      <w:r w:rsidRPr="006A0BCA">
        <w:rPr>
          <w:rStyle w:val="StyleUnderline"/>
          <w:highlight w:val="cyan"/>
        </w:rPr>
        <w:t>balance sheets are</w:t>
      </w:r>
      <w:r w:rsidRPr="00896135">
        <w:rPr>
          <w:rStyle w:val="StyleUnderline"/>
        </w:rPr>
        <w:t xml:space="preserve"> far more </w:t>
      </w:r>
      <w:r w:rsidRPr="006A0BCA">
        <w:rPr>
          <w:rStyle w:val="StyleUnderline"/>
          <w:highlight w:val="cyan"/>
        </w:rPr>
        <w:t>solid</w:t>
      </w:r>
      <w:r w:rsidRPr="00896135">
        <w:rPr>
          <w:rStyle w:val="StyleUnderline"/>
        </w:rPr>
        <w:t xml:space="preserve"> in the US and</w:t>
      </w:r>
      <w:r w:rsidRPr="00896135">
        <w:rPr>
          <w:sz w:val="16"/>
        </w:rPr>
        <w:t xml:space="preserve"> some </w:t>
      </w:r>
      <w:r w:rsidRPr="00896135">
        <w:rPr>
          <w:rStyle w:val="StyleUnderline"/>
        </w:rPr>
        <w:t>other major economies than they were a decade ago</w:t>
      </w:r>
      <w:r w:rsidRPr="00896135">
        <w:rPr>
          <w:sz w:val="16"/>
        </w:rPr>
        <w:t xml:space="preserve"> (though not universally), and even in China the perceptions of balance sheet weakness exceed the reality in scope and scale.</w:t>
      </w:r>
    </w:p>
    <w:p w14:paraId="430CE367" w14:textId="77777777" w:rsidR="00F57408" w:rsidRDefault="00F57408" w:rsidP="00F57408">
      <w:pPr>
        <w:pStyle w:val="Heading4"/>
        <w:rPr>
          <w:rFonts w:eastAsia="MS Gothic"/>
        </w:rPr>
      </w:pPr>
      <w:r>
        <w:rPr>
          <w:rFonts w:eastAsia="MS Gothic"/>
        </w:rPr>
        <w:t>Governments buffer damages, safety nets work, and empirics prove</w:t>
      </w:r>
    </w:p>
    <w:p w14:paraId="607CAE46" w14:textId="77777777" w:rsidR="00F57408" w:rsidRDefault="00F57408" w:rsidP="00F57408">
      <w:pPr>
        <w:rPr>
          <w:rFonts w:eastAsia="Cambria"/>
        </w:rPr>
      </w:pPr>
      <w:r w:rsidRPr="00674E19">
        <w:rPr>
          <w:rStyle w:val="Style13ptBold"/>
        </w:rPr>
        <w:t>Zakaria 9</w:t>
      </w:r>
      <w:r>
        <w:rPr>
          <w:rFonts w:eastAsia="Cambria"/>
        </w:rPr>
        <w:t xml:space="preserve"> (Fareed, Ph.D. in Political Science – Harvard University and Editor – Newsweek International, “The Secrets of Stability”, Newsweek, 12-21, Lexis)</w:t>
      </w:r>
    </w:p>
    <w:p w14:paraId="2A3694B0" w14:textId="77777777" w:rsidR="00F57408" w:rsidRDefault="00F57408" w:rsidP="00F57408"/>
    <w:p w14:paraId="0AF2F4F0" w14:textId="77777777" w:rsidR="00F57408" w:rsidRPr="00674E19" w:rsidRDefault="00F57408" w:rsidP="00F57408">
      <w:pPr>
        <w:rPr>
          <w:rFonts w:eastAsia="Cambria"/>
          <w:sz w:val="16"/>
        </w:rPr>
      </w:pPr>
      <w:r>
        <w:rPr>
          <w:rFonts w:eastAsia="Cambria"/>
          <w:sz w:val="10"/>
        </w:rPr>
        <w:t xml:space="preserve">One year ago, the world seemed as if it might be coming apart. The global financial system, which had fueled a great expansion of capitalism and trade across the world, was crumbling.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Others predicted that these economic shocks would lead to political instability and violence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 how much has the world really changed?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w:t>
      </w:r>
      <w:r>
        <w:rPr>
          <w:rFonts w:eastAsia="Cambria"/>
          <w:sz w:val="16"/>
        </w:rPr>
        <w:t xml:space="preserve">But </w:t>
      </w:r>
      <w:r>
        <w:rPr>
          <w:rFonts w:eastAsia="MS Mincho"/>
          <w:bCs/>
          <w:szCs w:val="20"/>
          <w:u w:val="single"/>
          <w:lang w:eastAsia="ja-JP"/>
        </w:rPr>
        <w:t>overall, things look nothing like they did in the</w:t>
      </w:r>
      <w:r>
        <w:rPr>
          <w:rFonts w:eastAsia="Cambria"/>
          <w:sz w:val="16"/>
        </w:rPr>
        <w:t xml:space="preserve"> 19</w:t>
      </w:r>
      <w:r>
        <w:rPr>
          <w:rFonts w:eastAsia="Cambria"/>
          <w:b/>
          <w:u w:val="single"/>
          <w:bdr w:val="single" w:sz="18" w:space="0" w:color="auto" w:frame="1"/>
        </w:rPr>
        <w:t>30s</w:t>
      </w:r>
      <w:r>
        <w:rPr>
          <w:rFonts w:eastAsia="MS Mincho"/>
          <w:bCs/>
          <w:szCs w:val="20"/>
          <w:u w:val="single"/>
          <w:lang w:eastAsia="ja-JP"/>
        </w:rPr>
        <w:t xml:space="preserve">. The </w:t>
      </w:r>
      <w:r w:rsidRPr="006A0BCA">
        <w:rPr>
          <w:rFonts w:eastAsia="MS Mincho"/>
          <w:bCs/>
          <w:szCs w:val="20"/>
          <w:highlight w:val="cyan"/>
          <w:u w:val="single"/>
          <w:lang w:eastAsia="ja-JP"/>
        </w:rPr>
        <w:t>predictions of economic</w:t>
      </w:r>
      <w:r>
        <w:rPr>
          <w:rFonts w:eastAsia="MS Mincho"/>
          <w:bCs/>
          <w:szCs w:val="20"/>
          <w:u w:val="single"/>
          <w:lang w:eastAsia="ja-JP"/>
        </w:rPr>
        <w:t xml:space="preserve"> and political </w:t>
      </w:r>
      <w:r w:rsidRPr="006A0BCA">
        <w:rPr>
          <w:rFonts w:eastAsia="MS Mincho"/>
          <w:bCs/>
          <w:szCs w:val="20"/>
          <w:highlight w:val="cyan"/>
          <w:u w:val="single"/>
          <w:lang w:eastAsia="ja-JP"/>
        </w:rPr>
        <w:t xml:space="preserve">collapse have </w:t>
      </w:r>
      <w:r w:rsidRPr="006A0BCA">
        <w:rPr>
          <w:rFonts w:eastAsia="Cambria"/>
          <w:b/>
          <w:highlight w:val="cyan"/>
          <w:u w:val="single"/>
          <w:bdr w:val="single" w:sz="18" w:space="0" w:color="auto" w:frame="1"/>
        </w:rPr>
        <w:t>not materialized</w:t>
      </w:r>
      <w:r>
        <w:rPr>
          <w:rFonts w:eastAsia="MS Mincho"/>
          <w:bCs/>
          <w:szCs w:val="20"/>
          <w:u w:val="single"/>
          <w:lang w:eastAsia="ja-JP"/>
        </w:rPr>
        <w:t xml:space="preserve"> at all.  A key measure</w:t>
      </w:r>
      <w:r>
        <w:rPr>
          <w:rFonts w:eastAsia="Cambria"/>
          <w:sz w:val="16"/>
        </w:rPr>
        <w:t xml:space="preserve"> of fear and fragility </w:t>
      </w:r>
      <w:r>
        <w:rPr>
          <w:rFonts w:eastAsia="MS Mincho"/>
          <w:bCs/>
          <w:szCs w:val="20"/>
          <w:u w:val="single"/>
          <w:lang w:eastAsia="ja-JP"/>
        </w:rPr>
        <w:t>is the ability of poor</w:t>
      </w:r>
      <w:r>
        <w:rPr>
          <w:rFonts w:eastAsia="Cambria"/>
          <w:sz w:val="16"/>
        </w:rPr>
        <w:t xml:space="preserve"> and unstable </w:t>
      </w:r>
      <w:r>
        <w:rPr>
          <w:rFonts w:eastAsia="MS Mincho"/>
          <w:bCs/>
          <w:szCs w:val="20"/>
          <w:u w:val="single"/>
          <w:lang w:eastAsia="ja-JP"/>
        </w:rPr>
        <w:t>countries to borrow money</w:t>
      </w:r>
      <w:r>
        <w:rPr>
          <w:rFonts w:eastAsia="Cambria"/>
          <w:sz w:val="16"/>
        </w:rPr>
        <w:t xml:space="preserve"> on the debt markets. </w:t>
      </w:r>
      <w:r>
        <w:rPr>
          <w:rFonts w:eastAsia="MS Mincho"/>
          <w:bCs/>
          <w:szCs w:val="20"/>
          <w:u w:val="single"/>
          <w:lang w:eastAsia="ja-JP"/>
        </w:rPr>
        <w:t>So consider this: the</w:t>
      </w:r>
      <w:r>
        <w:rPr>
          <w:rFonts w:eastAsia="Cambria"/>
          <w:sz w:val="16"/>
        </w:rPr>
        <w:t xml:space="preserve"> sovereign </w:t>
      </w:r>
      <w:r>
        <w:rPr>
          <w:rFonts w:eastAsia="MS Mincho"/>
          <w:bCs/>
          <w:szCs w:val="20"/>
          <w:u w:val="single"/>
          <w:lang w:eastAsia="ja-JP"/>
        </w:rPr>
        <w:t>bonds of</w:t>
      </w:r>
      <w:r>
        <w:rPr>
          <w:rFonts w:eastAsia="Cambria"/>
          <w:sz w:val="16"/>
        </w:rPr>
        <w:t xml:space="preserve"> tottering </w:t>
      </w:r>
      <w:r>
        <w:rPr>
          <w:rFonts w:eastAsia="MS Mincho"/>
          <w:bCs/>
          <w:szCs w:val="20"/>
          <w:u w:val="single"/>
          <w:lang w:eastAsia="ja-JP"/>
        </w:rPr>
        <w:t>Pakistan have returned 168 percent</w:t>
      </w:r>
      <w:r>
        <w:rPr>
          <w:rFonts w:eastAsia="Cambria"/>
          <w:sz w:val="16"/>
        </w:rPr>
        <w:t xml:space="preserve"> so far </w:t>
      </w:r>
      <w:r>
        <w:rPr>
          <w:rFonts w:eastAsia="MS Mincho"/>
          <w:bCs/>
          <w:szCs w:val="20"/>
          <w:u w:val="single"/>
          <w:lang w:eastAsia="ja-JP"/>
        </w:rPr>
        <w:t>this year</w:t>
      </w:r>
      <w:r>
        <w:rPr>
          <w:rFonts w:eastAsia="Cambria"/>
          <w:sz w:val="16"/>
        </w:rPr>
        <w:t xml:space="preserve">. All </w:t>
      </w:r>
      <w:r>
        <w:rPr>
          <w:rFonts w:eastAsia="MS Mincho"/>
          <w:bCs/>
          <w:szCs w:val="20"/>
          <w:u w:val="single"/>
          <w:lang w:eastAsia="ja-JP"/>
        </w:rPr>
        <w:t>this</w:t>
      </w:r>
      <w:r>
        <w:rPr>
          <w:rFonts w:eastAsia="Cambria"/>
          <w:sz w:val="16"/>
        </w:rPr>
        <w:t xml:space="preserve"> doesn't add up to a recovery yet, but it </w:t>
      </w:r>
      <w:r>
        <w:rPr>
          <w:rFonts w:eastAsia="MS Mincho"/>
          <w:bCs/>
          <w:szCs w:val="20"/>
          <w:u w:val="single"/>
          <w:lang w:eastAsia="ja-JP"/>
        </w:rPr>
        <w:t>does reflect a return to</w:t>
      </w:r>
      <w:r>
        <w:rPr>
          <w:rFonts w:eastAsia="Cambria"/>
          <w:sz w:val="16"/>
        </w:rPr>
        <w:t xml:space="preserve"> some level of </w:t>
      </w:r>
      <w:r>
        <w:rPr>
          <w:rFonts w:eastAsia="MS Mincho"/>
          <w:bCs/>
          <w:szCs w:val="20"/>
          <w:u w:val="single"/>
          <w:lang w:eastAsia="ja-JP"/>
        </w:rPr>
        <w:t>normalcy</w:t>
      </w:r>
      <w:r>
        <w:rPr>
          <w:rFonts w:eastAsia="Cambria"/>
          <w:sz w:val="16"/>
        </w:rPr>
        <w:t xml:space="preserve">. And </w:t>
      </w:r>
      <w:r>
        <w:rPr>
          <w:rFonts w:eastAsia="MS Mincho"/>
          <w:bCs/>
          <w:szCs w:val="20"/>
          <w:u w:val="single"/>
          <w:lang w:eastAsia="ja-JP"/>
        </w:rPr>
        <w:t>that rebound has been</w:t>
      </w:r>
      <w:r>
        <w:rPr>
          <w:rFonts w:eastAsia="Cambria"/>
          <w:sz w:val="16"/>
        </w:rPr>
        <w:t xml:space="preserve"> so </w:t>
      </w:r>
      <w:r>
        <w:rPr>
          <w:rFonts w:eastAsia="MS Mincho"/>
          <w:bCs/>
          <w:szCs w:val="20"/>
          <w:u w:val="single"/>
          <w:lang w:eastAsia="ja-JP"/>
        </w:rPr>
        <w:t>rapid</w:t>
      </w:r>
      <w:r>
        <w:rPr>
          <w:rFonts w:eastAsia="Cambria"/>
          <w:sz w:val="16"/>
        </w:rPr>
        <w:t xml:space="preserve">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6A0BCA">
        <w:rPr>
          <w:rFonts w:eastAsia="MS Mincho"/>
          <w:bCs/>
          <w:szCs w:val="20"/>
          <w:highlight w:val="cyan"/>
          <w:u w:val="single"/>
          <w:lang w:eastAsia="ja-JP"/>
        </w:rPr>
        <w:t>governments</w:t>
      </w:r>
      <w:r>
        <w:rPr>
          <w:rFonts w:eastAsia="MS Mincho"/>
          <w:bCs/>
          <w:szCs w:val="20"/>
          <w:u w:val="single"/>
          <w:lang w:eastAsia="ja-JP"/>
        </w:rPr>
        <w:t>, having learned the lessons of the Great Depression, were determined not to repeat the same mistakes</w:t>
      </w:r>
      <w:r>
        <w:rPr>
          <w:rFonts w:eastAsia="Cambria"/>
          <w:sz w:val="16"/>
        </w:rPr>
        <w:t xml:space="preserve"> once this crisis hit. </w:t>
      </w:r>
      <w:r>
        <w:rPr>
          <w:rFonts w:eastAsia="MS Mincho"/>
          <w:bCs/>
          <w:szCs w:val="20"/>
          <w:u w:val="single"/>
          <w:lang w:eastAsia="ja-JP"/>
        </w:rPr>
        <w:t xml:space="preserve">By </w:t>
      </w:r>
      <w:r w:rsidRPr="006A0BCA">
        <w:rPr>
          <w:rFonts w:eastAsia="MS Mincho"/>
          <w:bCs/>
          <w:szCs w:val="20"/>
          <w:highlight w:val="cyan"/>
          <w:u w:val="single"/>
          <w:lang w:eastAsia="ja-JP"/>
        </w:rPr>
        <w:t>massively expanding</w:t>
      </w:r>
      <w:r>
        <w:rPr>
          <w:rFonts w:eastAsia="MS Mincho"/>
          <w:bCs/>
          <w:szCs w:val="20"/>
          <w:u w:val="single"/>
          <w:lang w:eastAsia="ja-JP"/>
        </w:rPr>
        <w:t xml:space="preserve"> state </w:t>
      </w:r>
      <w:r w:rsidRPr="006A0BCA">
        <w:rPr>
          <w:rFonts w:eastAsia="MS Mincho"/>
          <w:bCs/>
          <w:szCs w:val="20"/>
          <w:highlight w:val="cyan"/>
          <w:u w:val="single"/>
          <w:lang w:eastAsia="ja-JP"/>
        </w:rPr>
        <w:t>support</w:t>
      </w:r>
      <w:r>
        <w:rPr>
          <w:rFonts w:eastAsia="Cambria"/>
          <w:sz w:val="16"/>
        </w:rPr>
        <w:t xml:space="preserve"> for the economy--</w:t>
      </w:r>
      <w:r>
        <w:rPr>
          <w:rFonts w:eastAsia="MS Mincho"/>
          <w:bCs/>
          <w:szCs w:val="20"/>
          <w:u w:val="single"/>
          <w:lang w:eastAsia="ja-JP"/>
        </w:rPr>
        <w:t xml:space="preserve">through central banks and national treasuries--they </w:t>
      </w:r>
      <w:r w:rsidRPr="006A0BCA">
        <w:rPr>
          <w:rFonts w:eastAsia="Cambria"/>
          <w:b/>
          <w:highlight w:val="cyan"/>
          <w:u w:val="single"/>
          <w:bdr w:val="single" w:sz="18" w:space="0" w:color="auto" w:frame="1"/>
        </w:rPr>
        <w:t>buffered</w:t>
      </w:r>
      <w:r w:rsidRPr="006A0BCA">
        <w:rPr>
          <w:rFonts w:eastAsia="MS Mincho"/>
          <w:bCs/>
          <w:szCs w:val="20"/>
          <w:highlight w:val="cyan"/>
          <w:u w:val="single"/>
          <w:lang w:eastAsia="ja-JP"/>
        </w:rPr>
        <w:t xml:space="preserve"> the worst</w:t>
      </w:r>
      <w:r>
        <w:rPr>
          <w:rFonts w:eastAsia="MS Mincho"/>
          <w:bCs/>
          <w:szCs w:val="20"/>
          <w:u w:val="single"/>
          <w:lang w:eastAsia="ja-JP"/>
        </w:rPr>
        <w:t xml:space="preserve"> of the </w:t>
      </w:r>
      <w:r w:rsidRPr="006A0BCA">
        <w:rPr>
          <w:rFonts w:eastAsia="MS Mincho"/>
          <w:bCs/>
          <w:szCs w:val="20"/>
          <w:highlight w:val="cyan"/>
          <w:u w:val="single"/>
          <w:lang w:eastAsia="ja-JP"/>
        </w:rPr>
        <w:t>damage</w:t>
      </w:r>
      <w:r>
        <w:rPr>
          <w:rFonts w:eastAsia="Cambria"/>
          <w:sz w:val="16"/>
        </w:rPr>
        <w:t xml:space="preserve">. (Whether they made new mistakes in the process remains to be seen.) The </w:t>
      </w:r>
      <w:r>
        <w:rPr>
          <w:rFonts w:eastAsia="MS Mincho"/>
          <w:bCs/>
          <w:szCs w:val="20"/>
          <w:u w:val="single"/>
          <w:lang w:eastAsia="ja-JP"/>
        </w:rPr>
        <w:t xml:space="preserve">extensive </w:t>
      </w:r>
      <w:r w:rsidRPr="006A0BCA">
        <w:rPr>
          <w:rFonts w:eastAsia="MS Mincho"/>
          <w:bCs/>
          <w:szCs w:val="20"/>
          <w:highlight w:val="cyan"/>
          <w:u w:val="single"/>
          <w:lang w:eastAsia="ja-JP"/>
        </w:rPr>
        <w:t>social safety nets</w:t>
      </w:r>
      <w:r>
        <w:rPr>
          <w:rFonts w:eastAsia="Cambria"/>
          <w:sz w:val="16"/>
        </w:rPr>
        <w:t xml:space="preserve"> that have been established across the industrialized world also </w:t>
      </w:r>
      <w:r w:rsidRPr="006A0BCA">
        <w:rPr>
          <w:rFonts w:eastAsia="MS Mincho"/>
          <w:bCs/>
          <w:szCs w:val="20"/>
          <w:highlight w:val="cyan"/>
          <w:u w:val="single"/>
          <w:lang w:eastAsia="ja-JP"/>
        </w:rPr>
        <w:t>cushioned</w:t>
      </w:r>
      <w:r>
        <w:rPr>
          <w:rFonts w:eastAsia="MS Mincho"/>
          <w:bCs/>
          <w:szCs w:val="20"/>
          <w:u w:val="single"/>
          <w:lang w:eastAsia="ja-JP"/>
        </w:rPr>
        <w:t xml:space="preserve"> the pain</w:t>
      </w:r>
      <w:r>
        <w:rPr>
          <w:rFonts w:eastAsia="Cambria"/>
          <w:sz w:val="16"/>
        </w:rPr>
        <w:t xml:space="preserve"> felt by many. </w:t>
      </w:r>
      <w:r>
        <w:rPr>
          <w:rFonts w:eastAsia="MS Mincho"/>
          <w:bCs/>
          <w:szCs w:val="20"/>
          <w:u w:val="single"/>
          <w:lang w:eastAsia="ja-JP"/>
        </w:rPr>
        <w:t>Times are</w:t>
      </w:r>
      <w:r>
        <w:rPr>
          <w:rFonts w:eastAsia="Cambria"/>
          <w:sz w:val="16"/>
        </w:rPr>
        <w:t xml:space="preserve"> still </w:t>
      </w:r>
      <w:r>
        <w:rPr>
          <w:rFonts w:eastAsia="MS Gothic"/>
          <w:sz w:val="16"/>
          <w:u w:val="single"/>
        </w:rPr>
        <w:t>t</w:t>
      </w:r>
      <w:r>
        <w:rPr>
          <w:rFonts w:eastAsia="MS Mincho"/>
          <w:bCs/>
          <w:szCs w:val="20"/>
          <w:u w:val="single"/>
          <w:lang w:eastAsia="ja-JP"/>
        </w:rPr>
        <w:t>ough, but things are nowhere near as bad as in the</w:t>
      </w:r>
      <w:r>
        <w:rPr>
          <w:rFonts w:eastAsia="Cambria"/>
          <w:sz w:val="16"/>
        </w:rPr>
        <w:t xml:space="preserve"> 19</w:t>
      </w:r>
      <w:r>
        <w:rPr>
          <w:rFonts w:eastAsia="Cambria"/>
          <w:b/>
          <w:u w:val="single"/>
          <w:bdr w:val="single" w:sz="18" w:space="0" w:color="auto" w:frame="1"/>
        </w:rPr>
        <w:t>30s</w:t>
      </w:r>
      <w:r>
        <w:rPr>
          <w:rFonts w:eastAsia="Cambria"/>
          <w:sz w:val="16"/>
        </w:rPr>
        <w:t xml:space="preserve">,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Pr>
          <w:rFonts w:eastAsia="MS Mincho"/>
          <w:bCs/>
          <w:szCs w:val="20"/>
          <w:u w:val="single"/>
          <w:lang w:eastAsia="ja-JP"/>
        </w:rPr>
        <w:t>rallies</w:t>
      </w:r>
      <w:r>
        <w:rPr>
          <w:rFonts w:eastAsia="Cambria"/>
          <w:sz w:val="16"/>
        </w:rPr>
        <w:t xml:space="preserve"> also </w:t>
      </w:r>
      <w:r>
        <w:rPr>
          <w:rFonts w:eastAsia="MS Mincho"/>
          <w:bCs/>
          <w:szCs w:val="20"/>
          <w:u w:val="single"/>
          <w:lang w:eastAsia="ja-JP"/>
        </w:rPr>
        <w:t>demonstrate the return of confidence, and confidence is a very powerful economic force</w:t>
      </w:r>
      <w:r>
        <w:rPr>
          <w:rFonts w:eastAsia="Cambria"/>
          <w:sz w:val="16"/>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Pr>
          <w:rFonts w:eastAsia="MS Mincho"/>
          <w:bCs/>
          <w:szCs w:val="20"/>
          <w:u w:val="single"/>
          <w:lang w:eastAsia="ja-JP"/>
        </w:rPr>
        <w:t xml:space="preserve">there's a fundamental reason why we have not faced global collapse in the last year. It is the same reason that </w:t>
      </w:r>
      <w:r w:rsidRPr="006A0BCA">
        <w:rPr>
          <w:rFonts w:eastAsia="MS Mincho"/>
          <w:bCs/>
          <w:szCs w:val="20"/>
          <w:highlight w:val="cyan"/>
          <w:u w:val="single"/>
          <w:lang w:eastAsia="ja-JP"/>
        </w:rPr>
        <w:t>we weathered the</w:t>
      </w:r>
      <w:r>
        <w:rPr>
          <w:rFonts w:eastAsia="MS Mincho"/>
          <w:bCs/>
          <w:szCs w:val="20"/>
          <w:u w:val="single"/>
          <w:lang w:eastAsia="ja-JP"/>
        </w:rPr>
        <w:t xml:space="preserve"> stock-market </w:t>
      </w:r>
      <w:r w:rsidRPr="006A0BCA">
        <w:rPr>
          <w:rFonts w:eastAsia="MS Mincho"/>
          <w:bCs/>
          <w:szCs w:val="20"/>
          <w:highlight w:val="cyan"/>
          <w:u w:val="single"/>
          <w:lang w:eastAsia="ja-JP"/>
        </w:rPr>
        <w:t>crash of</w:t>
      </w:r>
      <w:r>
        <w:rPr>
          <w:rFonts w:eastAsia="Cambria"/>
          <w:sz w:val="16"/>
        </w:rPr>
        <w:t xml:space="preserve"> 19</w:t>
      </w:r>
      <w:r w:rsidRPr="006A0BCA">
        <w:rPr>
          <w:rFonts w:eastAsia="Cambria"/>
          <w:b/>
          <w:highlight w:val="cyan"/>
          <w:u w:val="single"/>
          <w:bdr w:val="single" w:sz="18" w:space="0" w:color="auto" w:frame="1"/>
        </w:rPr>
        <w:t>87</w:t>
      </w:r>
      <w:r>
        <w:rPr>
          <w:rFonts w:eastAsia="MS Mincho"/>
          <w:bCs/>
          <w:szCs w:val="20"/>
          <w:u w:val="single"/>
          <w:lang w:eastAsia="ja-JP"/>
        </w:rPr>
        <w:t xml:space="preserve">, the </w:t>
      </w:r>
      <w:r w:rsidRPr="006A0BCA">
        <w:rPr>
          <w:rFonts w:eastAsia="MS Mincho"/>
          <w:bCs/>
          <w:szCs w:val="20"/>
          <w:highlight w:val="cyan"/>
          <w:u w:val="single"/>
          <w:lang w:eastAsia="ja-JP"/>
        </w:rPr>
        <w:t>recession of</w:t>
      </w:r>
      <w:r>
        <w:rPr>
          <w:rFonts w:eastAsia="Cambria"/>
          <w:sz w:val="16"/>
        </w:rPr>
        <w:t xml:space="preserve"> 19</w:t>
      </w:r>
      <w:r w:rsidRPr="006A0BCA">
        <w:rPr>
          <w:rFonts w:eastAsia="Cambria"/>
          <w:b/>
          <w:highlight w:val="cyan"/>
          <w:u w:val="single"/>
          <w:bdr w:val="single" w:sz="18" w:space="0" w:color="auto" w:frame="1"/>
        </w:rPr>
        <w:t>92</w:t>
      </w:r>
      <w:r>
        <w:rPr>
          <w:rFonts w:eastAsia="MS Mincho"/>
          <w:bCs/>
          <w:szCs w:val="20"/>
          <w:u w:val="single"/>
          <w:lang w:eastAsia="ja-JP"/>
        </w:rPr>
        <w:t xml:space="preserve">, the </w:t>
      </w:r>
      <w:r w:rsidRPr="006A0BCA">
        <w:rPr>
          <w:rFonts w:eastAsia="MS Mincho"/>
          <w:bCs/>
          <w:szCs w:val="20"/>
          <w:highlight w:val="cyan"/>
          <w:u w:val="single"/>
          <w:lang w:eastAsia="ja-JP"/>
        </w:rPr>
        <w:t>Asian crisis</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97</w:t>
      </w:r>
      <w:r>
        <w:rPr>
          <w:rFonts w:eastAsia="MS Mincho"/>
          <w:bCs/>
          <w:szCs w:val="20"/>
          <w:u w:val="single"/>
          <w:lang w:eastAsia="ja-JP"/>
        </w:rPr>
        <w:t xml:space="preserve">, the </w:t>
      </w:r>
      <w:r w:rsidRPr="006A0BCA">
        <w:rPr>
          <w:rFonts w:eastAsia="MS Mincho"/>
          <w:bCs/>
          <w:szCs w:val="20"/>
          <w:highlight w:val="cyan"/>
          <w:u w:val="single"/>
          <w:lang w:eastAsia="ja-JP"/>
        </w:rPr>
        <w:t>Russian default</w:t>
      </w:r>
      <w:r>
        <w:rPr>
          <w:rFonts w:eastAsia="MS Mincho"/>
          <w:bCs/>
          <w:szCs w:val="20"/>
          <w:u w:val="single"/>
          <w:lang w:eastAsia="ja-JP"/>
        </w:rPr>
        <w:t xml:space="preserve"> of</w:t>
      </w:r>
      <w:r>
        <w:rPr>
          <w:rFonts w:eastAsia="Cambria"/>
          <w:sz w:val="16"/>
        </w:rPr>
        <w:t xml:space="preserve"> 19</w:t>
      </w:r>
      <w:r>
        <w:rPr>
          <w:rFonts w:eastAsia="Cambria"/>
          <w:b/>
          <w:u w:val="single"/>
          <w:bdr w:val="single" w:sz="18" w:space="0" w:color="auto" w:frame="1"/>
        </w:rPr>
        <w:t>98</w:t>
      </w:r>
      <w:r>
        <w:rPr>
          <w:rFonts w:eastAsia="MS Mincho"/>
          <w:bCs/>
          <w:szCs w:val="20"/>
          <w:u w:val="single"/>
          <w:lang w:eastAsia="ja-JP"/>
        </w:rPr>
        <w:t xml:space="preserve">, </w:t>
      </w:r>
      <w:r w:rsidRPr="006A0BCA">
        <w:rPr>
          <w:rFonts w:eastAsia="MS Mincho"/>
          <w:bCs/>
          <w:szCs w:val="20"/>
          <w:highlight w:val="cyan"/>
          <w:u w:val="single"/>
          <w:lang w:eastAsia="ja-JP"/>
        </w:rPr>
        <w:t>and</w:t>
      </w:r>
      <w:r>
        <w:rPr>
          <w:rFonts w:eastAsia="MS Mincho"/>
          <w:bCs/>
          <w:szCs w:val="20"/>
          <w:u w:val="single"/>
          <w:lang w:eastAsia="ja-JP"/>
        </w:rPr>
        <w:t xml:space="preserve"> the </w:t>
      </w:r>
      <w:r w:rsidRPr="006A0BCA">
        <w:rPr>
          <w:rFonts w:eastAsia="MS Mincho"/>
          <w:bCs/>
          <w:szCs w:val="20"/>
          <w:highlight w:val="cyan"/>
          <w:u w:val="single"/>
          <w:lang w:eastAsia="ja-JP"/>
        </w:rPr>
        <w:t>tech-bubble collapse</w:t>
      </w:r>
      <w:r>
        <w:rPr>
          <w:rFonts w:eastAsia="MS Mincho"/>
          <w:bCs/>
          <w:szCs w:val="20"/>
          <w:u w:val="single"/>
          <w:lang w:eastAsia="ja-JP"/>
        </w:rPr>
        <w:t xml:space="preserve"> of</w:t>
      </w:r>
      <w:r>
        <w:rPr>
          <w:rFonts w:eastAsia="Cambria"/>
          <w:sz w:val="16"/>
        </w:rPr>
        <w:t xml:space="preserve"> 20</w:t>
      </w:r>
      <w:r>
        <w:rPr>
          <w:rFonts w:eastAsia="Cambria"/>
          <w:b/>
          <w:u w:val="single"/>
          <w:bdr w:val="single" w:sz="18" w:space="0" w:color="auto" w:frame="1"/>
        </w:rPr>
        <w:t>00</w:t>
      </w:r>
      <w:r>
        <w:rPr>
          <w:rFonts w:eastAsia="MS Mincho"/>
          <w:bCs/>
          <w:szCs w:val="20"/>
          <w:u w:val="single"/>
          <w:lang w:eastAsia="ja-JP"/>
        </w:rPr>
        <w:t xml:space="preserve">. </w:t>
      </w:r>
      <w:r w:rsidRPr="006A0BCA">
        <w:rPr>
          <w:rFonts w:eastAsia="MS Mincho"/>
          <w:bCs/>
          <w:szCs w:val="20"/>
          <w:highlight w:val="cyan"/>
          <w:u w:val="single"/>
          <w:lang w:eastAsia="ja-JP"/>
        </w:rPr>
        <w:t>The</w:t>
      </w:r>
      <w:r>
        <w:rPr>
          <w:rFonts w:eastAsia="Cambria"/>
          <w:sz w:val="16"/>
        </w:rPr>
        <w:t xml:space="preserve"> current </w:t>
      </w:r>
      <w:r w:rsidRPr="006A0BCA">
        <w:rPr>
          <w:rFonts w:eastAsia="MS Mincho"/>
          <w:bCs/>
          <w:szCs w:val="20"/>
          <w:highlight w:val="cyan"/>
          <w:u w:val="single"/>
          <w:lang w:eastAsia="ja-JP"/>
        </w:rPr>
        <w:t xml:space="preserve">global economic system is </w:t>
      </w:r>
      <w:r w:rsidRPr="006A0BCA">
        <w:rPr>
          <w:rFonts w:eastAsia="Cambria"/>
          <w:b/>
          <w:highlight w:val="cyan"/>
          <w:u w:val="single"/>
          <w:bdr w:val="single" w:sz="18" w:space="0" w:color="auto" w:frame="1"/>
        </w:rPr>
        <w:t>inherently</w:t>
      </w:r>
      <w:r>
        <w:rPr>
          <w:rFonts w:eastAsia="Cambria"/>
          <w:b/>
          <w:u w:val="single"/>
          <w:bdr w:val="single" w:sz="18" w:space="0" w:color="auto" w:frame="1"/>
        </w:rPr>
        <w:t xml:space="preserve"> more </w:t>
      </w:r>
      <w:r w:rsidRPr="006A0BCA">
        <w:rPr>
          <w:rFonts w:eastAsia="Cambria"/>
          <w:b/>
          <w:highlight w:val="cyan"/>
          <w:u w:val="single"/>
          <w:bdr w:val="single" w:sz="18" w:space="0" w:color="auto" w:frame="1"/>
        </w:rPr>
        <w:t>resilient</w:t>
      </w:r>
      <w:r>
        <w:rPr>
          <w:rFonts w:eastAsia="MS Mincho"/>
          <w:bCs/>
          <w:szCs w:val="20"/>
          <w:u w:val="single"/>
          <w:lang w:eastAsia="ja-JP"/>
        </w:rPr>
        <w:t xml:space="preserve"> than we think. The world today is </w:t>
      </w:r>
      <w:r w:rsidRPr="006A0BCA">
        <w:rPr>
          <w:rFonts w:eastAsia="MS Mincho"/>
          <w:bCs/>
          <w:szCs w:val="20"/>
          <w:highlight w:val="cyan"/>
          <w:u w:val="single"/>
          <w:lang w:eastAsia="ja-JP"/>
        </w:rPr>
        <w:t>characterized by</w:t>
      </w:r>
      <w:r>
        <w:rPr>
          <w:rFonts w:eastAsia="Cambria"/>
          <w:sz w:val="16"/>
        </w:rPr>
        <w:t xml:space="preserve"> three </w:t>
      </w:r>
      <w:r w:rsidRPr="006A0BCA">
        <w:rPr>
          <w:rFonts w:eastAsia="MS Mincho"/>
          <w:bCs/>
          <w:szCs w:val="20"/>
          <w:highlight w:val="cyan"/>
          <w:u w:val="single"/>
          <w:lang w:eastAsia="ja-JP"/>
        </w:rPr>
        <w:t>major forces for stability</w:t>
      </w:r>
      <w:r>
        <w:rPr>
          <w:rFonts w:eastAsia="MS Mincho"/>
          <w:bCs/>
          <w:szCs w:val="20"/>
          <w:u w:val="single"/>
          <w:lang w:eastAsia="ja-JP"/>
        </w:rPr>
        <w:t xml:space="preserve">, each </w:t>
      </w:r>
      <w:r w:rsidRPr="006A0BCA">
        <w:rPr>
          <w:rFonts w:eastAsia="MS Mincho"/>
          <w:bCs/>
          <w:szCs w:val="20"/>
          <w:highlight w:val="cyan"/>
          <w:u w:val="single"/>
          <w:lang w:eastAsia="ja-JP"/>
        </w:rPr>
        <w:t>reinforcing the other</w:t>
      </w:r>
      <w:r>
        <w:rPr>
          <w:rFonts w:eastAsia="Cambria"/>
          <w:sz w:val="16"/>
        </w:rPr>
        <w:t xml:space="preserve"> and each historical in nature.</w:t>
      </w:r>
    </w:p>
    <w:p w14:paraId="25AB5C3A" w14:textId="77777777" w:rsidR="00F57408" w:rsidRDefault="00F57408" w:rsidP="00F57408">
      <w:pPr>
        <w:pStyle w:val="Heading4"/>
      </w:pPr>
      <w:r>
        <w:t>2008 crushes their impact</w:t>
      </w:r>
    </w:p>
    <w:p w14:paraId="39FDEA06" w14:textId="77777777" w:rsidR="00F57408" w:rsidRDefault="00F57408" w:rsidP="00F57408">
      <w:r w:rsidRPr="00674E19">
        <w:rPr>
          <w:rStyle w:val="Style13ptBold"/>
        </w:rPr>
        <w:t>Drezner, 12</w:t>
      </w:r>
      <w:r>
        <w:t xml:space="preserve"> (Professor International Politics Tufts University, ’12 (Daniel, October, “The Irony of Global Economic Governance: The System Worked” Council on Foreign Relations International Institutions and Global Governance)</w:t>
      </w:r>
    </w:p>
    <w:p w14:paraId="5D07B08F" w14:textId="77777777" w:rsidR="00F57408" w:rsidRDefault="00F57408" w:rsidP="00F57408"/>
    <w:p w14:paraId="0B0D49A0" w14:textId="77777777" w:rsidR="00F57408" w:rsidRPr="00896135" w:rsidRDefault="00F57408" w:rsidP="00F57408">
      <w:pPr>
        <w:rPr>
          <w:sz w:val="16"/>
        </w:rPr>
      </w:pPr>
      <w:r w:rsidRPr="00896135">
        <w:rPr>
          <w:sz w:val="16"/>
        </w:rPr>
        <w:t xml:space="preserve">In looking at outcomes, </w:t>
      </w:r>
      <w:r w:rsidRPr="00896135">
        <w:rPr>
          <w:rStyle w:val="StyleUnderline"/>
        </w:rPr>
        <w:t xml:space="preserve">the obvious question is </w:t>
      </w:r>
      <w:r w:rsidRPr="006A0BCA">
        <w:rPr>
          <w:rStyle w:val="StyleUnderline"/>
          <w:highlight w:val="cyan"/>
        </w:rPr>
        <w:t>how well the</w:t>
      </w:r>
      <w:r w:rsidRPr="00896135">
        <w:rPr>
          <w:rStyle w:val="StyleUnderline"/>
        </w:rPr>
        <w:t xml:space="preserve"> global </w:t>
      </w:r>
      <w:r w:rsidRPr="006A0BCA">
        <w:rPr>
          <w:rStyle w:val="StyleUnderline"/>
          <w:highlight w:val="cyan"/>
        </w:rPr>
        <w:t>economy</w:t>
      </w:r>
      <w:r w:rsidRPr="00896135">
        <w:rPr>
          <w:rStyle w:val="StyleUnderline"/>
        </w:rPr>
        <w:t xml:space="preserve"> has recovered from the 20</w:t>
      </w:r>
      <w:r w:rsidRPr="006A0BCA">
        <w:rPr>
          <w:rStyle w:val="StyleUnderline"/>
          <w:highlight w:val="cyan"/>
        </w:rPr>
        <w:t>08</w:t>
      </w:r>
      <w:r w:rsidRPr="00896135">
        <w:rPr>
          <w:rStyle w:val="StyleUnderline"/>
        </w:rPr>
        <w:t xml:space="preserve"> crisis</w:t>
      </w:r>
      <w:r w:rsidRPr="00896135">
        <w:rPr>
          <w:sz w:val="16"/>
        </w:rPr>
        <w:t xml:space="preserve">. The current literature on economic downturns suggests two factors that impose significant barriers to a strong recovery from the Great Recession: </w:t>
      </w:r>
      <w:r w:rsidRPr="00896135">
        <w:rPr>
          <w:rStyle w:val="StyleUnderline"/>
        </w:rPr>
        <w:t>it was triggered by a financial crisis and it was global in scope</w:t>
      </w:r>
      <w:r w:rsidRPr="00896135">
        <w:rPr>
          <w:sz w:val="16"/>
        </w:rPr>
        <w:t xml:space="preserve">. Whether measuring output, per capita income, or employment, </w:t>
      </w:r>
      <w:r w:rsidRPr="00896135">
        <w:rPr>
          <w:rStyle w:val="StyleUnderline"/>
        </w:rPr>
        <w:t>financial crashes trigger downturns that last longer</w:t>
      </w:r>
      <w:r w:rsidRPr="00896135">
        <w:rPr>
          <w:sz w:val="16"/>
        </w:rPr>
        <w:t xml:space="preserve"> and have far weaker recoveries than standard business cycle downturns.10 Furthermore, </w:t>
      </w:r>
      <w:r w:rsidRPr="00896135">
        <w:rPr>
          <w:rStyle w:val="StyleUnderline"/>
        </w:rPr>
        <w:t>the global nature of the crisis makes it extremely difficult for countries to export their way out of the problem</w:t>
      </w:r>
      <w:r w:rsidRPr="00896135">
        <w:rPr>
          <w:sz w:val="16"/>
        </w:rPr>
        <w:t xml:space="preserve">. Countries that have experienced severe banking crises since World War II have usually done so when the global economy was largely unaffected. That was not the case for the Great Recession. </w:t>
      </w:r>
      <w:r w:rsidRPr="00896135">
        <w:rPr>
          <w:rStyle w:val="StyleUnderline"/>
        </w:rPr>
        <w:t>The global economy has rebounded much better than during the Great Depression</w:t>
      </w:r>
      <w:r w:rsidRPr="00896135">
        <w:rPr>
          <w:sz w:val="16"/>
        </w:rPr>
        <w:t xml:space="preserve">. Economists Barry Eichengreen and Kevin O’Rourke have compiled data to compare global economic performance from the start of the crises (see Figures 1 and 2).11 Two facts stand out in their comparisons. First, </w:t>
      </w:r>
      <w:r w:rsidRPr="00896135">
        <w:rPr>
          <w:rStyle w:val="StyleUnderline"/>
        </w:rPr>
        <w:t>the percentage drop in global industrial output and world trade levels at the start of the 2008 financial crisis was more precipitous than the falloffs following the October 1929 stock market crash</w:t>
      </w:r>
      <w:r w:rsidRPr="00896135">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896135">
        <w:rPr>
          <w:rStyle w:val="StyleUnderline"/>
        </w:rPr>
        <w:t>global industrial output is 10 percent higher than when the recession began</w:t>
      </w:r>
      <w:r w:rsidRPr="00896135">
        <w:rPr>
          <w:sz w:val="16"/>
        </w:rPr>
        <w:t xml:space="preserve">. In contrast, </w:t>
      </w:r>
      <w:r w:rsidRPr="00896135">
        <w:rPr>
          <w:rStyle w:val="StyleUnderline"/>
        </w:rPr>
        <w:t xml:space="preserve">four years after the 1929 stock market crash, industrial output was at only two-thirds of precrisis levels. </w:t>
      </w:r>
      <w:r w:rsidRPr="00896135">
        <w:rPr>
          <w:sz w:val="16"/>
        </w:rPr>
        <w:t xml:space="preserve">A similar story can be told with aggregate economic growth. According to World Bank figures, </w:t>
      </w:r>
      <w:r w:rsidRPr="00896135">
        <w:rPr>
          <w:rStyle w:val="StyleUnderline"/>
        </w:rPr>
        <w:t>global economic output rebounded in 2010 with 2.3 percent growth</w:t>
      </w:r>
      <w:r w:rsidRPr="00896135">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896135">
        <w:rPr>
          <w:rStyle w:val="StyleUnderline"/>
        </w:rPr>
        <w:t>cross-border flows did not dry up after the 2008 crisis</w:t>
      </w:r>
      <w:r w:rsidRPr="00896135">
        <w:rPr>
          <w:sz w:val="16"/>
        </w:rPr>
        <w:t xml:space="preserve">. Again, compared to the Great Depression, </w:t>
      </w:r>
      <w:r w:rsidRPr="00896135">
        <w:rPr>
          <w:rStyle w:val="StyleUnderline"/>
        </w:rPr>
        <w:t>trade flows have rebounded extremely well</w:t>
      </w:r>
      <w:r w:rsidRPr="00896135">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896135">
        <w:rPr>
          <w:rStyle w:val="StyleUnderline"/>
        </w:rPr>
        <w:t xml:space="preserve">The </w:t>
      </w:r>
      <w:r w:rsidRPr="006A0BCA">
        <w:rPr>
          <w:rStyle w:val="StyleUnderline"/>
          <w:highlight w:val="cyan"/>
        </w:rPr>
        <w:t>growth</w:t>
      </w:r>
      <w:r w:rsidRPr="00896135">
        <w:rPr>
          <w:rStyle w:val="StyleUnderline"/>
        </w:rPr>
        <w:t xml:space="preserve"> in world trade </w:t>
      </w:r>
      <w:r w:rsidRPr="006A0BCA">
        <w:rPr>
          <w:rStyle w:val="StyleUnderline"/>
          <w:highlight w:val="cyan"/>
        </w:rPr>
        <w:t>since</w:t>
      </w:r>
      <w:r w:rsidRPr="00896135">
        <w:rPr>
          <w:rStyle w:val="StyleUnderline"/>
        </w:rPr>
        <w:t xml:space="preserve"> the start of </w:t>
      </w:r>
      <w:r w:rsidRPr="006A0BCA">
        <w:rPr>
          <w:rStyle w:val="StyleUnderline"/>
          <w:highlight w:val="cyan"/>
        </w:rPr>
        <w:t>the</w:t>
      </w:r>
      <w:r w:rsidRPr="00896135">
        <w:rPr>
          <w:rStyle w:val="StyleUnderline"/>
        </w:rPr>
        <w:t xml:space="preserve"> [current] </w:t>
      </w:r>
      <w:r w:rsidRPr="006A0BCA">
        <w:rPr>
          <w:rStyle w:val="StyleUnderline"/>
          <w:highlight w:val="cyan"/>
        </w:rPr>
        <w:t>recovery</w:t>
      </w:r>
      <w:r w:rsidRPr="00896135">
        <w:rPr>
          <w:rStyle w:val="StyleUnderline"/>
        </w:rPr>
        <w:t xml:space="preserve"> </w:t>
      </w:r>
      <w:r w:rsidRPr="006A0BCA">
        <w:rPr>
          <w:rStyle w:val="StyleUnderline"/>
          <w:highlight w:val="cyan"/>
        </w:rPr>
        <w:t>exceeds</w:t>
      </w:r>
      <w:r w:rsidRPr="00896135">
        <w:rPr>
          <w:rStyle w:val="StyleUnderline"/>
        </w:rPr>
        <w:t xml:space="preserve"> </w:t>
      </w:r>
      <w:r w:rsidRPr="006A0BCA">
        <w:rPr>
          <w:rStyle w:val="StyleUnderline"/>
          <w:highlight w:val="cyan"/>
        </w:rPr>
        <w:t>even the best</w:t>
      </w:r>
      <w:r w:rsidRPr="00896135">
        <w:rPr>
          <w:rStyle w:val="StyleUnderline"/>
        </w:rPr>
        <w:t xml:space="preserve"> of the </w:t>
      </w:r>
      <w:r w:rsidRPr="006A0BCA">
        <w:rPr>
          <w:rStyle w:val="StyleUnderline"/>
          <w:highlight w:val="cyan"/>
        </w:rPr>
        <w:t>prior</w:t>
      </w:r>
      <w:r w:rsidRPr="00896135">
        <w:rPr>
          <w:rStyle w:val="StyleUnderline"/>
        </w:rPr>
        <w:t xml:space="preserve"> postwar </w:t>
      </w:r>
      <w:r w:rsidRPr="006A0BCA">
        <w:rPr>
          <w:rStyle w:val="StyleUnderline"/>
          <w:highlight w:val="cyan"/>
        </w:rPr>
        <w:t>experiences</w:t>
      </w:r>
      <w:r w:rsidRPr="00896135">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6A0BCA">
        <w:rPr>
          <w:rStyle w:val="StyleUnderline"/>
          <w:highlight w:val="cyan"/>
        </w:rPr>
        <w:t>A general assumption</w:t>
      </w:r>
      <w:r w:rsidRPr="00896135">
        <w:rPr>
          <w:sz w:val="16"/>
        </w:rPr>
        <w:t xml:space="preserve"> in public opinion research </w:t>
      </w:r>
      <w:r w:rsidRPr="00896135">
        <w:rPr>
          <w:rStyle w:val="StyleUnderline"/>
        </w:rPr>
        <w:t xml:space="preserve">is that </w:t>
      </w:r>
      <w:r w:rsidRPr="006A0BCA">
        <w:rPr>
          <w:rStyle w:val="StyleUnderline"/>
          <w:highlight w:val="cyan"/>
        </w:rPr>
        <w:t>during a downturn</w:t>
      </w:r>
      <w:r w:rsidRPr="00896135">
        <w:rPr>
          <w:rStyle w:val="StyleUnderline"/>
        </w:rPr>
        <w:t xml:space="preserve">, demand for greater economic closure should spike, as </w:t>
      </w:r>
      <w:r w:rsidRPr="006A0BCA">
        <w:rPr>
          <w:rStyle w:val="StyleUnderline"/>
          <w:highlight w:val="cyan"/>
        </w:rPr>
        <w:t>individuals scapegoat foreigners</w:t>
      </w:r>
      <w:r w:rsidRPr="00896135">
        <w:rPr>
          <w:rStyle w:val="StyleUnderline"/>
        </w:rPr>
        <w:t xml:space="preserve"> for domestic woes</w:t>
      </w:r>
      <w:r w:rsidRPr="00896135">
        <w:rPr>
          <w:sz w:val="16"/>
        </w:rPr>
        <w:t xml:space="preserve">. </w:t>
      </w:r>
      <w:r w:rsidRPr="00896135">
        <w:rPr>
          <w:rStyle w:val="StyleUnderline"/>
        </w:rPr>
        <w:t>The global nature of the 2008 crisis, combined with anxiety about the shifting distribution of power, should have triggered a fall in support for an open global economy</w:t>
      </w:r>
      <w:r w:rsidRPr="00896135">
        <w:rPr>
          <w:sz w:val="16"/>
        </w:rPr>
        <w:t xml:space="preserve">. Somewhat surprisingly, </w:t>
      </w:r>
      <w:r w:rsidRPr="006A0BCA">
        <w:rPr>
          <w:rStyle w:val="StyleUnderline"/>
          <w:highlight w:val="cyan"/>
        </w:rPr>
        <w:t>however</w:t>
      </w:r>
      <w:r w:rsidRPr="00896135">
        <w:rPr>
          <w:rStyle w:val="StyleUnderline"/>
        </w:rPr>
        <w:t>, the reverse is true</w:t>
      </w:r>
      <w:r w:rsidRPr="00896135">
        <w:rPr>
          <w:sz w:val="16"/>
        </w:rPr>
        <w:t xml:space="preserve">. Pew’s Global Attitudes Project has surveyed a wide spectrum of countries since 2002, asking people about their opinions on both international trade and the free market more generally.17 </w:t>
      </w:r>
      <w:r w:rsidRPr="00896135">
        <w:rPr>
          <w:rStyle w:val="StyleUnderline"/>
        </w:rPr>
        <w:t xml:space="preserve">The </w:t>
      </w:r>
      <w:r w:rsidRPr="006A0BCA">
        <w:rPr>
          <w:rStyle w:val="StyleUnderline"/>
          <w:highlight w:val="cyan"/>
        </w:rPr>
        <w:t>results show</w:t>
      </w:r>
      <w:r w:rsidRPr="00896135">
        <w:rPr>
          <w:rStyle w:val="StyleUnderline"/>
        </w:rPr>
        <w:t xml:space="preserve"> </w:t>
      </w:r>
      <w:r w:rsidRPr="006A0BCA">
        <w:rPr>
          <w:rStyle w:val="Emphasis"/>
          <w:highlight w:val="cyan"/>
        </w:rPr>
        <w:t>resilient support</w:t>
      </w:r>
      <w:r w:rsidRPr="00896135">
        <w:rPr>
          <w:rStyle w:val="StyleUnderline"/>
        </w:rPr>
        <w:t xml:space="preserve"> </w:t>
      </w:r>
      <w:r w:rsidRPr="006A0BCA">
        <w:rPr>
          <w:rStyle w:val="StyleUnderline"/>
          <w:highlight w:val="cyan"/>
        </w:rPr>
        <w:t>for</w:t>
      </w:r>
      <w:r w:rsidRPr="00896135">
        <w:rPr>
          <w:rStyle w:val="StyleUnderline"/>
        </w:rPr>
        <w:t xml:space="preserve"> expanding </w:t>
      </w:r>
      <w:r w:rsidRPr="006A0BCA">
        <w:rPr>
          <w:rStyle w:val="StyleUnderline"/>
          <w:highlight w:val="cyan"/>
        </w:rPr>
        <w:t>trade</w:t>
      </w:r>
      <w:r w:rsidRPr="00896135">
        <w:rPr>
          <w:rStyle w:val="StyleUnderline"/>
        </w:rPr>
        <w:t xml:space="preserve"> and business ties with other countries</w:t>
      </w:r>
      <w:r w:rsidRPr="00896135">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896135">
        <w:rPr>
          <w:rStyle w:val="StyleUnderline"/>
        </w:rPr>
        <w:t>The final outcome addresses</w:t>
      </w:r>
      <w:r w:rsidRPr="00896135">
        <w:rPr>
          <w:sz w:val="16"/>
        </w:rPr>
        <w:t xml:space="preserve"> a dog that hasn’t barked: </w:t>
      </w:r>
      <w:r w:rsidRPr="006A0BCA">
        <w:rPr>
          <w:rStyle w:val="StyleUnderline"/>
          <w:highlight w:val="cyan"/>
        </w:rPr>
        <w:t>the effect of</w:t>
      </w:r>
      <w:r w:rsidRPr="00896135">
        <w:rPr>
          <w:rStyle w:val="StyleUnderline"/>
        </w:rPr>
        <w:t xml:space="preserve"> the Great </w:t>
      </w:r>
      <w:r w:rsidRPr="006A0BCA">
        <w:rPr>
          <w:rStyle w:val="StyleUnderline"/>
          <w:highlight w:val="cyan"/>
        </w:rPr>
        <w:t>Recession on</w:t>
      </w:r>
      <w:r w:rsidRPr="00896135">
        <w:rPr>
          <w:rStyle w:val="StyleUnderline"/>
        </w:rPr>
        <w:t xml:space="preserve"> crossborder </w:t>
      </w:r>
      <w:r w:rsidRPr="006A0BCA">
        <w:rPr>
          <w:rStyle w:val="StyleUnderline"/>
          <w:highlight w:val="cyan"/>
        </w:rPr>
        <w:t>conflict</w:t>
      </w:r>
      <w:r w:rsidRPr="00896135">
        <w:rPr>
          <w:rStyle w:val="StyleUnderline"/>
        </w:rPr>
        <w:t xml:space="preserve"> and violence</w:t>
      </w:r>
      <w:r w:rsidRPr="00896135">
        <w:rPr>
          <w:sz w:val="16"/>
        </w:rPr>
        <w:t xml:space="preserve">. During the initial stages of the crisis, multiple </w:t>
      </w:r>
      <w:r w:rsidRPr="00896135">
        <w:rPr>
          <w:rStyle w:val="StyleUnderline"/>
        </w:rPr>
        <w:t>analysts asserted that the financial crisis would lead states to increase their use of force as a tool for staying in power</w:t>
      </w:r>
      <w:r w:rsidRPr="00896135">
        <w:rPr>
          <w:sz w:val="16"/>
        </w:rPr>
        <w:t xml:space="preserve">.19 </w:t>
      </w:r>
      <w:r w:rsidRPr="00896135">
        <w:rPr>
          <w:rStyle w:val="StyleUnderline"/>
        </w:rPr>
        <w:t>Whether through greater internal repression, diversionary wars, arms races, or a ratcheting up of great power conflict, there were genuine concerns that the global economic downturn would lead to an increase in conflict.</w:t>
      </w:r>
      <w:r w:rsidRPr="00896135">
        <w:rPr>
          <w:sz w:val="16"/>
        </w:rPr>
        <w:t xml:space="preserve"> Violence in the Middle East, border disputes in the South China Sea, and even the disruptions of the Occupy movement fuel impressions of surge in global public disorder. </w:t>
      </w:r>
      <w:r w:rsidRPr="006A0BCA">
        <w:rPr>
          <w:rStyle w:val="Emphasis"/>
          <w:highlight w:val="cyan"/>
        </w:rPr>
        <w:t>The aggregate data suggests otherwise</w:t>
      </w:r>
      <w:r w:rsidRPr="00896135">
        <w:rPr>
          <w:sz w:val="16"/>
        </w:rPr>
        <w:t>, however. A fundamental conclusion from a recent report by the Institute for Economics and Peace is that “</w:t>
      </w:r>
      <w:r w:rsidRPr="00896135">
        <w:rPr>
          <w:rStyle w:val="StyleUnderline"/>
        </w:rPr>
        <w:t xml:space="preserve">the average level of </w:t>
      </w:r>
      <w:r w:rsidRPr="006A0BCA">
        <w:rPr>
          <w:rStyle w:val="StyleUnderline"/>
          <w:highlight w:val="cyan"/>
        </w:rPr>
        <w:t>peacefulness in</w:t>
      </w:r>
      <w:r w:rsidRPr="00896135">
        <w:rPr>
          <w:rStyle w:val="StyleUnderline"/>
        </w:rPr>
        <w:t xml:space="preserve"> 20</w:t>
      </w:r>
      <w:r w:rsidRPr="006A0BCA">
        <w:rPr>
          <w:rStyle w:val="StyleUnderline"/>
          <w:highlight w:val="cyan"/>
        </w:rPr>
        <w:t>12</w:t>
      </w:r>
      <w:r w:rsidRPr="00896135">
        <w:rPr>
          <w:rStyle w:val="StyleUnderline"/>
        </w:rPr>
        <w:t xml:space="preserve"> </w:t>
      </w:r>
      <w:r w:rsidRPr="006A0BCA">
        <w:rPr>
          <w:rStyle w:val="StyleUnderline"/>
          <w:highlight w:val="cyan"/>
        </w:rPr>
        <w:t>is</w:t>
      </w:r>
      <w:r w:rsidRPr="00896135">
        <w:rPr>
          <w:rStyle w:val="StyleUnderline"/>
        </w:rPr>
        <w:t xml:space="preserve"> approximately </w:t>
      </w:r>
      <w:r w:rsidRPr="006A0BCA">
        <w:rPr>
          <w:rStyle w:val="Emphasis"/>
          <w:highlight w:val="cyan"/>
        </w:rPr>
        <w:t>the same</w:t>
      </w:r>
      <w:r w:rsidRPr="00896135">
        <w:rPr>
          <w:rStyle w:val="StyleUnderline"/>
        </w:rPr>
        <w:t xml:space="preserve"> </w:t>
      </w:r>
      <w:r w:rsidRPr="006A0BCA">
        <w:rPr>
          <w:rStyle w:val="StyleUnderline"/>
          <w:highlight w:val="cyan"/>
        </w:rPr>
        <w:t>as</w:t>
      </w:r>
      <w:r w:rsidRPr="00896135">
        <w:rPr>
          <w:rStyle w:val="StyleUnderline"/>
        </w:rPr>
        <w:t xml:space="preserve"> it was in 20</w:t>
      </w:r>
      <w:r w:rsidRPr="006A0BCA">
        <w:rPr>
          <w:rStyle w:val="StyleUnderline"/>
          <w:highlight w:val="cyan"/>
        </w:rPr>
        <w:t>07</w:t>
      </w:r>
      <w:r w:rsidRPr="00896135">
        <w:rPr>
          <w:rStyle w:val="StyleUnderline"/>
        </w:rPr>
        <w:t>.”</w:t>
      </w:r>
      <w:r w:rsidRPr="00896135">
        <w:rPr>
          <w:sz w:val="16"/>
        </w:rPr>
        <w:t xml:space="preserve">20 </w:t>
      </w:r>
      <w:r w:rsidRPr="00896135">
        <w:rPr>
          <w:rStyle w:val="StyleUnderline"/>
        </w:rPr>
        <w:t xml:space="preserve">Interstate </w:t>
      </w:r>
      <w:r w:rsidRPr="006A0BCA">
        <w:rPr>
          <w:rStyle w:val="StyleUnderline"/>
          <w:highlight w:val="cyan"/>
        </w:rPr>
        <w:t>violence</w:t>
      </w:r>
      <w:r w:rsidRPr="00896135">
        <w:rPr>
          <w:rStyle w:val="StyleUnderline"/>
        </w:rPr>
        <w:t xml:space="preserve"> in particular has </w:t>
      </w:r>
      <w:r w:rsidRPr="006A0BCA">
        <w:rPr>
          <w:rStyle w:val="StyleUnderline"/>
          <w:highlight w:val="cyan"/>
        </w:rPr>
        <w:t>declined</w:t>
      </w:r>
      <w:r w:rsidRPr="00896135">
        <w:rPr>
          <w:rStyle w:val="StyleUnderline"/>
        </w:rPr>
        <w:t xml:space="preserve"> </w:t>
      </w:r>
      <w:r w:rsidRPr="006A0BCA">
        <w:rPr>
          <w:rStyle w:val="StyleUnderline"/>
          <w:highlight w:val="cyan"/>
        </w:rPr>
        <w:t>since the</w:t>
      </w:r>
      <w:r w:rsidRPr="00896135">
        <w:rPr>
          <w:rStyle w:val="StyleUnderline"/>
        </w:rPr>
        <w:t xml:space="preserve"> start of the </w:t>
      </w:r>
      <w:r w:rsidRPr="006A0BCA">
        <w:rPr>
          <w:rStyle w:val="StyleUnderline"/>
          <w:highlight w:val="cyan"/>
        </w:rPr>
        <w:t>financial crisis</w:t>
      </w:r>
      <w:r w:rsidRPr="00896135">
        <w:rPr>
          <w:sz w:val="16"/>
        </w:rPr>
        <w:t xml:space="preserve">—as have military expenditures in most sampled countries. Other studies confirm that </w:t>
      </w:r>
      <w:r w:rsidRPr="00896135">
        <w:rPr>
          <w:rStyle w:val="Emphasis"/>
        </w:rPr>
        <w:t xml:space="preserve">the Great </w:t>
      </w:r>
      <w:r w:rsidRPr="006A0BCA">
        <w:rPr>
          <w:rStyle w:val="Emphasis"/>
          <w:highlight w:val="cyan"/>
        </w:rPr>
        <w:t>Recession</w:t>
      </w:r>
      <w:r w:rsidRPr="00896135">
        <w:rPr>
          <w:rStyle w:val="Emphasis"/>
        </w:rPr>
        <w:t xml:space="preserve"> </w:t>
      </w:r>
      <w:r w:rsidRPr="006A0BCA">
        <w:rPr>
          <w:rStyle w:val="Emphasis"/>
          <w:highlight w:val="cyan"/>
        </w:rPr>
        <w:t>has not triggered</w:t>
      </w:r>
      <w:r w:rsidRPr="00896135">
        <w:rPr>
          <w:rStyle w:val="Emphasis"/>
        </w:rPr>
        <w:t xml:space="preserve"> any increase in </w:t>
      </w:r>
      <w:r w:rsidRPr="006A0BCA">
        <w:rPr>
          <w:rStyle w:val="Emphasis"/>
          <w:highlight w:val="cyan"/>
        </w:rPr>
        <w:t>violent conflict</w:t>
      </w:r>
      <w:r w:rsidRPr="00896135">
        <w:rPr>
          <w:sz w:val="16"/>
        </w:rPr>
        <w:t>; the secular decline in violence that started with the end of the Cold War has not been reversed.21</w:t>
      </w:r>
    </w:p>
    <w:p w14:paraId="4A1B8C0A" w14:textId="6C9BD71F" w:rsidR="00972C0D" w:rsidRDefault="00972C0D" w:rsidP="00972C0D">
      <w:pPr>
        <w:pStyle w:val="Heading3"/>
      </w:pPr>
      <w:r>
        <w:t>Trade---Pharma---1NC</w:t>
      </w:r>
    </w:p>
    <w:p w14:paraId="1DD83447" w14:textId="77777777" w:rsidR="00972C0D" w:rsidRPr="00DA08C8" w:rsidRDefault="00972C0D" w:rsidP="00972C0D">
      <w:pPr>
        <w:pStyle w:val="Heading4"/>
        <w:rPr>
          <w:rFonts w:eastAsia="Times New Roman"/>
        </w:rPr>
      </w:pPr>
      <w:r w:rsidRPr="00DA08C8">
        <w:rPr>
          <w:rFonts w:eastAsia="Times New Roman"/>
        </w:rPr>
        <w:t>Pharma resilient</w:t>
      </w:r>
    </w:p>
    <w:p w14:paraId="0A5A36B4" w14:textId="77777777" w:rsidR="00972C0D" w:rsidRDefault="00972C0D" w:rsidP="00972C0D">
      <w:pPr>
        <w:spacing w:line="256" w:lineRule="auto"/>
        <w:rPr>
          <w:rFonts w:eastAsia="Calibri"/>
        </w:rPr>
      </w:pPr>
      <w:r w:rsidRPr="005D4808">
        <w:rPr>
          <w:rStyle w:val="Style13ptBold"/>
        </w:rPr>
        <w:t>Fitch 14</w:t>
      </w:r>
      <w:r w:rsidRPr="00DA08C8">
        <w:rPr>
          <w:rFonts w:eastAsia="Calibri"/>
          <w:b/>
          <w:bCs/>
          <w:sz w:val="28"/>
        </w:rPr>
        <w:t xml:space="preserve"> </w:t>
      </w:r>
      <w:r w:rsidRPr="00DA08C8">
        <w:rPr>
          <w:rFonts w:eastAsia="Calibri"/>
        </w:rPr>
        <w:t xml:space="preserve">[Fitch Ratings' Report at Reuters 12-11-2014 </w:t>
      </w:r>
      <w:hyperlink r:id="rId37" w:history="1">
        <w:r w:rsidRPr="00C4195F">
          <w:rPr>
            <w:rStyle w:val="Hyperlink"/>
            <w:rFonts w:eastAsia="Calibri"/>
          </w:rPr>
          <w:t>http://www.reuters.com/article/2014/12/11/fitch-ma-drives-negative-global-pharma-r-idUSFit86078120141211</w:t>
        </w:r>
      </w:hyperlink>
      <w:r w:rsidRPr="00DA08C8">
        <w:rPr>
          <w:rFonts w:eastAsia="Calibri"/>
        </w:rPr>
        <w:t>]</w:t>
      </w:r>
    </w:p>
    <w:p w14:paraId="41F13FA1" w14:textId="77777777" w:rsidR="00972C0D" w:rsidRPr="00DA08C8" w:rsidRDefault="00972C0D" w:rsidP="00972C0D">
      <w:pPr>
        <w:spacing w:line="256" w:lineRule="auto"/>
        <w:rPr>
          <w:rFonts w:eastAsia="Calibri"/>
        </w:rPr>
      </w:pPr>
    </w:p>
    <w:p w14:paraId="5F22CBB8" w14:textId="77777777" w:rsidR="00972C0D" w:rsidRDefault="00972C0D" w:rsidP="00972C0D">
      <w:pPr>
        <w:spacing w:line="256" w:lineRule="auto"/>
        <w:rPr>
          <w:rFonts w:eastAsia="Calibri"/>
          <w:sz w:val="12"/>
        </w:rPr>
      </w:pPr>
      <w:r w:rsidRPr="00DA08C8">
        <w:rPr>
          <w:rFonts w:eastAsia="Calibri"/>
          <w:sz w:val="12"/>
        </w:rPr>
        <w:t xml:space="preserve">(The following statement was released by the rating agency) Link to Fitch Ratings' Report: 2015 </w:t>
      </w:r>
      <w:r w:rsidRPr="00DA08C8">
        <w:rPr>
          <w:rFonts w:eastAsia="Calibri"/>
          <w:u w:val="single"/>
        </w:rPr>
        <w:t>Outlook</w:t>
      </w:r>
      <w:r w:rsidRPr="00DA08C8">
        <w:rPr>
          <w:rFonts w:eastAsia="Calibri"/>
          <w:sz w:val="12"/>
        </w:rPr>
        <w:t xml:space="preserve">: Global </w:t>
      </w:r>
      <w:r w:rsidRPr="00DA08C8">
        <w:rPr>
          <w:rFonts w:eastAsia="Calibri"/>
          <w:u w:val="single"/>
        </w:rPr>
        <w:t>Pharmaceuticals</w:t>
      </w:r>
      <w:r w:rsidRPr="00DA08C8">
        <w:rPr>
          <w:rFonts w:eastAsia="Calibri"/>
          <w:sz w:val="12"/>
        </w:rPr>
        <w:t xml:space="preserve"> (Strategic Industry Evolution to Continue; M&amp;A Reduces Rating Headroom) here LONDON, December 11 (Fitch) Fitch Ratings believes </w:t>
      </w:r>
      <w:r w:rsidRPr="00DA08C8">
        <w:rPr>
          <w:rFonts w:eastAsia="Calibri"/>
        </w:rPr>
        <w:t>20</w:t>
      </w:r>
      <w:r w:rsidRPr="006A0BCA">
        <w:rPr>
          <w:rFonts w:eastAsia="Calibri"/>
          <w:highlight w:val="cyan"/>
          <w:u w:val="single"/>
        </w:rPr>
        <w:t>15 will be a transitional year</w:t>
      </w:r>
      <w:r w:rsidRPr="00DA08C8">
        <w:rPr>
          <w:rFonts w:eastAsia="Calibri"/>
          <w:sz w:val="12"/>
        </w:rPr>
        <w:t xml:space="preserve"> </w:t>
      </w:r>
      <w:r w:rsidRPr="00DA08C8">
        <w:rPr>
          <w:rFonts w:eastAsia="Calibri"/>
          <w:u w:val="single"/>
        </w:rPr>
        <w:t>for</w:t>
      </w:r>
      <w:r w:rsidRPr="00DA08C8">
        <w:rPr>
          <w:rFonts w:eastAsia="Calibri"/>
          <w:sz w:val="12"/>
        </w:rPr>
        <w:t xml:space="preserve"> global </w:t>
      </w:r>
      <w:r w:rsidRPr="00DA08C8">
        <w:rPr>
          <w:rFonts w:eastAsia="Calibri"/>
          <w:u w:val="single"/>
        </w:rPr>
        <w:t>pharma</w:t>
      </w:r>
      <w:r w:rsidRPr="00DA08C8">
        <w:rPr>
          <w:rFonts w:eastAsia="Calibri"/>
          <w:sz w:val="12"/>
        </w:rPr>
        <w:t xml:space="preserve"> </w:t>
      </w:r>
      <w:r w:rsidRPr="00DA08C8">
        <w:rPr>
          <w:rFonts w:eastAsia="Calibri"/>
          <w:u w:val="single"/>
        </w:rPr>
        <w:t>companies as they continue to evolve their business models</w:t>
      </w:r>
      <w:r w:rsidRPr="00DA08C8">
        <w:rPr>
          <w:rFonts w:eastAsia="Calibri"/>
          <w:sz w:val="12"/>
        </w:rPr>
        <w:t xml:space="preserve"> and position themselves for structural changes in the industry. Accordingly, we have revised the rating outlook to negative as we expected rating headroom for Fitch-rated pharmaceutical </w:t>
      </w:r>
      <w:r w:rsidRPr="006A0BCA">
        <w:rPr>
          <w:rFonts w:eastAsia="Calibri"/>
          <w:highlight w:val="cyan"/>
          <w:u w:val="single"/>
        </w:rPr>
        <w:t>companies</w:t>
      </w:r>
      <w:r w:rsidRPr="00DA08C8">
        <w:rPr>
          <w:rFonts w:eastAsia="Calibri"/>
          <w:sz w:val="12"/>
        </w:rPr>
        <w:t xml:space="preserve"> to </w:t>
      </w:r>
      <w:r w:rsidRPr="006A0BCA">
        <w:rPr>
          <w:rFonts w:eastAsia="Calibri"/>
          <w:highlight w:val="cyan"/>
          <w:u w:val="single"/>
        </w:rPr>
        <w:t>remain under pressure</w:t>
      </w:r>
      <w:r w:rsidRPr="00DA08C8">
        <w:rPr>
          <w:rFonts w:eastAsia="Calibri"/>
          <w:u w:val="single"/>
        </w:rPr>
        <w:t xml:space="preserve"> in 2015</w:t>
      </w:r>
      <w:r w:rsidRPr="00DA08C8">
        <w:rPr>
          <w:rFonts w:eastAsia="Calibri"/>
          <w:sz w:val="12"/>
        </w:rPr>
        <w:t xml:space="preserve">. This is reflected in the Negative Outlook on 28% of the Fitch-rated global pharma universe (Amgen, BMS, Merck, Bayer). There was one downgrade in the sector during 2014 (AstraZeneca). Financial flexibility has been eroded during 2014 on the back of a sharp rise in debt-funded M&amp;A activity as companies focus on boosting scale in therapeutic areas and consumer healthcare. They are also improving R&amp;D productivity to manage increasing costs and risks of bringing new drugs to market. </w:t>
      </w:r>
      <w:r w:rsidRPr="00DA08C8">
        <w:rPr>
          <w:rFonts w:eastAsia="Calibri"/>
          <w:u w:val="single"/>
        </w:rPr>
        <w:t xml:space="preserve">Fitch's </w:t>
      </w:r>
      <w:r w:rsidRPr="006A0BCA">
        <w:rPr>
          <w:rFonts w:eastAsia="Calibri"/>
          <w:highlight w:val="cyan"/>
          <w:u w:val="single"/>
        </w:rPr>
        <w:t>sector outlook remains</w:t>
      </w:r>
      <w:r w:rsidRPr="00DA08C8">
        <w:rPr>
          <w:rFonts w:eastAsia="Calibri"/>
          <w:u w:val="single"/>
        </w:rPr>
        <w:t xml:space="preserve"> </w:t>
      </w:r>
      <w:r w:rsidRPr="006A0BCA">
        <w:rPr>
          <w:rFonts w:eastAsia="Calibri"/>
          <w:highlight w:val="cyan"/>
          <w:u w:val="single"/>
        </w:rPr>
        <w:t>stable</w:t>
      </w:r>
      <w:r w:rsidRPr="006A0BCA">
        <w:rPr>
          <w:rFonts w:eastAsia="Calibri"/>
          <w:sz w:val="12"/>
          <w:highlight w:val="cyan"/>
        </w:rPr>
        <w:t xml:space="preserve">, </w:t>
      </w:r>
      <w:r w:rsidRPr="006A0BCA">
        <w:rPr>
          <w:rFonts w:eastAsia="Calibri"/>
          <w:highlight w:val="cyan"/>
          <w:u w:val="single"/>
        </w:rPr>
        <w:t>reflecting</w:t>
      </w:r>
      <w:r w:rsidRPr="00DA08C8">
        <w:rPr>
          <w:rFonts w:eastAsia="Calibri"/>
          <w:sz w:val="12"/>
        </w:rPr>
        <w:t xml:space="preserve"> that </w:t>
      </w:r>
      <w:r w:rsidRPr="006A0BCA">
        <w:rPr>
          <w:rFonts w:eastAsia="Calibri"/>
          <w:b/>
          <w:highlight w:val="cyan"/>
          <w:u w:val="single"/>
          <w:bdr w:val="single" w:sz="8" w:space="0" w:color="auto" w:frame="1"/>
        </w:rPr>
        <w:t>underlying long-term growth drivers remain intact</w:t>
      </w:r>
      <w:r w:rsidRPr="00DA08C8">
        <w:rPr>
          <w:rFonts w:eastAsia="Calibri"/>
          <w:sz w:val="12"/>
        </w:rPr>
        <w:t xml:space="preserve">, characterised by </w:t>
      </w:r>
      <w:r w:rsidRPr="006A0BCA">
        <w:rPr>
          <w:rFonts w:eastAsia="Calibri"/>
          <w:highlight w:val="cyan"/>
          <w:u w:val="single"/>
        </w:rPr>
        <w:t>an ageing</w:t>
      </w:r>
      <w:r w:rsidRPr="00DA08C8">
        <w:rPr>
          <w:rFonts w:eastAsia="Calibri"/>
          <w:sz w:val="12"/>
        </w:rPr>
        <w:t xml:space="preserve"> and growing world </w:t>
      </w:r>
      <w:r w:rsidRPr="006A0BCA">
        <w:rPr>
          <w:rFonts w:eastAsia="Calibri"/>
          <w:highlight w:val="cyan"/>
          <w:u w:val="single"/>
        </w:rPr>
        <w:t>population</w:t>
      </w:r>
      <w:r w:rsidRPr="00DA08C8">
        <w:rPr>
          <w:rFonts w:eastAsia="Calibri"/>
          <w:sz w:val="12"/>
        </w:rPr>
        <w:t xml:space="preserve"> </w:t>
      </w:r>
      <w:r w:rsidRPr="00DA08C8">
        <w:rPr>
          <w:rFonts w:eastAsia="Calibri"/>
          <w:u w:val="single"/>
        </w:rPr>
        <w:t>leading towards</w:t>
      </w:r>
      <w:r w:rsidRPr="00DA08C8">
        <w:rPr>
          <w:rFonts w:eastAsia="Calibri"/>
          <w:sz w:val="12"/>
        </w:rPr>
        <w:t xml:space="preserve"> an </w:t>
      </w:r>
      <w:r w:rsidRPr="006A0BCA">
        <w:rPr>
          <w:rFonts w:eastAsia="Calibri"/>
          <w:highlight w:val="cyan"/>
          <w:u w:val="single"/>
        </w:rPr>
        <w:t>increase</w:t>
      </w:r>
      <w:r w:rsidRPr="00DA08C8">
        <w:rPr>
          <w:rFonts w:eastAsia="Calibri"/>
          <w:u w:val="single"/>
        </w:rPr>
        <w:t xml:space="preserve"> of </w:t>
      </w:r>
      <w:r w:rsidRPr="00DA08C8">
        <w:rPr>
          <w:rFonts w:eastAsia="Calibri"/>
          <w:sz w:val="12"/>
        </w:rPr>
        <w:t xml:space="preserve">chronic and lifestyle </w:t>
      </w:r>
      <w:r w:rsidRPr="006A0BCA">
        <w:rPr>
          <w:rFonts w:eastAsia="Calibri"/>
          <w:highlight w:val="cyan"/>
          <w:u w:val="single"/>
        </w:rPr>
        <w:t>diseases</w:t>
      </w:r>
      <w:r w:rsidRPr="00DA08C8">
        <w:rPr>
          <w:rFonts w:eastAsia="Calibri"/>
          <w:sz w:val="12"/>
        </w:rPr>
        <w:t xml:space="preserve">, </w:t>
      </w:r>
      <w:r w:rsidRPr="006A0BCA">
        <w:rPr>
          <w:rFonts w:eastAsia="Calibri"/>
          <w:highlight w:val="cyan"/>
          <w:u w:val="single"/>
        </w:rPr>
        <w:t>ongoing</w:t>
      </w:r>
      <w:r w:rsidRPr="00DA08C8">
        <w:rPr>
          <w:rFonts w:eastAsia="Calibri"/>
          <w:sz w:val="12"/>
        </w:rPr>
        <w:t xml:space="preserve"> emerging-market </w:t>
      </w:r>
      <w:r w:rsidRPr="006A0BCA">
        <w:rPr>
          <w:rFonts w:eastAsia="Calibri"/>
          <w:highlight w:val="cyan"/>
          <w:u w:val="single"/>
        </w:rPr>
        <w:t>investments</w:t>
      </w:r>
      <w:r w:rsidRPr="00DA08C8">
        <w:rPr>
          <w:rFonts w:eastAsia="Calibri"/>
          <w:u w:val="single"/>
        </w:rPr>
        <w:t xml:space="preserve"> in healthcare</w:t>
      </w:r>
      <w:r w:rsidRPr="00DA08C8">
        <w:rPr>
          <w:rFonts w:eastAsia="Calibri"/>
          <w:sz w:val="12"/>
        </w:rPr>
        <w:t xml:space="preserve">, </w:t>
      </w:r>
      <w:r w:rsidRPr="00DA08C8">
        <w:rPr>
          <w:rFonts w:eastAsia="Calibri"/>
          <w:u w:val="single"/>
        </w:rPr>
        <w:t>and</w:t>
      </w:r>
      <w:r w:rsidRPr="00DA08C8">
        <w:rPr>
          <w:rFonts w:eastAsia="Calibri"/>
          <w:sz w:val="12"/>
        </w:rPr>
        <w:t xml:space="preserve"> treatment and </w:t>
      </w:r>
      <w:r w:rsidRPr="00DA08C8">
        <w:rPr>
          <w:rFonts w:eastAsia="Calibri"/>
          <w:u w:val="single"/>
        </w:rPr>
        <w:t>tech</w:t>
      </w:r>
      <w:r w:rsidRPr="00DA08C8">
        <w:rPr>
          <w:rFonts w:eastAsia="Calibri"/>
          <w:sz w:val="12"/>
        </w:rPr>
        <w:t xml:space="preserve">nology </w:t>
      </w:r>
      <w:r w:rsidRPr="00DA08C8">
        <w:rPr>
          <w:rFonts w:eastAsia="Calibri"/>
          <w:u w:val="single"/>
        </w:rPr>
        <w:t>advances</w:t>
      </w:r>
      <w:r w:rsidRPr="00DA08C8">
        <w:rPr>
          <w:rFonts w:eastAsia="Calibri"/>
          <w:sz w:val="12"/>
        </w:rPr>
        <w:t>. However, we also factor in the intensifying efforts of healthcare authorities to reduce costs, improve outcomes and focus on patient value. As a result, we</w:t>
      </w:r>
      <w:r w:rsidRPr="00DA08C8">
        <w:rPr>
          <w:rFonts w:eastAsia="Calibri"/>
          <w:u w:val="single"/>
        </w:rPr>
        <w:t xml:space="preserve"> </w:t>
      </w:r>
      <w:r w:rsidRPr="006A0BCA">
        <w:rPr>
          <w:rFonts w:eastAsia="Calibri"/>
          <w:highlight w:val="cyan"/>
          <w:u w:val="single"/>
        </w:rPr>
        <w:t xml:space="preserve">expect </w:t>
      </w:r>
      <w:r w:rsidRPr="006A0BCA">
        <w:rPr>
          <w:rFonts w:eastAsia="Calibri"/>
          <w:b/>
          <w:highlight w:val="cyan"/>
          <w:u w:val="single"/>
          <w:bdr w:val="single" w:sz="8" w:space="0" w:color="auto" w:frame="1"/>
        </w:rPr>
        <w:t>stable</w:t>
      </w:r>
      <w:r w:rsidRPr="00DA08C8">
        <w:rPr>
          <w:rFonts w:eastAsia="Calibri"/>
          <w:u w:val="single"/>
        </w:rPr>
        <w:t xml:space="preserve"> operating </w:t>
      </w:r>
      <w:r w:rsidRPr="006A0BCA">
        <w:rPr>
          <w:rFonts w:eastAsia="Calibri"/>
          <w:highlight w:val="cyan"/>
          <w:u w:val="single"/>
        </w:rPr>
        <w:t>performance</w:t>
      </w:r>
      <w:r w:rsidRPr="00DA08C8">
        <w:rPr>
          <w:rFonts w:eastAsia="Calibri"/>
          <w:sz w:val="12"/>
        </w:rPr>
        <w:t xml:space="preserve"> </w:t>
      </w:r>
      <w:r w:rsidRPr="00DA08C8">
        <w:rPr>
          <w:rFonts w:eastAsia="Calibri"/>
          <w:u w:val="single"/>
        </w:rPr>
        <w:t>in 2015</w:t>
      </w:r>
      <w:r w:rsidRPr="00DA08C8">
        <w:rPr>
          <w:rFonts w:eastAsia="Calibri"/>
          <w:sz w:val="12"/>
        </w:rPr>
        <w:t xml:space="preserve">. Continued M&amp;A, pressure towards increasing shareholder returns (particularly for US players), as well as the growing exposure to potentially rising interest rates as a result of increased debt levels across the sector are key rating risks. In addition, the industry's focus on scale in selected therapeutic areas over diversification, the execution and integration of recent corporate activity, as well as risks and costs bringing the competitive late state R&amp;D pipeline to market may lead to pressures on the business risk profile of individual players. In aggregate, we expect global pharma sector to continue to display a strong investment grade credit profile, </w:t>
      </w:r>
      <w:r w:rsidRPr="006A0BCA">
        <w:rPr>
          <w:rFonts w:eastAsia="Calibri"/>
          <w:highlight w:val="cyan"/>
          <w:u w:val="single"/>
        </w:rPr>
        <w:t>supported by</w:t>
      </w:r>
      <w:r w:rsidRPr="00DA08C8">
        <w:rPr>
          <w:rFonts w:eastAsia="Calibri"/>
          <w:u w:val="single"/>
        </w:rPr>
        <w:t xml:space="preserve"> favourable underlying demographics</w:t>
      </w:r>
      <w:r w:rsidRPr="00DA08C8">
        <w:rPr>
          <w:rFonts w:eastAsia="Calibri"/>
          <w:sz w:val="12"/>
        </w:rPr>
        <w:t xml:space="preserve">, </w:t>
      </w:r>
      <w:r w:rsidRPr="006A0BCA">
        <w:rPr>
          <w:rFonts w:eastAsia="Calibri"/>
          <w:highlight w:val="cyan"/>
          <w:u w:val="single"/>
        </w:rPr>
        <w:t>emerging market growth</w:t>
      </w:r>
      <w:r w:rsidRPr="00DA08C8">
        <w:rPr>
          <w:rFonts w:eastAsia="Calibri"/>
          <w:sz w:val="12"/>
        </w:rPr>
        <w:t xml:space="preserve">, </w:t>
      </w:r>
      <w:r w:rsidRPr="00DA08C8">
        <w:rPr>
          <w:rFonts w:eastAsia="Calibri"/>
          <w:u w:val="single"/>
        </w:rPr>
        <w:t xml:space="preserve">and anticipated innovation in </w:t>
      </w:r>
      <w:r w:rsidRPr="006A0BCA">
        <w:rPr>
          <w:rFonts w:eastAsia="Calibri"/>
          <w:highlight w:val="cyan"/>
          <w:u w:val="single"/>
        </w:rPr>
        <w:t>specialist treatment</w:t>
      </w:r>
      <w:r w:rsidRPr="00DA08C8">
        <w:rPr>
          <w:rFonts w:eastAsia="Calibri"/>
          <w:u w:val="single"/>
        </w:rPr>
        <w:t xml:space="preserve"> areas</w:t>
      </w:r>
      <w:r w:rsidRPr="00DA08C8">
        <w:rPr>
          <w:rFonts w:eastAsia="Calibri"/>
          <w:sz w:val="12"/>
        </w:rPr>
        <w:t xml:space="preserve">, with rating underpinned by strong and above average profitability and cash generation. Fitch believes that stretched rating profiles could be repaired assuming a careful focus on capital allocation in the sector. The full report, '2015 Outlook: Global Pharmaceuticals' is available at www.fitchratings.com or by clicking the link above. </w:t>
      </w:r>
    </w:p>
    <w:p w14:paraId="54EE2F94" w14:textId="77777777" w:rsidR="00972C0D" w:rsidRPr="00DA08C8" w:rsidRDefault="00972C0D" w:rsidP="00972C0D">
      <w:pPr>
        <w:pStyle w:val="Heading4"/>
        <w:rPr>
          <w:rFonts w:eastAsia="Times New Roman"/>
        </w:rPr>
      </w:pPr>
      <w:r w:rsidRPr="00DA08C8">
        <w:rPr>
          <w:rFonts w:eastAsia="Times New Roman"/>
        </w:rPr>
        <w:t>No impact – media and pharma hype benefits</w:t>
      </w:r>
    </w:p>
    <w:p w14:paraId="50A42385" w14:textId="77777777" w:rsidR="00972C0D" w:rsidRDefault="00972C0D" w:rsidP="00972C0D">
      <w:pPr>
        <w:spacing w:line="256" w:lineRule="auto"/>
        <w:rPr>
          <w:rFonts w:eastAsia="Calibri"/>
        </w:rPr>
      </w:pPr>
      <w:r w:rsidRPr="005D4808">
        <w:rPr>
          <w:rStyle w:val="Style13ptBold"/>
        </w:rPr>
        <w:t>Huff 9</w:t>
      </w:r>
      <w:r w:rsidRPr="00DA08C8">
        <w:rPr>
          <w:rFonts w:eastAsia="Calibri"/>
        </w:rPr>
        <w:t xml:space="preserve"> [E. Huff, staff writer, Natural News, 12-16-2009 </w:t>
      </w:r>
      <w:hyperlink r:id="rId38" w:history="1">
        <w:r w:rsidRPr="00C4195F">
          <w:rPr>
            <w:rStyle w:val="Hyperlink"/>
            <w:rFonts w:eastAsia="Calibri"/>
          </w:rPr>
          <w:t>http://www.naturalnews.com/027749_journalism_pharmas.html</w:t>
        </w:r>
      </w:hyperlink>
      <w:r w:rsidRPr="00DA08C8">
        <w:rPr>
          <w:rFonts w:eastAsia="Calibri"/>
        </w:rPr>
        <w:t>]</w:t>
      </w:r>
    </w:p>
    <w:p w14:paraId="43F38E97" w14:textId="77777777" w:rsidR="00972C0D" w:rsidRPr="00DA08C8" w:rsidRDefault="00972C0D" w:rsidP="00972C0D">
      <w:pPr>
        <w:spacing w:line="256" w:lineRule="auto"/>
        <w:rPr>
          <w:rFonts w:eastAsia="Calibri"/>
        </w:rPr>
      </w:pPr>
    </w:p>
    <w:p w14:paraId="71B2188F" w14:textId="77777777" w:rsidR="00972C0D" w:rsidRPr="00DA08C8" w:rsidRDefault="00972C0D" w:rsidP="00972C0D">
      <w:pPr>
        <w:spacing w:line="256" w:lineRule="auto"/>
        <w:rPr>
          <w:rFonts w:eastAsia="Calibri"/>
          <w:sz w:val="12"/>
        </w:rPr>
      </w:pPr>
      <w:r w:rsidRPr="006A0BCA">
        <w:rPr>
          <w:rFonts w:eastAsia="Calibri"/>
          <w:highlight w:val="cyan"/>
          <w:u w:val="single"/>
        </w:rPr>
        <w:t>Doctors and researchers</w:t>
      </w:r>
      <w:r w:rsidRPr="00DA08C8">
        <w:rPr>
          <w:rFonts w:eastAsia="Calibri"/>
          <w:u w:val="single"/>
        </w:rPr>
        <w:t xml:space="preserve"> are beginning to </w:t>
      </w:r>
      <w:r w:rsidRPr="006A0BCA">
        <w:rPr>
          <w:rFonts w:eastAsia="Calibri"/>
          <w:highlight w:val="cyan"/>
          <w:u w:val="single"/>
        </w:rPr>
        <w:t>question</w:t>
      </w:r>
      <w:r w:rsidRPr="00DA08C8">
        <w:rPr>
          <w:rFonts w:eastAsia="Calibri"/>
          <w:sz w:val="12"/>
        </w:rPr>
        <w:t xml:space="preserve"> </w:t>
      </w:r>
      <w:r w:rsidRPr="00DA08C8">
        <w:rPr>
          <w:rFonts w:eastAsia="Calibri"/>
          <w:u w:val="single"/>
        </w:rPr>
        <w:t>the</w:t>
      </w:r>
      <w:r w:rsidRPr="00DA08C8">
        <w:rPr>
          <w:rFonts w:eastAsia="Calibri"/>
          <w:sz w:val="12"/>
        </w:rPr>
        <w:t xml:space="preserve"> </w:t>
      </w:r>
      <w:r w:rsidRPr="006A0BCA">
        <w:rPr>
          <w:rFonts w:eastAsia="Calibri"/>
          <w:b/>
          <w:highlight w:val="cyan"/>
          <w:u w:val="single"/>
          <w:bdr w:val="single" w:sz="8" w:space="0" w:color="auto" w:frame="1"/>
        </w:rPr>
        <w:t>outlandish claims</w:t>
      </w:r>
      <w:r w:rsidRPr="00DA08C8">
        <w:rPr>
          <w:rFonts w:eastAsia="Calibri"/>
          <w:sz w:val="12"/>
        </w:rPr>
        <w:t xml:space="preserve"> </w:t>
      </w:r>
      <w:r w:rsidRPr="00DA08C8">
        <w:rPr>
          <w:rFonts w:eastAsia="Calibri"/>
          <w:u w:val="single"/>
        </w:rPr>
        <w:t xml:space="preserve">being </w:t>
      </w:r>
      <w:r w:rsidRPr="006A0BCA">
        <w:rPr>
          <w:rFonts w:eastAsia="Calibri"/>
          <w:highlight w:val="cyan"/>
          <w:u w:val="single"/>
        </w:rPr>
        <w:t>made by the media</w:t>
      </w:r>
      <w:r w:rsidRPr="00DA08C8">
        <w:rPr>
          <w:rFonts w:eastAsia="Calibri"/>
          <w:sz w:val="12"/>
        </w:rPr>
        <w:t xml:space="preserve"> in response to alleged breakthroughs in cancer research. In an editorial published in the Journal of the National Cancer Institute (JNCI), several doctors expressed concern that </w:t>
      </w:r>
      <w:r w:rsidRPr="00DA08C8">
        <w:rPr>
          <w:rFonts w:eastAsia="Calibri"/>
          <w:u w:val="single"/>
        </w:rPr>
        <w:t>news pieces</w:t>
      </w:r>
      <w:r w:rsidRPr="00DA08C8">
        <w:rPr>
          <w:rFonts w:eastAsia="Calibri"/>
          <w:sz w:val="12"/>
        </w:rPr>
        <w:t xml:space="preserve"> </w:t>
      </w:r>
      <w:r w:rsidRPr="00DA08C8">
        <w:rPr>
          <w:rFonts w:eastAsia="Calibri"/>
          <w:u w:val="single"/>
        </w:rPr>
        <w:t>fail to accurately reflect</w:t>
      </w:r>
      <w:r w:rsidRPr="00DA08C8">
        <w:rPr>
          <w:rFonts w:eastAsia="Calibri"/>
          <w:sz w:val="12"/>
        </w:rPr>
        <w:t xml:space="preserve"> </w:t>
      </w:r>
      <w:r w:rsidRPr="00DA08C8">
        <w:rPr>
          <w:rFonts w:eastAsia="Calibri"/>
          <w:u w:val="single"/>
        </w:rPr>
        <w:t xml:space="preserve">the truth concerning drugs and scientific studies. </w:t>
      </w:r>
      <w:r w:rsidRPr="00DA08C8">
        <w:rPr>
          <w:rFonts w:eastAsia="Calibri"/>
          <w:sz w:val="12"/>
        </w:rPr>
        <w:t xml:space="preserve">Drs. Lisa Schwartz and Steven Woloshin from the Center for Medicine and the Media at the Dartmouth Institute for Health Policy and Clinical Practice in New Hampshire, along with Dr. Barnett Kramer from JNCI, examined media claims about a new anti-cancer drug called olaparib that was reported on in the acclaimed New England Journal of Medicine (NEJM). Though the study was uncontrolled and preliminary, some sources were claiming it as the most important cancer breakthrough in ten years. Another report exaggerated study findings concerning alcohol and cancer risk. In response to a study that showed a two-percent increase in breast cancer risk from drinking one alcoholic beverage a day versus not drinking at all, one media source produced a headline that said, "A drink a day raises a women's risk of cancer", with no mention of the important details in the article. Perhaps a simple oversight, </w:t>
      </w:r>
      <w:r w:rsidRPr="00DA08C8">
        <w:rPr>
          <w:rFonts w:eastAsia="Calibri"/>
          <w:u w:val="single"/>
        </w:rPr>
        <w:t xml:space="preserve">the </w:t>
      </w:r>
      <w:r w:rsidRPr="006A0BCA">
        <w:rPr>
          <w:rFonts w:eastAsia="Calibri"/>
          <w:highlight w:val="cyan"/>
          <w:u w:val="single"/>
        </w:rPr>
        <w:t>coverage failed to</w:t>
      </w:r>
      <w:r w:rsidRPr="00DA08C8">
        <w:rPr>
          <w:rFonts w:eastAsia="Calibri"/>
          <w:u w:val="single"/>
        </w:rPr>
        <w:t xml:space="preserve"> accurately </w:t>
      </w:r>
      <w:r w:rsidRPr="006A0BCA">
        <w:rPr>
          <w:rFonts w:eastAsia="Calibri"/>
          <w:highlight w:val="cyan"/>
          <w:u w:val="single"/>
        </w:rPr>
        <w:t>assess the truth</w:t>
      </w:r>
      <w:r w:rsidRPr="00DA08C8">
        <w:rPr>
          <w:rFonts w:eastAsia="Calibri"/>
          <w:sz w:val="12"/>
        </w:rPr>
        <w:t xml:space="preserve"> and may have needlessly scared readers concerning alcohol consumption. </w:t>
      </w:r>
      <w:r w:rsidRPr="00DA08C8">
        <w:rPr>
          <w:rFonts w:eastAsia="Calibri"/>
          <w:u w:val="single"/>
        </w:rPr>
        <w:t>Coverage concerning</w:t>
      </w:r>
      <w:r w:rsidRPr="00DA08C8">
        <w:rPr>
          <w:rFonts w:eastAsia="Calibri"/>
          <w:sz w:val="12"/>
        </w:rPr>
        <w:t xml:space="preserve"> </w:t>
      </w:r>
      <w:r w:rsidRPr="006A0BCA">
        <w:rPr>
          <w:rFonts w:eastAsia="Calibri"/>
          <w:highlight w:val="cyan"/>
          <w:u w:val="single"/>
        </w:rPr>
        <w:t>pharma</w:t>
      </w:r>
      <w:r w:rsidRPr="00DA08C8">
        <w:rPr>
          <w:rFonts w:eastAsia="Calibri"/>
          <w:u w:val="single"/>
        </w:rPr>
        <w:t>ceutical drugs</w:t>
      </w:r>
      <w:r w:rsidRPr="00DA08C8">
        <w:rPr>
          <w:rFonts w:eastAsia="Calibri"/>
          <w:sz w:val="12"/>
        </w:rPr>
        <w:t xml:space="preserve"> </w:t>
      </w:r>
      <w:r w:rsidRPr="006A0BCA">
        <w:rPr>
          <w:rFonts w:eastAsia="Calibri"/>
          <w:highlight w:val="cyan"/>
          <w:u w:val="single"/>
        </w:rPr>
        <w:t>is</w:t>
      </w:r>
      <w:r w:rsidRPr="00DA08C8">
        <w:rPr>
          <w:rFonts w:eastAsia="Calibri"/>
          <w:sz w:val="12"/>
        </w:rPr>
        <w:t xml:space="preserve"> often </w:t>
      </w:r>
      <w:r w:rsidRPr="006A0BCA">
        <w:rPr>
          <w:rFonts w:eastAsia="Calibri"/>
          <w:b/>
          <w:highlight w:val="cyan"/>
          <w:u w:val="single"/>
          <w:bdr w:val="single" w:sz="8" w:space="0" w:color="auto" w:frame="1"/>
        </w:rPr>
        <w:t>the most inaccurate</w:t>
      </w:r>
      <w:r w:rsidRPr="00DA08C8">
        <w:rPr>
          <w:rFonts w:eastAsia="Calibri"/>
          <w:sz w:val="12"/>
        </w:rPr>
        <w:t xml:space="preserve">. Aside from the fact that many drug </w:t>
      </w:r>
      <w:r w:rsidRPr="006A0BCA">
        <w:rPr>
          <w:rFonts w:eastAsia="Calibri"/>
          <w:highlight w:val="cyan"/>
          <w:u w:val="single"/>
        </w:rPr>
        <w:t>studies are</w:t>
      </w:r>
      <w:r w:rsidRPr="006A0BCA">
        <w:rPr>
          <w:rFonts w:eastAsia="Calibri"/>
          <w:sz w:val="12"/>
          <w:highlight w:val="cyan"/>
        </w:rPr>
        <w:t xml:space="preserve"> </w:t>
      </w:r>
      <w:r w:rsidRPr="006A0BCA">
        <w:rPr>
          <w:rFonts w:eastAsia="Calibri"/>
          <w:highlight w:val="cyan"/>
          <w:u w:val="single"/>
        </w:rPr>
        <w:t>corrupted</w:t>
      </w:r>
      <w:r w:rsidRPr="00DA08C8">
        <w:rPr>
          <w:rFonts w:eastAsia="Calibri"/>
          <w:sz w:val="12"/>
        </w:rPr>
        <w:t xml:space="preserve"> </w:t>
      </w:r>
      <w:r w:rsidRPr="00DA08C8">
        <w:rPr>
          <w:rFonts w:eastAsia="Calibri"/>
          <w:u w:val="single"/>
        </w:rPr>
        <w:t xml:space="preserve">from the start </w:t>
      </w:r>
      <w:r w:rsidRPr="006A0BCA">
        <w:rPr>
          <w:rFonts w:eastAsia="Calibri"/>
          <w:highlight w:val="cyan"/>
          <w:u w:val="single"/>
        </w:rPr>
        <w:t>because of who is</w:t>
      </w:r>
      <w:r w:rsidRPr="006A0BCA">
        <w:rPr>
          <w:rFonts w:eastAsia="Calibri"/>
          <w:sz w:val="12"/>
          <w:highlight w:val="cyan"/>
        </w:rPr>
        <w:t xml:space="preserve"> </w:t>
      </w:r>
      <w:r w:rsidRPr="006A0BCA">
        <w:rPr>
          <w:rFonts w:eastAsia="Calibri"/>
          <w:highlight w:val="cyan"/>
          <w:u w:val="single"/>
        </w:rPr>
        <w:t>bankrolling</w:t>
      </w:r>
      <w:r w:rsidRPr="00DA08C8">
        <w:rPr>
          <w:rFonts w:eastAsia="Calibri"/>
          <w:u w:val="single"/>
        </w:rPr>
        <w:t xml:space="preserve"> them,</w:t>
      </w:r>
      <w:r w:rsidRPr="00DA08C8">
        <w:rPr>
          <w:rFonts w:eastAsia="Calibri"/>
          <w:sz w:val="12"/>
        </w:rPr>
        <w:t xml:space="preserve"> </w:t>
      </w:r>
      <w:r w:rsidRPr="006A0BCA">
        <w:rPr>
          <w:rFonts w:eastAsia="Calibri"/>
          <w:highlight w:val="cyan"/>
          <w:u w:val="single"/>
        </w:rPr>
        <w:t>negative findings are</w:t>
      </w:r>
      <w:r w:rsidRPr="00DA08C8">
        <w:rPr>
          <w:rFonts w:eastAsia="Calibri"/>
          <w:sz w:val="12"/>
        </w:rPr>
        <w:t xml:space="preserve"> often </w:t>
      </w:r>
      <w:r w:rsidRPr="006A0BCA">
        <w:rPr>
          <w:rFonts w:eastAsia="Calibri"/>
          <w:b/>
          <w:highlight w:val="cyan"/>
          <w:u w:val="single"/>
          <w:bdr w:val="single" w:sz="8" w:space="0" w:color="auto" w:frame="1"/>
        </w:rPr>
        <w:t>omitted</w:t>
      </w:r>
      <w:r w:rsidRPr="00DA08C8">
        <w:rPr>
          <w:rFonts w:eastAsia="Calibri"/>
          <w:sz w:val="12"/>
        </w:rPr>
        <w:t xml:space="preserve"> from the results </w:t>
      </w:r>
      <w:r w:rsidRPr="006A0BCA">
        <w:rPr>
          <w:rFonts w:eastAsia="Calibri"/>
          <w:highlight w:val="cyan"/>
          <w:u w:val="single"/>
        </w:rPr>
        <w:t>while</w:t>
      </w:r>
      <w:r w:rsidRPr="00DA08C8">
        <w:rPr>
          <w:rFonts w:eastAsia="Calibri"/>
          <w:sz w:val="12"/>
        </w:rPr>
        <w:t xml:space="preserve"> miniscule </w:t>
      </w:r>
      <w:r w:rsidRPr="006A0BCA">
        <w:rPr>
          <w:rFonts w:eastAsia="Calibri"/>
          <w:highlight w:val="cyan"/>
          <w:u w:val="single"/>
        </w:rPr>
        <w:t>benefits</w:t>
      </w:r>
      <w:r w:rsidRPr="006A0BCA">
        <w:rPr>
          <w:rFonts w:eastAsia="Calibri"/>
          <w:sz w:val="12"/>
          <w:highlight w:val="cyan"/>
        </w:rPr>
        <w:t xml:space="preserve"> </w:t>
      </w:r>
      <w:r w:rsidRPr="006A0BCA">
        <w:rPr>
          <w:rFonts w:eastAsia="Calibri"/>
          <w:highlight w:val="cyan"/>
          <w:u w:val="single"/>
        </w:rPr>
        <w:t>are highlighted</w:t>
      </w:r>
      <w:r w:rsidRPr="00DA08C8">
        <w:rPr>
          <w:rFonts w:eastAsia="Calibri"/>
          <w:u w:val="single"/>
        </w:rPr>
        <w:t xml:space="preserve"> </w:t>
      </w:r>
      <w:r w:rsidRPr="006A0BCA">
        <w:rPr>
          <w:rFonts w:eastAsia="Calibri"/>
          <w:highlight w:val="cyan"/>
          <w:u w:val="single"/>
        </w:rPr>
        <w:t>as breakthroughs</w:t>
      </w:r>
      <w:r w:rsidRPr="00DA08C8">
        <w:rPr>
          <w:rFonts w:eastAsia="Calibri"/>
          <w:sz w:val="12"/>
        </w:rPr>
        <w:t>. The intensity and rate of severe negative side effects from pharmaceutical drugs is routinely left out of mainstream reports concerning drug study results.</w:t>
      </w:r>
    </w:p>
    <w:p w14:paraId="586520C1" w14:textId="016B0D2F" w:rsidR="00972C0D" w:rsidRDefault="00972C0D" w:rsidP="00972C0D">
      <w:pPr>
        <w:pStyle w:val="Heading3"/>
      </w:pPr>
      <w:r>
        <w:t>Trade---Pharma---Ext---No Impact</w:t>
      </w:r>
    </w:p>
    <w:p w14:paraId="3AA6813A" w14:textId="77777777" w:rsidR="00972C0D" w:rsidRPr="00DA08C8" w:rsidRDefault="00972C0D" w:rsidP="00972C0D">
      <w:pPr>
        <w:pStyle w:val="Heading4"/>
        <w:rPr>
          <w:rFonts w:eastAsia="Times New Roman"/>
        </w:rPr>
      </w:pPr>
      <w:r w:rsidRPr="00DA08C8">
        <w:rPr>
          <w:rFonts w:eastAsia="Times New Roman"/>
        </w:rPr>
        <w:t>Pharma develops the wrong medicine</w:t>
      </w:r>
    </w:p>
    <w:p w14:paraId="20B8643D" w14:textId="77777777" w:rsidR="00972C0D" w:rsidRPr="00DA08C8" w:rsidRDefault="00972C0D" w:rsidP="00972C0D">
      <w:pPr>
        <w:spacing w:line="256" w:lineRule="auto"/>
        <w:rPr>
          <w:rFonts w:eastAsia="Calibri"/>
          <w:sz w:val="20"/>
        </w:rPr>
      </w:pPr>
      <w:r w:rsidRPr="005D4808">
        <w:rPr>
          <w:rStyle w:val="Style13ptBold"/>
        </w:rPr>
        <w:t>Basulto 14</w:t>
      </w:r>
      <w:r w:rsidRPr="00DA08C8">
        <w:rPr>
          <w:rFonts w:eastAsia="Calibri"/>
          <w:b/>
          <w:bCs/>
          <w:sz w:val="28"/>
        </w:rPr>
        <w:t xml:space="preserve"> </w:t>
      </w:r>
      <w:r w:rsidRPr="00DA08C8">
        <w:rPr>
          <w:rFonts w:eastAsia="Calibri"/>
          <w:sz w:val="18"/>
        </w:rPr>
        <w:t>“</w:t>
      </w:r>
      <w:r w:rsidRPr="00DA08C8">
        <w:rPr>
          <w:rFonts w:eastAsia="Calibri"/>
          <w:sz w:val="20"/>
        </w:rPr>
        <w:t>Ebola might change the way we think about pharmaceutical innovation” Dominic Basulto, Washington Post, August 14, 2014, http://www.washingtonpost.com/blogs/innovations/wp/2014/08/14/ebola-might-change-the-way-we-think-about-pharmaceutical-innovation/</w:t>
      </w:r>
    </w:p>
    <w:p w14:paraId="5CEA4DA7" w14:textId="77777777" w:rsidR="00972C0D" w:rsidRPr="00DA08C8" w:rsidRDefault="00972C0D" w:rsidP="00972C0D">
      <w:pPr>
        <w:spacing w:line="256" w:lineRule="auto"/>
        <w:rPr>
          <w:rFonts w:eastAsia="Calibri"/>
          <w:u w:val="single"/>
        </w:rPr>
      </w:pPr>
      <w:r w:rsidRPr="00DA08C8">
        <w:rPr>
          <w:rFonts w:eastAsia="Calibri"/>
          <w:sz w:val="16"/>
        </w:rPr>
        <w:t xml:space="preserve">However, </w:t>
      </w:r>
      <w:r w:rsidRPr="00DA08C8">
        <w:rPr>
          <w:rFonts w:eastAsia="Calibri"/>
          <w:u w:val="single"/>
        </w:rPr>
        <w:t>the current drug development system</w:t>
      </w:r>
      <w:r w:rsidRPr="00DA08C8">
        <w:rPr>
          <w:rFonts w:eastAsia="Calibri"/>
          <w:sz w:val="16"/>
        </w:rPr>
        <w:t xml:space="preserve"> also </w:t>
      </w:r>
      <w:r w:rsidRPr="00DA08C8">
        <w:rPr>
          <w:rFonts w:eastAsia="Calibri"/>
          <w:u w:val="single"/>
        </w:rPr>
        <w:t>produces a lot of market abnormalities</w:t>
      </w:r>
      <w:r w:rsidRPr="00DA08C8">
        <w:rPr>
          <w:rFonts w:eastAsia="Calibri"/>
          <w:sz w:val="16"/>
        </w:rPr>
        <w:t xml:space="preserve">, in the sense that </w:t>
      </w:r>
      <w:r w:rsidRPr="00DA08C8">
        <w:rPr>
          <w:rFonts w:eastAsia="Calibri"/>
          <w:u w:val="single"/>
        </w:rPr>
        <w:t xml:space="preserve">pharmaceutical </w:t>
      </w:r>
      <w:r w:rsidRPr="006A0BCA">
        <w:rPr>
          <w:rFonts w:eastAsia="Calibri"/>
          <w:highlight w:val="cyan"/>
          <w:u w:val="single"/>
        </w:rPr>
        <w:t>companies won’t produce certain drugs because it</w:t>
      </w:r>
      <w:r w:rsidRPr="00DA08C8">
        <w:rPr>
          <w:rFonts w:eastAsia="Calibri"/>
          <w:u w:val="single"/>
        </w:rPr>
        <w:t xml:space="preserve"> just </w:t>
      </w:r>
      <w:r w:rsidRPr="006A0BCA">
        <w:rPr>
          <w:rFonts w:eastAsia="Calibri"/>
          <w:highlight w:val="cyan"/>
          <w:u w:val="single"/>
        </w:rPr>
        <w:t xml:space="preserve">doesn’t make </w:t>
      </w:r>
      <w:r w:rsidRPr="006A0BCA">
        <w:rPr>
          <w:rFonts w:eastAsia="Calibri"/>
          <w:b/>
          <w:highlight w:val="cyan"/>
          <w:u w:val="single"/>
          <w:bdr w:val="single" w:sz="8" w:space="0" w:color="auto" w:frame="1"/>
        </w:rPr>
        <w:t>financial sense</w:t>
      </w:r>
      <w:r w:rsidRPr="006A0BCA">
        <w:rPr>
          <w:rFonts w:eastAsia="Calibri"/>
          <w:highlight w:val="cyan"/>
          <w:u w:val="single"/>
        </w:rPr>
        <w:t>.</w:t>
      </w:r>
      <w:r w:rsidRPr="00DA08C8">
        <w:rPr>
          <w:rFonts w:eastAsia="Calibri"/>
          <w:sz w:val="16"/>
        </w:rPr>
        <w:t xml:space="preserve"> Instead, </w:t>
      </w:r>
      <w:r w:rsidRPr="00DA08C8">
        <w:rPr>
          <w:rFonts w:eastAsia="Calibri"/>
          <w:u w:val="single"/>
        </w:rPr>
        <w:t>the focus is on creating drugs where there is a large target audience.</w:t>
      </w:r>
      <w:r w:rsidRPr="00DA08C8">
        <w:rPr>
          <w:rFonts w:eastAsia="Calibri"/>
          <w:sz w:val="16"/>
        </w:rPr>
        <w:t xml:space="preserve"> (You can think of these as </w:t>
      </w:r>
      <w:r w:rsidRPr="00DA08C8">
        <w:rPr>
          <w:rFonts w:eastAsia="Calibri"/>
          <w:u w:val="single"/>
        </w:rPr>
        <w:t>the types of drugs</w:t>
      </w:r>
      <w:r w:rsidRPr="00DA08C8">
        <w:rPr>
          <w:rFonts w:eastAsia="Calibri"/>
          <w:sz w:val="16"/>
        </w:rPr>
        <w:t xml:space="preserve"> you see </w:t>
      </w:r>
      <w:r w:rsidRPr="00DA08C8">
        <w:rPr>
          <w:rFonts w:eastAsia="Calibri"/>
          <w:u w:val="single"/>
        </w:rPr>
        <w:t>advertised on TV every night</w:t>
      </w:r>
      <w:r w:rsidRPr="00DA08C8">
        <w:rPr>
          <w:rFonts w:eastAsia="Calibri"/>
          <w:sz w:val="16"/>
        </w:rPr>
        <w:t xml:space="preserve">). Think about this from the perspective of a chief executive or shareholder – </w:t>
      </w:r>
      <w:r w:rsidRPr="00DA08C8">
        <w:rPr>
          <w:rFonts w:eastAsia="Calibri"/>
          <w:u w:val="single"/>
        </w:rPr>
        <w:t>the share price is only going to go up if the market is convinced that you’re on to something really big</w:t>
      </w:r>
      <w:r w:rsidRPr="00DA08C8">
        <w:rPr>
          <w:rFonts w:eastAsia="Calibri"/>
          <w:sz w:val="16"/>
        </w:rPr>
        <w:t xml:space="preserve">. </w:t>
      </w:r>
      <w:r w:rsidRPr="00DA08C8">
        <w:rPr>
          <w:rFonts w:eastAsia="Calibri"/>
          <w:u w:val="single"/>
        </w:rPr>
        <w:t>The easiest way to understand these market abnormalities is</w:t>
      </w:r>
      <w:r w:rsidRPr="00DA08C8">
        <w:rPr>
          <w:rFonts w:eastAsia="Calibri"/>
          <w:sz w:val="16"/>
        </w:rPr>
        <w:t xml:space="preserve"> the current situation now, where </w:t>
      </w:r>
      <w:r w:rsidRPr="006A0BCA">
        <w:rPr>
          <w:rFonts w:eastAsia="Calibri"/>
          <w:highlight w:val="cyan"/>
          <w:u w:val="single"/>
        </w:rPr>
        <w:t>we</w:t>
      </w:r>
      <w:r w:rsidRPr="00DA08C8">
        <w:rPr>
          <w:rFonts w:eastAsia="Calibri"/>
          <w:u w:val="single"/>
        </w:rPr>
        <w:t xml:space="preserve"> simply </w:t>
      </w:r>
      <w:r w:rsidRPr="006A0BCA">
        <w:rPr>
          <w:rFonts w:eastAsia="Calibri"/>
          <w:highlight w:val="cyan"/>
          <w:u w:val="single"/>
        </w:rPr>
        <w:t>weren’t prepared for a large-scale</w:t>
      </w:r>
      <w:r w:rsidRPr="00DA08C8">
        <w:rPr>
          <w:rFonts w:eastAsia="Calibri"/>
          <w:sz w:val="16"/>
        </w:rPr>
        <w:t xml:space="preserve"> Ebola </w:t>
      </w:r>
      <w:r w:rsidRPr="006A0BCA">
        <w:rPr>
          <w:rFonts w:eastAsia="Calibri"/>
          <w:highlight w:val="cyan"/>
          <w:u w:val="single"/>
        </w:rPr>
        <w:t>outbreak</w:t>
      </w:r>
      <w:r w:rsidRPr="006A0BCA">
        <w:rPr>
          <w:rFonts w:eastAsia="Calibri"/>
          <w:sz w:val="16"/>
          <w:highlight w:val="cyan"/>
        </w:rPr>
        <w:t xml:space="preserve">. </w:t>
      </w:r>
      <w:r w:rsidRPr="006A0BCA">
        <w:rPr>
          <w:rFonts w:eastAsia="Calibri"/>
          <w:highlight w:val="cyan"/>
          <w:u w:val="single"/>
        </w:rPr>
        <w:t>Ebola</w:t>
      </w:r>
      <w:r w:rsidRPr="00DA08C8">
        <w:rPr>
          <w:rFonts w:eastAsia="Calibri"/>
          <w:sz w:val="16"/>
        </w:rPr>
        <w:t xml:space="preserve">, unfortunately, </w:t>
      </w:r>
      <w:r w:rsidRPr="006A0BCA">
        <w:rPr>
          <w:rFonts w:eastAsia="Calibri"/>
          <w:highlight w:val="cyan"/>
          <w:u w:val="single"/>
        </w:rPr>
        <w:t>is seen</w:t>
      </w:r>
      <w:r w:rsidRPr="00DA08C8">
        <w:rPr>
          <w:rFonts w:eastAsia="Calibri"/>
          <w:sz w:val="16"/>
        </w:rPr>
        <w:t xml:space="preserve"> by many </w:t>
      </w:r>
      <w:r w:rsidRPr="006A0BCA">
        <w:rPr>
          <w:rFonts w:eastAsia="Calibri"/>
          <w:highlight w:val="cyan"/>
          <w:u w:val="single"/>
        </w:rPr>
        <w:t>as “a disease of poor</w:t>
      </w:r>
      <w:r w:rsidRPr="00DA08C8">
        <w:rPr>
          <w:rFonts w:eastAsia="Calibri"/>
          <w:u w:val="single"/>
        </w:rPr>
        <w:t xml:space="preserve"> people in poor countries</w:t>
      </w:r>
      <w:r w:rsidRPr="00DA08C8">
        <w:rPr>
          <w:rFonts w:eastAsia="Calibri"/>
          <w:sz w:val="16"/>
        </w:rPr>
        <w:t xml:space="preserve">.” If you’re the chief executive of a Western pharmaceutical company, </w:t>
      </w:r>
      <w:r w:rsidRPr="006A0BCA">
        <w:rPr>
          <w:rFonts w:eastAsia="Calibri"/>
          <w:highlight w:val="cyan"/>
          <w:u w:val="single"/>
        </w:rPr>
        <w:t>what’s the incentive for creating a cure</w:t>
      </w:r>
      <w:r w:rsidRPr="00DA08C8">
        <w:rPr>
          <w:rFonts w:eastAsia="Calibri"/>
          <w:sz w:val="16"/>
        </w:rPr>
        <w:t xml:space="preserve"> that only a few thousand people are ever going to use or pay for? Doing the mortality math is an icky and morally challenging process, </w:t>
      </w:r>
      <w:r w:rsidRPr="00DA08C8">
        <w:rPr>
          <w:rFonts w:eastAsia="Calibri"/>
          <w:u w:val="single"/>
        </w:rPr>
        <w:t>but the</w:t>
      </w:r>
      <w:r w:rsidRPr="00DA08C8">
        <w:rPr>
          <w:rFonts w:eastAsia="Calibri"/>
          <w:sz w:val="16"/>
        </w:rPr>
        <w:t xml:space="preserve"> 1,000 </w:t>
      </w:r>
      <w:r w:rsidRPr="00DA08C8">
        <w:rPr>
          <w:rFonts w:eastAsia="Calibri"/>
          <w:u w:val="single"/>
        </w:rPr>
        <w:t>lives already lost</w:t>
      </w:r>
      <w:r w:rsidRPr="00DA08C8">
        <w:rPr>
          <w:rFonts w:eastAsia="Calibri"/>
          <w:sz w:val="16"/>
        </w:rPr>
        <w:t xml:space="preserve"> to </w:t>
      </w:r>
      <w:r w:rsidRPr="00DA08C8">
        <w:rPr>
          <w:rFonts w:eastAsia="Calibri"/>
          <w:u w:val="single"/>
        </w:rPr>
        <w:t>Ebola are surely worth more than the $2 billion that it would have cost to develop the drug in the first place.</w:t>
      </w:r>
    </w:p>
    <w:p w14:paraId="23B1E32D" w14:textId="77777777" w:rsidR="00972C0D" w:rsidRPr="006539B2" w:rsidRDefault="00972C0D" w:rsidP="00972C0D">
      <w:pPr>
        <w:pStyle w:val="Heading4"/>
      </w:pPr>
      <w:r>
        <w:t>Pharma can’t solve disease – inventions fail, too slow, and don’t make it to market</w:t>
      </w:r>
    </w:p>
    <w:p w14:paraId="7A64F136" w14:textId="77777777" w:rsidR="00972C0D" w:rsidRDefault="00972C0D" w:rsidP="00972C0D">
      <w:r w:rsidRPr="00D84D51">
        <w:rPr>
          <w:rStyle w:val="Style13ptBold"/>
        </w:rPr>
        <w:t>Young 14</w:t>
      </w:r>
      <w:r>
        <w:t xml:space="preserve"> [Jeffrey Young is a health care reporter at The Huffington Post based in Washington. He has covered health care, business, and politics for 15 years at organizations including Bloomberg News and The Hill 10-2-2014 </w:t>
      </w:r>
      <w:hyperlink r:id="rId39" w:history="1">
        <w:r w:rsidRPr="009B2A3E">
          <w:rPr>
            <w:rStyle w:val="Hyperlink"/>
          </w:rPr>
          <w:t>http://www.huffingtonpost.com/2014/10/02/ebola-cure_n_5915892.html</w:t>
        </w:r>
      </w:hyperlink>
      <w:r>
        <w:t>]</w:t>
      </w:r>
    </w:p>
    <w:p w14:paraId="0D86A9D8" w14:textId="77777777" w:rsidR="00972C0D" w:rsidRDefault="00972C0D" w:rsidP="00972C0D"/>
    <w:p w14:paraId="022E7573" w14:textId="77777777" w:rsidR="00972C0D" w:rsidRPr="00805E7D" w:rsidRDefault="00972C0D" w:rsidP="00972C0D">
      <w:pPr>
        <w:rPr>
          <w:sz w:val="14"/>
        </w:rPr>
      </w:pPr>
      <w:r w:rsidRPr="00805E7D">
        <w:rPr>
          <w:rStyle w:val="StyleUnderline"/>
        </w:rPr>
        <w:t>That doesn't mean it's easy</w:t>
      </w:r>
      <w:r w:rsidRPr="00805E7D">
        <w:rPr>
          <w:sz w:val="14"/>
        </w:rPr>
        <w:t xml:space="preserve">, </w:t>
      </w:r>
      <w:r w:rsidRPr="00805E7D">
        <w:rPr>
          <w:rStyle w:val="StyleUnderline"/>
        </w:rPr>
        <w:t>even with all</w:t>
      </w:r>
      <w:r w:rsidRPr="00805E7D">
        <w:rPr>
          <w:sz w:val="14"/>
        </w:rPr>
        <w:t xml:space="preserve"> </w:t>
      </w:r>
      <w:r w:rsidRPr="00805E7D">
        <w:rPr>
          <w:rStyle w:val="StyleUnderline"/>
        </w:rPr>
        <w:t>possible support</w:t>
      </w:r>
      <w:r w:rsidRPr="00805E7D">
        <w:rPr>
          <w:sz w:val="14"/>
        </w:rPr>
        <w:t xml:space="preserve"> from governments, pharmaceutical companies or anyone else. </w:t>
      </w:r>
      <w:r w:rsidRPr="006A0BCA">
        <w:rPr>
          <w:rStyle w:val="StyleUnderline"/>
          <w:highlight w:val="cyan"/>
        </w:rPr>
        <w:t>Inventing medicines</w:t>
      </w:r>
      <w:r w:rsidRPr="00805E7D">
        <w:rPr>
          <w:sz w:val="14"/>
        </w:rPr>
        <w:t xml:space="preserve"> </w:t>
      </w:r>
      <w:r w:rsidRPr="006A0BCA">
        <w:rPr>
          <w:rStyle w:val="StyleUnderline"/>
          <w:highlight w:val="cyan"/>
        </w:rPr>
        <w:t>and vaccines</w:t>
      </w:r>
      <w:r w:rsidRPr="00805E7D">
        <w:rPr>
          <w:sz w:val="14"/>
        </w:rPr>
        <w:t xml:space="preserve"> and diagnostic tests </w:t>
      </w:r>
      <w:r w:rsidRPr="006A0BCA">
        <w:rPr>
          <w:rStyle w:val="StyleUnderline"/>
          <w:highlight w:val="cyan"/>
        </w:rPr>
        <w:t>is</w:t>
      </w:r>
      <w:r w:rsidRPr="006A0BCA">
        <w:rPr>
          <w:sz w:val="14"/>
          <w:highlight w:val="cyan"/>
        </w:rPr>
        <w:t xml:space="preserve"> </w:t>
      </w:r>
      <w:r w:rsidRPr="006A0BCA">
        <w:rPr>
          <w:rStyle w:val="Emphasis"/>
          <w:highlight w:val="cyan"/>
        </w:rPr>
        <w:t>difficult</w:t>
      </w:r>
      <w:r w:rsidRPr="006A0BCA">
        <w:rPr>
          <w:sz w:val="14"/>
          <w:highlight w:val="cyan"/>
        </w:rPr>
        <w:t xml:space="preserve">, </w:t>
      </w:r>
      <w:r w:rsidRPr="006A0BCA">
        <w:rPr>
          <w:rStyle w:val="Emphasis"/>
          <w:highlight w:val="cyan"/>
        </w:rPr>
        <w:t>takes</w:t>
      </w:r>
      <w:r w:rsidRPr="00805E7D">
        <w:rPr>
          <w:rStyle w:val="Emphasis"/>
        </w:rPr>
        <w:t xml:space="preserve"> </w:t>
      </w:r>
      <w:r w:rsidRPr="006A0BCA">
        <w:rPr>
          <w:rStyle w:val="Emphasis"/>
          <w:highlight w:val="cyan"/>
        </w:rPr>
        <w:t>time</w:t>
      </w:r>
      <w:r w:rsidRPr="006A0BCA">
        <w:rPr>
          <w:sz w:val="14"/>
          <w:highlight w:val="cyan"/>
        </w:rPr>
        <w:t xml:space="preserve"> </w:t>
      </w:r>
      <w:r w:rsidRPr="006A0BCA">
        <w:rPr>
          <w:rStyle w:val="StyleUnderline"/>
          <w:highlight w:val="cyan"/>
        </w:rPr>
        <w:t>and</w:t>
      </w:r>
      <w:r w:rsidRPr="00805E7D">
        <w:rPr>
          <w:sz w:val="14"/>
        </w:rPr>
        <w:t xml:space="preserve"> </w:t>
      </w:r>
      <w:r w:rsidRPr="006A0BCA">
        <w:rPr>
          <w:rStyle w:val="Emphasis"/>
          <w:highlight w:val="cyan"/>
        </w:rPr>
        <w:t>is more likely to fail</w:t>
      </w:r>
      <w:r w:rsidRPr="00805E7D">
        <w:rPr>
          <w:rStyle w:val="Emphasis"/>
        </w:rPr>
        <w:t xml:space="preserve"> than succeed</w:t>
      </w:r>
      <w:r w:rsidRPr="00805E7D">
        <w:rPr>
          <w:sz w:val="14"/>
        </w:rPr>
        <w:t>, Ross said. "</w:t>
      </w:r>
      <w:r w:rsidRPr="006A0BCA">
        <w:rPr>
          <w:rStyle w:val="StyleUnderline"/>
          <w:highlight w:val="cyan"/>
        </w:rPr>
        <w:t>It</w:t>
      </w:r>
      <w:r w:rsidRPr="00805E7D">
        <w:rPr>
          <w:rStyle w:val="StyleUnderline"/>
        </w:rPr>
        <w:t xml:space="preserve"> really </w:t>
      </w:r>
      <w:r w:rsidRPr="006A0BCA">
        <w:rPr>
          <w:rStyle w:val="StyleUnderline"/>
          <w:highlight w:val="cyan"/>
        </w:rPr>
        <w:t>takes</w:t>
      </w:r>
      <w:r w:rsidRPr="00805E7D">
        <w:rPr>
          <w:sz w:val="14"/>
        </w:rPr>
        <w:t xml:space="preserve"> almost </w:t>
      </w:r>
      <w:r w:rsidRPr="006A0BCA">
        <w:rPr>
          <w:rStyle w:val="Emphasis"/>
          <w:highlight w:val="cyan"/>
        </w:rPr>
        <w:t>a decade</w:t>
      </w:r>
      <w:r w:rsidRPr="00805E7D">
        <w:rPr>
          <w:sz w:val="14"/>
        </w:rPr>
        <w:t xml:space="preserve"> from concept to finally put the drug into a vial that you're ready to hand to a physician or a nurse," Ross said. "</w:t>
      </w:r>
      <w:r w:rsidRPr="006A0BCA">
        <w:rPr>
          <w:rStyle w:val="Emphasis"/>
          <w:highlight w:val="cyan"/>
        </w:rPr>
        <w:t>Very few</w:t>
      </w:r>
      <w:r w:rsidRPr="00805E7D">
        <w:rPr>
          <w:rStyle w:val="Emphasis"/>
        </w:rPr>
        <w:t xml:space="preserve"> drugs </w:t>
      </w:r>
      <w:r w:rsidRPr="006A0BCA">
        <w:rPr>
          <w:rStyle w:val="Emphasis"/>
          <w:highlight w:val="cyan"/>
        </w:rPr>
        <w:t>ever make it to market</w:t>
      </w:r>
      <w:r w:rsidRPr="00805E7D">
        <w:rPr>
          <w:rStyle w:val="Emphasis"/>
        </w:rPr>
        <w:t>."</w:t>
      </w:r>
      <w:r>
        <w:rPr>
          <w:rStyle w:val="Emphasis"/>
        </w:rPr>
        <w:t xml:space="preserve"> </w:t>
      </w:r>
      <w:r w:rsidRPr="00805E7D">
        <w:rPr>
          <w:rStyle w:val="StyleUnderline"/>
        </w:rPr>
        <w:t>Scientists</w:t>
      </w:r>
      <w:r w:rsidRPr="00805E7D">
        <w:rPr>
          <w:sz w:val="14"/>
        </w:rPr>
        <w:t xml:space="preserve"> must </w:t>
      </w:r>
      <w:r w:rsidRPr="00805E7D">
        <w:rPr>
          <w:rStyle w:val="StyleUnderline"/>
        </w:rPr>
        <w:t>follow</w:t>
      </w:r>
      <w:r w:rsidRPr="00805E7D">
        <w:rPr>
          <w:sz w:val="14"/>
        </w:rPr>
        <w:t xml:space="preserve"> a basic set of </w:t>
      </w:r>
      <w:r w:rsidRPr="00805E7D">
        <w:rPr>
          <w:rStyle w:val="StyleUnderline"/>
        </w:rPr>
        <w:t>procedures</w:t>
      </w:r>
      <w:r w:rsidRPr="00805E7D">
        <w:rPr>
          <w:sz w:val="14"/>
        </w:rPr>
        <w:t xml:space="preserve"> throughout </w:t>
      </w:r>
      <w:r w:rsidRPr="00805E7D">
        <w:rPr>
          <w:rStyle w:val="StyleUnderline"/>
        </w:rPr>
        <w:t>that</w:t>
      </w:r>
      <w:r w:rsidRPr="00805E7D">
        <w:rPr>
          <w:sz w:val="14"/>
        </w:rPr>
        <w:t xml:space="preserve"> can </w:t>
      </w:r>
      <w:r w:rsidRPr="00805E7D">
        <w:rPr>
          <w:rStyle w:val="StyleUnderline"/>
        </w:rPr>
        <w:t>take</w:t>
      </w:r>
      <w:r w:rsidRPr="00805E7D">
        <w:rPr>
          <w:sz w:val="14"/>
        </w:rPr>
        <w:t xml:space="preserve"> an unknown amount of </w:t>
      </w:r>
      <w:r w:rsidRPr="00805E7D">
        <w:rPr>
          <w:rStyle w:val="StyleUnderline"/>
        </w:rPr>
        <w:t>time</w:t>
      </w:r>
      <w:r w:rsidRPr="00805E7D">
        <w:rPr>
          <w:sz w:val="14"/>
        </w:rPr>
        <w:t xml:space="preserve"> </w:t>
      </w:r>
      <w:r w:rsidRPr="00805E7D">
        <w:rPr>
          <w:rStyle w:val="StyleUnderline"/>
        </w:rPr>
        <w:t>and pose challenges</w:t>
      </w:r>
      <w:r w:rsidRPr="00805E7D">
        <w:rPr>
          <w:sz w:val="14"/>
        </w:rPr>
        <w:t xml:space="preserve"> </w:t>
      </w:r>
      <w:r w:rsidRPr="00805E7D">
        <w:rPr>
          <w:rStyle w:val="StyleUnderline"/>
        </w:rPr>
        <w:t>all along</w:t>
      </w:r>
      <w:r w:rsidRPr="00805E7D">
        <w:rPr>
          <w:sz w:val="14"/>
        </w:rPr>
        <w:t xml:space="preserve">, </w:t>
      </w:r>
      <w:r w:rsidRPr="00805E7D">
        <w:rPr>
          <w:rStyle w:val="StyleUnderline"/>
        </w:rPr>
        <w:t>any one of which could scuttle the entire enterprise,</w:t>
      </w:r>
      <w:r w:rsidRPr="00805E7D">
        <w:rPr>
          <w:sz w:val="14"/>
        </w:rPr>
        <w:t xml:space="preserve"> Ross said. It starts out with the basic, fundamental research of understanding what the disease is, how it works and how it might be counteracted. If those stages are successful and researchers have an idea of a way to attack the disease, they have to test it on animals to see whether it works at all, and whether it's safe. Before a treatment or vaccine can be tested on living humans, scientists must conduct two rounds of research on human cells and tissue, first for safety and then for effectiveness. If all of that is successful, a drug company then has to get approval from the Food and Drug Administration and regulators in other countries to sell the product, which can take years. During those painstaking steps, researchers and drugmakers always have to think about money. "It costs millions of dollars to do human trials," Ross said. "</w:t>
      </w:r>
      <w:r w:rsidRPr="006A0BCA">
        <w:rPr>
          <w:rStyle w:val="StyleUnderline"/>
          <w:highlight w:val="cyan"/>
        </w:rPr>
        <w:t>Even if you have a drug that is effective</w:t>
      </w:r>
      <w:r w:rsidRPr="00805E7D">
        <w:rPr>
          <w:sz w:val="14"/>
        </w:rPr>
        <w:t xml:space="preserve">, it really sometimes comes down to the economics of it. </w:t>
      </w:r>
      <w:r w:rsidRPr="006A0BCA">
        <w:rPr>
          <w:rStyle w:val="StyleUnderline"/>
          <w:highlight w:val="cyan"/>
        </w:rPr>
        <w:t>If it</w:t>
      </w:r>
      <w:r w:rsidRPr="00805E7D">
        <w:rPr>
          <w:rStyle w:val="StyleUnderline"/>
        </w:rPr>
        <w:t xml:space="preserve">'s going to </w:t>
      </w:r>
      <w:r w:rsidRPr="006A0BCA">
        <w:rPr>
          <w:rStyle w:val="StyleUnderline"/>
          <w:highlight w:val="cyan"/>
        </w:rPr>
        <w:t>cost</w:t>
      </w:r>
      <w:r w:rsidRPr="00805E7D">
        <w:rPr>
          <w:sz w:val="14"/>
        </w:rPr>
        <w:t xml:space="preserve"> you way </w:t>
      </w:r>
      <w:r w:rsidRPr="006A0BCA">
        <w:rPr>
          <w:rStyle w:val="StyleUnderline"/>
          <w:highlight w:val="cyan"/>
        </w:rPr>
        <w:t>more</w:t>
      </w:r>
      <w:r w:rsidRPr="006A0BCA">
        <w:rPr>
          <w:sz w:val="14"/>
          <w:highlight w:val="cyan"/>
        </w:rPr>
        <w:t xml:space="preserve"> </w:t>
      </w:r>
      <w:r w:rsidRPr="006A0BCA">
        <w:rPr>
          <w:rStyle w:val="StyleUnderline"/>
          <w:highlight w:val="cyan"/>
        </w:rPr>
        <w:t>than</w:t>
      </w:r>
      <w:r w:rsidRPr="006A0BCA">
        <w:rPr>
          <w:sz w:val="14"/>
          <w:highlight w:val="cyan"/>
        </w:rPr>
        <w:t xml:space="preserve"> </w:t>
      </w:r>
      <w:r w:rsidRPr="006A0BCA">
        <w:rPr>
          <w:rStyle w:val="StyleUnderline"/>
          <w:highlight w:val="cyan"/>
        </w:rPr>
        <w:t>what a person can afford</w:t>
      </w:r>
      <w:r w:rsidRPr="00805E7D">
        <w:rPr>
          <w:sz w:val="14"/>
        </w:rPr>
        <w:t>, they're not going to be able to manufacture it," Ross said. "</w:t>
      </w:r>
      <w:r w:rsidRPr="006A0BCA">
        <w:rPr>
          <w:rStyle w:val="Emphasis"/>
          <w:highlight w:val="cyan"/>
        </w:rPr>
        <w:t>There won't be a market</w:t>
      </w:r>
      <w:r w:rsidRPr="00805E7D">
        <w:rPr>
          <w:sz w:val="14"/>
        </w:rPr>
        <w:t xml:space="preserve"> for it."</w:t>
      </w:r>
    </w:p>
    <w:p w14:paraId="4B5C762C" w14:textId="77777777" w:rsidR="00972C0D" w:rsidRPr="009674A6" w:rsidRDefault="00972C0D" w:rsidP="00972C0D">
      <w:pPr>
        <w:rPr>
          <w:sz w:val="16"/>
          <w:szCs w:val="16"/>
        </w:rPr>
      </w:pPr>
      <w:r w:rsidRPr="00805E7D">
        <w:rPr>
          <w:sz w:val="16"/>
          <w:szCs w:val="16"/>
        </w:rPr>
        <w:t xml:space="preserve">Note: Internally citing Ted Ross, program director for vaccines and viral immunity at the Vaccine and Gene Therapy Institute of Florida in Port Saint Lucie. </w:t>
      </w:r>
    </w:p>
    <w:p w14:paraId="352E5512" w14:textId="2A536FFF" w:rsidR="00972C0D" w:rsidRDefault="00B12347" w:rsidP="00972C0D">
      <w:pPr>
        <w:pStyle w:val="Heading3"/>
      </w:pPr>
      <w:r>
        <w:t>Trade</w:t>
      </w:r>
      <w:r w:rsidR="00972C0D">
        <w:t>---Pharma---Ext---Resiliency</w:t>
      </w:r>
    </w:p>
    <w:p w14:paraId="154FDDD7" w14:textId="77777777" w:rsidR="00972C0D" w:rsidRPr="00DA08C8" w:rsidRDefault="00972C0D" w:rsidP="00972C0D">
      <w:pPr>
        <w:pStyle w:val="Heading4"/>
        <w:rPr>
          <w:rFonts w:eastAsia="Times New Roman"/>
        </w:rPr>
      </w:pPr>
      <w:r w:rsidRPr="00DA08C8">
        <w:rPr>
          <w:rFonts w:eastAsia="Times New Roman"/>
        </w:rPr>
        <w:t>Adaption solves</w:t>
      </w:r>
    </w:p>
    <w:p w14:paraId="33FE2EE3" w14:textId="77777777" w:rsidR="00972C0D" w:rsidRDefault="00972C0D" w:rsidP="00972C0D">
      <w:pPr>
        <w:spacing w:line="254" w:lineRule="auto"/>
        <w:rPr>
          <w:rFonts w:eastAsia="Calibri"/>
          <w:sz w:val="18"/>
          <w:szCs w:val="18"/>
        </w:rPr>
      </w:pPr>
      <w:r w:rsidRPr="005D4808">
        <w:rPr>
          <w:rStyle w:val="Style13ptBold"/>
        </w:rPr>
        <w:t>Childers 14</w:t>
      </w:r>
      <w:r w:rsidRPr="00DA08C8">
        <w:rPr>
          <w:rFonts w:eastAsia="Calibri"/>
          <w:b/>
          <w:bCs/>
          <w:sz w:val="28"/>
        </w:rPr>
        <w:t xml:space="preserve"> </w:t>
      </w:r>
      <w:r w:rsidRPr="00DA08C8">
        <w:rPr>
          <w:rFonts w:eastAsia="Calibri"/>
          <w:b/>
          <w:bCs/>
          <w:sz w:val="18"/>
          <w:szCs w:val="18"/>
        </w:rPr>
        <w:t xml:space="preserve">-- </w:t>
      </w:r>
      <w:r w:rsidRPr="00DA08C8">
        <w:rPr>
          <w:rFonts w:eastAsia="Calibri"/>
          <w:sz w:val="18"/>
          <w:szCs w:val="18"/>
        </w:rPr>
        <w:t xml:space="preserve">Magid Abou-Gharbia * and Wayne E. Childers, Moulder Center for Drug Discovery Research, Temple University School of Pharmacy, Magid Abou-Gharbia received his B.Sc. in Pharmacy and his M.Sc. in Medicinal Chemistry from Cairo University in 1971 and 1974, respectively, and his Ph.D. in Organic Chemistry from the University of Pennsylvania in 1979. Following an NIH postdoctoral fellowship at Temple University, Magid joined Wyeth Pharmaceuticals in 1982, where he was ultimately promoted to Senior Vice President of Chemical and Screening Sciences. His team’s efforts led to the identification of eight marketed drugs and several clinical candidates. In 2008, Magid joined Temple University School of Pharmacy as Professor of Pharmaceutical Sciences, Associate Director of Research, and Director of the Molder Center for Drug Discovery Research. Magid serves on the Scientific Advisory Board of several companies and professional societies and has adjunct professor appointments at several universities, Wayne E. Childers received his B.A. in Chemistry from Vanderbilt University in 1975 and his Ph.D. in Organic Chemistry from the University of Georgia in 1984. While pursuing his Ph.D. studies, Wayne served as Assistant Adjunct Professor at Bucknell University from 1982–1984. Following a postdoctoral fellowship at Johns Hopkins University School of Medicine, Wayne joined Wyeth in 1987, where he led CNS-directed project teams that advanced four new chemical entities to clinical trials. In 2010, Wayne joined Temple University School of Pharmacy to serve as Associate Professor of Pharmaceutical Sciences and Associate Director of the Molder Center for Drug Discovery Research. Wayne’s research interests involve applying state-of-the-art techniques to the identification and development of new chemical entities for treating unmet medical needs, American Chemical Society, 1/15, </w:t>
      </w:r>
      <w:hyperlink r:id="rId40" w:history="1">
        <w:r w:rsidRPr="00DA08C8">
          <w:rPr>
            <w:rFonts w:eastAsia="Calibri"/>
            <w:sz w:val="18"/>
            <w:szCs w:val="18"/>
          </w:rPr>
          <w:t>http://cdn-pubs.acs.org/doi/full/10.1021/jm401564r</w:t>
        </w:r>
      </w:hyperlink>
    </w:p>
    <w:p w14:paraId="395993A1" w14:textId="77777777" w:rsidR="00972C0D" w:rsidRPr="00DA08C8" w:rsidRDefault="00972C0D" w:rsidP="00972C0D">
      <w:pPr>
        <w:spacing w:line="254" w:lineRule="auto"/>
        <w:rPr>
          <w:rFonts w:eastAsia="Calibri"/>
          <w:sz w:val="18"/>
          <w:szCs w:val="18"/>
        </w:rPr>
      </w:pPr>
    </w:p>
    <w:p w14:paraId="3C81672C" w14:textId="77777777" w:rsidR="00972C0D" w:rsidRDefault="00972C0D" w:rsidP="00972C0D">
      <w:pPr>
        <w:spacing w:line="254" w:lineRule="auto"/>
        <w:rPr>
          <w:rFonts w:eastAsia="Calibri"/>
          <w:sz w:val="16"/>
        </w:rPr>
      </w:pPr>
      <w:r w:rsidRPr="00DA08C8">
        <w:rPr>
          <w:rFonts w:eastAsia="Calibri"/>
          <w:u w:val="single"/>
        </w:rPr>
        <w:t xml:space="preserve">The pharmaceutical industry is </w:t>
      </w:r>
      <w:r w:rsidRPr="006A0BCA">
        <w:rPr>
          <w:rFonts w:eastAsia="Calibri"/>
          <w:highlight w:val="cyan"/>
          <w:u w:val="single"/>
        </w:rPr>
        <w:t>facing</w:t>
      </w:r>
      <w:r w:rsidRPr="00DA08C8">
        <w:rPr>
          <w:rFonts w:eastAsia="Calibri"/>
          <w:u w:val="single"/>
        </w:rPr>
        <w:t xml:space="preserve"> enormous </w:t>
      </w:r>
      <w:r w:rsidRPr="006A0BCA">
        <w:rPr>
          <w:rFonts w:eastAsia="Calibri"/>
          <w:highlight w:val="cyan"/>
          <w:u w:val="single"/>
        </w:rPr>
        <w:t>challenges</w:t>
      </w:r>
      <w:r w:rsidRPr="00DA08C8">
        <w:rPr>
          <w:rFonts w:eastAsia="Calibri"/>
          <w:sz w:val="16"/>
        </w:rPr>
        <w:t xml:space="preserve">, including reduced efficiency, stagnant success rate, patent expirations for key drugs, fierce price competition from generics, high regulatory hurdles, and the industry’s perceived tarnished image. </w:t>
      </w:r>
      <w:r w:rsidRPr="006A0BCA">
        <w:rPr>
          <w:rFonts w:eastAsia="Calibri"/>
          <w:highlight w:val="cyan"/>
          <w:u w:val="single"/>
        </w:rPr>
        <w:t xml:space="preserve">Pharma </w:t>
      </w:r>
      <w:r w:rsidRPr="00DA08C8">
        <w:rPr>
          <w:rFonts w:eastAsia="Calibri"/>
          <w:u w:val="single"/>
        </w:rPr>
        <w:t xml:space="preserve">has </w:t>
      </w:r>
      <w:r w:rsidRPr="006A0BCA">
        <w:rPr>
          <w:rFonts w:eastAsia="Calibri"/>
          <w:b/>
          <w:highlight w:val="cyan"/>
          <w:u w:val="single"/>
          <w:bdr w:val="single" w:sz="8" w:space="0" w:color="auto" w:frame="1"/>
        </w:rPr>
        <w:t xml:space="preserve">responded by embarking on a </w:t>
      </w:r>
      <w:r w:rsidRPr="00DA08C8">
        <w:rPr>
          <w:rFonts w:eastAsia="Calibri"/>
          <w:b/>
          <w:u w:val="single"/>
          <w:bdr w:val="single" w:sz="8" w:space="0" w:color="auto" w:frame="1"/>
        </w:rPr>
        <w:t xml:space="preserve">range of </w:t>
      </w:r>
      <w:r w:rsidRPr="006A0BCA">
        <w:rPr>
          <w:rFonts w:eastAsia="Calibri"/>
          <w:b/>
          <w:highlight w:val="cyan"/>
          <w:u w:val="single"/>
          <w:bdr w:val="single" w:sz="8" w:space="0" w:color="auto" w:frame="1"/>
        </w:rPr>
        <w:t>initiatives.</w:t>
      </w:r>
      <w:r w:rsidRPr="006A0BCA">
        <w:rPr>
          <w:rFonts w:eastAsia="Calibri"/>
          <w:highlight w:val="cyan"/>
          <w:u w:val="single"/>
        </w:rPr>
        <w:t xml:space="preserve"> </w:t>
      </w:r>
      <w:r w:rsidRPr="00DA08C8">
        <w:rPr>
          <w:rFonts w:eastAsia="Calibri"/>
          <w:u w:val="single"/>
        </w:rPr>
        <w:t xml:space="preserve">Other sectors, including NIH, have also responded. Academic drug discovery groups have appeared </w:t>
      </w:r>
      <w:r w:rsidRPr="006A0BCA">
        <w:rPr>
          <w:rFonts w:eastAsia="Calibri"/>
          <w:highlight w:val="cyan"/>
          <w:u w:val="single"/>
        </w:rPr>
        <w:t xml:space="preserve">to </w:t>
      </w:r>
      <w:r w:rsidRPr="006A0BCA">
        <w:rPr>
          <w:rFonts w:eastAsia="Calibri"/>
          <w:b/>
          <w:highlight w:val="cyan"/>
          <w:u w:val="single"/>
          <w:bdr w:val="single" w:sz="8" w:space="0" w:color="auto" w:frame="1"/>
        </w:rPr>
        <w:t xml:space="preserve">support the transition of innovative </w:t>
      </w:r>
      <w:r w:rsidRPr="00DA08C8">
        <w:rPr>
          <w:rFonts w:eastAsia="Calibri"/>
          <w:b/>
          <w:u w:val="single"/>
          <w:bdr w:val="single" w:sz="8" w:space="0" w:color="auto" w:frame="1"/>
        </w:rPr>
        <w:t xml:space="preserve">academic </w:t>
      </w:r>
      <w:r w:rsidRPr="006A0BCA">
        <w:rPr>
          <w:rFonts w:eastAsia="Calibri"/>
          <w:b/>
          <w:highlight w:val="cyan"/>
          <w:u w:val="single"/>
          <w:bdr w:val="single" w:sz="8" w:space="0" w:color="auto" w:frame="1"/>
        </w:rPr>
        <w:t xml:space="preserve">discoveries </w:t>
      </w:r>
      <w:r w:rsidRPr="00DA08C8">
        <w:rPr>
          <w:rFonts w:eastAsia="Calibri"/>
          <w:b/>
          <w:u w:val="single"/>
          <w:bdr w:val="single" w:sz="8" w:space="0" w:color="auto" w:frame="1"/>
        </w:rPr>
        <w:t xml:space="preserve">and ideas </w:t>
      </w:r>
      <w:r w:rsidRPr="006A0BCA">
        <w:rPr>
          <w:rFonts w:eastAsia="Calibri"/>
          <w:b/>
          <w:highlight w:val="cyan"/>
          <w:u w:val="single"/>
          <w:bdr w:val="single" w:sz="8" w:space="0" w:color="auto" w:frame="1"/>
        </w:rPr>
        <w:t>into attractive drug discovery opportunities</w:t>
      </w:r>
      <w:r w:rsidRPr="00DA08C8">
        <w:rPr>
          <w:rFonts w:eastAsia="Calibri"/>
          <w:u w:val="single"/>
        </w:rPr>
        <w:t>.</w:t>
      </w:r>
      <w:r w:rsidRPr="00DA08C8">
        <w:rPr>
          <w:rFonts w:eastAsia="Calibri"/>
          <w:sz w:val="16"/>
        </w:rPr>
        <w:t xml:space="preserve"> Part 1 of this two-part series discussed the criticisms that have been leveled at the pharmaceutical industry over the past 3 decades and summarized the supporting data for and against these criticisms. This second installment will focus on the current challenges facing the pharmaceutical industry and Pharma’s responses, focusing on the industry’s changing perspective and new business models for coping with the loss of talent and declining clinical pipelines as well as presenting some examples of recent drug discovery successes.</w:t>
      </w:r>
    </w:p>
    <w:p w14:paraId="7A1B5234" w14:textId="77777777" w:rsidR="00972C0D" w:rsidRPr="009178D6" w:rsidRDefault="00972C0D" w:rsidP="00D94656">
      <w:pPr>
        <w:rPr>
          <w:rStyle w:val="StyleUnderline"/>
        </w:rPr>
      </w:pPr>
    </w:p>
    <w:p w14:paraId="33FF47AB" w14:textId="2BB17C60" w:rsidR="003D1DF7" w:rsidRDefault="003D1DF7" w:rsidP="003D1DF7">
      <w:pPr>
        <w:pStyle w:val="Heading2"/>
      </w:pPr>
      <w:r>
        <w:t xml:space="preserve">*** </w:t>
      </w:r>
      <w:r w:rsidR="00FB0F8D">
        <w:t>WAR</w:t>
      </w:r>
    </w:p>
    <w:p w14:paraId="3C68845F" w14:textId="5F847574" w:rsidR="003D1DF7" w:rsidRDefault="003D1DF7" w:rsidP="003D1DF7">
      <w:pPr>
        <w:pStyle w:val="Heading3"/>
      </w:pPr>
      <w:r>
        <w:t>IL---1NC</w:t>
      </w:r>
    </w:p>
    <w:p w14:paraId="4AEBF98A" w14:textId="34597D73" w:rsidR="003D1DF7" w:rsidRDefault="003D1DF7" w:rsidP="003D1DF7">
      <w:pPr>
        <w:pStyle w:val="Heading4"/>
      </w:pPr>
      <w:r>
        <w:t xml:space="preserve">Not zero sum – their authors </w:t>
      </w:r>
      <w:r>
        <w:rPr>
          <w:u w:val="single"/>
        </w:rPr>
        <w:t>assume</w:t>
      </w:r>
      <w:r>
        <w:t xml:space="preserve"> no defense spending increases</w:t>
      </w:r>
    </w:p>
    <w:p w14:paraId="6A001F3E" w14:textId="77777777" w:rsidR="003D1DF7" w:rsidRDefault="003D1DF7" w:rsidP="003D1DF7">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682E8283" w14:textId="21BB6F3B" w:rsidR="003D1DF7" w:rsidRDefault="003D1DF7" w:rsidP="003D1DF7"/>
    <w:p w14:paraId="2EA6FEE1" w14:textId="1F82580F" w:rsidR="003D1DF7" w:rsidRDefault="003D1DF7" w:rsidP="003D1DF7">
      <w:pPr>
        <w:rPr>
          <w:sz w:val="14"/>
        </w:rPr>
      </w:pPr>
      <w:r w:rsidRPr="006A0BCA">
        <w:rPr>
          <w:rStyle w:val="StyleUnderline"/>
          <w:highlight w:val="cyan"/>
        </w:rPr>
        <w:t>Our team agreed</w:t>
      </w:r>
      <w:r w:rsidRPr="003D1DF7">
        <w:rPr>
          <w:rStyle w:val="StyleUnderline"/>
        </w:rPr>
        <w:t xml:space="preserve"> on</w:t>
      </w:r>
      <w:r w:rsidRPr="003D1DF7">
        <w:rPr>
          <w:sz w:val="14"/>
        </w:rPr>
        <w:t xml:space="preserve"> two </w:t>
      </w:r>
      <w:r w:rsidRPr="003D1DF7">
        <w:rPr>
          <w:rStyle w:val="StyleUnderline"/>
        </w:rPr>
        <w:t>assumptions</w:t>
      </w:r>
      <w:r w:rsidRPr="003D1DF7">
        <w:rPr>
          <w:sz w:val="14"/>
        </w:rPr>
        <w:t xml:space="preserve"> at the project’s outset: first, that Taiwan’s conventional deterrence posture will be more credible if it can function without U.S. intervention during a crisis; and second, </w:t>
      </w:r>
      <w:r w:rsidRPr="003D1DF7">
        <w:rPr>
          <w:rStyle w:val="StyleUnderline"/>
        </w:rPr>
        <w:t xml:space="preserve">that </w:t>
      </w:r>
      <w:r w:rsidRPr="006A0BCA">
        <w:rPr>
          <w:rStyle w:val="StyleUnderline"/>
          <w:highlight w:val="cyan"/>
        </w:rPr>
        <w:t>Taiwan’s</w:t>
      </w:r>
      <w:r w:rsidRPr="003D1DF7">
        <w:rPr>
          <w:rStyle w:val="StyleUnderline"/>
        </w:rPr>
        <w:t xml:space="preserve"> defense </w:t>
      </w:r>
      <w:r w:rsidRPr="006A0BCA">
        <w:rPr>
          <w:rStyle w:val="StyleUnderline"/>
          <w:highlight w:val="cyan"/>
        </w:rPr>
        <w:t>budget will not</w:t>
      </w:r>
      <w:r w:rsidRPr="003D1DF7">
        <w:rPr>
          <w:rStyle w:val="StyleUnderline"/>
        </w:rPr>
        <w:t xml:space="preserve"> significantly </w:t>
      </w:r>
      <w:r w:rsidRPr="006A0BCA">
        <w:rPr>
          <w:rStyle w:val="StyleUnderline"/>
          <w:highlight w:val="cyan"/>
        </w:rPr>
        <w:t>increase</w:t>
      </w:r>
      <w:r w:rsidRPr="003D1DF7">
        <w:rPr>
          <w:rStyle w:val="StyleUnderline"/>
        </w:rPr>
        <w:t xml:space="preserve"> </w:t>
      </w:r>
      <w:r w:rsidRPr="003D1DF7">
        <w:rPr>
          <w:sz w:val="14"/>
        </w:rPr>
        <w:t xml:space="preserve">in the near term. We must emphasize that these assumptions do not necessarily reflect our beliefs about whether the United States might intervene in a crisis. Some of us firmly believe the United States will come to Taiwan’s diplomatic, economic, and even military aid. Similarly, </w:t>
      </w:r>
      <w:r w:rsidRPr="006A0BCA">
        <w:rPr>
          <w:rStyle w:val="StyleUnderline"/>
          <w:highlight w:val="cyan"/>
        </w:rPr>
        <w:t>we have</w:t>
      </w:r>
      <w:r w:rsidRPr="006A0BCA">
        <w:rPr>
          <w:sz w:val="14"/>
          <w:highlight w:val="cyan"/>
        </w:rPr>
        <w:t xml:space="preserve"> </w:t>
      </w:r>
      <w:r w:rsidRPr="006A0BCA">
        <w:rPr>
          <w:rStyle w:val="Emphasis"/>
          <w:highlight w:val="cyan"/>
        </w:rPr>
        <w:t>no doubt</w:t>
      </w:r>
      <w:r w:rsidRPr="003D1DF7">
        <w:rPr>
          <w:sz w:val="14"/>
        </w:rPr>
        <w:t xml:space="preserve"> that the </w:t>
      </w:r>
      <w:r w:rsidRPr="006A0BCA">
        <w:rPr>
          <w:rStyle w:val="StyleUnderline"/>
          <w:highlight w:val="cyan"/>
        </w:rPr>
        <w:t>Tsai</w:t>
      </w:r>
      <w:r w:rsidRPr="003D1DF7">
        <w:rPr>
          <w:sz w:val="14"/>
        </w:rPr>
        <w:t xml:space="preserve"> Administration </w:t>
      </w:r>
      <w:r w:rsidRPr="003D1DF7">
        <w:rPr>
          <w:rStyle w:val="StyleUnderline"/>
        </w:rPr>
        <w:t xml:space="preserve">and its successors </w:t>
      </w:r>
      <w:r w:rsidRPr="006A0BCA">
        <w:rPr>
          <w:rStyle w:val="Emphasis"/>
          <w:highlight w:val="cyan"/>
        </w:rPr>
        <w:t>can generate</w:t>
      </w:r>
      <w:r w:rsidRPr="003D1DF7">
        <w:rPr>
          <w:rStyle w:val="Emphasis"/>
        </w:rPr>
        <w:t xml:space="preserve"> the political </w:t>
      </w:r>
      <w:r w:rsidRPr="006A0BCA">
        <w:rPr>
          <w:rStyle w:val="Emphasis"/>
          <w:highlight w:val="cyan"/>
        </w:rPr>
        <w:t>support</w:t>
      </w:r>
      <w:r w:rsidRPr="003D1DF7">
        <w:rPr>
          <w:rStyle w:val="Emphasis"/>
        </w:rPr>
        <w:t xml:space="preserve"> necessary </w:t>
      </w:r>
      <w:r w:rsidRPr="006A0BCA">
        <w:rPr>
          <w:rStyle w:val="Emphasis"/>
          <w:highlight w:val="cyan"/>
        </w:rPr>
        <w:t>to increase</w:t>
      </w:r>
      <w:r w:rsidRPr="003D1DF7">
        <w:rPr>
          <w:rStyle w:val="Emphasis"/>
        </w:rPr>
        <w:t xml:space="preserve"> Taiwan’s </w:t>
      </w:r>
      <w:r w:rsidRPr="006A0BCA">
        <w:rPr>
          <w:rStyle w:val="Emphasis"/>
          <w:highlight w:val="cyan"/>
        </w:rPr>
        <w:t>defense spending</w:t>
      </w:r>
      <w:r w:rsidRPr="003D1DF7">
        <w:rPr>
          <w:sz w:val="14"/>
        </w:rPr>
        <w:t xml:space="preserve">. Instead, </w:t>
      </w:r>
      <w:r w:rsidRPr="006A0BCA">
        <w:rPr>
          <w:rStyle w:val="StyleUnderline"/>
          <w:highlight w:val="cyan"/>
        </w:rPr>
        <w:t>we</w:t>
      </w:r>
      <w:r w:rsidRPr="003D1DF7">
        <w:rPr>
          <w:rStyle w:val="StyleUnderline"/>
        </w:rPr>
        <w:t xml:space="preserve"> </w:t>
      </w:r>
      <w:r w:rsidRPr="006A0BCA">
        <w:rPr>
          <w:rStyle w:val="StyleUnderline"/>
          <w:highlight w:val="cyan"/>
        </w:rPr>
        <w:t>adopted</w:t>
      </w:r>
      <w:r w:rsidRPr="003D1DF7">
        <w:rPr>
          <w:sz w:val="14"/>
        </w:rPr>
        <w:t xml:space="preserve"> these </w:t>
      </w:r>
      <w:r w:rsidRPr="003D1DF7">
        <w:rPr>
          <w:rStyle w:val="StyleUnderline"/>
        </w:rPr>
        <w:t>assumptions to identify a strategy by which Taiwan might enhance</w:t>
      </w:r>
      <w:r w:rsidRPr="003D1DF7">
        <w:rPr>
          <w:sz w:val="14"/>
        </w:rPr>
        <w:t xml:space="preserve"> its </w:t>
      </w:r>
      <w:r w:rsidRPr="003D1DF7">
        <w:rPr>
          <w:rStyle w:val="StyleUnderline"/>
        </w:rPr>
        <w:t>conventional deterrence</w:t>
      </w:r>
      <w:r w:rsidRPr="003D1DF7">
        <w:rPr>
          <w:sz w:val="14"/>
        </w:rPr>
        <w:t xml:space="preserve"> posture to the maximum extent possible </w:t>
      </w:r>
      <w:r w:rsidRPr="003D1DF7">
        <w:rPr>
          <w:rStyle w:val="StyleUnderline"/>
        </w:rPr>
        <w:t xml:space="preserve">under </w:t>
      </w:r>
      <w:r w:rsidRPr="006A0BCA">
        <w:rPr>
          <w:rStyle w:val="Emphasis"/>
          <w:highlight w:val="cyan"/>
        </w:rPr>
        <w:t>“worst case</w:t>
      </w:r>
      <w:r w:rsidRPr="003D1DF7">
        <w:rPr>
          <w:rStyle w:val="Emphasis"/>
        </w:rPr>
        <w:t xml:space="preserve"> scenario” </w:t>
      </w:r>
      <w:r w:rsidRPr="006A0BCA">
        <w:rPr>
          <w:rStyle w:val="Emphasis"/>
          <w:highlight w:val="cyan"/>
        </w:rPr>
        <w:t>conditions</w:t>
      </w:r>
      <w:r w:rsidRPr="003D1DF7">
        <w:rPr>
          <w:rStyle w:val="Emphasis"/>
        </w:rPr>
        <w:t>.</w:t>
      </w:r>
      <w:r w:rsidRPr="003D1DF7">
        <w:rPr>
          <w:sz w:val="14"/>
        </w:rPr>
        <w:t xml:space="preserve"> If Taiwan’s political and military leaders are confident that the United States will intervene in a crisis, and/or </w:t>
      </w:r>
      <w:r w:rsidRPr="006A0BCA">
        <w:rPr>
          <w:rStyle w:val="StyleUnderline"/>
          <w:highlight w:val="cyan"/>
        </w:rPr>
        <w:t>if</w:t>
      </w:r>
      <w:r w:rsidRPr="003D1DF7">
        <w:rPr>
          <w:rStyle w:val="StyleUnderline"/>
        </w:rPr>
        <w:t xml:space="preserve"> defense </w:t>
      </w:r>
      <w:r w:rsidRPr="006A0BCA">
        <w:rPr>
          <w:rStyle w:val="StyleUnderline"/>
          <w:highlight w:val="cyan"/>
        </w:rPr>
        <w:t>budgets</w:t>
      </w:r>
      <w:r w:rsidRPr="003D1DF7">
        <w:rPr>
          <w:rStyle w:val="StyleUnderline"/>
        </w:rPr>
        <w:t xml:space="preserve"> </w:t>
      </w:r>
      <w:r w:rsidRPr="006A0BCA">
        <w:rPr>
          <w:rStyle w:val="StyleUnderline"/>
          <w:highlight w:val="cyan"/>
        </w:rPr>
        <w:t>increase</w:t>
      </w:r>
      <w:r w:rsidRPr="003D1DF7">
        <w:rPr>
          <w:rStyle w:val="StyleUnderline"/>
        </w:rPr>
        <w:t xml:space="preserve"> significantly</w:t>
      </w:r>
      <w:r w:rsidRPr="003D1DF7">
        <w:rPr>
          <w:sz w:val="14"/>
        </w:rPr>
        <w:t xml:space="preserve">, then some of </w:t>
      </w:r>
      <w:r w:rsidRPr="006A0BCA">
        <w:rPr>
          <w:rStyle w:val="StyleUnderline"/>
          <w:highlight w:val="cyan"/>
        </w:rPr>
        <w:t>our recommendations</w:t>
      </w:r>
      <w:r w:rsidRPr="006A0BCA">
        <w:rPr>
          <w:sz w:val="14"/>
          <w:highlight w:val="cyan"/>
        </w:rPr>
        <w:t xml:space="preserve"> </w:t>
      </w:r>
      <w:r w:rsidRPr="006A0BCA">
        <w:rPr>
          <w:rStyle w:val="Emphasis"/>
          <w:highlight w:val="cyan"/>
        </w:rPr>
        <w:t>are “overkill.”</w:t>
      </w:r>
      <w:r w:rsidRPr="003D1DF7">
        <w:rPr>
          <w:sz w:val="14"/>
        </w:rPr>
        <w:t xml:space="preserve"> However, we think that the logic of deterrence means it is better to plan for the worst—and then adjust those plans when better conditions present themselves—than the other way around.</w:t>
      </w:r>
    </w:p>
    <w:p w14:paraId="3762D1CB" w14:textId="166D182D" w:rsidR="007B4949" w:rsidRPr="00097024" w:rsidRDefault="007B4949" w:rsidP="007B4949">
      <w:pPr>
        <w:pStyle w:val="Heading4"/>
        <w:rPr>
          <w:u w:val="single"/>
        </w:rPr>
      </w:pPr>
      <w:r>
        <w:t xml:space="preserve">China’s </w:t>
      </w:r>
      <w:r>
        <w:rPr>
          <w:u w:val="single"/>
        </w:rPr>
        <w:t>deterred</w:t>
      </w:r>
      <w:r>
        <w:t xml:space="preserve"> now – arms sales are key </w:t>
      </w:r>
      <w:r>
        <w:rPr>
          <w:u w:val="single"/>
        </w:rPr>
        <w:t>magnify their fear</w:t>
      </w:r>
    </w:p>
    <w:p w14:paraId="65173C53" w14:textId="77777777" w:rsidR="007B4949" w:rsidRPr="00724FA6" w:rsidRDefault="007B4949" w:rsidP="007B4949">
      <w:r>
        <w:rPr>
          <w:rStyle w:val="Style13ptBold"/>
        </w:rPr>
        <w:t xml:space="preserve">Greer 18 </w:t>
      </w:r>
      <w:r w:rsidRPr="00724FA6">
        <w:t xml:space="preserve">---- Tanner, writer and analyst for Foreign Policy, “Taiwan Can Win a War With China,” 9/25, </w:t>
      </w:r>
      <w:r>
        <w:rPr>
          <w:i/>
          <w:iCs/>
        </w:rPr>
        <w:t>Foreign Policy</w:t>
      </w:r>
      <w:r>
        <w:t xml:space="preserve">, </w:t>
      </w:r>
      <w:hyperlink r:id="rId41" w:history="1">
        <w:r w:rsidRPr="009178C5">
          <w:rPr>
            <w:rStyle w:val="Hyperlink"/>
          </w:rPr>
          <w:t>https://foreignpolicy.com/2018/09/25/taiwan-can-win-a-war-with-china/</w:t>
        </w:r>
      </w:hyperlink>
      <w:r>
        <w:rPr>
          <w:rStyle w:val="Hyperlink"/>
        </w:rPr>
        <w:t xml:space="preserve"> ***Modified for language</w:t>
      </w:r>
    </w:p>
    <w:p w14:paraId="4772255A" w14:textId="77777777" w:rsidR="007B4949" w:rsidRDefault="007B4949" w:rsidP="007B4949"/>
    <w:p w14:paraId="010FC870" w14:textId="77777777" w:rsidR="007B4949" w:rsidRPr="000B21DE" w:rsidRDefault="007B4949" w:rsidP="007B4949">
      <w:pPr>
        <w:rPr>
          <w:rStyle w:val="StyleUnderline"/>
        </w:rPr>
      </w:pPr>
      <w:r w:rsidRPr="00097024">
        <w:rPr>
          <w:rStyle w:val="StyleUnderline"/>
        </w:rPr>
        <w:t xml:space="preserve">This sketch makes sense of the </w:t>
      </w:r>
      <w:r w:rsidRPr="00097024">
        <w:rPr>
          <w:rStyle w:val="Emphasis"/>
        </w:rPr>
        <w:t>anxiety</w:t>
      </w:r>
      <w:r w:rsidRPr="000B21DE">
        <w:rPr>
          <w:sz w:val="14"/>
        </w:rPr>
        <w:t xml:space="preserve"> </w:t>
      </w:r>
      <w:r w:rsidRPr="00097024">
        <w:rPr>
          <w:rStyle w:val="StyleUnderline"/>
        </w:rPr>
        <w:t xml:space="preserve">the </w:t>
      </w:r>
      <w:r w:rsidRPr="006A0BCA">
        <w:rPr>
          <w:rStyle w:val="StyleUnderline"/>
          <w:highlight w:val="cyan"/>
        </w:rPr>
        <w:t>PLA</w:t>
      </w:r>
      <w:r w:rsidRPr="00097024">
        <w:rPr>
          <w:rStyle w:val="StyleUnderline"/>
        </w:rPr>
        <w:t xml:space="preserve"> officer </w:t>
      </w:r>
      <w:r w:rsidRPr="006A0BCA">
        <w:rPr>
          <w:rStyle w:val="StyleUnderline"/>
          <w:highlight w:val="cyan"/>
        </w:rPr>
        <w:t>manuals</w:t>
      </w:r>
      <w:r w:rsidRPr="00097024">
        <w:rPr>
          <w:rStyle w:val="StyleUnderline"/>
        </w:rPr>
        <w:t xml:space="preserve"> express. They</w:t>
      </w:r>
      <w:r w:rsidRPr="000B21DE">
        <w:rPr>
          <w:sz w:val="14"/>
        </w:rPr>
        <w:t xml:space="preserve"> </w:t>
      </w:r>
      <w:r w:rsidRPr="006A0BCA">
        <w:rPr>
          <w:rStyle w:val="Emphasis"/>
          <w:highlight w:val="cyan"/>
        </w:rPr>
        <w:t>know</w:t>
      </w:r>
      <w:r w:rsidRPr="006A0BCA">
        <w:rPr>
          <w:sz w:val="14"/>
          <w:highlight w:val="cyan"/>
        </w:rPr>
        <w:t xml:space="preserve"> </w:t>
      </w:r>
      <w:r w:rsidRPr="006A0BCA">
        <w:rPr>
          <w:rStyle w:val="StyleUnderline"/>
          <w:highlight w:val="cyan"/>
        </w:rPr>
        <w:t>war would be a</w:t>
      </w:r>
      <w:r w:rsidRPr="000B21DE">
        <w:rPr>
          <w:sz w:val="14"/>
        </w:rPr>
        <w:t xml:space="preserve"> terrific </w:t>
      </w:r>
      <w:r w:rsidRPr="006A0BCA">
        <w:rPr>
          <w:rStyle w:val="Emphasis"/>
          <w:highlight w:val="cyan"/>
        </w:rPr>
        <w:t>gamble</w:t>
      </w:r>
      <w:r w:rsidRPr="00097024">
        <w:rPr>
          <w:rStyle w:val="StyleUnderline"/>
        </w:rPr>
        <w:t>, even if they only admit it to each other.</w:t>
      </w:r>
      <w:r w:rsidRPr="000B21DE">
        <w:rPr>
          <w:sz w:val="14"/>
        </w:rPr>
        <w:t xml:space="preserve"> Yet it </w:t>
      </w:r>
      <w:r w:rsidRPr="006A0BCA">
        <w:rPr>
          <w:rStyle w:val="StyleUnderline"/>
          <w:highlight w:val="cyan"/>
        </w:rPr>
        <w:t>this</w:t>
      </w:r>
      <w:r w:rsidRPr="00097024">
        <w:rPr>
          <w:rStyle w:val="StyleUnderline"/>
        </w:rPr>
        <w:t xml:space="preserve"> also </w:t>
      </w:r>
      <w:r w:rsidRPr="006A0BCA">
        <w:rPr>
          <w:rStyle w:val="StyleUnderline"/>
          <w:highlight w:val="cyan"/>
        </w:rPr>
        <w:t>makes sense of the party’s</w:t>
      </w:r>
      <w:r w:rsidRPr="00097024">
        <w:rPr>
          <w:rStyle w:val="StyleUnderline"/>
        </w:rPr>
        <w:t xml:space="preserve"> violent </w:t>
      </w:r>
      <w:r w:rsidRPr="006A0BCA">
        <w:rPr>
          <w:rStyle w:val="StyleUnderline"/>
          <w:highlight w:val="cyan"/>
        </w:rPr>
        <w:t xml:space="preserve">reactions to </w:t>
      </w:r>
      <w:r w:rsidRPr="006A0BCA">
        <w:rPr>
          <w:rStyle w:val="Emphasis"/>
          <w:highlight w:val="cyan"/>
        </w:rPr>
        <w:t>even the smallest</w:t>
      </w:r>
      <w:r w:rsidRPr="000B21DE">
        <w:rPr>
          <w:rStyle w:val="Emphasis"/>
        </w:rPr>
        <w:t xml:space="preserve"> of </w:t>
      </w:r>
      <w:r w:rsidRPr="006A0BCA">
        <w:rPr>
          <w:rStyle w:val="Emphasis"/>
          <w:highlight w:val="cyan"/>
        </w:rPr>
        <w:t>arms sales</w:t>
      </w:r>
      <w:r w:rsidRPr="00097024">
        <w:rPr>
          <w:rStyle w:val="StyleUnderline"/>
        </w:rPr>
        <w:t xml:space="preserve"> to Taiwan</w:t>
      </w:r>
      <w:r w:rsidRPr="000B21DE">
        <w:rPr>
          <w:sz w:val="14"/>
        </w:rPr>
        <w:t xml:space="preserve">. Their passion betrays their angst. </w:t>
      </w:r>
      <w:r w:rsidRPr="000B21DE">
        <w:rPr>
          <w:rStyle w:val="StyleUnderline"/>
        </w:rPr>
        <w:t>They understand</w:t>
      </w:r>
      <w:r w:rsidRPr="000B21DE">
        <w:rPr>
          <w:sz w:val="14"/>
        </w:rPr>
        <w:t xml:space="preserve"> what Western gloom-and-doomsters do not. American analysts use terms like “mature precision-strike regime” and “anti-access and area denial warfare” to describe technological trends that make it extremely difficult to project naval and airpower near enemy shores. </w:t>
      </w:r>
      <w:r w:rsidRPr="000B21DE">
        <w:rPr>
          <w:rStyle w:val="StyleUnderline"/>
        </w:rPr>
        <w:t>Costs favor the defense</w:t>
      </w:r>
      <w:r w:rsidRPr="000B21DE">
        <w:rPr>
          <w:sz w:val="14"/>
        </w:rPr>
        <w:t xml:space="preserve">: </w:t>
      </w:r>
      <w:r w:rsidRPr="006A0BCA">
        <w:rPr>
          <w:rStyle w:val="StyleUnderline"/>
          <w:highlight w:val="cyan"/>
        </w:rPr>
        <w:t xml:space="preserve">It is </w:t>
      </w:r>
      <w:r w:rsidRPr="006A0BCA">
        <w:rPr>
          <w:rStyle w:val="Emphasis"/>
          <w:highlight w:val="cyan"/>
        </w:rPr>
        <w:t>much cheaper</w:t>
      </w:r>
      <w:r w:rsidRPr="006A0BCA">
        <w:rPr>
          <w:sz w:val="14"/>
          <w:highlight w:val="cyan"/>
        </w:rPr>
        <w:t xml:space="preserve"> </w:t>
      </w:r>
      <w:r w:rsidRPr="006A0BCA">
        <w:rPr>
          <w:rStyle w:val="StyleUnderline"/>
          <w:highlight w:val="cyan"/>
        </w:rPr>
        <w:t>to build a ship-killing</w:t>
      </w:r>
      <w:r w:rsidRPr="000B21DE">
        <w:rPr>
          <w:rStyle w:val="StyleUnderline"/>
        </w:rPr>
        <w:t xml:space="preserve"> </w:t>
      </w:r>
      <w:r w:rsidRPr="006A0BCA">
        <w:rPr>
          <w:rStyle w:val="StyleUnderline"/>
          <w:highlight w:val="cyan"/>
        </w:rPr>
        <w:t>missile than</w:t>
      </w:r>
      <w:r w:rsidRPr="000B21DE">
        <w:rPr>
          <w:rStyle w:val="StyleUnderline"/>
        </w:rPr>
        <w:t xml:space="preserve"> it is to build </w:t>
      </w:r>
      <w:r w:rsidRPr="006A0BCA">
        <w:rPr>
          <w:rStyle w:val="StyleUnderline"/>
          <w:highlight w:val="cyan"/>
        </w:rPr>
        <w:t>a ship</w:t>
      </w:r>
      <w:r w:rsidRPr="000B21DE">
        <w:rPr>
          <w:rStyle w:val="StyleUnderline"/>
        </w:rPr>
        <w:t>.</w:t>
      </w:r>
    </w:p>
    <w:p w14:paraId="558922E3" w14:textId="77777777" w:rsidR="007B4949" w:rsidRDefault="007B4949" w:rsidP="007B4949">
      <w:pPr>
        <w:rPr>
          <w:sz w:val="14"/>
        </w:rPr>
      </w:pPr>
      <w:r w:rsidRPr="000B21DE">
        <w:rPr>
          <w:sz w:val="14"/>
        </w:rPr>
        <w:t xml:space="preserve">But </w:t>
      </w:r>
      <w:r w:rsidRPr="006A0BCA">
        <w:rPr>
          <w:rStyle w:val="StyleUnderline"/>
          <w:highlight w:val="cyan"/>
        </w:rPr>
        <w:t>if</w:t>
      </w:r>
      <w:r w:rsidRPr="000B21DE">
        <w:rPr>
          <w:sz w:val="14"/>
        </w:rPr>
        <w:t xml:space="preserve"> this means that </w:t>
      </w:r>
      <w:r w:rsidRPr="006A0BCA">
        <w:rPr>
          <w:rStyle w:val="StyleUnderline"/>
          <w:highlight w:val="cyan"/>
        </w:rPr>
        <w:t>the Chinese</w:t>
      </w:r>
      <w:r w:rsidRPr="000B21DE">
        <w:rPr>
          <w:sz w:val="14"/>
        </w:rPr>
        <w:t xml:space="preserve"> army </w:t>
      </w:r>
      <w:r w:rsidRPr="006A0BCA">
        <w:rPr>
          <w:rStyle w:val="StyleUnderline"/>
          <w:highlight w:val="cyan"/>
        </w:rPr>
        <w:t>can counter U.S. force</w:t>
      </w:r>
      <w:r w:rsidRPr="000B21DE">
        <w:rPr>
          <w:rStyle w:val="StyleUnderline"/>
        </w:rPr>
        <w:t xml:space="preserve"> projection </w:t>
      </w:r>
      <w:r w:rsidRPr="006A0BCA">
        <w:rPr>
          <w:rStyle w:val="StyleUnderline"/>
          <w:highlight w:val="cyan"/>
        </w:rPr>
        <w:t xml:space="preserve">at a fraction of America’s costs, </w:t>
      </w:r>
      <w:r w:rsidRPr="006A0BCA">
        <w:rPr>
          <w:rStyle w:val="Emphasis"/>
          <w:highlight w:val="cyan"/>
        </w:rPr>
        <w:t>it</w:t>
      </w:r>
      <w:r w:rsidRPr="000B21DE">
        <w:rPr>
          <w:rStyle w:val="Emphasis"/>
        </w:rPr>
        <w:t xml:space="preserve"> also </w:t>
      </w:r>
      <w:r w:rsidRPr="006A0BCA">
        <w:rPr>
          <w:rStyle w:val="Emphasis"/>
          <w:highlight w:val="cyan"/>
        </w:rPr>
        <w:t>means</w:t>
      </w:r>
      <w:r w:rsidRPr="000B21DE">
        <w:rPr>
          <w:sz w:val="14"/>
        </w:rPr>
        <w:t xml:space="preserve"> </w:t>
      </w:r>
      <w:r w:rsidRPr="000B21DE">
        <w:rPr>
          <w:rStyle w:val="StyleUnderline"/>
        </w:rPr>
        <w:t xml:space="preserve">that the democracies straddling the </w:t>
      </w:r>
      <w:r w:rsidRPr="006A0BCA">
        <w:rPr>
          <w:rStyle w:val="StyleUnderline"/>
          <w:highlight w:val="cyan"/>
        </w:rPr>
        <w:t>East Asia</w:t>
      </w:r>
      <w:r w:rsidRPr="000B21DE">
        <w:rPr>
          <w:rStyle w:val="StyleUnderline"/>
        </w:rPr>
        <w:t xml:space="preserve">n rim </w:t>
      </w:r>
      <w:r w:rsidRPr="006A0BCA">
        <w:rPr>
          <w:rStyle w:val="Emphasis"/>
          <w:highlight w:val="cyan"/>
        </w:rPr>
        <w:t>can deter Chinese aggression at a fraction of the PLA’s costs</w:t>
      </w:r>
      <w:r w:rsidRPr="000B21DE">
        <w:rPr>
          <w:sz w:val="14"/>
        </w:rPr>
        <w:t xml:space="preserve">. </w:t>
      </w:r>
      <w:r w:rsidRPr="000B21DE">
        <w:rPr>
          <w:rStyle w:val="StyleUnderline"/>
        </w:rPr>
        <w:t xml:space="preserve">In an era that </w:t>
      </w:r>
      <w:r w:rsidRPr="000B21DE">
        <w:rPr>
          <w:rStyle w:val="Emphasis"/>
        </w:rPr>
        <w:t>favors defense,</w:t>
      </w:r>
      <w:r w:rsidRPr="000B21DE">
        <w:rPr>
          <w:sz w:val="14"/>
        </w:rPr>
        <w:t xml:space="preserve"> </w:t>
      </w:r>
      <w:r w:rsidRPr="000B21DE">
        <w:rPr>
          <w:rStyle w:val="StyleUnderline"/>
        </w:rPr>
        <w:t xml:space="preserve">small </w:t>
      </w:r>
      <w:r w:rsidRPr="006A0BCA">
        <w:rPr>
          <w:rStyle w:val="StyleUnderline"/>
          <w:highlight w:val="cyan"/>
        </w:rPr>
        <w:t>nations like Taiwan</w:t>
      </w:r>
      <w:r w:rsidRPr="006A0BCA">
        <w:rPr>
          <w:sz w:val="14"/>
          <w:highlight w:val="cyan"/>
        </w:rPr>
        <w:t xml:space="preserve"> </w:t>
      </w:r>
      <w:r w:rsidRPr="006A0BCA">
        <w:rPr>
          <w:rStyle w:val="Emphasis"/>
          <w:highlight w:val="cyan"/>
        </w:rPr>
        <w:t>do not need a PLA</w:t>
      </w:r>
      <w:r w:rsidRPr="000B21DE">
        <w:rPr>
          <w:rStyle w:val="Emphasis"/>
        </w:rPr>
        <w:t xml:space="preserve">-sized military </w:t>
      </w:r>
      <w:r w:rsidRPr="006A0BCA">
        <w:rPr>
          <w:rStyle w:val="Emphasis"/>
          <w:highlight w:val="cyan"/>
        </w:rPr>
        <w:t>budget</w:t>
      </w:r>
      <w:r w:rsidRPr="000B21DE">
        <w:rPr>
          <w:rStyle w:val="Emphasis"/>
        </w:rPr>
        <w:t xml:space="preserve"> to keep the Chinese at bay</w:t>
      </w:r>
      <w:r w:rsidRPr="000B21DE">
        <w:rPr>
          <w:sz w:val="14"/>
        </w:rPr>
        <w:t>.</w:t>
      </w:r>
    </w:p>
    <w:p w14:paraId="090C5322" w14:textId="77777777" w:rsidR="007B4949" w:rsidRPr="000B21DE" w:rsidRDefault="007B4949" w:rsidP="007B4949">
      <w:pPr>
        <w:rPr>
          <w:sz w:val="14"/>
          <w:szCs w:val="14"/>
        </w:rPr>
      </w:pPr>
      <w:r w:rsidRPr="000B21DE">
        <w:rPr>
          <w:sz w:val="14"/>
          <w:szCs w:val="14"/>
        </w:rPr>
        <w:t>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w:t>
      </w:r>
    </w:p>
    <w:p w14:paraId="38DDF72D" w14:textId="77777777" w:rsidR="007B4949" w:rsidRPr="000B21DE" w:rsidRDefault="007B4949" w:rsidP="007B4949">
      <w:pPr>
        <w:rPr>
          <w:sz w:val="14"/>
          <w:szCs w:val="14"/>
        </w:rPr>
      </w:pPr>
      <w:r w:rsidRPr="000B21DE">
        <w:rPr>
          <w:sz w:val="14"/>
          <w:szCs w:val="14"/>
        </w:rPr>
        <w:t>But just as important is the lack of knowledge ordinary Taiwanese have about the strength of their islands’ defenses. A recent poll found that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w:t>
      </w:r>
    </w:p>
    <w:p w14:paraId="36603930" w14:textId="77777777" w:rsidR="007B4949" w:rsidRPr="000B21DE" w:rsidRDefault="007B4949" w:rsidP="007B4949">
      <w:pPr>
        <w:rPr>
          <w:rStyle w:val="Emphasis"/>
        </w:rPr>
      </w:pPr>
      <w:r w:rsidRPr="000B21DE">
        <w:rPr>
          <w:rStyle w:val="StyleUnderline"/>
        </w:rPr>
        <w:t xml:space="preserve">Both </w:t>
      </w:r>
      <w:r w:rsidRPr="006A0BCA">
        <w:rPr>
          <w:rStyle w:val="StyleUnderline"/>
          <w:highlight w:val="cyan"/>
        </w:rPr>
        <w:t>Westerners and Taiwan</w:t>
      </w:r>
      <w:r w:rsidRPr="000B21DE">
        <w:rPr>
          <w:sz w:val="14"/>
        </w:rPr>
        <w:t xml:space="preserve">ese </w:t>
      </w:r>
      <w:r w:rsidRPr="006A0BCA">
        <w:rPr>
          <w:rStyle w:val="StyleUnderline"/>
          <w:highlight w:val="cyan"/>
        </w:rPr>
        <w:t>should be more optimistic</w:t>
      </w:r>
      <w:r w:rsidRPr="000B21DE">
        <w:rPr>
          <w:rStyle w:val="StyleUnderline"/>
        </w:rPr>
        <w:t xml:space="preserve"> about the defense of Taiwan than is now normal. Yes,</w:t>
      </w:r>
      <w:r w:rsidRPr="000B21DE">
        <w:rPr>
          <w:sz w:val="14"/>
        </w:rPr>
        <w:t xml:space="preserve"> the </w:t>
      </w:r>
      <w:r w:rsidRPr="006A0BCA">
        <w:rPr>
          <w:rStyle w:val="StyleUnderline"/>
          <w:highlight w:val="cyan"/>
        </w:rPr>
        <w:t>Taiwan</w:t>
      </w:r>
      <w:r w:rsidRPr="000B21DE">
        <w:rPr>
          <w:sz w:val="14"/>
        </w:rPr>
        <w:t xml:space="preserve">ese Army </w:t>
      </w:r>
      <w:r w:rsidRPr="006A0BCA">
        <w:rPr>
          <w:rStyle w:val="StyleUnderline"/>
          <w:highlight w:val="cyan"/>
        </w:rPr>
        <w:t>projects</w:t>
      </w:r>
      <w:r w:rsidRPr="000B21DE">
        <w:rPr>
          <w:sz w:val="14"/>
        </w:rPr>
        <w:t xml:space="preserve"> that </w:t>
      </w:r>
      <w:r w:rsidRPr="006A0BCA">
        <w:rPr>
          <w:rStyle w:val="StyleUnderline"/>
          <w:highlight w:val="cyan"/>
        </w:rPr>
        <w:t>it can only hold off its enemy for two weeks</w:t>
      </w:r>
      <w:r w:rsidRPr="000B21DE">
        <w:rPr>
          <w:sz w:val="14"/>
        </w:rPr>
        <w:t xml:space="preserve"> after the landing—</w:t>
      </w:r>
      <w:r w:rsidRPr="006A0BCA">
        <w:rPr>
          <w:rStyle w:val="Emphasis"/>
          <w:highlight w:val="cyan"/>
        </w:rPr>
        <w:t>but</w:t>
      </w:r>
      <w:r w:rsidRPr="006A0BCA">
        <w:rPr>
          <w:sz w:val="14"/>
          <w:highlight w:val="cyan"/>
        </w:rPr>
        <w:t xml:space="preserve"> </w:t>
      </w:r>
      <w:r w:rsidRPr="006A0BCA">
        <w:rPr>
          <w:rStyle w:val="StyleUnderline"/>
          <w:highlight w:val="cyan"/>
        </w:rPr>
        <w:t>the PLA</w:t>
      </w:r>
      <w:r w:rsidRPr="000B21DE">
        <w:rPr>
          <w:rStyle w:val="StyleUnderline"/>
        </w:rPr>
        <w:t xml:space="preserve"> also </w:t>
      </w:r>
      <w:r w:rsidRPr="006A0BCA">
        <w:rPr>
          <w:rStyle w:val="StyleUnderline"/>
          <w:highlight w:val="cyan"/>
        </w:rPr>
        <w:t>believes</w:t>
      </w:r>
      <w:r w:rsidRPr="000B21DE">
        <w:rPr>
          <w:rStyle w:val="StyleUnderline"/>
        </w:rPr>
        <w:t xml:space="preserve"> that </w:t>
      </w:r>
      <w:r w:rsidRPr="006A0BCA">
        <w:rPr>
          <w:rStyle w:val="StyleUnderline"/>
          <w:highlight w:val="cyan"/>
        </w:rPr>
        <w:t>if it cannot defeat</w:t>
      </w:r>
      <w:r w:rsidRPr="000B21DE">
        <w:rPr>
          <w:rStyle w:val="StyleUnderline"/>
        </w:rPr>
        <w:t xml:space="preserve"> the </w:t>
      </w:r>
      <w:r w:rsidRPr="006A0BCA">
        <w:rPr>
          <w:rStyle w:val="StyleUnderline"/>
          <w:highlight w:val="cyan"/>
        </w:rPr>
        <w:t>Taiwan</w:t>
      </w:r>
      <w:r w:rsidRPr="000B21DE">
        <w:rPr>
          <w:rStyle w:val="StyleUnderline"/>
        </w:rPr>
        <w:t xml:space="preserve">ese forces </w:t>
      </w:r>
      <w:r w:rsidRPr="006A0BCA">
        <w:rPr>
          <w:rStyle w:val="StyleUnderline"/>
          <w:highlight w:val="cyan"/>
        </w:rPr>
        <w:t xml:space="preserve">in under two weeks, </w:t>
      </w:r>
      <w:r w:rsidRPr="006A0BCA">
        <w:rPr>
          <w:rStyle w:val="Emphasis"/>
          <w:highlight w:val="cyan"/>
        </w:rPr>
        <w:t>it will lose</w:t>
      </w:r>
      <w:r w:rsidRPr="000B21DE">
        <w:rPr>
          <w:rStyle w:val="Emphasis"/>
        </w:rPr>
        <w:t xml:space="preserve"> the war!</w:t>
      </w:r>
      <w:r w:rsidRPr="000B21DE">
        <w:rPr>
          <w:sz w:val="14"/>
        </w:rPr>
        <w:t xml:space="preserve"> </w:t>
      </w:r>
      <w:r w:rsidRPr="000B21DE">
        <w:rPr>
          <w:rStyle w:val="StyleUnderline"/>
        </w:rPr>
        <w:t xml:space="preserve">Yes, </w:t>
      </w:r>
      <w:r w:rsidRPr="006A0BCA">
        <w:rPr>
          <w:rStyle w:val="StyleUnderline"/>
          <w:highlight w:val="cyan"/>
        </w:rPr>
        <w:t>the disparity</w:t>
      </w:r>
      <w:r w:rsidRPr="000B21DE">
        <w:rPr>
          <w:rStyle w:val="StyleUnderline"/>
        </w:rPr>
        <w:t xml:space="preserve"> between the</w:t>
      </w:r>
      <w:r w:rsidRPr="000B21DE">
        <w:rPr>
          <w:sz w:val="14"/>
        </w:rPr>
        <w:t xml:space="preserve"> military </w:t>
      </w:r>
      <w:r w:rsidRPr="000B21DE">
        <w:rPr>
          <w:rStyle w:val="StyleUnderline"/>
        </w:rPr>
        <w:t>budgets</w:t>
      </w:r>
      <w:r w:rsidRPr="000B21DE">
        <w:rPr>
          <w:sz w:val="14"/>
        </w:rPr>
        <w:t xml:space="preserve"> on both sides of the strait </w:t>
      </w:r>
      <w:r w:rsidRPr="006A0BCA">
        <w:rPr>
          <w:rStyle w:val="StyleUnderline"/>
          <w:highlight w:val="cyan"/>
        </w:rPr>
        <w:t>is large, and growing</w:t>
      </w:r>
      <w:r w:rsidRPr="000B21DE">
        <w:rPr>
          <w:rStyle w:val="StyleUnderline"/>
        </w:rPr>
        <w:t>—</w:t>
      </w:r>
      <w:r w:rsidRPr="006A0BCA">
        <w:rPr>
          <w:rStyle w:val="Emphasis"/>
          <w:highlight w:val="cyan"/>
        </w:rPr>
        <w:t>but</w:t>
      </w:r>
      <w:r w:rsidRPr="006A0BCA">
        <w:rPr>
          <w:rStyle w:val="StyleUnderline"/>
          <w:highlight w:val="cyan"/>
        </w:rPr>
        <w:t xml:space="preserve"> the Taiwanese</w:t>
      </w:r>
      <w:r w:rsidRPr="006A0BCA">
        <w:rPr>
          <w:sz w:val="14"/>
          <w:highlight w:val="cyan"/>
        </w:rPr>
        <w:t xml:space="preserve"> </w:t>
      </w:r>
      <w:r w:rsidRPr="006A0BCA">
        <w:rPr>
          <w:rStyle w:val="Emphasis"/>
          <w:highlight w:val="cyan"/>
        </w:rPr>
        <w:t>do not need parity</w:t>
      </w:r>
      <w:r w:rsidRPr="000B21DE">
        <w:rPr>
          <w:rStyle w:val="Emphasis"/>
        </w:rPr>
        <w:t xml:space="preserve"> to deter Chinese aggression</w:t>
      </w:r>
      <w:r w:rsidRPr="000B21DE">
        <w:rPr>
          <w:sz w:val="14"/>
        </w:rPr>
        <w:t xml:space="preserve">. </w:t>
      </w:r>
      <w:r w:rsidRPr="006A0BCA">
        <w:rPr>
          <w:rStyle w:val="Emphasis"/>
          <w:highlight w:val="cyan"/>
        </w:rPr>
        <w:t>All they need is</w:t>
      </w:r>
      <w:r w:rsidRPr="000B21DE">
        <w:rPr>
          <w:rStyle w:val="Emphasis"/>
        </w:rPr>
        <w:t xml:space="preserve"> the </w:t>
      </w:r>
      <w:r w:rsidRPr="006A0BCA">
        <w:rPr>
          <w:rStyle w:val="Emphasis"/>
          <w:highlight w:val="cyan"/>
        </w:rPr>
        <w:t>freedom to purchase</w:t>
      </w:r>
      <w:r w:rsidRPr="000B21DE">
        <w:rPr>
          <w:rStyle w:val="Emphasis"/>
        </w:rPr>
        <w:t xml:space="preserve"> the sort of </w:t>
      </w:r>
      <w:r w:rsidRPr="006A0BCA">
        <w:rPr>
          <w:rStyle w:val="Emphasis"/>
          <w:highlight w:val="cyan"/>
        </w:rPr>
        <w:t>arms that make invasion unthinkable</w:t>
      </w:r>
      <w:r w:rsidRPr="006A0BCA">
        <w:rPr>
          <w:sz w:val="14"/>
          <w:highlight w:val="cyan"/>
        </w:rPr>
        <w:t xml:space="preserve">. </w:t>
      </w:r>
      <w:r w:rsidRPr="006A0BCA">
        <w:rPr>
          <w:rStyle w:val="StyleUnderline"/>
          <w:highlight w:val="cyan"/>
        </w:rPr>
        <w:t>If</w:t>
      </w:r>
      <w:r w:rsidRPr="000B21DE">
        <w:rPr>
          <w:sz w:val="14"/>
        </w:rPr>
        <w:t xml:space="preserve"> that </w:t>
      </w:r>
      <w:r w:rsidRPr="006A0BCA">
        <w:rPr>
          <w:rStyle w:val="StyleUnderline"/>
          <w:highlight w:val="cyan"/>
        </w:rPr>
        <w:t>political battle can be resolved in</w:t>
      </w:r>
      <w:r w:rsidRPr="000B21DE">
        <w:rPr>
          <w:sz w:val="14"/>
        </w:rPr>
        <w:t xml:space="preserve"> the halls of </w:t>
      </w:r>
      <w:r w:rsidRPr="006A0BCA">
        <w:rPr>
          <w:rStyle w:val="StyleUnderline"/>
          <w:highlight w:val="cyan"/>
        </w:rPr>
        <w:t>Washington</w:t>
      </w:r>
      <w:r w:rsidRPr="006A0BCA">
        <w:rPr>
          <w:sz w:val="14"/>
          <w:highlight w:val="cyan"/>
        </w:rPr>
        <w:t xml:space="preserve">, </w:t>
      </w:r>
      <w:r w:rsidRPr="006A0BCA">
        <w:rPr>
          <w:rStyle w:val="Emphasis"/>
          <w:highlight w:val="cyan"/>
        </w:rPr>
        <w:t>the party will no</w:t>
      </w:r>
      <w:r w:rsidRPr="000B21DE">
        <w:rPr>
          <w:rStyle w:val="Emphasis"/>
        </w:rPr>
        <w:t xml:space="preserve">t have the power to </w:t>
      </w:r>
      <w:r w:rsidRPr="006A0BCA">
        <w:rPr>
          <w:rStyle w:val="Emphasis"/>
          <w:highlight w:val="cyan"/>
        </w:rPr>
        <w:t>threaten battle</w:t>
      </w:r>
      <w:r w:rsidRPr="000B21DE">
        <w:rPr>
          <w:rStyle w:val="Emphasis"/>
        </w:rPr>
        <w:t xml:space="preserve"> on the shores of Taiwan.</w:t>
      </w:r>
    </w:p>
    <w:p w14:paraId="017BCD64" w14:textId="21A2A907" w:rsidR="003F60E0" w:rsidRDefault="003F60E0" w:rsidP="003F60E0">
      <w:pPr>
        <w:pStyle w:val="Heading3"/>
      </w:pPr>
      <w:r w:rsidRPr="003F60E0">
        <w:t>IL---Ext---Deterrence High</w:t>
      </w:r>
    </w:p>
    <w:p w14:paraId="2446C92C" w14:textId="77777777" w:rsidR="007B4949" w:rsidRPr="00F12E47" w:rsidRDefault="007B4949" w:rsidP="007B4949">
      <w:pPr>
        <w:pStyle w:val="Heading4"/>
        <w:rPr>
          <w:b w:val="0"/>
          <w:bCs/>
        </w:rPr>
      </w:pPr>
      <w:r>
        <w:t xml:space="preserve">Taiwan can win the war </w:t>
      </w:r>
      <w:r>
        <w:rPr>
          <w:u w:val="single"/>
        </w:rPr>
        <w:t>now</w:t>
      </w:r>
      <w:r>
        <w:t xml:space="preserve"> – China </w:t>
      </w:r>
      <w:r>
        <w:rPr>
          <w:u w:val="single"/>
        </w:rPr>
        <w:t>knows it</w:t>
      </w:r>
      <w:r>
        <w:rPr>
          <w:b w:val="0"/>
          <w:bCs/>
        </w:rPr>
        <w:t xml:space="preserve"> – no surprises, infiltration of Chinese intelligence means no surprise, geography, and established invasion plan – counter-invasion is already the norm</w:t>
      </w:r>
    </w:p>
    <w:p w14:paraId="4AA075A0" w14:textId="77777777" w:rsidR="007B4949" w:rsidRPr="00724FA6" w:rsidRDefault="007B4949" w:rsidP="007B4949">
      <w:r>
        <w:rPr>
          <w:rStyle w:val="Style13ptBold"/>
        </w:rPr>
        <w:t xml:space="preserve">Greer 18 </w:t>
      </w:r>
      <w:r w:rsidRPr="00724FA6">
        <w:t xml:space="preserve">---- Tanner, writer and analyst for Foreign Policy, “Taiwan Can Win a War With China,” 9/25, </w:t>
      </w:r>
      <w:r>
        <w:rPr>
          <w:i/>
          <w:iCs/>
        </w:rPr>
        <w:t>Foreign Policy</w:t>
      </w:r>
      <w:r>
        <w:t xml:space="preserve">, </w:t>
      </w:r>
      <w:hyperlink r:id="rId42" w:history="1">
        <w:r w:rsidRPr="009178C5">
          <w:rPr>
            <w:rStyle w:val="Hyperlink"/>
          </w:rPr>
          <w:t>https://foreignpolicy.com/2018/09/25/taiwan-can-win-a-war-with-china/</w:t>
        </w:r>
      </w:hyperlink>
      <w:r>
        <w:rPr>
          <w:rStyle w:val="Hyperlink"/>
        </w:rPr>
        <w:t xml:space="preserve"> ***Modified for language</w:t>
      </w:r>
    </w:p>
    <w:p w14:paraId="08CD5066" w14:textId="77777777" w:rsidR="007B4949" w:rsidRDefault="007B4949" w:rsidP="007B4949"/>
    <w:p w14:paraId="4792014B" w14:textId="77777777" w:rsidR="007B4949" w:rsidRPr="002B34B4" w:rsidRDefault="007B4949" w:rsidP="007B4949">
      <w:pPr>
        <w:rPr>
          <w:sz w:val="14"/>
        </w:rPr>
      </w:pPr>
      <w:r w:rsidRPr="002B34B4">
        <w:rPr>
          <w:sz w:val="14"/>
        </w:rPr>
        <w:t xml:space="preserve">Two recent studies, one by Michael </w:t>
      </w:r>
      <w:r w:rsidRPr="006A0BCA">
        <w:rPr>
          <w:rStyle w:val="StyleUnderline"/>
          <w:highlight w:val="cyan"/>
        </w:rPr>
        <w:t>Beckley</w:t>
      </w:r>
      <w:r w:rsidRPr="002B34B4">
        <w:rPr>
          <w:sz w:val="14"/>
        </w:rPr>
        <w:t xml:space="preserve">, a political scientist at Tufts University, </w:t>
      </w:r>
      <w:r w:rsidRPr="006A0BCA">
        <w:rPr>
          <w:rStyle w:val="StyleUnderline"/>
          <w:highlight w:val="cyan"/>
        </w:rPr>
        <w:t>and</w:t>
      </w:r>
      <w:r w:rsidRPr="002B34B4">
        <w:rPr>
          <w:sz w:val="14"/>
        </w:rPr>
        <w:t xml:space="preserve"> the other by Ian </w:t>
      </w:r>
      <w:r w:rsidRPr="006A0BCA">
        <w:rPr>
          <w:rStyle w:val="StyleUnderline"/>
          <w:highlight w:val="cyan"/>
        </w:rPr>
        <w:t>Easton</w:t>
      </w:r>
      <w:r w:rsidRPr="002B34B4">
        <w:rPr>
          <w:sz w:val="14"/>
        </w:rPr>
        <w:t xml:space="preserve">, a fellow at the Project 2049 Institute, in his book The Chinese Invasion Threat: Taiwan’s Defense and American Strategy in Asia, </w:t>
      </w:r>
      <w:r w:rsidRPr="006A0BCA">
        <w:rPr>
          <w:rStyle w:val="StyleUnderline"/>
          <w:highlight w:val="cyan"/>
        </w:rPr>
        <w:t>provide</w:t>
      </w:r>
      <w:r w:rsidRPr="002B34B4">
        <w:rPr>
          <w:sz w:val="14"/>
        </w:rPr>
        <w:t xml:space="preserve"> us with </w:t>
      </w:r>
      <w:r w:rsidRPr="002B34B4">
        <w:rPr>
          <w:rStyle w:val="StyleUnderline"/>
        </w:rPr>
        <w:t>a clearer picture of</w:t>
      </w:r>
      <w:r w:rsidRPr="002B34B4">
        <w:rPr>
          <w:sz w:val="14"/>
        </w:rPr>
        <w:t xml:space="preserve"> what a </w:t>
      </w:r>
      <w:r w:rsidRPr="002B34B4">
        <w:rPr>
          <w:rStyle w:val="StyleUnderline"/>
        </w:rPr>
        <w:t>war between Taiwan and the mainland</w:t>
      </w:r>
      <w:r w:rsidRPr="002B34B4">
        <w:rPr>
          <w:sz w:val="14"/>
        </w:rPr>
        <w:t xml:space="preserve"> might look like. </w:t>
      </w:r>
      <w:r w:rsidRPr="002B34B4">
        <w:rPr>
          <w:rStyle w:val="StyleUnderline"/>
        </w:rPr>
        <w:t>Grounded in</w:t>
      </w:r>
      <w:r w:rsidRPr="002B34B4">
        <w:rPr>
          <w:sz w:val="14"/>
        </w:rPr>
        <w:t xml:space="preserve"> </w:t>
      </w:r>
      <w:r w:rsidRPr="006A0BCA">
        <w:rPr>
          <w:rStyle w:val="Emphasis"/>
          <w:highlight w:val="cyan"/>
        </w:rPr>
        <w:t>statistics</w:t>
      </w:r>
      <w:r w:rsidRPr="002B34B4">
        <w:rPr>
          <w:sz w:val="14"/>
        </w:rPr>
        <w:t xml:space="preserve">, </w:t>
      </w:r>
      <w:r w:rsidRPr="002B34B4">
        <w:rPr>
          <w:rStyle w:val="Emphasis"/>
        </w:rPr>
        <w:t xml:space="preserve">training </w:t>
      </w:r>
      <w:r w:rsidRPr="006A0BCA">
        <w:rPr>
          <w:rStyle w:val="Emphasis"/>
          <w:highlight w:val="cyan"/>
        </w:rPr>
        <w:t>manuals</w:t>
      </w:r>
      <w:r w:rsidRPr="002B34B4">
        <w:rPr>
          <w:sz w:val="14"/>
        </w:rPr>
        <w:t xml:space="preserve">, </w:t>
      </w:r>
      <w:r w:rsidRPr="002B34B4">
        <w:rPr>
          <w:rStyle w:val="StyleUnderline"/>
        </w:rPr>
        <w:t>and</w:t>
      </w:r>
      <w:r w:rsidRPr="002B34B4">
        <w:rPr>
          <w:sz w:val="14"/>
        </w:rPr>
        <w:t xml:space="preserve"> </w:t>
      </w:r>
      <w:r w:rsidRPr="002B34B4">
        <w:rPr>
          <w:rStyle w:val="Emphasis"/>
        </w:rPr>
        <w:t xml:space="preserve">planning </w:t>
      </w:r>
      <w:r w:rsidRPr="006A0BCA">
        <w:rPr>
          <w:rStyle w:val="Emphasis"/>
          <w:highlight w:val="cyan"/>
        </w:rPr>
        <w:t>documents</w:t>
      </w:r>
      <w:r w:rsidRPr="002B34B4">
        <w:rPr>
          <w:sz w:val="14"/>
        </w:rPr>
        <w:t xml:space="preserve"> from the PLA itself, </w:t>
      </w:r>
      <w:r w:rsidRPr="002B34B4">
        <w:rPr>
          <w:rStyle w:val="StyleUnderline"/>
        </w:rPr>
        <w:t>and informed by</w:t>
      </w:r>
      <w:r w:rsidRPr="002B34B4">
        <w:rPr>
          <w:sz w:val="14"/>
        </w:rPr>
        <w:t xml:space="preserve"> </w:t>
      </w:r>
      <w:r w:rsidRPr="006A0BCA">
        <w:rPr>
          <w:rStyle w:val="Emphasis"/>
          <w:highlight w:val="cyan"/>
        </w:rPr>
        <w:t>simulations and studies</w:t>
      </w:r>
      <w:r w:rsidRPr="002B34B4">
        <w:rPr>
          <w:sz w:val="14"/>
        </w:rPr>
        <w:t xml:space="preserve"> </w:t>
      </w:r>
      <w:r w:rsidRPr="002B34B4">
        <w:rPr>
          <w:rStyle w:val="StyleUnderline"/>
        </w:rPr>
        <w:t>conducted by</w:t>
      </w:r>
      <w:r w:rsidRPr="002B34B4">
        <w:rPr>
          <w:sz w:val="14"/>
        </w:rPr>
        <w:t xml:space="preserve"> </w:t>
      </w:r>
      <w:r w:rsidRPr="002B34B4">
        <w:rPr>
          <w:rStyle w:val="Emphasis"/>
        </w:rPr>
        <w:t>both</w:t>
      </w:r>
      <w:r w:rsidRPr="002B34B4">
        <w:rPr>
          <w:sz w:val="14"/>
        </w:rPr>
        <w:t xml:space="preserve"> the U.S. </w:t>
      </w:r>
      <w:r w:rsidRPr="002B34B4">
        <w:rPr>
          <w:rStyle w:val="StyleUnderline"/>
        </w:rPr>
        <w:t>Defense</w:t>
      </w:r>
      <w:r w:rsidRPr="002B34B4">
        <w:rPr>
          <w:sz w:val="14"/>
        </w:rPr>
        <w:t xml:space="preserve"> Department </w:t>
      </w:r>
      <w:r w:rsidRPr="002B34B4">
        <w:rPr>
          <w:rStyle w:val="StyleUnderline"/>
        </w:rPr>
        <w:t>and</w:t>
      </w:r>
      <w:r w:rsidRPr="002B34B4">
        <w:rPr>
          <w:sz w:val="14"/>
        </w:rPr>
        <w:t xml:space="preserve"> the </w:t>
      </w:r>
      <w:r w:rsidRPr="002B34B4">
        <w:rPr>
          <w:rStyle w:val="StyleUnderline"/>
        </w:rPr>
        <w:t>Taiwan</w:t>
      </w:r>
      <w:r w:rsidRPr="002B34B4">
        <w:rPr>
          <w:sz w:val="14"/>
        </w:rPr>
        <w:t xml:space="preserve">ese Ministry of National Defense, </w:t>
      </w:r>
      <w:r w:rsidRPr="006A0BCA">
        <w:rPr>
          <w:rStyle w:val="StyleUnderline"/>
          <w:highlight w:val="cyan"/>
        </w:rPr>
        <w:t>this</w:t>
      </w:r>
      <w:r w:rsidRPr="002B34B4">
        <w:rPr>
          <w:rStyle w:val="StyleUnderline"/>
        </w:rPr>
        <w:t xml:space="preserve"> research </w:t>
      </w:r>
      <w:r w:rsidRPr="006A0BCA">
        <w:rPr>
          <w:rStyle w:val="StyleUnderline"/>
          <w:highlight w:val="cyan"/>
        </w:rPr>
        <w:t>presents a</w:t>
      </w:r>
      <w:r w:rsidRPr="006A0BCA">
        <w:rPr>
          <w:sz w:val="14"/>
          <w:highlight w:val="cyan"/>
        </w:rPr>
        <w:t xml:space="preserve"> </w:t>
      </w:r>
      <w:r w:rsidRPr="006A0BCA">
        <w:rPr>
          <w:rStyle w:val="Emphasis"/>
          <w:highlight w:val="cyan"/>
        </w:rPr>
        <w:t>very different picture of</w:t>
      </w:r>
      <w:r w:rsidRPr="002B34B4">
        <w:rPr>
          <w:rStyle w:val="Emphasis"/>
        </w:rPr>
        <w:t xml:space="preserve"> a cross-strait </w:t>
      </w:r>
      <w:r w:rsidRPr="006A0BCA">
        <w:rPr>
          <w:rStyle w:val="Emphasis"/>
          <w:highlight w:val="cyan"/>
        </w:rPr>
        <w:t>conflict</w:t>
      </w:r>
      <w:r w:rsidRPr="006A0BCA">
        <w:rPr>
          <w:sz w:val="14"/>
          <w:highlight w:val="cyan"/>
        </w:rPr>
        <w:t xml:space="preserve"> </w:t>
      </w:r>
      <w:r w:rsidRPr="006A0BCA">
        <w:rPr>
          <w:rStyle w:val="StyleUnderline"/>
          <w:highlight w:val="cyan"/>
        </w:rPr>
        <w:t>than</w:t>
      </w:r>
      <w:r w:rsidRPr="002B34B4">
        <w:rPr>
          <w:rStyle w:val="StyleUnderline"/>
        </w:rPr>
        <w:t xml:space="preserve"> that </w:t>
      </w:r>
      <w:r w:rsidRPr="006A0BCA">
        <w:rPr>
          <w:rStyle w:val="StyleUnderline"/>
          <w:highlight w:val="cyan"/>
        </w:rPr>
        <w:t>hawked</w:t>
      </w:r>
      <w:r w:rsidRPr="002B34B4">
        <w:rPr>
          <w:rStyle w:val="StyleUnderline"/>
        </w:rPr>
        <w:t xml:space="preserve"> by the party</w:t>
      </w:r>
      <w:r w:rsidRPr="002B34B4">
        <w:rPr>
          <w:sz w:val="14"/>
        </w:rPr>
        <w:t>’s official announcements.</w:t>
      </w:r>
    </w:p>
    <w:p w14:paraId="4748627A" w14:textId="77777777" w:rsidR="007B4949" w:rsidRPr="008D0004" w:rsidRDefault="007B4949" w:rsidP="007B4949">
      <w:pPr>
        <w:rPr>
          <w:sz w:val="14"/>
        </w:rPr>
      </w:pPr>
      <w:r w:rsidRPr="006A0BCA">
        <w:rPr>
          <w:rStyle w:val="StyleUnderline"/>
          <w:highlight w:val="cyan"/>
        </w:rPr>
        <w:t>Chinese commanders</w:t>
      </w:r>
      <w:r w:rsidRPr="006A0BCA">
        <w:rPr>
          <w:sz w:val="14"/>
          <w:highlight w:val="cyan"/>
        </w:rPr>
        <w:t xml:space="preserve"> </w:t>
      </w:r>
      <w:r w:rsidRPr="006A0BCA">
        <w:rPr>
          <w:rStyle w:val="Emphasis"/>
          <w:highlight w:val="cyan"/>
        </w:rPr>
        <w:t>fear</w:t>
      </w:r>
      <w:r w:rsidRPr="008D0004">
        <w:rPr>
          <w:sz w:val="14"/>
        </w:rPr>
        <w:t xml:space="preserve"> </w:t>
      </w:r>
      <w:r w:rsidRPr="008D0004">
        <w:rPr>
          <w:rStyle w:val="StyleUnderline"/>
        </w:rPr>
        <w:t xml:space="preserve">they may be forced into armed contest with </w:t>
      </w:r>
      <w:r w:rsidRPr="006A0BCA">
        <w:rPr>
          <w:rStyle w:val="StyleUnderline"/>
          <w:highlight w:val="cyan"/>
        </w:rPr>
        <w:t>an enemy</w:t>
      </w:r>
      <w:r w:rsidRPr="008D0004">
        <w:rPr>
          <w:rStyle w:val="StyleUnderline"/>
        </w:rPr>
        <w:t xml:space="preserve"> that is</w:t>
      </w:r>
      <w:r w:rsidRPr="008D0004">
        <w:rPr>
          <w:sz w:val="14"/>
        </w:rPr>
        <w:t xml:space="preserve"> </w:t>
      </w:r>
      <w:r w:rsidRPr="006A0BCA">
        <w:rPr>
          <w:rStyle w:val="Emphasis"/>
          <w:highlight w:val="cyan"/>
        </w:rPr>
        <w:t>better trained</w:t>
      </w:r>
      <w:r w:rsidRPr="008D0004">
        <w:rPr>
          <w:sz w:val="14"/>
        </w:rPr>
        <w:t xml:space="preserve">, </w:t>
      </w:r>
      <w:r w:rsidRPr="008D0004">
        <w:rPr>
          <w:rStyle w:val="Emphasis"/>
        </w:rPr>
        <w:t xml:space="preserve">better </w:t>
      </w:r>
      <w:r w:rsidRPr="006A0BCA">
        <w:rPr>
          <w:rStyle w:val="Emphasis"/>
          <w:highlight w:val="cyan"/>
        </w:rPr>
        <w:t>motivated</w:t>
      </w:r>
      <w:r w:rsidRPr="006A0BCA">
        <w:rPr>
          <w:sz w:val="14"/>
          <w:highlight w:val="cyan"/>
        </w:rPr>
        <w:t xml:space="preserve">, </w:t>
      </w:r>
      <w:r w:rsidRPr="006A0BCA">
        <w:rPr>
          <w:rStyle w:val="StyleUnderline"/>
          <w:highlight w:val="cyan"/>
        </w:rPr>
        <w:t>and</w:t>
      </w:r>
      <w:r w:rsidRPr="008D0004">
        <w:rPr>
          <w:sz w:val="14"/>
        </w:rPr>
        <w:t xml:space="preserve"> </w:t>
      </w:r>
      <w:r w:rsidRPr="008D0004">
        <w:rPr>
          <w:rStyle w:val="Emphasis"/>
        </w:rPr>
        <w:t xml:space="preserve">better </w:t>
      </w:r>
      <w:r w:rsidRPr="006A0BCA">
        <w:rPr>
          <w:rStyle w:val="Emphasis"/>
          <w:highlight w:val="cyan"/>
        </w:rPr>
        <w:t>prepared</w:t>
      </w:r>
      <w:r w:rsidRPr="008D0004">
        <w:rPr>
          <w:sz w:val="14"/>
        </w:rPr>
        <w:t xml:space="preserve"> for the rigors of warfare </w:t>
      </w:r>
      <w:r w:rsidRPr="008D0004">
        <w:rPr>
          <w:rStyle w:val="StyleUnderline"/>
        </w:rPr>
        <w:t xml:space="preserve">than troops the PLA could throw against them. A cross-strait </w:t>
      </w:r>
      <w:r w:rsidRPr="006A0BCA">
        <w:rPr>
          <w:rStyle w:val="StyleUnderline"/>
          <w:highlight w:val="cyan"/>
        </w:rPr>
        <w:t xml:space="preserve">war looks </w:t>
      </w:r>
      <w:r w:rsidRPr="006A0BCA">
        <w:rPr>
          <w:rStyle w:val="Emphasis"/>
          <w:highlight w:val="cyan"/>
        </w:rPr>
        <w:t>far less</w:t>
      </w:r>
      <w:r w:rsidRPr="006A0BCA">
        <w:rPr>
          <w:sz w:val="14"/>
          <w:highlight w:val="cyan"/>
        </w:rPr>
        <w:t xml:space="preserve"> </w:t>
      </w:r>
      <w:r w:rsidRPr="006A0BCA">
        <w:rPr>
          <w:rStyle w:val="StyleUnderline"/>
          <w:highlight w:val="cyan"/>
        </w:rPr>
        <w:t>like</w:t>
      </w:r>
      <w:r w:rsidRPr="008D0004">
        <w:rPr>
          <w:rStyle w:val="StyleUnderline"/>
        </w:rPr>
        <w:t xml:space="preserve"> an inevitable </w:t>
      </w:r>
      <w:r w:rsidRPr="006A0BCA">
        <w:rPr>
          <w:rStyle w:val="StyleUnderline"/>
          <w:highlight w:val="cyan"/>
        </w:rPr>
        <w:t>victory</w:t>
      </w:r>
      <w:r w:rsidRPr="008D0004">
        <w:rPr>
          <w:rStyle w:val="StyleUnderline"/>
        </w:rPr>
        <w:t xml:space="preserve"> for China </w:t>
      </w:r>
      <w:r w:rsidRPr="006A0BCA">
        <w:rPr>
          <w:rStyle w:val="StyleUnderline"/>
          <w:highlight w:val="cyan"/>
        </w:rPr>
        <w:t>than</w:t>
      </w:r>
      <w:r w:rsidRPr="008D0004">
        <w:rPr>
          <w:sz w:val="14"/>
        </w:rPr>
        <w:t xml:space="preserve"> it does </w:t>
      </w:r>
      <w:r w:rsidRPr="006A0BCA">
        <w:rPr>
          <w:rStyle w:val="Emphasis"/>
          <w:highlight w:val="cyan"/>
        </w:rPr>
        <w:t>a staggeringly risky gamble</w:t>
      </w:r>
      <w:r w:rsidRPr="008D0004">
        <w:rPr>
          <w:sz w:val="14"/>
        </w:rPr>
        <w:t>.</w:t>
      </w:r>
    </w:p>
    <w:p w14:paraId="3EF6C00E" w14:textId="77777777" w:rsidR="007B4949" w:rsidRPr="008B2AA3" w:rsidRDefault="007B4949" w:rsidP="007B4949">
      <w:pPr>
        <w:rPr>
          <w:sz w:val="14"/>
          <w:szCs w:val="14"/>
        </w:rPr>
      </w:pPr>
      <w:r w:rsidRPr="008B2AA3">
        <w:rPr>
          <w:sz w:val="14"/>
          <w:szCs w:val="14"/>
        </w:rPr>
        <w:t>Chinese army documents imagine that this gamble will begin with missiles. For months, the PLA’s Rocket Force will have been preparing this opening salvo; from the second war begins until the day the invasion commences, these missiles will scream toward the Taiwanese coast, with airfields, communication hubs, radar equipment, transportation nodes, and government offices in their sights. Concurrently, party sleeper agents or special forces discreetly ferried across the strait will begin an assassination campaign targeting the president and her Cabinet, other leaders of the Democratic Progressive Party, officials at key bureaucracies, prominent media personalities, important scientists or engineers, and their families.</w:t>
      </w:r>
    </w:p>
    <w:p w14:paraId="1B32BBD8" w14:textId="77777777" w:rsidR="007B4949" w:rsidRPr="008B2AA3" w:rsidRDefault="007B4949" w:rsidP="007B4949">
      <w:pPr>
        <w:rPr>
          <w:sz w:val="14"/>
          <w:szCs w:val="14"/>
        </w:rPr>
      </w:pPr>
      <w:r w:rsidRPr="008B2AA3">
        <w:rPr>
          <w:sz w:val="14"/>
          <w:szCs w:val="14"/>
        </w:rPr>
        <w:t xml:space="preserve">The goal of all this is twofold. In the narrower tactical sense, the PLA hopes to destroy as much of the Taiwanese Air Force on the ground as it can and from that point forward keep things chaotic enough on the ground that the Taiwan’s Air Force cannot sortie fast enough to challenge China’s control of the air. The missile campaign’s second aim is simpler: </w:t>
      </w:r>
      <w:r w:rsidRPr="008B2AA3">
        <w:rPr>
          <w:strike/>
          <w:sz w:val="14"/>
          <w:szCs w:val="14"/>
        </w:rPr>
        <w:t>paralysis</w:t>
      </w:r>
      <w:r w:rsidRPr="008B2AA3">
        <w:rPr>
          <w:sz w:val="14"/>
          <w:szCs w:val="14"/>
        </w:rPr>
        <w:t xml:space="preserve"> [delaying action]. With the president dead, leadership mute, communications down, and transportation impossible, the Taiwanese forces will be left rudderless, demoralized, and disoriented. This “shock and awe” campaign will pave the way for the invasion proper.</w:t>
      </w:r>
    </w:p>
    <w:p w14:paraId="045D1062" w14:textId="77777777" w:rsidR="007B4949" w:rsidRPr="008B2AA3" w:rsidRDefault="007B4949" w:rsidP="007B4949">
      <w:pPr>
        <w:rPr>
          <w:sz w:val="14"/>
          <w:szCs w:val="14"/>
        </w:rPr>
      </w:pPr>
      <w:r w:rsidRPr="008B2AA3">
        <w:rPr>
          <w:sz w:val="14"/>
          <w:szCs w:val="14"/>
        </w:rPr>
        <w:t>This invasion will be the largest amphibious operation in human history.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w:t>
      </w:r>
    </w:p>
    <w:p w14:paraId="014A3AF3" w14:textId="77777777" w:rsidR="007B4949" w:rsidRPr="008B2AA3" w:rsidRDefault="007B4949" w:rsidP="007B4949">
      <w:pPr>
        <w:rPr>
          <w:sz w:val="14"/>
          <w:szCs w:val="14"/>
        </w:rPr>
      </w:pPr>
      <w:r w:rsidRPr="008B2AA3">
        <w:rPr>
          <w:sz w:val="14"/>
          <w:szCs w:val="14"/>
        </w:rPr>
        <w:t>Confused, cut off, and overwhelmed, the Taiwanese forces who have survived thus far will soon run out of supplies and be forced to abandon the beaches.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w:t>
      </w:r>
    </w:p>
    <w:p w14:paraId="17C42A5C" w14:textId="77777777" w:rsidR="007B4949" w:rsidRPr="00241FA6" w:rsidRDefault="007B4949" w:rsidP="007B4949">
      <w:pPr>
        <w:rPr>
          <w:sz w:val="14"/>
        </w:rPr>
      </w:pPr>
      <w:r w:rsidRPr="00241FA6">
        <w:rPr>
          <w:sz w:val="14"/>
        </w:rPr>
        <w:t xml:space="preserve">This is the best-case scenario for the PLA. But </w:t>
      </w:r>
      <w:r w:rsidRPr="006A0BCA">
        <w:rPr>
          <w:rStyle w:val="StyleUnderline"/>
          <w:highlight w:val="cyan"/>
        </w:rPr>
        <w:t>an island</w:t>
      </w:r>
      <w:r w:rsidRPr="008B2AA3">
        <w:rPr>
          <w:rStyle w:val="StyleUnderline"/>
        </w:rPr>
        <w:t xml:space="preserve"> docile and </w:t>
      </w:r>
      <w:r w:rsidRPr="006A0BCA">
        <w:rPr>
          <w:rStyle w:val="StyleUnderline"/>
          <w:highlight w:val="cyan"/>
        </w:rPr>
        <w:t>defeated</w:t>
      </w:r>
      <w:r w:rsidRPr="008B2AA3">
        <w:rPr>
          <w:rStyle w:val="StyleUnderline"/>
        </w:rPr>
        <w:t xml:space="preserve"> two weeks after D-Day</w:t>
      </w:r>
      <w:r w:rsidRPr="00241FA6">
        <w:rPr>
          <w:sz w:val="14"/>
        </w:rPr>
        <w:t xml:space="preserve"> </w:t>
      </w:r>
      <w:r w:rsidRPr="006A0BCA">
        <w:rPr>
          <w:rStyle w:val="Emphasis"/>
          <w:highlight w:val="cyan"/>
        </w:rPr>
        <w:t>is not</w:t>
      </w:r>
      <w:r w:rsidRPr="008B2AA3">
        <w:rPr>
          <w:rStyle w:val="Emphasis"/>
        </w:rPr>
        <w:t xml:space="preserve"> a </w:t>
      </w:r>
      <w:r w:rsidRPr="006A0BCA">
        <w:rPr>
          <w:rStyle w:val="Emphasis"/>
          <w:highlight w:val="cyan"/>
        </w:rPr>
        <w:t>guaranteed</w:t>
      </w:r>
      <w:r w:rsidRPr="008B2AA3">
        <w:rPr>
          <w:rStyle w:val="Emphasis"/>
        </w:rPr>
        <w:t xml:space="preserve"> outcome</w:t>
      </w:r>
      <w:r w:rsidRPr="00241FA6">
        <w:rPr>
          <w:sz w:val="14"/>
        </w:rPr>
        <w:t xml:space="preserve">. </w:t>
      </w:r>
      <w:r w:rsidRPr="006A0BCA">
        <w:rPr>
          <w:rStyle w:val="StyleUnderline"/>
          <w:highlight w:val="cyan"/>
        </w:rPr>
        <w:t>One of the</w:t>
      </w:r>
      <w:r w:rsidRPr="006A0BCA">
        <w:rPr>
          <w:sz w:val="14"/>
          <w:highlight w:val="cyan"/>
        </w:rPr>
        <w:t xml:space="preserve"> </w:t>
      </w:r>
      <w:r w:rsidRPr="006A0BCA">
        <w:rPr>
          <w:rStyle w:val="Emphasis"/>
          <w:highlight w:val="cyan"/>
        </w:rPr>
        <w:t>central hurdles</w:t>
      </w:r>
      <w:r w:rsidRPr="00241FA6">
        <w:rPr>
          <w:sz w:val="14"/>
        </w:rPr>
        <w:t xml:space="preserve"> </w:t>
      </w:r>
      <w:r w:rsidRPr="00241FA6">
        <w:rPr>
          <w:rStyle w:val="StyleUnderline"/>
        </w:rPr>
        <w:t xml:space="preserve">facing the offensive is </w:t>
      </w:r>
      <w:r w:rsidRPr="006A0BCA">
        <w:rPr>
          <w:rStyle w:val="StyleUnderline"/>
          <w:highlight w:val="cyan"/>
        </w:rPr>
        <w:t>surprise. The PLA</w:t>
      </w:r>
      <w:r w:rsidRPr="00241FA6">
        <w:rPr>
          <w:rStyle w:val="StyleUnderline"/>
        </w:rPr>
        <w:t xml:space="preserve"> </w:t>
      </w:r>
      <w:r w:rsidRPr="00241FA6">
        <w:rPr>
          <w:rStyle w:val="Emphasis"/>
        </w:rPr>
        <w:t xml:space="preserve">simply </w:t>
      </w:r>
      <w:r w:rsidRPr="006A0BCA">
        <w:rPr>
          <w:rStyle w:val="Emphasis"/>
          <w:highlight w:val="cyan"/>
        </w:rPr>
        <w:t>will not have it</w:t>
      </w:r>
      <w:r w:rsidRPr="00241FA6">
        <w:rPr>
          <w:sz w:val="14"/>
        </w:rPr>
        <w:t xml:space="preserve">. The invasion will happen in April or October. </w:t>
      </w:r>
      <w:r w:rsidRPr="006A0BCA">
        <w:rPr>
          <w:rStyle w:val="StyleUnderline"/>
          <w:highlight w:val="cyan"/>
        </w:rPr>
        <w:t>Because of</w:t>
      </w:r>
      <w:r w:rsidRPr="00241FA6">
        <w:rPr>
          <w:sz w:val="14"/>
        </w:rPr>
        <w:t xml:space="preserve"> the </w:t>
      </w:r>
      <w:r w:rsidRPr="00241FA6">
        <w:rPr>
          <w:rStyle w:val="StyleUnderline"/>
        </w:rPr>
        <w:t xml:space="preserve">challenges posed by the strait’s </w:t>
      </w:r>
      <w:r w:rsidRPr="006A0BCA">
        <w:rPr>
          <w:rStyle w:val="StyleUnderline"/>
          <w:highlight w:val="cyan"/>
        </w:rPr>
        <w:t>weather, a</w:t>
      </w:r>
      <w:r w:rsidRPr="00241FA6">
        <w:rPr>
          <w:sz w:val="14"/>
        </w:rPr>
        <w:t xml:space="preserve"> transport </w:t>
      </w:r>
      <w:r w:rsidRPr="006A0BCA">
        <w:rPr>
          <w:rStyle w:val="StyleUnderline"/>
          <w:highlight w:val="cyan"/>
        </w:rPr>
        <w:t>fleet can only make it across</w:t>
      </w:r>
      <w:r w:rsidRPr="00241FA6">
        <w:rPr>
          <w:rStyle w:val="StyleUnderline"/>
        </w:rPr>
        <w:t xml:space="preserve"> the strait </w:t>
      </w:r>
      <w:r w:rsidRPr="006A0BCA">
        <w:rPr>
          <w:rStyle w:val="StyleUnderline"/>
          <w:highlight w:val="cyan"/>
        </w:rPr>
        <w:t xml:space="preserve">in </w:t>
      </w:r>
      <w:r w:rsidRPr="006A0BCA">
        <w:rPr>
          <w:rStyle w:val="Emphasis"/>
          <w:highlight w:val="cyan"/>
        </w:rPr>
        <w:t>one of</w:t>
      </w:r>
      <w:r w:rsidRPr="00241FA6">
        <w:rPr>
          <w:rStyle w:val="Emphasis"/>
        </w:rPr>
        <w:t xml:space="preserve"> these </w:t>
      </w:r>
      <w:r w:rsidRPr="006A0BCA">
        <w:rPr>
          <w:rStyle w:val="Emphasis"/>
          <w:highlight w:val="cyan"/>
        </w:rPr>
        <w:t>two four-week windows</w:t>
      </w:r>
      <w:r w:rsidRPr="00241FA6">
        <w:rPr>
          <w:sz w:val="14"/>
        </w:rPr>
        <w:t xml:space="preserve">. The </w:t>
      </w:r>
      <w:r w:rsidRPr="006A0BCA">
        <w:rPr>
          <w:rStyle w:val="StyleUnderline"/>
          <w:highlight w:val="cyan"/>
        </w:rPr>
        <w:t>scale</w:t>
      </w:r>
      <w:r w:rsidRPr="00241FA6">
        <w:rPr>
          <w:sz w:val="14"/>
        </w:rPr>
        <w:t xml:space="preserve"> of the invasion </w:t>
      </w:r>
      <w:r w:rsidRPr="006A0BCA">
        <w:rPr>
          <w:rStyle w:val="StyleUnderline"/>
          <w:highlight w:val="cyan"/>
        </w:rPr>
        <w:t>will</w:t>
      </w:r>
      <w:r w:rsidRPr="00241FA6">
        <w:rPr>
          <w:rStyle w:val="StyleUnderline"/>
        </w:rPr>
        <w:t xml:space="preserve"> </w:t>
      </w:r>
      <w:r w:rsidRPr="006A0BCA">
        <w:rPr>
          <w:rStyle w:val="StyleUnderline"/>
          <w:highlight w:val="cyan"/>
        </w:rPr>
        <w:t>be so large</w:t>
      </w:r>
      <w:r w:rsidRPr="00241FA6">
        <w:rPr>
          <w:sz w:val="14"/>
        </w:rPr>
        <w:t xml:space="preserve"> that strategic </w:t>
      </w:r>
      <w:r w:rsidRPr="006A0BCA">
        <w:rPr>
          <w:rStyle w:val="StyleUnderline"/>
          <w:highlight w:val="cyan"/>
        </w:rPr>
        <w:t>surprise</w:t>
      </w:r>
      <w:r w:rsidRPr="006A0BCA">
        <w:rPr>
          <w:sz w:val="14"/>
          <w:highlight w:val="cyan"/>
        </w:rPr>
        <w:t xml:space="preserve"> </w:t>
      </w:r>
      <w:r w:rsidRPr="006A0BCA">
        <w:rPr>
          <w:rStyle w:val="Emphasis"/>
          <w:highlight w:val="cyan"/>
        </w:rPr>
        <w:t>will not be possible</w:t>
      </w:r>
      <w:r w:rsidRPr="006A0BCA">
        <w:rPr>
          <w:sz w:val="14"/>
          <w:highlight w:val="cyan"/>
        </w:rPr>
        <w:t xml:space="preserve">, </w:t>
      </w:r>
      <w:r w:rsidRPr="006A0BCA">
        <w:rPr>
          <w:rStyle w:val="StyleUnderline"/>
          <w:highlight w:val="cyan"/>
        </w:rPr>
        <w:t>especially given</w:t>
      </w:r>
      <w:r w:rsidRPr="00241FA6">
        <w:rPr>
          <w:rStyle w:val="StyleUnderline"/>
        </w:rPr>
        <w:t xml:space="preserve"> the</w:t>
      </w:r>
      <w:r w:rsidRPr="00241FA6">
        <w:rPr>
          <w:sz w:val="14"/>
        </w:rPr>
        <w:t xml:space="preserve"> </w:t>
      </w:r>
      <w:r w:rsidRPr="006A0BCA">
        <w:rPr>
          <w:rStyle w:val="Emphasis"/>
          <w:highlight w:val="cyan"/>
        </w:rPr>
        <w:t>extensive</w:t>
      </w:r>
      <w:r w:rsidRPr="00241FA6">
        <w:rPr>
          <w:sz w:val="14"/>
        </w:rPr>
        <w:t xml:space="preserve"> mutual </w:t>
      </w:r>
      <w:r w:rsidRPr="00241FA6">
        <w:rPr>
          <w:rStyle w:val="StyleUnderline"/>
        </w:rPr>
        <w:t>penetration of</w:t>
      </w:r>
      <w:r w:rsidRPr="00241FA6">
        <w:rPr>
          <w:sz w:val="14"/>
        </w:rPr>
        <w:t xml:space="preserve"> each side by the other’s </w:t>
      </w:r>
      <w:r w:rsidRPr="006A0BCA">
        <w:rPr>
          <w:rStyle w:val="StyleUnderline"/>
          <w:highlight w:val="cyan"/>
        </w:rPr>
        <w:t>intelligence</w:t>
      </w:r>
      <w:r w:rsidRPr="00241FA6">
        <w:rPr>
          <w:rStyle w:val="StyleUnderline"/>
        </w:rPr>
        <w:t xml:space="preserve"> agencies</w:t>
      </w:r>
      <w:r w:rsidRPr="00241FA6">
        <w:rPr>
          <w:sz w:val="14"/>
        </w:rPr>
        <w:t>.</w:t>
      </w:r>
    </w:p>
    <w:p w14:paraId="5B99DA19" w14:textId="77777777" w:rsidR="007B4949" w:rsidRPr="001B49C0" w:rsidRDefault="007B4949" w:rsidP="007B4949">
      <w:pPr>
        <w:rPr>
          <w:sz w:val="14"/>
        </w:rPr>
      </w:pPr>
      <w:r w:rsidRPr="001B49C0">
        <w:rPr>
          <w:rStyle w:val="StyleUnderline"/>
        </w:rPr>
        <w:t>Easton estimates</w:t>
      </w:r>
      <w:r w:rsidRPr="001B49C0">
        <w:rPr>
          <w:sz w:val="14"/>
        </w:rPr>
        <w:t xml:space="preserve"> that </w:t>
      </w:r>
      <w:r w:rsidRPr="001B49C0">
        <w:rPr>
          <w:rStyle w:val="StyleUnderline"/>
        </w:rPr>
        <w:t>Taiwan</w:t>
      </w:r>
      <w:r w:rsidRPr="001B49C0">
        <w:rPr>
          <w:sz w:val="14"/>
        </w:rPr>
        <w:t xml:space="preserve">ese, </w:t>
      </w:r>
      <w:r w:rsidRPr="001B49C0">
        <w:rPr>
          <w:rStyle w:val="StyleUnderline"/>
        </w:rPr>
        <w:t>America</w:t>
      </w:r>
      <w:r w:rsidRPr="001B49C0">
        <w:rPr>
          <w:sz w:val="14"/>
        </w:rPr>
        <w:t xml:space="preserve">n, </w:t>
      </w:r>
      <w:r w:rsidRPr="001B49C0">
        <w:rPr>
          <w:rStyle w:val="StyleUnderline"/>
        </w:rPr>
        <w:t>and Japan</w:t>
      </w:r>
      <w:r w:rsidRPr="001B49C0">
        <w:rPr>
          <w:sz w:val="14"/>
        </w:rPr>
        <w:t xml:space="preserve">ese </w:t>
      </w:r>
      <w:r w:rsidRPr="006A0BCA">
        <w:rPr>
          <w:rStyle w:val="StyleUnderline"/>
          <w:highlight w:val="cyan"/>
        </w:rPr>
        <w:t>leaders will know</w:t>
      </w:r>
      <w:r w:rsidRPr="001B49C0">
        <w:rPr>
          <w:sz w:val="14"/>
        </w:rPr>
        <w:t xml:space="preserve"> that </w:t>
      </w:r>
      <w:r w:rsidRPr="001B49C0">
        <w:rPr>
          <w:rStyle w:val="StyleUnderline"/>
        </w:rPr>
        <w:t>the PLA is preparing</w:t>
      </w:r>
      <w:r w:rsidRPr="001B49C0">
        <w:rPr>
          <w:sz w:val="14"/>
        </w:rPr>
        <w:t xml:space="preserve"> for a cross-strait war </w:t>
      </w:r>
      <w:r w:rsidRPr="001B49C0">
        <w:rPr>
          <w:rStyle w:val="Emphasis"/>
        </w:rPr>
        <w:t xml:space="preserve">more than </w:t>
      </w:r>
      <w:r w:rsidRPr="006A0BCA">
        <w:rPr>
          <w:rStyle w:val="Emphasis"/>
          <w:highlight w:val="cyan"/>
        </w:rPr>
        <w:t>60 days before</w:t>
      </w:r>
      <w:r w:rsidRPr="001B49C0">
        <w:rPr>
          <w:rStyle w:val="Emphasis"/>
        </w:rPr>
        <w:t xml:space="preserve"> hostilities</w:t>
      </w:r>
      <w:r w:rsidRPr="001B49C0">
        <w:rPr>
          <w:sz w:val="14"/>
        </w:rPr>
        <w:t xml:space="preserve"> begin. </w:t>
      </w:r>
      <w:r w:rsidRPr="001B49C0">
        <w:rPr>
          <w:rStyle w:val="StyleUnderline"/>
        </w:rPr>
        <w:t>They will know for certain</w:t>
      </w:r>
      <w:r w:rsidRPr="001B49C0">
        <w:rPr>
          <w:sz w:val="14"/>
        </w:rPr>
        <w:t xml:space="preserve"> that </w:t>
      </w:r>
      <w:r w:rsidRPr="001B49C0">
        <w:rPr>
          <w:rStyle w:val="StyleUnderline"/>
        </w:rPr>
        <w:t>an invasion will happen</w:t>
      </w:r>
      <w:r w:rsidRPr="001B49C0">
        <w:rPr>
          <w:sz w:val="14"/>
        </w:rPr>
        <w:t xml:space="preserve"> </w:t>
      </w:r>
      <w:r w:rsidRPr="001B49C0">
        <w:rPr>
          <w:rStyle w:val="Emphasis"/>
        </w:rPr>
        <w:t>more than 30 days</w:t>
      </w:r>
      <w:r w:rsidRPr="001B49C0">
        <w:rPr>
          <w:sz w:val="14"/>
        </w:rPr>
        <w:t xml:space="preserve"> </w:t>
      </w:r>
      <w:r w:rsidRPr="001B49C0">
        <w:rPr>
          <w:rStyle w:val="StyleUnderline"/>
        </w:rPr>
        <w:t>before the first missiles</w:t>
      </w:r>
      <w:r w:rsidRPr="001B49C0">
        <w:rPr>
          <w:sz w:val="14"/>
        </w:rPr>
        <w:t xml:space="preserve"> are fired. </w:t>
      </w:r>
      <w:r w:rsidRPr="006A0BCA">
        <w:rPr>
          <w:rStyle w:val="StyleUnderline"/>
          <w:highlight w:val="cyan"/>
        </w:rPr>
        <w:t>This will give</w:t>
      </w:r>
      <w:r w:rsidRPr="001B49C0">
        <w:rPr>
          <w:sz w:val="14"/>
        </w:rPr>
        <w:t xml:space="preserve"> the </w:t>
      </w:r>
      <w:r w:rsidRPr="001B49C0">
        <w:rPr>
          <w:rStyle w:val="StyleUnderline"/>
        </w:rPr>
        <w:t>Taiwan</w:t>
      </w:r>
      <w:r w:rsidRPr="001B49C0">
        <w:rPr>
          <w:sz w:val="14"/>
        </w:rPr>
        <w:t xml:space="preserve">ese </w:t>
      </w:r>
      <w:r w:rsidRPr="006A0BCA">
        <w:rPr>
          <w:rStyle w:val="Emphasis"/>
          <w:highlight w:val="cyan"/>
        </w:rPr>
        <w:t>ample time</w:t>
      </w:r>
      <w:r w:rsidRPr="006A0BCA">
        <w:rPr>
          <w:sz w:val="14"/>
          <w:highlight w:val="cyan"/>
        </w:rPr>
        <w:t xml:space="preserve"> </w:t>
      </w:r>
      <w:r w:rsidRPr="006A0BCA">
        <w:rPr>
          <w:rStyle w:val="StyleUnderline"/>
          <w:highlight w:val="cyan"/>
        </w:rPr>
        <w:t>to move</w:t>
      </w:r>
      <w:r w:rsidRPr="001B49C0">
        <w:rPr>
          <w:sz w:val="14"/>
        </w:rPr>
        <w:t xml:space="preserve"> much of their </w:t>
      </w:r>
      <w:r w:rsidRPr="006A0BCA">
        <w:rPr>
          <w:rStyle w:val="Emphasis"/>
          <w:highlight w:val="cyan"/>
        </w:rPr>
        <w:t>c</w:t>
      </w:r>
      <w:r w:rsidRPr="001B49C0">
        <w:rPr>
          <w:sz w:val="14"/>
        </w:rPr>
        <w:t xml:space="preserve">ommand </w:t>
      </w:r>
      <w:r w:rsidRPr="006A0BCA">
        <w:rPr>
          <w:rStyle w:val="StyleUnderline"/>
          <w:highlight w:val="cyan"/>
        </w:rPr>
        <w:t>and</w:t>
      </w:r>
      <w:r w:rsidRPr="006A0BCA">
        <w:rPr>
          <w:sz w:val="14"/>
          <w:highlight w:val="cyan"/>
        </w:rPr>
        <w:t xml:space="preserve"> </w:t>
      </w:r>
      <w:r w:rsidRPr="006A0BCA">
        <w:rPr>
          <w:rStyle w:val="Emphasis"/>
          <w:highlight w:val="cyan"/>
        </w:rPr>
        <w:t>c</w:t>
      </w:r>
      <w:r w:rsidRPr="001B49C0">
        <w:rPr>
          <w:sz w:val="14"/>
        </w:rPr>
        <w:t xml:space="preserve">ontrol infrastructure </w:t>
      </w:r>
      <w:r w:rsidRPr="006A0BCA">
        <w:rPr>
          <w:rStyle w:val="StyleUnderline"/>
          <w:highlight w:val="cyan"/>
        </w:rPr>
        <w:t>into</w:t>
      </w:r>
      <w:r w:rsidRPr="006A0BCA">
        <w:rPr>
          <w:sz w:val="14"/>
          <w:highlight w:val="cyan"/>
        </w:rPr>
        <w:t xml:space="preserve"> </w:t>
      </w:r>
      <w:r w:rsidRPr="006A0BCA">
        <w:rPr>
          <w:rStyle w:val="Emphasis"/>
          <w:highlight w:val="cyan"/>
        </w:rPr>
        <w:t>hardened</w:t>
      </w:r>
      <w:r w:rsidRPr="001B49C0">
        <w:rPr>
          <w:rStyle w:val="Emphasis"/>
        </w:rPr>
        <w:t xml:space="preserve"> mountain </w:t>
      </w:r>
      <w:r w:rsidRPr="006A0BCA">
        <w:rPr>
          <w:rStyle w:val="Emphasis"/>
          <w:highlight w:val="cyan"/>
        </w:rPr>
        <w:t>tunnels</w:t>
      </w:r>
      <w:r w:rsidRPr="006A0BCA">
        <w:rPr>
          <w:sz w:val="14"/>
          <w:highlight w:val="cyan"/>
        </w:rPr>
        <w:t xml:space="preserve">, </w:t>
      </w:r>
      <w:r w:rsidRPr="006A0BCA">
        <w:rPr>
          <w:rStyle w:val="StyleUnderline"/>
          <w:highlight w:val="cyan"/>
        </w:rPr>
        <w:t>move</w:t>
      </w:r>
      <w:r w:rsidRPr="001B49C0">
        <w:rPr>
          <w:rStyle w:val="StyleUnderline"/>
        </w:rPr>
        <w:t xml:space="preserve"> their fleet </w:t>
      </w:r>
      <w:r w:rsidRPr="006A0BCA">
        <w:rPr>
          <w:rStyle w:val="StyleUnderline"/>
          <w:highlight w:val="cyan"/>
        </w:rPr>
        <w:t>out of vulnerable</w:t>
      </w:r>
      <w:r w:rsidRPr="001B49C0">
        <w:rPr>
          <w:rStyle w:val="StyleUnderline"/>
        </w:rPr>
        <w:t xml:space="preserve"> </w:t>
      </w:r>
      <w:r w:rsidRPr="006A0BCA">
        <w:rPr>
          <w:rStyle w:val="StyleUnderline"/>
          <w:highlight w:val="cyan"/>
        </w:rPr>
        <w:t>ports</w:t>
      </w:r>
      <w:r w:rsidRPr="006A0BCA">
        <w:rPr>
          <w:sz w:val="14"/>
          <w:highlight w:val="cyan"/>
        </w:rPr>
        <w:t xml:space="preserve">, </w:t>
      </w:r>
      <w:r w:rsidRPr="006A0BCA">
        <w:rPr>
          <w:rStyle w:val="StyleUnderline"/>
          <w:highlight w:val="cyan"/>
        </w:rPr>
        <w:t>detain</w:t>
      </w:r>
      <w:r w:rsidRPr="001B49C0">
        <w:rPr>
          <w:sz w:val="14"/>
        </w:rPr>
        <w:t xml:space="preserve"> suspected agents and intelligence </w:t>
      </w:r>
      <w:r w:rsidRPr="006A0BCA">
        <w:rPr>
          <w:rStyle w:val="StyleUnderline"/>
          <w:highlight w:val="cyan"/>
        </w:rPr>
        <w:t>operatives</w:t>
      </w:r>
      <w:r w:rsidRPr="006A0BCA">
        <w:rPr>
          <w:sz w:val="14"/>
          <w:highlight w:val="cyan"/>
        </w:rPr>
        <w:t xml:space="preserve">, </w:t>
      </w:r>
      <w:r w:rsidRPr="006A0BCA">
        <w:rPr>
          <w:rStyle w:val="Emphasis"/>
          <w:highlight w:val="cyan"/>
        </w:rPr>
        <w:t>litter</w:t>
      </w:r>
      <w:r w:rsidRPr="001B49C0">
        <w:rPr>
          <w:rStyle w:val="Emphasis"/>
        </w:rPr>
        <w:t xml:space="preserve"> the ocean with </w:t>
      </w:r>
      <w:r w:rsidRPr="006A0BCA">
        <w:rPr>
          <w:rStyle w:val="Emphasis"/>
          <w:highlight w:val="cyan"/>
        </w:rPr>
        <w:t>sea mines</w:t>
      </w:r>
      <w:r w:rsidRPr="001B49C0">
        <w:rPr>
          <w:sz w:val="14"/>
        </w:rPr>
        <w:t xml:space="preserve">, </w:t>
      </w:r>
      <w:r w:rsidRPr="001B49C0">
        <w:rPr>
          <w:rStyle w:val="StyleUnderline"/>
        </w:rPr>
        <w:t xml:space="preserve">disperse and </w:t>
      </w:r>
      <w:r w:rsidRPr="006A0BCA">
        <w:rPr>
          <w:rStyle w:val="StyleUnderline"/>
          <w:highlight w:val="cyan"/>
        </w:rPr>
        <w:t>camouflage</w:t>
      </w:r>
      <w:r w:rsidRPr="001B49C0">
        <w:rPr>
          <w:sz w:val="14"/>
        </w:rPr>
        <w:t xml:space="preserve"> army units across the country, </w:t>
      </w:r>
      <w:r w:rsidRPr="006A0BCA">
        <w:rPr>
          <w:rStyle w:val="StyleUnderline"/>
          <w:highlight w:val="cyan"/>
        </w:rPr>
        <w:t>put the econ</w:t>
      </w:r>
      <w:r w:rsidRPr="001B49C0">
        <w:rPr>
          <w:rStyle w:val="StyleUnderline"/>
        </w:rPr>
        <w:t xml:space="preserve">omy </w:t>
      </w:r>
      <w:r w:rsidRPr="006A0BCA">
        <w:rPr>
          <w:rStyle w:val="StyleUnderline"/>
          <w:highlight w:val="cyan"/>
        </w:rPr>
        <w:t>on war footing, and distribute weapons to</w:t>
      </w:r>
      <w:r w:rsidRPr="001B49C0">
        <w:rPr>
          <w:sz w:val="14"/>
        </w:rPr>
        <w:t xml:space="preserve"> </w:t>
      </w:r>
      <w:r w:rsidRPr="001B49C0">
        <w:rPr>
          <w:rStyle w:val="StyleUnderline"/>
        </w:rPr>
        <w:t>Taiwan’s</w:t>
      </w:r>
      <w:r w:rsidRPr="001B49C0">
        <w:rPr>
          <w:sz w:val="14"/>
        </w:rPr>
        <w:t xml:space="preserve"> </w:t>
      </w:r>
      <w:r w:rsidRPr="006A0BCA">
        <w:rPr>
          <w:rStyle w:val="Emphasis"/>
          <w:highlight w:val="cyan"/>
        </w:rPr>
        <w:t>2.5 million</w:t>
      </w:r>
      <w:r w:rsidRPr="001B49C0">
        <w:rPr>
          <w:rStyle w:val="Emphasis"/>
        </w:rPr>
        <w:t xml:space="preserve"> reservists</w:t>
      </w:r>
      <w:r w:rsidRPr="001B49C0">
        <w:rPr>
          <w:sz w:val="14"/>
        </w:rPr>
        <w:t>.</w:t>
      </w:r>
    </w:p>
    <w:p w14:paraId="3850CBC9" w14:textId="77777777" w:rsidR="007B4949" w:rsidRPr="00F12E47" w:rsidRDefault="007B4949" w:rsidP="007B4949">
      <w:pPr>
        <w:rPr>
          <w:sz w:val="14"/>
        </w:rPr>
      </w:pPr>
      <w:r w:rsidRPr="006A0BCA">
        <w:rPr>
          <w:rStyle w:val="StyleUnderline"/>
          <w:highlight w:val="cyan"/>
        </w:rPr>
        <w:t>There are</w:t>
      </w:r>
      <w:r w:rsidRPr="006A0BCA">
        <w:rPr>
          <w:sz w:val="14"/>
          <w:highlight w:val="cyan"/>
        </w:rPr>
        <w:t xml:space="preserve"> </w:t>
      </w:r>
      <w:r w:rsidRPr="006A0BCA">
        <w:rPr>
          <w:rStyle w:val="Emphasis"/>
          <w:highlight w:val="cyan"/>
        </w:rPr>
        <w:t>only</w:t>
      </w:r>
      <w:r w:rsidRPr="006A0BCA">
        <w:rPr>
          <w:sz w:val="14"/>
          <w:highlight w:val="cyan"/>
        </w:rPr>
        <w:t xml:space="preserve"> </w:t>
      </w:r>
      <w:r w:rsidRPr="006A0BCA">
        <w:rPr>
          <w:rStyle w:val="StyleUnderline"/>
          <w:highlight w:val="cyan"/>
        </w:rPr>
        <w:t>13 beaches</w:t>
      </w:r>
      <w:r w:rsidRPr="00F12E47">
        <w:rPr>
          <w:sz w:val="14"/>
        </w:rPr>
        <w:t xml:space="preserve"> on Taiwan’s western coast that </w:t>
      </w:r>
      <w:r w:rsidRPr="006A0BCA">
        <w:rPr>
          <w:rStyle w:val="StyleUnderline"/>
          <w:highlight w:val="cyan"/>
        </w:rPr>
        <w:t>the PLA could</w:t>
      </w:r>
      <w:r w:rsidRPr="00F12E47">
        <w:rPr>
          <w:rStyle w:val="StyleUnderline"/>
        </w:rPr>
        <w:t xml:space="preserve"> </w:t>
      </w:r>
      <w:r w:rsidRPr="00F12E47">
        <w:rPr>
          <w:rStyle w:val="Emphasis"/>
        </w:rPr>
        <w:t>possibly</w:t>
      </w:r>
      <w:r w:rsidRPr="00F12E47">
        <w:rPr>
          <w:sz w:val="14"/>
        </w:rPr>
        <w:t xml:space="preserve"> </w:t>
      </w:r>
      <w:r w:rsidRPr="006A0BCA">
        <w:rPr>
          <w:rStyle w:val="StyleUnderline"/>
          <w:highlight w:val="cyan"/>
        </w:rPr>
        <w:t>land at. Each</w:t>
      </w:r>
      <w:r w:rsidRPr="00F12E47">
        <w:rPr>
          <w:sz w:val="14"/>
        </w:rPr>
        <w:t xml:space="preserve"> of these </w:t>
      </w:r>
      <w:r w:rsidRPr="006A0BCA">
        <w:rPr>
          <w:rStyle w:val="StyleUnderline"/>
          <w:highlight w:val="cyan"/>
        </w:rPr>
        <w:t>has</w:t>
      </w:r>
      <w:r w:rsidRPr="00F12E47">
        <w:rPr>
          <w:sz w:val="14"/>
        </w:rPr>
        <w:t xml:space="preserve"> </w:t>
      </w:r>
      <w:r w:rsidRPr="00F12E47">
        <w:rPr>
          <w:rStyle w:val="Emphasis"/>
        </w:rPr>
        <w:t xml:space="preserve">already </w:t>
      </w:r>
      <w:r w:rsidRPr="006A0BCA">
        <w:rPr>
          <w:rStyle w:val="Emphasis"/>
          <w:highlight w:val="cyan"/>
        </w:rPr>
        <w:t>been prepared</w:t>
      </w:r>
      <w:r w:rsidRPr="00F12E47">
        <w:rPr>
          <w:sz w:val="14"/>
        </w:rPr>
        <w:t xml:space="preserve"> for a potential conflict. </w:t>
      </w:r>
      <w:r w:rsidRPr="00F12E47">
        <w:rPr>
          <w:rStyle w:val="StyleUnderline"/>
        </w:rPr>
        <w:t xml:space="preserve">Long underground </w:t>
      </w:r>
      <w:r w:rsidRPr="006A0BCA">
        <w:rPr>
          <w:rStyle w:val="StyleUnderline"/>
          <w:highlight w:val="cyan"/>
        </w:rPr>
        <w:t>tunnels</w:t>
      </w:r>
      <w:r w:rsidRPr="00F12E47">
        <w:rPr>
          <w:sz w:val="14"/>
        </w:rPr>
        <w:t xml:space="preserve">—complete </w:t>
      </w:r>
      <w:r w:rsidRPr="006A0BCA">
        <w:rPr>
          <w:rStyle w:val="StyleUnderline"/>
          <w:highlight w:val="cyan"/>
        </w:rPr>
        <w:t>with</w:t>
      </w:r>
      <w:r w:rsidRPr="006A0BCA">
        <w:rPr>
          <w:sz w:val="14"/>
          <w:highlight w:val="cyan"/>
        </w:rPr>
        <w:t xml:space="preserve"> </w:t>
      </w:r>
      <w:r w:rsidRPr="006A0BCA">
        <w:rPr>
          <w:rStyle w:val="Emphasis"/>
          <w:highlight w:val="cyan"/>
        </w:rPr>
        <w:t>hardened</w:t>
      </w:r>
      <w:r w:rsidRPr="00F12E47">
        <w:rPr>
          <w:rStyle w:val="Emphasis"/>
        </w:rPr>
        <w:t xml:space="preserve">, subterranean supply </w:t>
      </w:r>
      <w:r w:rsidRPr="006A0BCA">
        <w:rPr>
          <w:rStyle w:val="Emphasis"/>
          <w:highlight w:val="cyan"/>
        </w:rPr>
        <w:t>depots</w:t>
      </w:r>
      <w:r w:rsidRPr="00F12E47">
        <w:rPr>
          <w:sz w:val="14"/>
        </w:rPr>
        <w:t>—</w:t>
      </w:r>
      <w:r w:rsidRPr="006A0BCA">
        <w:rPr>
          <w:rStyle w:val="StyleUnderline"/>
          <w:highlight w:val="cyan"/>
        </w:rPr>
        <w:t>crisscross the landing</w:t>
      </w:r>
      <w:r w:rsidRPr="00F12E47">
        <w:rPr>
          <w:sz w:val="14"/>
        </w:rPr>
        <w:t xml:space="preserve"> sites. </w:t>
      </w:r>
      <w:r w:rsidRPr="006A0BCA">
        <w:rPr>
          <w:rStyle w:val="StyleUnderline"/>
          <w:highlight w:val="cyan"/>
        </w:rPr>
        <w:t>The berm</w:t>
      </w:r>
      <w:r w:rsidRPr="00F12E47">
        <w:rPr>
          <w:rStyle w:val="StyleUnderline"/>
        </w:rPr>
        <w:t xml:space="preserve"> of each</w:t>
      </w:r>
      <w:r w:rsidRPr="00F12E47">
        <w:rPr>
          <w:sz w:val="14"/>
        </w:rPr>
        <w:t xml:space="preserve"> beach </w:t>
      </w:r>
      <w:r w:rsidRPr="006A0BCA">
        <w:rPr>
          <w:rStyle w:val="StyleUnderline"/>
          <w:highlight w:val="cyan"/>
        </w:rPr>
        <w:t>has</w:t>
      </w:r>
      <w:r w:rsidRPr="00F12E47">
        <w:rPr>
          <w:rStyle w:val="StyleUnderline"/>
        </w:rPr>
        <w:t xml:space="preserve"> been covered with </w:t>
      </w:r>
      <w:r w:rsidRPr="006A0BCA">
        <w:rPr>
          <w:rStyle w:val="Emphasis"/>
          <w:highlight w:val="cyan"/>
        </w:rPr>
        <w:t>razor-leaf plants</w:t>
      </w:r>
      <w:r w:rsidRPr="00F12E47">
        <w:rPr>
          <w:sz w:val="14"/>
        </w:rPr>
        <w:t xml:space="preserve">. </w:t>
      </w:r>
      <w:r w:rsidRPr="00F12E47">
        <w:rPr>
          <w:rStyle w:val="StyleUnderline"/>
        </w:rPr>
        <w:t>Chemical treatment plants are common</w:t>
      </w:r>
      <w:r w:rsidRPr="00F12E47">
        <w:rPr>
          <w:sz w:val="14"/>
        </w:rPr>
        <w:t xml:space="preserve"> in many beach towns—meaning that </w:t>
      </w:r>
      <w:r w:rsidRPr="006A0BCA">
        <w:rPr>
          <w:rStyle w:val="StyleUnderline"/>
          <w:highlight w:val="cyan"/>
        </w:rPr>
        <w:t>invaders must prepare for</w:t>
      </w:r>
      <w:r w:rsidRPr="00F12E47">
        <w:rPr>
          <w:sz w:val="14"/>
        </w:rPr>
        <w:t xml:space="preserve"> </w:t>
      </w:r>
      <w:r w:rsidRPr="00F12E47">
        <w:rPr>
          <w:rStyle w:val="Emphasis"/>
        </w:rPr>
        <w:t xml:space="preserve">the </w:t>
      </w:r>
      <w:r w:rsidRPr="006A0BCA">
        <w:rPr>
          <w:rStyle w:val="Emphasis"/>
          <w:highlight w:val="cyan"/>
        </w:rPr>
        <w:t xml:space="preserve">clouds of </w:t>
      </w:r>
      <w:r w:rsidRPr="00901615">
        <w:rPr>
          <w:rStyle w:val="Emphasis"/>
        </w:rPr>
        <w:t xml:space="preserve">toxic </w:t>
      </w:r>
      <w:r w:rsidRPr="006A0BCA">
        <w:rPr>
          <w:rStyle w:val="Emphasis"/>
          <w:highlight w:val="cyan"/>
        </w:rPr>
        <w:t>gas</w:t>
      </w:r>
      <w:r w:rsidRPr="00F12E47">
        <w:rPr>
          <w:sz w:val="14"/>
        </w:rPr>
        <w:t xml:space="preserve"> </w:t>
      </w:r>
      <w:r w:rsidRPr="00F12E47">
        <w:rPr>
          <w:rStyle w:val="StyleUnderline"/>
        </w:rPr>
        <w:t>any</w:t>
      </w:r>
      <w:r w:rsidRPr="00F12E47">
        <w:rPr>
          <w:sz w:val="14"/>
        </w:rPr>
        <w:t xml:space="preserve"> indiscriminate saturation </w:t>
      </w:r>
      <w:r w:rsidRPr="00F12E47">
        <w:rPr>
          <w:rStyle w:val="StyleUnderline"/>
        </w:rPr>
        <w:t>bombing</w:t>
      </w:r>
      <w:r w:rsidRPr="00F12E47">
        <w:rPr>
          <w:sz w:val="14"/>
        </w:rPr>
        <w:t xml:space="preserve"> on their part </w:t>
      </w:r>
      <w:r w:rsidRPr="00F12E47">
        <w:rPr>
          <w:rStyle w:val="StyleUnderline"/>
        </w:rPr>
        <w:t>will release</w:t>
      </w:r>
      <w:r w:rsidRPr="00F12E47">
        <w:rPr>
          <w:sz w:val="14"/>
        </w:rPr>
        <w:t xml:space="preserve">. </w:t>
      </w:r>
      <w:r w:rsidRPr="00F12E47">
        <w:rPr>
          <w:rStyle w:val="StyleUnderline"/>
        </w:rPr>
        <w:t>This is</w:t>
      </w:r>
      <w:r w:rsidRPr="00F12E47">
        <w:rPr>
          <w:sz w:val="14"/>
        </w:rPr>
        <w:t xml:space="preserve"> how </w:t>
      </w:r>
      <w:r w:rsidRPr="00F12E47">
        <w:rPr>
          <w:rStyle w:val="StyleUnderline"/>
        </w:rPr>
        <w:t>things</w:t>
      </w:r>
      <w:r w:rsidRPr="00F12E47">
        <w:rPr>
          <w:sz w:val="14"/>
        </w:rPr>
        <w:t xml:space="preserve"> stand </w:t>
      </w:r>
      <w:r w:rsidRPr="00F12E47">
        <w:rPr>
          <w:rStyle w:val="StyleUnderline"/>
        </w:rPr>
        <w:t>in times of peace</w:t>
      </w:r>
      <w:r w:rsidRPr="00F12E47">
        <w:rPr>
          <w:sz w:val="14"/>
        </w:rPr>
        <w:t>.</w:t>
      </w:r>
    </w:p>
    <w:p w14:paraId="0EA69FF6" w14:textId="77777777" w:rsidR="007B4949" w:rsidRDefault="007B4949" w:rsidP="007B4949">
      <w:pPr>
        <w:rPr>
          <w:rStyle w:val="Emphasis"/>
        </w:rPr>
      </w:pPr>
      <w:r w:rsidRPr="00F12E47">
        <w:rPr>
          <w:rStyle w:val="StyleUnderline"/>
        </w:rPr>
        <w:t xml:space="preserve">As war approaches, </w:t>
      </w:r>
      <w:r w:rsidRPr="006A0BCA">
        <w:rPr>
          <w:rStyle w:val="StyleUnderline"/>
          <w:highlight w:val="cyan"/>
        </w:rPr>
        <w:t>each beach will be turned into a</w:t>
      </w:r>
      <w:r w:rsidRPr="006A0BCA">
        <w:rPr>
          <w:sz w:val="14"/>
          <w:highlight w:val="cyan"/>
        </w:rPr>
        <w:t xml:space="preserve"> </w:t>
      </w:r>
      <w:r w:rsidRPr="006A0BCA">
        <w:rPr>
          <w:rStyle w:val="Emphasis"/>
          <w:highlight w:val="cyan"/>
        </w:rPr>
        <w:t>workshop of horrors</w:t>
      </w:r>
      <w:r w:rsidRPr="00F12E47">
        <w:rPr>
          <w:sz w:val="14"/>
        </w:rPr>
        <w:t xml:space="preserve">. The path from these beaches to the capital has been painstakingly mapped; once a state of emergency has been declared, </w:t>
      </w:r>
      <w:r w:rsidRPr="006A0BCA">
        <w:rPr>
          <w:rStyle w:val="StyleUnderline"/>
          <w:highlight w:val="cyan"/>
        </w:rPr>
        <w:t>each step</w:t>
      </w:r>
      <w:r w:rsidRPr="00F12E47">
        <w:rPr>
          <w:sz w:val="14"/>
        </w:rPr>
        <w:t xml:space="preserve"> of the journey </w:t>
      </w:r>
      <w:r w:rsidRPr="00F12E47">
        <w:rPr>
          <w:rStyle w:val="StyleUnderline"/>
        </w:rPr>
        <w:t xml:space="preserve">will be </w:t>
      </w:r>
      <w:r w:rsidRPr="00F12E47">
        <w:rPr>
          <w:rStyle w:val="Emphasis"/>
        </w:rPr>
        <w:t xml:space="preserve">complicated or </w:t>
      </w:r>
      <w:r w:rsidRPr="006A0BCA">
        <w:rPr>
          <w:rStyle w:val="Emphasis"/>
          <w:highlight w:val="cyan"/>
        </w:rPr>
        <w:t>booby-trapped</w:t>
      </w:r>
      <w:r w:rsidRPr="00F12E47">
        <w:rPr>
          <w:sz w:val="14"/>
        </w:rPr>
        <w:t xml:space="preserve">. </w:t>
      </w:r>
      <w:r w:rsidRPr="00F12E47">
        <w:rPr>
          <w:rStyle w:val="StyleUnderline"/>
        </w:rPr>
        <w:t>PLA war manuals warn soldiers</w:t>
      </w:r>
      <w:r w:rsidRPr="00F12E47">
        <w:rPr>
          <w:sz w:val="14"/>
        </w:rPr>
        <w:t xml:space="preserve"> that </w:t>
      </w:r>
      <w:r w:rsidRPr="006A0BCA">
        <w:rPr>
          <w:rStyle w:val="StyleUnderline"/>
          <w:highlight w:val="cyan"/>
        </w:rPr>
        <w:t>skyscrapers</w:t>
      </w:r>
      <w:r w:rsidRPr="00F12E47">
        <w:rPr>
          <w:rStyle w:val="StyleUnderline"/>
        </w:rPr>
        <w:t xml:space="preserve"> and rock outcrops </w:t>
      </w:r>
      <w:r w:rsidRPr="006A0BCA">
        <w:rPr>
          <w:rStyle w:val="StyleUnderline"/>
          <w:highlight w:val="cyan"/>
        </w:rPr>
        <w:t>will</w:t>
      </w:r>
      <w:r w:rsidRPr="00F12E47">
        <w:rPr>
          <w:rStyle w:val="StyleUnderline"/>
        </w:rPr>
        <w:t xml:space="preserve"> have steel cords strung</w:t>
      </w:r>
      <w:r w:rsidRPr="00F12E47">
        <w:rPr>
          <w:sz w:val="14"/>
        </w:rPr>
        <w:t xml:space="preserve"> between them </w:t>
      </w:r>
      <w:r w:rsidRPr="00F12E47">
        <w:rPr>
          <w:rStyle w:val="Emphasis"/>
        </w:rPr>
        <w:t xml:space="preserve">to </w:t>
      </w:r>
      <w:r w:rsidRPr="006A0BCA">
        <w:rPr>
          <w:rStyle w:val="Emphasis"/>
          <w:highlight w:val="cyan"/>
        </w:rPr>
        <w:t>entangle helicopters</w:t>
      </w:r>
      <w:r w:rsidRPr="006A0BCA">
        <w:rPr>
          <w:sz w:val="14"/>
          <w:highlight w:val="cyan"/>
        </w:rPr>
        <w:t xml:space="preserve">; </w:t>
      </w:r>
      <w:r w:rsidRPr="006A0BCA">
        <w:rPr>
          <w:rStyle w:val="StyleUnderline"/>
          <w:highlight w:val="cyan"/>
        </w:rPr>
        <w:t>tunnels</w:t>
      </w:r>
      <w:r w:rsidRPr="00F12E47">
        <w:rPr>
          <w:rStyle w:val="StyleUnderline"/>
        </w:rPr>
        <w:t xml:space="preserve">, bridges, and overpasses </w:t>
      </w:r>
      <w:r w:rsidRPr="006A0BCA">
        <w:rPr>
          <w:rStyle w:val="StyleUnderline"/>
          <w:highlight w:val="cyan"/>
        </w:rPr>
        <w:t xml:space="preserve">will be </w:t>
      </w:r>
      <w:r w:rsidRPr="006A0BCA">
        <w:rPr>
          <w:rStyle w:val="Emphasis"/>
          <w:highlight w:val="cyan"/>
        </w:rPr>
        <w:t>rigged</w:t>
      </w:r>
      <w:r w:rsidRPr="00F12E47">
        <w:rPr>
          <w:rStyle w:val="Emphasis"/>
        </w:rPr>
        <w:t xml:space="preserve"> with munitions</w:t>
      </w:r>
      <w:r w:rsidRPr="00F12E47">
        <w:rPr>
          <w:sz w:val="14"/>
        </w:rPr>
        <w:t xml:space="preserve"> (to be destroyed only at the last possible moment); </w:t>
      </w:r>
      <w:r w:rsidRPr="00F12E47">
        <w:rPr>
          <w:rStyle w:val="StyleUnderline"/>
        </w:rPr>
        <w:t xml:space="preserve">and </w:t>
      </w:r>
      <w:r w:rsidRPr="006A0BCA">
        <w:rPr>
          <w:rStyle w:val="StyleUnderline"/>
          <w:highlight w:val="cyan"/>
        </w:rPr>
        <w:t>building after building</w:t>
      </w:r>
      <w:r w:rsidRPr="00F12E47">
        <w:rPr>
          <w:rStyle w:val="StyleUnderline"/>
        </w:rPr>
        <w:t xml:space="preserve"> in Taiwan’s dense urban core </w:t>
      </w:r>
      <w:r w:rsidRPr="006A0BCA">
        <w:rPr>
          <w:rStyle w:val="StyleUnderline"/>
          <w:highlight w:val="cyan"/>
        </w:rPr>
        <w:t>will be transformed</w:t>
      </w:r>
      <w:r w:rsidRPr="00F12E47">
        <w:rPr>
          <w:rStyle w:val="StyleUnderline"/>
        </w:rPr>
        <w:t xml:space="preserve"> into small redoubts meant to drag Chinese units </w:t>
      </w:r>
      <w:r w:rsidRPr="006A0BCA">
        <w:rPr>
          <w:rStyle w:val="StyleUnderline"/>
          <w:highlight w:val="cyan"/>
        </w:rPr>
        <w:t xml:space="preserve">into </w:t>
      </w:r>
      <w:r w:rsidRPr="006A0BCA">
        <w:rPr>
          <w:rStyle w:val="Emphasis"/>
          <w:highlight w:val="cyan"/>
        </w:rPr>
        <w:t>drawn-out fights</w:t>
      </w:r>
      <w:r w:rsidRPr="00F12E47">
        <w:rPr>
          <w:rStyle w:val="Emphasis"/>
        </w:rPr>
        <w:t xml:space="preserve"> over each city street.</w:t>
      </w:r>
    </w:p>
    <w:p w14:paraId="2C1B8CF8" w14:textId="008BE555" w:rsidR="005B27F3" w:rsidRDefault="005B27F3" w:rsidP="00F57408">
      <w:pPr>
        <w:pStyle w:val="Heading3"/>
      </w:pPr>
      <w:r>
        <w:t>IL---Ext---No Tradeoff</w:t>
      </w:r>
    </w:p>
    <w:p w14:paraId="726FAABF" w14:textId="67E71AC5" w:rsidR="00C64339" w:rsidRDefault="00C64339" w:rsidP="00C64339">
      <w:pPr>
        <w:pStyle w:val="Heading4"/>
      </w:pPr>
      <w:r>
        <w:t xml:space="preserve">Taiwan will </w:t>
      </w:r>
      <w:r>
        <w:rPr>
          <w:u w:val="single"/>
        </w:rPr>
        <w:t>increase</w:t>
      </w:r>
      <w:r>
        <w:t xml:space="preserve"> defense spending </w:t>
      </w:r>
    </w:p>
    <w:p w14:paraId="729D82FE" w14:textId="62C8D615" w:rsidR="00C64339" w:rsidRDefault="00742CED" w:rsidP="00C64339">
      <w:r w:rsidRPr="00742CED">
        <w:rPr>
          <w:rStyle w:val="Style13ptBold"/>
        </w:rPr>
        <w:t>Asia Times 19</w:t>
      </w:r>
      <w:r>
        <w:t xml:space="preserve"> ---- “Taiwan: Incremental Rises in Defense Spending,” 4/16, https://www.asiatimes.com/2019/04/article/taiwan-incremental-rises-in-defense-spending/</w:t>
      </w:r>
    </w:p>
    <w:p w14:paraId="701B651A" w14:textId="77777777" w:rsidR="00742CED" w:rsidRDefault="00742CED" w:rsidP="00C64339"/>
    <w:p w14:paraId="739E2C12" w14:textId="3E33E3F7" w:rsidR="00742CED" w:rsidRPr="00703177" w:rsidRDefault="00742CED" w:rsidP="00742CED">
      <w:pPr>
        <w:rPr>
          <w:sz w:val="14"/>
        </w:rPr>
      </w:pPr>
      <w:r w:rsidRPr="006A0BCA">
        <w:rPr>
          <w:rStyle w:val="StyleUnderline"/>
          <w:highlight w:val="cyan"/>
        </w:rPr>
        <w:t>The Taiwan</w:t>
      </w:r>
      <w:r w:rsidRPr="00703177">
        <w:rPr>
          <w:rStyle w:val="StyleUnderline"/>
        </w:rPr>
        <w:t xml:space="preserve">ese </w:t>
      </w:r>
      <w:r w:rsidRPr="006A0BCA">
        <w:rPr>
          <w:rStyle w:val="StyleUnderline"/>
          <w:highlight w:val="cyan"/>
        </w:rPr>
        <w:t>military can expect</w:t>
      </w:r>
      <w:r w:rsidRPr="006A0BCA">
        <w:rPr>
          <w:sz w:val="14"/>
          <w:highlight w:val="cyan"/>
        </w:rPr>
        <w:t xml:space="preserve"> </w:t>
      </w:r>
      <w:r w:rsidRPr="006A0BCA">
        <w:rPr>
          <w:rStyle w:val="Emphasis"/>
          <w:highlight w:val="cyan"/>
        </w:rPr>
        <w:t>more cash</w:t>
      </w:r>
      <w:r w:rsidRPr="00703177">
        <w:rPr>
          <w:rStyle w:val="Emphasis"/>
        </w:rPr>
        <w:t xml:space="preserve"> and resources</w:t>
      </w:r>
      <w:r w:rsidRPr="00703177">
        <w:rPr>
          <w:sz w:val="14"/>
        </w:rPr>
        <w:t xml:space="preserve"> </w:t>
      </w:r>
      <w:r w:rsidRPr="00703177">
        <w:rPr>
          <w:rStyle w:val="StyleUnderline"/>
        </w:rPr>
        <w:t xml:space="preserve">as </w:t>
      </w:r>
      <w:r w:rsidRPr="006A0BCA">
        <w:rPr>
          <w:rStyle w:val="StyleUnderline"/>
          <w:highlight w:val="cyan"/>
        </w:rPr>
        <w:t>the</w:t>
      </w:r>
      <w:r w:rsidRPr="00703177">
        <w:rPr>
          <w:sz w:val="14"/>
        </w:rPr>
        <w:t xml:space="preserve"> self-governed </w:t>
      </w:r>
      <w:r w:rsidRPr="006A0BCA">
        <w:rPr>
          <w:rStyle w:val="StyleUnderline"/>
          <w:highlight w:val="cyan"/>
        </w:rPr>
        <w:t>island is planning</w:t>
      </w:r>
      <w:r w:rsidRPr="00703177">
        <w:rPr>
          <w:rStyle w:val="StyleUnderline"/>
        </w:rPr>
        <w:t>, amid</w:t>
      </w:r>
      <w:r w:rsidRPr="00703177">
        <w:rPr>
          <w:sz w:val="14"/>
        </w:rPr>
        <w:t xml:space="preserve"> recent menacing </w:t>
      </w:r>
      <w:r w:rsidRPr="00703177">
        <w:rPr>
          <w:rStyle w:val="StyleUnderline"/>
        </w:rPr>
        <w:t xml:space="preserve">gestures from Beijing, to devote </w:t>
      </w:r>
      <w:r w:rsidRPr="00703177">
        <w:rPr>
          <w:rStyle w:val="Emphasis"/>
        </w:rPr>
        <w:t>more than US</w:t>
      </w:r>
      <w:r w:rsidRPr="006A0BCA">
        <w:rPr>
          <w:rStyle w:val="Emphasis"/>
          <w:highlight w:val="cyan"/>
        </w:rPr>
        <w:t>$13 billion annually</w:t>
      </w:r>
      <w:r w:rsidRPr="006A0BCA">
        <w:rPr>
          <w:sz w:val="14"/>
          <w:highlight w:val="cyan"/>
        </w:rPr>
        <w:t xml:space="preserve"> </w:t>
      </w:r>
      <w:r w:rsidRPr="006A0BCA">
        <w:rPr>
          <w:rStyle w:val="StyleUnderline"/>
          <w:highlight w:val="cyan"/>
        </w:rPr>
        <w:t>on defense</w:t>
      </w:r>
      <w:r w:rsidRPr="00703177">
        <w:rPr>
          <w:rStyle w:val="StyleUnderline"/>
        </w:rPr>
        <w:t xml:space="preserve"> </w:t>
      </w:r>
      <w:r w:rsidRPr="00703177">
        <w:rPr>
          <w:sz w:val="14"/>
        </w:rPr>
        <w:t>with</w:t>
      </w:r>
      <w:r w:rsidRPr="00703177">
        <w:rPr>
          <w:rStyle w:val="StyleUnderline"/>
        </w:rPr>
        <w:t>in</w:t>
      </w:r>
      <w:r w:rsidRPr="00703177">
        <w:rPr>
          <w:sz w:val="14"/>
        </w:rPr>
        <w:t xml:space="preserve"> </w:t>
      </w:r>
      <w:r w:rsidRPr="00703177">
        <w:rPr>
          <w:rStyle w:val="StyleUnderline"/>
        </w:rPr>
        <w:t>the next decade</w:t>
      </w:r>
      <w:r w:rsidRPr="00703177">
        <w:rPr>
          <w:sz w:val="14"/>
        </w:rPr>
        <w:t>.</w:t>
      </w:r>
    </w:p>
    <w:p w14:paraId="7E77D81F" w14:textId="77777777" w:rsidR="00742CED" w:rsidRPr="00703177" w:rsidRDefault="00742CED" w:rsidP="00742CED">
      <w:pPr>
        <w:rPr>
          <w:sz w:val="14"/>
        </w:rPr>
      </w:pPr>
      <w:r w:rsidRPr="006A0BCA">
        <w:rPr>
          <w:rStyle w:val="StyleUnderline"/>
          <w:highlight w:val="cyan"/>
        </w:rPr>
        <w:t>This</w:t>
      </w:r>
      <w:r w:rsidRPr="00703177">
        <w:rPr>
          <w:sz w:val="14"/>
        </w:rPr>
        <w:t xml:space="preserve"> is the main thrust of Taiwan’s </w:t>
      </w:r>
      <w:r w:rsidRPr="00703177">
        <w:rPr>
          <w:rStyle w:val="StyleUnderline"/>
        </w:rPr>
        <w:t>new military spending plan</w:t>
      </w:r>
      <w:r w:rsidRPr="00703177">
        <w:rPr>
          <w:sz w:val="14"/>
        </w:rPr>
        <w:t xml:space="preserve"> spanning the next 10 years. It </w:t>
      </w:r>
      <w:r w:rsidRPr="006A0BCA">
        <w:rPr>
          <w:rStyle w:val="StyleUnderline"/>
          <w:highlight w:val="cyan"/>
        </w:rPr>
        <w:t xml:space="preserve">represents the </w:t>
      </w:r>
      <w:r w:rsidRPr="006A0BCA">
        <w:rPr>
          <w:rStyle w:val="Emphasis"/>
          <w:highlight w:val="cyan"/>
        </w:rPr>
        <w:t>latest bid</w:t>
      </w:r>
      <w:r w:rsidRPr="00703177">
        <w:rPr>
          <w:sz w:val="14"/>
        </w:rPr>
        <w:t xml:space="preserve"> </w:t>
      </w:r>
      <w:r w:rsidRPr="00703177">
        <w:rPr>
          <w:rStyle w:val="StyleUnderline"/>
        </w:rPr>
        <w:t>by</w:t>
      </w:r>
      <w:r w:rsidRPr="00703177">
        <w:rPr>
          <w:sz w:val="14"/>
        </w:rPr>
        <w:t xml:space="preserve"> President </w:t>
      </w:r>
      <w:r w:rsidRPr="00703177">
        <w:rPr>
          <w:rStyle w:val="StyleUnderline"/>
        </w:rPr>
        <w:t>Tsai</w:t>
      </w:r>
      <w:r w:rsidRPr="00703177">
        <w:rPr>
          <w:sz w:val="14"/>
        </w:rPr>
        <w:t xml:space="preserve"> Ing-wen </w:t>
      </w:r>
      <w:r w:rsidRPr="006A0BCA">
        <w:rPr>
          <w:rStyle w:val="Emphasis"/>
          <w:highlight w:val="cyan"/>
        </w:rPr>
        <w:t>to drum up resistance to Xi</w:t>
      </w:r>
      <w:r w:rsidRPr="0081070F">
        <w:t xml:space="preserve"> </w:t>
      </w:r>
      <w:r w:rsidRPr="00703177">
        <w:rPr>
          <w:sz w:val="14"/>
        </w:rPr>
        <w:t>Jinping’s renewed threat to annex the island. Taiwan remains, in Beijing’s view, a breakaway province that must be brought back under its suzerainty either through peaceful reunification or by force.</w:t>
      </w:r>
    </w:p>
    <w:p w14:paraId="08C363EF" w14:textId="77777777" w:rsidR="00742CED" w:rsidRPr="00703177" w:rsidRDefault="00742CED" w:rsidP="00742CED">
      <w:pPr>
        <w:rPr>
          <w:sz w:val="14"/>
        </w:rPr>
      </w:pPr>
      <w:r w:rsidRPr="00703177">
        <w:rPr>
          <w:rStyle w:val="StyleUnderline"/>
        </w:rPr>
        <w:t>Taiwan’s Defense Ministry announced</w:t>
      </w:r>
      <w:r w:rsidRPr="00703177">
        <w:rPr>
          <w:sz w:val="14"/>
        </w:rPr>
        <w:t xml:space="preserve"> on Monday </w:t>
      </w:r>
      <w:r w:rsidRPr="00703177">
        <w:rPr>
          <w:rStyle w:val="Emphasis"/>
        </w:rPr>
        <w:t>an incrementally rising 10-year budget</w:t>
      </w:r>
      <w:r w:rsidRPr="00703177">
        <w:rPr>
          <w:sz w:val="14"/>
        </w:rPr>
        <w:t xml:space="preserve"> </w:t>
      </w:r>
      <w:r w:rsidRPr="00703177">
        <w:rPr>
          <w:rStyle w:val="StyleUnderline"/>
        </w:rPr>
        <w:t>aimed at breaking the</w:t>
      </w:r>
      <w:r w:rsidRPr="00703177">
        <w:rPr>
          <w:sz w:val="14"/>
        </w:rPr>
        <w:t xml:space="preserve"> NT$400 billion (US</w:t>
      </w:r>
      <w:r w:rsidRPr="00703177">
        <w:rPr>
          <w:rStyle w:val="StyleUnderline"/>
        </w:rPr>
        <w:t>$13 billion</w:t>
      </w:r>
      <w:r w:rsidRPr="00703177">
        <w:rPr>
          <w:sz w:val="14"/>
        </w:rPr>
        <w:t xml:space="preserve">) </w:t>
      </w:r>
      <w:r w:rsidRPr="00703177">
        <w:rPr>
          <w:rStyle w:val="StyleUnderline"/>
        </w:rPr>
        <w:t>mark by 2027 and</w:t>
      </w:r>
      <w:r w:rsidRPr="00703177">
        <w:rPr>
          <w:sz w:val="14"/>
        </w:rPr>
        <w:t xml:space="preserve"> </w:t>
      </w:r>
      <w:r w:rsidRPr="00703177">
        <w:rPr>
          <w:rStyle w:val="Emphasis"/>
        </w:rPr>
        <w:t>further growing</w:t>
      </w:r>
      <w:r w:rsidRPr="00703177">
        <w:rPr>
          <w:sz w:val="14"/>
        </w:rPr>
        <w:t xml:space="preserve"> to NT$420 billion by 2029.</w:t>
      </w:r>
    </w:p>
    <w:p w14:paraId="799562C6" w14:textId="65C0F07E" w:rsidR="00742CED" w:rsidRPr="00703177" w:rsidRDefault="00742CED" w:rsidP="00742CED">
      <w:pPr>
        <w:rPr>
          <w:sz w:val="14"/>
        </w:rPr>
      </w:pPr>
      <w:r w:rsidRPr="00703177">
        <w:rPr>
          <w:sz w:val="14"/>
        </w:rPr>
        <w:t xml:space="preserve">Part of the </w:t>
      </w:r>
      <w:r w:rsidRPr="006A0BCA">
        <w:rPr>
          <w:rStyle w:val="StyleUnderline"/>
          <w:highlight w:val="cyan"/>
        </w:rPr>
        <w:t>money will</w:t>
      </w:r>
      <w:r w:rsidRPr="00703177">
        <w:rPr>
          <w:rStyle w:val="StyleUnderline"/>
        </w:rPr>
        <w:t xml:space="preserve"> be spread</w:t>
      </w:r>
      <w:r w:rsidRPr="00703177">
        <w:rPr>
          <w:sz w:val="14"/>
        </w:rPr>
        <w:t xml:space="preserve"> over the years </w:t>
      </w:r>
      <w:r w:rsidRPr="00703177">
        <w:rPr>
          <w:rStyle w:val="StyleUnderline"/>
        </w:rPr>
        <w:t xml:space="preserve">to </w:t>
      </w:r>
      <w:r w:rsidRPr="006A0BCA">
        <w:rPr>
          <w:rStyle w:val="StyleUnderline"/>
          <w:highlight w:val="cyan"/>
        </w:rPr>
        <w:t>fund</w:t>
      </w:r>
      <w:r w:rsidRPr="00703177">
        <w:rPr>
          <w:sz w:val="14"/>
        </w:rPr>
        <w:t xml:space="preserve"> Taiwan’s bid to procure 66 </w:t>
      </w:r>
      <w:r w:rsidRPr="00703177">
        <w:rPr>
          <w:rStyle w:val="StyleUnderline"/>
        </w:rPr>
        <w:t xml:space="preserve">F-16V </w:t>
      </w:r>
      <w:r w:rsidRPr="006A0BCA">
        <w:rPr>
          <w:rStyle w:val="StyleUnderline"/>
          <w:highlight w:val="cyan"/>
        </w:rPr>
        <w:t>fighter jets</w:t>
      </w:r>
      <w:r w:rsidRPr="00703177">
        <w:rPr>
          <w:sz w:val="14"/>
        </w:rPr>
        <w:t xml:space="preserve"> from the US, </w:t>
      </w:r>
      <w:r w:rsidRPr="006A0BCA">
        <w:rPr>
          <w:rStyle w:val="Emphasis"/>
          <w:highlight w:val="cyan"/>
        </w:rPr>
        <w:t>in addition to</w:t>
      </w:r>
      <w:r w:rsidRPr="00703177">
        <w:rPr>
          <w:sz w:val="14"/>
        </w:rPr>
        <w:t xml:space="preserve"> 108 M1A2 assault </w:t>
      </w:r>
      <w:r w:rsidRPr="006A0BCA">
        <w:rPr>
          <w:rStyle w:val="StyleUnderline"/>
          <w:highlight w:val="cyan"/>
        </w:rPr>
        <w:t>tanks</w:t>
      </w:r>
      <w:r w:rsidRPr="00703177">
        <w:rPr>
          <w:sz w:val="14"/>
        </w:rPr>
        <w:t>, should Washington approve the deals.</w:t>
      </w:r>
    </w:p>
    <w:p w14:paraId="5C91EE74" w14:textId="17B594D6" w:rsidR="00F57408" w:rsidRDefault="00F57408" w:rsidP="00F57408">
      <w:pPr>
        <w:pStyle w:val="Heading3"/>
      </w:pPr>
      <w:r>
        <w:t>China/Taiwan---1NC</w:t>
      </w:r>
    </w:p>
    <w:p w14:paraId="7EC5BB17" w14:textId="77777777" w:rsidR="00F94ADB" w:rsidRPr="000F29DD" w:rsidRDefault="00F94ADB" w:rsidP="00F94ADB">
      <w:pPr>
        <w:pStyle w:val="Heading4"/>
      </w:pPr>
      <w:r>
        <w:rPr>
          <w:u w:val="single"/>
        </w:rPr>
        <w:t>Status quo</w:t>
      </w:r>
      <w:r>
        <w:t xml:space="preserve"> solves Taiwan war. </w:t>
      </w:r>
    </w:p>
    <w:p w14:paraId="02A74C35" w14:textId="7B69D1CC" w:rsidR="00F94ADB" w:rsidRDefault="00F94ADB" w:rsidP="00F94ADB">
      <w:r w:rsidRPr="008A26F9">
        <w:rPr>
          <w:rStyle w:val="Style13ptBold"/>
        </w:rPr>
        <w:t xml:space="preserve">Cole </w:t>
      </w:r>
      <w:r>
        <w:rPr>
          <w:rStyle w:val="Style13ptBold"/>
        </w:rPr>
        <w:t>17</w:t>
      </w:r>
      <w:r>
        <w:t xml:space="preserve"> — J. Michael Cole, Associate Researcher at the French Centre for Research on Contemporary China, Senior Non-Resident Fellow at the China Policy Institute at the University of Nottingham, China Correspondent for </w:t>
      </w:r>
      <w:r w:rsidRPr="00FF2089">
        <w:rPr>
          <w:i/>
        </w:rPr>
        <w:t>Jane's Defence Weekly</w:t>
      </w:r>
      <w:r>
        <w:t xml:space="preserve">, Editor in Chief of </w:t>
      </w:r>
      <w:r>
        <w:rPr>
          <w:i/>
        </w:rPr>
        <w:t>The Taiwan Sentinel</w:t>
      </w:r>
      <w:r>
        <w:t xml:space="preserve">, former Deputy News Chief and Reporter for the </w:t>
      </w:r>
      <w:r w:rsidRPr="0007031C">
        <w:rPr>
          <w:i/>
        </w:rPr>
        <w:t>Taipei Times</w:t>
      </w:r>
      <w:r>
        <w:t>, former Analyst with the Canadian Security Intelligence Service, holds a Master’s in War Studies from the Royal Military College of Canada, 2017 (“</w:t>
      </w:r>
      <w:r w:rsidRPr="008A26F9">
        <w:t>Trump Vows to ‘Honor’ ‘One</w:t>
      </w:r>
      <w:r>
        <w:t xml:space="preserve"> China’ Policy,” </w:t>
      </w:r>
      <w:r>
        <w:rPr>
          <w:i/>
        </w:rPr>
        <w:t>The Taiwan Sentinel</w:t>
      </w:r>
      <w:r>
        <w:t>, February 10</w:t>
      </w:r>
      <w:r w:rsidRPr="008A26F9">
        <w:rPr>
          <w:vertAlign w:val="superscript"/>
        </w:rPr>
        <w:t>th</w:t>
      </w:r>
      <w:r>
        <w:t xml:space="preserve">, Available Online at </w:t>
      </w:r>
      <w:hyperlink r:id="rId43" w:history="1">
        <w:r w:rsidRPr="00CC6A9B">
          <w:rPr>
            <w:rStyle w:val="Hyperlink"/>
          </w:rPr>
          <w:t>https://sentinel.tw/trump-xi-honor-one-china/</w:t>
        </w:r>
      </w:hyperlink>
      <w:r>
        <w:t>, Accessed 02-10-2017)</w:t>
      </w:r>
    </w:p>
    <w:p w14:paraId="74B54E63" w14:textId="77777777" w:rsidR="00F94ADB" w:rsidRPr="008A26F9" w:rsidRDefault="00F94ADB" w:rsidP="00F94ADB"/>
    <w:p w14:paraId="672341A0" w14:textId="77777777" w:rsidR="00F94ADB" w:rsidRDefault="00F94ADB" w:rsidP="00F94ADB">
      <w:r>
        <w:t xml:space="preserve">U.S. President Donald </w:t>
      </w:r>
      <w:r w:rsidRPr="006A0BCA">
        <w:rPr>
          <w:rStyle w:val="StyleUnderline"/>
          <w:highlight w:val="cyan"/>
        </w:rPr>
        <w:t>Trump</w:t>
      </w:r>
      <w:r w:rsidRPr="008A26F9">
        <w:rPr>
          <w:rStyle w:val="StyleUnderline"/>
        </w:rPr>
        <w:t xml:space="preserve"> had a “lengthy”</w:t>
      </w:r>
      <w:r>
        <w:t xml:space="preserve"> telephone </w:t>
      </w:r>
      <w:r w:rsidRPr="008A26F9">
        <w:rPr>
          <w:rStyle w:val="StyleUnderline"/>
        </w:rPr>
        <w:t>conversation with</w:t>
      </w:r>
      <w:r>
        <w:t xml:space="preserve"> Chinese President </w:t>
      </w:r>
      <w:r w:rsidRPr="008A26F9">
        <w:rPr>
          <w:rStyle w:val="StyleUnderline"/>
        </w:rPr>
        <w:t>Xi</w:t>
      </w:r>
      <w:r>
        <w:t xml:space="preserve"> Jinping on Thursday night </w:t>
      </w:r>
      <w:r w:rsidRPr="008A26F9">
        <w:rPr>
          <w:rStyle w:val="StyleUnderline"/>
        </w:rPr>
        <w:t xml:space="preserve">and </w:t>
      </w:r>
      <w:r w:rsidRPr="006A0BCA">
        <w:rPr>
          <w:rStyle w:val="StyleUnderline"/>
          <w:highlight w:val="cyan"/>
        </w:rPr>
        <w:t>agreed to honor the “one China” policy</w:t>
      </w:r>
      <w:r>
        <w:t>, according to a press statement by the White House.</w:t>
      </w:r>
    </w:p>
    <w:p w14:paraId="4E99960E" w14:textId="77777777" w:rsidR="00F94ADB" w:rsidRDefault="00F94ADB" w:rsidP="00F94ADB">
      <w:r>
        <w:t>“President Donald J. Trump and President Xi Jinping of China had a lengthy telephone conversation on Thursday evening,” the press release stated. “The two leaders discussed numerous topics and President Trump agreed, at the request of President Xi, to honor our ‘one China’ policy.”</w:t>
      </w:r>
    </w:p>
    <w:p w14:paraId="751E7C63" w14:textId="77777777" w:rsidR="00F94ADB" w:rsidRDefault="00F94ADB" w:rsidP="00F94ADB">
      <w:r>
        <w:t>The statement went on to add that “Representatives of the United States and China will engage in discussions and negotiations on various issues of mutual interest. The phone call between President Trump and President Xi was extremely cordial, and both leaders extended best wishes to the people of each other’s countries. They also extended invitations to meet in their respective countries.”</w:t>
      </w:r>
    </w:p>
    <w:p w14:paraId="2D96D1FC" w14:textId="77777777" w:rsidR="00F94ADB" w:rsidRDefault="00F94ADB" w:rsidP="00F94ADB">
      <w:r>
        <w:t>“President Trump and President Xi look forward to further talks with very successful outcomes,” it said.</w:t>
      </w:r>
    </w:p>
    <w:p w14:paraId="0E02794E" w14:textId="77777777" w:rsidR="00F94ADB" w:rsidRDefault="00F94ADB" w:rsidP="00F94ADB">
      <w:r w:rsidRPr="008A26F9">
        <w:rPr>
          <w:rStyle w:val="StyleUnderline"/>
        </w:rPr>
        <w:t>Relations between China and the U.S. appeared to get off on the wrong foot after</w:t>
      </w:r>
      <w:r>
        <w:t xml:space="preserve"> president-elect </w:t>
      </w:r>
      <w:r w:rsidRPr="008A26F9">
        <w:rPr>
          <w:rStyle w:val="StyleUnderline"/>
        </w:rPr>
        <w:t>Trump held a</w:t>
      </w:r>
      <w:r>
        <w:t xml:space="preserve"> 10-minute telephone </w:t>
      </w:r>
      <w:r w:rsidRPr="008A26F9">
        <w:rPr>
          <w:rStyle w:val="StyleUnderline"/>
        </w:rPr>
        <w:t>conversation with</w:t>
      </w:r>
      <w:r>
        <w:t xml:space="preserve"> Taiwanese President </w:t>
      </w:r>
      <w:r w:rsidRPr="008A26F9">
        <w:rPr>
          <w:rStyle w:val="StyleUnderline"/>
        </w:rPr>
        <w:t>Tsai</w:t>
      </w:r>
      <w:r>
        <w:t xml:space="preserve"> Ing-wen on Dec. 2, the first such conversation between a Taiwanese president and an elected American president since the U.S. severed official diplomatic relations with the Republic of China (Taiwan) in 1979. Weeks later, </w:t>
      </w:r>
      <w:r w:rsidRPr="008A26F9">
        <w:rPr>
          <w:rStyle w:val="StyleUnderline"/>
        </w:rPr>
        <w:t>Trump again “angered” Beijing by telling an interview that the U.S.’ “one China” policy was negotiable</w:t>
      </w:r>
      <w:r>
        <w:t>, comments that suggested the possibility of both closer engagement with Taiwan and apprehensions that Taiwan’s status, and U.S. assistance to the democratic island-nation, could also be used as a bargaining chip during negotiations between Washington and Beijing.</w:t>
      </w:r>
    </w:p>
    <w:p w14:paraId="0FF46720" w14:textId="77777777" w:rsidR="00F94ADB" w:rsidRDefault="00F94ADB" w:rsidP="00F94ADB">
      <w:r>
        <w:t xml:space="preserve">President </w:t>
      </w:r>
      <w:r w:rsidRPr="008A26F9">
        <w:rPr>
          <w:rStyle w:val="StyleUnderline"/>
        </w:rPr>
        <w:t>Trump’s assurances to</w:t>
      </w:r>
      <w:r>
        <w:t xml:space="preserve"> President </w:t>
      </w:r>
      <w:r w:rsidRPr="008A26F9">
        <w:rPr>
          <w:rStyle w:val="StyleUnderline"/>
        </w:rPr>
        <w:t>Xi follow a statement by</w:t>
      </w:r>
      <w:r>
        <w:t xml:space="preserve"> U.S. Secretary of State Rex </w:t>
      </w:r>
      <w:r w:rsidRPr="008A26F9">
        <w:rPr>
          <w:rStyle w:val="StyleUnderline"/>
        </w:rPr>
        <w:t>Tillerson</w:t>
      </w:r>
      <w:r>
        <w:t xml:space="preserve"> earlier this month </w:t>
      </w:r>
      <w:r w:rsidRPr="008A26F9">
        <w:rPr>
          <w:rStyle w:val="StyleUnderline"/>
        </w:rPr>
        <w:t>that that the Three U.S.-China Joint Communiqués, the</w:t>
      </w:r>
      <w:r>
        <w:t xml:space="preserve"> Taiwan Relations Act (</w:t>
      </w:r>
      <w:r w:rsidRPr="008A26F9">
        <w:rPr>
          <w:rStyle w:val="StyleUnderline"/>
        </w:rPr>
        <w:t>TRA</w:t>
      </w:r>
      <w:r>
        <w:t xml:space="preserve">) </w:t>
      </w:r>
      <w:r w:rsidRPr="008A26F9">
        <w:rPr>
          <w:rStyle w:val="StyleUnderline"/>
        </w:rPr>
        <w:t>and the Six Assurances constitute the foundations of U.S. policy toward China and Taiwan. Tillerson added that the U.S. should continue to uphold its “one China policy,”</w:t>
      </w:r>
      <w:r>
        <w:t xml:space="preserve"> in which the U.S. acknowledges Beijing’s position that there is only one China and that Taiwan is part of China.</w:t>
      </w:r>
    </w:p>
    <w:p w14:paraId="2E24FC89" w14:textId="77777777" w:rsidR="00F94ADB" w:rsidRDefault="00F94ADB" w:rsidP="00F94ADB">
      <w:r w:rsidRPr="006A0BCA">
        <w:rPr>
          <w:rStyle w:val="StyleUnderline"/>
          <w:highlight w:val="cyan"/>
        </w:rPr>
        <w:t>While vague, the White House statement</w:t>
      </w:r>
      <w:r w:rsidRPr="008A26F9">
        <w:rPr>
          <w:rStyle w:val="StyleUnderline"/>
        </w:rPr>
        <w:t>’s reference to</w:t>
      </w:r>
      <w:r>
        <w:t xml:space="preserve"> President </w:t>
      </w:r>
      <w:r w:rsidRPr="008A26F9">
        <w:rPr>
          <w:rStyle w:val="StyleUnderline"/>
        </w:rPr>
        <w:t xml:space="preserve">Trump’s agreeing to honor </w:t>
      </w:r>
      <w:r w:rsidRPr="008A26F9">
        <w:rPr>
          <w:rStyle w:val="Emphasis"/>
        </w:rPr>
        <w:t>our</w:t>
      </w:r>
      <w:r>
        <w:t xml:space="preserve"> — that is, the U.S.’ — </w:t>
      </w:r>
      <w:r w:rsidRPr="008A26F9">
        <w:rPr>
          <w:rStyle w:val="StyleUnderline"/>
        </w:rPr>
        <w:t xml:space="preserve">“one China” policy </w:t>
      </w:r>
      <w:r w:rsidRPr="006A0BCA">
        <w:rPr>
          <w:rStyle w:val="StyleUnderline"/>
          <w:highlight w:val="cyan"/>
        </w:rPr>
        <w:t xml:space="preserve">should be </w:t>
      </w:r>
      <w:r w:rsidRPr="006A0BCA">
        <w:rPr>
          <w:rStyle w:val="Emphasis"/>
          <w:highlight w:val="cyan"/>
        </w:rPr>
        <w:t>sufficient to please Beijing</w:t>
      </w:r>
      <w:r w:rsidRPr="006A0BCA">
        <w:rPr>
          <w:rStyle w:val="StyleUnderline"/>
          <w:highlight w:val="cyan"/>
        </w:rPr>
        <w:t xml:space="preserve"> while </w:t>
      </w:r>
      <w:r w:rsidRPr="006A0BCA">
        <w:rPr>
          <w:rStyle w:val="Emphasis"/>
          <w:highlight w:val="cyan"/>
        </w:rPr>
        <w:t>reassuring Taipei</w:t>
      </w:r>
      <w:r w:rsidRPr="006A0BCA">
        <w:rPr>
          <w:rStyle w:val="StyleUnderline"/>
          <w:highlight w:val="cyan"/>
        </w:rPr>
        <w:t xml:space="preserve"> that Washington has no intention to revise its official position, such as adopting</w:t>
      </w:r>
      <w:r w:rsidRPr="008A26F9">
        <w:rPr>
          <w:rStyle w:val="StyleUnderline"/>
        </w:rPr>
        <w:t xml:space="preserve"> the more definitive language contained in </w:t>
      </w:r>
      <w:r w:rsidRPr="006A0BCA">
        <w:rPr>
          <w:rStyle w:val="StyleUnderline"/>
          <w:highlight w:val="cyan"/>
        </w:rPr>
        <w:t xml:space="preserve">Beijing’s “one China” </w:t>
      </w:r>
      <w:r w:rsidRPr="006A0BCA">
        <w:rPr>
          <w:rStyle w:val="Emphasis"/>
          <w:highlight w:val="cyan"/>
        </w:rPr>
        <w:t>principle</w:t>
      </w:r>
      <w:r>
        <w:t xml:space="preserve">. Although Mr. Trump’s apparent (and not entirely unexpected) shift toward continuity may disappoint the more impatient segment of Taiwan’s green camp who were hoping for a break with the longstanding status quo, </w:t>
      </w:r>
      <w:r w:rsidRPr="006A0BCA">
        <w:rPr>
          <w:rStyle w:val="StyleUnderline"/>
          <w:highlight w:val="cyan"/>
        </w:rPr>
        <w:t>his decision</w:t>
      </w:r>
      <w:r>
        <w:t xml:space="preserve"> to do so </w:t>
      </w:r>
      <w:r w:rsidRPr="006A0BCA">
        <w:rPr>
          <w:rStyle w:val="StyleUnderline"/>
          <w:highlight w:val="cyan"/>
        </w:rPr>
        <w:t xml:space="preserve">should </w:t>
      </w:r>
      <w:r w:rsidRPr="006A0BCA">
        <w:rPr>
          <w:rStyle w:val="Emphasis"/>
          <w:highlight w:val="cyan"/>
        </w:rPr>
        <w:t>dispel fears in Beijing</w:t>
      </w:r>
      <w:r w:rsidRPr="006A0BCA">
        <w:rPr>
          <w:rStyle w:val="StyleUnderline"/>
          <w:highlight w:val="cyan"/>
        </w:rPr>
        <w:t xml:space="preserve"> and remove</w:t>
      </w:r>
      <w:r w:rsidRPr="008A26F9">
        <w:rPr>
          <w:rStyle w:val="StyleUnderline"/>
        </w:rPr>
        <w:t xml:space="preserve"> some of the </w:t>
      </w:r>
      <w:r w:rsidRPr="006A0BCA">
        <w:rPr>
          <w:rStyle w:val="StyleUnderline"/>
          <w:highlight w:val="cyan"/>
        </w:rPr>
        <w:t>incentives</w:t>
      </w:r>
      <w:r w:rsidRPr="008A26F9">
        <w:rPr>
          <w:rStyle w:val="StyleUnderline"/>
        </w:rPr>
        <w:t xml:space="preserve"> it had </w:t>
      </w:r>
      <w:r w:rsidRPr="006A0BCA">
        <w:rPr>
          <w:rStyle w:val="StyleUnderline"/>
          <w:highlight w:val="cyan"/>
        </w:rPr>
        <w:t>for punishing Taiwan</w:t>
      </w:r>
      <w:r w:rsidRPr="008A26F9">
        <w:rPr>
          <w:rStyle w:val="StyleUnderline"/>
        </w:rPr>
        <w:t>. By doing so,</w:t>
      </w:r>
      <w:r>
        <w:t xml:space="preserve"> President </w:t>
      </w:r>
      <w:r w:rsidRPr="006A0BCA">
        <w:rPr>
          <w:rStyle w:val="StyleUnderline"/>
          <w:highlight w:val="cyan"/>
        </w:rPr>
        <w:t>Trump</w:t>
      </w:r>
      <w:r w:rsidRPr="000F29DD">
        <w:rPr>
          <w:rStyle w:val="StyleUnderline"/>
        </w:rPr>
        <w:t xml:space="preserve"> may</w:t>
      </w:r>
      <w:r w:rsidRPr="008A26F9">
        <w:rPr>
          <w:rStyle w:val="StyleUnderline"/>
        </w:rPr>
        <w:t xml:space="preserve"> therefore have </w:t>
      </w:r>
      <w:r w:rsidRPr="006A0BCA">
        <w:rPr>
          <w:rStyle w:val="Emphasis"/>
          <w:highlight w:val="cyan"/>
        </w:rPr>
        <w:t>removed some of the variables</w:t>
      </w:r>
      <w:r w:rsidRPr="006A0BCA">
        <w:rPr>
          <w:rStyle w:val="StyleUnderline"/>
          <w:highlight w:val="cyan"/>
        </w:rPr>
        <w:t xml:space="preserve"> that could have contributed to instability</w:t>
      </w:r>
      <w:r w:rsidRPr="008A26F9">
        <w:rPr>
          <w:rStyle w:val="StyleUnderline"/>
        </w:rPr>
        <w:t xml:space="preserve"> in the Taiwan Strait at a time when Washington is still fleshing out its policies for the wider Asia Pacific</w:t>
      </w:r>
      <w:r>
        <w:t>.</w:t>
      </w:r>
    </w:p>
    <w:p w14:paraId="275AC0FB" w14:textId="77777777" w:rsidR="00CB0119" w:rsidRPr="007837E1" w:rsidRDefault="00CB0119" w:rsidP="00CB0119">
      <w:pPr>
        <w:pStyle w:val="Heading4"/>
      </w:pPr>
      <w:r w:rsidRPr="007837E1">
        <w:t xml:space="preserve">No Taiwan invasion </w:t>
      </w:r>
    </w:p>
    <w:p w14:paraId="1EDFE06F" w14:textId="63C5C1C2" w:rsidR="00CB0119" w:rsidRPr="007837E1" w:rsidRDefault="00CB0119" w:rsidP="00CB0119">
      <w:r w:rsidRPr="007837E1">
        <w:rPr>
          <w:rStyle w:val="Style13ptBold"/>
        </w:rPr>
        <w:t>Babones 15</w:t>
      </w:r>
      <w:r>
        <w:rPr>
          <w:rStyle w:val="Style13ptBold"/>
        </w:rPr>
        <w:t xml:space="preserve"> </w:t>
      </w:r>
      <w:r w:rsidRPr="007837E1">
        <w:t>Salvatore Babones is an associate professor of sociology &amp; social policy at the University of Sydney, Foreign Policy in Focus, March 12, 2015, “Is China a threat? The Devil’s in the details”, http://salvatorebabones.com/is-china-a-threat/</w:t>
      </w:r>
    </w:p>
    <w:p w14:paraId="0DB1C012" w14:textId="77777777" w:rsidR="00CB0119" w:rsidRPr="007837E1" w:rsidRDefault="00CB0119" w:rsidP="00CB0119"/>
    <w:p w14:paraId="7722196C" w14:textId="77777777" w:rsidR="00CB0119" w:rsidRPr="0011130C" w:rsidRDefault="00CB0119" w:rsidP="00CB0119">
      <w:pPr>
        <w:rPr>
          <w:sz w:val="14"/>
        </w:rPr>
      </w:pPr>
      <w:r w:rsidRPr="0011130C">
        <w:rPr>
          <w:sz w:val="14"/>
        </w:rPr>
        <w:t xml:space="preserve">What about regional conflict? </w:t>
      </w:r>
      <w:r w:rsidRPr="007837E1">
        <w:rPr>
          <w:rStyle w:val="StyleUnderline"/>
        </w:rPr>
        <w:t>China’s growing military</w:t>
      </w:r>
      <w:r w:rsidRPr="0011130C">
        <w:rPr>
          <w:sz w:val="14"/>
        </w:rPr>
        <w:t xml:space="preserve"> certainly </w:t>
      </w:r>
      <w:r w:rsidRPr="007837E1">
        <w:rPr>
          <w:rStyle w:val="StyleUnderline"/>
        </w:rPr>
        <w:t>sounds like a regional menace.</w:t>
      </w:r>
      <w:r w:rsidRPr="0011130C">
        <w:rPr>
          <w:sz w:val="14"/>
        </w:rPr>
        <w:t xml:space="preserve"> </w:t>
      </w:r>
      <w:r w:rsidRPr="007837E1">
        <w:rPr>
          <w:rStyle w:val="Emphasis"/>
        </w:rPr>
        <w:t>But</w:t>
      </w:r>
      <w:r w:rsidRPr="0011130C">
        <w:rPr>
          <w:sz w:val="14"/>
        </w:rPr>
        <w:t xml:space="preserve"> a menace </w:t>
      </w:r>
      <w:r w:rsidRPr="007837E1">
        <w:rPr>
          <w:rStyle w:val="Emphasis"/>
        </w:rPr>
        <w:t>to whom?</w:t>
      </w:r>
      <w:r w:rsidRPr="0011130C">
        <w:rPr>
          <w:sz w:val="14"/>
        </w:rPr>
        <w:t xml:space="preserve"> Here again the details get in the way of the China threat story.</w:t>
      </w:r>
    </w:p>
    <w:p w14:paraId="72364ED9" w14:textId="77777777" w:rsidR="00CB0119" w:rsidRPr="0011130C" w:rsidRDefault="00CB0119" w:rsidP="00CB0119">
      <w:pPr>
        <w:rPr>
          <w:sz w:val="14"/>
          <w:szCs w:val="14"/>
        </w:rPr>
      </w:pPr>
      <w:r w:rsidRPr="0011130C">
        <w:rPr>
          <w:sz w:val="14"/>
          <w:szCs w:val="14"/>
        </w:rPr>
        <w:t>To the east, Japan’s government is responding to Chinese expansion by boosting its own defense spending to record levels, proposing to change its pacifist constitution to allow greater military flexibility, and making a renewed push to resolve the long-standing Kuril Islands dispute with Russia. If Prime Minister Shinzo Abe finally succeeds in making peace with Russia, that would leave China and its ally North Korea as the sole focus for Japan’s entire military capacity. Japan is a rich, technologically advanced country of 127 million people. It can look after itself.</w:t>
      </w:r>
    </w:p>
    <w:p w14:paraId="287BDC89" w14:textId="77777777" w:rsidR="00CB0119" w:rsidRPr="0011130C" w:rsidRDefault="00CB0119" w:rsidP="00CB0119">
      <w:pPr>
        <w:rPr>
          <w:sz w:val="14"/>
          <w:szCs w:val="14"/>
        </w:rPr>
      </w:pPr>
      <w:r w:rsidRPr="0011130C">
        <w:rPr>
          <w:sz w:val="14"/>
          <w:szCs w:val="14"/>
        </w:rPr>
        <w:t>For very different reasons, China poses little threat to South Korea. China increasingly views North Korea more as a burden than as an advance column for an attack on the South. And China has recently been courting South Korean technology investment in order to reduce its dependence on Japan.</w:t>
      </w:r>
    </w:p>
    <w:p w14:paraId="32C8376E" w14:textId="77777777" w:rsidR="00CB0119" w:rsidRPr="0011130C" w:rsidRDefault="00CB0119" w:rsidP="00CB0119">
      <w:pPr>
        <w:rPr>
          <w:sz w:val="14"/>
        </w:rPr>
      </w:pPr>
      <w:r w:rsidRPr="0011130C">
        <w:rPr>
          <w:sz w:val="14"/>
        </w:rPr>
        <w:t xml:space="preserve">Political relations across the Taiwan Strait are inevitably dominated by questions over the status of Taiwan. </w:t>
      </w:r>
      <w:r w:rsidRPr="007837E1">
        <w:rPr>
          <w:rStyle w:val="Emphasis"/>
        </w:rPr>
        <w:t>Every election in Taiwan sparks talk about</w:t>
      </w:r>
      <w:r w:rsidRPr="0011130C">
        <w:rPr>
          <w:sz w:val="14"/>
        </w:rPr>
        <w:t xml:space="preserve"> and fears of </w:t>
      </w:r>
      <w:r w:rsidRPr="007837E1">
        <w:rPr>
          <w:rStyle w:val="Emphasis"/>
        </w:rPr>
        <w:t xml:space="preserve">Chinese invasion. But </w:t>
      </w:r>
      <w:r w:rsidRPr="006A0BCA">
        <w:rPr>
          <w:rStyle w:val="Emphasis"/>
          <w:highlight w:val="cyan"/>
        </w:rPr>
        <w:t>no country</w:t>
      </w:r>
      <w:r w:rsidRPr="007837E1">
        <w:rPr>
          <w:rStyle w:val="Emphasis"/>
        </w:rPr>
        <w:t xml:space="preserve"> in the world </w:t>
      </w:r>
      <w:r w:rsidRPr="006A0BCA">
        <w:rPr>
          <w:rStyle w:val="Emphasis"/>
          <w:highlight w:val="cyan"/>
        </w:rPr>
        <w:t>has staged a large</w:t>
      </w:r>
      <w:r w:rsidRPr="007837E1">
        <w:rPr>
          <w:rStyle w:val="Emphasis"/>
        </w:rPr>
        <w:t xml:space="preserve">-scale </w:t>
      </w:r>
      <w:r w:rsidRPr="006A0BCA">
        <w:rPr>
          <w:rStyle w:val="Emphasis"/>
          <w:highlight w:val="cyan"/>
        </w:rPr>
        <w:t>amphibious assault since</w:t>
      </w:r>
      <w:r w:rsidRPr="0011130C">
        <w:rPr>
          <w:sz w:val="14"/>
        </w:rPr>
        <w:t xml:space="preserve"> the U.S. landings at Incheon, South Korea in </w:t>
      </w:r>
      <w:r w:rsidRPr="007837E1">
        <w:rPr>
          <w:rStyle w:val="Emphasis"/>
        </w:rPr>
        <w:t>19</w:t>
      </w:r>
      <w:r w:rsidRPr="006A0BCA">
        <w:rPr>
          <w:rStyle w:val="Emphasis"/>
          <w:highlight w:val="cyan"/>
        </w:rPr>
        <w:t>50</w:t>
      </w:r>
      <w:r w:rsidRPr="0011130C">
        <w:rPr>
          <w:sz w:val="14"/>
        </w:rPr>
        <w:t xml:space="preserve">. </w:t>
      </w:r>
      <w:r w:rsidRPr="007837E1">
        <w:rPr>
          <w:rStyle w:val="StyleUnderline"/>
        </w:rPr>
        <w:t xml:space="preserve">For more than half a century, </w:t>
      </w:r>
      <w:r w:rsidRPr="0081070F">
        <w:rPr>
          <w:rStyle w:val="StyleUnderline"/>
        </w:rPr>
        <w:t>even American adventures abroad have been small-scale</w:t>
      </w:r>
      <w:r w:rsidRPr="0081070F">
        <w:rPr>
          <w:sz w:val="14"/>
        </w:rPr>
        <w:t xml:space="preserve"> (Grenada) </w:t>
      </w:r>
      <w:r w:rsidRPr="0081070F">
        <w:rPr>
          <w:rStyle w:val="StyleUnderline"/>
        </w:rPr>
        <w:t>or launched from land</w:t>
      </w:r>
      <w:r w:rsidRPr="007837E1">
        <w:rPr>
          <w:rStyle w:val="StyleUnderline"/>
        </w:rPr>
        <w:t xml:space="preserve"> bases</w:t>
      </w:r>
      <w:r w:rsidRPr="0011130C">
        <w:rPr>
          <w:sz w:val="14"/>
        </w:rPr>
        <w:t xml:space="preserve"> (Iraq).</w:t>
      </w:r>
    </w:p>
    <w:p w14:paraId="460351A0" w14:textId="77777777" w:rsidR="00CB0119" w:rsidRPr="0011130C" w:rsidRDefault="00CB0119" w:rsidP="00CB0119">
      <w:pPr>
        <w:rPr>
          <w:sz w:val="14"/>
        </w:rPr>
      </w:pPr>
      <w:r w:rsidRPr="006A0BCA">
        <w:rPr>
          <w:rStyle w:val="Emphasis"/>
          <w:highlight w:val="cyan"/>
        </w:rPr>
        <w:t>The Chinese military will never have the capacity</w:t>
      </w:r>
      <w:r w:rsidRPr="007837E1">
        <w:rPr>
          <w:rStyle w:val="Emphasis"/>
        </w:rPr>
        <w:t xml:space="preserve"> to invade Taiwan against armed resistance</w:t>
      </w:r>
      <w:r w:rsidRPr="0011130C">
        <w:rPr>
          <w:sz w:val="14"/>
        </w:rPr>
        <w:t xml:space="preserve"> — </w:t>
      </w:r>
      <w:r w:rsidRPr="007837E1">
        <w:rPr>
          <w:rStyle w:val="Emphasis"/>
        </w:rPr>
        <w:t xml:space="preserve">not now, not later, not ever. </w:t>
      </w:r>
      <w:r w:rsidRPr="006A0BCA">
        <w:rPr>
          <w:rStyle w:val="Emphasis"/>
          <w:highlight w:val="cyan"/>
        </w:rPr>
        <w:t>It</w:t>
      </w:r>
      <w:r w:rsidRPr="007837E1">
        <w:rPr>
          <w:rStyle w:val="Emphasis"/>
        </w:rPr>
        <w:t xml:space="preserve"> just </w:t>
      </w:r>
      <w:r w:rsidRPr="006A0BCA">
        <w:rPr>
          <w:rStyle w:val="Emphasis"/>
          <w:highlight w:val="cyan"/>
        </w:rPr>
        <w:t>can’t be done</w:t>
      </w:r>
      <w:r w:rsidRPr="007837E1">
        <w:rPr>
          <w:rStyle w:val="Emphasis"/>
        </w:rPr>
        <w:t xml:space="preserve"> in the contemporary military context</w:t>
      </w:r>
      <w:r w:rsidRPr="0011130C">
        <w:rPr>
          <w:sz w:val="14"/>
        </w:rPr>
        <w:t xml:space="preserve"> </w:t>
      </w:r>
      <w:r w:rsidRPr="007837E1">
        <w:rPr>
          <w:rStyle w:val="StyleUnderline"/>
        </w:rPr>
        <w:t xml:space="preserve">in which </w:t>
      </w:r>
      <w:r w:rsidRPr="006A0BCA">
        <w:rPr>
          <w:rStyle w:val="StyleUnderline"/>
          <w:highlight w:val="cyan"/>
        </w:rPr>
        <w:t>a</w:t>
      </w:r>
      <w:r w:rsidRPr="006A0BCA">
        <w:rPr>
          <w:sz w:val="14"/>
          <w:highlight w:val="cyan"/>
        </w:rPr>
        <w:t xml:space="preserve"> </w:t>
      </w:r>
      <w:r w:rsidRPr="006A0BCA">
        <w:rPr>
          <w:rStyle w:val="Emphasis"/>
          <w:highlight w:val="cyan"/>
        </w:rPr>
        <w:t>single</w:t>
      </w:r>
      <w:r w:rsidRPr="007837E1">
        <w:rPr>
          <w:rStyle w:val="Emphasis"/>
        </w:rPr>
        <w:t xml:space="preserve"> cruise </w:t>
      </w:r>
      <w:r w:rsidRPr="006A0BCA">
        <w:rPr>
          <w:rStyle w:val="Emphasis"/>
          <w:highlight w:val="cyan"/>
        </w:rPr>
        <w:t>missile can sink a</w:t>
      </w:r>
      <w:r w:rsidRPr="007837E1">
        <w:rPr>
          <w:rStyle w:val="Emphasis"/>
        </w:rPr>
        <w:t xml:space="preserve"> transport </w:t>
      </w:r>
      <w:r w:rsidRPr="006A0BCA">
        <w:rPr>
          <w:rStyle w:val="Emphasis"/>
          <w:highlight w:val="cyan"/>
        </w:rPr>
        <w:t>ship carrying</w:t>
      </w:r>
      <w:r w:rsidRPr="007837E1">
        <w:rPr>
          <w:rStyle w:val="Emphasis"/>
        </w:rPr>
        <w:t xml:space="preserve"> </w:t>
      </w:r>
      <w:r w:rsidRPr="006A0BCA">
        <w:rPr>
          <w:rStyle w:val="Emphasis"/>
          <w:highlight w:val="cyan"/>
        </w:rPr>
        <w:t>thousands</w:t>
      </w:r>
      <w:r w:rsidRPr="007837E1">
        <w:rPr>
          <w:rStyle w:val="Emphasis"/>
        </w:rPr>
        <w:t xml:space="preserve"> of troops</w:t>
      </w:r>
      <w:r w:rsidRPr="0011130C">
        <w:rPr>
          <w:sz w:val="14"/>
        </w:rPr>
        <w:t xml:space="preserve">. </w:t>
      </w:r>
      <w:r w:rsidRPr="006A0BCA">
        <w:rPr>
          <w:rStyle w:val="StyleUnderline"/>
          <w:highlight w:val="cyan"/>
        </w:rPr>
        <w:t>It</w:t>
      </w:r>
      <w:r w:rsidRPr="007837E1">
        <w:rPr>
          <w:rStyle w:val="StyleUnderline"/>
        </w:rPr>
        <w:t xml:space="preserve"> makes no sense to worry about something that </w:t>
      </w:r>
      <w:r w:rsidRPr="006A0BCA">
        <w:rPr>
          <w:rStyle w:val="StyleUnderline"/>
          <w:highlight w:val="cyan"/>
        </w:rPr>
        <w:t>is</w:t>
      </w:r>
      <w:r w:rsidRPr="006A0BCA">
        <w:rPr>
          <w:sz w:val="14"/>
          <w:highlight w:val="cyan"/>
        </w:rPr>
        <w:t xml:space="preserve"> </w:t>
      </w:r>
      <w:r w:rsidRPr="006A0BCA">
        <w:rPr>
          <w:rStyle w:val="Emphasis"/>
          <w:highlight w:val="cyan"/>
        </w:rPr>
        <w:t>not</w:t>
      </w:r>
      <w:r w:rsidRPr="007837E1">
        <w:rPr>
          <w:rStyle w:val="Emphasis"/>
        </w:rPr>
        <w:t xml:space="preserve"> technically </w:t>
      </w:r>
      <w:r w:rsidRPr="006A0BCA">
        <w:rPr>
          <w:rStyle w:val="Emphasis"/>
          <w:highlight w:val="cyan"/>
        </w:rPr>
        <w:t>possible</w:t>
      </w:r>
      <w:r w:rsidRPr="007837E1">
        <w:rPr>
          <w:rStyle w:val="Emphasis"/>
        </w:rPr>
        <w:t>.</w:t>
      </w:r>
    </w:p>
    <w:p w14:paraId="085F38BA" w14:textId="249C69D6" w:rsidR="00CB0119" w:rsidRDefault="00CB0119" w:rsidP="00CB0119">
      <w:pPr>
        <w:rPr>
          <w:sz w:val="14"/>
        </w:rPr>
      </w:pPr>
      <w:r w:rsidRPr="0011130C">
        <w:rPr>
          <w:sz w:val="14"/>
        </w:rPr>
        <w:t xml:space="preserve">The Philippines? Why would China want to invade the Philippines? Vietnam, Laos, Myanmar? Ditto, ditto, ditto. </w:t>
      </w:r>
      <w:r w:rsidRPr="007837E1">
        <w:rPr>
          <w:rStyle w:val="StyleUnderline"/>
        </w:rPr>
        <w:t>China is involved in a plethora of minor border disputes with its neighbors, but none of these involve core territorial interests or serious legal claims that China</w:t>
      </w:r>
      <w:r w:rsidRPr="0011130C">
        <w:rPr>
          <w:sz w:val="14"/>
        </w:rPr>
        <w:t xml:space="preserve"> (or most of its neighbors, for that matter) </w:t>
      </w:r>
      <w:r w:rsidRPr="007837E1">
        <w:rPr>
          <w:rStyle w:val="StyleUnderline"/>
        </w:rPr>
        <w:t>have historically been interested in pushing.</w:t>
      </w:r>
      <w:r w:rsidRPr="0011130C">
        <w:rPr>
          <w:sz w:val="14"/>
        </w:rPr>
        <w:t xml:space="preserve"> They’re all frozen conflicts that are unlikely ever to thaw.</w:t>
      </w:r>
    </w:p>
    <w:p w14:paraId="1F95021F" w14:textId="3D9F71BC" w:rsidR="00CB0119" w:rsidRDefault="00CB0119" w:rsidP="00CB0119">
      <w:pPr>
        <w:pStyle w:val="Heading3"/>
      </w:pPr>
      <w:r>
        <w:t>China/Taiwan---Ext---No Invasion</w:t>
      </w:r>
    </w:p>
    <w:p w14:paraId="74B6D733" w14:textId="77777777" w:rsidR="00CB0119" w:rsidRPr="007837E1" w:rsidRDefault="00CB0119" w:rsidP="00CB0119">
      <w:pPr>
        <w:pStyle w:val="Heading4"/>
      </w:pPr>
      <w:r w:rsidRPr="007837E1">
        <w:t xml:space="preserve">No Taiwan invasion – too difficult and economic ties </w:t>
      </w:r>
    </w:p>
    <w:p w14:paraId="07EBE17B" w14:textId="03DFD21B" w:rsidR="00CB0119" w:rsidRPr="007837E1" w:rsidRDefault="00CB0119" w:rsidP="00CB0119">
      <w:r w:rsidRPr="007837E1">
        <w:rPr>
          <w:rStyle w:val="Style13ptBold"/>
        </w:rPr>
        <w:t>Thim 15</w:t>
      </w:r>
      <w:r>
        <w:rPr>
          <w:rStyle w:val="Style13ptBold"/>
        </w:rPr>
        <w:t xml:space="preserve"> </w:t>
      </w:r>
      <w:r w:rsidRPr="007837E1">
        <w:t>Michal Thim is a Ph.D. candidate in the Taiwan Studies Program at the China Policy Institute (CPI), University of Nottingham, a CPI blog Emerging Scholar, and a Research Fellow at the Prague-based think-tank Association for International Affairs, Thinking Taiwan, January 21, 2015, “Can China Take Over Taiwan by Force?”, http://thinking-taiwan.com/can-china-take-taiwan-by-force/</w:t>
      </w:r>
    </w:p>
    <w:p w14:paraId="7F35EE5E" w14:textId="77777777" w:rsidR="00CB0119" w:rsidRPr="007837E1" w:rsidRDefault="00CB0119" w:rsidP="00CB0119"/>
    <w:p w14:paraId="53067F50" w14:textId="77777777" w:rsidR="00CB0119" w:rsidRPr="007837E1" w:rsidRDefault="00CB0119" w:rsidP="00CB0119">
      <w:pPr>
        <w:rPr>
          <w:rStyle w:val="Emphasis"/>
        </w:rPr>
      </w:pPr>
      <w:r w:rsidRPr="00CB0119">
        <w:rPr>
          <w:sz w:val="14"/>
        </w:rPr>
        <w:t xml:space="preserve">However, </w:t>
      </w:r>
      <w:r w:rsidRPr="006A0BCA">
        <w:rPr>
          <w:rStyle w:val="Emphasis"/>
          <w:highlight w:val="cyan"/>
        </w:rPr>
        <w:t>taking Taiwan</w:t>
      </w:r>
      <w:r w:rsidRPr="007837E1">
        <w:rPr>
          <w:rStyle w:val="Emphasis"/>
        </w:rPr>
        <w:t xml:space="preserve"> by force </w:t>
      </w:r>
      <w:r w:rsidRPr="006A0BCA">
        <w:rPr>
          <w:rStyle w:val="Emphasis"/>
          <w:highlight w:val="cyan"/>
        </w:rPr>
        <w:t>presents a great</w:t>
      </w:r>
      <w:r w:rsidRPr="007837E1">
        <w:rPr>
          <w:rStyle w:val="Emphasis"/>
        </w:rPr>
        <w:t xml:space="preserve">er </w:t>
      </w:r>
      <w:r w:rsidRPr="006A0BCA">
        <w:rPr>
          <w:rStyle w:val="Emphasis"/>
          <w:highlight w:val="cyan"/>
        </w:rPr>
        <w:t>challenge</w:t>
      </w:r>
      <w:r w:rsidRPr="007837E1">
        <w:rPr>
          <w:rStyle w:val="Emphasis"/>
        </w:rPr>
        <w:t xml:space="preserve"> for the</w:t>
      </w:r>
      <w:r w:rsidRPr="00CB0119">
        <w:rPr>
          <w:sz w:val="14"/>
        </w:rPr>
        <w:t xml:space="preserve"> modernizing </w:t>
      </w:r>
      <w:r w:rsidRPr="007837E1">
        <w:rPr>
          <w:rStyle w:val="Emphasis"/>
        </w:rPr>
        <w:t>PLA than most observers assume.</w:t>
      </w:r>
    </w:p>
    <w:p w14:paraId="3B4F00F2" w14:textId="77777777" w:rsidR="00CB0119" w:rsidRPr="00CB0119" w:rsidRDefault="00CB0119" w:rsidP="00CB0119">
      <w:pPr>
        <w:rPr>
          <w:sz w:val="14"/>
        </w:rPr>
      </w:pPr>
      <w:r w:rsidRPr="00CB0119">
        <w:rPr>
          <w:sz w:val="14"/>
        </w:rPr>
        <w:t xml:space="preserve">To begin with, </w:t>
      </w:r>
      <w:r w:rsidRPr="006A0BCA">
        <w:rPr>
          <w:rStyle w:val="Emphasis"/>
          <w:highlight w:val="cyan"/>
        </w:rPr>
        <w:t>geographical conditions are favorable to</w:t>
      </w:r>
      <w:r w:rsidRPr="00CB0119">
        <w:rPr>
          <w:sz w:val="14"/>
        </w:rPr>
        <w:t xml:space="preserve"> the defense of </w:t>
      </w:r>
      <w:r w:rsidRPr="006A0BCA">
        <w:rPr>
          <w:rStyle w:val="Emphasis"/>
          <w:highlight w:val="cyan"/>
        </w:rPr>
        <w:t>Taiwan</w:t>
      </w:r>
      <w:r w:rsidRPr="007837E1">
        <w:rPr>
          <w:rStyle w:val="Emphasis"/>
        </w:rPr>
        <w:t>.</w:t>
      </w:r>
      <w:r w:rsidRPr="00CB0119">
        <w:rPr>
          <w:sz w:val="14"/>
        </w:rPr>
        <w:t xml:space="preserve"> This may appear incredible, since geographically Taiwan lacks strategic depth since its entire territory is within range of PLA’s advanced combat jets and cruise and ballistic missiles. However, </w:t>
      </w:r>
      <w:r w:rsidRPr="006A0BCA">
        <w:rPr>
          <w:rStyle w:val="StyleUnderline"/>
          <w:highlight w:val="cyan"/>
        </w:rPr>
        <w:t>Taiwan’s</w:t>
      </w:r>
      <w:r w:rsidRPr="007837E1">
        <w:rPr>
          <w:rStyle w:val="StyleUnderline"/>
        </w:rPr>
        <w:t xml:space="preserve"> rugged </w:t>
      </w:r>
      <w:r w:rsidRPr="006A0BCA">
        <w:rPr>
          <w:rStyle w:val="StyleUnderline"/>
          <w:highlight w:val="cyan"/>
        </w:rPr>
        <w:t>coastline lacks suitable</w:t>
      </w:r>
      <w:r w:rsidRPr="007837E1">
        <w:rPr>
          <w:rStyle w:val="StyleUnderline"/>
        </w:rPr>
        <w:t xml:space="preserve"> landing </w:t>
      </w:r>
      <w:r w:rsidRPr="006A0BCA">
        <w:rPr>
          <w:rStyle w:val="StyleUnderline"/>
          <w:highlight w:val="cyan"/>
        </w:rPr>
        <w:t>beaches</w:t>
      </w:r>
      <w:r w:rsidRPr="007837E1">
        <w:rPr>
          <w:rStyle w:val="StyleUnderline"/>
        </w:rPr>
        <w:t xml:space="preserve"> and </w:t>
      </w:r>
      <w:r w:rsidRPr="006A0BCA">
        <w:rPr>
          <w:rStyle w:val="StyleUnderline"/>
          <w:highlight w:val="cyan"/>
        </w:rPr>
        <w:t>its mountainous landscape offers</w:t>
      </w:r>
      <w:r w:rsidRPr="007837E1">
        <w:rPr>
          <w:rStyle w:val="StyleUnderline"/>
        </w:rPr>
        <w:t xml:space="preserve"> natural defensive </w:t>
      </w:r>
      <w:r w:rsidRPr="006A0BCA">
        <w:rPr>
          <w:rStyle w:val="StyleUnderline"/>
          <w:highlight w:val="cyan"/>
        </w:rPr>
        <w:t>advantages, especially given</w:t>
      </w:r>
      <w:r w:rsidRPr="007837E1">
        <w:rPr>
          <w:rStyle w:val="StyleUnderline"/>
        </w:rPr>
        <w:t xml:space="preserve"> the </w:t>
      </w:r>
      <w:r w:rsidRPr="006A0BCA">
        <w:rPr>
          <w:rStyle w:val="StyleUnderline"/>
          <w:highlight w:val="cyan"/>
        </w:rPr>
        <w:t>weather</w:t>
      </w:r>
      <w:r w:rsidRPr="007837E1">
        <w:rPr>
          <w:rStyle w:val="StyleUnderline"/>
        </w:rPr>
        <w:t xml:space="preserve"> conditions in the Strait. If defended by a determined population</w:t>
      </w:r>
      <w:r w:rsidRPr="00CB0119">
        <w:rPr>
          <w:sz w:val="14"/>
        </w:rPr>
        <w:t xml:space="preserve">, </w:t>
      </w:r>
      <w:r w:rsidRPr="006A0BCA">
        <w:rPr>
          <w:rStyle w:val="Emphasis"/>
          <w:highlight w:val="cyan"/>
        </w:rPr>
        <w:t>Taiwan can be quite inhospitable</w:t>
      </w:r>
      <w:r w:rsidRPr="007837E1">
        <w:rPr>
          <w:rStyle w:val="Emphasis"/>
        </w:rPr>
        <w:t xml:space="preserve"> to any external power attempting to land</w:t>
      </w:r>
      <w:r w:rsidRPr="00CB0119">
        <w:rPr>
          <w:sz w:val="14"/>
        </w:rPr>
        <w:t xml:space="preserve"> its </w:t>
      </w:r>
      <w:r w:rsidRPr="007837E1">
        <w:rPr>
          <w:rStyle w:val="Emphasis"/>
        </w:rPr>
        <w:t>forces.</w:t>
      </w:r>
    </w:p>
    <w:p w14:paraId="60E4186E" w14:textId="77777777" w:rsidR="00CB0119" w:rsidRPr="00CB0119" w:rsidRDefault="00CB0119" w:rsidP="00CB0119">
      <w:pPr>
        <w:rPr>
          <w:sz w:val="14"/>
          <w:szCs w:val="14"/>
        </w:rPr>
      </w:pPr>
      <w:r w:rsidRPr="00CB0119">
        <w:rPr>
          <w:sz w:val="14"/>
          <w:szCs w:val="14"/>
        </w:rPr>
        <w:t>Three scenarios are most frequently considered for possible use of force by China against Taiwan.</w:t>
      </w:r>
    </w:p>
    <w:p w14:paraId="298A2FF8" w14:textId="77777777" w:rsidR="00CB0119" w:rsidRPr="00CB0119" w:rsidRDefault="00CB0119" w:rsidP="00CB0119">
      <w:pPr>
        <w:rPr>
          <w:sz w:val="14"/>
        </w:rPr>
      </w:pPr>
      <w:r w:rsidRPr="00CB0119">
        <w:rPr>
          <w:sz w:val="14"/>
        </w:rPr>
        <w:t>Air/</w:t>
      </w:r>
      <w:r w:rsidRPr="007837E1">
        <w:rPr>
          <w:rStyle w:val="StyleUnderline"/>
        </w:rPr>
        <w:t xml:space="preserve">missile </w:t>
      </w:r>
      <w:r w:rsidRPr="006A0BCA">
        <w:rPr>
          <w:rStyle w:val="StyleUnderline"/>
          <w:highlight w:val="cyan"/>
        </w:rPr>
        <w:t>strikes</w:t>
      </w:r>
    </w:p>
    <w:p w14:paraId="355F082C" w14:textId="77777777" w:rsidR="00CB0119" w:rsidRPr="00CB0119" w:rsidRDefault="00CB0119" w:rsidP="00CB0119">
      <w:pPr>
        <w:rPr>
          <w:sz w:val="12"/>
          <w:szCs w:val="12"/>
        </w:rPr>
      </w:pPr>
      <w:r w:rsidRPr="00CB0119">
        <w:rPr>
          <w:sz w:val="12"/>
          <w:szCs w:val="12"/>
        </w:rPr>
        <w:t>The first scenario involves missile and air strikes against key military and civilian infrastructure, including government buildings, communication nodes, ports, and airports. Those would aim to cripple air defenses, the Navy and communication systems, while blinding defenders and subjecting the political leadership to “shock and awe.” Beijing would thus hope to force Taipei to accept China’s terms without a costly invasion.</w:t>
      </w:r>
    </w:p>
    <w:p w14:paraId="19C959FA" w14:textId="77777777" w:rsidR="00CB0119" w:rsidRPr="00CB0119" w:rsidRDefault="00CB0119" w:rsidP="00CB0119">
      <w:pPr>
        <w:rPr>
          <w:sz w:val="14"/>
        </w:rPr>
      </w:pPr>
      <w:r w:rsidRPr="00CB0119">
        <w:rPr>
          <w:sz w:val="14"/>
        </w:rPr>
        <w:t xml:space="preserve">This is arguably a tempting option for Beijing. It has many benefits for the attacker: rapid, decisive action with minimal losses, resulting in the opponent’s surrender. Hence, it is commonly held that should Beijing decide to use force, missile strikes would be the preferred option. Proponents of this scenario argue that in recent conflicts, air strikes (including use of guided missiles) proved decisive, forcing opponents to surrender without the need to conduct ground operations. NATO’s intervention against Serbia in 1999 is sometimes cited as an example. However, this </w:t>
      </w:r>
      <w:r w:rsidRPr="006A0BCA">
        <w:rPr>
          <w:rStyle w:val="Emphasis"/>
          <w:highlight w:val="cyan"/>
        </w:rPr>
        <w:t>assumes</w:t>
      </w:r>
      <w:r w:rsidRPr="007837E1">
        <w:rPr>
          <w:rStyle w:val="Emphasis"/>
        </w:rPr>
        <w:t xml:space="preserve"> nearly </w:t>
      </w:r>
      <w:r w:rsidRPr="006A0BCA">
        <w:rPr>
          <w:rStyle w:val="Emphasis"/>
          <w:highlight w:val="cyan"/>
        </w:rPr>
        <w:t>perfect execution</w:t>
      </w:r>
      <w:r w:rsidRPr="00CB0119">
        <w:rPr>
          <w:sz w:val="14"/>
        </w:rPr>
        <w:t xml:space="preserve"> of the plan, and as Von Moltke once observed “No campaign plan survives first contact with the enemy.” Moreover, NATO’s Kosovo campaign took nearly three months of sustained bombardment before Belgrade capitulated and withdrew from Kosovo.</w:t>
      </w:r>
    </w:p>
    <w:p w14:paraId="5C8D8510" w14:textId="77777777" w:rsidR="00CB0119" w:rsidRPr="00CB0119" w:rsidRDefault="00CB0119" w:rsidP="00CB0119">
      <w:pPr>
        <w:rPr>
          <w:sz w:val="14"/>
        </w:rPr>
      </w:pPr>
      <w:r w:rsidRPr="00CB0119">
        <w:rPr>
          <w:sz w:val="14"/>
        </w:rPr>
        <w:t xml:space="preserve">Air power’s importance rose prominently throughout the 20th and into 21st century, but </w:t>
      </w:r>
      <w:r w:rsidRPr="007837E1">
        <w:rPr>
          <w:rStyle w:val="StyleUnderline"/>
        </w:rPr>
        <w:t>careful examination of individual cases reveals</w:t>
      </w:r>
      <w:r w:rsidRPr="00CB0119">
        <w:rPr>
          <w:sz w:val="14"/>
        </w:rPr>
        <w:t xml:space="preserve"> that </w:t>
      </w:r>
      <w:r w:rsidRPr="006A0BCA">
        <w:rPr>
          <w:rStyle w:val="Emphasis"/>
          <w:highlight w:val="cyan"/>
        </w:rPr>
        <w:t>air forces have never</w:t>
      </w:r>
      <w:r w:rsidRPr="00CB0119">
        <w:rPr>
          <w:sz w:val="14"/>
        </w:rPr>
        <w:t xml:space="preserve"> truly </w:t>
      </w:r>
      <w:r w:rsidRPr="006A0BCA">
        <w:rPr>
          <w:rStyle w:val="Emphasis"/>
          <w:highlight w:val="cyan"/>
        </w:rPr>
        <w:t>won</w:t>
      </w:r>
      <w:r w:rsidRPr="007837E1">
        <w:rPr>
          <w:rStyle w:val="Emphasis"/>
        </w:rPr>
        <w:t xml:space="preserve"> conflicts </w:t>
      </w:r>
      <w:r w:rsidRPr="006A0BCA">
        <w:rPr>
          <w:rStyle w:val="Emphasis"/>
          <w:highlight w:val="cyan"/>
        </w:rPr>
        <w:t>on their own.</w:t>
      </w:r>
      <w:r w:rsidRPr="006A0BCA">
        <w:rPr>
          <w:sz w:val="14"/>
          <w:highlight w:val="cyan"/>
        </w:rPr>
        <w:t xml:space="preserve"> </w:t>
      </w:r>
      <w:r w:rsidRPr="006A0BCA">
        <w:rPr>
          <w:rStyle w:val="StyleUnderline"/>
          <w:highlight w:val="cyan"/>
        </w:rPr>
        <w:t>Even in the face of</w:t>
      </w:r>
      <w:r w:rsidRPr="007837E1">
        <w:rPr>
          <w:rStyle w:val="StyleUnderline"/>
        </w:rPr>
        <w:t xml:space="preserve"> considerable </w:t>
      </w:r>
      <w:r w:rsidRPr="006A0BCA">
        <w:rPr>
          <w:rStyle w:val="StyleUnderline"/>
          <w:highlight w:val="cyan"/>
        </w:rPr>
        <w:t>losses, there would be no guarantee</w:t>
      </w:r>
      <w:r w:rsidRPr="007837E1">
        <w:rPr>
          <w:rStyle w:val="StyleUnderline"/>
        </w:rPr>
        <w:t xml:space="preserve"> that the </w:t>
      </w:r>
      <w:r w:rsidRPr="006A0BCA">
        <w:rPr>
          <w:rStyle w:val="StyleUnderline"/>
          <w:highlight w:val="cyan"/>
        </w:rPr>
        <w:t>Taiwan</w:t>
      </w:r>
      <w:r w:rsidRPr="007837E1">
        <w:rPr>
          <w:rStyle w:val="StyleUnderline"/>
        </w:rPr>
        <w:t xml:space="preserve">ese government </w:t>
      </w:r>
      <w:r w:rsidRPr="006A0BCA">
        <w:rPr>
          <w:rStyle w:val="StyleUnderline"/>
          <w:highlight w:val="cyan"/>
        </w:rPr>
        <w:t>would</w:t>
      </w:r>
      <w:r w:rsidRPr="007837E1">
        <w:rPr>
          <w:rStyle w:val="StyleUnderline"/>
        </w:rPr>
        <w:t xml:space="preserve"> simply </w:t>
      </w:r>
      <w:r w:rsidRPr="006A0BCA">
        <w:rPr>
          <w:rStyle w:val="StyleUnderline"/>
          <w:highlight w:val="cyan"/>
        </w:rPr>
        <w:t>surrender</w:t>
      </w:r>
      <w:r w:rsidRPr="007837E1">
        <w:rPr>
          <w:rStyle w:val="StyleUnderline"/>
        </w:rPr>
        <w:t xml:space="preserve"> without PLA boots on the ground.</w:t>
      </w:r>
      <w:r w:rsidRPr="00CB0119">
        <w:rPr>
          <w:sz w:val="14"/>
        </w:rPr>
        <w:t xml:space="preserve"> Further, while the Second Artillery Corps may field over 1,600 ballistic missiles, it is limited by the number of launching platforms it possesses, allowing it to fire “only” a few hundred missiles in each wave. Even that would be a feat that the PLA has never performed.</w:t>
      </w:r>
    </w:p>
    <w:p w14:paraId="3C36AE53" w14:textId="77777777" w:rsidR="00CB0119" w:rsidRPr="00CB0119" w:rsidRDefault="00CB0119" w:rsidP="00CB0119">
      <w:pPr>
        <w:rPr>
          <w:sz w:val="14"/>
        </w:rPr>
      </w:pPr>
      <w:r w:rsidRPr="00CB0119">
        <w:rPr>
          <w:sz w:val="14"/>
        </w:rPr>
        <w:t xml:space="preserve">Moreover, </w:t>
      </w:r>
      <w:r w:rsidRPr="006A0BCA">
        <w:rPr>
          <w:rStyle w:val="Emphasis"/>
          <w:highlight w:val="cyan"/>
        </w:rPr>
        <w:t>Taiwan is preparing</w:t>
      </w:r>
      <w:r w:rsidRPr="007837E1">
        <w:rPr>
          <w:rStyle w:val="Emphasis"/>
        </w:rPr>
        <w:t xml:space="preserve"> extensively</w:t>
      </w:r>
      <w:r w:rsidRPr="00CB0119">
        <w:rPr>
          <w:sz w:val="14"/>
        </w:rPr>
        <w:t xml:space="preserve"> for this scenario, </w:t>
      </w:r>
      <w:r w:rsidRPr="006A0BCA">
        <w:rPr>
          <w:rStyle w:val="StyleUnderline"/>
          <w:highlight w:val="cyan"/>
        </w:rPr>
        <w:t>establishing</w:t>
      </w:r>
      <w:r w:rsidRPr="007837E1">
        <w:rPr>
          <w:rStyle w:val="StyleUnderline"/>
        </w:rPr>
        <w:t xml:space="preserve"> rapid runway </w:t>
      </w:r>
      <w:r w:rsidRPr="006A0BCA">
        <w:rPr>
          <w:rStyle w:val="StyleUnderline"/>
          <w:highlight w:val="cyan"/>
        </w:rPr>
        <w:t>repair capability, redundant communication</w:t>
      </w:r>
      <w:r w:rsidRPr="007837E1">
        <w:rPr>
          <w:rStyle w:val="StyleUnderline"/>
        </w:rPr>
        <w:t xml:space="preserve"> infrastructure, </w:t>
      </w:r>
      <w:r w:rsidRPr="006A0BCA">
        <w:rPr>
          <w:rStyle w:val="StyleUnderline"/>
          <w:highlight w:val="cyan"/>
        </w:rPr>
        <w:t>and underground bases</w:t>
      </w:r>
      <w:r w:rsidRPr="007837E1">
        <w:rPr>
          <w:rStyle w:val="StyleUnderline"/>
        </w:rPr>
        <w:t>, all designed to survive a first strike.</w:t>
      </w:r>
      <w:r w:rsidRPr="00CB0119">
        <w:rPr>
          <w:sz w:val="14"/>
        </w:rPr>
        <w:t xml:space="preserve"> Some of the expensive platforms that have been criticized as a waste of resources have potentially great value in preventing the effects of “shock and awe.” The long-range early-warning radar at Leshan in Hsinchu County will buy additional time, while a missile defense centered on the U.S.-made Patriots and Taiwan’s Tien-Kung III, although doomed to destruction in the process, will limit the impact of a first strike. The psychological effect of images of successful interceptions could provide balance to the destruction caused by airborne and land-based missiles. Beijing’s hope that Taiwan would quickly surrender therefore does not rest on a strong foundation.</w:t>
      </w:r>
    </w:p>
    <w:p w14:paraId="18CA7521" w14:textId="77777777" w:rsidR="00CB0119" w:rsidRPr="00CB0119" w:rsidRDefault="00CB0119" w:rsidP="00CB0119">
      <w:pPr>
        <w:rPr>
          <w:sz w:val="14"/>
          <w:szCs w:val="14"/>
        </w:rPr>
      </w:pPr>
      <w:r w:rsidRPr="00CB0119">
        <w:rPr>
          <w:sz w:val="14"/>
          <w:szCs w:val="14"/>
        </w:rPr>
        <w:t>Naval blockade/quarantine</w:t>
      </w:r>
    </w:p>
    <w:p w14:paraId="29FC37B3" w14:textId="77777777" w:rsidR="00CB0119" w:rsidRPr="00CB0119" w:rsidRDefault="00CB0119" w:rsidP="00CB0119">
      <w:pPr>
        <w:rPr>
          <w:sz w:val="14"/>
        </w:rPr>
      </w:pPr>
      <w:r w:rsidRPr="00CB0119">
        <w:rPr>
          <w:sz w:val="14"/>
        </w:rPr>
        <w:t xml:space="preserve">A naval blockade is often regarded as a viable option for Beijing. The PLA Navy (PLAN) has benefitted greatly from ongoing modernization, with the recent introduction of new submarines and guided missile destroyers. A naval blockade (likely called a quarantine by Beijing, implying action within its territory rather than blocking a sovereign nation) is that it could be a relatively bloodless action, with the exception of likely exchanges between the Taiwanese Navy and the PLAN. The disadvantage is that </w:t>
      </w:r>
      <w:r w:rsidRPr="007837E1">
        <w:rPr>
          <w:rStyle w:val="StyleUnderline"/>
        </w:rPr>
        <w:t xml:space="preserve">naval </w:t>
      </w:r>
      <w:r w:rsidRPr="006A0BCA">
        <w:rPr>
          <w:rStyle w:val="StyleUnderline"/>
          <w:highlight w:val="cyan"/>
        </w:rPr>
        <w:t>blockades lack efficiency</w:t>
      </w:r>
      <w:r w:rsidRPr="007837E1">
        <w:rPr>
          <w:rStyle w:val="StyleUnderline"/>
        </w:rPr>
        <w:t xml:space="preserve"> and take time. Moreover, </w:t>
      </w:r>
      <w:r w:rsidRPr="006A0BCA">
        <w:rPr>
          <w:rStyle w:val="StyleUnderline"/>
          <w:highlight w:val="cyan"/>
        </w:rPr>
        <w:t>they are logistically</w:t>
      </w:r>
      <w:r w:rsidRPr="007837E1">
        <w:rPr>
          <w:rStyle w:val="StyleUnderline"/>
        </w:rPr>
        <w:t xml:space="preserve"> </w:t>
      </w:r>
      <w:r w:rsidRPr="006A0BCA">
        <w:rPr>
          <w:rStyle w:val="StyleUnderline"/>
          <w:highlight w:val="cyan"/>
        </w:rPr>
        <w:t>complex</w:t>
      </w:r>
      <w:r w:rsidRPr="007837E1">
        <w:rPr>
          <w:rStyle w:val="StyleUnderline"/>
        </w:rPr>
        <w:t xml:space="preserve"> if the goal is total isolation</w:t>
      </w:r>
      <w:r w:rsidRPr="00CB0119">
        <w:rPr>
          <w:sz w:val="14"/>
        </w:rPr>
        <w:t xml:space="preserve">. The PLAN, undergoing transformation from an offshore navy to ocean-going navy, is wanting in experience in exercising this type of sea-control. Moreover, a blockade would be a prolonged effort that lacks the advantage of surprise. </w:t>
      </w:r>
      <w:r w:rsidRPr="006A0BCA">
        <w:rPr>
          <w:rStyle w:val="StyleUnderline"/>
          <w:highlight w:val="cyan"/>
        </w:rPr>
        <w:t>Should a blockade fail</w:t>
      </w:r>
      <w:r w:rsidRPr="007837E1">
        <w:rPr>
          <w:rStyle w:val="StyleUnderline"/>
        </w:rPr>
        <w:t xml:space="preserve"> to persuade Taiwanese leaders to give up, </w:t>
      </w:r>
      <w:r w:rsidRPr="006A0BCA">
        <w:rPr>
          <w:rStyle w:val="StyleUnderline"/>
          <w:highlight w:val="cyan"/>
        </w:rPr>
        <w:t>the PLA would have</w:t>
      </w:r>
      <w:r w:rsidRPr="007837E1">
        <w:rPr>
          <w:rStyle w:val="StyleUnderline"/>
        </w:rPr>
        <w:t xml:space="preserve"> to strike against </w:t>
      </w:r>
      <w:r w:rsidRPr="006A0BCA">
        <w:rPr>
          <w:rStyle w:val="StyleUnderline"/>
          <w:highlight w:val="cyan"/>
        </w:rPr>
        <w:t>alerted defenders</w:t>
      </w:r>
      <w:r w:rsidRPr="007837E1">
        <w:rPr>
          <w:rStyle w:val="StyleUnderline"/>
        </w:rPr>
        <w:t>.</w:t>
      </w:r>
    </w:p>
    <w:p w14:paraId="4BF19728" w14:textId="77777777" w:rsidR="00CB0119" w:rsidRPr="007837E1" w:rsidRDefault="00CB0119" w:rsidP="00CB0119">
      <w:r w:rsidRPr="007837E1">
        <w:t>Amphibious assault</w:t>
      </w:r>
    </w:p>
    <w:p w14:paraId="0E40BE2A" w14:textId="77777777" w:rsidR="00CB0119" w:rsidRPr="00CB0119" w:rsidRDefault="00CB0119" w:rsidP="00CB0119">
      <w:pPr>
        <w:rPr>
          <w:sz w:val="14"/>
        </w:rPr>
      </w:pPr>
      <w:r w:rsidRPr="00CB0119">
        <w:rPr>
          <w:sz w:val="14"/>
        </w:rPr>
        <w:t xml:space="preserve">An </w:t>
      </w:r>
      <w:r w:rsidRPr="006A0BCA">
        <w:rPr>
          <w:rStyle w:val="Emphasis"/>
          <w:highlight w:val="cyan"/>
        </w:rPr>
        <w:t>amphibious invasion is</w:t>
      </w:r>
      <w:r w:rsidRPr="00CB0119">
        <w:rPr>
          <w:sz w:val="14"/>
        </w:rPr>
        <w:t xml:space="preserve"> the most radical option of all, and it is also in many ways </w:t>
      </w:r>
      <w:r w:rsidRPr="006A0BCA">
        <w:rPr>
          <w:rStyle w:val="Emphasis"/>
          <w:highlight w:val="cyan"/>
        </w:rPr>
        <w:t>a poor option</w:t>
      </w:r>
      <w:r w:rsidRPr="007837E1">
        <w:rPr>
          <w:rStyle w:val="Emphasis"/>
        </w:rPr>
        <w:t xml:space="preserve"> for Beijing.</w:t>
      </w:r>
      <w:r w:rsidRPr="00CB0119">
        <w:rPr>
          <w:sz w:val="14"/>
        </w:rPr>
        <w:t xml:space="preserve"> However, given the problems with the first two options, this measure appears ultimately necessary if Taiwan is to be incorporated into the People’s Republic of China. Currently, </w:t>
      </w:r>
      <w:r w:rsidRPr="006A0BCA">
        <w:rPr>
          <w:rStyle w:val="StyleUnderline"/>
          <w:highlight w:val="cyan"/>
        </w:rPr>
        <w:t>the PLA is</w:t>
      </w:r>
      <w:r w:rsidRPr="00CB0119">
        <w:rPr>
          <w:sz w:val="14"/>
        </w:rPr>
        <w:t xml:space="preserve"> </w:t>
      </w:r>
      <w:r w:rsidRPr="007837E1">
        <w:rPr>
          <w:rStyle w:val="Emphasis"/>
        </w:rPr>
        <w:t xml:space="preserve">still </w:t>
      </w:r>
      <w:r w:rsidRPr="006A0BCA">
        <w:rPr>
          <w:rStyle w:val="Emphasis"/>
          <w:highlight w:val="cyan"/>
        </w:rPr>
        <w:t>far from</w:t>
      </w:r>
      <w:r w:rsidRPr="007837E1">
        <w:rPr>
          <w:rStyle w:val="Emphasis"/>
        </w:rPr>
        <w:t xml:space="preserve"> having sufficient </w:t>
      </w:r>
      <w:r w:rsidRPr="006A0BCA">
        <w:rPr>
          <w:rStyle w:val="Emphasis"/>
          <w:highlight w:val="cyan"/>
        </w:rPr>
        <w:t>capacity to land</w:t>
      </w:r>
      <w:r w:rsidRPr="007837E1">
        <w:rPr>
          <w:rStyle w:val="Emphasis"/>
        </w:rPr>
        <w:t xml:space="preserve"> forces and reinforce them with sufficient manpower to secure a beachhead.</w:t>
      </w:r>
      <w:r w:rsidRPr="00CB0119">
        <w:rPr>
          <w:sz w:val="14"/>
        </w:rPr>
        <w:t xml:space="preserve"> </w:t>
      </w:r>
      <w:r w:rsidRPr="007837E1">
        <w:rPr>
          <w:rStyle w:val="StyleUnderline"/>
        </w:rPr>
        <w:t xml:space="preserve">The element of </w:t>
      </w:r>
      <w:r w:rsidRPr="006A0BCA">
        <w:rPr>
          <w:rStyle w:val="StyleUnderline"/>
          <w:highlight w:val="cyan"/>
        </w:rPr>
        <w:t>surprise would be a challenge because</w:t>
      </w:r>
      <w:r w:rsidRPr="007837E1">
        <w:rPr>
          <w:rStyle w:val="StyleUnderline"/>
        </w:rPr>
        <w:t xml:space="preserve"> of the </w:t>
      </w:r>
      <w:r w:rsidRPr="006A0BCA">
        <w:rPr>
          <w:rStyle w:val="StyleUnderline"/>
          <w:highlight w:val="cyan"/>
        </w:rPr>
        <w:t>necessary preparations</w:t>
      </w:r>
      <w:r w:rsidRPr="007837E1">
        <w:rPr>
          <w:rStyle w:val="StyleUnderline"/>
        </w:rPr>
        <w:t xml:space="preserve"> resulting in concentration of transport ships</w:t>
      </w:r>
      <w:r w:rsidRPr="00CB0119">
        <w:rPr>
          <w:sz w:val="14"/>
        </w:rPr>
        <w:t xml:space="preserve"> and the PLA troops in civilian ports in proximity to Taiwan.</w:t>
      </w:r>
    </w:p>
    <w:p w14:paraId="64CC028F" w14:textId="77777777" w:rsidR="00CB0119" w:rsidRPr="00CB0119" w:rsidRDefault="00CB0119" w:rsidP="00CB0119">
      <w:pPr>
        <w:rPr>
          <w:sz w:val="14"/>
        </w:rPr>
      </w:pPr>
      <w:r w:rsidRPr="00CB0119">
        <w:rPr>
          <w:sz w:val="14"/>
        </w:rPr>
        <w:t xml:space="preserve">The first phase would be similar to the missile and air attack scenario, except that this time there would be a continuous action aimed at achieving complete control of the sea and air and destruction of Taiwan’s key assets on the ground. This is a necessary condition before attempting to traverse the unkind waters of the Taiwan Strait in slow, vulnerable, troop-carrying landing ships. Moreover, </w:t>
      </w:r>
      <w:r w:rsidRPr="007837E1">
        <w:rPr>
          <w:rStyle w:val="StyleUnderline"/>
        </w:rPr>
        <w:t xml:space="preserve">even with the sea and air secured, the danger of </w:t>
      </w:r>
      <w:r w:rsidRPr="006A0BCA">
        <w:rPr>
          <w:rStyle w:val="StyleUnderline"/>
          <w:highlight w:val="cyan"/>
        </w:rPr>
        <w:t>lurking mobile</w:t>
      </w:r>
      <w:r w:rsidRPr="007837E1">
        <w:rPr>
          <w:rStyle w:val="StyleUnderline"/>
        </w:rPr>
        <w:t xml:space="preserve"> land-based anti-ship </w:t>
      </w:r>
      <w:r w:rsidRPr="006A0BCA">
        <w:rPr>
          <w:rStyle w:val="StyleUnderline"/>
          <w:highlight w:val="cyan"/>
        </w:rPr>
        <w:t>missiles would remain</w:t>
      </w:r>
      <w:r w:rsidRPr="007837E1">
        <w:rPr>
          <w:rStyle w:val="StyleUnderline"/>
        </w:rPr>
        <w:t>.</w:t>
      </w:r>
      <w:r w:rsidRPr="00CB0119">
        <w:rPr>
          <w:sz w:val="14"/>
        </w:rPr>
        <w:t xml:space="preserve"> Finally, the conditions of </w:t>
      </w:r>
      <w:r w:rsidRPr="007837E1">
        <w:rPr>
          <w:rStyle w:val="Emphasis"/>
        </w:rPr>
        <w:t>Taiwan’s coastline would make it easy for Taiwan’s defense planners</w:t>
      </w:r>
      <w:r w:rsidRPr="00CB0119">
        <w:rPr>
          <w:sz w:val="14"/>
        </w:rPr>
        <w:t xml:space="preserve"> to determine where the landings could take place. If Beijing’s preferred option is a quick victory, an amphibious attack does not offer it.</w:t>
      </w:r>
    </w:p>
    <w:p w14:paraId="018B15B9" w14:textId="77777777" w:rsidR="00CB0119" w:rsidRPr="00CB0119" w:rsidRDefault="00CB0119" w:rsidP="00CB0119">
      <w:pPr>
        <w:rPr>
          <w:sz w:val="14"/>
        </w:rPr>
      </w:pPr>
      <w:r w:rsidRPr="00CB0119">
        <w:rPr>
          <w:sz w:val="14"/>
        </w:rPr>
        <w:t>Ultimately, Beijing would prevail, perhaps even if the U.S. intervenes. However</w:t>
      </w:r>
      <w:r w:rsidRPr="007837E1">
        <w:rPr>
          <w:rStyle w:val="Emphasis"/>
        </w:rPr>
        <w:t xml:space="preserve">, the </w:t>
      </w:r>
      <w:r w:rsidRPr="006A0BCA">
        <w:rPr>
          <w:rStyle w:val="Emphasis"/>
          <w:highlight w:val="cyan"/>
        </w:rPr>
        <w:t>cost of victory would inevitably be high.</w:t>
      </w:r>
      <w:r w:rsidRPr="006A0BCA">
        <w:rPr>
          <w:sz w:val="14"/>
          <w:highlight w:val="cyan"/>
        </w:rPr>
        <w:t xml:space="preserve"> </w:t>
      </w:r>
      <w:r w:rsidRPr="006A0BCA">
        <w:rPr>
          <w:rStyle w:val="StyleUnderline"/>
          <w:highlight w:val="cyan"/>
        </w:rPr>
        <w:t>China is no longer the China</w:t>
      </w:r>
      <w:r w:rsidRPr="007837E1">
        <w:rPr>
          <w:rStyle w:val="StyleUnderline"/>
        </w:rPr>
        <w:t xml:space="preserve"> of the 1950s, </w:t>
      </w:r>
      <w:r w:rsidRPr="006A0BCA">
        <w:rPr>
          <w:rStyle w:val="StyleUnderline"/>
          <w:highlight w:val="cyan"/>
        </w:rPr>
        <w:t>when it could</w:t>
      </w:r>
      <w:r w:rsidRPr="007837E1">
        <w:rPr>
          <w:rStyle w:val="StyleUnderline"/>
        </w:rPr>
        <w:t xml:space="preserve"> send </w:t>
      </w:r>
      <w:r w:rsidRPr="006A0BCA">
        <w:rPr>
          <w:rStyle w:val="StyleUnderline"/>
          <w:highlight w:val="cyan"/>
        </w:rPr>
        <w:t>hundreds of thousands</w:t>
      </w:r>
      <w:r w:rsidRPr="007837E1">
        <w:rPr>
          <w:rStyle w:val="StyleUnderline"/>
        </w:rPr>
        <w:t xml:space="preserve"> of volunteers </w:t>
      </w:r>
      <w:r w:rsidRPr="006A0BCA">
        <w:rPr>
          <w:rStyle w:val="StyleUnderline"/>
          <w:highlight w:val="cyan"/>
        </w:rPr>
        <w:t>to die</w:t>
      </w:r>
      <w:r w:rsidRPr="0081070F">
        <w:rPr>
          <w:sz w:val="14"/>
        </w:rPr>
        <w:t>, as</w:t>
      </w:r>
      <w:r w:rsidRPr="00CB0119">
        <w:rPr>
          <w:sz w:val="14"/>
        </w:rPr>
        <w:t xml:space="preserve"> it did in the Korean War. This time </w:t>
      </w:r>
      <w:r w:rsidRPr="007837E1">
        <w:rPr>
          <w:rStyle w:val="StyleUnderline"/>
        </w:rPr>
        <w:t>its soldiers would be the only sons or daughters of parents who are reluctant to see them die.</w:t>
      </w:r>
      <w:r w:rsidRPr="00CB0119">
        <w:rPr>
          <w:sz w:val="14"/>
        </w:rPr>
        <w:t xml:space="preserve"> </w:t>
      </w:r>
      <w:r w:rsidRPr="006A0BCA">
        <w:rPr>
          <w:rStyle w:val="Emphasis"/>
          <w:highlight w:val="cyan"/>
        </w:rPr>
        <w:t>The CCP’s attempt</w:t>
      </w:r>
      <w:r w:rsidRPr="007837E1">
        <w:rPr>
          <w:rStyle w:val="Emphasis"/>
        </w:rPr>
        <w:t xml:space="preserve"> to consolidate its power by “returning” Taiwan</w:t>
      </w:r>
      <w:r w:rsidRPr="00CB0119">
        <w:rPr>
          <w:sz w:val="14"/>
        </w:rPr>
        <w:t xml:space="preserve"> to China’s bosom </w:t>
      </w:r>
      <w:r w:rsidRPr="006A0BCA">
        <w:rPr>
          <w:rStyle w:val="Emphasis"/>
          <w:highlight w:val="cyan"/>
        </w:rPr>
        <w:t>could</w:t>
      </w:r>
      <w:r w:rsidRPr="007837E1">
        <w:rPr>
          <w:rStyle w:val="Emphasis"/>
        </w:rPr>
        <w:t xml:space="preserve"> very well </w:t>
      </w:r>
      <w:r w:rsidRPr="006A0BCA">
        <w:rPr>
          <w:rStyle w:val="Emphasis"/>
          <w:highlight w:val="cyan"/>
        </w:rPr>
        <w:t>backfire and mark the end</w:t>
      </w:r>
      <w:r w:rsidRPr="007837E1">
        <w:rPr>
          <w:rStyle w:val="Emphasis"/>
        </w:rPr>
        <w:t xml:space="preserve"> of its rule.</w:t>
      </w:r>
    </w:p>
    <w:p w14:paraId="4FCD11A7" w14:textId="77777777" w:rsidR="00CB0119" w:rsidRPr="007837E1" w:rsidRDefault="00CB0119" w:rsidP="00CB0119">
      <w:pPr>
        <w:rPr>
          <w:sz w:val="12"/>
          <w:szCs w:val="12"/>
        </w:rPr>
      </w:pPr>
      <w:r w:rsidRPr="007837E1">
        <w:rPr>
          <w:sz w:val="12"/>
          <w:szCs w:val="12"/>
        </w:rPr>
        <w:t>Chinese generals also face an additional dilemma: Whether to strike against U.S. bases in Japan to take them out pre-emptively, gaining additional time before Washington can dispatch new forces to the area, or refrain from striking in the hope that the U.S. will not intervene. The former option makes the U.S. (and Japanese) intervention a certainty, while the latter gives the U.S. the initiative with its bases intact.</w:t>
      </w:r>
    </w:p>
    <w:p w14:paraId="092B1D66" w14:textId="77777777" w:rsidR="00CB0119" w:rsidRPr="007837E1" w:rsidRDefault="00CB0119" w:rsidP="00CB0119">
      <w:pPr>
        <w:rPr>
          <w:sz w:val="12"/>
          <w:szCs w:val="12"/>
        </w:rPr>
      </w:pPr>
      <w:r w:rsidRPr="007837E1">
        <w:rPr>
          <w:sz w:val="12"/>
          <w:szCs w:val="12"/>
        </w:rPr>
        <w:t>Possible assistance to Taiwan in the case of a cross-Strait conflict is understandably a thorny issue, and Washington keeps its intentions deliberately ambiguous. However, while preventing the forceful seizure of Taiwan by China is too important for the U.S. (and even more so for Japan), assistance to Taiwan does not have to take the form of a full-scale intervention. The U.S. could limit itself to providing real-time intelligence or supplying war materials to Taipei. Though U.S. intervention should not be taken for granted, by the same token, it would be unwise to underestimate the value of Taiwan for Washington and Tokyo.</w:t>
      </w:r>
    </w:p>
    <w:p w14:paraId="561375F2" w14:textId="77777777" w:rsidR="00CB0119" w:rsidRPr="007837E1" w:rsidRDefault="00CB0119" w:rsidP="00CB0119">
      <w:pPr>
        <w:rPr>
          <w:sz w:val="12"/>
          <w:szCs w:val="12"/>
        </w:rPr>
      </w:pPr>
      <w:r w:rsidRPr="007837E1">
        <w:rPr>
          <w:sz w:val="12"/>
          <w:szCs w:val="12"/>
        </w:rPr>
        <w:t>Though the most feasible, the three scenarios outlined above do not cover all the cards that Beijing has at its disposal. Two other options have been discussed lately: “Salami-slicing” and “Crimea-style” scenarios.</w:t>
      </w:r>
    </w:p>
    <w:p w14:paraId="43A09EFA" w14:textId="77777777" w:rsidR="00CB0119" w:rsidRPr="007837E1" w:rsidRDefault="00CB0119" w:rsidP="00CB0119">
      <w:pPr>
        <w:rPr>
          <w:sz w:val="12"/>
          <w:szCs w:val="12"/>
        </w:rPr>
      </w:pPr>
      <w:r w:rsidRPr="007837E1">
        <w:rPr>
          <w:sz w:val="12"/>
          <w:szCs w:val="12"/>
        </w:rPr>
        <w:t>Salami-slicing</w:t>
      </w:r>
    </w:p>
    <w:p w14:paraId="03FFC367" w14:textId="77777777" w:rsidR="00CB0119" w:rsidRPr="007837E1" w:rsidRDefault="00CB0119" w:rsidP="00CB0119">
      <w:pPr>
        <w:rPr>
          <w:sz w:val="12"/>
          <w:szCs w:val="12"/>
        </w:rPr>
      </w:pPr>
      <w:r w:rsidRPr="007837E1">
        <w:rPr>
          <w:sz w:val="12"/>
          <w:szCs w:val="12"/>
        </w:rPr>
        <w:t>Some observers argue that Beijing is already using the salami-slicing method in the South China Sea, taking assertive steps that are not provocative enough to prompt a forceful reaction. In a Taiwan scenario, the PLA could opt for a phased invasion divided into three stages, using the time between respective stages to break Taiwan’s will to resist. The first stage would begin with the occupation of Kinmen and Matsu, two island groups near the Chinese coast. The second stage would be aimed at seizing the Penghu islands in the middle of the Strait, while the third stage would constitute the final attempt to take Taiwan proper if negotiations failed to convince Taipei of the futility of resistance. It is a possible though not optimal option, one that entails the loss of the element of surprise and prolonged operations, which Beijing does not appear to find palatable. However, seizing part of the territory governed by Taipei may be enough to satisfy Beijing’s short-term intentions. In fact, the time span between the respective stages could involve years. The ultimate downside of such action is that after the first move, Taiwan’s population would never again trust any “goodwill” moves by Beijing.</w:t>
      </w:r>
    </w:p>
    <w:p w14:paraId="05F7ED16" w14:textId="77777777" w:rsidR="00CB0119" w:rsidRPr="007837E1" w:rsidRDefault="00CB0119" w:rsidP="00CB0119">
      <w:pPr>
        <w:rPr>
          <w:sz w:val="12"/>
          <w:szCs w:val="12"/>
        </w:rPr>
      </w:pPr>
      <w:r w:rsidRPr="007837E1">
        <w:rPr>
          <w:sz w:val="12"/>
          <w:szCs w:val="12"/>
        </w:rPr>
        <w:t>Crimea-style/hybrid warfare</w:t>
      </w:r>
    </w:p>
    <w:p w14:paraId="134F0DFB" w14:textId="77777777" w:rsidR="00CB0119" w:rsidRPr="00CB0119" w:rsidRDefault="00CB0119" w:rsidP="00CB0119">
      <w:pPr>
        <w:rPr>
          <w:sz w:val="14"/>
        </w:rPr>
      </w:pPr>
      <w:r w:rsidRPr="00CB0119">
        <w:rPr>
          <w:sz w:val="14"/>
        </w:rPr>
        <w:t xml:space="preserve">The Crimea-style/hybrid warfare scenario, with “little green men” operating behind enemy lines, gives the intruder plausible deniability and is a tempting option. However, there is crucial element missing in the case of Taiwan: widespread local support. </w:t>
      </w:r>
      <w:r w:rsidRPr="006A0BCA">
        <w:rPr>
          <w:rStyle w:val="Emphasis"/>
          <w:highlight w:val="cyan"/>
        </w:rPr>
        <w:t>Support for unification is extremely low</w:t>
      </w:r>
      <w:r w:rsidRPr="007837E1">
        <w:rPr>
          <w:rStyle w:val="Emphasis"/>
        </w:rPr>
        <w:t xml:space="preserve"> in Taiwan.</w:t>
      </w:r>
      <w:r w:rsidRPr="00CB0119">
        <w:rPr>
          <w:sz w:val="14"/>
        </w:rPr>
        <w:t xml:space="preserve"> Even if we take into consideration that a United Front could mobilize manpower within Taiwan and manufacture perceptions of higher support, the emergence of an armed militia to protect “Chinese citizens” from the “separatist” central government in Taipei is hardly conceivable. This option is likely feasible only for Kinmen and Matsu, where both local support and ease of resupply is possible. The relevance for a Taiwan scenario lies not in the tactics used by Moscow in Crimea, but in the blatant disregard for Taiwan’s sovereignty.</w:t>
      </w:r>
    </w:p>
    <w:p w14:paraId="5AD8175F" w14:textId="77777777" w:rsidR="00CB0119" w:rsidRPr="00CB0119" w:rsidRDefault="00CB0119" w:rsidP="00CB0119">
      <w:pPr>
        <w:rPr>
          <w:sz w:val="14"/>
        </w:rPr>
      </w:pPr>
      <w:r w:rsidRPr="007837E1">
        <w:rPr>
          <w:rStyle w:val="StyleUnderline"/>
        </w:rPr>
        <w:t>China does not have many options for a rapid victory.</w:t>
      </w:r>
      <w:r w:rsidRPr="00CB0119">
        <w:rPr>
          <w:sz w:val="14"/>
        </w:rPr>
        <w:t xml:space="preserve"> Its best bet is to strike hard and hope that united front efforts and asymmetrical economic interdependence will do the rest. However, a United Front, relying on pro-Beijing sympathizers, will likely fade in strength once missiles start to fly. Economic leverage and exploiting cross-strait integration are arguably also part of the United Front’s arsenal. However, if economic factors alone could compel Taiwanese to accept Beijing’s rule, no use of force would be needed. In other words, use of force would ultimately mean that Beijing failed to absorb Taiwan by other means.</w:t>
      </w:r>
    </w:p>
    <w:p w14:paraId="2F057267" w14:textId="77777777" w:rsidR="00CB0119" w:rsidRPr="007837E1" w:rsidRDefault="00CB0119" w:rsidP="00CB0119">
      <w:pPr>
        <w:rPr>
          <w:sz w:val="12"/>
          <w:szCs w:val="12"/>
        </w:rPr>
      </w:pPr>
      <w:r w:rsidRPr="007837E1">
        <w:rPr>
          <w:sz w:val="12"/>
          <w:szCs w:val="12"/>
        </w:rPr>
        <w:t>If a quick victory is out of reach, Beijing may still consider a prolonged costly campaign with amphibious invasion as the ultimate option. However, the longer the campaign, the more problematic it will become. Naturally, these are not all the options. Beijing may also choose to use a combination of individual elements for each scenario (e.g., a naval blockade and seizure of offshore islands).</w:t>
      </w:r>
    </w:p>
    <w:p w14:paraId="7F02998E" w14:textId="77777777" w:rsidR="00CB0119" w:rsidRPr="007837E1" w:rsidRDefault="00CB0119" w:rsidP="00CB0119">
      <w:pPr>
        <w:rPr>
          <w:sz w:val="12"/>
          <w:szCs w:val="12"/>
        </w:rPr>
      </w:pPr>
      <w:r w:rsidRPr="007837E1">
        <w:rPr>
          <w:sz w:val="12"/>
          <w:szCs w:val="12"/>
        </w:rPr>
        <w:t>Special Forces deployed in Taiwan prior to the outbreak of hostilities to strike at key targets, kidnap or kill political leaders, and secure airstrips for the PLA’s airborne soldiers is another option. This is a more traditional version of “little green men” deployment and presumably part of larger military operations. However useful Special Forces may be, their greatest utility lies in their ability to conduct hit-and-run operations, not holding ground awaiting relief. Arguably, Beijing could simultaneously land its airborne forces in some of the regular cross-strait flights and perhaps sneak-in military transport planes carrying armored personnel vehicles or light tanks for greater mobility and firepower, but further resupply would become difficult once Taiwan’s armed forces are alerted. Nevertheless, Beijing may opt for Special Forces reinforced by airborne troops to maximize the element of surprise, destroy key infrastructure, seize key government buildings, and quickly install a puppet government. If successful, it would undoubtedly become the greatest operation of its kind in history.</w:t>
      </w:r>
    </w:p>
    <w:p w14:paraId="21C9C902" w14:textId="77777777" w:rsidR="00CB0119" w:rsidRPr="007837E1" w:rsidRDefault="00CB0119" w:rsidP="00CB0119">
      <w:pPr>
        <w:rPr>
          <w:sz w:val="12"/>
          <w:szCs w:val="12"/>
        </w:rPr>
      </w:pPr>
      <w:r w:rsidRPr="007837E1">
        <w:rPr>
          <w:sz w:val="12"/>
          <w:szCs w:val="12"/>
        </w:rPr>
        <w:t>Cyber warfare</w:t>
      </w:r>
    </w:p>
    <w:p w14:paraId="55312545" w14:textId="77777777" w:rsidR="00CB0119" w:rsidRPr="007837E1" w:rsidRDefault="00CB0119" w:rsidP="00CB0119">
      <w:pPr>
        <w:rPr>
          <w:sz w:val="12"/>
          <w:szCs w:val="12"/>
        </w:rPr>
      </w:pPr>
      <w:r w:rsidRPr="007837E1">
        <w:rPr>
          <w:sz w:val="12"/>
          <w:szCs w:val="12"/>
        </w:rPr>
        <w:t>One last option that has not been mentioned so far is cyber warfare. For example, large-scale cyber-attacks could damage the electric power grid, resulting in considerable economic losses for Taiwan. However, as an asymmetrical method, cyber war does not give Beijing the qualitative and quantitative advantages found in the previous options. Taiwan could retaliate with its own offensive cyber campaign, since the advantage that China enjoys in traditional military power would be irrelevant. In any case, cyber attacks would be part of each of the above outlined options, differing only in scale, adding a new element to the traditional three domains (land, air, sea) of war.</w:t>
      </w:r>
    </w:p>
    <w:p w14:paraId="596FB636" w14:textId="77777777" w:rsidR="00CB0119" w:rsidRPr="007837E1" w:rsidRDefault="00CB0119" w:rsidP="00CB0119">
      <w:pPr>
        <w:rPr>
          <w:sz w:val="12"/>
          <w:szCs w:val="12"/>
        </w:rPr>
      </w:pPr>
      <w:r w:rsidRPr="007837E1">
        <w:rPr>
          <w:sz w:val="12"/>
          <w:szCs w:val="12"/>
        </w:rPr>
        <w:t>* * *</w:t>
      </w:r>
    </w:p>
    <w:p w14:paraId="2DAE0FE8" w14:textId="77777777" w:rsidR="00CB0119" w:rsidRPr="007837E1" w:rsidRDefault="00CB0119" w:rsidP="00CB0119">
      <w:pPr>
        <w:rPr>
          <w:sz w:val="12"/>
          <w:szCs w:val="12"/>
        </w:rPr>
      </w:pPr>
      <w:r w:rsidRPr="007837E1">
        <w:rPr>
          <w:sz w:val="12"/>
          <w:szCs w:val="12"/>
        </w:rPr>
        <w:t>What else is missing in the equation? Discussing strategic, tactical, and operational aspects, comparing capabilities and outlining scenarios of their use notwithstanding, the will to resist is a crucial aspect of armed conflict, essential part for weaker actors to prevail over stronger. It is also one that is inherently difficult to assess prior to the outbreak of hostilities. Taiwan’s conscript-based armed forces have not received much credit in that respect. Young Taiwanese are often criticized for being too soft and comfortable, and unwilling to face hardship. As if this were not enough, the loyalty of their commanders has been called into question by the seemingly endless string of arrests for espionage for the China. However, everything would change after the first shot is fired. Recall that the famous “this house will not fight for King and Country” resolution at the Oxford Union in 1933. Six years later, when war broke out, undergrads at Oxford flocked to volunteer.</w:t>
      </w:r>
    </w:p>
    <w:p w14:paraId="09A50C67" w14:textId="77777777" w:rsidR="00CB0119" w:rsidRPr="00CB0119" w:rsidRDefault="00CB0119" w:rsidP="00CB0119">
      <w:pPr>
        <w:rPr>
          <w:sz w:val="14"/>
        </w:rPr>
      </w:pPr>
      <w:r w:rsidRPr="00CB0119">
        <w:rPr>
          <w:sz w:val="14"/>
        </w:rPr>
        <w:t xml:space="preserve">Thus, along with military options, non-military scenarios should be considered. </w:t>
      </w:r>
      <w:r w:rsidRPr="007837E1">
        <w:rPr>
          <w:rStyle w:val="StyleUnderline"/>
        </w:rPr>
        <w:t>Numerous observers often echo a sentiment that is recurrently shared by general public: Beijing would not need to fire a single shot to take over Taiwan.</w:t>
      </w:r>
      <w:r w:rsidRPr="00CB0119">
        <w:rPr>
          <w:sz w:val="14"/>
        </w:rPr>
        <w:t xml:space="preserve"> </w:t>
      </w:r>
      <w:r w:rsidRPr="006A0BCA">
        <w:rPr>
          <w:rStyle w:val="Emphasis"/>
          <w:highlight w:val="cyan"/>
        </w:rPr>
        <w:t>Economic interdependence would tie hands</w:t>
      </w:r>
      <w:r w:rsidRPr="007837E1">
        <w:rPr>
          <w:rStyle w:val="Emphasis"/>
        </w:rPr>
        <w:t xml:space="preserve"> of even the most determined government</w:t>
      </w:r>
      <w:r w:rsidRPr="00CB0119">
        <w:rPr>
          <w:sz w:val="14"/>
        </w:rPr>
        <w:t xml:space="preserve"> in Taiwan. Furthermore, </w:t>
      </w:r>
      <w:r w:rsidRPr="006A0BCA">
        <w:rPr>
          <w:rStyle w:val="StyleUnderline"/>
          <w:highlight w:val="cyan"/>
        </w:rPr>
        <w:t xml:space="preserve">the prospect of </w:t>
      </w:r>
      <w:r w:rsidRPr="0081070F">
        <w:rPr>
          <w:rStyle w:val="StyleUnderline"/>
        </w:rPr>
        <w:t>economic</w:t>
      </w:r>
      <w:r w:rsidRPr="007837E1">
        <w:rPr>
          <w:rStyle w:val="StyleUnderline"/>
        </w:rPr>
        <w:t xml:space="preserve"> </w:t>
      </w:r>
      <w:r w:rsidRPr="006A0BCA">
        <w:rPr>
          <w:rStyle w:val="StyleUnderline"/>
          <w:highlight w:val="cyan"/>
        </w:rPr>
        <w:t>breakdown should Taiwan refuse</w:t>
      </w:r>
      <w:r w:rsidRPr="007837E1">
        <w:rPr>
          <w:rStyle w:val="StyleUnderline"/>
        </w:rPr>
        <w:t xml:space="preserve"> to follow </w:t>
      </w:r>
      <w:r w:rsidRPr="006A0BCA">
        <w:rPr>
          <w:rStyle w:val="StyleUnderline"/>
          <w:highlight w:val="cyan"/>
        </w:rPr>
        <w:t>Beijing</w:t>
      </w:r>
      <w:r w:rsidRPr="007837E1">
        <w:rPr>
          <w:rStyle w:val="StyleUnderline"/>
        </w:rPr>
        <w:t xml:space="preserve">’s dictates </w:t>
      </w:r>
      <w:r w:rsidRPr="006A0BCA">
        <w:rPr>
          <w:rStyle w:val="StyleUnderline"/>
          <w:highlight w:val="cyan"/>
        </w:rPr>
        <w:t>would be enough</w:t>
      </w:r>
      <w:r w:rsidRPr="007837E1">
        <w:rPr>
          <w:rStyle w:val="StyleUnderline"/>
        </w:rPr>
        <w:t xml:space="preserve"> for a majority of Taiwanese to do Beijing’s bidding. </w:t>
      </w:r>
      <w:r w:rsidRPr="00CB0119">
        <w:rPr>
          <w:sz w:val="14"/>
        </w:rPr>
        <w:t>That could happen despite the fact that nations have historically resisted rather than surrender.</w:t>
      </w:r>
    </w:p>
    <w:p w14:paraId="6B7279B8" w14:textId="0AC10D43" w:rsidR="005C4DF8" w:rsidRDefault="005C4DF8" w:rsidP="005C4DF8">
      <w:pPr>
        <w:pStyle w:val="Heading4"/>
      </w:pPr>
      <w:r>
        <w:t>China won’t invade</w:t>
      </w:r>
    </w:p>
    <w:p w14:paraId="21B46CB3" w14:textId="1849A6A7" w:rsidR="005C4DF8" w:rsidRPr="005C4DF8" w:rsidRDefault="005C4DF8" w:rsidP="005C4DF8">
      <w:r w:rsidRPr="005C4DF8">
        <w:rPr>
          <w:rStyle w:val="Style13ptBold"/>
        </w:rPr>
        <w:t>Keck 13</w:t>
      </w:r>
      <w:r w:rsidRPr="005C4DF8">
        <w:t xml:space="preserve"> </w:t>
      </w:r>
      <w:r>
        <w:t xml:space="preserve">(Zachary </w:t>
      </w:r>
      <w:r w:rsidRPr="005C4DF8">
        <w:t xml:space="preserve">Associate Editor at The Diplomat “Why China Won't Attack Taiwan” </w:t>
      </w:r>
      <w:r>
        <w:t xml:space="preserve">12/24 </w:t>
      </w:r>
      <w:r w:rsidRPr="005C4DF8">
        <w:t xml:space="preserve">The Diplomat </w:t>
      </w:r>
      <w:hyperlink r:id="rId44" w:history="1">
        <w:r w:rsidRPr="005C4DF8">
          <w:rPr>
            <w:rStyle w:val="Hyperlink"/>
          </w:rPr>
          <w:t>http://thediplomat.com/2013/12/why-china-wont-attack-taiwan/</w:t>
        </w:r>
      </w:hyperlink>
      <w:r>
        <w:t>)</w:t>
      </w:r>
    </w:p>
    <w:p w14:paraId="21BAD563" w14:textId="77777777" w:rsidR="005C4DF8" w:rsidRDefault="005C4DF8" w:rsidP="005C4DF8"/>
    <w:p w14:paraId="1798FFF3" w14:textId="77777777" w:rsidR="005C4DF8" w:rsidRDefault="005C4DF8" w:rsidP="005C4DF8">
      <w:pPr>
        <w:rPr>
          <w:bCs/>
          <w:u w:val="single"/>
        </w:rPr>
      </w:pPr>
      <w:r>
        <w:rPr>
          <w:sz w:val="16"/>
        </w:rPr>
        <w:t xml:space="preserve">Although relatively muted in recent years, </w:t>
      </w:r>
      <w:r>
        <w:rPr>
          <w:rStyle w:val="StyleUnderline"/>
        </w:rPr>
        <w:t>Taiwan is seen as the great</w:t>
      </w:r>
      <w:r>
        <w:rPr>
          <w:sz w:val="16"/>
        </w:rPr>
        <w:t xml:space="preserve">est </w:t>
      </w:r>
      <w:r>
        <w:rPr>
          <w:rStyle w:val="StyleUnderline"/>
        </w:rPr>
        <w:t>potential flashpoint</w:t>
      </w:r>
      <w:r>
        <w:rPr>
          <w:sz w:val="16"/>
        </w:rPr>
        <w:t xml:space="preserve"> in U.S.-China relations. Indeed, U.S. defense analysts perceive China’s expanding Anti-Access/Area Denial (A2/AD) capabilities primarily through the lens of preventing the U.S. from intervening should Beijing invade Taiwan. Consequently, </w:t>
      </w:r>
      <w:r>
        <w:rPr>
          <w:bCs/>
          <w:u w:val="single"/>
        </w:rPr>
        <w:t>the main concepts the U.S. military has developed for countering A2/AD</w:t>
      </w:r>
      <w:r>
        <w:rPr>
          <w:sz w:val="16"/>
        </w:rPr>
        <w:t xml:space="preserve"> — namely, Air-Sea Battle and a blockade approach — </w:t>
      </w:r>
      <w:r>
        <w:rPr>
          <w:bCs/>
          <w:u w:val="single"/>
        </w:rPr>
        <w:t>appear to be based on the assumption</w:t>
      </w:r>
      <w:r>
        <w:rPr>
          <w:sz w:val="16"/>
        </w:rPr>
        <w:t xml:space="preserve"> that a shooting </w:t>
      </w:r>
      <w:r>
        <w:rPr>
          <w:bCs/>
          <w:u w:val="single"/>
        </w:rPr>
        <w:t>war with China would break out over Taiwan.</w:t>
      </w:r>
    </w:p>
    <w:p w14:paraId="639FBD9B" w14:textId="77777777" w:rsidR="005C4DF8" w:rsidRDefault="005C4DF8" w:rsidP="005C4DF8">
      <w:pPr>
        <w:rPr>
          <w:sz w:val="12"/>
        </w:rPr>
      </w:pPr>
      <w:r>
        <w:rPr>
          <w:sz w:val="12"/>
        </w:rPr>
        <w:t>In many ways, the concern over Taiwan is well-placed.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w:t>
      </w:r>
    </w:p>
    <w:p w14:paraId="0239C339" w14:textId="77777777" w:rsidR="005C4DF8" w:rsidRDefault="005C4DF8" w:rsidP="005C4DF8">
      <w:pPr>
        <w:rPr>
          <w:sz w:val="12"/>
        </w:rPr>
      </w:pPr>
      <w:r>
        <w:rPr>
          <w:sz w:val="12"/>
        </w:rPr>
        <w:t>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w:t>
      </w:r>
    </w:p>
    <w:p w14:paraId="7D0301FF" w14:textId="77777777" w:rsidR="005C4DF8" w:rsidRDefault="005C4DF8" w:rsidP="005C4DF8">
      <w:pPr>
        <w:rPr>
          <w:sz w:val="12"/>
        </w:rPr>
      </w:pPr>
      <w:r>
        <w:rPr>
          <w:sz w:val="12"/>
        </w:rPr>
        <w:t>This has led some U.S. analysts, particularly academics of the Realist persuasion, to argue that the U.S. should gradually cede Taiwan to the People’s Republic of China.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w:t>
      </w:r>
    </w:p>
    <w:p w14:paraId="77709EDA" w14:textId="77777777" w:rsidR="005C4DF8" w:rsidRDefault="005C4DF8" w:rsidP="005C4DF8">
      <w:pPr>
        <w:rPr>
          <w:sz w:val="12"/>
        </w:rPr>
      </w:pPr>
      <w:r>
        <w:rPr>
          <w:sz w:val="12"/>
        </w:rPr>
        <w:t>Similarly, in a recent talk in Taiwan, 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w:t>
      </w:r>
    </w:p>
    <w:p w14:paraId="368B14D8" w14:textId="77777777" w:rsidR="005C4DF8" w:rsidRDefault="005C4DF8" w:rsidP="005C4DF8">
      <w:pPr>
        <w:rPr>
          <w:bCs/>
          <w:u w:val="single"/>
        </w:rPr>
      </w:pPr>
      <w:r>
        <w:rPr>
          <w:sz w:val="12"/>
        </w:rPr>
        <w:t xml:space="preserve">Although the trend lines are undoubtedly working in China’s favor, </w:t>
      </w:r>
      <w:r w:rsidRPr="006A0BCA">
        <w:rPr>
          <w:bCs/>
          <w:highlight w:val="cyan"/>
          <w:u w:val="single"/>
        </w:rPr>
        <w:t>it is</w:t>
      </w:r>
      <w:r>
        <w:rPr>
          <w:sz w:val="16"/>
        </w:rPr>
        <w:t xml:space="preserve"> ultimately </w:t>
      </w:r>
      <w:r w:rsidRPr="006A0BCA">
        <w:rPr>
          <w:b/>
          <w:iCs/>
          <w:highlight w:val="cyan"/>
          <w:u w:val="single"/>
          <w:bdr w:val="single" w:sz="18" w:space="0" w:color="auto" w:frame="1"/>
        </w:rPr>
        <w:t>extremely unlikely</w:t>
      </w:r>
      <w:r>
        <w:rPr>
          <w:sz w:val="16"/>
        </w:rPr>
        <w:t xml:space="preserve"> that </w:t>
      </w:r>
      <w:r w:rsidRPr="006A0BCA">
        <w:rPr>
          <w:bCs/>
          <w:highlight w:val="cyan"/>
          <w:u w:val="single"/>
        </w:rPr>
        <w:t>China will try to seize</w:t>
      </w:r>
      <w:r w:rsidRPr="006A0BCA">
        <w:rPr>
          <w:sz w:val="16"/>
          <w:highlight w:val="cyan"/>
        </w:rPr>
        <w:t xml:space="preserve"> </w:t>
      </w:r>
      <w:r w:rsidRPr="006A0BCA">
        <w:rPr>
          <w:bCs/>
          <w:highlight w:val="cyan"/>
          <w:u w:val="single"/>
        </w:rPr>
        <w:t>Taiwan</w:t>
      </w:r>
      <w:r>
        <w:rPr>
          <w:bCs/>
          <w:u w:val="single"/>
        </w:rPr>
        <w:t xml:space="preserve"> by force</w:t>
      </w:r>
      <w:r>
        <w:rPr>
          <w:sz w:val="16"/>
        </w:rPr>
        <w:t xml:space="preserve">. Furthermore, </w:t>
      </w:r>
      <w:r>
        <w:rPr>
          <w:bCs/>
          <w:u w:val="single"/>
        </w:rPr>
        <w:t>should it try</w:t>
      </w:r>
      <w:r>
        <w:rPr>
          <w:sz w:val="16"/>
        </w:rPr>
        <w:t xml:space="preserve"> to do this, </w:t>
      </w:r>
      <w:r>
        <w:rPr>
          <w:bCs/>
          <w:u w:val="single"/>
        </w:rPr>
        <w:t>it is unlikely to succeed.</w:t>
      </w:r>
    </w:p>
    <w:p w14:paraId="10AB81DB" w14:textId="77777777" w:rsidR="005C4DF8" w:rsidRDefault="005C4DF8" w:rsidP="005C4DF8">
      <w:pPr>
        <w:rPr>
          <w:bCs/>
          <w:u w:val="single"/>
        </w:rPr>
      </w:pPr>
      <w:r>
        <w:rPr>
          <w:rStyle w:val="StyleUnderline"/>
        </w:rPr>
        <w:t>Even assuming China’s military capabilities are great enough to prevent the U.S. from intervening</w:t>
      </w:r>
      <w:r>
        <w:rPr>
          <w:sz w:val="16"/>
        </w:rPr>
        <w:t xml:space="preserve">, </w:t>
      </w:r>
      <w:r>
        <w:rPr>
          <w:rStyle w:val="StyleUnderline"/>
        </w:rPr>
        <w:t>there are</w:t>
      </w:r>
      <w:r>
        <w:rPr>
          <w:sz w:val="16"/>
        </w:rPr>
        <w:t xml:space="preserve"> </w:t>
      </w:r>
      <w:r>
        <w:rPr>
          <w:rStyle w:val="StyleUnderline"/>
        </w:rPr>
        <w:t>two forces</w:t>
      </w:r>
      <w:r>
        <w:rPr>
          <w:sz w:val="16"/>
        </w:rPr>
        <w:t xml:space="preserve"> that </w:t>
      </w:r>
      <w:r>
        <w:rPr>
          <w:rStyle w:val="StyleUnderline"/>
        </w:rPr>
        <w:t>would</w:t>
      </w:r>
      <w:r>
        <w:rPr>
          <w:sz w:val="16"/>
        </w:rPr>
        <w:t xml:space="preserve"> likely </w:t>
      </w:r>
      <w:r>
        <w:rPr>
          <w:rStyle w:val="StyleUnderline"/>
        </w:rPr>
        <w:t>be sufficient to deter China from invading Taiwan</w:t>
      </w:r>
      <w:r>
        <w:rPr>
          <w:sz w:val="16"/>
        </w:rPr>
        <w:t xml:space="preserve">. The first and least important is the dramatic impact this would have on how countries in the region and around the world would view such a move. Globally, </w:t>
      </w:r>
      <w:r w:rsidRPr="006A0BCA">
        <w:rPr>
          <w:rStyle w:val="StyleUnderline"/>
          <w:highlight w:val="cyan"/>
        </w:rPr>
        <w:t>China seizing Taiwan would result in</w:t>
      </w:r>
      <w:r w:rsidRPr="006A0BCA">
        <w:rPr>
          <w:sz w:val="16"/>
          <w:highlight w:val="cyan"/>
        </w:rPr>
        <w:t xml:space="preserve"> </w:t>
      </w:r>
      <w:r w:rsidRPr="006A0BCA">
        <w:rPr>
          <w:rStyle w:val="StyleUnderline"/>
          <w:highlight w:val="cyan"/>
        </w:rPr>
        <w:t>it being</w:t>
      </w:r>
      <w:r>
        <w:rPr>
          <w:rStyle w:val="StyleUnderline"/>
        </w:rPr>
        <w:t xml:space="preserve"> permanently </w:t>
      </w:r>
      <w:r w:rsidRPr="006A0BCA">
        <w:rPr>
          <w:rStyle w:val="StyleUnderline"/>
          <w:highlight w:val="cyan"/>
        </w:rPr>
        <w:t>viewed as</w:t>
      </w:r>
      <w:r>
        <w:rPr>
          <w:sz w:val="16"/>
        </w:rPr>
        <w:t xml:space="preserve"> a </w:t>
      </w:r>
      <w:r w:rsidRPr="006A0BCA">
        <w:rPr>
          <w:rStyle w:val="StyleUnderline"/>
          <w:highlight w:val="cyan"/>
        </w:rPr>
        <w:t>malicious</w:t>
      </w:r>
      <w:r>
        <w:rPr>
          <w:sz w:val="16"/>
        </w:rPr>
        <w:t xml:space="preserve"> nation. Regionally, </w:t>
      </w:r>
      <w:r>
        <w:rPr>
          <w:rStyle w:val="StyleUnderline"/>
        </w:rPr>
        <w:t>China’s invasion</w:t>
      </w:r>
      <w:r>
        <w:rPr>
          <w:sz w:val="16"/>
        </w:rPr>
        <w:t xml:space="preserve"> of Taiwan </w:t>
      </w:r>
      <w:r>
        <w:rPr>
          <w:rStyle w:val="StyleUnderline"/>
        </w:rPr>
        <w:t>would diminish any</w:t>
      </w:r>
      <w:r>
        <w:rPr>
          <w:sz w:val="16"/>
        </w:rPr>
        <w:t xml:space="preserve"> </w:t>
      </w:r>
      <w:r>
        <w:rPr>
          <w:rStyle w:val="StyleUnderline"/>
        </w:rPr>
        <w:t>lingering debate over how Beijing will use its</w:t>
      </w:r>
      <w:r>
        <w:rPr>
          <w:sz w:val="16"/>
        </w:rPr>
        <w:t xml:space="preserve"> growing </w:t>
      </w:r>
      <w:r>
        <w:rPr>
          <w:rStyle w:val="StyleUnderline"/>
        </w:rPr>
        <w:t>power</w:t>
      </w:r>
      <w:r>
        <w:rPr>
          <w:sz w:val="16"/>
        </w:rPr>
        <w:t xml:space="preserve">. </w:t>
      </w:r>
      <w:r>
        <w:rPr>
          <w:rStyle w:val="StyleUnderline"/>
        </w:rPr>
        <w:t>Every</w:t>
      </w:r>
      <w:r>
        <w:rPr>
          <w:sz w:val="16"/>
        </w:rPr>
        <w:t xml:space="preserve"> regional </w:t>
      </w:r>
      <w:r>
        <w:rPr>
          <w:rStyle w:val="StyleUnderline"/>
        </w:rPr>
        <w:t>power would see its own fate in Taiwan</w:t>
      </w:r>
      <w:r>
        <w:rPr>
          <w:sz w:val="16"/>
        </w:rPr>
        <w:t xml:space="preserve">. Although </w:t>
      </w:r>
      <w:r>
        <w:rPr>
          <w:rStyle w:val="StyleUnderline"/>
        </w:rPr>
        <w:t>Beijing would try to reassure countries</w:t>
      </w:r>
      <w:r>
        <w:rPr>
          <w:sz w:val="16"/>
        </w:rPr>
        <w:t xml:space="preserve"> by claiming that Taiwan was part of China already, and thus the operation was a domestic stability one, </w:t>
      </w:r>
      <w:r>
        <w:rPr>
          <w:rStyle w:val="StyleUnderline"/>
        </w:rPr>
        <w:t>this narrative would be convincing to none</w:t>
      </w:r>
      <w:r>
        <w:rPr>
          <w:sz w:val="16"/>
        </w:rPr>
        <w:t xml:space="preserve"> of China’s neighbors. Consequently, </w:t>
      </w:r>
      <w:r w:rsidRPr="006A0BCA">
        <w:rPr>
          <w:rStyle w:val="StyleUnderline"/>
          <w:highlight w:val="cyan"/>
        </w:rPr>
        <w:t>Beijing would face an</w:t>
      </w:r>
      <w:r>
        <w:rPr>
          <w:rStyle w:val="StyleUnderline"/>
        </w:rPr>
        <w:t xml:space="preserve"> </w:t>
      </w:r>
      <w:r w:rsidRPr="006A0BCA">
        <w:rPr>
          <w:rStyle w:val="StyleUnderline"/>
          <w:highlight w:val="cyan"/>
        </w:rPr>
        <w:t>environment in which each state</w:t>
      </w:r>
      <w:r>
        <w:rPr>
          <w:rStyle w:val="StyleUnderline"/>
        </w:rPr>
        <w:t xml:space="preserve"> was dedicated to</w:t>
      </w:r>
      <w:r>
        <w:rPr>
          <w:sz w:val="16"/>
        </w:rPr>
        <w:t xml:space="preserve"> cooperating with others to </w:t>
      </w:r>
      <w:r w:rsidRPr="006A0BCA">
        <w:rPr>
          <w:rStyle w:val="StyleUnderline"/>
          <w:highlight w:val="cyan"/>
        </w:rPr>
        <w:t>balance against Chinese power.</w:t>
      </w:r>
    </w:p>
    <w:p w14:paraId="1EA16ACE" w14:textId="77777777" w:rsidR="005C4DF8" w:rsidRDefault="005C4DF8" w:rsidP="005C4DF8">
      <w:pPr>
        <w:rPr>
          <w:sz w:val="16"/>
        </w:rPr>
      </w:pPr>
      <w:r>
        <w:rPr>
          <w:sz w:val="16"/>
        </w:rPr>
        <w:t xml:space="preserve">But </w:t>
      </w:r>
      <w:r>
        <w:rPr>
          <w:bCs/>
          <w:u w:val="single"/>
        </w:rPr>
        <w:t>the more important deterrent</w:t>
      </w:r>
      <w:r>
        <w:rPr>
          <w:sz w:val="16"/>
        </w:rPr>
        <w:t xml:space="preserve"> for China </w:t>
      </w:r>
      <w:r>
        <w:rPr>
          <w:bCs/>
          <w:u w:val="single"/>
        </w:rPr>
        <w:t>would be the uncertainty of success</w:t>
      </w:r>
      <w:r>
        <w:rPr>
          <w:sz w:val="16"/>
        </w:rPr>
        <w:t>. To be sure, China’s military capabilities are growing to the point where it will soon be assured of its ability to quickly defeat Taiwan’s military forces. A little longer down the road it will also likely be confident that it can prevent the U.S. from intervening in the conflict.</w:t>
      </w:r>
    </w:p>
    <w:p w14:paraId="318B15D0" w14:textId="77777777" w:rsidR="005C4DF8" w:rsidRDefault="005C4DF8" w:rsidP="005C4DF8">
      <w:pPr>
        <w:rPr>
          <w:sz w:val="16"/>
        </w:rPr>
      </w:pPr>
      <w:r>
        <w:rPr>
          <w:sz w:val="16"/>
        </w:rPr>
        <w:t xml:space="preserve">However, </w:t>
      </w:r>
      <w:r>
        <w:rPr>
          <w:bCs/>
          <w:u w:val="single"/>
        </w:rPr>
        <w:t>as</w:t>
      </w:r>
      <w:r>
        <w:rPr>
          <w:sz w:val="16"/>
        </w:rPr>
        <w:t xml:space="preserve"> </w:t>
      </w:r>
      <w:r>
        <w:rPr>
          <w:bCs/>
          <w:u w:val="single"/>
        </w:rPr>
        <w:t>recent</w:t>
      </w:r>
      <w:r>
        <w:rPr>
          <w:sz w:val="16"/>
        </w:rPr>
        <w:t xml:space="preserve"> U.S. military </w:t>
      </w:r>
      <w:r>
        <w:rPr>
          <w:bCs/>
          <w:u w:val="single"/>
        </w:rPr>
        <w:t>conflicts</w:t>
      </w:r>
      <w:r>
        <w:rPr>
          <w:sz w:val="16"/>
        </w:rPr>
        <w:t xml:space="preserve"> have adequately </w:t>
      </w:r>
      <w:r>
        <w:rPr>
          <w:bCs/>
          <w:u w:val="single"/>
        </w:rPr>
        <w:t>demonstrated</w:t>
      </w:r>
      <w:r>
        <w:rPr>
          <w:sz w:val="16"/>
        </w:rPr>
        <w:t xml:space="preserve">, </w:t>
      </w:r>
      <w:r w:rsidRPr="006A0BCA">
        <w:rPr>
          <w:bCs/>
          <w:highlight w:val="cyan"/>
          <w:u w:val="single"/>
        </w:rPr>
        <w:t>being able to defeat a</w:t>
      </w:r>
      <w:r>
        <w:rPr>
          <w:bCs/>
          <w:u w:val="single"/>
        </w:rPr>
        <w:t xml:space="preserve">nother </w:t>
      </w:r>
      <w:r w:rsidRPr="006A0BCA">
        <w:rPr>
          <w:bCs/>
          <w:highlight w:val="cyan"/>
          <w:u w:val="single"/>
        </w:rPr>
        <w:t xml:space="preserve">nation’s </w:t>
      </w:r>
      <w:r>
        <w:rPr>
          <w:bCs/>
          <w:u w:val="single"/>
        </w:rPr>
        <w:t xml:space="preserve">armed </w:t>
      </w:r>
      <w:r w:rsidRPr="006A0BCA">
        <w:rPr>
          <w:bCs/>
          <w:highlight w:val="cyan"/>
          <w:u w:val="single"/>
        </w:rPr>
        <w:t>forces</w:t>
      </w:r>
      <w:r>
        <w:rPr>
          <w:bCs/>
          <w:u w:val="single"/>
        </w:rPr>
        <w:t xml:space="preserve"> </w:t>
      </w:r>
      <w:r w:rsidRPr="006A0BCA">
        <w:rPr>
          <w:bCs/>
          <w:highlight w:val="cyan"/>
          <w:u w:val="single"/>
        </w:rPr>
        <w:t>and</w:t>
      </w:r>
      <w:r w:rsidRPr="006A0BCA">
        <w:rPr>
          <w:sz w:val="16"/>
          <w:highlight w:val="cyan"/>
        </w:rPr>
        <w:t xml:space="preserve"> </w:t>
      </w:r>
      <w:r w:rsidRPr="006A0BCA">
        <w:rPr>
          <w:bCs/>
          <w:highlight w:val="cyan"/>
          <w:u w:val="single"/>
        </w:rPr>
        <w:t>being</w:t>
      </w:r>
      <w:r w:rsidRPr="006A0BCA">
        <w:rPr>
          <w:sz w:val="16"/>
          <w:highlight w:val="cyan"/>
        </w:rPr>
        <w:t xml:space="preserve"> </w:t>
      </w:r>
      <w:r w:rsidRPr="006A0BCA">
        <w:rPr>
          <w:bCs/>
          <w:highlight w:val="cyan"/>
          <w:u w:val="single"/>
        </w:rPr>
        <w:t>able to pacify the country</w:t>
      </w:r>
      <w:r w:rsidRPr="006A0BCA">
        <w:rPr>
          <w:sz w:val="16"/>
          <w:highlight w:val="cyan"/>
        </w:rPr>
        <w:t xml:space="preserve"> </w:t>
      </w:r>
      <w:r w:rsidRPr="006A0BCA">
        <w:rPr>
          <w:bCs/>
          <w:highlight w:val="cyan"/>
          <w:u w:val="single"/>
        </w:rPr>
        <w:t>are two different things</w:t>
      </w:r>
      <w:r>
        <w:rPr>
          <w:sz w:val="16"/>
        </w:rPr>
        <w:t xml:space="preserve"> altogether. It is in this latter aim that </w:t>
      </w:r>
      <w:r w:rsidRPr="006A0BCA">
        <w:rPr>
          <w:bCs/>
          <w:highlight w:val="cyan"/>
          <w:u w:val="single"/>
        </w:rPr>
        <w:t>China’s strategy</w:t>
      </w:r>
      <w:r>
        <w:rPr>
          <w:bCs/>
          <w:u w:val="single"/>
        </w:rPr>
        <w:t xml:space="preserve"> </w:t>
      </w:r>
      <w:r w:rsidRPr="006A0BCA">
        <w:rPr>
          <w:bCs/>
          <w:highlight w:val="cyan"/>
          <w:u w:val="single"/>
        </w:rPr>
        <w:t>is likely to falter</w:t>
      </w:r>
      <w:r>
        <w:rPr>
          <w:sz w:val="16"/>
        </w:rPr>
        <w:t xml:space="preserve">. </w:t>
      </w:r>
      <w:r w:rsidRPr="006A0BCA">
        <w:rPr>
          <w:bCs/>
          <w:highlight w:val="cyan"/>
          <w:u w:val="single"/>
        </w:rPr>
        <w:t>Taiwanese are adamantly opposed to</w:t>
      </w:r>
      <w:r>
        <w:rPr>
          <w:bCs/>
          <w:u w:val="single"/>
        </w:rPr>
        <w:t xml:space="preserve"> being incorporated into a non-Democratic </w:t>
      </w:r>
      <w:r w:rsidRPr="006A0BCA">
        <w:rPr>
          <w:bCs/>
          <w:highlight w:val="cyan"/>
          <w:u w:val="single"/>
        </w:rPr>
        <w:t>China</w:t>
      </w:r>
      <w:r>
        <w:rPr>
          <w:sz w:val="16"/>
        </w:rPr>
        <w:t xml:space="preserve">. </w:t>
      </w:r>
      <w:r w:rsidRPr="006A0BCA">
        <w:rPr>
          <w:bCs/>
          <w:highlight w:val="cyan"/>
          <w:u w:val="single"/>
        </w:rPr>
        <w:t>These</w:t>
      </w:r>
      <w:r>
        <w:rPr>
          <w:bCs/>
          <w:u w:val="single"/>
        </w:rPr>
        <w:t xml:space="preserve"> </w:t>
      </w:r>
      <w:r w:rsidRPr="006A0BCA">
        <w:rPr>
          <w:bCs/>
          <w:highlight w:val="cyan"/>
          <w:u w:val="single"/>
        </w:rPr>
        <w:t>feelings would</w:t>
      </w:r>
      <w:r w:rsidRPr="006A0BCA">
        <w:rPr>
          <w:sz w:val="16"/>
          <w:highlight w:val="cyan"/>
        </w:rPr>
        <w:t xml:space="preserve"> </w:t>
      </w:r>
      <w:r w:rsidRPr="006A0BCA">
        <w:rPr>
          <w:bCs/>
          <w:highlight w:val="cyan"/>
          <w:u w:val="single"/>
        </w:rPr>
        <w:t>only</w:t>
      </w:r>
      <w:r w:rsidRPr="006A0BCA">
        <w:rPr>
          <w:sz w:val="16"/>
          <w:highlight w:val="cyan"/>
        </w:rPr>
        <w:t xml:space="preserve"> </w:t>
      </w:r>
      <w:r w:rsidRPr="006A0BCA">
        <w:rPr>
          <w:bCs/>
          <w:highlight w:val="cyan"/>
          <w:u w:val="single"/>
        </w:rPr>
        <w:t>harden</w:t>
      </w:r>
      <w:r>
        <w:rPr>
          <w:sz w:val="16"/>
        </w:rPr>
        <w:t xml:space="preserve"> </w:t>
      </w:r>
      <w:r>
        <w:rPr>
          <w:bCs/>
          <w:u w:val="single"/>
        </w:rPr>
        <w:t>in the</w:t>
      </w:r>
      <w:r>
        <w:rPr>
          <w:sz w:val="16"/>
        </w:rPr>
        <w:t xml:space="preserve"> aftermath of the </w:t>
      </w:r>
      <w:r>
        <w:rPr>
          <w:bCs/>
          <w:u w:val="single"/>
        </w:rPr>
        <w:t>invasion</w:t>
      </w:r>
      <w:r>
        <w:rPr>
          <w:sz w:val="16"/>
        </w:rPr>
        <w:t>.</w:t>
      </w:r>
    </w:p>
    <w:p w14:paraId="3FD09026" w14:textId="77777777" w:rsidR="005C4DF8" w:rsidRDefault="005C4DF8" w:rsidP="005C4DF8">
      <w:pPr>
        <w:rPr>
          <w:sz w:val="16"/>
        </w:rPr>
      </w:pPr>
      <w:r>
        <w:rPr>
          <w:sz w:val="16"/>
        </w:rPr>
        <w:t xml:space="preserve">Thus, even if it quickly defeated Taiwan’s formal military forces, the </w:t>
      </w:r>
      <w:r w:rsidRPr="006A0BCA">
        <w:rPr>
          <w:rStyle w:val="StyleUnderline"/>
          <w:highlight w:val="cyan"/>
        </w:rPr>
        <w:t>PLA would</w:t>
      </w:r>
      <w:r>
        <w:rPr>
          <w:rStyle w:val="StyleUnderline"/>
        </w:rPr>
        <w:t xml:space="preserve"> continue to have to </w:t>
      </w:r>
      <w:r w:rsidRPr="006A0BCA">
        <w:rPr>
          <w:rStyle w:val="StyleUnderline"/>
          <w:highlight w:val="cyan"/>
        </w:rPr>
        <w:t>contend with the</w:t>
      </w:r>
      <w:r>
        <w:rPr>
          <w:sz w:val="16"/>
        </w:rPr>
        <w:t xml:space="preserve"> remnants of </w:t>
      </w:r>
      <w:r w:rsidRPr="006A0BCA">
        <w:rPr>
          <w:rStyle w:val="StyleUnderline"/>
          <w:highlight w:val="cyan"/>
        </w:rPr>
        <w:t>resistance for years</w:t>
      </w:r>
      <w:r>
        <w:rPr>
          <w:rStyle w:val="StyleUnderline"/>
        </w:rPr>
        <w:t xml:space="preserve"> to come</w:t>
      </w:r>
      <w:r>
        <w:rPr>
          <w:sz w:val="16"/>
        </w:rPr>
        <w:t xml:space="preserve">. Such a scenario would be deeply unsettling for leaders in Beijing as this </w:t>
      </w:r>
      <w:r w:rsidRPr="006A0BCA">
        <w:rPr>
          <w:rStyle w:val="StyleUnderline"/>
          <w:highlight w:val="cyan"/>
        </w:rPr>
        <w:t>defiance would</w:t>
      </w:r>
      <w:r>
        <w:rPr>
          <w:sz w:val="16"/>
        </w:rPr>
        <w:t xml:space="preserve"> likely </w:t>
      </w:r>
      <w:r w:rsidRPr="006A0BCA">
        <w:rPr>
          <w:rStyle w:val="StyleUnderline"/>
          <w:highlight w:val="cyan"/>
        </w:rPr>
        <w:t>inspire</w:t>
      </w:r>
      <w:r>
        <w:rPr>
          <w:sz w:val="16"/>
        </w:rPr>
        <w:t xml:space="preserve"> similar </w:t>
      </w:r>
      <w:r w:rsidRPr="006A0BCA">
        <w:rPr>
          <w:rStyle w:val="StyleUnderline"/>
          <w:highlight w:val="cyan"/>
        </w:rPr>
        <w:t>resistance among</w:t>
      </w:r>
      <w:r>
        <w:rPr>
          <w:sz w:val="16"/>
        </w:rPr>
        <w:t xml:space="preserve"> various </w:t>
      </w:r>
      <w:r w:rsidRPr="006A0BCA">
        <w:rPr>
          <w:rStyle w:val="StyleUnderline"/>
          <w:highlight w:val="cyan"/>
        </w:rPr>
        <w:t>groups on the mainland</w:t>
      </w:r>
      <w:r>
        <w:rPr>
          <w:sz w:val="16"/>
        </w:rPr>
        <w:t>,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w:t>
      </w:r>
    </w:p>
    <w:p w14:paraId="3F36D580" w14:textId="77777777" w:rsidR="005C4DF8" w:rsidRDefault="005C4DF8" w:rsidP="005C4DF8">
      <w:pPr>
        <w:rPr>
          <w:sz w:val="16"/>
        </w:rPr>
      </w:pPr>
      <w:r>
        <w:rPr>
          <w:rStyle w:val="StyleUnderline"/>
        </w:rPr>
        <w:t>The entire situation would be a nightmare for</w:t>
      </w:r>
      <w:r>
        <w:rPr>
          <w:sz w:val="16"/>
        </w:rPr>
        <w:t xml:space="preserve"> Chinese </w:t>
      </w:r>
      <w:r w:rsidRPr="006A0BCA">
        <w:rPr>
          <w:rStyle w:val="StyleUnderline"/>
          <w:highlight w:val="cyan"/>
        </w:rPr>
        <w:t>leaders</w:t>
      </w:r>
      <w:r>
        <w:rPr>
          <w:sz w:val="16"/>
        </w:rPr>
        <w:t xml:space="preserve">. Consequently, </w:t>
      </w:r>
      <w:r>
        <w:rPr>
          <w:rStyle w:val="StyleUnderline"/>
        </w:rPr>
        <w:t xml:space="preserve">they </w:t>
      </w:r>
      <w:r w:rsidRPr="006A0BCA">
        <w:rPr>
          <w:rStyle w:val="StyleUnderline"/>
          <w:highlight w:val="cyan"/>
        </w:rPr>
        <w:t>are</w:t>
      </w:r>
      <w:r>
        <w:rPr>
          <w:sz w:val="16"/>
        </w:rPr>
        <w:t xml:space="preserve"> nearly </w:t>
      </w:r>
      <w:r w:rsidRPr="006A0BCA">
        <w:rPr>
          <w:rStyle w:val="Emphasis"/>
          <w:highlight w:val="cyan"/>
        </w:rPr>
        <w:t>certain to avoid</w:t>
      </w:r>
      <w:r>
        <w:rPr>
          <w:rStyle w:val="Emphasis"/>
        </w:rPr>
        <w:t xml:space="preserve"> </w:t>
      </w:r>
      <w:r w:rsidRPr="006A0BCA">
        <w:rPr>
          <w:rStyle w:val="Emphasis"/>
          <w:highlight w:val="cyan"/>
        </w:rPr>
        <w:t>provoking it</w:t>
      </w:r>
      <w:r>
        <w:rPr>
          <w:sz w:val="16"/>
        </w:rPr>
        <w:t xml:space="preserve"> by invading Taiwan. </w:t>
      </w:r>
      <w:r>
        <w:rPr>
          <w:rStyle w:val="StyleUnderline"/>
        </w:rPr>
        <w:t>The only real scenario</w:t>
      </w:r>
      <w:r>
        <w:rPr>
          <w:sz w:val="16"/>
        </w:rPr>
        <w:t xml:space="preserve"> in which they would invade Taiwan </w:t>
      </w:r>
      <w:r>
        <w:rPr>
          <w:rStyle w:val="StyleUnderline"/>
        </w:rPr>
        <w:t>is if the</w:t>
      </w:r>
      <w:r>
        <w:rPr>
          <w:sz w:val="16"/>
        </w:rPr>
        <w:t xml:space="preserve"> island </w:t>
      </w:r>
      <w:r>
        <w:rPr>
          <w:rStyle w:val="StyleUnderline"/>
        </w:rPr>
        <w:t>nation formally</w:t>
      </w:r>
      <w:r>
        <w:rPr>
          <w:sz w:val="16"/>
        </w:rPr>
        <w:t xml:space="preserve"> </w:t>
      </w:r>
      <w:r>
        <w:rPr>
          <w:rStyle w:val="StyleUnderline"/>
        </w:rPr>
        <w:t>declared independence</w:t>
      </w:r>
      <w:r>
        <w:rPr>
          <w:sz w:val="16"/>
        </w:rPr>
        <w:t xml:space="preserve">. But if </w:t>
      </w:r>
      <w:r>
        <w:rPr>
          <w:rStyle w:val="StyleUnderline"/>
        </w:rPr>
        <w:t>Taiwanese leaders have avoided doing so</w:t>
      </w:r>
      <w:r>
        <w:rPr>
          <w:sz w:val="16"/>
        </w:rPr>
        <w:t xml:space="preserve"> to date, they are unlikely to think the idea is very wise as China goes stronger.</w:t>
      </w:r>
    </w:p>
    <w:p w14:paraId="4E5298C5" w14:textId="3E9CE764" w:rsidR="005568E5" w:rsidRPr="005568E5" w:rsidRDefault="005C4DF8" w:rsidP="005568E5">
      <w:r>
        <w:rPr>
          <w:sz w:val="16"/>
        </w:rPr>
        <w:t xml:space="preserve">Thus, </w:t>
      </w:r>
      <w:r w:rsidRPr="006A0BCA">
        <w:rPr>
          <w:rStyle w:val="StyleUnderline"/>
          <w:highlight w:val="cyan"/>
        </w:rPr>
        <w:t>the status-quo</w:t>
      </w:r>
      <w:r>
        <w:rPr>
          <w:sz w:val="16"/>
        </w:rPr>
        <w:t xml:space="preserve"> in the Taiwanese strait </w:t>
      </w:r>
      <w:r w:rsidRPr="006A0BCA">
        <w:rPr>
          <w:rStyle w:val="StyleUnderline"/>
          <w:highlight w:val="cyan"/>
        </w:rPr>
        <w:t>is unlikely to be changed</w:t>
      </w:r>
      <w:r>
        <w:rPr>
          <w:sz w:val="16"/>
        </w:rPr>
        <w:t xml:space="preserve"> </w:t>
      </w:r>
      <w:r>
        <w:rPr>
          <w:sz w:val="12"/>
        </w:rPr>
        <w:t>by military force.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14:paraId="58DF284E" w14:textId="333D524B" w:rsidR="00F57408" w:rsidRDefault="00F57408" w:rsidP="00F57408">
      <w:pPr>
        <w:pStyle w:val="Heading3"/>
      </w:pPr>
      <w:r>
        <w:t>China/US---1NC</w:t>
      </w:r>
    </w:p>
    <w:p w14:paraId="3565751B" w14:textId="77777777" w:rsidR="005C4DF8" w:rsidRPr="00EC58AD" w:rsidRDefault="005C4DF8" w:rsidP="005C4DF8">
      <w:pPr>
        <w:pStyle w:val="Heading4"/>
      </w:pPr>
      <w:r>
        <w:t xml:space="preserve">No US/China war </w:t>
      </w:r>
      <w:r w:rsidRPr="00E17C9A">
        <w:rPr>
          <w:b w:val="0"/>
        </w:rPr>
        <w:t xml:space="preserve">–  </w:t>
      </w:r>
      <w:r>
        <w:rPr>
          <w:b w:val="0"/>
        </w:rPr>
        <w:t>relatively high relations/low hostility,</w:t>
      </w:r>
      <w:r w:rsidRPr="00E17C9A">
        <w:rPr>
          <w:b w:val="0"/>
        </w:rPr>
        <w:t xml:space="preserve"> </w:t>
      </w:r>
      <w:r>
        <w:rPr>
          <w:b w:val="0"/>
        </w:rPr>
        <w:t xml:space="preserve">trade networks, cooperation on mutual issues, peaceful military postures, lack of public support for conflict and empirics </w:t>
      </w:r>
      <w:r w:rsidRPr="00E17C9A">
        <w:rPr>
          <w:b w:val="0"/>
        </w:rPr>
        <w:t>–</w:t>
      </w:r>
      <w:r>
        <w:rPr>
          <w:b w:val="0"/>
        </w:rPr>
        <w:t xml:space="preserve"> </w:t>
      </w:r>
      <w:r w:rsidRPr="00EC58AD">
        <w:t>answers miscalc and accidental war</w:t>
      </w:r>
    </w:p>
    <w:p w14:paraId="104A4E73" w14:textId="77777777" w:rsidR="005C4DF8" w:rsidRDefault="005C4DF8" w:rsidP="005C4DF8">
      <w:r>
        <w:rPr>
          <w:rStyle w:val="Style13ptBold"/>
        </w:rPr>
        <w:t>Heath 17</w:t>
      </w:r>
      <w:r w:rsidRPr="00072644">
        <w:t xml:space="preserve"> --</w:t>
      </w:r>
      <w:r>
        <w:t>-</w:t>
      </w:r>
      <w:r w:rsidRPr="00072644">
        <w:t xml:space="preserve">- Timothy, senior international defense researcher (RAND Corporation), former senior analyst for the USPACOM China Strategic Focus Group, M.A. in Asian studies (George Washington University), B.A. in philosophy (College of William and Mary), Ph.D. candidate in Political Science (George Mason University), written with William R. Thompson who is a Professor of Political Science (Indiana University), “U.S.-China Tensions Are Unlikely to Lead to War,” National Interest, 4/30, </w:t>
      </w:r>
      <w:hyperlink r:id="rId45" w:history="1">
        <w:r w:rsidRPr="002D3236">
          <w:rPr>
            <w:rStyle w:val="Hyperlink"/>
          </w:rPr>
          <w:t>http://nationalinterest.org/feature/us-china-tensions-are-unlikely-lead-war-20411?page=2</w:t>
        </w:r>
      </w:hyperlink>
    </w:p>
    <w:p w14:paraId="0DB049C1" w14:textId="77777777" w:rsidR="005C4DF8" w:rsidRPr="00072644" w:rsidRDefault="005C4DF8" w:rsidP="005C4DF8">
      <w:pPr>
        <w:rPr>
          <w:rStyle w:val="Style13ptBold"/>
        </w:rPr>
      </w:pPr>
    </w:p>
    <w:p w14:paraId="3F0A1887" w14:textId="77777777" w:rsidR="005C4DF8" w:rsidRPr="00E17C9A" w:rsidRDefault="005C4DF8" w:rsidP="005C4DF8">
      <w:pPr>
        <w:rPr>
          <w:sz w:val="14"/>
        </w:rPr>
      </w:pPr>
      <w:r w:rsidRPr="00E17C9A">
        <w:rPr>
          <w:sz w:val="14"/>
        </w:rPr>
        <w:t xml:space="preserve">Graham </w:t>
      </w:r>
      <w:r w:rsidRPr="00E17C9A">
        <w:rPr>
          <w:rStyle w:val="StyleUnderline"/>
        </w:rPr>
        <w:t>Allison</w:t>
      </w:r>
      <w:r w:rsidRPr="00E17C9A">
        <w:rPr>
          <w:sz w:val="14"/>
        </w:rPr>
        <w:t xml:space="preserve">'s April 12 article, “How America and China Could Stumble to War,” </w:t>
      </w:r>
      <w:r w:rsidRPr="00E17C9A">
        <w:rPr>
          <w:rStyle w:val="StyleUnderline"/>
        </w:rPr>
        <w:t>explores how misperceptions and</w:t>
      </w:r>
      <w:r w:rsidRPr="00E17C9A">
        <w:rPr>
          <w:sz w:val="14"/>
        </w:rPr>
        <w:t xml:space="preserve"> bureaucratic </w:t>
      </w:r>
      <w:r w:rsidRPr="00E17C9A">
        <w:rPr>
          <w:rStyle w:val="StyleUnderline"/>
        </w:rPr>
        <w:t>dysfunction could accelerate</w:t>
      </w:r>
      <w:r w:rsidRPr="00E17C9A">
        <w:rPr>
          <w:sz w:val="14"/>
        </w:rPr>
        <w:t xml:space="preserve"> a militarized </w:t>
      </w:r>
      <w:r w:rsidRPr="00E17C9A">
        <w:rPr>
          <w:rStyle w:val="StyleUnderline"/>
        </w:rPr>
        <w:t>crisis</w:t>
      </w:r>
      <w:r w:rsidRPr="00E17C9A">
        <w:rPr>
          <w:sz w:val="14"/>
        </w:rPr>
        <w:t xml:space="preserve"> involving the United States and China </w:t>
      </w:r>
      <w:r w:rsidRPr="00E17C9A">
        <w:rPr>
          <w:rStyle w:val="StyleUnderline"/>
        </w:rPr>
        <w:t>into</w:t>
      </w:r>
      <w:r w:rsidRPr="00E17C9A">
        <w:rPr>
          <w:sz w:val="14"/>
        </w:rPr>
        <w:t xml:space="preserve"> an unwanted </w:t>
      </w:r>
      <w:r w:rsidRPr="00E17C9A">
        <w:rPr>
          <w:rStyle w:val="StyleUnderline"/>
        </w:rPr>
        <w:t>war</w:t>
      </w:r>
      <w:r w:rsidRPr="00E17C9A">
        <w:rPr>
          <w:sz w:val="14"/>
        </w:rPr>
        <w:t xml:space="preserve">. However, </w:t>
      </w:r>
      <w:r w:rsidRPr="00E17C9A">
        <w:rPr>
          <w:rStyle w:val="StyleUnderline"/>
        </w:rPr>
        <w:t>the article</w:t>
      </w:r>
      <w:r w:rsidRPr="00E17C9A">
        <w:rPr>
          <w:sz w:val="14"/>
        </w:rPr>
        <w:t xml:space="preserve"> fails to persuade because it </w:t>
      </w:r>
      <w:r w:rsidRPr="00E17C9A">
        <w:rPr>
          <w:rStyle w:val="StyleUnderline"/>
        </w:rPr>
        <w:t>neglects</w:t>
      </w:r>
      <w:r w:rsidRPr="00E17C9A">
        <w:rPr>
          <w:sz w:val="14"/>
        </w:rPr>
        <w:t xml:space="preserve"> the </w:t>
      </w:r>
      <w:r w:rsidRPr="00E17C9A">
        <w:rPr>
          <w:rStyle w:val="Emphasis"/>
        </w:rPr>
        <w:t>key</w:t>
      </w:r>
      <w:r w:rsidRPr="00E17C9A">
        <w:rPr>
          <w:sz w:val="14"/>
        </w:rPr>
        <w:t xml:space="preserve"> </w:t>
      </w:r>
      <w:r w:rsidRPr="00E17C9A">
        <w:rPr>
          <w:rStyle w:val="StyleUnderline"/>
        </w:rPr>
        <w:t>political and geostrategic conditions</w:t>
      </w:r>
      <w:r w:rsidRPr="00E17C9A">
        <w:rPr>
          <w:sz w:val="14"/>
        </w:rPr>
        <w:t xml:space="preserve"> that make war plausible in the first place. </w:t>
      </w:r>
      <w:r w:rsidRPr="00E17C9A">
        <w:rPr>
          <w:rStyle w:val="StyleUnderline"/>
        </w:rPr>
        <w:t>Without</w:t>
      </w:r>
      <w:r w:rsidRPr="00E17C9A">
        <w:rPr>
          <w:sz w:val="14"/>
        </w:rPr>
        <w:t xml:space="preserve"> those </w:t>
      </w:r>
      <w:r w:rsidRPr="00E17C9A">
        <w:rPr>
          <w:rStyle w:val="StyleUnderline"/>
        </w:rPr>
        <w:t>conditions in place</w:t>
      </w:r>
      <w:r w:rsidRPr="00E17C9A">
        <w:rPr>
          <w:sz w:val="14"/>
        </w:rPr>
        <w:t xml:space="preserve">, the </w:t>
      </w:r>
      <w:r w:rsidRPr="00E17C9A">
        <w:rPr>
          <w:rStyle w:val="StyleUnderline"/>
        </w:rPr>
        <w:t>risk that a crisis could accidentally escalate</w:t>
      </w:r>
      <w:r w:rsidRPr="00E17C9A">
        <w:rPr>
          <w:sz w:val="14"/>
        </w:rPr>
        <w:t xml:space="preserve"> into war </w:t>
      </w:r>
      <w:r w:rsidRPr="00E17C9A">
        <w:rPr>
          <w:rStyle w:val="Emphasis"/>
        </w:rPr>
        <w:t>becomes far lower</w:t>
      </w:r>
      <w:r w:rsidRPr="00E17C9A">
        <w:rPr>
          <w:sz w:val="14"/>
        </w:rPr>
        <w:t xml:space="preserve">. The </w:t>
      </w:r>
      <w:r w:rsidRPr="008B05B2">
        <w:rPr>
          <w:rStyle w:val="StyleUnderline"/>
        </w:rPr>
        <w:t>U.S.-China</w:t>
      </w:r>
      <w:r w:rsidRPr="00E17C9A">
        <w:rPr>
          <w:sz w:val="14"/>
        </w:rPr>
        <w:t xml:space="preserve"> </w:t>
      </w:r>
      <w:r w:rsidRPr="006A0BCA">
        <w:rPr>
          <w:rStyle w:val="StyleUnderline"/>
          <w:highlight w:val="cyan"/>
        </w:rPr>
        <w:t>relations</w:t>
      </w:r>
      <w:r w:rsidRPr="00E17C9A">
        <w:rPr>
          <w:sz w:val="14"/>
        </w:rPr>
        <w:t xml:space="preserve">hip today </w:t>
      </w:r>
      <w:r w:rsidRPr="006A0BCA">
        <w:rPr>
          <w:rStyle w:val="StyleUnderline"/>
          <w:highlight w:val="cyan"/>
        </w:rPr>
        <w:t>may</w:t>
      </w:r>
      <w:r w:rsidRPr="00E17C9A">
        <w:rPr>
          <w:sz w:val="14"/>
        </w:rPr>
        <w:t xml:space="preserve"> be </w:t>
      </w:r>
      <w:r w:rsidRPr="006A0BCA">
        <w:rPr>
          <w:rStyle w:val="StyleUnderline"/>
          <w:highlight w:val="cyan"/>
        </w:rPr>
        <w:t>trend</w:t>
      </w:r>
      <w:r w:rsidRPr="00E17C9A">
        <w:rPr>
          <w:sz w:val="14"/>
        </w:rPr>
        <w:t xml:space="preserve">ing </w:t>
      </w:r>
      <w:r w:rsidRPr="006A0BCA">
        <w:rPr>
          <w:rStyle w:val="StyleUnderline"/>
          <w:highlight w:val="cyan"/>
        </w:rPr>
        <w:t>to</w:t>
      </w:r>
      <w:r w:rsidRPr="00E17C9A">
        <w:rPr>
          <w:sz w:val="14"/>
        </w:rPr>
        <w:t xml:space="preserve">wards greater </w:t>
      </w:r>
      <w:r w:rsidRPr="006A0BCA">
        <w:rPr>
          <w:rStyle w:val="StyleUnderline"/>
          <w:highlight w:val="cyan"/>
        </w:rPr>
        <w:t>tension, but</w:t>
      </w:r>
      <w:r w:rsidRPr="00E17C9A">
        <w:rPr>
          <w:rStyle w:val="StyleUnderline"/>
        </w:rPr>
        <w:t xml:space="preserve"> the</w:t>
      </w:r>
      <w:r w:rsidRPr="00E17C9A">
        <w:rPr>
          <w:sz w:val="14"/>
        </w:rPr>
        <w:t xml:space="preserve"> </w:t>
      </w:r>
      <w:r w:rsidRPr="006A0BCA">
        <w:rPr>
          <w:rStyle w:val="Emphasis"/>
          <w:highlight w:val="cyan"/>
        </w:rPr>
        <w:t>relative stability</w:t>
      </w:r>
      <w:r w:rsidRPr="006A0BCA">
        <w:rPr>
          <w:sz w:val="14"/>
          <w:highlight w:val="cyan"/>
        </w:rPr>
        <w:t xml:space="preserve"> </w:t>
      </w:r>
      <w:r w:rsidRPr="008B05B2">
        <w:rPr>
          <w:rStyle w:val="StyleUnderline"/>
        </w:rPr>
        <w:t>and</w:t>
      </w:r>
      <w:r w:rsidRPr="00E17C9A">
        <w:rPr>
          <w:rStyle w:val="StyleUnderline"/>
        </w:rPr>
        <w:t xml:space="preserve"> overall</w:t>
      </w:r>
      <w:r w:rsidRPr="00E17C9A">
        <w:rPr>
          <w:sz w:val="14"/>
        </w:rPr>
        <w:t xml:space="preserve"> </w:t>
      </w:r>
      <w:r w:rsidRPr="00E17C9A">
        <w:rPr>
          <w:rStyle w:val="Emphasis"/>
        </w:rPr>
        <w:t>low level of hostility</w:t>
      </w:r>
      <w:r w:rsidRPr="00E17C9A">
        <w:rPr>
          <w:sz w:val="14"/>
        </w:rPr>
        <w:t xml:space="preserve"> </w:t>
      </w:r>
      <w:r w:rsidRPr="006A0BCA">
        <w:rPr>
          <w:rStyle w:val="StyleUnderline"/>
          <w:highlight w:val="cyan"/>
        </w:rPr>
        <w:t>make</w:t>
      </w:r>
      <w:r w:rsidRPr="00E17C9A">
        <w:rPr>
          <w:sz w:val="14"/>
        </w:rPr>
        <w:t xml:space="preserve"> the prospect of an </w:t>
      </w:r>
      <w:r w:rsidRPr="006A0BCA">
        <w:rPr>
          <w:rStyle w:val="StyleUnderline"/>
          <w:highlight w:val="cyan"/>
        </w:rPr>
        <w:t>accidental</w:t>
      </w:r>
      <w:r w:rsidRPr="00E17C9A">
        <w:rPr>
          <w:sz w:val="14"/>
        </w:rPr>
        <w:t xml:space="preserve"> escalation to </w:t>
      </w:r>
      <w:r w:rsidRPr="006A0BCA">
        <w:rPr>
          <w:rStyle w:val="StyleUnderline"/>
          <w:highlight w:val="cyan"/>
        </w:rPr>
        <w:t>war</w:t>
      </w:r>
      <w:r w:rsidRPr="006A0BCA">
        <w:rPr>
          <w:sz w:val="14"/>
          <w:highlight w:val="cyan"/>
        </w:rPr>
        <w:t xml:space="preserve"> </w:t>
      </w:r>
      <w:r w:rsidRPr="006A0BCA">
        <w:rPr>
          <w:rStyle w:val="Emphasis"/>
          <w:highlight w:val="cyan"/>
        </w:rPr>
        <w:t>extremely unlikely</w:t>
      </w:r>
      <w:r w:rsidRPr="00E17C9A">
        <w:rPr>
          <w:sz w:val="14"/>
        </w:rPr>
        <w:t>.</w:t>
      </w:r>
    </w:p>
    <w:p w14:paraId="015BBB5A" w14:textId="77777777" w:rsidR="005C4DF8" w:rsidRPr="00E17C9A" w:rsidRDefault="005C4DF8" w:rsidP="005C4DF8">
      <w:pPr>
        <w:rPr>
          <w:sz w:val="14"/>
        </w:rPr>
      </w:pPr>
      <w:r w:rsidRPr="00E17C9A">
        <w:rPr>
          <w:sz w:val="14"/>
        </w:rPr>
        <w:t>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w:t>
      </w:r>
    </w:p>
    <w:p w14:paraId="372F2A09" w14:textId="77777777" w:rsidR="005C4DF8" w:rsidRPr="00E17C9A" w:rsidRDefault="005C4DF8" w:rsidP="005C4DF8">
      <w:pPr>
        <w:rPr>
          <w:sz w:val="14"/>
        </w:rPr>
      </w:pPr>
      <w:r w:rsidRPr="00E17C9A">
        <w:rPr>
          <w:sz w:val="14"/>
        </w:rPr>
        <w:t xml:space="preserve">However, </w:t>
      </w:r>
      <w:r w:rsidRPr="00E17C9A">
        <w:rPr>
          <w:rStyle w:val="StyleUnderline"/>
        </w:rPr>
        <w:t>Allison</w:t>
      </w:r>
      <w:r w:rsidRPr="00E17C9A">
        <w:rPr>
          <w:sz w:val="14"/>
        </w:rPr>
        <w:t xml:space="preserve"> ultimately </w:t>
      </w:r>
      <w:r w:rsidRPr="00E17C9A">
        <w:rPr>
          <w:rStyle w:val="StyleUnderline"/>
        </w:rPr>
        <w:t>fails to persuade because he fails to specify</w:t>
      </w:r>
      <w:r w:rsidRPr="00E17C9A">
        <w:rPr>
          <w:sz w:val="14"/>
        </w:rPr>
        <w:t xml:space="preserve"> the </w:t>
      </w:r>
      <w:r w:rsidRPr="00E17C9A">
        <w:rPr>
          <w:rStyle w:val="StyleUnderline"/>
        </w:rPr>
        <w:t>political and strategic conditions that make war</w:t>
      </w:r>
      <w:r w:rsidRPr="00E17C9A">
        <w:rPr>
          <w:sz w:val="14"/>
        </w:rPr>
        <w:t xml:space="preserve"> </w:t>
      </w:r>
      <w:r w:rsidRPr="00E17C9A">
        <w:rPr>
          <w:rStyle w:val="StyleUnderline"/>
        </w:rPr>
        <w:t>plausible</w:t>
      </w:r>
      <w:r w:rsidRPr="00E17C9A">
        <w:rPr>
          <w:sz w:val="14"/>
        </w:rPr>
        <w:t xml:space="preserve"> in the first place. </w:t>
      </w:r>
      <w:r w:rsidRPr="00E17C9A">
        <w:rPr>
          <w:rStyle w:val="StyleUnderline"/>
        </w:rPr>
        <w:t>Allison</w:t>
      </w:r>
      <w:r w:rsidRPr="00E17C9A">
        <w:rPr>
          <w:sz w:val="14"/>
        </w:rPr>
        <w:t xml:space="preserve">’s analysis </w:t>
      </w:r>
      <w:r w:rsidRPr="00E17C9A">
        <w:rPr>
          <w:rStyle w:val="StyleUnderline"/>
        </w:rPr>
        <w:t>implies</w:t>
      </w:r>
      <w:r w:rsidRPr="00E17C9A">
        <w:rPr>
          <w:sz w:val="14"/>
        </w:rPr>
        <w:t xml:space="preserve"> that the </w:t>
      </w:r>
      <w:r w:rsidRPr="00E17C9A">
        <w:rPr>
          <w:rStyle w:val="Emphasis"/>
        </w:rPr>
        <w:t>U</w:t>
      </w:r>
      <w:r w:rsidRPr="00E17C9A">
        <w:rPr>
          <w:sz w:val="14"/>
        </w:rPr>
        <w:t xml:space="preserve">nited </w:t>
      </w:r>
      <w:r w:rsidRPr="00E17C9A">
        <w:rPr>
          <w:rStyle w:val="Emphasis"/>
        </w:rPr>
        <w:t>S</w:t>
      </w:r>
      <w:r w:rsidRPr="00E17C9A">
        <w:rPr>
          <w:sz w:val="14"/>
        </w:rPr>
        <w:t xml:space="preserve">tates </w:t>
      </w:r>
      <w:r w:rsidRPr="00E17C9A">
        <w:rPr>
          <w:rStyle w:val="StyleUnderline"/>
        </w:rPr>
        <w:t>and China are in a situation analogous to</w:t>
      </w:r>
      <w:r w:rsidRPr="00E17C9A">
        <w:rPr>
          <w:sz w:val="14"/>
        </w:rPr>
        <w:t xml:space="preserve"> that of the Soviet Union and the United States in the early 1960s. In </w:t>
      </w:r>
      <w:r w:rsidRPr="00E17C9A">
        <w:rPr>
          <w:rStyle w:val="StyleUnderline"/>
        </w:rPr>
        <w:t>the Cold War</w:t>
      </w:r>
      <w:r w:rsidRPr="00E17C9A">
        <w:rPr>
          <w:sz w:val="14"/>
        </w:rPr>
        <w:t xml:space="preserve">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w:t>
      </w:r>
    </w:p>
    <w:p w14:paraId="276C79E8" w14:textId="77777777" w:rsidR="005C4DF8" w:rsidRPr="00EC58AD" w:rsidRDefault="005C4DF8" w:rsidP="005C4DF8">
      <w:pPr>
        <w:rPr>
          <w:sz w:val="14"/>
        </w:rPr>
      </w:pPr>
      <w:r w:rsidRPr="00E17C9A">
        <w:rPr>
          <w:rStyle w:val="Emphasis"/>
        </w:rPr>
        <w:t>By contrast</w:t>
      </w:r>
      <w:r w:rsidRPr="00EC58AD">
        <w:rPr>
          <w:sz w:val="14"/>
        </w:rPr>
        <w:t xml:space="preserve">, the </w:t>
      </w:r>
      <w:r w:rsidRPr="00E17C9A">
        <w:rPr>
          <w:rStyle w:val="StyleUnderline"/>
        </w:rPr>
        <w:t xml:space="preserve">U.S.-China </w:t>
      </w:r>
      <w:r w:rsidRPr="008B05B2">
        <w:rPr>
          <w:rStyle w:val="StyleUnderline"/>
        </w:rPr>
        <w:t>relations</w:t>
      </w:r>
      <w:r w:rsidRPr="008B05B2">
        <w:rPr>
          <w:sz w:val="14"/>
        </w:rPr>
        <w:t xml:space="preserve">hip today </w:t>
      </w:r>
      <w:r w:rsidRPr="008B05B2">
        <w:rPr>
          <w:rStyle w:val="StyleUnderline"/>
        </w:rPr>
        <w:t>operate</w:t>
      </w:r>
      <w:r w:rsidRPr="008B05B2">
        <w:rPr>
          <w:sz w:val="14"/>
        </w:rPr>
        <w:t xml:space="preserve">s </w:t>
      </w:r>
      <w:r w:rsidRPr="008B05B2">
        <w:rPr>
          <w:rStyle w:val="StyleUnderline"/>
        </w:rPr>
        <w:t xml:space="preserve">at a </w:t>
      </w:r>
      <w:r w:rsidRPr="008B05B2">
        <w:rPr>
          <w:rStyle w:val="Emphasis"/>
        </w:rPr>
        <w:t>much lower level of hostility and threat</w:t>
      </w:r>
      <w:r w:rsidRPr="008B05B2">
        <w:rPr>
          <w:sz w:val="14"/>
        </w:rPr>
        <w:t xml:space="preserve">. </w:t>
      </w:r>
      <w:r w:rsidRPr="006A0BCA">
        <w:rPr>
          <w:rStyle w:val="StyleUnderline"/>
          <w:highlight w:val="cyan"/>
        </w:rPr>
        <w:t>China and</w:t>
      </w:r>
      <w:r w:rsidRPr="008B05B2">
        <w:rPr>
          <w:sz w:val="14"/>
        </w:rPr>
        <w:t xml:space="preserve"> the </w:t>
      </w:r>
      <w:r w:rsidRPr="006A0BCA">
        <w:rPr>
          <w:rStyle w:val="Emphasis"/>
          <w:highlight w:val="cyan"/>
        </w:rPr>
        <w:t>U</w:t>
      </w:r>
      <w:r w:rsidRPr="008B05B2">
        <w:rPr>
          <w:sz w:val="14"/>
        </w:rPr>
        <w:t xml:space="preserve">nited </w:t>
      </w:r>
      <w:r w:rsidRPr="006A0BCA">
        <w:rPr>
          <w:rStyle w:val="Emphasis"/>
          <w:highlight w:val="cyan"/>
        </w:rPr>
        <w:t>S</w:t>
      </w:r>
      <w:r w:rsidRPr="008B05B2">
        <w:rPr>
          <w:sz w:val="14"/>
        </w:rPr>
        <w:t xml:space="preserve">tates </w:t>
      </w:r>
      <w:r w:rsidRPr="008B05B2">
        <w:rPr>
          <w:rStyle w:val="StyleUnderline"/>
        </w:rPr>
        <w:t>may be experiencing</w:t>
      </w:r>
      <w:r w:rsidRPr="008B05B2">
        <w:rPr>
          <w:sz w:val="14"/>
        </w:rPr>
        <w:t xml:space="preserve"> an increase in </w:t>
      </w:r>
      <w:r w:rsidRPr="008B05B2">
        <w:rPr>
          <w:rStyle w:val="StyleUnderline"/>
        </w:rPr>
        <w:t>tensions</w:t>
      </w:r>
      <w:r w:rsidRPr="008B05B2">
        <w:rPr>
          <w:sz w:val="14"/>
        </w:rPr>
        <w:t xml:space="preserve">, </w:t>
      </w:r>
      <w:r w:rsidRPr="008B05B2">
        <w:rPr>
          <w:rStyle w:val="Emphasis"/>
        </w:rPr>
        <w:t>but</w:t>
      </w:r>
      <w:r w:rsidRPr="008B05B2">
        <w:rPr>
          <w:sz w:val="14"/>
        </w:rPr>
        <w:t xml:space="preserve"> </w:t>
      </w:r>
      <w:r w:rsidRPr="008B05B2">
        <w:rPr>
          <w:rStyle w:val="StyleUnderline"/>
        </w:rPr>
        <w:t>the</w:t>
      </w:r>
      <w:r w:rsidRPr="00E17C9A">
        <w:rPr>
          <w:rStyle w:val="StyleUnderline"/>
        </w:rPr>
        <w:t xml:space="preserve"> two</w:t>
      </w:r>
      <w:r w:rsidRPr="00EC58AD">
        <w:rPr>
          <w:sz w:val="14"/>
        </w:rPr>
        <w:t xml:space="preserve"> countries </w:t>
      </w:r>
      <w:r w:rsidRPr="006A0BCA">
        <w:rPr>
          <w:rStyle w:val="StyleUnderline"/>
          <w:highlight w:val="cyan"/>
        </w:rPr>
        <w:t>remain</w:t>
      </w:r>
      <w:r w:rsidRPr="006A0BCA">
        <w:rPr>
          <w:sz w:val="14"/>
          <w:highlight w:val="cyan"/>
        </w:rPr>
        <w:t xml:space="preserve"> </w:t>
      </w:r>
      <w:r w:rsidRPr="006A0BCA">
        <w:rPr>
          <w:rStyle w:val="Emphasis"/>
          <w:highlight w:val="cyan"/>
        </w:rPr>
        <w:t>far from the bitter</w:t>
      </w:r>
      <w:r w:rsidRPr="00E17C9A">
        <w:rPr>
          <w:rStyle w:val="Emphasis"/>
        </w:rPr>
        <w:t xml:space="preserve">, acrimonious </w:t>
      </w:r>
      <w:r w:rsidRPr="006A0BCA">
        <w:rPr>
          <w:rStyle w:val="Emphasis"/>
          <w:highlight w:val="cyan"/>
        </w:rPr>
        <w:t>rivalry</w:t>
      </w:r>
      <w:r w:rsidRPr="006A0BCA">
        <w:rPr>
          <w:sz w:val="14"/>
          <w:highlight w:val="cyan"/>
        </w:rPr>
        <w:t xml:space="preserve"> </w:t>
      </w:r>
      <w:r w:rsidRPr="006A0BCA">
        <w:rPr>
          <w:rStyle w:val="StyleUnderline"/>
          <w:highlight w:val="cyan"/>
        </w:rPr>
        <w:t>that defined</w:t>
      </w:r>
      <w:r w:rsidRPr="00E17C9A">
        <w:rPr>
          <w:rStyle w:val="StyleUnderline"/>
        </w:rPr>
        <w:t xml:space="preserve"> </w:t>
      </w:r>
      <w:r w:rsidRPr="00EC58AD">
        <w:rPr>
          <w:sz w:val="14"/>
        </w:rPr>
        <w:t xml:space="preserve">the </w:t>
      </w:r>
      <w:r w:rsidRPr="00E17C9A">
        <w:rPr>
          <w:rStyle w:val="StyleUnderline"/>
        </w:rPr>
        <w:t>U.S.-</w:t>
      </w:r>
      <w:r w:rsidRPr="006A0BCA">
        <w:rPr>
          <w:rStyle w:val="StyleUnderline"/>
          <w:highlight w:val="cyan"/>
        </w:rPr>
        <w:t>Soviet</w:t>
      </w:r>
      <w:r w:rsidRPr="00E17C9A">
        <w:rPr>
          <w:rStyle w:val="StyleUnderline"/>
        </w:rPr>
        <w:t xml:space="preserve"> </w:t>
      </w:r>
      <w:r w:rsidRPr="006A0BCA">
        <w:rPr>
          <w:rStyle w:val="StyleUnderline"/>
          <w:highlight w:val="cyan"/>
        </w:rPr>
        <w:t>relations</w:t>
      </w:r>
      <w:r w:rsidRPr="00EC58AD">
        <w:rPr>
          <w:sz w:val="14"/>
        </w:rPr>
        <w:t>hip in the early 1960s</w:t>
      </w:r>
      <w:r w:rsidRPr="008B05B2">
        <w:rPr>
          <w:sz w:val="14"/>
        </w:rPr>
        <w:t xml:space="preserve">. </w:t>
      </w:r>
      <w:r w:rsidRPr="008B05B2">
        <w:rPr>
          <w:rStyle w:val="StyleUnderline"/>
        </w:rPr>
        <w:t>Neither Washington nor Beijing regards the other as its principal enemy</w:t>
      </w:r>
      <w:r w:rsidRPr="008B05B2">
        <w:rPr>
          <w:sz w:val="14"/>
        </w:rPr>
        <w:t>.</w:t>
      </w:r>
      <w:r w:rsidRPr="00EC58AD">
        <w:rPr>
          <w:sz w:val="14"/>
        </w:rPr>
        <w:t xml:space="preserve"> Today’s </w:t>
      </w:r>
      <w:r w:rsidRPr="00EC58AD">
        <w:rPr>
          <w:rStyle w:val="StyleUnderline"/>
        </w:rPr>
        <w:t>rivals</w:t>
      </w:r>
      <w:r w:rsidRPr="00EC58AD">
        <w:rPr>
          <w:sz w:val="14"/>
        </w:rPr>
        <w:t xml:space="preserve"> may view each other warily as competitors and threats on some issues, but </w:t>
      </w:r>
      <w:r w:rsidRPr="006A0BCA">
        <w:rPr>
          <w:rStyle w:val="StyleUnderline"/>
          <w:highlight w:val="cyan"/>
        </w:rPr>
        <w:t>they</w:t>
      </w:r>
      <w:r w:rsidRPr="00EC58AD">
        <w:rPr>
          <w:sz w:val="14"/>
        </w:rPr>
        <w:t xml:space="preserve"> also </w:t>
      </w:r>
      <w:r w:rsidRPr="006A0BCA">
        <w:rPr>
          <w:rStyle w:val="StyleUnderline"/>
          <w:highlight w:val="cyan"/>
        </w:rPr>
        <w:t>view each other as</w:t>
      </w:r>
      <w:r w:rsidRPr="00EC58AD">
        <w:rPr>
          <w:rStyle w:val="StyleUnderline"/>
        </w:rPr>
        <w:t xml:space="preserve"> important</w:t>
      </w:r>
      <w:r w:rsidRPr="00EC58AD">
        <w:rPr>
          <w:sz w:val="14"/>
        </w:rPr>
        <w:t xml:space="preserve"> </w:t>
      </w:r>
      <w:r w:rsidRPr="006A0BCA">
        <w:rPr>
          <w:rStyle w:val="Emphasis"/>
          <w:highlight w:val="cyan"/>
        </w:rPr>
        <w:t>trade partners</w:t>
      </w:r>
      <w:r w:rsidRPr="006A0BCA">
        <w:rPr>
          <w:sz w:val="14"/>
          <w:highlight w:val="cyan"/>
        </w:rPr>
        <w:t xml:space="preserve"> </w:t>
      </w:r>
      <w:r w:rsidRPr="006A0BCA">
        <w:rPr>
          <w:rStyle w:val="StyleUnderline"/>
          <w:highlight w:val="cyan"/>
        </w:rPr>
        <w:t>and</w:t>
      </w:r>
      <w:r w:rsidRPr="006A0BCA">
        <w:rPr>
          <w:sz w:val="14"/>
          <w:highlight w:val="cyan"/>
        </w:rPr>
        <w:t xml:space="preserve"> </w:t>
      </w:r>
      <w:r w:rsidRPr="006A0BCA">
        <w:rPr>
          <w:rStyle w:val="StyleUnderline"/>
          <w:highlight w:val="cyan"/>
        </w:rPr>
        <w:t>partners on</w:t>
      </w:r>
      <w:r w:rsidRPr="00EC58AD">
        <w:rPr>
          <w:sz w:val="14"/>
        </w:rPr>
        <w:t xml:space="preserve"> some </w:t>
      </w:r>
      <w:r w:rsidRPr="008B05B2">
        <w:rPr>
          <w:rStyle w:val="Emphasis"/>
        </w:rPr>
        <w:t xml:space="preserve">shared </w:t>
      </w:r>
      <w:r w:rsidRPr="006A0BCA">
        <w:rPr>
          <w:rStyle w:val="Emphasis"/>
          <w:highlight w:val="cyan"/>
        </w:rPr>
        <w:t>concerns</w:t>
      </w:r>
      <w:r w:rsidRPr="00EC58AD">
        <w:rPr>
          <w:sz w:val="14"/>
        </w:rPr>
        <w:t xml:space="preserve">, </w:t>
      </w:r>
      <w:r w:rsidRPr="00EC58AD">
        <w:rPr>
          <w:rStyle w:val="StyleUnderline"/>
        </w:rPr>
        <w:t>such as</w:t>
      </w:r>
      <w:r w:rsidRPr="00EC58AD">
        <w:rPr>
          <w:sz w:val="14"/>
        </w:rPr>
        <w:t xml:space="preserve"> North </w:t>
      </w:r>
      <w:r w:rsidRPr="00EC58AD">
        <w:rPr>
          <w:rStyle w:val="StyleUnderline"/>
        </w:rPr>
        <w:t>Korea, as the recent summit between</w:t>
      </w:r>
      <w:r w:rsidRPr="00EC58AD">
        <w:rPr>
          <w:sz w:val="14"/>
        </w:rPr>
        <w:t xml:space="preserve"> President Donald </w:t>
      </w:r>
      <w:r w:rsidRPr="00EC58AD">
        <w:rPr>
          <w:rStyle w:val="StyleUnderline"/>
        </w:rPr>
        <w:t>Trump and</w:t>
      </w:r>
      <w:r w:rsidRPr="00EC58AD">
        <w:rPr>
          <w:sz w:val="14"/>
        </w:rPr>
        <w:t xml:space="preserve"> Chinese president </w:t>
      </w:r>
      <w:r w:rsidRPr="00EC58AD">
        <w:rPr>
          <w:rStyle w:val="StyleUnderline"/>
        </w:rPr>
        <w:t>Xi</w:t>
      </w:r>
      <w:r w:rsidRPr="00EC58AD">
        <w:rPr>
          <w:sz w:val="14"/>
        </w:rPr>
        <w:t xml:space="preserve"> Jinping </w:t>
      </w:r>
      <w:r w:rsidRPr="00EC58AD">
        <w:rPr>
          <w:rStyle w:val="StyleUnderline"/>
        </w:rPr>
        <w:t>illustrated</w:t>
      </w:r>
      <w:r w:rsidRPr="00EC58AD">
        <w:rPr>
          <w:sz w:val="14"/>
        </w:rPr>
        <w:t xml:space="preserve">. The </w:t>
      </w:r>
      <w:r w:rsidRPr="006A0BCA">
        <w:rPr>
          <w:rStyle w:val="StyleUnderline"/>
          <w:highlight w:val="cyan"/>
        </w:rPr>
        <w:t>behavior of</w:t>
      </w:r>
      <w:r w:rsidRPr="00EC58AD">
        <w:rPr>
          <w:sz w:val="14"/>
        </w:rPr>
        <w:t xml:space="preserve"> their respective </w:t>
      </w:r>
      <w:r w:rsidRPr="006A0BCA">
        <w:rPr>
          <w:rStyle w:val="StyleUnderline"/>
          <w:highlight w:val="cyan"/>
        </w:rPr>
        <w:t>militaries</w:t>
      </w:r>
      <w:r w:rsidRPr="00EC58AD">
        <w:rPr>
          <w:rStyle w:val="StyleUnderline"/>
        </w:rPr>
        <w:t xml:space="preserve"> </w:t>
      </w:r>
      <w:r w:rsidRPr="006A0BCA">
        <w:rPr>
          <w:rStyle w:val="StyleUnderline"/>
          <w:highlight w:val="cyan"/>
        </w:rPr>
        <w:t>underscores</w:t>
      </w:r>
      <w:r w:rsidRPr="00EC58AD">
        <w:rPr>
          <w:sz w:val="14"/>
        </w:rPr>
        <w:t xml:space="preserve"> the </w:t>
      </w:r>
      <w:r w:rsidRPr="00EC58AD">
        <w:rPr>
          <w:rStyle w:val="Emphasis"/>
        </w:rPr>
        <w:t xml:space="preserve">relatively </w:t>
      </w:r>
      <w:r w:rsidRPr="006A0BCA">
        <w:rPr>
          <w:rStyle w:val="Emphasis"/>
          <w:highlight w:val="cyan"/>
        </w:rPr>
        <w:t>restrained</w:t>
      </w:r>
      <w:r w:rsidRPr="006A0BCA">
        <w:rPr>
          <w:sz w:val="14"/>
          <w:highlight w:val="cyan"/>
        </w:rPr>
        <w:t xml:space="preserve"> </w:t>
      </w:r>
      <w:r w:rsidRPr="006A0BCA">
        <w:rPr>
          <w:rStyle w:val="StyleUnderline"/>
          <w:highlight w:val="cyan"/>
        </w:rPr>
        <w:t>rivalry</w:t>
      </w:r>
      <w:r w:rsidRPr="00EC58AD">
        <w:rPr>
          <w:sz w:val="14"/>
        </w:rPr>
        <w:t xml:space="preserve">. The </w:t>
      </w:r>
      <w:r w:rsidRPr="00EC58AD">
        <w:rPr>
          <w:rStyle w:val="StyleUnderline"/>
        </w:rPr>
        <w:t xml:space="preserve">military </w:t>
      </w:r>
      <w:r w:rsidRPr="006A0BCA">
        <w:rPr>
          <w:rStyle w:val="StyleUnderline"/>
          <w:highlight w:val="cyan"/>
        </w:rPr>
        <w:t>competition</w:t>
      </w:r>
      <w:r w:rsidRPr="00EC58AD">
        <w:rPr>
          <w:sz w:val="14"/>
        </w:rPr>
        <w:t xml:space="preserve"> between China and the United States may be growing, but it </w:t>
      </w:r>
      <w:r w:rsidRPr="006A0BCA">
        <w:rPr>
          <w:rStyle w:val="StyleUnderline"/>
          <w:highlight w:val="cyan"/>
        </w:rPr>
        <w:t>operates</w:t>
      </w:r>
      <w:r w:rsidRPr="00EC58AD">
        <w:rPr>
          <w:rStyle w:val="StyleUnderline"/>
        </w:rPr>
        <w:t xml:space="preserve"> at a </w:t>
      </w:r>
      <w:r w:rsidRPr="006A0BCA">
        <w:rPr>
          <w:rStyle w:val="Emphasis"/>
          <w:highlight w:val="cyan"/>
        </w:rPr>
        <w:t>far lower</w:t>
      </w:r>
      <w:r w:rsidRPr="00EC58AD">
        <w:rPr>
          <w:sz w:val="14"/>
        </w:rPr>
        <w:t xml:space="preserve"> </w:t>
      </w:r>
      <w:r w:rsidRPr="00EC58AD">
        <w:rPr>
          <w:rStyle w:val="StyleUnderline"/>
        </w:rPr>
        <w:t>level</w:t>
      </w:r>
      <w:r w:rsidRPr="00EC58AD">
        <w:rPr>
          <w:sz w:val="14"/>
        </w:rPr>
        <w:t xml:space="preserve"> of intensity </w:t>
      </w:r>
      <w:r w:rsidRPr="006A0BCA">
        <w:rPr>
          <w:rStyle w:val="StyleUnderline"/>
          <w:highlight w:val="cyan"/>
        </w:rPr>
        <w:t>than</w:t>
      </w:r>
      <w:r w:rsidRPr="00EC58AD">
        <w:rPr>
          <w:sz w:val="14"/>
        </w:rPr>
        <w:t xml:space="preserve"> the relentless </w:t>
      </w:r>
      <w:r w:rsidRPr="006A0BCA">
        <w:rPr>
          <w:rStyle w:val="StyleUnderline"/>
          <w:highlight w:val="cyan"/>
        </w:rPr>
        <w:t>arms racing that typified</w:t>
      </w:r>
      <w:r w:rsidRPr="008B05B2">
        <w:rPr>
          <w:rStyle w:val="StyleUnderline"/>
        </w:rPr>
        <w:t xml:space="preserve"> the</w:t>
      </w:r>
      <w:r w:rsidRPr="00EC58AD">
        <w:rPr>
          <w:sz w:val="14"/>
        </w:rPr>
        <w:t xml:space="preserve"> U.S.-</w:t>
      </w:r>
      <w:r w:rsidRPr="006A0BCA">
        <w:rPr>
          <w:rStyle w:val="StyleUnderline"/>
          <w:highlight w:val="cyan"/>
        </w:rPr>
        <w:t>Soviet standoff</w:t>
      </w:r>
      <w:r w:rsidRPr="00EC58AD">
        <w:rPr>
          <w:rStyle w:val="StyleUnderline"/>
        </w:rPr>
        <w:t>. And</w:t>
      </w:r>
      <w:r w:rsidRPr="00EC58AD">
        <w:rPr>
          <w:sz w:val="14"/>
        </w:rPr>
        <w:t xml:space="preserve"> unlike their Cold War counterparts, </w:t>
      </w:r>
      <w:r w:rsidRPr="00EC58AD">
        <w:rPr>
          <w:rStyle w:val="StyleUnderline"/>
        </w:rPr>
        <w:t xml:space="preserve">U.S. and Chinese </w:t>
      </w:r>
      <w:r w:rsidRPr="006A0BCA">
        <w:rPr>
          <w:rStyle w:val="StyleUnderline"/>
          <w:highlight w:val="cyan"/>
        </w:rPr>
        <w:t>militaries</w:t>
      </w:r>
      <w:r w:rsidRPr="00EC58AD">
        <w:rPr>
          <w:rStyle w:val="StyleUnderline"/>
        </w:rPr>
        <w:t xml:space="preserve"> </w:t>
      </w:r>
      <w:r w:rsidRPr="006A0BCA">
        <w:rPr>
          <w:rStyle w:val="StyleUnderline"/>
          <w:highlight w:val="cyan"/>
        </w:rPr>
        <w:t>are not postured to fight</w:t>
      </w:r>
      <w:r w:rsidRPr="00EC58AD">
        <w:rPr>
          <w:sz w:val="14"/>
        </w:rPr>
        <w:t xml:space="preserve"> each other in major wars. </w:t>
      </w:r>
      <w:r w:rsidRPr="006A0BCA">
        <w:rPr>
          <w:rStyle w:val="StyleUnderline"/>
          <w:highlight w:val="cyan"/>
        </w:rPr>
        <w:t>Moreover, polls show</w:t>
      </w:r>
      <w:r w:rsidRPr="00EC58AD">
        <w:rPr>
          <w:sz w:val="14"/>
        </w:rPr>
        <w:t xml:space="preserve"> that the </w:t>
      </w:r>
      <w:r w:rsidRPr="006A0BCA">
        <w:rPr>
          <w:rStyle w:val="StyleUnderline"/>
          <w:highlight w:val="cyan"/>
        </w:rPr>
        <w:t>people</w:t>
      </w:r>
      <w:r w:rsidRPr="00EC58AD">
        <w:rPr>
          <w:sz w:val="14"/>
        </w:rPr>
        <w:t xml:space="preserve"> of the two countries </w:t>
      </w:r>
      <w:r w:rsidRPr="006A0BCA">
        <w:rPr>
          <w:rStyle w:val="StyleUnderline"/>
          <w:highlight w:val="cyan"/>
        </w:rPr>
        <w:t>regard each other with mixed views</w:t>
      </w:r>
      <w:r w:rsidRPr="00EC58AD">
        <w:rPr>
          <w:sz w:val="14"/>
        </w:rPr>
        <w:t>—</w:t>
      </w:r>
      <w:r w:rsidRPr="00EC58AD">
        <w:rPr>
          <w:rStyle w:val="StyleUnderline"/>
        </w:rPr>
        <w:t>a</w:t>
      </w:r>
      <w:r w:rsidRPr="00EC58AD">
        <w:rPr>
          <w:sz w:val="14"/>
        </w:rPr>
        <w:t xml:space="preserve"> </w:t>
      </w:r>
      <w:r w:rsidRPr="00EC58AD">
        <w:rPr>
          <w:rStyle w:val="Emphasis"/>
        </w:rPr>
        <w:t>considerable contrast</w:t>
      </w:r>
      <w:r w:rsidRPr="00EC58AD">
        <w:rPr>
          <w:sz w:val="14"/>
        </w:rPr>
        <w:t xml:space="preserve"> </w:t>
      </w:r>
      <w:r w:rsidRPr="00EC58AD">
        <w:rPr>
          <w:rStyle w:val="StyleUnderline"/>
        </w:rPr>
        <w:t>from the hostile sentiment expressed by</w:t>
      </w:r>
      <w:r w:rsidRPr="00EC58AD">
        <w:rPr>
          <w:sz w:val="14"/>
        </w:rPr>
        <w:t xml:space="preserve"> the </w:t>
      </w:r>
      <w:r w:rsidRPr="00EC58AD">
        <w:rPr>
          <w:rStyle w:val="StyleUnderline"/>
        </w:rPr>
        <w:t>U.S. and Soviet publics</w:t>
      </w:r>
      <w:r w:rsidRPr="00EC58AD">
        <w:rPr>
          <w:sz w:val="14"/>
        </w:rPr>
        <w:t xml:space="preserve"> for each other. </w:t>
      </w:r>
      <w:r w:rsidRPr="006A0BCA">
        <w:rPr>
          <w:rStyle w:val="Emphasis"/>
          <w:highlight w:val="cyan"/>
        </w:rPr>
        <w:t>Lacking</w:t>
      </w:r>
      <w:r w:rsidRPr="00EC58AD">
        <w:rPr>
          <w:sz w:val="14"/>
        </w:rPr>
        <w:t xml:space="preserve"> both </w:t>
      </w:r>
      <w:r w:rsidRPr="006A0BCA">
        <w:rPr>
          <w:rStyle w:val="StyleUnderline"/>
          <w:highlight w:val="cyan"/>
        </w:rPr>
        <w:t>preparations</w:t>
      </w:r>
      <w:r w:rsidRPr="00EC58AD">
        <w:rPr>
          <w:rStyle w:val="StyleUnderline"/>
        </w:rPr>
        <w:t xml:space="preserve"> for major war </w:t>
      </w:r>
      <w:r w:rsidRPr="006A0BCA">
        <w:rPr>
          <w:rStyle w:val="StyleUnderline"/>
          <w:highlight w:val="cyan"/>
        </w:rPr>
        <w:t xml:space="preserve">and a constituency </w:t>
      </w:r>
      <w:r w:rsidRPr="008B05B2">
        <w:rPr>
          <w:rStyle w:val="StyleUnderline"/>
        </w:rPr>
        <w:t xml:space="preserve">for conflict, </w:t>
      </w:r>
      <w:r w:rsidRPr="006A0BCA">
        <w:rPr>
          <w:rStyle w:val="StyleUnderline"/>
          <w:highlight w:val="cyan"/>
        </w:rPr>
        <w:t>leaders</w:t>
      </w:r>
      <w:r w:rsidRPr="00EC58AD">
        <w:rPr>
          <w:sz w:val="14"/>
        </w:rPr>
        <w:t xml:space="preserve"> and bureaucracies in both countries </w:t>
      </w:r>
      <w:r w:rsidRPr="006A0BCA">
        <w:rPr>
          <w:rStyle w:val="StyleUnderline"/>
          <w:highlight w:val="cyan"/>
        </w:rPr>
        <w:t>have</w:t>
      </w:r>
      <w:r w:rsidRPr="006A0BCA">
        <w:rPr>
          <w:sz w:val="14"/>
          <w:highlight w:val="cyan"/>
        </w:rPr>
        <w:t xml:space="preserve"> </w:t>
      </w:r>
      <w:r w:rsidRPr="006A0BCA">
        <w:rPr>
          <w:rStyle w:val="Emphasis"/>
          <w:highlight w:val="cyan"/>
        </w:rPr>
        <w:t>less incentive</w:t>
      </w:r>
      <w:r w:rsidRPr="006A0BCA">
        <w:rPr>
          <w:sz w:val="14"/>
          <w:highlight w:val="cyan"/>
        </w:rPr>
        <w:t xml:space="preserve"> </w:t>
      </w:r>
      <w:r w:rsidRPr="006A0BCA">
        <w:rPr>
          <w:rStyle w:val="StyleUnderline"/>
          <w:highlight w:val="cyan"/>
        </w:rPr>
        <w:t>to</w:t>
      </w:r>
      <w:r w:rsidRPr="006A0BCA">
        <w:rPr>
          <w:sz w:val="14"/>
          <w:highlight w:val="cyan"/>
        </w:rPr>
        <w:t xml:space="preserve"> </w:t>
      </w:r>
      <w:r w:rsidRPr="006A0BCA">
        <w:rPr>
          <w:rStyle w:val="Emphasis"/>
          <w:highlight w:val="cyan"/>
        </w:rPr>
        <w:t>misjudge</w:t>
      </w:r>
      <w:r w:rsidRPr="00EC58AD">
        <w:rPr>
          <w:rStyle w:val="Emphasis"/>
        </w:rPr>
        <w:t xml:space="preserve"> crisis </w:t>
      </w:r>
      <w:r w:rsidRPr="006A0BCA">
        <w:rPr>
          <w:rStyle w:val="Emphasis"/>
          <w:highlight w:val="cyan"/>
        </w:rPr>
        <w:t>situations</w:t>
      </w:r>
      <w:r w:rsidRPr="00EC58AD">
        <w:rPr>
          <w:sz w:val="14"/>
        </w:rPr>
        <w:t xml:space="preserve"> </w:t>
      </w:r>
      <w:r w:rsidRPr="00EC58AD">
        <w:rPr>
          <w:rStyle w:val="StyleUnderline"/>
        </w:rPr>
        <w:t xml:space="preserve">in favor of </w:t>
      </w:r>
      <w:r w:rsidRPr="00EC58AD">
        <w:rPr>
          <w:rStyle w:val="Emphasis"/>
        </w:rPr>
        <w:t>unwarranted</w:t>
      </w:r>
      <w:r w:rsidRPr="00EC58AD">
        <w:rPr>
          <w:rStyle w:val="StyleUnderline"/>
        </w:rPr>
        <w:t xml:space="preserve"> escalation</w:t>
      </w:r>
      <w:r w:rsidRPr="00EC58AD">
        <w:rPr>
          <w:sz w:val="14"/>
        </w:rPr>
        <w:t>.</w:t>
      </w:r>
    </w:p>
    <w:p w14:paraId="078D8809" w14:textId="77777777" w:rsidR="005C4DF8" w:rsidRDefault="005C4DF8" w:rsidP="005C4DF8">
      <w:pPr>
        <w:rPr>
          <w:sz w:val="14"/>
        </w:rPr>
      </w:pPr>
      <w:r w:rsidRPr="006A0BCA">
        <w:rPr>
          <w:rStyle w:val="Emphasis"/>
          <w:highlight w:val="cyan"/>
        </w:rPr>
        <w:t>To the contrary</w:t>
      </w:r>
      <w:r w:rsidRPr="00EC58AD">
        <w:rPr>
          <w:sz w:val="14"/>
        </w:rPr>
        <w:t xml:space="preserve">, political </w:t>
      </w:r>
      <w:r w:rsidRPr="006A0BCA">
        <w:rPr>
          <w:rStyle w:val="StyleUnderline"/>
          <w:highlight w:val="cyan"/>
        </w:rPr>
        <w:t>leaders</w:t>
      </w:r>
      <w:r w:rsidRPr="00EC58AD">
        <w:rPr>
          <w:rStyle w:val="StyleUnderline"/>
        </w:rPr>
        <w:t xml:space="preserve"> and bureaucracies</w:t>
      </w:r>
      <w:r w:rsidRPr="00EC58AD">
        <w:rPr>
          <w:sz w:val="14"/>
        </w:rPr>
        <w:t xml:space="preserve"> currently </w:t>
      </w:r>
      <w:r w:rsidRPr="006A0BCA">
        <w:rPr>
          <w:rStyle w:val="StyleUnderline"/>
          <w:highlight w:val="cyan"/>
        </w:rPr>
        <w:t xml:space="preserve">face </w:t>
      </w:r>
      <w:r w:rsidRPr="008B05B2">
        <w:rPr>
          <w:rStyle w:val="StyleUnderline"/>
        </w:rPr>
        <w:t>a</w:t>
      </w:r>
      <w:r w:rsidRPr="008B05B2">
        <w:rPr>
          <w:sz w:val="14"/>
        </w:rPr>
        <w:t xml:space="preserve"> </w:t>
      </w:r>
      <w:r w:rsidRPr="006A0BCA">
        <w:rPr>
          <w:rStyle w:val="Emphasis"/>
          <w:highlight w:val="cyan"/>
        </w:rPr>
        <w:t>strong incentive</w:t>
      </w:r>
      <w:r w:rsidRPr="006A0BCA">
        <w:rPr>
          <w:sz w:val="14"/>
          <w:highlight w:val="cyan"/>
        </w:rPr>
        <w:t xml:space="preserve"> </w:t>
      </w:r>
      <w:r w:rsidRPr="006A0BCA">
        <w:rPr>
          <w:rStyle w:val="StyleUnderline"/>
          <w:highlight w:val="cyan"/>
        </w:rPr>
        <w:t xml:space="preserve">to </w:t>
      </w:r>
      <w:r w:rsidRPr="008B05B2">
        <w:rPr>
          <w:rStyle w:val="StyleUnderline"/>
        </w:rPr>
        <w:t xml:space="preserve">find ways of </w:t>
      </w:r>
      <w:r w:rsidRPr="006A0BCA">
        <w:rPr>
          <w:rStyle w:val="StyleUnderline"/>
          <w:highlight w:val="cyan"/>
        </w:rPr>
        <w:t>defus</w:t>
      </w:r>
      <w:r w:rsidRPr="008B05B2">
        <w:rPr>
          <w:rStyle w:val="StyleUnderline"/>
        </w:rPr>
        <w:t xml:space="preserve">ing </w:t>
      </w:r>
      <w:r w:rsidRPr="006A0BCA">
        <w:rPr>
          <w:rStyle w:val="StyleUnderline"/>
          <w:highlight w:val="cyan"/>
        </w:rPr>
        <w:t>crises</w:t>
      </w:r>
      <w:r w:rsidRPr="00EC58AD">
        <w:rPr>
          <w:rStyle w:val="StyleUnderline"/>
        </w:rPr>
        <w:t xml:space="preserve"> in a manner</w:t>
      </w:r>
      <w:r w:rsidRPr="00EC58AD">
        <w:rPr>
          <w:sz w:val="14"/>
        </w:rPr>
        <w:t xml:space="preserve"> </w:t>
      </w:r>
      <w:r w:rsidRPr="00EC58AD">
        <w:rPr>
          <w:rStyle w:val="StyleUnderline"/>
        </w:rPr>
        <w:t>that</w:t>
      </w:r>
      <w:r w:rsidRPr="00EC58AD">
        <w:rPr>
          <w:sz w:val="14"/>
        </w:rPr>
        <w:t xml:space="preserve"> </w:t>
      </w:r>
      <w:r w:rsidRPr="00EC58AD">
        <w:rPr>
          <w:rStyle w:val="Emphasis"/>
        </w:rPr>
        <w:t>avoids unwanted escalation</w:t>
      </w:r>
      <w:r w:rsidRPr="00EC58AD">
        <w:rPr>
          <w:sz w:val="14"/>
        </w:rPr>
        <w:t xml:space="preserve">. </w:t>
      </w:r>
      <w:r w:rsidRPr="006A0BCA">
        <w:rPr>
          <w:rStyle w:val="StyleUnderline"/>
          <w:highlight w:val="cyan"/>
        </w:rPr>
        <w:t>This</w:t>
      </w:r>
      <w:r w:rsidRPr="008B05B2">
        <w:rPr>
          <w:rStyle w:val="StyleUnderline"/>
        </w:rPr>
        <w:t xml:space="preserve"> inclination</w:t>
      </w:r>
      <w:r w:rsidRPr="00EC58AD">
        <w:rPr>
          <w:rStyle w:val="StyleUnderline"/>
        </w:rPr>
        <w:t xml:space="preserve"> </w:t>
      </w:r>
      <w:r w:rsidRPr="006A0BCA">
        <w:rPr>
          <w:rStyle w:val="StyleUnderline"/>
          <w:highlight w:val="cyan"/>
        </w:rPr>
        <w:t>manifested</w:t>
      </w:r>
      <w:r w:rsidRPr="008B05B2">
        <w:rPr>
          <w:rStyle w:val="StyleUnderline"/>
        </w:rPr>
        <w:t xml:space="preserve"> itself </w:t>
      </w:r>
      <w:r w:rsidRPr="006A0BCA">
        <w:rPr>
          <w:rStyle w:val="StyleUnderline"/>
          <w:highlight w:val="cyan"/>
        </w:rPr>
        <w:t>in</w:t>
      </w:r>
      <w:r w:rsidRPr="00EC58AD">
        <w:rPr>
          <w:rStyle w:val="StyleUnderline"/>
        </w:rPr>
        <w:t xml:space="preserve"> the</w:t>
      </w:r>
      <w:r w:rsidRPr="00EC58AD">
        <w:rPr>
          <w:sz w:val="14"/>
        </w:rPr>
        <w:t xml:space="preserve"> EP-3 </w:t>
      </w:r>
      <w:r w:rsidRPr="00EC58AD">
        <w:rPr>
          <w:rStyle w:val="StyleUnderline"/>
        </w:rPr>
        <w:t>airplane collision</w:t>
      </w:r>
      <w:r w:rsidRPr="00EC58AD">
        <w:rPr>
          <w:sz w:val="14"/>
        </w:rPr>
        <w:t xml:space="preserve"> off Hainan Island </w:t>
      </w:r>
      <w:r w:rsidRPr="00EC58AD">
        <w:rPr>
          <w:rStyle w:val="StyleUnderline"/>
        </w:rPr>
        <w:t xml:space="preserve">in </w:t>
      </w:r>
      <w:r w:rsidRPr="006A0BCA">
        <w:rPr>
          <w:rStyle w:val="StyleUnderline"/>
          <w:highlight w:val="cyan"/>
        </w:rPr>
        <w:t>2001, and</w:t>
      </w:r>
      <w:r w:rsidRPr="00EC58AD">
        <w:rPr>
          <w:sz w:val="14"/>
        </w:rPr>
        <w:t xml:space="preserve"> in subsequent </w:t>
      </w:r>
      <w:r w:rsidRPr="00EC58AD">
        <w:rPr>
          <w:rStyle w:val="StyleUnderline"/>
        </w:rPr>
        <w:t>incidents involving</w:t>
      </w:r>
      <w:r w:rsidRPr="00EC58AD">
        <w:rPr>
          <w:sz w:val="14"/>
        </w:rPr>
        <w:t xml:space="preserve"> U.S. and Chinese </w:t>
      </w:r>
      <w:r w:rsidRPr="00EC58AD">
        <w:rPr>
          <w:rStyle w:val="StyleUnderline"/>
        </w:rPr>
        <w:t>ships and aircraft</w:t>
      </w:r>
      <w:r w:rsidRPr="00EC58AD">
        <w:rPr>
          <w:sz w:val="14"/>
        </w:rPr>
        <w:t xml:space="preserve">, such as the harassment of the USNS Impeccable </w:t>
      </w:r>
      <w:r w:rsidRPr="00EC58AD">
        <w:rPr>
          <w:rStyle w:val="StyleUnderline"/>
        </w:rPr>
        <w:t>in 200</w:t>
      </w:r>
      <w:r w:rsidRPr="006A0BCA">
        <w:rPr>
          <w:rStyle w:val="Emphasis"/>
          <w:highlight w:val="cyan"/>
        </w:rPr>
        <w:t>9</w:t>
      </w:r>
      <w:r w:rsidRPr="00EC58AD">
        <w:rPr>
          <w:sz w:val="14"/>
        </w:rPr>
        <w:t xml:space="preserve">.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w:t>
      </w:r>
    </w:p>
    <w:p w14:paraId="5BA87113" w14:textId="77777777" w:rsidR="005C4DF8" w:rsidRDefault="005C4DF8" w:rsidP="005C4DF8">
      <w:pPr>
        <w:rPr>
          <w:sz w:val="14"/>
        </w:rPr>
      </w:pPr>
      <w:r w:rsidRPr="00EC58AD">
        <w:rPr>
          <w:sz w:val="14"/>
        </w:rPr>
        <w:t>featuring an elevated risk of conflict.</w:t>
      </w:r>
    </w:p>
    <w:p w14:paraId="6806BB65" w14:textId="77777777" w:rsidR="005C4DF8" w:rsidRPr="000F1114" w:rsidRDefault="005C4DF8" w:rsidP="005C4DF8">
      <w:pPr>
        <w:pStyle w:val="Heading4"/>
        <w:rPr>
          <w:b w:val="0"/>
        </w:rPr>
      </w:pPr>
      <w:r>
        <w:t xml:space="preserve">Tensions won’t escalate to conflict – </w:t>
      </w:r>
      <w:r>
        <w:rPr>
          <w:b w:val="0"/>
        </w:rPr>
        <w:t>geography, lack of motive, and resilient relations-- answers China rise, their historical appeals, new weapons, and either US or Chinese-initiated war</w:t>
      </w:r>
    </w:p>
    <w:p w14:paraId="654FF532" w14:textId="77777777" w:rsidR="005C4DF8" w:rsidRDefault="005C4DF8" w:rsidP="005C4DF8">
      <w:pPr>
        <w:rPr>
          <w:rStyle w:val="Style13ptBold"/>
        </w:rPr>
      </w:pPr>
      <w:r>
        <w:rPr>
          <w:rStyle w:val="Style13ptBold"/>
        </w:rPr>
        <w:t xml:space="preserve">Moeller 15 </w:t>
      </w:r>
      <w:r w:rsidRPr="0090358A">
        <w:t>-</w:t>
      </w:r>
      <w:r>
        <w:t>-</w:t>
      </w:r>
      <w:r w:rsidRPr="0090358A">
        <w:t xml:space="preserve">-- Joergen Oerstroem, Visiting Senior Fellow at the Institute of Southeast Asian Studies (Yusof Ishak Institute, Singapore), Adjunct Professor (Singapore Management University &amp; Copenhagen Business School), 10/29, </w:t>
      </w:r>
      <w:hyperlink r:id="rId46" w:history="1">
        <w:r w:rsidRPr="0090358A">
          <w:rPr>
            <w:rStyle w:val="Hyperlink"/>
          </w:rPr>
          <w:t>http://www.huffingtonpost.com/joergen-oerstroem-moeller/war-in-asia-unthinkable_b_8415838.html</w:t>
        </w:r>
      </w:hyperlink>
      <w:r>
        <w:rPr>
          <w:rStyle w:val="Style13ptBold"/>
        </w:rPr>
        <w:t xml:space="preserve"> </w:t>
      </w:r>
    </w:p>
    <w:p w14:paraId="477E6165" w14:textId="77777777" w:rsidR="005C4DF8" w:rsidRPr="000F1114" w:rsidRDefault="005C4DF8" w:rsidP="005C4DF8"/>
    <w:p w14:paraId="566B3E8D" w14:textId="77777777" w:rsidR="005C4DF8" w:rsidRPr="000F1114" w:rsidRDefault="005C4DF8" w:rsidP="005C4DF8">
      <w:pPr>
        <w:rPr>
          <w:sz w:val="14"/>
        </w:rPr>
      </w:pPr>
      <w:r w:rsidRPr="000F1114">
        <w:rPr>
          <w:sz w:val="14"/>
        </w:rPr>
        <w:t xml:space="preserve">What does vital interest plus capability and willingness to challenge or defend supremacy tell us looking at the </w:t>
      </w:r>
      <w:r w:rsidRPr="006A0BCA">
        <w:rPr>
          <w:rStyle w:val="StyleUnderline"/>
          <w:highlight w:val="cyan"/>
        </w:rPr>
        <w:t>U.S. and China</w:t>
      </w:r>
      <w:r w:rsidRPr="000F1114">
        <w:rPr>
          <w:sz w:val="14"/>
        </w:rPr>
        <w:t xml:space="preserve"> through today’s periscope?</w:t>
      </w:r>
    </w:p>
    <w:p w14:paraId="6B4B7F69" w14:textId="77777777" w:rsidR="005C4DF8" w:rsidRPr="000F1114" w:rsidRDefault="005C4DF8" w:rsidP="005C4DF8">
      <w:pPr>
        <w:rPr>
          <w:sz w:val="14"/>
        </w:rPr>
      </w:pPr>
      <w:r w:rsidRPr="000F1114">
        <w:rPr>
          <w:sz w:val="14"/>
        </w:rPr>
        <w:t xml:space="preserve">First of all they </w:t>
      </w:r>
      <w:r w:rsidRPr="006A0BCA">
        <w:rPr>
          <w:rStyle w:val="Emphasis"/>
          <w:highlight w:val="cyan"/>
        </w:rPr>
        <w:t>do not</w:t>
      </w:r>
      <w:r w:rsidRPr="006A0BCA">
        <w:rPr>
          <w:sz w:val="14"/>
          <w:highlight w:val="cyan"/>
        </w:rPr>
        <w:t xml:space="preserve"> </w:t>
      </w:r>
      <w:r w:rsidRPr="006A0BCA">
        <w:rPr>
          <w:rStyle w:val="StyleUnderline"/>
          <w:highlight w:val="cyan"/>
        </w:rPr>
        <w:t>threaten each other</w:t>
      </w:r>
      <w:r w:rsidRPr="000F1114">
        <w:rPr>
          <w:rStyle w:val="StyleUnderline"/>
        </w:rPr>
        <w:t xml:space="preserve">’s vital interest. They are safe. </w:t>
      </w:r>
      <w:r w:rsidRPr="006A0BCA">
        <w:rPr>
          <w:rStyle w:val="StyleUnderline"/>
          <w:highlight w:val="cyan"/>
        </w:rPr>
        <w:t>Geography makes</w:t>
      </w:r>
      <w:r w:rsidRPr="000F1114">
        <w:rPr>
          <w:sz w:val="14"/>
        </w:rPr>
        <w:t xml:space="preserve"> an </w:t>
      </w:r>
      <w:r w:rsidRPr="000F1114">
        <w:rPr>
          <w:rStyle w:val="StyleUnderline"/>
        </w:rPr>
        <w:t xml:space="preserve">armed </w:t>
      </w:r>
      <w:r w:rsidRPr="006A0BCA">
        <w:rPr>
          <w:rStyle w:val="StyleUnderline"/>
          <w:highlight w:val="cyan"/>
        </w:rPr>
        <w:t>conflict</w:t>
      </w:r>
      <w:r w:rsidRPr="006A0BCA">
        <w:rPr>
          <w:sz w:val="14"/>
          <w:highlight w:val="cyan"/>
        </w:rPr>
        <w:t xml:space="preserve"> </w:t>
      </w:r>
      <w:r w:rsidRPr="006A0BCA">
        <w:rPr>
          <w:rStyle w:val="Emphasis"/>
          <w:highlight w:val="cyan"/>
        </w:rPr>
        <w:t>impossible</w:t>
      </w:r>
      <w:r w:rsidRPr="000F1114">
        <w:rPr>
          <w:sz w:val="14"/>
        </w:rPr>
        <w:t>.</w:t>
      </w:r>
    </w:p>
    <w:p w14:paraId="4A63D754" w14:textId="77777777" w:rsidR="005C4DF8" w:rsidRPr="00C51F0E" w:rsidRDefault="005C4DF8" w:rsidP="005C4DF8">
      <w:pPr>
        <w:rPr>
          <w:sz w:val="14"/>
        </w:rPr>
      </w:pPr>
      <w:r w:rsidRPr="000F1114">
        <w:rPr>
          <w:rStyle w:val="StyleUnderline"/>
        </w:rPr>
        <w:t>Militarily</w:t>
      </w:r>
      <w:r w:rsidRPr="00C51F0E">
        <w:rPr>
          <w:sz w:val="14"/>
        </w:rPr>
        <w:t xml:space="preserve"> the </w:t>
      </w:r>
      <w:r w:rsidRPr="006A0BCA">
        <w:rPr>
          <w:rStyle w:val="StyleUnderline"/>
          <w:highlight w:val="cyan"/>
        </w:rPr>
        <w:t>U.S. enjoys</w:t>
      </w:r>
      <w:r w:rsidRPr="00C51F0E">
        <w:rPr>
          <w:sz w:val="14"/>
        </w:rPr>
        <w:t xml:space="preserve"> </w:t>
      </w:r>
      <w:r w:rsidRPr="000F1114">
        <w:rPr>
          <w:rStyle w:val="Emphasis"/>
        </w:rPr>
        <w:t>a colossal geographic benefit</w:t>
      </w:r>
      <w:r w:rsidRPr="00C51F0E">
        <w:rPr>
          <w:sz w:val="14"/>
        </w:rPr>
        <w:t xml:space="preserve"> </w:t>
      </w:r>
      <w:r w:rsidRPr="000F1114">
        <w:rPr>
          <w:rStyle w:val="StyleUnderline"/>
        </w:rPr>
        <w:t xml:space="preserve">ensconced in </w:t>
      </w:r>
      <w:r w:rsidRPr="006A0BCA">
        <w:rPr>
          <w:rStyle w:val="StyleUnderline"/>
          <w:highlight w:val="cyan"/>
        </w:rPr>
        <w:t>the West</w:t>
      </w:r>
      <w:r w:rsidRPr="00C51F0E">
        <w:rPr>
          <w:sz w:val="14"/>
        </w:rPr>
        <w:t xml:space="preserve">ern Hemisphere </w:t>
      </w:r>
      <w:r w:rsidRPr="006A0BCA">
        <w:rPr>
          <w:rStyle w:val="StyleUnderline"/>
          <w:highlight w:val="cyan"/>
        </w:rPr>
        <w:t>with no enemies. Recalling</w:t>
      </w:r>
      <w:r w:rsidRPr="00C51F0E">
        <w:rPr>
          <w:sz w:val="14"/>
        </w:rPr>
        <w:t xml:space="preserve"> the </w:t>
      </w:r>
      <w:r w:rsidRPr="000F1114">
        <w:rPr>
          <w:rStyle w:val="StyleUnderline"/>
        </w:rPr>
        <w:t>time it took</w:t>
      </w:r>
      <w:r w:rsidRPr="00C51F0E">
        <w:rPr>
          <w:sz w:val="14"/>
        </w:rPr>
        <w:t xml:space="preserve"> and the drain on </w:t>
      </w:r>
      <w:r w:rsidRPr="006A0BCA">
        <w:rPr>
          <w:rStyle w:val="StyleUnderline"/>
          <w:highlight w:val="cyan"/>
        </w:rPr>
        <w:t>logistics</w:t>
      </w:r>
      <w:r w:rsidRPr="00513C7A">
        <w:rPr>
          <w:rStyle w:val="StyleUnderline"/>
        </w:rPr>
        <w:t xml:space="preserve"> to</w:t>
      </w:r>
      <w:r w:rsidRPr="000F1114">
        <w:rPr>
          <w:rStyle w:val="StyleUnderline"/>
        </w:rPr>
        <w:t xml:space="preserve"> move</w:t>
      </w:r>
      <w:r w:rsidRPr="00C51F0E">
        <w:rPr>
          <w:sz w:val="14"/>
        </w:rPr>
        <w:t xml:space="preserve"> half a million men </w:t>
      </w:r>
      <w:r w:rsidRPr="006A0BCA">
        <w:rPr>
          <w:rStyle w:val="StyleUnderline"/>
          <w:highlight w:val="cyan"/>
        </w:rPr>
        <w:t>in</w:t>
      </w:r>
      <w:r w:rsidRPr="000F1114">
        <w:rPr>
          <w:rStyle w:val="StyleUnderline"/>
        </w:rPr>
        <w:t xml:space="preserve">to </w:t>
      </w:r>
      <w:r w:rsidRPr="006A0BCA">
        <w:rPr>
          <w:rStyle w:val="StyleUnderline"/>
          <w:highlight w:val="cyan"/>
        </w:rPr>
        <w:t>the Middle East</w:t>
      </w:r>
      <w:r w:rsidRPr="00C51F0E">
        <w:rPr>
          <w:sz w:val="14"/>
        </w:rPr>
        <w:t xml:space="preserve"> to wage war in 1991 and 2003 a </w:t>
      </w:r>
      <w:r w:rsidRPr="000F1114">
        <w:rPr>
          <w:rStyle w:val="StyleUnderline"/>
        </w:rPr>
        <w:t>U.S.</w:t>
      </w:r>
      <w:r w:rsidRPr="00C51F0E">
        <w:rPr>
          <w:sz w:val="14"/>
        </w:rPr>
        <w:t xml:space="preserve"> military </w:t>
      </w:r>
      <w:r w:rsidRPr="006A0BCA">
        <w:rPr>
          <w:rStyle w:val="StyleUnderline"/>
          <w:highlight w:val="cyan"/>
        </w:rPr>
        <w:t>attack on China falls in</w:t>
      </w:r>
      <w:r w:rsidRPr="000F1114">
        <w:rPr>
          <w:rStyle w:val="StyleUnderline"/>
        </w:rPr>
        <w:t xml:space="preserve"> the category of</w:t>
      </w:r>
      <w:r w:rsidRPr="00C51F0E">
        <w:rPr>
          <w:sz w:val="14"/>
        </w:rPr>
        <w:t xml:space="preserve"> </w:t>
      </w:r>
      <w:r w:rsidRPr="006A0BCA">
        <w:rPr>
          <w:rStyle w:val="Emphasis"/>
          <w:highlight w:val="cyan"/>
        </w:rPr>
        <w:t>not thinkable</w:t>
      </w:r>
      <w:r w:rsidRPr="00C51F0E">
        <w:rPr>
          <w:sz w:val="14"/>
        </w:rPr>
        <w:t xml:space="preserve">. </w:t>
      </w:r>
      <w:r w:rsidRPr="000F1114">
        <w:rPr>
          <w:rStyle w:val="StyleUnderline"/>
        </w:rPr>
        <w:t>China is surrounded</w:t>
      </w:r>
      <w:r w:rsidRPr="00C51F0E">
        <w:rPr>
          <w:sz w:val="14"/>
        </w:rPr>
        <w:t xml:space="preserve"> by India, Russia, and Japan </w:t>
      </w:r>
      <w:r w:rsidRPr="000F1114">
        <w:rPr>
          <w:rStyle w:val="StyleUnderline"/>
        </w:rPr>
        <w:t>with a land border</w:t>
      </w:r>
      <w:r w:rsidRPr="00C51F0E">
        <w:rPr>
          <w:sz w:val="14"/>
        </w:rPr>
        <w:t xml:space="preserve"> traditionally </w:t>
      </w:r>
      <w:r w:rsidRPr="000F1114">
        <w:rPr>
          <w:rStyle w:val="StyleUnderline"/>
        </w:rPr>
        <w:t>difficult to defend and the sea offering trade</w:t>
      </w:r>
      <w:r w:rsidRPr="00C51F0E">
        <w:rPr>
          <w:sz w:val="14"/>
        </w:rPr>
        <w:t xml:space="preserve"> routes </w:t>
      </w:r>
      <w:r w:rsidRPr="000F1114">
        <w:rPr>
          <w:rStyle w:val="StyleUnderline"/>
        </w:rPr>
        <w:t xml:space="preserve">as well as invasion routes. </w:t>
      </w:r>
      <w:r w:rsidRPr="006A0BCA">
        <w:rPr>
          <w:rStyle w:val="StyleUnderline"/>
          <w:highlight w:val="cyan"/>
        </w:rPr>
        <w:t>China’s</w:t>
      </w:r>
      <w:r w:rsidRPr="00C51F0E">
        <w:rPr>
          <w:sz w:val="14"/>
        </w:rPr>
        <w:t xml:space="preserve"> military </w:t>
      </w:r>
      <w:r w:rsidRPr="006A0BCA">
        <w:rPr>
          <w:rStyle w:val="StyleUnderline"/>
          <w:highlight w:val="cyan"/>
        </w:rPr>
        <w:t>capability may be growing</w:t>
      </w:r>
      <w:r w:rsidRPr="006A0BCA">
        <w:rPr>
          <w:sz w:val="14"/>
          <w:highlight w:val="cyan"/>
        </w:rPr>
        <w:t xml:space="preserve"> </w:t>
      </w:r>
      <w:r w:rsidRPr="006A0BCA">
        <w:rPr>
          <w:rStyle w:val="Emphasis"/>
          <w:highlight w:val="cyan"/>
        </w:rPr>
        <w:t>but</w:t>
      </w:r>
      <w:r w:rsidRPr="006A0BCA">
        <w:rPr>
          <w:sz w:val="14"/>
          <w:highlight w:val="cyan"/>
        </w:rPr>
        <w:t xml:space="preserve"> </w:t>
      </w:r>
      <w:r w:rsidRPr="006A0BCA">
        <w:rPr>
          <w:rStyle w:val="StyleUnderline"/>
          <w:highlight w:val="cyan"/>
        </w:rPr>
        <w:t>recalling</w:t>
      </w:r>
      <w:r w:rsidRPr="000F1114">
        <w:rPr>
          <w:rStyle w:val="StyleUnderline"/>
        </w:rPr>
        <w:t xml:space="preserve"> necessity to defend</w:t>
      </w:r>
      <w:r w:rsidRPr="00C51F0E">
        <w:rPr>
          <w:sz w:val="14"/>
        </w:rPr>
        <w:t xml:space="preserve"> China’s </w:t>
      </w:r>
      <w:r w:rsidRPr="006A0BCA">
        <w:rPr>
          <w:rStyle w:val="StyleUnderline"/>
          <w:highlight w:val="cyan"/>
        </w:rPr>
        <w:t>borders</w:t>
      </w:r>
      <w:r w:rsidRPr="00C51F0E">
        <w:rPr>
          <w:sz w:val="14"/>
        </w:rPr>
        <w:t xml:space="preserve">, the </w:t>
      </w:r>
      <w:r w:rsidRPr="000F1114">
        <w:rPr>
          <w:rStyle w:val="StyleUnderline"/>
        </w:rPr>
        <w:t xml:space="preserve">advantages </w:t>
      </w:r>
      <w:r w:rsidRPr="006A0BCA">
        <w:rPr>
          <w:rStyle w:val="StyleUnderline"/>
          <w:highlight w:val="cyan"/>
        </w:rPr>
        <w:t>geography</w:t>
      </w:r>
      <w:r w:rsidRPr="000F1114">
        <w:rPr>
          <w:rStyle w:val="StyleUnderline"/>
        </w:rPr>
        <w:t xml:space="preserve"> offer</w:t>
      </w:r>
      <w:r w:rsidRPr="00C51F0E">
        <w:rPr>
          <w:sz w:val="14"/>
        </w:rPr>
        <w:t xml:space="preserve"> to the </w:t>
      </w:r>
      <w:r w:rsidRPr="000F1114">
        <w:rPr>
          <w:rStyle w:val="StyleUnderline"/>
        </w:rPr>
        <w:t xml:space="preserve">U.S., </w:t>
      </w:r>
      <w:r w:rsidRPr="006A0BCA">
        <w:rPr>
          <w:rStyle w:val="StyleUnderline"/>
          <w:highlight w:val="cyan"/>
        </w:rPr>
        <w:t>and</w:t>
      </w:r>
      <w:r w:rsidRPr="00C51F0E">
        <w:rPr>
          <w:sz w:val="14"/>
        </w:rPr>
        <w:t xml:space="preserve"> the </w:t>
      </w:r>
      <w:r w:rsidRPr="006A0BCA">
        <w:rPr>
          <w:rStyle w:val="StyleUnderline"/>
          <w:highlight w:val="cyan"/>
        </w:rPr>
        <w:t>starting</w:t>
      </w:r>
      <w:r w:rsidRPr="00C51F0E">
        <w:rPr>
          <w:sz w:val="14"/>
        </w:rPr>
        <w:t xml:space="preserve"> positions for measuring </w:t>
      </w:r>
      <w:r w:rsidRPr="000F1114">
        <w:rPr>
          <w:rStyle w:val="StyleUnderline"/>
        </w:rPr>
        <w:t>relative</w:t>
      </w:r>
      <w:r w:rsidRPr="00C51F0E">
        <w:rPr>
          <w:sz w:val="14"/>
        </w:rPr>
        <w:t xml:space="preserve"> military </w:t>
      </w:r>
      <w:r w:rsidRPr="006A0BCA">
        <w:rPr>
          <w:rStyle w:val="StyleUnderline"/>
          <w:highlight w:val="cyan"/>
        </w:rPr>
        <w:t xml:space="preserve">power </w:t>
      </w:r>
      <w:r w:rsidRPr="006A0BCA">
        <w:rPr>
          <w:rStyle w:val="Emphasis"/>
          <w:highlight w:val="cyan"/>
        </w:rPr>
        <w:t>any</w:t>
      </w:r>
      <w:r w:rsidRPr="00C51F0E">
        <w:rPr>
          <w:sz w:val="14"/>
        </w:rPr>
        <w:t xml:space="preserve"> rational </w:t>
      </w:r>
      <w:r w:rsidRPr="006A0BCA">
        <w:rPr>
          <w:rStyle w:val="StyleUnderline"/>
          <w:highlight w:val="cyan"/>
        </w:rPr>
        <w:t>analysis concludes</w:t>
      </w:r>
      <w:r w:rsidRPr="00C51F0E">
        <w:rPr>
          <w:sz w:val="14"/>
        </w:rPr>
        <w:t xml:space="preserve"> that </w:t>
      </w:r>
      <w:r w:rsidRPr="006A0BCA">
        <w:rPr>
          <w:rStyle w:val="StyleUnderline"/>
          <w:highlight w:val="cyan"/>
        </w:rPr>
        <w:t>no military threat</w:t>
      </w:r>
      <w:r w:rsidRPr="00C51F0E">
        <w:rPr>
          <w:sz w:val="14"/>
        </w:rPr>
        <w:t xml:space="preserve"> to U.S. vital interests </w:t>
      </w:r>
      <w:r w:rsidRPr="000F1114">
        <w:rPr>
          <w:rStyle w:val="Emphasis"/>
        </w:rPr>
        <w:t>is thinkable</w:t>
      </w:r>
      <w:r w:rsidRPr="00C51F0E">
        <w:rPr>
          <w:sz w:val="14"/>
        </w:rPr>
        <w:t xml:space="preserve">. </w:t>
      </w:r>
      <w:r w:rsidRPr="006A0BCA">
        <w:rPr>
          <w:rStyle w:val="StyleUnderline"/>
          <w:highlight w:val="cyan"/>
        </w:rPr>
        <w:t>Comparing China</w:t>
      </w:r>
      <w:r w:rsidRPr="00C51F0E">
        <w:rPr>
          <w:sz w:val="14"/>
        </w:rPr>
        <w:t xml:space="preserve"> today </w:t>
      </w:r>
      <w:r w:rsidRPr="006A0BCA">
        <w:rPr>
          <w:rStyle w:val="StyleUnderline"/>
          <w:highlight w:val="cyan"/>
        </w:rPr>
        <w:t>to Germany</w:t>
      </w:r>
      <w:r w:rsidRPr="00C51F0E">
        <w:rPr>
          <w:sz w:val="14"/>
        </w:rPr>
        <w:t xml:space="preserve"> and the U.S. to Britain 100 years ago </w:t>
      </w:r>
      <w:r w:rsidRPr="006A0BCA">
        <w:rPr>
          <w:rStyle w:val="StyleUnderline"/>
          <w:highlight w:val="cyan"/>
        </w:rPr>
        <w:t>is</w:t>
      </w:r>
      <w:r w:rsidRPr="00C51F0E">
        <w:rPr>
          <w:rStyle w:val="StyleUnderline"/>
        </w:rPr>
        <w:t xml:space="preserve"> fascinating</w:t>
      </w:r>
      <w:r w:rsidRPr="00C51F0E">
        <w:rPr>
          <w:sz w:val="14"/>
        </w:rPr>
        <w:t xml:space="preserve">, </w:t>
      </w:r>
      <w:r w:rsidRPr="00C51F0E">
        <w:rPr>
          <w:rStyle w:val="Emphasis"/>
        </w:rPr>
        <w:t xml:space="preserve">but </w:t>
      </w:r>
      <w:r w:rsidRPr="006A0BCA">
        <w:rPr>
          <w:rStyle w:val="Emphasis"/>
          <w:highlight w:val="cyan"/>
        </w:rPr>
        <w:t>not relevant</w:t>
      </w:r>
      <w:r w:rsidRPr="00C51F0E">
        <w:rPr>
          <w:sz w:val="14"/>
        </w:rPr>
        <w:t>. So far, if a comparison is sought, China is much more akin to Bismarck’s Germany moving slowly and weighing every step fully aware of the balance of power not wishing to upset it even if striving to enhance its own role.</w:t>
      </w:r>
    </w:p>
    <w:p w14:paraId="734898D7" w14:textId="77777777" w:rsidR="005C4DF8" w:rsidRPr="00D71290" w:rsidRDefault="005C4DF8" w:rsidP="005C4DF8">
      <w:pPr>
        <w:rPr>
          <w:sz w:val="14"/>
        </w:rPr>
      </w:pPr>
      <w:r w:rsidRPr="00D71290">
        <w:rPr>
          <w:sz w:val="14"/>
        </w:rPr>
        <w:t>The Napoleonic wars, the run up to World War I, and the run up to World War II reveal that the established power and the rising power do not bump into each other with a bang in the revolving door. In all three cases a string of negotiations and attempts to find a modus vivendi dominated the picture.</w:t>
      </w:r>
    </w:p>
    <w:p w14:paraId="431C5C74" w14:textId="77777777" w:rsidR="005C4DF8" w:rsidRPr="00D71290" w:rsidRDefault="005C4DF8" w:rsidP="005C4DF8">
      <w:pPr>
        <w:rPr>
          <w:sz w:val="14"/>
        </w:rPr>
      </w:pPr>
      <w:r w:rsidRPr="00D71290">
        <w:rPr>
          <w:sz w:val="14"/>
        </w:rPr>
        <w:t>The Napoleonic Wars included the Revolutionary Wars stretched from the beginning of the 1790s to 1815, but it was not one long war — far from it. There were seven coalitions whereof five from 1803 when Britain entered the arena in earnest; periods of peace, admittedly unstable, interrupted war. The question was whether France and Britain could find out how to live with each other; only when that proved impossible was the war taken to a battle for supremacy with Britain as the winner.</w:t>
      </w:r>
    </w:p>
    <w:p w14:paraId="32139ACB" w14:textId="77777777" w:rsidR="005C4DF8" w:rsidRPr="00D71290" w:rsidRDefault="005C4DF8" w:rsidP="005C4DF8">
      <w:pPr>
        <w:rPr>
          <w:sz w:val="14"/>
        </w:rPr>
      </w:pPr>
      <w:r w:rsidRPr="00D71290">
        <w:rPr>
          <w:sz w:val="14"/>
        </w:rPr>
        <w:t>Prior to 1914 the same pattern is visible. Numerous publications including Norman Angell’s ‘The Great illusion’ from 1909 classified war as futile explaining that no advantages or benefits flowed from waging major wars in an era of strong trade and investment links. The book influenced British political thinking prior to 1914 and despite rising tensions with Germany successive governments tried to shape a mutually acceptable power balance. An example of this maneuvering was the British proposal in 1912 (the Haldane mission) for a moratorium on battleship building. It failed for various reasons, but underline that great powers actually diagnose confrontations and implement policies to prevent them from escalating.</w:t>
      </w:r>
    </w:p>
    <w:p w14:paraId="3526309E" w14:textId="77777777" w:rsidR="005C4DF8" w:rsidRPr="00D71290" w:rsidRDefault="005C4DF8" w:rsidP="005C4DF8">
      <w:pPr>
        <w:rPr>
          <w:sz w:val="14"/>
        </w:rPr>
      </w:pPr>
      <w:r w:rsidRPr="00D71290">
        <w:rPr>
          <w:sz w:val="14"/>
        </w:rPr>
        <w:t>The appeasement policy pursued by Prime Minister Chamberlain in the late 1930s illustrates the same behavior. He went a long way to see whether Britain could accommodate Nazi-Germany.</w:t>
      </w:r>
    </w:p>
    <w:p w14:paraId="1523F332" w14:textId="77777777" w:rsidR="005C4DF8" w:rsidRPr="001A2B10" w:rsidRDefault="005C4DF8" w:rsidP="005C4DF8">
      <w:pPr>
        <w:rPr>
          <w:sz w:val="14"/>
        </w:rPr>
      </w:pPr>
      <w:r w:rsidRPr="00D71290">
        <w:rPr>
          <w:rStyle w:val="StyleUnderline"/>
        </w:rPr>
        <w:t>The</w:t>
      </w:r>
      <w:r w:rsidRPr="001A2B10">
        <w:rPr>
          <w:sz w:val="14"/>
        </w:rPr>
        <w:t xml:space="preserve"> by far </w:t>
      </w:r>
      <w:r w:rsidRPr="006A0BCA">
        <w:rPr>
          <w:rStyle w:val="StyleUnderline"/>
          <w:highlight w:val="cyan"/>
        </w:rPr>
        <w:t>most likely</w:t>
      </w:r>
      <w:r w:rsidRPr="00D71290">
        <w:rPr>
          <w:rStyle w:val="StyleUnderline"/>
        </w:rPr>
        <w:t xml:space="preserve"> scenario for U.S.-China relations</w:t>
      </w:r>
      <w:r w:rsidRPr="001A2B10">
        <w:rPr>
          <w:sz w:val="14"/>
        </w:rPr>
        <w:t xml:space="preserve">hip over the next decades </w:t>
      </w:r>
      <w:r w:rsidRPr="006A0BCA">
        <w:rPr>
          <w:rStyle w:val="StyleUnderline"/>
          <w:highlight w:val="cyan"/>
        </w:rPr>
        <w:t>is</w:t>
      </w:r>
      <w:r w:rsidRPr="00D71290">
        <w:rPr>
          <w:rStyle w:val="StyleUnderline"/>
        </w:rPr>
        <w:t xml:space="preserve"> continued </w:t>
      </w:r>
      <w:r w:rsidRPr="006A0BCA">
        <w:rPr>
          <w:rStyle w:val="StyleUnderline"/>
          <w:highlight w:val="cyan"/>
        </w:rPr>
        <w:t>negotiations to</w:t>
      </w:r>
      <w:r w:rsidRPr="001A2B10">
        <w:rPr>
          <w:sz w:val="14"/>
        </w:rPr>
        <w:t xml:space="preserve"> </w:t>
      </w:r>
      <w:r w:rsidRPr="00D71290">
        <w:rPr>
          <w:rStyle w:val="Emphasis"/>
        </w:rPr>
        <w:t>adjust</w:t>
      </w:r>
      <w:r w:rsidRPr="001A2B10">
        <w:rPr>
          <w:sz w:val="14"/>
        </w:rPr>
        <w:t xml:space="preserve"> </w:t>
      </w:r>
      <w:r w:rsidRPr="00D71290">
        <w:rPr>
          <w:rStyle w:val="StyleUnderline"/>
        </w:rPr>
        <w:t>and</w:t>
      </w:r>
      <w:r w:rsidRPr="001A2B10">
        <w:rPr>
          <w:sz w:val="14"/>
        </w:rPr>
        <w:t xml:space="preserve"> </w:t>
      </w:r>
      <w:r w:rsidRPr="006A0BCA">
        <w:rPr>
          <w:rStyle w:val="Emphasis"/>
          <w:highlight w:val="cyan"/>
        </w:rPr>
        <w:t>adapt</w:t>
      </w:r>
      <w:r w:rsidRPr="001A2B10">
        <w:rPr>
          <w:sz w:val="14"/>
        </w:rPr>
        <w:t xml:space="preserve"> </w:t>
      </w:r>
      <w:r w:rsidRPr="00D71290">
        <w:rPr>
          <w:rStyle w:val="StyleUnderline"/>
        </w:rPr>
        <w:t>to</w:t>
      </w:r>
      <w:r w:rsidRPr="001A2B10">
        <w:rPr>
          <w:sz w:val="14"/>
        </w:rPr>
        <w:t xml:space="preserve"> </w:t>
      </w:r>
      <w:r w:rsidRPr="00D71290">
        <w:rPr>
          <w:rStyle w:val="StyleUnderline"/>
        </w:rPr>
        <w:t xml:space="preserve">a new power balance. </w:t>
      </w:r>
      <w:r w:rsidRPr="006A0BCA">
        <w:rPr>
          <w:rStyle w:val="StyleUnderline"/>
          <w:highlight w:val="cyan"/>
        </w:rPr>
        <w:t>There may be skirmishes</w:t>
      </w:r>
      <w:r w:rsidRPr="001A2B10">
        <w:rPr>
          <w:sz w:val="14"/>
        </w:rPr>
        <w:t xml:space="preserve"> also of military character </w:t>
      </w:r>
      <w:r w:rsidRPr="006A0BCA">
        <w:rPr>
          <w:rStyle w:val="StyleUnderline"/>
          <w:highlight w:val="cyan"/>
        </w:rPr>
        <w:t>but</w:t>
      </w:r>
      <w:r w:rsidRPr="001A2B10">
        <w:rPr>
          <w:sz w:val="14"/>
        </w:rPr>
        <w:t xml:space="preserve"> with </w:t>
      </w:r>
      <w:r w:rsidRPr="00D71290">
        <w:rPr>
          <w:rStyle w:val="Emphasis"/>
        </w:rPr>
        <w:t xml:space="preserve">lightning speed </w:t>
      </w:r>
      <w:r w:rsidRPr="006A0BCA">
        <w:rPr>
          <w:rStyle w:val="Emphasis"/>
          <w:highlight w:val="cyan"/>
        </w:rPr>
        <w:t>diplomacy</w:t>
      </w:r>
      <w:r w:rsidRPr="006A0BCA">
        <w:rPr>
          <w:sz w:val="14"/>
          <w:highlight w:val="cyan"/>
        </w:rPr>
        <w:t xml:space="preserve"> </w:t>
      </w:r>
      <w:r w:rsidRPr="006A0BCA">
        <w:rPr>
          <w:rStyle w:val="StyleUnderline"/>
          <w:highlight w:val="cyan"/>
        </w:rPr>
        <w:t>will</w:t>
      </w:r>
      <w:r w:rsidRPr="00D71290">
        <w:rPr>
          <w:rStyle w:val="StyleUnderline"/>
        </w:rPr>
        <w:t xml:space="preserve"> be mobilized to</w:t>
      </w:r>
      <w:r w:rsidRPr="001A2B10">
        <w:rPr>
          <w:sz w:val="14"/>
        </w:rPr>
        <w:t xml:space="preserve"> </w:t>
      </w:r>
      <w:r w:rsidRPr="006A0BCA">
        <w:rPr>
          <w:rStyle w:val="Emphasis"/>
          <w:highlight w:val="cyan"/>
        </w:rPr>
        <w:t>contain such</w:t>
      </w:r>
      <w:r w:rsidRPr="00D71290">
        <w:rPr>
          <w:rStyle w:val="StyleUnderline"/>
        </w:rPr>
        <w:t xml:space="preserve"> events</w:t>
      </w:r>
      <w:r w:rsidRPr="001A2B10">
        <w:rPr>
          <w:sz w:val="14"/>
        </w:rPr>
        <w:t xml:space="preserve">. </w:t>
      </w:r>
      <w:r w:rsidRPr="006A0BCA">
        <w:rPr>
          <w:rStyle w:val="StyleUnderline"/>
          <w:highlight w:val="cyan"/>
        </w:rPr>
        <w:t>There may be</w:t>
      </w:r>
      <w:r w:rsidRPr="00D71290">
        <w:rPr>
          <w:rStyle w:val="StyleUnderline"/>
        </w:rPr>
        <w:t xml:space="preserve"> </w:t>
      </w:r>
      <w:r w:rsidRPr="001A2B10">
        <w:rPr>
          <w:sz w:val="14"/>
        </w:rPr>
        <w:t xml:space="preserve">armed conflicts using </w:t>
      </w:r>
      <w:r w:rsidRPr="006A0BCA">
        <w:rPr>
          <w:rStyle w:val="StyleUnderline"/>
          <w:highlight w:val="cyan"/>
        </w:rPr>
        <w:t>proxies</w:t>
      </w:r>
      <w:r w:rsidRPr="001A2B10">
        <w:rPr>
          <w:sz w:val="14"/>
        </w:rPr>
        <w:t xml:space="preserve"> to test each other </w:t>
      </w:r>
      <w:r w:rsidRPr="006A0BCA">
        <w:rPr>
          <w:rStyle w:val="Emphasis"/>
          <w:highlight w:val="cyan"/>
        </w:rPr>
        <w:t>but</w:t>
      </w:r>
      <w:r w:rsidRPr="001A2B10">
        <w:rPr>
          <w:sz w:val="14"/>
        </w:rPr>
        <w:t xml:space="preserve"> </w:t>
      </w:r>
      <w:r w:rsidRPr="00D71290">
        <w:rPr>
          <w:rStyle w:val="StyleUnderline"/>
        </w:rPr>
        <w:t xml:space="preserve">kept </w:t>
      </w:r>
      <w:r w:rsidRPr="006A0BCA">
        <w:rPr>
          <w:rStyle w:val="StyleUnderline"/>
          <w:highlight w:val="cyan"/>
        </w:rPr>
        <w:t>under control</w:t>
      </w:r>
      <w:r w:rsidRPr="00D71290">
        <w:rPr>
          <w:rStyle w:val="StyleUnderline"/>
        </w:rPr>
        <w:t xml:space="preserve">. In </w:t>
      </w:r>
      <w:r w:rsidRPr="006A0BCA">
        <w:rPr>
          <w:rStyle w:val="StyleUnderline"/>
          <w:highlight w:val="cyan"/>
        </w:rPr>
        <w:t>new</w:t>
      </w:r>
      <w:r w:rsidRPr="00D71290">
        <w:rPr>
          <w:rStyle w:val="StyleUnderline"/>
        </w:rPr>
        <w:t xml:space="preserve"> areas such as</w:t>
      </w:r>
      <w:r w:rsidRPr="001A2B10">
        <w:rPr>
          <w:sz w:val="14"/>
        </w:rPr>
        <w:t xml:space="preserve"> </w:t>
      </w:r>
      <w:r w:rsidRPr="00D71290">
        <w:rPr>
          <w:rStyle w:val="Emphasis"/>
        </w:rPr>
        <w:t>cyber</w:t>
      </w:r>
      <w:r w:rsidRPr="001A2B10">
        <w:rPr>
          <w:sz w:val="14"/>
        </w:rPr>
        <w:t xml:space="preserve"> warfare </w:t>
      </w:r>
      <w:r w:rsidRPr="00D71290">
        <w:rPr>
          <w:rStyle w:val="StyleUnderline"/>
        </w:rPr>
        <w:t>and</w:t>
      </w:r>
      <w:r w:rsidRPr="001A2B10">
        <w:rPr>
          <w:sz w:val="14"/>
        </w:rPr>
        <w:t xml:space="preserve"> </w:t>
      </w:r>
      <w:r w:rsidRPr="00D71290">
        <w:rPr>
          <w:rStyle w:val="Emphasis"/>
        </w:rPr>
        <w:t>space</w:t>
      </w:r>
      <w:r w:rsidRPr="001A2B10">
        <w:rPr>
          <w:sz w:val="14"/>
        </w:rPr>
        <w:t xml:space="preserve"> </w:t>
      </w:r>
      <w:r w:rsidRPr="00D71290">
        <w:rPr>
          <w:rStyle w:val="StyleUnderline"/>
        </w:rPr>
        <w:t>‘</w:t>
      </w:r>
      <w:r w:rsidRPr="006A0BCA">
        <w:rPr>
          <w:rStyle w:val="StyleUnderline"/>
          <w:highlight w:val="cyan"/>
        </w:rPr>
        <w:t>rules</w:t>
      </w:r>
      <w:r w:rsidRPr="00D71290">
        <w:rPr>
          <w:rStyle w:val="StyleUnderline"/>
        </w:rPr>
        <w:t xml:space="preserve"> of engagement’ or ‘conduct’</w:t>
      </w:r>
      <w:r w:rsidRPr="001A2B10">
        <w:rPr>
          <w:sz w:val="14"/>
        </w:rPr>
        <w:t xml:space="preserve"> - written or unwritten - </w:t>
      </w:r>
      <w:r w:rsidRPr="006A0BCA">
        <w:rPr>
          <w:rStyle w:val="Emphasis"/>
          <w:highlight w:val="cyan"/>
        </w:rPr>
        <w:t>will be formulated</w:t>
      </w:r>
      <w:r w:rsidRPr="006A0BCA">
        <w:rPr>
          <w:sz w:val="14"/>
          <w:highlight w:val="cyan"/>
        </w:rPr>
        <w:t xml:space="preserve"> </w:t>
      </w:r>
      <w:r w:rsidRPr="006A0BCA">
        <w:rPr>
          <w:rStyle w:val="StyleUnderline"/>
          <w:highlight w:val="cyan"/>
        </w:rPr>
        <w:t>as nuclear</w:t>
      </w:r>
      <w:r w:rsidRPr="00D71290">
        <w:rPr>
          <w:rStyle w:val="StyleUnderline"/>
        </w:rPr>
        <w:t xml:space="preserve"> weapons </w:t>
      </w:r>
      <w:r w:rsidRPr="006A0BCA">
        <w:rPr>
          <w:rStyle w:val="StyleUnderline"/>
          <w:highlight w:val="cyan"/>
        </w:rPr>
        <w:t>not</w:t>
      </w:r>
      <w:r w:rsidRPr="006A0BCA">
        <w:rPr>
          <w:sz w:val="14"/>
          <w:highlight w:val="cyan"/>
        </w:rPr>
        <w:t xml:space="preserve"> </w:t>
      </w:r>
      <w:r w:rsidRPr="006A0BCA">
        <w:rPr>
          <w:rStyle w:val="StyleUnderline"/>
          <w:highlight w:val="cyan"/>
        </w:rPr>
        <w:t>only introduced MAD</w:t>
      </w:r>
      <w:r w:rsidRPr="001A2B10">
        <w:rPr>
          <w:sz w:val="14"/>
        </w:rPr>
        <w:t xml:space="preserve"> (Mutual Assured Destruction), </w:t>
      </w:r>
      <w:r w:rsidRPr="006A0BCA">
        <w:rPr>
          <w:rStyle w:val="StyleUnderline"/>
          <w:highlight w:val="cyan"/>
        </w:rPr>
        <w:t>but</w:t>
      </w:r>
      <w:r w:rsidRPr="00D71290">
        <w:rPr>
          <w:rStyle w:val="StyleUnderline"/>
        </w:rPr>
        <w:t xml:space="preserve"> </w:t>
      </w:r>
      <w:r w:rsidRPr="006A0BCA">
        <w:rPr>
          <w:rStyle w:val="StyleUnderline"/>
          <w:highlight w:val="cyan"/>
        </w:rPr>
        <w:t>also</w:t>
      </w:r>
      <w:r w:rsidRPr="00D71290">
        <w:rPr>
          <w:rStyle w:val="StyleUnderline"/>
        </w:rPr>
        <w:t xml:space="preserve"> common </w:t>
      </w:r>
      <w:r w:rsidRPr="006A0BCA">
        <w:rPr>
          <w:rStyle w:val="StyleUnderline"/>
          <w:highlight w:val="cyan"/>
        </w:rPr>
        <w:t>understanding</w:t>
      </w:r>
      <w:r w:rsidRPr="001A2B10">
        <w:rPr>
          <w:sz w:val="14"/>
        </w:rPr>
        <w:t xml:space="preserve"> between the U.S. and the Soviet Union about how to manage the power game under such conditions. </w:t>
      </w:r>
      <w:r w:rsidRPr="006A0BCA">
        <w:rPr>
          <w:rStyle w:val="StyleUnderline"/>
          <w:highlight w:val="cyan"/>
        </w:rPr>
        <w:t>Cyber</w:t>
      </w:r>
      <w:r w:rsidRPr="001A2B10">
        <w:rPr>
          <w:sz w:val="14"/>
        </w:rPr>
        <w:t xml:space="preserve"> warfare </w:t>
      </w:r>
      <w:r w:rsidRPr="006A0BCA">
        <w:rPr>
          <w:rStyle w:val="StyleUnderline"/>
          <w:highlight w:val="cyan"/>
        </w:rPr>
        <w:t>and space</w:t>
      </w:r>
      <w:r w:rsidRPr="001A2B10">
        <w:rPr>
          <w:rStyle w:val="StyleUnderline"/>
        </w:rPr>
        <w:t xml:space="preserve"> may</w:t>
      </w:r>
      <w:r w:rsidRPr="001A2B10">
        <w:rPr>
          <w:sz w:val="14"/>
        </w:rPr>
        <w:t xml:space="preserve"> technologically </w:t>
      </w:r>
      <w:r w:rsidRPr="001A2B10">
        <w:rPr>
          <w:rStyle w:val="StyleUnderline"/>
        </w:rPr>
        <w:t xml:space="preserve">be new, they </w:t>
      </w:r>
      <w:r w:rsidRPr="006A0BCA">
        <w:rPr>
          <w:rStyle w:val="Emphasis"/>
          <w:highlight w:val="cyan"/>
        </w:rPr>
        <w:t>do not</w:t>
      </w:r>
      <w:r w:rsidRPr="001A2B10">
        <w:rPr>
          <w:rStyle w:val="StyleUnderline"/>
        </w:rPr>
        <w:t>,</w:t>
      </w:r>
      <w:r w:rsidRPr="001A2B10">
        <w:rPr>
          <w:sz w:val="14"/>
        </w:rPr>
        <w:t xml:space="preserve"> </w:t>
      </w:r>
      <w:r w:rsidRPr="001A2B10">
        <w:rPr>
          <w:rStyle w:val="StyleUnderline"/>
        </w:rPr>
        <w:t xml:space="preserve">however, </w:t>
      </w:r>
      <w:r w:rsidRPr="006A0BCA">
        <w:rPr>
          <w:rStyle w:val="StyleUnderline"/>
          <w:highlight w:val="cyan"/>
        </w:rPr>
        <w:t>change</w:t>
      </w:r>
      <w:r w:rsidRPr="001A2B10">
        <w:rPr>
          <w:rStyle w:val="StyleUnderline"/>
        </w:rPr>
        <w:t xml:space="preserve"> the </w:t>
      </w:r>
      <w:r w:rsidRPr="006A0BCA">
        <w:rPr>
          <w:rStyle w:val="StyleUnderline"/>
          <w:highlight w:val="cyan"/>
        </w:rPr>
        <w:t>parameters</w:t>
      </w:r>
      <w:r w:rsidRPr="001A2B10">
        <w:rPr>
          <w:sz w:val="14"/>
        </w:rPr>
        <w:t xml:space="preserve"> of the power game: Measure capability and willingness of your ‘enemy’ to threaten vital interests.</w:t>
      </w:r>
    </w:p>
    <w:p w14:paraId="1F3577D1" w14:textId="4A36CCD8" w:rsidR="005C4DF8" w:rsidRDefault="005C4DF8" w:rsidP="005C4DF8">
      <w:pPr>
        <w:rPr>
          <w:sz w:val="14"/>
        </w:rPr>
      </w:pPr>
      <w:r w:rsidRPr="001A2B10">
        <w:rPr>
          <w:rStyle w:val="StyleUnderline"/>
        </w:rPr>
        <w:t xml:space="preserve">It seems a fair bet to </w:t>
      </w:r>
      <w:r w:rsidRPr="006A0BCA">
        <w:rPr>
          <w:rStyle w:val="Emphasis"/>
          <w:highlight w:val="cyan"/>
        </w:rPr>
        <w:t>rule out</w:t>
      </w:r>
      <w:r w:rsidRPr="001A2B10">
        <w:rPr>
          <w:sz w:val="14"/>
        </w:rPr>
        <w:t xml:space="preserve"> </w:t>
      </w:r>
      <w:r w:rsidRPr="001A2B10">
        <w:rPr>
          <w:rStyle w:val="StyleUnderline"/>
        </w:rPr>
        <w:t>major</w:t>
      </w:r>
      <w:r w:rsidRPr="001A2B10">
        <w:rPr>
          <w:sz w:val="14"/>
        </w:rPr>
        <w:t xml:space="preserve"> armed </w:t>
      </w:r>
      <w:r w:rsidRPr="006A0BCA">
        <w:rPr>
          <w:rStyle w:val="StyleUnderline"/>
          <w:highlight w:val="cyan"/>
        </w:rPr>
        <w:t>conflicts in Asia</w:t>
      </w:r>
      <w:r w:rsidRPr="001A2B10">
        <w:rPr>
          <w:sz w:val="14"/>
        </w:rPr>
        <w:t xml:space="preserve"> while a merciless rivalry about trade, investment, money and probably also societal model will rule the agenda.</w:t>
      </w:r>
    </w:p>
    <w:p w14:paraId="335D4493" w14:textId="3758E5D2" w:rsidR="005C4DF8" w:rsidRDefault="005C4DF8" w:rsidP="005C4DF8">
      <w:pPr>
        <w:pStyle w:val="Heading3"/>
      </w:pPr>
      <w:r>
        <w:t>China/US---Ext---No War</w:t>
      </w:r>
    </w:p>
    <w:p w14:paraId="4407FCAA" w14:textId="77777777" w:rsidR="001E3BA5" w:rsidRPr="0011778F" w:rsidRDefault="001E3BA5" w:rsidP="001E3BA5">
      <w:pPr>
        <w:pStyle w:val="Heading4"/>
      </w:pPr>
      <w:bookmarkStart w:id="3" w:name="_Hlk11279541"/>
      <w:r w:rsidRPr="0011778F">
        <w:t>Chinese military inferiority, economic interdependence, and US alliances</w:t>
      </w:r>
    </w:p>
    <w:p w14:paraId="0174D26A" w14:textId="77777777" w:rsidR="001E3BA5" w:rsidRPr="0011778F" w:rsidRDefault="001E3BA5" w:rsidP="001E3BA5">
      <w:r w:rsidRPr="0011778F">
        <w:t xml:space="preserve">Artyom </w:t>
      </w:r>
      <w:r w:rsidRPr="0011778F">
        <w:rPr>
          <w:rStyle w:val="Style13ptBold"/>
        </w:rPr>
        <w:t>Lukin 14</w:t>
      </w:r>
      <w:r w:rsidRPr="0011778F">
        <w:t xml:space="preserve">, Professor @ Far Eastern Federal University (Russia), “Imagining World War III -- In 2034,” 8/4/2014, The World Post (partnership of the Huffington Post and Berggruen Institute, </w:t>
      </w:r>
      <w:hyperlink r:id="rId47" w:history="1">
        <w:r w:rsidRPr="0011778F">
          <w:rPr>
            <w:rStyle w:val="Hyperlink"/>
          </w:rPr>
          <w:t>http://www.huffingtonpost.com/artyom-lukin/world-war-iii_b_5646641.html</w:t>
        </w:r>
      </w:hyperlink>
    </w:p>
    <w:p w14:paraId="79B8D903" w14:textId="77777777" w:rsidR="001E3BA5" w:rsidRPr="006B0E98" w:rsidRDefault="001E3BA5" w:rsidP="001E3BA5">
      <w:pPr>
        <w:rPr>
          <w:rFonts w:asciiTheme="minorHAnsi" w:eastAsia="Calibri" w:hAnsiTheme="minorHAnsi" w:cstheme="minorHAnsi"/>
        </w:rPr>
      </w:pPr>
    </w:p>
    <w:p w14:paraId="436A443F" w14:textId="77777777" w:rsidR="001E3BA5" w:rsidRPr="006B0E98" w:rsidRDefault="001E3BA5" w:rsidP="001E3BA5">
      <w:pPr>
        <w:rPr>
          <w:rFonts w:asciiTheme="minorHAnsi" w:eastAsia="Calibri" w:hAnsiTheme="minorHAnsi" w:cstheme="minorHAnsi"/>
          <w:b/>
          <w:u w:val="single"/>
        </w:rPr>
      </w:pPr>
      <w:r w:rsidRPr="006B0E98">
        <w:rPr>
          <w:rFonts w:asciiTheme="minorHAnsi" w:eastAsia="Calibri" w:hAnsiTheme="minorHAnsi" w:cstheme="minorHAnsi"/>
          <w:sz w:val="8"/>
        </w:rPr>
        <w:t xml:space="preserve">There are </w:t>
      </w:r>
      <w:r w:rsidRPr="006B0E98">
        <w:rPr>
          <w:rFonts w:asciiTheme="minorHAnsi" w:eastAsia="Calibri" w:hAnsiTheme="minorHAnsi" w:cstheme="minorHAnsi"/>
          <w:b/>
          <w:iCs/>
          <w:u w:val="single"/>
          <w:bdr w:val="single" w:sz="8" w:space="0" w:color="auto"/>
        </w:rPr>
        <w:t>three reasons war is unlikely anytime soon</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w:t>
      </w:r>
      <w:r w:rsidRPr="006B0E98">
        <w:rPr>
          <w:rFonts w:asciiTheme="minorHAnsi" w:eastAsia="Calibri" w:hAnsiTheme="minorHAnsi" w:cstheme="minorHAnsi"/>
          <w:u w:val="single"/>
        </w:rPr>
        <w:t xml:space="preserve">First, despite the double-digit annual growth in its defense budgets, </w:t>
      </w:r>
      <w:r w:rsidRPr="006A0BCA">
        <w:rPr>
          <w:rFonts w:asciiTheme="minorHAnsi" w:eastAsia="Calibri" w:hAnsiTheme="minorHAnsi" w:cstheme="minorHAnsi"/>
          <w:highlight w:val="cyan"/>
          <w:u w:val="single"/>
        </w:rPr>
        <w:t>China's military</w:t>
      </w:r>
      <w:r w:rsidRPr="006B0E98">
        <w:rPr>
          <w:rFonts w:asciiTheme="minorHAnsi" w:eastAsia="Calibri" w:hAnsiTheme="minorHAnsi" w:cstheme="minorHAnsi"/>
          <w:u w:val="single"/>
        </w:rPr>
        <w:t xml:space="preserve"> still </w:t>
      </w:r>
      <w:r w:rsidRPr="006A0BCA">
        <w:rPr>
          <w:rFonts w:asciiTheme="minorHAnsi" w:eastAsia="Calibri" w:hAnsiTheme="minorHAnsi" w:cstheme="minorHAnsi"/>
          <w:highlight w:val="cyan"/>
          <w:u w:val="single"/>
        </w:rPr>
        <w:t>significantly lags behind the U.S.</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It will take China 15 to 20 years to attain parity or near-parity with the U.S.-Japan allied forces in the East Asian littoral. </w:t>
      </w:r>
      <w:r w:rsidRPr="006B0E98">
        <w:rPr>
          <w:rFonts w:asciiTheme="minorHAnsi" w:eastAsia="Calibri" w:hAnsiTheme="minorHAnsi" w:cstheme="minorHAnsi"/>
          <w:u w:val="single"/>
        </w:rPr>
        <w:t>Second</w:t>
      </w:r>
      <w:r w:rsidRPr="006B0E98">
        <w:rPr>
          <w:rFonts w:asciiTheme="minorHAnsi" w:eastAsia="Calibri" w:hAnsiTheme="minorHAnsi" w:cstheme="minorHAnsi"/>
          <w:sz w:val="8"/>
        </w:rPr>
        <w:t xml:space="preserve">, for all the talk of mutual interdependence, </w:t>
      </w:r>
      <w:r w:rsidRPr="006A0BCA">
        <w:rPr>
          <w:rFonts w:asciiTheme="minorHAnsi" w:eastAsia="Calibri" w:hAnsiTheme="minorHAnsi" w:cstheme="minorHAnsi"/>
          <w:highlight w:val="cyan"/>
          <w:u w:val="single"/>
        </w:rPr>
        <w:t xml:space="preserve">China </w:t>
      </w:r>
      <w:r w:rsidRPr="006A0BCA">
        <w:rPr>
          <w:rFonts w:asciiTheme="minorHAnsi" w:eastAsia="Calibri" w:hAnsiTheme="minorHAnsi" w:cstheme="minorHAnsi"/>
          <w:b/>
          <w:iCs/>
          <w:highlight w:val="cyan"/>
          <w:u w:val="single"/>
          <w:bdr w:val="single" w:sz="8" w:space="0" w:color="auto"/>
        </w:rPr>
        <w:t>depends on America</w:t>
      </w:r>
      <w:r w:rsidRPr="006B0E98">
        <w:rPr>
          <w:rFonts w:asciiTheme="minorHAnsi" w:eastAsia="Calibri" w:hAnsiTheme="minorHAnsi" w:cstheme="minorHAnsi"/>
          <w:u w:val="single"/>
        </w:rPr>
        <w:t xml:space="preserve"> much more than the other way round. China is still critically reliant on the U.S </w:t>
      </w:r>
      <w:r w:rsidRPr="006A0BCA">
        <w:rPr>
          <w:rFonts w:asciiTheme="minorHAnsi" w:eastAsia="Calibri" w:hAnsiTheme="minorHAnsi" w:cstheme="minorHAnsi"/>
          <w:highlight w:val="cyan"/>
          <w:u w:val="single"/>
        </w:rPr>
        <w:t xml:space="preserve">and </w:t>
      </w:r>
      <w:r w:rsidRPr="006B0E98">
        <w:rPr>
          <w:rFonts w:asciiTheme="minorHAnsi" w:eastAsia="Calibri" w:hAnsiTheme="minorHAnsi" w:cstheme="minorHAnsi"/>
          <w:u w:val="single"/>
        </w:rPr>
        <w:t xml:space="preserve">its </w:t>
      </w:r>
      <w:r w:rsidRPr="006A0BCA">
        <w:rPr>
          <w:rFonts w:asciiTheme="minorHAnsi" w:eastAsia="Calibri" w:hAnsiTheme="minorHAnsi" w:cstheme="minorHAnsi"/>
          <w:highlight w:val="cyan"/>
          <w:u w:val="single"/>
        </w:rPr>
        <w:t>allies,</w:t>
      </w:r>
      <w:r w:rsidRPr="006B0E98">
        <w:rPr>
          <w:rFonts w:asciiTheme="minorHAnsi" w:eastAsia="Calibri" w:hAnsiTheme="minorHAnsi" w:cstheme="minorHAnsi"/>
          <w:u w:val="single"/>
        </w:rPr>
        <w:t xml:space="preserve"> the EU and Japan, </w:t>
      </w:r>
      <w:r w:rsidRPr="006A0BCA">
        <w:rPr>
          <w:rFonts w:asciiTheme="minorHAnsi" w:eastAsia="Calibri" w:hAnsiTheme="minorHAnsi" w:cstheme="minorHAnsi"/>
          <w:highlight w:val="cyan"/>
          <w:u w:val="single"/>
        </w:rPr>
        <w:t xml:space="preserve">as </w:t>
      </w:r>
      <w:r w:rsidRPr="006B0E98">
        <w:rPr>
          <w:rFonts w:asciiTheme="minorHAnsi" w:eastAsia="Calibri" w:hAnsiTheme="minorHAnsi" w:cstheme="minorHAnsi"/>
          <w:u w:val="single"/>
        </w:rPr>
        <w:t xml:space="preserve">its </w:t>
      </w:r>
      <w:r w:rsidRPr="006B0E98">
        <w:rPr>
          <w:rFonts w:asciiTheme="minorHAnsi" w:eastAsia="Calibri" w:hAnsiTheme="minorHAnsi" w:cstheme="minorHAnsi"/>
          <w:b/>
          <w:iCs/>
          <w:u w:val="single"/>
          <w:bdr w:val="single" w:sz="8" w:space="0" w:color="auto"/>
        </w:rPr>
        <w:t xml:space="preserve">principal </w:t>
      </w:r>
      <w:r w:rsidRPr="006A0BCA">
        <w:rPr>
          <w:rFonts w:asciiTheme="minorHAnsi" w:eastAsia="Calibri" w:hAnsiTheme="minorHAnsi" w:cstheme="minorHAnsi"/>
          <w:b/>
          <w:iCs/>
          <w:highlight w:val="cyan"/>
          <w:u w:val="single"/>
          <w:bdr w:val="single" w:sz="8" w:space="0" w:color="auto"/>
        </w:rPr>
        <w:t>export markets</w:t>
      </w:r>
      <w:r w:rsidRPr="006A0BCA">
        <w:rPr>
          <w:rFonts w:asciiTheme="minorHAnsi" w:eastAsia="Calibri" w:hAnsiTheme="minorHAnsi" w:cstheme="minorHAnsi"/>
          <w:highlight w:val="cyan"/>
          <w:u w:val="single"/>
        </w:rPr>
        <w:t xml:space="preserve"> </w:t>
      </w:r>
      <w:r w:rsidRPr="006B0E98">
        <w:rPr>
          <w:rFonts w:asciiTheme="minorHAnsi" w:eastAsia="Calibri" w:hAnsiTheme="minorHAnsi" w:cstheme="minorHAnsi"/>
          <w:u w:val="single"/>
        </w:rPr>
        <w:t xml:space="preserve">and sources of advanced technologies and know-how. </w:t>
      </w:r>
      <w:r w:rsidRPr="006A0BCA">
        <w:rPr>
          <w:rFonts w:asciiTheme="minorHAnsi" w:eastAsia="Calibri" w:hAnsiTheme="minorHAnsi" w:cstheme="minorHAnsi"/>
          <w:highlight w:val="cyan"/>
          <w:u w:val="single"/>
        </w:rPr>
        <w:t>Overall, China's dependence</w:t>
      </w:r>
      <w:r w:rsidRPr="006B0E98">
        <w:rPr>
          <w:rFonts w:asciiTheme="minorHAnsi" w:eastAsia="Calibri" w:hAnsiTheme="minorHAnsi" w:cstheme="minorHAnsi"/>
          <w:u w:val="single"/>
        </w:rPr>
        <w:t xml:space="preserve"> on international markets </w:t>
      </w:r>
      <w:r w:rsidRPr="006A0BCA">
        <w:rPr>
          <w:rFonts w:asciiTheme="minorHAnsi" w:eastAsia="Calibri" w:hAnsiTheme="minorHAnsi" w:cstheme="minorHAnsi"/>
          <w:highlight w:val="cyan"/>
          <w:u w:val="single"/>
        </w:rPr>
        <w:t xml:space="preserve">is </w:t>
      </w:r>
      <w:r w:rsidRPr="006A0BCA">
        <w:rPr>
          <w:rFonts w:asciiTheme="minorHAnsi" w:eastAsia="Calibri" w:hAnsiTheme="minorHAnsi" w:cstheme="minorHAnsi"/>
          <w:b/>
          <w:iCs/>
          <w:highlight w:val="cyan"/>
          <w:u w:val="single"/>
          <w:bdr w:val="single" w:sz="8" w:space="0" w:color="auto"/>
        </w:rPr>
        <w:t>very high</w:t>
      </w:r>
      <w:r w:rsidRPr="006B0E98">
        <w:rPr>
          <w:rFonts w:asciiTheme="minorHAnsi" w:eastAsia="Calibri" w:hAnsiTheme="minorHAnsi" w:cstheme="minorHAnsi"/>
          <w:u w:val="single"/>
        </w:rPr>
        <w:t xml:space="preserve">, with the trade to GDP ratio standing at 53 percent. China imports many vital raw materials, such as oil and iron ore. </w:t>
      </w:r>
      <w:r w:rsidRPr="006B0E98">
        <w:rPr>
          <w:rFonts w:asciiTheme="minorHAnsi" w:eastAsia="Calibri" w:hAnsiTheme="minorHAnsi" w:cstheme="minorHAnsi"/>
          <w:sz w:val="8"/>
        </w:rPr>
        <w:t xml:space="preserve">As most of its commodity imports are shipped by the sea, </w:t>
      </w:r>
      <w:r w:rsidRPr="006A0BCA">
        <w:rPr>
          <w:rFonts w:asciiTheme="minorHAnsi" w:eastAsia="Calibri" w:hAnsiTheme="minorHAnsi" w:cstheme="minorHAnsi"/>
          <w:highlight w:val="cyan"/>
          <w:u w:val="single"/>
        </w:rPr>
        <w:t xml:space="preserve">China would be </w:t>
      </w:r>
      <w:r w:rsidRPr="006A0BCA">
        <w:rPr>
          <w:rFonts w:asciiTheme="minorHAnsi" w:eastAsia="Calibri" w:hAnsiTheme="minorHAnsi" w:cstheme="minorHAnsi"/>
          <w:b/>
          <w:iCs/>
          <w:highlight w:val="cyan"/>
          <w:u w:val="single"/>
          <w:bdr w:val="single" w:sz="8" w:space="0" w:color="auto"/>
        </w:rPr>
        <w:t>extremely vulnerable to</w:t>
      </w:r>
      <w:r w:rsidRPr="006B0E98">
        <w:rPr>
          <w:rFonts w:asciiTheme="minorHAnsi" w:eastAsia="Calibri" w:hAnsiTheme="minorHAnsi" w:cstheme="minorHAnsi"/>
          <w:u w:val="single"/>
        </w:rPr>
        <w:t xml:space="preserve"> a </w:t>
      </w:r>
      <w:r w:rsidRPr="006A0BCA">
        <w:rPr>
          <w:rFonts w:asciiTheme="minorHAnsi" w:eastAsia="Calibri" w:hAnsiTheme="minorHAnsi" w:cstheme="minorHAnsi"/>
          <w:b/>
          <w:iCs/>
          <w:highlight w:val="cyan"/>
          <w:u w:val="single"/>
          <w:bdr w:val="single" w:sz="8" w:space="0" w:color="auto"/>
        </w:rPr>
        <w:t>naval blockade</w:t>
      </w:r>
      <w:r w:rsidRPr="006B0E98">
        <w:rPr>
          <w:rFonts w:asciiTheme="minorHAnsi" w:eastAsia="Calibri" w:hAnsiTheme="minorHAnsi" w:cstheme="minorHAnsi"/>
          <w:u w:val="single"/>
        </w:rPr>
        <w:t xml:space="preserve">, which is likely to be mounted </w:t>
      </w:r>
      <w:r w:rsidRPr="006A0BCA">
        <w:rPr>
          <w:rFonts w:asciiTheme="minorHAnsi" w:eastAsia="Calibri" w:hAnsiTheme="minorHAnsi" w:cstheme="minorHAnsi"/>
          <w:highlight w:val="cyan"/>
          <w:u w:val="single"/>
        </w:rPr>
        <w:t>by the U.S. in</w:t>
      </w:r>
      <w:r w:rsidRPr="006B0E98">
        <w:rPr>
          <w:rFonts w:asciiTheme="minorHAnsi" w:eastAsia="Calibri" w:hAnsiTheme="minorHAnsi" w:cstheme="minorHAnsi"/>
          <w:u w:val="single"/>
        </w:rPr>
        <w:t xml:space="preserve"> case of a major </w:t>
      </w:r>
      <w:r w:rsidRPr="006A0BCA">
        <w:rPr>
          <w:rFonts w:asciiTheme="minorHAnsi" w:eastAsia="Calibri" w:hAnsiTheme="minorHAnsi" w:cstheme="minorHAnsi"/>
          <w:highlight w:val="cyan"/>
          <w:u w:val="single"/>
        </w:rPr>
        <w:t>conflict</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Both for economic and strategic reasons, the Chinese government pursues policies to reduce the country's reliance on foreign markets, trying to shift from an export-oriented model to domestic sources of growth. It is also making efforts to secure raw materials in the countries and regions contiguous to China, like Central Asia, Russia or Burma, so as to reduce dependence on sea-born shipments. However, at least for the next 15 to 20 years China's dependency on the West-dominated global economic system is going to stay very significant. </w:t>
      </w:r>
      <w:r w:rsidRPr="006B0E98">
        <w:rPr>
          <w:rFonts w:asciiTheme="minorHAnsi" w:eastAsia="Calibri" w:hAnsiTheme="minorHAnsi" w:cstheme="minorHAnsi"/>
          <w:u w:val="single"/>
        </w:rPr>
        <w:t xml:space="preserve">Third, </w:t>
      </w:r>
      <w:r w:rsidRPr="006A0BCA">
        <w:rPr>
          <w:rFonts w:asciiTheme="minorHAnsi" w:eastAsia="Calibri" w:hAnsiTheme="minorHAnsi" w:cstheme="minorHAnsi"/>
          <w:highlight w:val="cyan"/>
          <w:u w:val="single"/>
        </w:rPr>
        <w:t>China would have to confront</w:t>
      </w:r>
      <w:r w:rsidRPr="006B0E98">
        <w:rPr>
          <w:rFonts w:asciiTheme="minorHAnsi" w:eastAsia="Calibri" w:hAnsiTheme="minorHAnsi" w:cstheme="minorHAnsi"/>
          <w:u w:val="single"/>
        </w:rPr>
        <w:t xml:space="preserve"> not the </w:t>
      </w:r>
      <w:r w:rsidRPr="006A0BCA">
        <w:rPr>
          <w:rFonts w:asciiTheme="minorHAnsi" w:eastAsia="Calibri" w:hAnsiTheme="minorHAnsi" w:cstheme="minorHAnsi"/>
          <w:highlight w:val="cyan"/>
          <w:u w:val="single"/>
        </w:rPr>
        <w:t>U.S.</w:t>
      </w:r>
      <w:r w:rsidRPr="006B0E98">
        <w:rPr>
          <w:rFonts w:asciiTheme="minorHAnsi" w:eastAsia="Calibri" w:hAnsiTheme="minorHAnsi" w:cstheme="minorHAnsi"/>
          <w:u w:val="single"/>
        </w:rPr>
        <w:t xml:space="preserve"> alone but also America's Asian </w:t>
      </w:r>
      <w:r w:rsidRPr="006A0BCA">
        <w:rPr>
          <w:rFonts w:asciiTheme="minorHAnsi" w:eastAsia="Calibri" w:hAnsiTheme="minorHAnsi" w:cstheme="minorHAnsi"/>
          <w:highlight w:val="cyan"/>
          <w:u w:val="single"/>
        </w:rPr>
        <w:t>allies, including Japan, Australia and</w:t>
      </w:r>
      <w:r w:rsidRPr="006B0E98">
        <w:rPr>
          <w:rFonts w:asciiTheme="minorHAnsi" w:eastAsia="Calibri" w:hAnsiTheme="minorHAnsi" w:cstheme="minorHAnsi"/>
          <w:u w:val="single"/>
        </w:rPr>
        <w:t xml:space="preserve"> perhaps </w:t>
      </w:r>
      <w:r w:rsidRPr="006A0BCA">
        <w:rPr>
          <w:rFonts w:asciiTheme="minorHAnsi" w:eastAsia="Calibri" w:hAnsiTheme="minorHAnsi" w:cstheme="minorHAnsi"/>
          <w:highlight w:val="cyan"/>
          <w:u w:val="single"/>
        </w:rPr>
        <w:t>India</w:t>
      </w:r>
      <w:r w:rsidRPr="006B0E98">
        <w:rPr>
          <w:rFonts w:asciiTheme="minorHAnsi" w:eastAsia="Calibri" w:hAnsiTheme="minorHAnsi" w:cstheme="minorHAnsi"/>
          <w:u w:val="single"/>
        </w:rPr>
        <w:t>.</w:t>
      </w:r>
      <w:r w:rsidRPr="006B0E98">
        <w:rPr>
          <w:rFonts w:asciiTheme="minorHAnsi" w:eastAsia="Calibri" w:hAnsiTheme="minorHAnsi" w:cstheme="minorHAnsi"/>
          <w:sz w:val="8"/>
        </w:rPr>
        <w:t xml:space="preserve"> Thus China needs at least one major power ally and some lesser allies. Whether China dares to pose a serious challenge to the U.S. will, to a large extent, hinge upon Beijing and Moscow forming a Eurasian geopolitical bloc. This is already happening now, but it is going to take some more time. </w:t>
      </w:r>
      <w:r w:rsidRPr="006B0E98">
        <w:rPr>
          <w:rFonts w:asciiTheme="minorHAnsi" w:eastAsia="Calibri" w:hAnsiTheme="minorHAnsi" w:cstheme="minorHAnsi"/>
          <w:u w:val="single"/>
        </w:rPr>
        <w:t xml:space="preserve">The bottom line: over the next 15 to 20 years a </w:t>
      </w:r>
      <w:r w:rsidRPr="006A0BCA">
        <w:rPr>
          <w:rFonts w:asciiTheme="minorHAnsi" w:eastAsia="Calibri" w:hAnsiTheme="minorHAnsi" w:cstheme="minorHAnsi"/>
          <w:b/>
          <w:iCs/>
          <w:highlight w:val="cyan"/>
          <w:u w:val="single"/>
          <w:bdr w:val="single" w:sz="8" w:space="0" w:color="auto"/>
        </w:rPr>
        <w:t xml:space="preserve">major war in Asia is highly unlikely because Beijing will be </w:t>
      </w:r>
      <w:r w:rsidRPr="006B0E98">
        <w:rPr>
          <w:rFonts w:asciiTheme="minorHAnsi" w:eastAsia="Calibri" w:hAnsiTheme="minorHAnsi" w:cstheme="minorHAnsi"/>
          <w:b/>
          <w:iCs/>
          <w:u w:val="single"/>
          <w:bdr w:val="single" w:sz="8" w:space="0" w:color="auto"/>
        </w:rPr>
        <w:t xml:space="preserve">playing a </w:t>
      </w:r>
      <w:r w:rsidRPr="006A0BCA">
        <w:rPr>
          <w:rFonts w:asciiTheme="minorHAnsi" w:eastAsia="Calibri" w:hAnsiTheme="minorHAnsi" w:cstheme="minorHAnsi"/>
          <w:b/>
          <w:iCs/>
          <w:highlight w:val="cyan"/>
          <w:u w:val="single"/>
          <w:bdr w:val="single" w:sz="8" w:space="0" w:color="auto"/>
        </w:rPr>
        <w:t xml:space="preserve">cautious </w:t>
      </w:r>
      <w:r w:rsidRPr="006B0E98">
        <w:rPr>
          <w:rFonts w:asciiTheme="minorHAnsi" w:eastAsia="Calibri" w:hAnsiTheme="minorHAnsi" w:cstheme="minorHAnsi"/>
          <w:b/>
          <w:iCs/>
          <w:u w:val="single"/>
          <w:bdr w:val="single" w:sz="8" w:space="0" w:color="auto"/>
        </w:rPr>
        <w:t>game</w:t>
      </w:r>
      <w:r w:rsidRPr="006B0E98">
        <w:rPr>
          <w:rFonts w:asciiTheme="minorHAnsi" w:eastAsia="Calibri" w:hAnsiTheme="minorHAnsi" w:cstheme="minorHAnsi"/>
          <w:u w:val="single"/>
        </w:rPr>
        <w:t xml:space="preserve">. </w:t>
      </w:r>
      <w:r w:rsidRPr="006A0BCA">
        <w:rPr>
          <w:rFonts w:asciiTheme="minorHAnsi" w:eastAsia="Calibri" w:hAnsiTheme="minorHAnsi" w:cstheme="minorHAnsi"/>
          <w:highlight w:val="cyan"/>
          <w:u w:val="single"/>
        </w:rPr>
        <w:t xml:space="preserve">Even if a </w:t>
      </w:r>
      <w:r w:rsidRPr="006B0E98">
        <w:rPr>
          <w:rFonts w:asciiTheme="minorHAnsi" w:eastAsia="Calibri" w:hAnsiTheme="minorHAnsi" w:cstheme="minorHAnsi"/>
          <w:u w:val="single"/>
        </w:rPr>
        <w:t xml:space="preserve">military </w:t>
      </w:r>
      <w:r w:rsidRPr="006A0BCA">
        <w:rPr>
          <w:rFonts w:asciiTheme="minorHAnsi" w:eastAsia="Calibri" w:hAnsiTheme="minorHAnsi" w:cstheme="minorHAnsi"/>
          <w:highlight w:val="cyan"/>
          <w:u w:val="single"/>
        </w:rPr>
        <w:t xml:space="preserve">clash does occur, it will be </w:t>
      </w:r>
      <w:r w:rsidRPr="006A0BCA">
        <w:rPr>
          <w:rFonts w:asciiTheme="minorHAnsi" w:eastAsia="Calibri" w:hAnsiTheme="minorHAnsi" w:cstheme="minorHAnsi"/>
          <w:b/>
          <w:iCs/>
          <w:highlight w:val="cyan"/>
          <w:u w:val="single"/>
          <w:bdr w:val="single" w:sz="8" w:space="0" w:color="auto"/>
        </w:rPr>
        <w:t>short</w:t>
      </w:r>
      <w:r w:rsidRPr="006A0BCA">
        <w:rPr>
          <w:rFonts w:asciiTheme="minorHAnsi" w:eastAsia="Calibri" w:hAnsiTheme="minorHAnsi" w:cstheme="minorHAnsi"/>
          <w:highlight w:val="cyan"/>
          <w:u w:val="single"/>
        </w:rPr>
        <w:t>, with China</w:t>
      </w:r>
      <w:r w:rsidRPr="006B0E98">
        <w:rPr>
          <w:rFonts w:asciiTheme="minorHAnsi" w:eastAsia="Calibri" w:hAnsiTheme="minorHAnsi" w:cstheme="minorHAnsi"/>
          <w:u w:val="single"/>
        </w:rPr>
        <w:t xml:space="preserve"> being </w:t>
      </w:r>
      <w:r w:rsidRPr="006A0BCA">
        <w:rPr>
          <w:rFonts w:asciiTheme="minorHAnsi" w:eastAsia="Calibri" w:hAnsiTheme="minorHAnsi" w:cstheme="minorHAnsi"/>
          <w:b/>
          <w:iCs/>
          <w:highlight w:val="cyan"/>
          <w:u w:val="single"/>
          <w:bdr w:val="single" w:sz="8" w:space="0" w:color="auto"/>
        </w:rPr>
        <w:t>quickly routed</w:t>
      </w:r>
      <w:r w:rsidRPr="006A0BCA">
        <w:rPr>
          <w:rFonts w:asciiTheme="minorHAnsi" w:eastAsia="Calibri" w:hAnsiTheme="minorHAnsi" w:cstheme="minorHAnsi"/>
          <w:highlight w:val="cyan"/>
          <w:u w:val="single"/>
        </w:rPr>
        <w:t xml:space="preserve"> </w:t>
      </w:r>
      <w:r w:rsidRPr="006B0E98">
        <w:rPr>
          <w:rFonts w:asciiTheme="minorHAnsi" w:eastAsia="Calibri" w:hAnsiTheme="minorHAnsi" w:cstheme="minorHAnsi"/>
          <w:u w:val="single"/>
        </w:rPr>
        <w:t xml:space="preserve">by the </w:t>
      </w:r>
      <w:r w:rsidRPr="006B0E98">
        <w:rPr>
          <w:rFonts w:asciiTheme="minorHAnsi" w:eastAsia="Calibri" w:hAnsiTheme="minorHAnsi" w:cstheme="minorHAnsi"/>
          <w:b/>
          <w:iCs/>
          <w:u w:val="single"/>
          <w:bdr w:val="single" w:sz="8" w:space="0" w:color="auto"/>
        </w:rPr>
        <w:t>preponderant American force</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8"/>
        </w:rPr>
        <w:t>However, around 2030 the balance is bound to undergo considerable changes, if China is successful in: 1) closing military gap with the U.S.; 2) making its economy less reliant on the Western markets and overseas raw resources; and 3) forming its own alliance structure.</w:t>
      </w:r>
    </w:p>
    <w:p w14:paraId="5EC90984" w14:textId="77777777" w:rsidR="001E3BA5" w:rsidRPr="006B0E98" w:rsidRDefault="001E3BA5" w:rsidP="001E3BA5">
      <w:pPr>
        <w:pStyle w:val="Heading4"/>
        <w:rPr>
          <w:rFonts w:eastAsia="Times New Roman"/>
        </w:rPr>
      </w:pPr>
      <w:r>
        <w:rPr>
          <w:rFonts w:eastAsia="Times New Roman"/>
        </w:rPr>
        <w:t>Geography and MAD</w:t>
      </w:r>
    </w:p>
    <w:p w14:paraId="617EE49E" w14:textId="77777777" w:rsidR="001E3BA5" w:rsidRPr="006B0E98" w:rsidRDefault="001E3BA5" w:rsidP="001E3BA5">
      <w:pPr>
        <w:rPr>
          <w:rFonts w:asciiTheme="minorHAnsi" w:eastAsia="Calibri" w:hAnsiTheme="minorHAnsi" w:cstheme="minorHAnsi"/>
        </w:rPr>
      </w:pPr>
      <w:r w:rsidRPr="0011778F">
        <w:rPr>
          <w:rStyle w:val="Style13ptBold"/>
        </w:rPr>
        <w:t>Keck, 13</w:t>
      </w:r>
      <w:r w:rsidRPr="006B0E98">
        <w:rPr>
          <w:rFonts w:asciiTheme="minorHAnsi" w:eastAsia="Calibri" w:hAnsiTheme="minorHAnsi" w:cstheme="minorHAnsi"/>
        </w:rPr>
        <w:t xml:space="preserve"> </w:t>
      </w:r>
      <w:r w:rsidRPr="00863447">
        <w:t xml:space="preserve">(Zachary – Assistant Editor of The Diplomat, 7/12, “Why China and the US (Probably) Won’t Go to War”, The Diplomat, </w:t>
      </w:r>
      <w:hyperlink r:id="rId48" w:history="1">
        <w:r w:rsidRPr="00863447">
          <w:rPr>
            <w:rStyle w:val="Hyperlink"/>
          </w:rPr>
          <w:t>http://thediplomat.com/flashpoints-blog/2013/07/12/why-china-and-the-us-probably-wont-go-to-war/</w:t>
        </w:r>
      </w:hyperlink>
      <w:r w:rsidRPr="00863447">
        <w:t>)</w:t>
      </w:r>
    </w:p>
    <w:p w14:paraId="5C156F2B" w14:textId="77777777" w:rsidR="001E3BA5" w:rsidRDefault="001E3BA5" w:rsidP="001E3BA5"/>
    <w:p w14:paraId="3D56A26F" w14:textId="77777777" w:rsidR="001E3BA5" w:rsidRPr="00721BE4" w:rsidRDefault="001E3BA5" w:rsidP="001E3BA5">
      <w:pPr>
        <w:rPr>
          <w:sz w:val="16"/>
        </w:rPr>
      </w:pPr>
      <w:r w:rsidRPr="00721BE4">
        <w:rPr>
          <w:sz w:val="16"/>
        </w:rPr>
        <w:t xml:space="preserve">But while trade cannot be relied upon to keep the peace, a </w:t>
      </w:r>
      <w:r w:rsidRPr="006A0BCA">
        <w:rPr>
          <w:rStyle w:val="StyleUnderline"/>
          <w:highlight w:val="cyan"/>
        </w:rPr>
        <w:t>U.S.-China war is</w:t>
      </w:r>
      <w:r w:rsidRPr="006A0BCA">
        <w:rPr>
          <w:sz w:val="16"/>
          <w:highlight w:val="cyan"/>
        </w:rPr>
        <w:t xml:space="preserve"> </w:t>
      </w:r>
      <w:r w:rsidRPr="006A0BCA">
        <w:rPr>
          <w:rStyle w:val="Emphasis"/>
          <w:highlight w:val="cyan"/>
        </w:rPr>
        <w:t>virtually unthinkable</w:t>
      </w:r>
      <w:r w:rsidRPr="00721BE4">
        <w:rPr>
          <w:sz w:val="16"/>
        </w:rPr>
        <w:t xml:space="preserve"> </w:t>
      </w:r>
      <w:r w:rsidRPr="006A0BCA">
        <w:rPr>
          <w:rStyle w:val="StyleUnderline"/>
          <w:highlight w:val="cyan"/>
        </w:rPr>
        <w:t>because of</w:t>
      </w:r>
      <w:r w:rsidRPr="00721BE4">
        <w:rPr>
          <w:sz w:val="16"/>
        </w:rPr>
        <w:t xml:space="preserve"> two other factors: </w:t>
      </w:r>
      <w:r w:rsidRPr="006A0BCA">
        <w:rPr>
          <w:rStyle w:val="StyleUnderline"/>
          <w:highlight w:val="cyan"/>
        </w:rPr>
        <w:t>nuclear weapons and geography</w:t>
      </w:r>
      <w:r w:rsidRPr="006A0BCA">
        <w:rPr>
          <w:sz w:val="16"/>
          <w:highlight w:val="cyan"/>
        </w:rPr>
        <w:t>.</w:t>
      </w:r>
    </w:p>
    <w:p w14:paraId="3FA23FAF" w14:textId="77777777" w:rsidR="001E3BA5" w:rsidRPr="00721BE4" w:rsidRDefault="001E3BA5" w:rsidP="001E3BA5">
      <w:pPr>
        <w:rPr>
          <w:sz w:val="16"/>
        </w:rPr>
      </w:pPr>
      <w:r w:rsidRPr="00721BE4">
        <w:rPr>
          <w:sz w:val="16"/>
        </w:rPr>
        <w:t xml:space="preserve">The fact that both the </w:t>
      </w:r>
      <w:r w:rsidRPr="00E415D3">
        <w:rPr>
          <w:rStyle w:val="StyleUnderline"/>
        </w:rPr>
        <w:t xml:space="preserve">U.S. and China </w:t>
      </w:r>
      <w:r w:rsidRPr="006A0BCA">
        <w:rPr>
          <w:rStyle w:val="StyleUnderline"/>
          <w:highlight w:val="cyan"/>
        </w:rPr>
        <w:t>have nuclear weapons is the most obvious reason</w:t>
      </w:r>
      <w:r w:rsidRPr="00A60F8D">
        <w:rPr>
          <w:sz w:val="16"/>
        </w:rPr>
        <w:t>s</w:t>
      </w:r>
      <w:r w:rsidRPr="00721BE4">
        <w:rPr>
          <w:sz w:val="16"/>
        </w:rPr>
        <w:t xml:space="preserve"> why </w:t>
      </w:r>
      <w:r w:rsidRPr="006A0BCA">
        <w:rPr>
          <w:rStyle w:val="StyleUnderline"/>
          <w:highlight w:val="cyan"/>
        </w:rPr>
        <w:t>they won’t clash</w:t>
      </w:r>
      <w:r w:rsidRPr="00721BE4">
        <w:rPr>
          <w:sz w:val="16"/>
        </w:rPr>
        <w:t xml:space="preserve">, </w:t>
      </w:r>
      <w:r w:rsidRPr="006A0BCA">
        <w:rPr>
          <w:rStyle w:val="Emphasis"/>
          <w:highlight w:val="cyan"/>
        </w:rPr>
        <w:t>even if</w:t>
      </w:r>
      <w:r w:rsidRPr="006A0BCA">
        <w:rPr>
          <w:sz w:val="16"/>
          <w:highlight w:val="cyan"/>
        </w:rPr>
        <w:t xml:space="preserve"> </w:t>
      </w:r>
      <w:r w:rsidRPr="006A0BCA">
        <w:rPr>
          <w:rStyle w:val="StyleUnderline"/>
          <w:highlight w:val="cyan"/>
        </w:rPr>
        <w:t>they remain</w:t>
      </w:r>
      <w:r w:rsidRPr="00E415D3">
        <w:rPr>
          <w:rStyle w:val="StyleUnderline"/>
        </w:rPr>
        <w:t xml:space="preserve"> fiercely </w:t>
      </w:r>
      <w:r w:rsidRPr="006A0BCA">
        <w:rPr>
          <w:rStyle w:val="StyleUnderline"/>
          <w:highlight w:val="cyan"/>
        </w:rPr>
        <w:t>competitive</w:t>
      </w:r>
      <w:r w:rsidRPr="006A0BCA">
        <w:rPr>
          <w:sz w:val="16"/>
          <w:highlight w:val="cyan"/>
        </w:rPr>
        <w:t>.</w:t>
      </w:r>
      <w:r w:rsidRPr="00721BE4">
        <w:rPr>
          <w:sz w:val="16"/>
        </w:rPr>
        <w:t xml:space="preserve"> This is because war is the continuation of politics by other means, and nuclear weapons make war extremely bad politics. Put differently, </w:t>
      </w:r>
      <w:r w:rsidRPr="00E415D3">
        <w:rPr>
          <w:rStyle w:val="StyleUnderline"/>
        </w:rPr>
        <w:t>war is fought in pursuit of policy ends</w:t>
      </w:r>
      <w:r w:rsidRPr="00721BE4">
        <w:rPr>
          <w:sz w:val="16"/>
        </w:rPr>
        <w:t xml:space="preserve">, </w:t>
      </w:r>
      <w:r w:rsidRPr="00E415D3">
        <w:rPr>
          <w:rStyle w:val="StyleUnderline"/>
        </w:rPr>
        <w:t>which cannot be achieved through</w:t>
      </w:r>
      <w:r w:rsidRPr="00721BE4">
        <w:rPr>
          <w:sz w:val="16"/>
        </w:rPr>
        <w:t xml:space="preserve"> a </w:t>
      </w:r>
      <w:r w:rsidRPr="00E415D3">
        <w:rPr>
          <w:rStyle w:val="StyleUnderline"/>
        </w:rPr>
        <w:t>total war between nuclear-armed states</w:t>
      </w:r>
      <w:r w:rsidRPr="00721BE4">
        <w:rPr>
          <w:sz w:val="16"/>
        </w:rPr>
        <w:t>.</w:t>
      </w:r>
    </w:p>
    <w:p w14:paraId="4E7201BA" w14:textId="77777777" w:rsidR="001E3BA5" w:rsidRPr="00C801DF" w:rsidRDefault="001E3BA5" w:rsidP="001E3BA5">
      <w:pPr>
        <w:rPr>
          <w:sz w:val="12"/>
        </w:rPr>
      </w:pPr>
      <w:r w:rsidRPr="00C801DF">
        <w:rPr>
          <w:sz w:val="12"/>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p>
    <w:p w14:paraId="06B91EA8" w14:textId="77777777" w:rsidR="001E3BA5" w:rsidRPr="00721BE4" w:rsidRDefault="001E3BA5" w:rsidP="001E3BA5">
      <w:pPr>
        <w:rPr>
          <w:sz w:val="16"/>
        </w:rPr>
      </w:pPr>
      <w:r w:rsidRPr="00E415D3">
        <w:rPr>
          <w:rStyle w:val="StyleUnderline"/>
        </w:rPr>
        <w:t>What makes nuclear weapons different</w:t>
      </w:r>
      <w:r w:rsidRPr="00721BE4">
        <w:rPr>
          <w:sz w:val="16"/>
        </w:rPr>
        <w:t xml:space="preserve">, then, </w:t>
      </w:r>
      <w:r w:rsidRPr="00E415D3">
        <w:rPr>
          <w:rStyle w:val="StyleUnderline"/>
        </w:rPr>
        <w:t>is not just</w:t>
      </w:r>
      <w:r w:rsidRPr="00721BE4">
        <w:rPr>
          <w:sz w:val="16"/>
        </w:rPr>
        <w:t xml:space="preserve"> their </w:t>
      </w:r>
      <w:r w:rsidRPr="00E415D3">
        <w:rPr>
          <w:rStyle w:val="StyleUnderline"/>
        </w:rPr>
        <w:t>destructive power but</w:t>
      </w:r>
      <w:r w:rsidRPr="00721BE4">
        <w:rPr>
          <w:sz w:val="16"/>
        </w:rPr>
        <w:t xml:space="preserve"> also the </w:t>
      </w:r>
      <w:r w:rsidRPr="00E415D3">
        <w:rPr>
          <w:rStyle w:val="StyleUnderline"/>
        </w:rPr>
        <w:t>certainty and immediacy</w:t>
      </w:r>
      <w:r w:rsidRPr="00721BE4">
        <w:rPr>
          <w:sz w:val="16"/>
        </w:rPr>
        <w:t xml:space="preserve">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C801DF">
        <w:rPr>
          <w:rStyle w:val="StyleUnderline"/>
        </w:rPr>
        <w:t xml:space="preserve">since </w:t>
      </w:r>
      <w:r w:rsidRPr="006A0BCA">
        <w:rPr>
          <w:rStyle w:val="StyleUnderline"/>
          <w:highlight w:val="cyan"/>
        </w:rPr>
        <w:t>there are no adequate defense</w:t>
      </w:r>
      <w:r w:rsidRPr="00C801DF">
        <w:rPr>
          <w:rStyle w:val="StyleUnderline"/>
        </w:rPr>
        <w:t xml:space="preserve">s </w:t>
      </w:r>
      <w:r w:rsidRPr="006A0BCA">
        <w:rPr>
          <w:rStyle w:val="StyleUnderline"/>
          <w:highlight w:val="cyan"/>
        </w:rPr>
        <w:t>for</w:t>
      </w:r>
      <w:r w:rsidRPr="00C801DF">
        <w:rPr>
          <w:rStyle w:val="StyleUnderline"/>
        </w:rPr>
        <w:t xml:space="preserve"> </w:t>
      </w:r>
      <w:r w:rsidRPr="00721BE4">
        <w:rPr>
          <w:sz w:val="16"/>
        </w:rPr>
        <w:t xml:space="preserve">a </w:t>
      </w:r>
      <w:r w:rsidRPr="00C801DF">
        <w:rPr>
          <w:rStyle w:val="StyleUnderline"/>
        </w:rPr>
        <w:t xml:space="preserve">large-scale </w:t>
      </w:r>
      <w:r w:rsidRPr="006A0BCA">
        <w:rPr>
          <w:rStyle w:val="StyleUnderline"/>
          <w:highlight w:val="cyan"/>
        </w:rPr>
        <w:t>nuclear attack</w:t>
      </w:r>
      <w:r w:rsidRPr="00721BE4">
        <w:rPr>
          <w:sz w:val="16"/>
        </w:rPr>
        <w:t xml:space="preserve">, </w:t>
      </w:r>
      <w:r w:rsidRPr="006A0BCA">
        <w:rPr>
          <w:rStyle w:val="StyleUnderline"/>
          <w:highlight w:val="cyan"/>
        </w:rPr>
        <w:t>every leader</w:t>
      </w:r>
      <w:r w:rsidRPr="006A0BCA">
        <w:rPr>
          <w:sz w:val="16"/>
          <w:highlight w:val="cyan"/>
        </w:rPr>
        <w:t xml:space="preserve"> </w:t>
      </w:r>
      <w:r w:rsidRPr="006A0BCA">
        <w:rPr>
          <w:rStyle w:val="Emphasis"/>
          <w:highlight w:val="cyan"/>
        </w:rPr>
        <w:t>can be absolute certain</w:t>
      </w:r>
      <w:r w:rsidRPr="00721BE4">
        <w:rPr>
          <w:sz w:val="16"/>
        </w:rPr>
        <w:t xml:space="preserve"> that </w:t>
      </w:r>
      <w:r w:rsidRPr="00C801DF">
        <w:rPr>
          <w:rStyle w:val="StyleUnderline"/>
        </w:rPr>
        <w:t xml:space="preserve">most of </w:t>
      </w:r>
      <w:r w:rsidRPr="006A0BCA">
        <w:rPr>
          <w:rStyle w:val="StyleUnderline"/>
          <w:highlight w:val="cyan"/>
        </w:rPr>
        <w:t>their country</w:t>
      </w:r>
      <w:r w:rsidRPr="006A0BCA">
        <w:rPr>
          <w:sz w:val="16"/>
          <w:highlight w:val="cyan"/>
        </w:rPr>
        <w:t xml:space="preserve"> </w:t>
      </w:r>
      <w:r w:rsidRPr="006A0BCA">
        <w:rPr>
          <w:rStyle w:val="StyleUnderline"/>
          <w:highlight w:val="cyan"/>
        </w:rPr>
        <w:t>can be destroyed</w:t>
      </w:r>
      <w:r w:rsidRPr="00721BE4">
        <w:rPr>
          <w:sz w:val="16"/>
        </w:rPr>
        <w:t xml:space="preserve"> in short-order in</w:t>
      </w:r>
      <w:r>
        <w:rPr>
          <w:sz w:val="16"/>
        </w:rPr>
        <w:t xml:space="preserve"> the event of a total conflict.</w:t>
      </w:r>
    </w:p>
    <w:p w14:paraId="06D9BD98" w14:textId="77777777" w:rsidR="001E3BA5" w:rsidRPr="00721BE4" w:rsidRDefault="001E3BA5" w:rsidP="001E3BA5">
      <w:pPr>
        <w:rPr>
          <w:sz w:val="16"/>
        </w:rPr>
      </w:pPr>
      <w:r w:rsidRPr="00721BE4">
        <w:rPr>
          <w:sz w:val="16"/>
        </w:rPr>
        <w:t xml:space="preserve">Since no policy goal is worth this level of sacrifice, </w:t>
      </w:r>
      <w:r w:rsidRPr="00E415D3">
        <w:rPr>
          <w:rStyle w:val="StyleUnderline"/>
        </w:rPr>
        <w:t>the only possible way for</w:t>
      </w:r>
      <w:r w:rsidRPr="00721BE4">
        <w:rPr>
          <w:sz w:val="16"/>
        </w:rPr>
        <w:t xml:space="preserve"> an all-out </w:t>
      </w:r>
      <w:r w:rsidRPr="00E415D3">
        <w:rPr>
          <w:rStyle w:val="StyleUnderline"/>
        </w:rPr>
        <w:t>conflict to ensue is</w:t>
      </w:r>
      <w:r w:rsidRPr="00721BE4">
        <w:rPr>
          <w:sz w:val="16"/>
        </w:rPr>
        <w:t xml:space="preserve"> for a </w:t>
      </w:r>
      <w:r w:rsidRPr="006A0BCA">
        <w:rPr>
          <w:rStyle w:val="StyleUnderline"/>
          <w:highlight w:val="cyan"/>
        </w:rPr>
        <w:t>miscalc</w:t>
      </w:r>
      <w:r w:rsidRPr="00A60F8D">
        <w:rPr>
          <w:sz w:val="16"/>
        </w:rPr>
        <w:t>ulation</w:t>
      </w:r>
      <w:r w:rsidRPr="00721BE4">
        <w:rPr>
          <w:sz w:val="16"/>
        </w:rPr>
        <w:t xml:space="preserve"> of some sort to occur. </w:t>
      </w:r>
      <w:r w:rsidRPr="00E415D3">
        <w:rPr>
          <w:rStyle w:val="StyleUnderline"/>
        </w:rPr>
        <w:t xml:space="preserve">Most of these </w:t>
      </w:r>
      <w:r w:rsidRPr="006A0BCA">
        <w:rPr>
          <w:rStyle w:val="StyleUnderline"/>
          <w:highlight w:val="cyan"/>
        </w:rPr>
        <w:t>can</w:t>
      </w:r>
      <w:r w:rsidRPr="00721BE4">
        <w:rPr>
          <w:sz w:val="16"/>
        </w:rPr>
        <w:t xml:space="preserve"> and should </w:t>
      </w:r>
      <w:r w:rsidRPr="006A0BCA">
        <w:rPr>
          <w:rStyle w:val="StyleUnderline"/>
          <w:highlight w:val="cyan"/>
        </w:rPr>
        <w:t>be dealt by</w:t>
      </w:r>
      <w:r w:rsidRPr="00E415D3">
        <w:rPr>
          <w:rStyle w:val="StyleUnderline"/>
        </w:rPr>
        <w:t xml:space="preserve"> Chinese and the U.S. </w:t>
      </w:r>
      <w:r w:rsidRPr="006A0BCA">
        <w:rPr>
          <w:rStyle w:val="StyleUnderline"/>
          <w:highlight w:val="cyan"/>
        </w:rPr>
        <w:t>leaders holding regular</w:t>
      </w:r>
      <w:r w:rsidRPr="00721BE4">
        <w:rPr>
          <w:sz w:val="16"/>
        </w:rPr>
        <w:t xml:space="preserve">ly </w:t>
      </w:r>
      <w:r w:rsidRPr="00E415D3">
        <w:rPr>
          <w:rStyle w:val="StyleUnderline"/>
        </w:rPr>
        <w:t xml:space="preserve">senior level </w:t>
      </w:r>
      <w:r w:rsidRPr="006A0BCA">
        <w:rPr>
          <w:rStyle w:val="StyleUnderline"/>
          <w:highlight w:val="cyan"/>
        </w:rPr>
        <w:t>dialogues</w:t>
      </w:r>
      <w:r w:rsidRPr="00E415D3">
        <w:rPr>
          <w:rStyle w:val="StyleUnderline"/>
        </w:rPr>
        <w:t xml:space="preserve"> like</w:t>
      </w:r>
      <w:r w:rsidRPr="00721BE4">
        <w:rPr>
          <w:sz w:val="16"/>
        </w:rPr>
        <w:t xml:space="preserve"> the ones of the </w:t>
      </w:r>
      <w:r w:rsidRPr="00E415D3">
        <w:rPr>
          <w:rStyle w:val="StyleUnderline"/>
        </w:rPr>
        <w:t>past month</w:t>
      </w:r>
      <w:r w:rsidRPr="00721BE4">
        <w:rPr>
          <w:sz w:val="16"/>
        </w:rPr>
        <w:t>, in which frank and direct talk about redlines are discussed.</w:t>
      </w:r>
    </w:p>
    <w:p w14:paraId="6A4B2A49" w14:textId="77777777" w:rsidR="001E3BA5" w:rsidRPr="00CF613C" w:rsidRDefault="001E3BA5" w:rsidP="001E3BA5">
      <w:pPr>
        <w:rPr>
          <w:bCs/>
          <w:u w:val="single"/>
        </w:rPr>
      </w:pPr>
      <w:r w:rsidRPr="00721BE4">
        <w:rPr>
          <w:sz w:val="16"/>
        </w:rPr>
        <w:t xml:space="preserve">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6A0BCA">
        <w:rPr>
          <w:rStyle w:val="StyleUnderline"/>
          <w:highlight w:val="cyan"/>
        </w:rPr>
        <w:t xml:space="preserve">it’s </w:t>
      </w:r>
      <w:r w:rsidRPr="006A0BCA">
        <w:rPr>
          <w:rStyle w:val="Emphasis"/>
          <w:highlight w:val="cyan"/>
        </w:rPr>
        <w:t>hard to imagine</w:t>
      </w:r>
      <w:r w:rsidRPr="006A0BCA">
        <w:rPr>
          <w:rStyle w:val="StyleUnderline"/>
          <w:highlight w:val="cyan"/>
        </w:rPr>
        <w:t xml:space="preserve"> a </w:t>
      </w:r>
      <w:r w:rsidRPr="006A0BCA">
        <w:rPr>
          <w:rStyle w:val="Emphasis"/>
          <w:highlight w:val="cyan"/>
        </w:rPr>
        <w:t>plausible scenario</w:t>
      </w:r>
      <w:r w:rsidRPr="006A0BCA">
        <w:rPr>
          <w:rStyle w:val="StyleUnderline"/>
          <w:highlight w:val="cyan"/>
        </w:rPr>
        <w:t xml:space="preserve"> where it leads to</w:t>
      </w:r>
      <w:r w:rsidRPr="00721BE4">
        <w:rPr>
          <w:sz w:val="16"/>
        </w:rPr>
        <w:t xml:space="preserve"> a </w:t>
      </w:r>
      <w:r w:rsidRPr="006A0BCA">
        <w:rPr>
          <w:rStyle w:val="StyleUnderline"/>
          <w:highlight w:val="cyan"/>
        </w:rPr>
        <w:t>nuclear exchange between China and</w:t>
      </w:r>
      <w:r w:rsidRPr="00CF613C">
        <w:rPr>
          <w:rStyle w:val="StyleUnderline"/>
        </w:rPr>
        <w:t xml:space="preserve"> the</w:t>
      </w:r>
      <w:r w:rsidRPr="00721BE4">
        <w:rPr>
          <w:sz w:val="16"/>
        </w:rPr>
        <w:t xml:space="preserve"> </w:t>
      </w:r>
      <w:r w:rsidRPr="006A0BCA">
        <w:rPr>
          <w:rStyle w:val="Emphasis"/>
          <w:highlight w:val="cyan"/>
        </w:rPr>
        <w:t>U</w:t>
      </w:r>
      <w:r w:rsidRPr="00721BE4">
        <w:rPr>
          <w:sz w:val="16"/>
        </w:rPr>
        <w:t xml:space="preserve">nited </w:t>
      </w:r>
      <w:r w:rsidRPr="006A0BCA">
        <w:rPr>
          <w:rStyle w:val="Emphasis"/>
          <w:highlight w:val="cyan"/>
        </w:rPr>
        <w:t>S</w:t>
      </w:r>
      <w:r w:rsidRPr="00721BE4">
        <w:rPr>
          <w:sz w:val="16"/>
        </w:rPr>
        <w:t xml:space="preserve">tates. After all, </w:t>
      </w:r>
      <w:r w:rsidRPr="006A0BCA">
        <w:rPr>
          <w:rStyle w:val="Emphasis"/>
          <w:highlight w:val="cyan"/>
        </w:rPr>
        <w:t>at each stage</w:t>
      </w:r>
      <w:r w:rsidRPr="00721BE4">
        <w:rPr>
          <w:sz w:val="16"/>
        </w:rPr>
        <w:t xml:space="preserve"> </w:t>
      </w:r>
      <w:r w:rsidRPr="00CF613C">
        <w:rPr>
          <w:rStyle w:val="StyleUnderline"/>
        </w:rPr>
        <w:t xml:space="preserve">of the </w:t>
      </w:r>
      <w:r w:rsidRPr="006A0BCA">
        <w:rPr>
          <w:rStyle w:val="StyleUnderline"/>
          <w:highlight w:val="cyan"/>
        </w:rPr>
        <w:t>crisis leaders know</w:t>
      </w:r>
      <w:r w:rsidRPr="00721BE4">
        <w:rPr>
          <w:sz w:val="16"/>
        </w:rPr>
        <w:t xml:space="preserve"> that </w:t>
      </w:r>
      <w:r w:rsidRPr="006A0BCA">
        <w:rPr>
          <w:rStyle w:val="StyleUnderline"/>
          <w:highlight w:val="cyan"/>
        </w:rPr>
        <w:t>if it is not properly contained</w:t>
      </w:r>
      <w:r w:rsidRPr="00721BE4">
        <w:rPr>
          <w:sz w:val="16"/>
        </w:rPr>
        <w:t xml:space="preserve">, </w:t>
      </w:r>
      <w:r w:rsidRPr="00CF613C">
        <w:rPr>
          <w:rStyle w:val="StyleUnderline"/>
        </w:rPr>
        <w:t xml:space="preserve">a </w:t>
      </w:r>
      <w:r w:rsidRPr="006A0BCA">
        <w:rPr>
          <w:rStyle w:val="StyleUnderline"/>
          <w:highlight w:val="cyan"/>
        </w:rPr>
        <w:t>nuclear war</w:t>
      </w:r>
      <w:r w:rsidRPr="00CF613C">
        <w:rPr>
          <w:rStyle w:val="StyleUnderline"/>
        </w:rPr>
        <w:t xml:space="preserve"> </w:t>
      </w:r>
      <w:r w:rsidRPr="006A0BCA">
        <w:rPr>
          <w:rStyle w:val="StyleUnderline"/>
          <w:highlight w:val="cyan"/>
        </w:rPr>
        <w:t>could ensue</w:t>
      </w:r>
      <w:r w:rsidRPr="006A0BCA">
        <w:rPr>
          <w:sz w:val="16"/>
          <w:highlight w:val="cyan"/>
        </w:rPr>
        <w:t>,</w:t>
      </w:r>
      <w:r w:rsidRPr="00721BE4">
        <w:rPr>
          <w:sz w:val="16"/>
        </w:rPr>
        <w:t xml:space="preserve"> and the </w:t>
      </w:r>
      <w:r w:rsidRPr="006A0BCA">
        <w:rPr>
          <w:rStyle w:val="StyleUnderline"/>
          <w:highlight w:val="cyan"/>
        </w:rPr>
        <w:t>complete destruction</w:t>
      </w:r>
      <w:r w:rsidRPr="00CF613C">
        <w:rPr>
          <w:rStyle w:val="StyleUnderline"/>
        </w:rPr>
        <w:t xml:space="preserve"> of a leader’s country </w:t>
      </w:r>
      <w:r w:rsidRPr="006A0BCA">
        <w:rPr>
          <w:rStyle w:val="StyleUnderline"/>
          <w:highlight w:val="cyan"/>
        </w:rPr>
        <w:t>is</w:t>
      </w:r>
      <w:r w:rsidRPr="00721BE4">
        <w:rPr>
          <w:sz w:val="16"/>
        </w:rPr>
        <w:t xml:space="preserve"> a </w:t>
      </w:r>
      <w:r w:rsidRPr="004F50D2">
        <w:rPr>
          <w:rStyle w:val="Emphasis"/>
        </w:rPr>
        <w:t xml:space="preserve">more </w:t>
      </w:r>
      <w:r w:rsidRPr="006A0BCA">
        <w:rPr>
          <w:rStyle w:val="Emphasis"/>
          <w:highlight w:val="cyan"/>
        </w:rPr>
        <w:t>frightening</w:t>
      </w:r>
      <w:r w:rsidRPr="00721BE4">
        <w:rPr>
          <w:sz w:val="16"/>
        </w:rPr>
        <w:t xml:space="preserve"> possibility </w:t>
      </w:r>
      <w:r w:rsidRPr="006A0BCA">
        <w:rPr>
          <w:rStyle w:val="StyleUnderline"/>
          <w:highlight w:val="cyan"/>
        </w:rPr>
        <w:t>than losing</w:t>
      </w:r>
      <w:r w:rsidRPr="00CF613C">
        <w:rPr>
          <w:rStyle w:val="StyleUnderline"/>
        </w:rPr>
        <w:t xml:space="preserve"> </w:t>
      </w:r>
      <w:r w:rsidRPr="006A0BCA">
        <w:rPr>
          <w:rStyle w:val="StyleUnderline"/>
          <w:highlight w:val="cyan"/>
        </w:rPr>
        <w:t>cred</w:t>
      </w:r>
      <w:r w:rsidRPr="00721BE4">
        <w:rPr>
          <w:sz w:val="16"/>
        </w:rPr>
        <w:t xml:space="preserve">ibility </w:t>
      </w:r>
      <w:r w:rsidRPr="006A0BCA">
        <w:rPr>
          <w:rStyle w:val="StyleUnderline"/>
          <w:highlight w:val="cyan"/>
        </w:rPr>
        <w:t>among hawkish</w:t>
      </w:r>
      <w:r w:rsidRPr="00CF613C">
        <w:rPr>
          <w:rStyle w:val="StyleUnderline"/>
        </w:rPr>
        <w:t xml:space="preserve"> elements of </w:t>
      </w:r>
      <w:r w:rsidRPr="006A0BCA">
        <w:rPr>
          <w:rStyle w:val="StyleUnderline"/>
          <w:highlight w:val="cyan"/>
        </w:rPr>
        <w:t>society</w:t>
      </w:r>
      <w:r w:rsidRPr="006A0BCA">
        <w:rPr>
          <w:sz w:val="16"/>
          <w:highlight w:val="cyan"/>
        </w:rPr>
        <w:t>.</w:t>
      </w:r>
      <w:r w:rsidRPr="00721BE4">
        <w:rPr>
          <w:sz w:val="16"/>
        </w:rPr>
        <w:t xml:space="preserve"> In any case, measured means of retaliation would be available to the party wronged, and behind-the-scenes </w:t>
      </w:r>
      <w:r w:rsidRPr="00CF613C">
        <w:rPr>
          <w:rStyle w:val="StyleUnderline"/>
        </w:rPr>
        <w:t>diplomacy could</w:t>
      </w:r>
      <w:r w:rsidRPr="00721BE4">
        <w:rPr>
          <w:sz w:val="16"/>
        </w:rPr>
        <w:t xml:space="preserve"> help </w:t>
      </w:r>
      <w:r w:rsidRPr="00CF613C">
        <w:rPr>
          <w:rStyle w:val="StyleUnderline"/>
        </w:rPr>
        <w:t>facilitate</w:t>
      </w:r>
      <w:r w:rsidRPr="00721BE4">
        <w:rPr>
          <w:sz w:val="16"/>
        </w:rPr>
        <w:t xml:space="preserve"> the process of finding mutually acceptable </w:t>
      </w:r>
      <w:r w:rsidRPr="00CF613C">
        <w:rPr>
          <w:rStyle w:val="StyleUnderline"/>
        </w:rPr>
        <w:t>retaliatory measures.</w:t>
      </w:r>
    </w:p>
    <w:p w14:paraId="60A229F4" w14:textId="77777777" w:rsidR="001E3BA5" w:rsidRPr="00721BE4" w:rsidRDefault="001E3BA5" w:rsidP="001E3BA5">
      <w:pPr>
        <w:rPr>
          <w:sz w:val="16"/>
        </w:rPr>
      </w:pPr>
      <w:r w:rsidRPr="00E415D3">
        <w:rPr>
          <w:rStyle w:val="StyleUnderline"/>
        </w:rPr>
        <w:t>Geography</w:t>
      </w:r>
      <w:r w:rsidRPr="00721BE4">
        <w:rPr>
          <w:sz w:val="16"/>
        </w:rPr>
        <w:t xml:space="preserve"> is the less appreciated factor that </w:t>
      </w:r>
      <w:r w:rsidRPr="00E415D3">
        <w:rPr>
          <w:rStyle w:val="StyleUnderline"/>
        </w:rPr>
        <w:t>will mitigate</w:t>
      </w:r>
      <w:r w:rsidRPr="00721BE4">
        <w:rPr>
          <w:sz w:val="16"/>
        </w:rPr>
        <w:t xml:space="preserve"> the </w:t>
      </w:r>
      <w:r w:rsidRPr="00E415D3">
        <w:rPr>
          <w:rStyle w:val="StyleUnderline"/>
        </w:rPr>
        <w:t>chances of</w:t>
      </w:r>
      <w:r w:rsidRPr="00721BE4">
        <w:rPr>
          <w:sz w:val="16"/>
        </w:rPr>
        <w:t xml:space="preserve"> a </w:t>
      </w:r>
      <w:r w:rsidRPr="00E415D3">
        <w:rPr>
          <w:rStyle w:val="StyleUnderline"/>
        </w:rPr>
        <w:t>U.S.-China war</w:t>
      </w:r>
      <w:r w:rsidRPr="00721BE4">
        <w:rPr>
          <w:sz w:val="16"/>
        </w:rPr>
        <w:t xml:space="preserve">, but it could be nearly as important as nuclear weapons. Indeed, </w:t>
      </w:r>
      <w:r w:rsidRPr="006A0BCA">
        <w:rPr>
          <w:rStyle w:val="StyleUnderline"/>
          <w:highlight w:val="cyan"/>
        </w:rPr>
        <w:t xml:space="preserve">geography </w:t>
      </w:r>
      <w:r w:rsidRPr="004F50D2">
        <w:rPr>
          <w:rStyle w:val="StyleUnderline"/>
        </w:rPr>
        <w:t>has a history of allowing countries to avoid</w:t>
      </w:r>
      <w:r w:rsidRPr="00721BE4">
        <w:rPr>
          <w:sz w:val="16"/>
        </w:rPr>
        <w:t xml:space="preserve"> the </w:t>
      </w:r>
      <w:r w:rsidRPr="00E415D3">
        <w:rPr>
          <w:rStyle w:val="StyleUnderline"/>
        </w:rPr>
        <w:t>Thucydides Trap</w:t>
      </w:r>
      <w:r w:rsidRPr="00721BE4">
        <w:rPr>
          <w:sz w:val="16"/>
        </w:rPr>
        <w:t xml:space="preserve">, </w:t>
      </w:r>
      <w:r w:rsidRPr="00E415D3">
        <w:rPr>
          <w:rStyle w:val="StyleUnderline"/>
        </w:rPr>
        <w:t xml:space="preserve">and </w:t>
      </w:r>
      <w:r w:rsidRPr="006A0BCA">
        <w:rPr>
          <w:rStyle w:val="StyleUnderline"/>
          <w:highlight w:val="cyan"/>
        </w:rPr>
        <w:t>works against</w:t>
      </w:r>
      <w:r w:rsidRPr="00E415D3">
        <w:rPr>
          <w:rStyle w:val="StyleUnderline"/>
        </w:rPr>
        <w:t xml:space="preserve"> a </w:t>
      </w:r>
      <w:r w:rsidRPr="006A0BCA">
        <w:rPr>
          <w:rStyle w:val="StyleUnderline"/>
          <w:highlight w:val="cyan"/>
        </w:rPr>
        <w:t>U.S.-China war</w:t>
      </w:r>
      <w:r w:rsidRPr="006A0BCA">
        <w:rPr>
          <w:sz w:val="16"/>
          <w:highlight w:val="cyan"/>
        </w:rPr>
        <w:t xml:space="preserve"> in</w:t>
      </w:r>
      <w:r>
        <w:rPr>
          <w:sz w:val="16"/>
        </w:rPr>
        <w:t xml:space="preserve"> a couple of ways.</w:t>
      </w:r>
    </w:p>
    <w:p w14:paraId="48306403" w14:textId="77777777" w:rsidR="001E3BA5" w:rsidRPr="00721BE4" w:rsidRDefault="001E3BA5" w:rsidP="001E3BA5">
      <w:pPr>
        <w:rPr>
          <w:sz w:val="16"/>
        </w:rPr>
      </w:pPr>
      <w:r w:rsidRPr="00721BE4">
        <w:rPr>
          <w:sz w:val="16"/>
        </w:rPr>
        <w:t xml:space="preserve">First, both the United States and China are immensely large countries—according to the Central Intelligence Agency, the </w:t>
      </w:r>
      <w:r w:rsidRPr="006A0BCA">
        <w:rPr>
          <w:rStyle w:val="StyleUnderline"/>
          <w:highlight w:val="cyan"/>
        </w:rPr>
        <w:t>U.S. and China</w:t>
      </w:r>
      <w:r w:rsidRPr="00E415D3">
        <w:rPr>
          <w:rStyle w:val="StyleUnderline"/>
        </w:rPr>
        <w:t xml:space="preserve"> are the third and fourth largest countries in the world</w:t>
      </w:r>
      <w:r w:rsidRPr="00721BE4">
        <w:rPr>
          <w:sz w:val="16"/>
        </w:rPr>
        <w:t xml:space="preserve"> by area, at 9,826,675 and 9,596,961 square km respectively. They also have difficult topographical features and complex populations. As such, </w:t>
      </w:r>
      <w:r w:rsidRPr="00E415D3">
        <w:rPr>
          <w:rStyle w:val="StyleUnderline"/>
        </w:rPr>
        <w:t xml:space="preserve">they </w:t>
      </w:r>
      <w:r w:rsidRPr="006A0BCA">
        <w:rPr>
          <w:rStyle w:val="StyleUnderline"/>
          <w:highlight w:val="cyan"/>
        </w:rPr>
        <w:t xml:space="preserve">are </w:t>
      </w:r>
      <w:r w:rsidRPr="006A0BCA">
        <w:rPr>
          <w:rStyle w:val="Emphasis"/>
          <w:highlight w:val="cyan"/>
        </w:rPr>
        <w:t>virtually unconquerable</w:t>
      </w:r>
      <w:r w:rsidRPr="00721BE4">
        <w:rPr>
          <w:sz w:val="16"/>
        </w:rPr>
        <w:t xml:space="preserve"> by another power.</w:t>
      </w:r>
    </w:p>
    <w:p w14:paraId="03798FED" w14:textId="77777777" w:rsidR="001E3BA5" w:rsidRPr="00721BE4" w:rsidRDefault="001E3BA5" w:rsidP="001E3BA5">
      <w:pPr>
        <w:rPr>
          <w:sz w:val="16"/>
        </w:rPr>
      </w:pPr>
      <w:r w:rsidRPr="00721BE4">
        <w:rPr>
          <w:sz w:val="16"/>
        </w:rPr>
        <w:t xml:space="preserve">This is an important point and differentiates the current strategic environment from historical cases where power transitions led to war. For example, </w:t>
      </w:r>
      <w:r w:rsidRPr="00CF613C">
        <w:rPr>
          <w:rStyle w:val="StyleUnderline"/>
        </w:rPr>
        <w:t xml:space="preserve">in </w:t>
      </w:r>
      <w:r w:rsidRPr="00721BE4">
        <w:rPr>
          <w:sz w:val="16"/>
        </w:rPr>
        <w:t xml:space="preserve">Europe where many of the </w:t>
      </w:r>
      <w:r w:rsidRPr="00CF613C">
        <w:rPr>
          <w:rStyle w:val="StyleUnderline"/>
        </w:rPr>
        <w:t>historical cases</w:t>
      </w:r>
      <w:r w:rsidRPr="00721BE4">
        <w:rPr>
          <w:sz w:val="16"/>
        </w:rPr>
        <w:t xml:space="preserve"> derive from, each </w:t>
      </w:r>
      <w:r w:rsidRPr="00CF613C">
        <w:rPr>
          <w:rStyle w:val="StyleUnderline"/>
        </w:rPr>
        <w:t>state genuinely had to worry</w:t>
      </w:r>
      <w:r w:rsidRPr="00721BE4">
        <w:rPr>
          <w:sz w:val="16"/>
        </w:rPr>
        <w:t xml:space="preserve"> that </w:t>
      </w:r>
      <w:r w:rsidRPr="00CF613C">
        <w:rPr>
          <w:rStyle w:val="StyleUnderline"/>
        </w:rPr>
        <w:t>the other side could increase</w:t>
      </w:r>
      <w:r w:rsidRPr="00721BE4">
        <w:rPr>
          <w:sz w:val="16"/>
        </w:rPr>
        <w:t xml:space="preserve"> their </w:t>
      </w:r>
      <w:r w:rsidRPr="00CF613C">
        <w:rPr>
          <w:rStyle w:val="StyleUnderline"/>
        </w:rPr>
        <w:t>power</w:t>
      </w:r>
      <w:r w:rsidRPr="00721BE4">
        <w:rPr>
          <w:sz w:val="16"/>
        </w:rPr>
        <w:t xml:space="preserve"> capabilities to such a degree </w:t>
      </w:r>
      <w:r w:rsidRPr="00CF613C">
        <w:rPr>
          <w:rStyle w:val="StyleUnderline"/>
        </w:rPr>
        <w:t>that they could</w:t>
      </w:r>
      <w:r w:rsidRPr="00721BE4">
        <w:rPr>
          <w:sz w:val="16"/>
        </w:rPr>
        <w:t xml:space="preserve"> credibly </w:t>
      </w:r>
      <w:r w:rsidRPr="00CF613C">
        <w:rPr>
          <w:rStyle w:val="StyleUnderline"/>
        </w:rPr>
        <w:t>threaten the other</w:t>
      </w:r>
      <w:r w:rsidRPr="00721BE4">
        <w:rPr>
          <w:sz w:val="16"/>
        </w:rPr>
        <w:t xml:space="preserve"> side</w:t>
      </w:r>
      <w:r w:rsidRPr="00CF613C">
        <w:rPr>
          <w:rStyle w:val="StyleUnderline"/>
        </w:rPr>
        <w:t>’s</w:t>
      </w:r>
      <w:r w:rsidRPr="00721BE4">
        <w:rPr>
          <w:sz w:val="16"/>
        </w:rPr>
        <w:t xml:space="preserve"> national </w:t>
      </w:r>
      <w:r w:rsidRPr="00CF613C">
        <w:rPr>
          <w:rStyle w:val="StyleUnderline"/>
        </w:rPr>
        <w:t>survival</w:t>
      </w:r>
      <w:r w:rsidRPr="00721BE4">
        <w:rPr>
          <w:sz w:val="16"/>
        </w:rPr>
        <w:t xml:space="preserve">. </w:t>
      </w:r>
      <w:r w:rsidRPr="006A0BCA">
        <w:rPr>
          <w:rStyle w:val="StyleUnderline"/>
          <w:highlight w:val="cyan"/>
        </w:rPr>
        <w:t>Neither China nor</w:t>
      </w:r>
      <w:r w:rsidRPr="00CF613C">
        <w:rPr>
          <w:rStyle w:val="StyleUnderline"/>
        </w:rPr>
        <w:t xml:space="preserve"> the </w:t>
      </w:r>
      <w:r w:rsidRPr="006A0BCA">
        <w:rPr>
          <w:rStyle w:val="StyleUnderline"/>
          <w:highlight w:val="cyan"/>
        </w:rPr>
        <w:t>U.S. has to realistically entertain</w:t>
      </w:r>
      <w:r w:rsidRPr="00721BE4">
        <w:rPr>
          <w:sz w:val="16"/>
        </w:rPr>
        <w:t xml:space="preserve"> such </w:t>
      </w:r>
      <w:r w:rsidRPr="006A0BCA">
        <w:rPr>
          <w:rStyle w:val="StyleUnderline"/>
          <w:highlight w:val="cyan"/>
        </w:rPr>
        <w:t>fears</w:t>
      </w:r>
      <w:r w:rsidRPr="00721BE4">
        <w:rPr>
          <w:sz w:val="16"/>
        </w:rPr>
        <w:t xml:space="preserve">, and </w:t>
      </w:r>
      <w:r w:rsidRPr="006A0BCA">
        <w:rPr>
          <w:rStyle w:val="StyleUnderline"/>
          <w:highlight w:val="cyan"/>
        </w:rPr>
        <w:t>this will lessen</w:t>
      </w:r>
      <w:r w:rsidRPr="00721BE4">
        <w:rPr>
          <w:sz w:val="16"/>
        </w:rPr>
        <w:t xml:space="preserve"> their insecurity and therefore </w:t>
      </w:r>
      <w:r w:rsidRPr="00CF613C">
        <w:rPr>
          <w:rStyle w:val="StyleUnderline"/>
        </w:rPr>
        <w:t xml:space="preserve">the </w:t>
      </w:r>
      <w:r w:rsidRPr="006A0BCA">
        <w:rPr>
          <w:rStyle w:val="StyleUnderline"/>
          <w:highlight w:val="cyan"/>
        </w:rPr>
        <w:t>security dilemma</w:t>
      </w:r>
      <w:r w:rsidRPr="00721BE4">
        <w:rPr>
          <w:sz w:val="16"/>
        </w:rPr>
        <w:t xml:space="preserve"> the</w:t>
      </w:r>
      <w:r>
        <w:rPr>
          <w:sz w:val="16"/>
        </w:rPr>
        <w:t>y operate within.</w:t>
      </w:r>
    </w:p>
    <w:p w14:paraId="6993197D" w14:textId="77777777" w:rsidR="001E3BA5" w:rsidRPr="00CF613C" w:rsidRDefault="001E3BA5" w:rsidP="001E3BA5">
      <w:pPr>
        <w:rPr>
          <w:sz w:val="12"/>
        </w:rPr>
      </w:pPr>
      <w:r w:rsidRPr="00721BE4">
        <w:rPr>
          <w:sz w:val="16"/>
        </w:rPr>
        <w:t xml:space="preserve">Besides being immensely large countries, </w:t>
      </w:r>
      <w:r w:rsidRPr="00C801DF">
        <w:rPr>
          <w:rStyle w:val="StyleUnderline"/>
        </w:rPr>
        <w:t>China and the U.S. are</w:t>
      </w:r>
      <w:r w:rsidRPr="00721BE4">
        <w:rPr>
          <w:sz w:val="16"/>
        </w:rPr>
        <w:t xml:space="preserve"> also </w:t>
      </w:r>
      <w:r w:rsidRPr="00C801DF">
        <w:rPr>
          <w:rStyle w:val="StyleUnderline"/>
        </w:rPr>
        <w:t>separated by</w:t>
      </w:r>
      <w:r w:rsidRPr="00721BE4">
        <w:rPr>
          <w:sz w:val="16"/>
        </w:rPr>
        <w:t xml:space="preserve"> the </w:t>
      </w:r>
      <w:r w:rsidRPr="004F50D2">
        <w:rPr>
          <w:rStyle w:val="StyleUnderline"/>
        </w:rPr>
        <w:t>Pacific Ocean</w:t>
      </w:r>
      <w:r w:rsidRPr="004F50D2">
        <w:rPr>
          <w:sz w:val="16"/>
        </w:rPr>
        <w:t xml:space="preserve">, </w:t>
      </w:r>
      <w:r w:rsidRPr="004F50D2">
        <w:rPr>
          <w:rStyle w:val="StyleUnderline"/>
        </w:rPr>
        <w:t>which will</w:t>
      </w:r>
      <w:r w:rsidRPr="004F50D2">
        <w:rPr>
          <w:sz w:val="16"/>
        </w:rPr>
        <w:t xml:space="preserve"> also </w:t>
      </w:r>
      <w:r w:rsidRPr="004F50D2">
        <w:rPr>
          <w:rStyle w:val="StyleUnderline"/>
        </w:rPr>
        <w:t>weaken</w:t>
      </w:r>
      <w:r w:rsidRPr="004F50D2">
        <w:rPr>
          <w:sz w:val="16"/>
        </w:rPr>
        <w:t xml:space="preserve"> their </w:t>
      </w:r>
      <w:r w:rsidRPr="004F50D2">
        <w:rPr>
          <w:rStyle w:val="StyleUnderline"/>
        </w:rPr>
        <w:t>sense of insecurity</w:t>
      </w:r>
      <w:r w:rsidRPr="004F50D2">
        <w:rPr>
          <w:sz w:val="16"/>
        </w:rPr>
        <w:t xml:space="preserve"> and threat perception towards one another. </w:t>
      </w:r>
      <w:r w:rsidRPr="004F50D2">
        <w:rPr>
          <w:rStyle w:val="StyleUnderline"/>
        </w:rPr>
        <w:t>In many</w:t>
      </w:r>
      <w:r w:rsidRPr="004F50D2">
        <w:rPr>
          <w:sz w:val="16"/>
        </w:rPr>
        <w:t xml:space="preserve"> of the </w:t>
      </w:r>
      <w:r w:rsidRPr="004F50D2">
        <w:rPr>
          <w:rStyle w:val="StyleUnderline"/>
        </w:rPr>
        <w:t>viole</w:t>
      </w:r>
      <w:r w:rsidRPr="00CF613C">
        <w:rPr>
          <w:rStyle w:val="StyleUnderline"/>
        </w:rPr>
        <w:t>nt power transitions of the past</w:t>
      </w:r>
      <w:r w:rsidRPr="00721BE4">
        <w:rPr>
          <w:sz w:val="16"/>
        </w:rPr>
        <w:t xml:space="preserve">, starting with Sparta and Athens but also including the European ones, the </w:t>
      </w:r>
      <w:r w:rsidRPr="00CF613C">
        <w:rPr>
          <w:rStyle w:val="StyleUnderline"/>
        </w:rPr>
        <w:t>rival states were located in close proximity</w:t>
      </w:r>
      <w:r w:rsidRPr="00721BE4">
        <w:rPr>
          <w:sz w:val="16"/>
        </w:rPr>
        <w:t xml:space="preserve"> to one another. By contrast, </w:t>
      </w:r>
      <w:r w:rsidRPr="00CF613C">
        <w:rPr>
          <w:rStyle w:val="StyleUnderline"/>
        </w:rPr>
        <w:t>when great power conflict has been avoided</w:t>
      </w:r>
      <w:r w:rsidRPr="00721BE4">
        <w:rPr>
          <w:sz w:val="16"/>
        </w:rPr>
        <w:t xml:space="preserve">, </w:t>
      </w:r>
      <w:r w:rsidRPr="00CF613C">
        <w:rPr>
          <w:rStyle w:val="StyleUnderline"/>
        </w:rPr>
        <w:t>the states have</w:t>
      </w:r>
      <w:r w:rsidRPr="00721BE4">
        <w:rPr>
          <w:sz w:val="16"/>
        </w:rPr>
        <w:t xml:space="preserve"> often </w:t>
      </w:r>
      <w:r w:rsidRPr="00CF613C">
        <w:rPr>
          <w:rStyle w:val="StyleUnderline"/>
        </w:rPr>
        <w:t>had considerable distance between them</w:t>
      </w:r>
      <w:r w:rsidRPr="00721BE4">
        <w:rPr>
          <w:sz w:val="16"/>
        </w:rPr>
        <w:t xml:space="preserve">, as was the case for the U.S. and British power transition and the peaceful end to the Cold War. The reason is simple and similar to the one above: </w:t>
      </w:r>
      <w:r w:rsidRPr="00CF613C">
        <w:rPr>
          <w:rStyle w:val="StyleUnderline"/>
        </w:rPr>
        <w:t xml:space="preserve">the </w:t>
      </w:r>
      <w:r w:rsidRPr="006A0BCA">
        <w:rPr>
          <w:rStyle w:val="StyleUnderline"/>
          <w:highlight w:val="cyan"/>
        </w:rPr>
        <w:t>difficulty of projecting power across large distances</w:t>
      </w:r>
      <w:r w:rsidRPr="00721BE4">
        <w:rPr>
          <w:sz w:val="16"/>
        </w:rPr>
        <w:t>—</w:t>
      </w:r>
      <w:r w:rsidRPr="00CF613C">
        <w:rPr>
          <w:rStyle w:val="StyleUnderline"/>
        </w:rPr>
        <w:t>particularly</w:t>
      </w:r>
      <w:r w:rsidRPr="00721BE4">
        <w:rPr>
          <w:sz w:val="16"/>
        </w:rPr>
        <w:t xml:space="preserve"> bodies of </w:t>
      </w:r>
      <w:r w:rsidRPr="00CF613C">
        <w:rPr>
          <w:rStyle w:val="StyleUnderline"/>
        </w:rPr>
        <w:t>water</w:t>
      </w:r>
      <w:r w:rsidRPr="00721BE4">
        <w:rPr>
          <w:sz w:val="16"/>
        </w:rPr>
        <w:t xml:space="preserve">s— </w:t>
      </w:r>
      <w:r w:rsidRPr="00CF613C">
        <w:rPr>
          <w:rStyle w:val="StyleUnderline"/>
        </w:rPr>
        <w:t>reduces each side’s concern</w:t>
      </w:r>
      <w:r w:rsidRPr="00721BE4">
        <w:rPr>
          <w:sz w:val="16"/>
        </w:rPr>
        <w:t xml:space="preserve"> that the </w:t>
      </w:r>
      <w:r w:rsidRPr="00CF613C">
        <w:rPr>
          <w:rStyle w:val="StyleUnderline"/>
        </w:rPr>
        <w:t>other will threaten its</w:t>
      </w:r>
      <w:r w:rsidRPr="00721BE4">
        <w:rPr>
          <w:sz w:val="16"/>
        </w:rPr>
        <w:t xml:space="preserve"> national </w:t>
      </w:r>
      <w:r w:rsidRPr="00CF613C">
        <w:rPr>
          <w:rStyle w:val="StyleUnderline"/>
        </w:rPr>
        <w:t>survival</w:t>
      </w:r>
      <w:r w:rsidRPr="00721BE4">
        <w:rPr>
          <w:sz w:val="16"/>
        </w:rPr>
        <w:t xml:space="preserve"> </w:t>
      </w:r>
      <w:r w:rsidRPr="00CF613C">
        <w:rPr>
          <w:sz w:val="12"/>
        </w:rPr>
        <w:t>and most important strategic interests.</w:t>
      </w:r>
    </w:p>
    <w:p w14:paraId="4B45B88F" w14:textId="77777777" w:rsidR="001E3BA5" w:rsidRPr="00721BE4" w:rsidRDefault="001E3BA5" w:rsidP="001E3BA5">
      <w:pPr>
        <w:rPr>
          <w:sz w:val="16"/>
        </w:rPr>
      </w:pPr>
      <w:r w:rsidRPr="00CF613C">
        <w:rPr>
          <w:sz w:val="12"/>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CF613C">
        <w:rPr>
          <w:rStyle w:val="StyleUnderline"/>
        </w:rPr>
        <w:t>Even with the U.S. presence in Asia</w:t>
      </w:r>
      <w:r w:rsidRPr="00721BE4">
        <w:rPr>
          <w:sz w:val="16"/>
        </w:rPr>
        <w:t xml:space="preserve">, then, </w:t>
      </w:r>
      <w:r w:rsidRPr="00CF613C">
        <w:rPr>
          <w:rStyle w:val="StyleUnderline"/>
        </w:rPr>
        <w:t>the fact that</w:t>
      </w:r>
      <w:r w:rsidRPr="00721BE4">
        <w:rPr>
          <w:sz w:val="16"/>
        </w:rPr>
        <w:t xml:space="preserve"> the </w:t>
      </w:r>
      <w:r w:rsidRPr="006A0BCA">
        <w:rPr>
          <w:rStyle w:val="StyleUnderline"/>
          <w:highlight w:val="cyan"/>
        </w:rPr>
        <w:t>Chinese and America</w:t>
      </w:r>
      <w:r w:rsidRPr="00721BE4">
        <w:rPr>
          <w:sz w:val="16"/>
        </w:rPr>
        <w:t xml:space="preserve">n homelands </w:t>
      </w:r>
      <w:r w:rsidRPr="006A0BCA">
        <w:rPr>
          <w:rStyle w:val="StyleUnderline"/>
          <w:highlight w:val="cyan"/>
        </w:rPr>
        <w:t>are separated by</w:t>
      </w:r>
      <w:r w:rsidRPr="00721BE4">
        <w:rPr>
          <w:sz w:val="16"/>
        </w:rPr>
        <w:t xml:space="preserve"> the </w:t>
      </w:r>
      <w:r w:rsidRPr="006A0BCA">
        <w:rPr>
          <w:rStyle w:val="StyleUnderline"/>
          <w:highlight w:val="cyan"/>
        </w:rPr>
        <w:t>largest body of water</w:t>
      </w:r>
      <w:r w:rsidRPr="00CF613C">
        <w:rPr>
          <w:rStyle w:val="StyleUnderline"/>
        </w:rPr>
        <w:t xml:space="preserve"> in the world </w:t>
      </w:r>
      <w:r w:rsidRPr="006A0BCA">
        <w:rPr>
          <w:rStyle w:val="StyleUnderline"/>
          <w:highlight w:val="cyan"/>
        </w:rPr>
        <w:t>is</w:t>
      </w:r>
      <w:r w:rsidRPr="006A0BCA">
        <w:rPr>
          <w:sz w:val="16"/>
          <w:highlight w:val="cyan"/>
        </w:rPr>
        <w:t xml:space="preserve"> </w:t>
      </w:r>
      <w:r w:rsidRPr="006A0BCA">
        <w:rPr>
          <w:rStyle w:val="Emphasis"/>
          <w:highlight w:val="cyan"/>
        </w:rPr>
        <w:t>enormously important</w:t>
      </w:r>
      <w:r w:rsidRPr="006A0BCA">
        <w:rPr>
          <w:sz w:val="16"/>
          <w:highlight w:val="cyan"/>
        </w:rPr>
        <w:t xml:space="preserve"> </w:t>
      </w:r>
      <w:r w:rsidRPr="006A0BCA">
        <w:rPr>
          <w:rStyle w:val="StyleUnderline"/>
          <w:highlight w:val="cyan"/>
        </w:rPr>
        <w:t>in reducing</w:t>
      </w:r>
      <w:r w:rsidRPr="00721BE4">
        <w:rPr>
          <w:sz w:val="16"/>
        </w:rPr>
        <w:t xml:space="preserve"> their </w:t>
      </w:r>
      <w:r w:rsidRPr="006A0BCA">
        <w:rPr>
          <w:rStyle w:val="StyleUnderline"/>
          <w:highlight w:val="cyan"/>
        </w:rPr>
        <w:t>conflict potential</w:t>
      </w:r>
      <w:r w:rsidRPr="00721BE4">
        <w:rPr>
          <w:sz w:val="16"/>
        </w:rPr>
        <w:t xml:space="preserve">, </w:t>
      </w:r>
      <w:r w:rsidRPr="00CF613C">
        <w:rPr>
          <w:rStyle w:val="StyleUnderline"/>
        </w:rPr>
        <w:t>if history is any guide</w:t>
      </w:r>
      <w:r w:rsidRPr="00721BE4">
        <w:rPr>
          <w:sz w:val="16"/>
        </w:rPr>
        <w:t xml:space="preserve"> </w:t>
      </w:r>
      <w:r>
        <w:rPr>
          <w:sz w:val="16"/>
        </w:rPr>
        <w:t>at least.</w:t>
      </w:r>
    </w:p>
    <w:p w14:paraId="4CC63238" w14:textId="77777777" w:rsidR="001E3BA5" w:rsidRPr="00863447" w:rsidRDefault="001E3BA5" w:rsidP="001E3BA5">
      <w:pPr>
        <w:rPr>
          <w:sz w:val="16"/>
        </w:rPr>
      </w:pPr>
      <w:r w:rsidRPr="00721BE4">
        <w:rPr>
          <w:sz w:val="16"/>
        </w:rPr>
        <w:t xml:space="preserve">Thus, while every effort should be made to avoid a </w:t>
      </w:r>
      <w:r w:rsidRPr="00721BE4">
        <w:rPr>
          <w:rStyle w:val="StyleUnderline"/>
        </w:rPr>
        <w:t>U.S.-China war</w:t>
      </w:r>
      <w:r w:rsidRPr="00721BE4">
        <w:rPr>
          <w:sz w:val="16"/>
        </w:rPr>
        <w:t xml:space="preserve">, it </w:t>
      </w:r>
      <w:r w:rsidRPr="00E415D3">
        <w:rPr>
          <w:rStyle w:val="StyleUnderline"/>
        </w:rPr>
        <w:t>is nearly unthinkable</w:t>
      </w:r>
      <w:r>
        <w:rPr>
          <w:sz w:val="16"/>
        </w:rPr>
        <w:t xml:space="preserve"> one will occur.</w:t>
      </w:r>
    </w:p>
    <w:bookmarkEnd w:id="3"/>
    <w:p w14:paraId="09540083" w14:textId="7015D76D" w:rsidR="00E279AD" w:rsidRDefault="00E279AD" w:rsidP="003A16B4">
      <w:pPr>
        <w:pStyle w:val="Heading1"/>
      </w:pPr>
      <w:r>
        <w:t>CP---ADVANTAGE CP</w:t>
      </w:r>
    </w:p>
    <w:p w14:paraId="7715A818" w14:textId="4FA3DCD8" w:rsidR="004017FD" w:rsidRDefault="004017FD" w:rsidP="004017FD">
      <w:pPr>
        <w:pStyle w:val="Heading2"/>
      </w:pPr>
      <w:r>
        <w:t>*** SHELL</w:t>
      </w:r>
    </w:p>
    <w:p w14:paraId="5C5C2A9A" w14:textId="208E15AF" w:rsidR="004017FD" w:rsidRDefault="004017FD" w:rsidP="004017FD">
      <w:pPr>
        <w:pStyle w:val="Heading3"/>
      </w:pPr>
      <w:r>
        <w:t>1NC</w:t>
      </w:r>
    </w:p>
    <w:p w14:paraId="05E2A1AF" w14:textId="35124BE5" w:rsidR="00B97521" w:rsidRDefault="00B97521" w:rsidP="00B97521">
      <w:pPr>
        <w:pStyle w:val="Heading4"/>
        <w:rPr>
          <w:u w:val="single"/>
        </w:rPr>
      </w:pPr>
      <w:r>
        <w:t>First/next off is the</w:t>
      </w:r>
      <w:r w:rsidRPr="00B97521">
        <w:t xml:space="preserve"> </w:t>
      </w:r>
      <w:r w:rsidRPr="00B97521">
        <w:rPr>
          <w:u w:val="single"/>
        </w:rPr>
        <w:t>soft balancing CP</w:t>
      </w:r>
    </w:p>
    <w:p w14:paraId="10BF73C0" w14:textId="5F91F2D5" w:rsidR="00CE4FBE" w:rsidRDefault="00CE4FBE" w:rsidP="00CE4FBE">
      <w:pPr>
        <w:pStyle w:val="Heading4"/>
      </w:pPr>
      <w:r>
        <w:t>The United States federal government should</w:t>
      </w:r>
    </w:p>
    <w:p w14:paraId="7D1DAD1E" w14:textId="42A50632" w:rsidR="00CE4FBE" w:rsidRDefault="00CE4FBE" w:rsidP="00CE4FBE">
      <w:r>
        <w:t>-deepen its engagement with Taiwan by promoting participation in international organizations,</w:t>
      </w:r>
    </w:p>
    <w:p w14:paraId="25D79F44" w14:textId="78FAED71" w:rsidR="00CE4FBE" w:rsidRDefault="00CE4FBE" w:rsidP="00CE4FBE">
      <w:r>
        <w:t>-conduct high-level exchanges with Taiwan</w:t>
      </w:r>
      <w:r w:rsidR="0040465E">
        <w:t xml:space="preserve"> officials</w:t>
      </w:r>
      <w:r>
        <w:t xml:space="preserve">, </w:t>
      </w:r>
    </w:p>
    <w:p w14:paraId="18B1AF59" w14:textId="2FB6454F" w:rsidR="00CE4FBE" w:rsidRDefault="00CE4FBE" w:rsidP="00CE4FBE">
      <w:r>
        <w:t>-propose a free trade agreement with Taiwan,</w:t>
      </w:r>
    </w:p>
    <w:p w14:paraId="7E8DB360" w14:textId="32F200F7" w:rsidR="00CE4FBE" w:rsidRDefault="00CE4FBE" w:rsidP="00CE4FBE">
      <w:r>
        <w:t>-routinize arms sales to Taiwan, and</w:t>
      </w:r>
    </w:p>
    <w:p w14:paraId="7DE64E48" w14:textId="58841265" w:rsidR="00CE4FBE" w:rsidRDefault="00CE4FBE" w:rsidP="00CE4FBE">
      <w:r>
        <w:t>-create people-to-people exchanges with Taiwan.</w:t>
      </w:r>
    </w:p>
    <w:p w14:paraId="359B0CCA" w14:textId="3909BB80" w:rsidR="00100514" w:rsidRPr="00C449DD" w:rsidRDefault="00100514" w:rsidP="00100514">
      <w:pPr>
        <w:pStyle w:val="Heading4"/>
      </w:pPr>
      <w:r w:rsidRPr="00100514">
        <w:rPr>
          <w:u w:val="single"/>
        </w:rPr>
        <w:t>Creates uniqueness</w:t>
      </w:r>
      <w:r w:rsidR="00C449DD">
        <w:t xml:space="preserve">, </w:t>
      </w:r>
      <w:r>
        <w:t>solves</w:t>
      </w:r>
      <w:r w:rsidR="00C449DD">
        <w:t xml:space="preserve"> the</w:t>
      </w:r>
      <w:r>
        <w:t xml:space="preserve"> </w:t>
      </w:r>
      <w:r w:rsidR="00C449DD" w:rsidRPr="00C449DD">
        <w:rPr>
          <w:u w:val="single"/>
        </w:rPr>
        <w:t>deterrence advantage</w:t>
      </w:r>
      <w:r w:rsidR="00C449DD">
        <w:t>, and</w:t>
      </w:r>
      <w:r w:rsidR="00ED1EB2">
        <w:t xml:space="preserve"> solves</w:t>
      </w:r>
      <w:r w:rsidR="00C449DD">
        <w:t xml:space="preserve"> the </w:t>
      </w:r>
      <w:r w:rsidR="00C449DD" w:rsidRPr="00C449DD">
        <w:rPr>
          <w:u w:val="single"/>
        </w:rPr>
        <w:t>impact to the CCP advantage</w:t>
      </w:r>
    </w:p>
    <w:p w14:paraId="727BCC3A" w14:textId="4F81A083" w:rsidR="00100514" w:rsidRDefault="00100514" w:rsidP="00100514">
      <w:r w:rsidRPr="00100514">
        <w:rPr>
          <w:rStyle w:val="Style13ptBold"/>
        </w:rPr>
        <w:t>Hsiao 19</w:t>
      </w:r>
      <w:r>
        <w:t xml:space="preserve"> ---- Russell, Executive Director of the Global Taiwan Institute, Editor-in-Chief of the </w:t>
      </w:r>
      <w:r w:rsidRPr="00D67E70">
        <w:rPr>
          <w:i/>
          <w:iCs/>
        </w:rPr>
        <w:t>Global Taiwan Brief</w:t>
      </w:r>
      <w:r w:rsidR="00D67E70">
        <w:t>, Penn Kemble Fellow at the National Endowment for Democracy and an Adjunct Fellow at Pacific Forum, J.D. (Catholic University), B.A. in International Studies (American University), “The Taiwan Relations Act at 40: Reaching a New Optimal Equilibrium in US-Taiwan Policy,” Foreign Policy Research Institute, 4/8</w:t>
      </w:r>
      <w:r w:rsidR="008963A9">
        <w:t xml:space="preserve">, </w:t>
      </w:r>
      <w:r w:rsidR="00D67E70">
        <w:t>https://www.fpri.org/article/2019/04/the-taiwan-relations-act-at-40-reaching-a-new-optimal-equilibrium-in-u-s-taiwan-policy/</w:t>
      </w:r>
    </w:p>
    <w:p w14:paraId="06404A2D" w14:textId="77777777" w:rsidR="00100514" w:rsidRPr="00100514" w:rsidRDefault="00100514" w:rsidP="00100514"/>
    <w:p w14:paraId="4370F6F3" w14:textId="77777777" w:rsidR="00100514" w:rsidRPr="008957A2" w:rsidRDefault="00100514" w:rsidP="00100514">
      <w:pPr>
        <w:rPr>
          <w:rStyle w:val="Emphasis"/>
        </w:rPr>
      </w:pPr>
      <w:r w:rsidRPr="008957A2">
        <w:rPr>
          <w:rStyle w:val="Emphasis"/>
        </w:rPr>
        <w:t>Policy Recommendations</w:t>
      </w:r>
    </w:p>
    <w:p w14:paraId="4577563B" w14:textId="77777777" w:rsidR="00100514" w:rsidRPr="002811E7" w:rsidRDefault="00100514" w:rsidP="002811E7">
      <w:pPr>
        <w:rPr>
          <w:sz w:val="14"/>
        </w:rPr>
      </w:pPr>
      <w:r w:rsidRPr="002811E7">
        <w:rPr>
          <w:rStyle w:val="StyleUnderline"/>
        </w:rPr>
        <w:t>Despite Beijing’s efforts to undermine the status quo</w:t>
      </w:r>
      <w:r w:rsidRPr="002811E7">
        <w:rPr>
          <w:sz w:val="14"/>
        </w:rPr>
        <w:t xml:space="preserve"> and achieve the political subordination of Taiwan under its “One China Principle,” </w:t>
      </w:r>
      <w:r w:rsidRPr="006A0BCA">
        <w:rPr>
          <w:rStyle w:val="StyleUnderline"/>
          <w:highlight w:val="cyan"/>
        </w:rPr>
        <w:t>Washington has managed</w:t>
      </w:r>
      <w:r w:rsidRPr="002811E7">
        <w:rPr>
          <w:rStyle w:val="StyleUnderline"/>
        </w:rPr>
        <w:t xml:space="preserve"> to foster</w:t>
      </w:r>
      <w:r w:rsidRPr="002811E7">
        <w:rPr>
          <w:sz w:val="14"/>
        </w:rPr>
        <w:t xml:space="preserve"> </w:t>
      </w:r>
      <w:r w:rsidRPr="006A0BCA">
        <w:rPr>
          <w:rStyle w:val="Emphasis"/>
          <w:highlight w:val="cyan"/>
        </w:rPr>
        <w:t>robust</w:t>
      </w:r>
      <w:r w:rsidRPr="002811E7">
        <w:rPr>
          <w:rStyle w:val="Emphasis"/>
        </w:rPr>
        <w:t xml:space="preserve"> U.S.-</w:t>
      </w:r>
      <w:r w:rsidRPr="006A0BCA">
        <w:rPr>
          <w:rStyle w:val="Emphasis"/>
          <w:highlight w:val="cyan"/>
        </w:rPr>
        <w:t>Taiwan relations</w:t>
      </w:r>
      <w:r w:rsidRPr="006A0BCA">
        <w:rPr>
          <w:sz w:val="14"/>
          <w:highlight w:val="cyan"/>
        </w:rPr>
        <w:t xml:space="preserve">. </w:t>
      </w:r>
      <w:r w:rsidRPr="006A0BCA">
        <w:rPr>
          <w:rStyle w:val="StyleUnderline"/>
          <w:highlight w:val="cyan"/>
        </w:rPr>
        <w:t>Notwithstanding</w:t>
      </w:r>
      <w:r w:rsidRPr="002811E7">
        <w:rPr>
          <w:sz w:val="14"/>
        </w:rPr>
        <w:t xml:space="preserve"> its past </w:t>
      </w:r>
      <w:r w:rsidRPr="006A0BCA">
        <w:rPr>
          <w:rStyle w:val="StyleUnderline"/>
          <w:highlight w:val="cyan"/>
        </w:rPr>
        <w:t>successes, the</w:t>
      </w:r>
      <w:r w:rsidRPr="002811E7">
        <w:rPr>
          <w:rStyle w:val="StyleUnderline"/>
        </w:rPr>
        <w:t xml:space="preserve"> current</w:t>
      </w:r>
      <w:r w:rsidRPr="002811E7">
        <w:rPr>
          <w:sz w:val="14"/>
        </w:rPr>
        <w:t xml:space="preserve"> policy </w:t>
      </w:r>
      <w:r w:rsidRPr="006A0BCA">
        <w:rPr>
          <w:rStyle w:val="StyleUnderline"/>
          <w:highlight w:val="cyan"/>
        </w:rPr>
        <w:t>framework has not kept pace with</w:t>
      </w:r>
      <w:r w:rsidRPr="002811E7">
        <w:rPr>
          <w:rStyle w:val="StyleUnderline"/>
        </w:rPr>
        <w:t xml:space="preserve"> fundamental changes</w:t>
      </w:r>
      <w:r w:rsidRPr="002811E7">
        <w:rPr>
          <w:sz w:val="14"/>
        </w:rPr>
        <w:t xml:space="preserve"> that have taken place </w:t>
      </w:r>
      <w:r w:rsidRPr="002811E7">
        <w:rPr>
          <w:rStyle w:val="StyleUnderline"/>
        </w:rPr>
        <w:t xml:space="preserve">in Taiwan, and </w:t>
      </w:r>
      <w:r w:rsidRPr="006A0BCA">
        <w:rPr>
          <w:rStyle w:val="StyleUnderline"/>
          <w:highlight w:val="cyan"/>
        </w:rPr>
        <w:t>Beijing’s</w:t>
      </w:r>
      <w:r w:rsidRPr="006A0BCA">
        <w:rPr>
          <w:sz w:val="14"/>
          <w:highlight w:val="cyan"/>
        </w:rPr>
        <w:t xml:space="preserve"> </w:t>
      </w:r>
      <w:r w:rsidRPr="006A0BCA">
        <w:rPr>
          <w:rStyle w:val="Emphasis"/>
          <w:highlight w:val="cyan"/>
        </w:rPr>
        <w:t>increasing belligerence</w:t>
      </w:r>
      <w:r w:rsidRPr="002811E7">
        <w:rPr>
          <w:sz w:val="14"/>
        </w:rPr>
        <w:t xml:space="preserve"> towards Taiwan and may not be sustainable. </w:t>
      </w:r>
      <w:r w:rsidRPr="002811E7">
        <w:rPr>
          <w:rStyle w:val="StyleUnderline"/>
        </w:rPr>
        <w:t>A representation</w:t>
      </w:r>
      <w:r w:rsidRPr="002811E7">
        <w:rPr>
          <w:sz w:val="14"/>
        </w:rPr>
        <w:t xml:space="preserve"> that is </w:t>
      </w:r>
      <w:r w:rsidRPr="002811E7">
        <w:rPr>
          <w:rStyle w:val="StyleUnderline"/>
        </w:rPr>
        <w:t>more in tune with the reality on the ground in Taiwan</w:t>
      </w:r>
      <w:r w:rsidRPr="002811E7">
        <w:rPr>
          <w:sz w:val="14"/>
        </w:rPr>
        <w:t>—which takes into account its transition from authoritarian regime to democracy—</w:t>
      </w:r>
      <w:r w:rsidRPr="002811E7">
        <w:rPr>
          <w:rStyle w:val="StyleUnderline"/>
        </w:rPr>
        <w:t>and in China</w:t>
      </w:r>
      <w:r w:rsidRPr="002811E7">
        <w:rPr>
          <w:sz w:val="14"/>
        </w:rPr>
        <w:t>—</w:t>
      </w:r>
      <w:r w:rsidRPr="002811E7">
        <w:rPr>
          <w:rStyle w:val="StyleUnderline"/>
        </w:rPr>
        <w:t>which takes into account its authoritarianism</w:t>
      </w:r>
      <w:r w:rsidRPr="002811E7">
        <w:rPr>
          <w:sz w:val="14"/>
        </w:rPr>
        <w:t xml:space="preserve"> </w:t>
      </w:r>
      <w:r w:rsidRPr="002811E7">
        <w:rPr>
          <w:rStyle w:val="Emphasis"/>
        </w:rPr>
        <w:t>that has become more aggressive domestically and abroad</w:t>
      </w:r>
      <w:r w:rsidRPr="002811E7">
        <w:rPr>
          <w:sz w:val="14"/>
        </w:rPr>
        <w:t>—</w:t>
      </w:r>
      <w:r w:rsidRPr="002811E7">
        <w:rPr>
          <w:rStyle w:val="StyleUnderline"/>
        </w:rPr>
        <w:t xml:space="preserve">would allow for a recalibration of the U.S.-Taiwan relationship </w:t>
      </w:r>
      <w:r w:rsidRPr="002811E7">
        <w:rPr>
          <w:rStyle w:val="Emphasis"/>
        </w:rPr>
        <w:t>that would be more conducive to long-term U.S. interests in the region</w:t>
      </w:r>
      <w:r w:rsidRPr="002811E7">
        <w:rPr>
          <w:sz w:val="14"/>
        </w:rPr>
        <w:t xml:space="preserve">, </w:t>
      </w:r>
      <w:r w:rsidRPr="002811E7">
        <w:rPr>
          <w:rStyle w:val="StyleUnderline"/>
        </w:rPr>
        <w:t>and more accurately reflect American</w:t>
      </w:r>
      <w:r w:rsidRPr="002811E7">
        <w:rPr>
          <w:sz w:val="14"/>
        </w:rPr>
        <w:t xml:space="preserve"> principles and </w:t>
      </w:r>
      <w:r w:rsidRPr="002811E7">
        <w:rPr>
          <w:rStyle w:val="StyleUnderline"/>
        </w:rPr>
        <w:t>values</w:t>
      </w:r>
      <w:r w:rsidRPr="002811E7">
        <w:rPr>
          <w:sz w:val="14"/>
        </w:rPr>
        <w:t xml:space="preserve">. Towards that end, the </w:t>
      </w:r>
      <w:r w:rsidRPr="002811E7">
        <w:rPr>
          <w:rStyle w:val="StyleUnderline"/>
        </w:rPr>
        <w:t>governments in Washington and Taipei should consider</w:t>
      </w:r>
      <w:r w:rsidRPr="002811E7">
        <w:rPr>
          <w:sz w:val="14"/>
        </w:rPr>
        <w:t xml:space="preserve"> promoting the following[5]:</w:t>
      </w:r>
    </w:p>
    <w:p w14:paraId="49456E73" w14:textId="77777777" w:rsidR="00100514" w:rsidRPr="002811E7" w:rsidRDefault="00100514" w:rsidP="00100514">
      <w:pPr>
        <w:rPr>
          <w:sz w:val="14"/>
        </w:rPr>
      </w:pPr>
      <w:r w:rsidRPr="002811E7">
        <w:rPr>
          <w:rStyle w:val="StyleUnderline"/>
        </w:rPr>
        <w:t>(1) Normal, Stable, and Constructive Relations: The</w:t>
      </w:r>
      <w:r w:rsidRPr="002811E7">
        <w:rPr>
          <w:sz w:val="14"/>
        </w:rPr>
        <w:t xml:space="preserve"> </w:t>
      </w:r>
      <w:r w:rsidRPr="006A0BCA">
        <w:rPr>
          <w:rStyle w:val="Emphasis"/>
          <w:highlight w:val="cyan"/>
        </w:rPr>
        <w:t>U</w:t>
      </w:r>
      <w:r w:rsidRPr="002811E7">
        <w:rPr>
          <w:sz w:val="14"/>
        </w:rPr>
        <w:t xml:space="preserve">nited </w:t>
      </w:r>
      <w:r w:rsidRPr="006A0BCA">
        <w:rPr>
          <w:rStyle w:val="Emphasis"/>
          <w:highlight w:val="cyan"/>
        </w:rPr>
        <w:t>S</w:t>
      </w:r>
      <w:r w:rsidRPr="002811E7">
        <w:rPr>
          <w:sz w:val="14"/>
        </w:rPr>
        <w:t xml:space="preserve">tates </w:t>
      </w:r>
      <w:r w:rsidRPr="006A0BCA">
        <w:rPr>
          <w:rStyle w:val="StyleUnderline"/>
          <w:highlight w:val="cyan"/>
        </w:rPr>
        <w:t>should</w:t>
      </w:r>
      <w:r w:rsidRPr="006A0BCA">
        <w:rPr>
          <w:sz w:val="14"/>
          <w:highlight w:val="cyan"/>
        </w:rPr>
        <w:t xml:space="preserve"> </w:t>
      </w:r>
      <w:r w:rsidRPr="006A0BCA">
        <w:rPr>
          <w:rStyle w:val="Emphasis"/>
          <w:highlight w:val="cyan"/>
        </w:rPr>
        <w:t>deepen</w:t>
      </w:r>
      <w:r w:rsidRPr="002811E7">
        <w:rPr>
          <w:rStyle w:val="Emphasis"/>
        </w:rPr>
        <w:t xml:space="preserve"> and broaden</w:t>
      </w:r>
      <w:r w:rsidRPr="002811E7">
        <w:rPr>
          <w:sz w:val="14"/>
        </w:rPr>
        <w:t xml:space="preserve"> its </w:t>
      </w:r>
      <w:r w:rsidRPr="002811E7">
        <w:rPr>
          <w:rStyle w:val="StyleUnderline"/>
        </w:rPr>
        <w:t xml:space="preserve">engagement with </w:t>
      </w:r>
      <w:r w:rsidRPr="006A0BCA">
        <w:rPr>
          <w:rStyle w:val="StyleUnderline"/>
          <w:highlight w:val="cyan"/>
        </w:rPr>
        <w:t>Taiwan</w:t>
      </w:r>
      <w:r w:rsidRPr="002811E7">
        <w:rPr>
          <w:rStyle w:val="StyleUnderline"/>
        </w:rPr>
        <w:t xml:space="preserve"> and consider</w:t>
      </w:r>
      <w:r w:rsidRPr="002811E7">
        <w:rPr>
          <w:sz w:val="14"/>
        </w:rPr>
        <w:t xml:space="preserve"> ways to move toward a </w:t>
      </w:r>
      <w:r w:rsidRPr="002811E7">
        <w:rPr>
          <w:rStyle w:val="StyleUnderline"/>
        </w:rPr>
        <w:t xml:space="preserve">more normal </w:t>
      </w:r>
      <w:r w:rsidRPr="006A0BCA">
        <w:rPr>
          <w:rStyle w:val="StyleUnderline"/>
          <w:highlight w:val="cyan"/>
        </w:rPr>
        <w:t>relations</w:t>
      </w:r>
      <w:r w:rsidRPr="002811E7">
        <w:rPr>
          <w:sz w:val="14"/>
        </w:rPr>
        <w:t xml:space="preserve">hip over the longer term. Taiwan is a great democratic success story, a thriving economy, and a global leader in health and science. It stands to contribute greatly as a good citizen of the world. </w:t>
      </w:r>
      <w:r w:rsidRPr="002811E7">
        <w:rPr>
          <w:rStyle w:val="StyleUnderline"/>
        </w:rPr>
        <w:t xml:space="preserve">The </w:t>
      </w:r>
      <w:r w:rsidRPr="006A0BCA">
        <w:rPr>
          <w:rStyle w:val="StyleUnderline"/>
          <w:highlight w:val="cyan"/>
        </w:rPr>
        <w:t>U.S. should</w:t>
      </w:r>
      <w:r w:rsidRPr="002811E7">
        <w:rPr>
          <w:sz w:val="14"/>
        </w:rPr>
        <w:t xml:space="preserve"> seek to </w:t>
      </w:r>
      <w:r w:rsidRPr="006A0BCA">
        <w:rPr>
          <w:rStyle w:val="StyleUnderline"/>
          <w:highlight w:val="cyan"/>
        </w:rPr>
        <w:t>promote</w:t>
      </w:r>
      <w:r w:rsidRPr="002811E7">
        <w:rPr>
          <w:sz w:val="14"/>
        </w:rPr>
        <w:t xml:space="preserve"> opportunities for </w:t>
      </w:r>
      <w:r w:rsidRPr="006A0BCA">
        <w:rPr>
          <w:rStyle w:val="StyleUnderline"/>
          <w:highlight w:val="cyan"/>
        </w:rPr>
        <w:t>Taiwan</w:t>
      </w:r>
      <w:r w:rsidRPr="002811E7">
        <w:rPr>
          <w:sz w:val="14"/>
        </w:rPr>
        <w:t xml:space="preserve"> to participate meaningfully </w:t>
      </w:r>
      <w:r w:rsidRPr="006A0BCA">
        <w:rPr>
          <w:rStyle w:val="StyleUnderline"/>
          <w:highlight w:val="cyan"/>
        </w:rPr>
        <w:t>in</w:t>
      </w:r>
      <w:r w:rsidRPr="002811E7">
        <w:rPr>
          <w:rStyle w:val="StyleUnderline"/>
        </w:rPr>
        <w:t xml:space="preserve"> international </w:t>
      </w:r>
      <w:r w:rsidRPr="006A0BCA">
        <w:rPr>
          <w:rStyle w:val="StyleUnderline"/>
          <w:highlight w:val="cyan"/>
        </w:rPr>
        <w:t>organizations</w:t>
      </w:r>
      <w:r w:rsidRPr="002811E7">
        <w:rPr>
          <w:rStyle w:val="StyleUnderline"/>
        </w:rPr>
        <w:t>, and resist pressure to isolate Taiwan</w:t>
      </w:r>
      <w:r w:rsidRPr="002811E7">
        <w:rPr>
          <w:sz w:val="14"/>
        </w:rPr>
        <w:t xml:space="preserve"> from participating in the cooperative work among nations in international organizations.</w:t>
      </w:r>
    </w:p>
    <w:p w14:paraId="47455BB9" w14:textId="77777777" w:rsidR="00100514" w:rsidRPr="002811E7" w:rsidRDefault="00100514" w:rsidP="00100514">
      <w:pPr>
        <w:rPr>
          <w:sz w:val="14"/>
        </w:rPr>
      </w:pPr>
      <w:r w:rsidRPr="002811E7">
        <w:rPr>
          <w:rStyle w:val="StyleUnderline"/>
        </w:rPr>
        <w:t xml:space="preserve">(2) High-level Exchanges: U.S. </w:t>
      </w:r>
      <w:r w:rsidRPr="006A0BCA">
        <w:rPr>
          <w:rStyle w:val="StyleUnderline"/>
          <w:highlight w:val="cyan"/>
        </w:rPr>
        <w:t>officials</w:t>
      </w:r>
      <w:r w:rsidRPr="006A0BCA">
        <w:rPr>
          <w:sz w:val="14"/>
          <w:highlight w:val="cyan"/>
        </w:rPr>
        <w:t xml:space="preserve"> </w:t>
      </w:r>
      <w:r w:rsidRPr="006A0BCA">
        <w:rPr>
          <w:rStyle w:val="Emphasis"/>
          <w:highlight w:val="cyan"/>
        </w:rPr>
        <w:t>at the highest levels</w:t>
      </w:r>
      <w:r w:rsidRPr="006A0BCA">
        <w:rPr>
          <w:sz w:val="14"/>
          <w:highlight w:val="cyan"/>
        </w:rPr>
        <w:t xml:space="preserve"> </w:t>
      </w:r>
      <w:r w:rsidRPr="006A0BCA">
        <w:rPr>
          <w:rStyle w:val="StyleUnderline"/>
          <w:highlight w:val="cyan"/>
        </w:rPr>
        <w:t>should engage</w:t>
      </w:r>
      <w:r w:rsidRPr="002811E7">
        <w:rPr>
          <w:rStyle w:val="StyleUnderline"/>
        </w:rPr>
        <w:t xml:space="preserve"> counterparts in Taiwan on a regular basis </w:t>
      </w:r>
      <w:r w:rsidRPr="006A0BCA">
        <w:rPr>
          <w:rStyle w:val="StyleUnderline"/>
          <w:highlight w:val="cyan"/>
        </w:rPr>
        <w:t>in accordance with the Taiwan Travel Act</w:t>
      </w:r>
      <w:r w:rsidRPr="002811E7">
        <w:rPr>
          <w:rStyle w:val="StyleUnderline"/>
        </w:rPr>
        <w:t>.</w:t>
      </w:r>
      <w:r w:rsidRPr="002811E7">
        <w:rPr>
          <w:sz w:val="14"/>
        </w:rPr>
        <w:t xml:space="preserve"> President Donald </w:t>
      </w:r>
      <w:r w:rsidRPr="006A0BCA">
        <w:rPr>
          <w:rStyle w:val="StyleUnderline"/>
          <w:highlight w:val="cyan"/>
        </w:rPr>
        <w:t>Trump and</w:t>
      </w:r>
      <w:r w:rsidRPr="002811E7">
        <w:rPr>
          <w:sz w:val="14"/>
        </w:rPr>
        <w:t xml:space="preserve"> President </w:t>
      </w:r>
      <w:r w:rsidRPr="006A0BCA">
        <w:rPr>
          <w:rStyle w:val="StyleUnderline"/>
          <w:highlight w:val="cyan"/>
        </w:rPr>
        <w:t>Tsai</w:t>
      </w:r>
      <w:r w:rsidRPr="002811E7">
        <w:rPr>
          <w:sz w:val="14"/>
        </w:rPr>
        <w:t xml:space="preserve"> Ing-wen </w:t>
      </w:r>
      <w:r w:rsidRPr="006A0BCA">
        <w:rPr>
          <w:rStyle w:val="StyleUnderline"/>
          <w:highlight w:val="cyan"/>
        </w:rPr>
        <w:t>should</w:t>
      </w:r>
      <w:r w:rsidRPr="002811E7">
        <w:rPr>
          <w:sz w:val="14"/>
        </w:rPr>
        <w:t xml:space="preserve"> seek the opportunity to </w:t>
      </w:r>
      <w:r w:rsidRPr="006A0BCA">
        <w:rPr>
          <w:rStyle w:val="StyleUnderline"/>
          <w:highlight w:val="cyan"/>
        </w:rPr>
        <w:t>meet</w:t>
      </w:r>
      <w:r w:rsidRPr="002811E7">
        <w:rPr>
          <w:sz w:val="14"/>
        </w:rPr>
        <w:t xml:space="preserve"> each other in person. </w:t>
      </w:r>
      <w:r w:rsidRPr="006A0BCA">
        <w:rPr>
          <w:rStyle w:val="StyleUnderline"/>
          <w:highlight w:val="cyan"/>
        </w:rPr>
        <w:t>This will</w:t>
      </w:r>
      <w:r w:rsidRPr="002811E7">
        <w:rPr>
          <w:rStyle w:val="StyleUnderline"/>
        </w:rPr>
        <w:t xml:space="preserve"> invariably </w:t>
      </w:r>
      <w:r w:rsidRPr="006A0BCA">
        <w:rPr>
          <w:rStyle w:val="StyleUnderline"/>
          <w:highlight w:val="cyan"/>
        </w:rPr>
        <w:t>cause frictio</w:t>
      </w:r>
      <w:r w:rsidRPr="002811E7">
        <w:rPr>
          <w:rStyle w:val="StyleUnderline"/>
        </w:rPr>
        <w:t>n between Washington and Beijing</w:t>
      </w:r>
      <w:r w:rsidRPr="002811E7">
        <w:rPr>
          <w:sz w:val="14"/>
        </w:rPr>
        <w:t xml:space="preserve">, </w:t>
      </w:r>
      <w:r w:rsidRPr="006A0BCA">
        <w:rPr>
          <w:rStyle w:val="Emphasis"/>
          <w:highlight w:val="cyan"/>
        </w:rPr>
        <w:t>but</w:t>
      </w:r>
      <w:r w:rsidRPr="006A0BCA">
        <w:rPr>
          <w:sz w:val="14"/>
          <w:highlight w:val="cyan"/>
        </w:rPr>
        <w:t xml:space="preserve"> </w:t>
      </w:r>
      <w:r w:rsidRPr="006A0BCA">
        <w:rPr>
          <w:rStyle w:val="StyleUnderline"/>
          <w:highlight w:val="cyan"/>
        </w:rPr>
        <w:t>treating</w:t>
      </w:r>
      <w:r w:rsidRPr="002811E7">
        <w:rPr>
          <w:rStyle w:val="StyleUnderline"/>
        </w:rPr>
        <w:t xml:space="preserve"> democratic </w:t>
      </w:r>
      <w:r w:rsidRPr="006A0BCA">
        <w:rPr>
          <w:rStyle w:val="StyleUnderline"/>
          <w:highlight w:val="cyan"/>
        </w:rPr>
        <w:t>leaders with</w:t>
      </w:r>
      <w:r w:rsidRPr="002811E7">
        <w:rPr>
          <w:rStyle w:val="StyleUnderline"/>
        </w:rPr>
        <w:t xml:space="preserve"> dignity and </w:t>
      </w:r>
      <w:r w:rsidRPr="006A0BCA">
        <w:rPr>
          <w:rStyle w:val="StyleUnderline"/>
          <w:highlight w:val="cyan"/>
        </w:rPr>
        <w:t xml:space="preserve">respect is </w:t>
      </w:r>
      <w:r w:rsidRPr="006A0BCA">
        <w:rPr>
          <w:rStyle w:val="Emphasis"/>
          <w:highlight w:val="cyan"/>
        </w:rPr>
        <w:t>key</w:t>
      </w:r>
      <w:r w:rsidRPr="002811E7">
        <w:rPr>
          <w:rStyle w:val="Emphasis"/>
        </w:rPr>
        <w:t xml:space="preserve"> to a broader strategy.</w:t>
      </w:r>
      <w:r w:rsidRPr="002811E7">
        <w:rPr>
          <w:sz w:val="14"/>
        </w:rPr>
        <w:t xml:space="preserve"> </w:t>
      </w:r>
      <w:r w:rsidRPr="002811E7">
        <w:rPr>
          <w:rStyle w:val="StyleUnderline"/>
        </w:rPr>
        <w:t>Cabinet</w:t>
      </w:r>
      <w:r w:rsidRPr="002811E7">
        <w:rPr>
          <w:sz w:val="14"/>
        </w:rPr>
        <w:t xml:space="preserve">-level </w:t>
      </w:r>
      <w:r w:rsidRPr="002811E7">
        <w:rPr>
          <w:rStyle w:val="StyleUnderline"/>
        </w:rPr>
        <w:t>officials should regularly visit</w:t>
      </w:r>
      <w:r w:rsidRPr="002811E7">
        <w:rPr>
          <w:sz w:val="14"/>
        </w:rPr>
        <w:t xml:space="preserve"> their counterparts in Taiwan to discuss national, departmental, and technical issues of shared interest. </w:t>
      </w:r>
      <w:r w:rsidRPr="006A0BCA">
        <w:rPr>
          <w:rStyle w:val="StyleUnderline"/>
          <w:highlight w:val="cyan"/>
        </w:rPr>
        <w:t>Hindering</w:t>
      </w:r>
      <w:r w:rsidRPr="002811E7">
        <w:rPr>
          <w:rStyle w:val="StyleUnderline"/>
        </w:rPr>
        <w:t xml:space="preserve"> high-level </w:t>
      </w:r>
      <w:r w:rsidRPr="006A0BCA">
        <w:rPr>
          <w:rStyle w:val="StyleUnderline"/>
          <w:highlight w:val="cyan"/>
        </w:rPr>
        <w:t xml:space="preserve">contacts </w:t>
      </w:r>
      <w:r w:rsidRPr="006A0BCA">
        <w:rPr>
          <w:rStyle w:val="Emphasis"/>
          <w:highlight w:val="cyan"/>
        </w:rPr>
        <w:t>encourages misunderstandings</w:t>
      </w:r>
      <w:r w:rsidRPr="00FB7581">
        <w:rPr>
          <w:sz w:val="14"/>
        </w:rPr>
        <w:t xml:space="preserve"> </w:t>
      </w:r>
      <w:r w:rsidRPr="00FB7581">
        <w:rPr>
          <w:rStyle w:val="StyleUnderline"/>
        </w:rPr>
        <w:t>and</w:t>
      </w:r>
      <w:r w:rsidRPr="00FB7581">
        <w:rPr>
          <w:sz w:val="14"/>
        </w:rPr>
        <w:t xml:space="preserve"> </w:t>
      </w:r>
      <w:r w:rsidRPr="00FB7581">
        <w:rPr>
          <w:rStyle w:val="Emphasis"/>
        </w:rPr>
        <w:t>policy mistakes</w:t>
      </w:r>
      <w:r w:rsidRPr="00FB7581">
        <w:rPr>
          <w:sz w:val="14"/>
        </w:rPr>
        <w:t xml:space="preserve">, </w:t>
      </w:r>
      <w:r w:rsidRPr="00FB7581">
        <w:rPr>
          <w:rStyle w:val="StyleUnderline"/>
        </w:rPr>
        <w:t xml:space="preserve">especially </w:t>
      </w:r>
      <w:r w:rsidRPr="006A0BCA">
        <w:rPr>
          <w:rStyle w:val="StyleUnderline"/>
          <w:highlight w:val="cyan"/>
        </w:rPr>
        <w:t>in</w:t>
      </w:r>
      <w:r w:rsidRPr="00FB7581">
        <w:rPr>
          <w:sz w:val="14"/>
        </w:rPr>
        <w:t xml:space="preserve"> times of </w:t>
      </w:r>
      <w:r w:rsidRPr="006A0BCA">
        <w:rPr>
          <w:rStyle w:val="StyleUnderline"/>
          <w:highlight w:val="cyan"/>
        </w:rPr>
        <w:t>crisis</w:t>
      </w:r>
      <w:r w:rsidRPr="00FB7581">
        <w:rPr>
          <w:sz w:val="14"/>
        </w:rPr>
        <w:t xml:space="preserve">. The </w:t>
      </w:r>
      <w:r w:rsidRPr="00FB7581">
        <w:rPr>
          <w:rStyle w:val="StyleUnderline"/>
        </w:rPr>
        <w:t>current level</w:t>
      </w:r>
      <w:r w:rsidRPr="00FB7581">
        <w:rPr>
          <w:sz w:val="14"/>
        </w:rPr>
        <w:t xml:space="preserve"> and pace </w:t>
      </w:r>
      <w:r w:rsidRPr="00FB7581">
        <w:rPr>
          <w:rStyle w:val="StyleUnderline"/>
        </w:rPr>
        <w:t>of interactions is inadequate</w:t>
      </w:r>
      <w:r w:rsidRPr="00FB7581">
        <w:rPr>
          <w:sz w:val="14"/>
        </w:rPr>
        <w:t xml:space="preserve"> for managing the complexities of a</w:t>
      </w:r>
      <w:r w:rsidRPr="002811E7">
        <w:rPr>
          <w:sz w:val="14"/>
        </w:rPr>
        <w:t xml:space="preserve"> relationship that encompasses issues ranging from trade to science and technology, and from environmental protection to defense and security affairs.</w:t>
      </w:r>
    </w:p>
    <w:p w14:paraId="157FC89A" w14:textId="73BC7FC6" w:rsidR="00100514" w:rsidRPr="00AF77AA" w:rsidRDefault="00100514" w:rsidP="00100514">
      <w:pPr>
        <w:rPr>
          <w:sz w:val="14"/>
        </w:rPr>
      </w:pPr>
      <w:r w:rsidRPr="002811E7">
        <w:rPr>
          <w:rStyle w:val="StyleUnderline"/>
        </w:rPr>
        <w:t>(3) Bilateral Trade Agreement: The</w:t>
      </w:r>
      <w:r w:rsidRPr="00AF77AA">
        <w:rPr>
          <w:sz w:val="14"/>
        </w:rPr>
        <w:t xml:space="preserve"> </w:t>
      </w:r>
      <w:r w:rsidRPr="006A0BCA">
        <w:rPr>
          <w:rStyle w:val="Emphasis"/>
          <w:highlight w:val="cyan"/>
        </w:rPr>
        <w:t>U</w:t>
      </w:r>
      <w:r w:rsidRPr="00AF77AA">
        <w:rPr>
          <w:sz w:val="14"/>
        </w:rPr>
        <w:t xml:space="preserve">nited </w:t>
      </w:r>
      <w:r w:rsidRPr="006A0BCA">
        <w:rPr>
          <w:rStyle w:val="Emphasis"/>
          <w:highlight w:val="cyan"/>
        </w:rPr>
        <w:t>S</w:t>
      </w:r>
      <w:r w:rsidRPr="00AF77AA">
        <w:rPr>
          <w:sz w:val="14"/>
        </w:rPr>
        <w:t xml:space="preserve">tates government </w:t>
      </w:r>
      <w:r w:rsidRPr="006A0BCA">
        <w:rPr>
          <w:rStyle w:val="StyleUnderline"/>
          <w:highlight w:val="cyan"/>
        </w:rPr>
        <w:t>should negotiate</w:t>
      </w:r>
      <w:r w:rsidRPr="002811E7">
        <w:rPr>
          <w:rStyle w:val="StyleUnderline"/>
        </w:rPr>
        <w:t xml:space="preserve"> a </w:t>
      </w:r>
      <w:r w:rsidRPr="006A0BCA">
        <w:rPr>
          <w:rStyle w:val="StyleUnderline"/>
          <w:highlight w:val="cyan"/>
        </w:rPr>
        <w:t>free trade</w:t>
      </w:r>
      <w:r w:rsidRPr="002811E7">
        <w:rPr>
          <w:rStyle w:val="StyleUnderline"/>
        </w:rPr>
        <w:t xml:space="preserve"> agreement </w:t>
      </w:r>
      <w:r w:rsidRPr="006A0BCA">
        <w:rPr>
          <w:rStyle w:val="StyleUnderline"/>
          <w:highlight w:val="cyan"/>
        </w:rPr>
        <w:t>with Taiwan</w:t>
      </w:r>
      <w:r w:rsidRPr="00AF77AA">
        <w:rPr>
          <w:sz w:val="14"/>
        </w:rPr>
        <w:t xml:space="preserve">, with similar or even better terms than the ones it already has with South Korea, Singapore, and Australia. </w:t>
      </w:r>
      <w:r w:rsidRPr="006A0BCA">
        <w:rPr>
          <w:rStyle w:val="StyleUnderline"/>
          <w:highlight w:val="cyan"/>
        </w:rPr>
        <w:t>Taiwan is</w:t>
      </w:r>
      <w:r w:rsidRPr="00AF77AA">
        <w:rPr>
          <w:sz w:val="14"/>
        </w:rPr>
        <w:t xml:space="preserve"> an island nation, heavily dependent upon trade to sustain itself as an economic powerhouse, and it </w:t>
      </w:r>
      <w:r w:rsidRPr="002811E7">
        <w:rPr>
          <w:rStyle w:val="StyleUnderline"/>
        </w:rPr>
        <w:t xml:space="preserve">is </w:t>
      </w:r>
      <w:r w:rsidRPr="006A0BCA">
        <w:rPr>
          <w:rStyle w:val="StyleUnderline"/>
          <w:highlight w:val="cyan"/>
        </w:rPr>
        <w:t>vulnerable to</w:t>
      </w:r>
      <w:r w:rsidRPr="00AF77AA">
        <w:rPr>
          <w:sz w:val="14"/>
        </w:rPr>
        <w:t xml:space="preserve"> </w:t>
      </w:r>
      <w:r w:rsidRPr="006A0BCA">
        <w:rPr>
          <w:rStyle w:val="Emphasis"/>
          <w:highlight w:val="cyan"/>
        </w:rPr>
        <w:t>increasing Chinese</w:t>
      </w:r>
      <w:r w:rsidRPr="002811E7">
        <w:rPr>
          <w:rStyle w:val="Emphasis"/>
        </w:rPr>
        <w:t xml:space="preserve"> economic </w:t>
      </w:r>
      <w:r w:rsidRPr="006A0BCA">
        <w:rPr>
          <w:rStyle w:val="Emphasis"/>
          <w:highlight w:val="cyan"/>
        </w:rPr>
        <w:t>coercion</w:t>
      </w:r>
      <w:r w:rsidRPr="00AF77AA">
        <w:rPr>
          <w:sz w:val="14"/>
        </w:rPr>
        <w:t xml:space="preserve">, </w:t>
      </w:r>
      <w:r w:rsidRPr="002811E7">
        <w:rPr>
          <w:rStyle w:val="StyleUnderline"/>
        </w:rPr>
        <w:t>especially since</w:t>
      </w:r>
      <w:r w:rsidRPr="00AF77AA">
        <w:rPr>
          <w:sz w:val="14"/>
        </w:rPr>
        <w:t xml:space="preserve"> just in 2018, </w:t>
      </w:r>
      <w:r w:rsidRPr="002811E7">
        <w:rPr>
          <w:rStyle w:val="Emphasis"/>
        </w:rPr>
        <w:t>41%</w:t>
      </w:r>
      <w:r w:rsidRPr="00AF77AA">
        <w:rPr>
          <w:sz w:val="14"/>
        </w:rPr>
        <w:t xml:space="preserve"> </w:t>
      </w:r>
      <w:r w:rsidRPr="002811E7">
        <w:rPr>
          <w:rStyle w:val="StyleUnderline"/>
        </w:rPr>
        <w:t>of Taiwan’s</w:t>
      </w:r>
      <w:r w:rsidRPr="00AF77AA">
        <w:rPr>
          <w:sz w:val="14"/>
        </w:rPr>
        <w:t xml:space="preserve"> merchandise </w:t>
      </w:r>
      <w:r w:rsidRPr="002811E7">
        <w:rPr>
          <w:rStyle w:val="StyleUnderline"/>
        </w:rPr>
        <w:t>exports were to mainland China and Hong Kong</w:t>
      </w:r>
      <w:r w:rsidRPr="00AF77AA">
        <w:rPr>
          <w:sz w:val="14"/>
        </w:rPr>
        <w:t xml:space="preserve">, according to data released by the Congressional Research Service.[6] </w:t>
      </w:r>
      <w:r w:rsidRPr="00AF77AA">
        <w:rPr>
          <w:rStyle w:val="StyleUnderline"/>
        </w:rPr>
        <w:t>This effort</w:t>
      </w:r>
      <w:r w:rsidRPr="00AF77AA">
        <w:rPr>
          <w:sz w:val="14"/>
        </w:rPr>
        <w:t xml:space="preserve"> will likely occur over the long term, but it </w:t>
      </w:r>
      <w:r w:rsidRPr="00AF77AA">
        <w:rPr>
          <w:rStyle w:val="StyleUnderline"/>
        </w:rPr>
        <w:t xml:space="preserve">could have </w:t>
      </w:r>
      <w:r w:rsidRPr="00AF77AA">
        <w:rPr>
          <w:rStyle w:val="Emphasis"/>
        </w:rPr>
        <w:t>important payoffs for American statecraft</w:t>
      </w:r>
      <w:r w:rsidRPr="00AF77AA">
        <w:rPr>
          <w:sz w:val="14"/>
        </w:rPr>
        <w:t xml:space="preserve"> </w:t>
      </w:r>
      <w:r w:rsidRPr="00AF77AA">
        <w:rPr>
          <w:rStyle w:val="StyleUnderline"/>
        </w:rPr>
        <w:t>by integrating trade into the calculation of a comprehensive strategy for great power competition</w:t>
      </w:r>
      <w:r w:rsidRPr="00AF77AA">
        <w:rPr>
          <w:sz w:val="14"/>
        </w:rPr>
        <w:t xml:space="preserve">. The </w:t>
      </w:r>
      <w:r w:rsidRPr="006A0BCA">
        <w:rPr>
          <w:rStyle w:val="StyleUnderline"/>
          <w:highlight w:val="cyan"/>
        </w:rPr>
        <w:t>U.S. would benefit</w:t>
      </w:r>
      <w:r w:rsidRPr="00AF77AA">
        <w:rPr>
          <w:sz w:val="14"/>
        </w:rPr>
        <w:t xml:space="preserve"> both </w:t>
      </w:r>
      <w:r w:rsidRPr="006A0BCA">
        <w:rPr>
          <w:rStyle w:val="Emphasis"/>
          <w:highlight w:val="cyan"/>
        </w:rPr>
        <w:t>economically and strategically</w:t>
      </w:r>
      <w:r w:rsidRPr="00AF77AA">
        <w:rPr>
          <w:sz w:val="14"/>
        </w:rPr>
        <w:t xml:space="preserve"> from a closer trade relationship with Taiwan.</w:t>
      </w:r>
    </w:p>
    <w:p w14:paraId="3DB2D49F" w14:textId="77777777" w:rsidR="00100514" w:rsidRPr="00AF77AA" w:rsidRDefault="00100514" w:rsidP="00100514">
      <w:pPr>
        <w:rPr>
          <w:sz w:val="14"/>
        </w:rPr>
      </w:pPr>
      <w:r w:rsidRPr="00AF77AA">
        <w:rPr>
          <w:rStyle w:val="StyleUnderline"/>
        </w:rPr>
        <w:t>(4) Routinize Arms Sales</w:t>
      </w:r>
      <w:r w:rsidRPr="00AF77AA">
        <w:rPr>
          <w:sz w:val="14"/>
        </w:rPr>
        <w:t xml:space="preserve">: The United States, as stipulated under the TRA and reinforced by the recently proposed Taiwan Assurance Act of 2019, “conducts regular transfers of defense articles to Taiwan in order to enhance its self-defense capabilities.”[7] Just in September 2018, the U.S. State Department approved a $330 million military sale to Taiwan.[8] However, </w:t>
      </w:r>
      <w:r w:rsidRPr="00AF77AA">
        <w:rPr>
          <w:rStyle w:val="StyleUnderline"/>
        </w:rPr>
        <w:t>regardless of past and recent</w:t>
      </w:r>
      <w:r w:rsidRPr="00AF77AA">
        <w:rPr>
          <w:sz w:val="14"/>
        </w:rPr>
        <w:t xml:space="preserve"> practices of arm </w:t>
      </w:r>
      <w:r w:rsidRPr="00AF77AA">
        <w:rPr>
          <w:rStyle w:val="StyleUnderline"/>
        </w:rPr>
        <w:t>sales</w:t>
      </w:r>
      <w:r w:rsidRPr="00AF77AA">
        <w:rPr>
          <w:sz w:val="14"/>
        </w:rPr>
        <w:t xml:space="preserve"> to Taiwan, </w:t>
      </w:r>
      <w:r w:rsidRPr="00AF77AA">
        <w:rPr>
          <w:rStyle w:val="StyleUnderline"/>
        </w:rPr>
        <w:t>the</w:t>
      </w:r>
      <w:r w:rsidRPr="00AF77AA">
        <w:rPr>
          <w:sz w:val="14"/>
        </w:rPr>
        <w:t xml:space="preserve"> </w:t>
      </w:r>
      <w:r w:rsidRPr="006A0BCA">
        <w:rPr>
          <w:rStyle w:val="Emphasis"/>
          <w:highlight w:val="cyan"/>
        </w:rPr>
        <w:t>U</w:t>
      </w:r>
      <w:r w:rsidRPr="00AF77AA">
        <w:rPr>
          <w:sz w:val="14"/>
        </w:rPr>
        <w:t xml:space="preserve">nited </w:t>
      </w:r>
      <w:r w:rsidRPr="006A0BCA">
        <w:rPr>
          <w:rStyle w:val="Emphasis"/>
          <w:highlight w:val="cyan"/>
        </w:rPr>
        <w:t>S</w:t>
      </w:r>
      <w:r w:rsidRPr="00AF77AA">
        <w:rPr>
          <w:sz w:val="14"/>
        </w:rPr>
        <w:t xml:space="preserve">tates </w:t>
      </w:r>
      <w:r w:rsidRPr="006A0BCA">
        <w:rPr>
          <w:rStyle w:val="StyleUnderline"/>
          <w:highlight w:val="cyan"/>
        </w:rPr>
        <w:t>should routinize</w:t>
      </w:r>
      <w:r w:rsidRPr="00AF77AA">
        <w:rPr>
          <w:rStyle w:val="StyleUnderline"/>
        </w:rPr>
        <w:t xml:space="preserve"> the </w:t>
      </w:r>
      <w:r w:rsidRPr="006A0BCA">
        <w:rPr>
          <w:rStyle w:val="StyleUnderline"/>
          <w:highlight w:val="cyan"/>
        </w:rPr>
        <w:t>arms sale</w:t>
      </w:r>
      <w:r w:rsidRPr="00AF77AA">
        <w:rPr>
          <w:rStyle w:val="StyleUnderline"/>
        </w:rPr>
        <w:t xml:space="preserve"> process</w:t>
      </w:r>
      <w:r w:rsidRPr="00AF77AA">
        <w:rPr>
          <w:sz w:val="14"/>
        </w:rPr>
        <w:t xml:space="preserve"> for addressing Taiwan’s requests for defense articles and services; provide a timely response to requests as well as commercial export licenses; and base arms sales decisions on Taiwan’s strategic and operational requirements, which are inherently defensive in nature and serve U.S. interests. In keeping with the terms of the Reagan’s Six Assurances, Beijing should not be consulted in advance of arms sales to Taiwan.</w:t>
      </w:r>
    </w:p>
    <w:p w14:paraId="3EC40681" w14:textId="77777777" w:rsidR="00100514" w:rsidRPr="00AF77AA" w:rsidRDefault="00100514" w:rsidP="00100514">
      <w:pPr>
        <w:rPr>
          <w:sz w:val="14"/>
        </w:rPr>
      </w:pPr>
      <w:r w:rsidRPr="00AF77AA">
        <w:rPr>
          <w:rStyle w:val="StyleUnderline"/>
        </w:rPr>
        <w:t>(5) People-to-People Exchange</w:t>
      </w:r>
      <w:r w:rsidRPr="00AF77AA">
        <w:rPr>
          <w:sz w:val="14"/>
        </w:rPr>
        <w:t xml:space="preserve">: The U.S. </w:t>
      </w:r>
      <w:r w:rsidRPr="006A0BCA">
        <w:rPr>
          <w:rStyle w:val="StyleUnderline"/>
          <w:highlight w:val="cyan"/>
        </w:rPr>
        <w:t>State</w:t>
      </w:r>
      <w:r w:rsidRPr="00AF77AA">
        <w:rPr>
          <w:sz w:val="14"/>
        </w:rPr>
        <w:t xml:space="preserve"> Department </w:t>
      </w:r>
      <w:r w:rsidRPr="006A0BCA">
        <w:rPr>
          <w:rStyle w:val="StyleUnderline"/>
          <w:highlight w:val="cyan"/>
        </w:rPr>
        <w:t>should launch</w:t>
      </w:r>
      <w:r w:rsidRPr="00AF77AA">
        <w:rPr>
          <w:sz w:val="14"/>
        </w:rPr>
        <w:t xml:space="preserve"> a </w:t>
      </w:r>
      <w:r w:rsidRPr="00AF77AA">
        <w:rPr>
          <w:rStyle w:val="StyleUnderline"/>
        </w:rPr>
        <w:t>new</w:t>
      </w:r>
      <w:r w:rsidRPr="00AF77AA">
        <w:rPr>
          <w:sz w:val="14"/>
        </w:rPr>
        <w:t xml:space="preserve"> initiative to enhance </w:t>
      </w:r>
      <w:r w:rsidRPr="006A0BCA">
        <w:rPr>
          <w:rStyle w:val="StyleUnderline"/>
          <w:highlight w:val="cyan"/>
        </w:rPr>
        <w:t>people-to-people exchanges</w:t>
      </w:r>
      <w:r w:rsidRPr="00AF77AA">
        <w:rPr>
          <w:sz w:val="14"/>
        </w:rPr>
        <w:t xml:space="preserve"> with Taiwan, especially in the areas of education and culture. The </w:t>
      </w:r>
      <w:r w:rsidRPr="00AF77AA">
        <w:rPr>
          <w:rStyle w:val="Emphasis"/>
        </w:rPr>
        <w:t>U</w:t>
      </w:r>
      <w:r w:rsidRPr="00AF77AA">
        <w:rPr>
          <w:sz w:val="14"/>
        </w:rPr>
        <w:t xml:space="preserve">nited </w:t>
      </w:r>
      <w:r w:rsidRPr="00AF77AA">
        <w:rPr>
          <w:rStyle w:val="Emphasis"/>
        </w:rPr>
        <w:t>S</w:t>
      </w:r>
      <w:r w:rsidRPr="00AF77AA">
        <w:rPr>
          <w:sz w:val="14"/>
        </w:rPr>
        <w:t xml:space="preserve">tates government </w:t>
      </w:r>
      <w:r w:rsidRPr="00AF77AA">
        <w:rPr>
          <w:rStyle w:val="StyleUnderline"/>
        </w:rPr>
        <w:t>should support</w:t>
      </w:r>
      <w:r w:rsidRPr="00AF77AA">
        <w:rPr>
          <w:sz w:val="14"/>
        </w:rPr>
        <w:t xml:space="preserve"> the development of more </w:t>
      </w:r>
      <w:r w:rsidRPr="00AF77AA">
        <w:rPr>
          <w:rStyle w:val="StyleUnderline"/>
        </w:rPr>
        <w:t>nonprofit</w:t>
      </w:r>
      <w:r w:rsidRPr="00AF77AA">
        <w:rPr>
          <w:sz w:val="14"/>
        </w:rPr>
        <w:t xml:space="preserve"> educational </w:t>
      </w:r>
      <w:r w:rsidRPr="00AF77AA">
        <w:rPr>
          <w:rStyle w:val="StyleUnderline"/>
        </w:rPr>
        <w:t>organizations that encourage</w:t>
      </w:r>
      <w:r w:rsidRPr="00AF77AA">
        <w:rPr>
          <w:sz w:val="14"/>
        </w:rPr>
        <w:t xml:space="preserve"> </w:t>
      </w:r>
      <w:r w:rsidRPr="00AF77AA">
        <w:rPr>
          <w:rStyle w:val="Emphasis"/>
        </w:rPr>
        <w:t>mutual understanding</w:t>
      </w:r>
      <w:r w:rsidRPr="00AF77AA">
        <w:rPr>
          <w:sz w:val="14"/>
        </w:rPr>
        <w:t xml:space="preserve"> among citizens of the two nations.</w:t>
      </w:r>
    </w:p>
    <w:p w14:paraId="0E24B778" w14:textId="758FD8A2" w:rsidR="00100514" w:rsidRPr="00AF77AA" w:rsidRDefault="00100514" w:rsidP="00100514">
      <w:pPr>
        <w:rPr>
          <w:sz w:val="14"/>
        </w:rPr>
      </w:pPr>
      <w:r w:rsidRPr="006A0BCA">
        <w:rPr>
          <w:rStyle w:val="StyleUnderline"/>
          <w:highlight w:val="cyan"/>
        </w:rPr>
        <w:t>Adjusting the</w:t>
      </w:r>
      <w:r w:rsidRPr="00AF77AA">
        <w:rPr>
          <w:rStyle w:val="StyleUnderline"/>
        </w:rPr>
        <w:t xml:space="preserve"> U.S. </w:t>
      </w:r>
      <w:r w:rsidRPr="006A0BCA">
        <w:rPr>
          <w:rStyle w:val="StyleUnderline"/>
          <w:highlight w:val="cyan"/>
        </w:rPr>
        <w:t>approach</w:t>
      </w:r>
      <w:r w:rsidRPr="00AF77AA">
        <w:rPr>
          <w:sz w:val="14"/>
        </w:rPr>
        <w:t xml:space="preserve"> toward its Taiwan policy and cross-Strait relations </w:t>
      </w:r>
      <w:r w:rsidRPr="00AF77AA">
        <w:rPr>
          <w:rStyle w:val="StyleUnderline"/>
        </w:rPr>
        <w:t>to ensure</w:t>
      </w:r>
      <w:r w:rsidRPr="00AF77AA">
        <w:rPr>
          <w:sz w:val="14"/>
        </w:rPr>
        <w:t xml:space="preserve"> that </w:t>
      </w:r>
      <w:r w:rsidRPr="00AF77AA">
        <w:rPr>
          <w:rStyle w:val="StyleUnderline"/>
        </w:rPr>
        <w:t>the TRA</w:t>
      </w:r>
      <w:r w:rsidRPr="00AF77AA">
        <w:rPr>
          <w:sz w:val="14"/>
        </w:rPr>
        <w:t xml:space="preserve">-created </w:t>
      </w:r>
      <w:r w:rsidRPr="00AF77AA">
        <w:rPr>
          <w:rStyle w:val="StyleUnderline"/>
        </w:rPr>
        <w:t>framework is able to manage the current and future challenges ahead demands a new approach that fundamentally</w:t>
      </w:r>
      <w:r w:rsidRPr="00AF77AA">
        <w:rPr>
          <w:sz w:val="14"/>
        </w:rPr>
        <w:t xml:space="preserve"> </w:t>
      </w:r>
      <w:r w:rsidRPr="006A0BCA">
        <w:rPr>
          <w:rStyle w:val="Emphasis"/>
          <w:highlight w:val="cyan"/>
        </w:rPr>
        <w:t>extends</w:t>
      </w:r>
      <w:r w:rsidRPr="00AF77AA">
        <w:rPr>
          <w:rStyle w:val="Emphasis"/>
        </w:rPr>
        <w:t xml:space="preserve"> greater </w:t>
      </w:r>
      <w:r w:rsidRPr="006A0BCA">
        <w:rPr>
          <w:rStyle w:val="Emphasis"/>
          <w:highlight w:val="cyan"/>
        </w:rPr>
        <w:t>legitimacy</w:t>
      </w:r>
      <w:r w:rsidRPr="00AF77AA">
        <w:rPr>
          <w:rStyle w:val="Emphasis"/>
        </w:rPr>
        <w:t xml:space="preserve"> to democratic Taiwan</w:t>
      </w:r>
      <w:r w:rsidRPr="00AF77AA">
        <w:rPr>
          <w:sz w:val="14"/>
        </w:rPr>
        <w:t xml:space="preserve"> politically, economically, and militarily. </w:t>
      </w:r>
      <w:r w:rsidRPr="006A0BCA">
        <w:rPr>
          <w:rStyle w:val="Emphasis"/>
          <w:highlight w:val="cyan"/>
        </w:rPr>
        <w:t>Sustained and high-level discussion</w:t>
      </w:r>
      <w:r w:rsidRPr="006A0BCA">
        <w:rPr>
          <w:sz w:val="14"/>
          <w:highlight w:val="cyan"/>
        </w:rPr>
        <w:t xml:space="preserve"> </w:t>
      </w:r>
      <w:r w:rsidRPr="006A0BCA">
        <w:rPr>
          <w:rStyle w:val="StyleUnderline"/>
          <w:highlight w:val="cyan"/>
        </w:rPr>
        <w:t>is</w:t>
      </w:r>
      <w:r w:rsidRPr="006A0BCA">
        <w:rPr>
          <w:sz w:val="14"/>
          <w:highlight w:val="cyan"/>
        </w:rPr>
        <w:t xml:space="preserve"> </w:t>
      </w:r>
      <w:r w:rsidRPr="006A0BCA">
        <w:rPr>
          <w:rStyle w:val="Emphasis"/>
          <w:highlight w:val="cyan"/>
        </w:rPr>
        <w:t>needed</w:t>
      </w:r>
      <w:r w:rsidRPr="00AF77AA">
        <w:rPr>
          <w:rStyle w:val="Emphasis"/>
        </w:rPr>
        <w:t xml:space="preserve"> now more than ever</w:t>
      </w:r>
      <w:r w:rsidRPr="00AF77AA">
        <w:rPr>
          <w:sz w:val="14"/>
        </w:rPr>
        <w:t xml:space="preserve"> before between the United States and Taiwan </w:t>
      </w:r>
      <w:r w:rsidRPr="006A0BCA">
        <w:rPr>
          <w:rStyle w:val="StyleUnderline"/>
          <w:highlight w:val="cyan"/>
        </w:rPr>
        <w:t>to determine a</w:t>
      </w:r>
      <w:r w:rsidRPr="00AF77AA">
        <w:rPr>
          <w:rStyle w:val="StyleUnderline"/>
        </w:rPr>
        <w:t xml:space="preserve"> </w:t>
      </w:r>
      <w:r w:rsidRPr="006A0BCA">
        <w:rPr>
          <w:rStyle w:val="StyleUnderline"/>
          <w:highlight w:val="cyan"/>
        </w:rPr>
        <w:t>new</w:t>
      </w:r>
      <w:r w:rsidRPr="00AF77AA">
        <w:rPr>
          <w:rStyle w:val="StyleUnderline"/>
        </w:rPr>
        <w:t xml:space="preserve"> optimal </w:t>
      </w:r>
      <w:r w:rsidRPr="006A0BCA">
        <w:rPr>
          <w:rStyle w:val="StyleUnderline"/>
          <w:highlight w:val="cyan"/>
        </w:rPr>
        <w:t>equilibrium</w:t>
      </w:r>
      <w:r w:rsidRPr="00AF77AA">
        <w:rPr>
          <w:rStyle w:val="StyleUnderline"/>
        </w:rPr>
        <w:t xml:space="preserve"> that best reflects the objective reality in the Strait</w:t>
      </w:r>
      <w:r w:rsidRPr="00AF77AA">
        <w:rPr>
          <w:sz w:val="14"/>
        </w:rPr>
        <w:t>.</w:t>
      </w:r>
    </w:p>
    <w:p w14:paraId="4C58466D" w14:textId="592761D6" w:rsidR="004017FD" w:rsidRDefault="004017FD" w:rsidP="004017FD">
      <w:pPr>
        <w:pStyle w:val="Heading2"/>
      </w:pPr>
      <w:r>
        <w:t>*** SOLVENCY</w:t>
      </w:r>
    </w:p>
    <w:p w14:paraId="42F44F3D" w14:textId="17F1866C" w:rsidR="005C3A93" w:rsidRDefault="005C3A93" w:rsidP="002D7010">
      <w:pPr>
        <w:pStyle w:val="Heading3"/>
      </w:pPr>
      <w:r>
        <w:t>Solves---Assurance</w:t>
      </w:r>
    </w:p>
    <w:p w14:paraId="56F82C79" w14:textId="691A0E47" w:rsidR="005C3A93" w:rsidRPr="00523788" w:rsidRDefault="005C3A93" w:rsidP="005C3A93">
      <w:pPr>
        <w:pStyle w:val="Heading4"/>
        <w:rPr>
          <w:rFonts w:cs="Times New Roman"/>
        </w:rPr>
      </w:pPr>
      <w:r w:rsidRPr="00523788">
        <w:rPr>
          <w:rFonts w:cs="Times New Roman"/>
        </w:rPr>
        <w:t xml:space="preserve">High-level contacts </w:t>
      </w:r>
      <w:r w:rsidRPr="005C3A93">
        <w:rPr>
          <w:rFonts w:cs="Times New Roman"/>
          <w:u w:val="single"/>
        </w:rPr>
        <w:t>reassure Taiwan</w:t>
      </w:r>
    </w:p>
    <w:p w14:paraId="09CF08F5" w14:textId="48EB7718" w:rsidR="005C3A93" w:rsidRDefault="005C3A93" w:rsidP="005C3A93">
      <w:r w:rsidRPr="00523788">
        <w:rPr>
          <w:rStyle w:val="Style13ptBold"/>
        </w:rPr>
        <w:t xml:space="preserve">Tucker and Glaser ’11 </w:t>
      </w:r>
      <w:r w:rsidRPr="00523788">
        <w:t xml:space="preserve">(Nancy Bernkopf Tucker, Professor of History at Georgetown University and at the Edmund A. Walsh School of Foreign Service and a Senior Scholar at the Woodrow Wilson International Center for Scholars, Bonnie Glaser, a Senior Fellow with the Freeman Chair in China Studies at CSIS and also a Senior Associate with the CSIS Pacific Forum, Fall 2011, “Should the United States Abandon Taiwan?,” The Washington Quarterly 34.4, p.35, </w:t>
      </w:r>
      <w:hyperlink r:id="rId49" w:history="1">
        <w:r w:rsidRPr="0058490F">
          <w:rPr>
            <w:rStyle w:val="Hyperlink"/>
          </w:rPr>
          <w:t>http://csis.org/files/publication/twq11autumntuckerglaser.pdf</w:t>
        </w:r>
      </w:hyperlink>
      <w:r w:rsidRPr="00523788">
        <w:t>)</w:t>
      </w:r>
    </w:p>
    <w:p w14:paraId="79373104" w14:textId="77777777" w:rsidR="005C3A93" w:rsidRPr="00523788" w:rsidRDefault="005C3A93" w:rsidP="005C3A93"/>
    <w:p w14:paraId="6697612A" w14:textId="77777777" w:rsidR="005C3A93" w:rsidRPr="00523788" w:rsidRDefault="005C3A93" w:rsidP="005C3A93">
      <w:pPr>
        <w:rPr>
          <w:sz w:val="16"/>
        </w:rPr>
      </w:pPr>
      <w:r w:rsidRPr="006A0BCA">
        <w:rPr>
          <w:rStyle w:val="StyleUnderline"/>
          <w:highlight w:val="cyan"/>
        </w:rPr>
        <w:t>Higher - level contact</w:t>
      </w:r>
      <w:r w:rsidRPr="00523788">
        <w:rPr>
          <w:rStyle w:val="StyleUnderline"/>
        </w:rPr>
        <w:t xml:space="preserve"> between U.S. and Taiwan officials </w:t>
      </w:r>
      <w:r w:rsidRPr="006A0BCA">
        <w:rPr>
          <w:rStyle w:val="StyleUnderline"/>
          <w:highlight w:val="cyan"/>
        </w:rPr>
        <w:t>ought</w:t>
      </w:r>
      <w:r w:rsidRPr="00523788">
        <w:rPr>
          <w:rStyle w:val="StyleUnderline"/>
        </w:rPr>
        <w:t xml:space="preserve"> to </w:t>
      </w:r>
      <w:r w:rsidRPr="006A0BCA">
        <w:rPr>
          <w:rStyle w:val="StyleUnderline"/>
          <w:highlight w:val="cyan"/>
        </w:rPr>
        <w:t>occur routinely</w:t>
      </w:r>
      <w:r w:rsidRPr="00523788">
        <w:rPr>
          <w:sz w:val="16"/>
        </w:rPr>
        <w:t xml:space="preserve">. Even if presidential meetings are not possible, </w:t>
      </w:r>
      <w:r w:rsidRPr="00523788">
        <w:rPr>
          <w:rStyle w:val="StyleUnderline"/>
        </w:rPr>
        <w:t xml:space="preserve">dialogue between leaders should be facilitated by video conferences and regular correspondence. </w:t>
      </w:r>
      <w:r w:rsidRPr="006A0BCA">
        <w:rPr>
          <w:rStyle w:val="StyleUnderline"/>
          <w:highlight w:val="cyan"/>
        </w:rPr>
        <w:t>Cabinet</w:t>
      </w:r>
      <w:r w:rsidRPr="00523788">
        <w:rPr>
          <w:rStyle w:val="StyleUnderline"/>
        </w:rPr>
        <w:t xml:space="preserve"> - level </w:t>
      </w:r>
      <w:r w:rsidRPr="006A0BCA">
        <w:rPr>
          <w:rStyle w:val="StyleUnderline"/>
          <w:highlight w:val="cyan"/>
        </w:rPr>
        <w:t>visits</w:t>
      </w:r>
      <w:r w:rsidRPr="00523788">
        <w:rPr>
          <w:rStyle w:val="StyleUnderline"/>
        </w:rPr>
        <w:t xml:space="preserve"> to Taiwan</w:t>
      </w:r>
      <w:r w:rsidRPr="00523788">
        <w:rPr>
          <w:sz w:val="16"/>
        </w:rPr>
        <w:t xml:space="preserve">, five of which occurred during the Clinton administration alone, </w:t>
      </w:r>
      <w:r w:rsidRPr="006A0BCA">
        <w:rPr>
          <w:rStyle w:val="StyleUnderline"/>
          <w:highlight w:val="cyan"/>
        </w:rPr>
        <w:t>could quickly be resumed</w:t>
      </w:r>
      <w:r w:rsidRPr="00523788">
        <w:rPr>
          <w:rStyle w:val="StyleUnderline"/>
        </w:rPr>
        <w:t xml:space="preserve">. The prolonged and ill - considered </w:t>
      </w:r>
      <w:r w:rsidRPr="006A0BCA">
        <w:rPr>
          <w:rStyle w:val="StyleUnderline"/>
          <w:highlight w:val="cyan"/>
        </w:rPr>
        <w:t>hiatus</w:t>
      </w:r>
      <w:r w:rsidRPr="00523788">
        <w:rPr>
          <w:rStyle w:val="StyleUnderline"/>
        </w:rPr>
        <w:t xml:space="preserve"> in those visits during the</w:t>
      </w:r>
      <w:r w:rsidRPr="00523788">
        <w:rPr>
          <w:sz w:val="16"/>
        </w:rPr>
        <w:t xml:space="preserve"> George W. </w:t>
      </w:r>
      <w:r w:rsidRPr="00523788">
        <w:rPr>
          <w:rStyle w:val="StyleUnderline"/>
        </w:rPr>
        <w:t xml:space="preserve">Bush and early Obama years is </w:t>
      </w:r>
      <w:r w:rsidRPr="006A0BCA">
        <w:rPr>
          <w:rStyle w:val="StyleUnderline"/>
          <w:highlight w:val="cyan"/>
        </w:rPr>
        <w:t>self - defeating</w:t>
      </w:r>
      <w:r w:rsidRPr="00523788">
        <w:rPr>
          <w:rStyle w:val="StyleUnderline"/>
        </w:rPr>
        <w:t xml:space="preserve">. Such </w:t>
      </w:r>
      <w:r w:rsidRPr="006A0BCA">
        <w:rPr>
          <w:rStyle w:val="StyleUnderline"/>
          <w:highlight w:val="cyan"/>
        </w:rPr>
        <w:t>trips are important symbolically</w:t>
      </w:r>
      <w:r w:rsidRPr="00523788">
        <w:rPr>
          <w:sz w:val="16"/>
        </w:rPr>
        <w:t xml:space="preserve">, but </w:t>
      </w:r>
      <w:r w:rsidRPr="006A0BCA">
        <w:rPr>
          <w:rStyle w:val="StyleUnderline"/>
          <w:highlight w:val="cyan"/>
        </w:rPr>
        <w:t>they also improve communication and raise awareness</w:t>
      </w:r>
      <w:r w:rsidRPr="00523788">
        <w:rPr>
          <w:rStyle w:val="StyleUnderline"/>
        </w:rPr>
        <w:t xml:space="preserve"> of common interests</w:t>
      </w:r>
      <w:r w:rsidRPr="00523788">
        <w:rPr>
          <w:sz w:val="16"/>
        </w:rPr>
        <w:t>. Taiwan’s representatives also should be granted better access to U.S. officials in Washington and not be barred from buildings such as the Department of State. There is no formal agreement that requires such restrictions; they are entirely self - imposed.</w:t>
      </w:r>
    </w:p>
    <w:p w14:paraId="56E129C7" w14:textId="523B2B2D" w:rsidR="002D7010" w:rsidRDefault="002D7010" w:rsidP="002D7010">
      <w:pPr>
        <w:pStyle w:val="Heading3"/>
      </w:pPr>
      <w:r>
        <w:t>Solves---Deterrence</w:t>
      </w:r>
    </w:p>
    <w:p w14:paraId="4315978B" w14:textId="2A865E52" w:rsidR="006F112D" w:rsidRPr="006F112D" w:rsidRDefault="002D7010" w:rsidP="006F112D">
      <w:pPr>
        <w:pStyle w:val="Heading4"/>
      </w:pPr>
      <w:r>
        <w:t>CP is key</w:t>
      </w:r>
      <w:r w:rsidR="00082402">
        <w:t xml:space="preserve"> to </w:t>
      </w:r>
      <w:r w:rsidR="00082402">
        <w:rPr>
          <w:u w:val="single"/>
        </w:rPr>
        <w:t>China deterrence</w:t>
      </w:r>
      <w:r w:rsidR="00082402">
        <w:t xml:space="preserve"> and </w:t>
      </w:r>
      <w:r w:rsidR="00082402">
        <w:rPr>
          <w:u w:val="single"/>
        </w:rPr>
        <w:t>US resolve</w:t>
      </w:r>
      <w:r w:rsidR="006F112D">
        <w:t xml:space="preserve"> – reactive approaches fail – </w:t>
      </w:r>
      <w:r w:rsidR="006F112D">
        <w:rPr>
          <w:u w:val="single"/>
        </w:rPr>
        <w:t>affirmative policy</w:t>
      </w:r>
      <w:r w:rsidR="006F112D">
        <w:t xml:space="preserve"> is key</w:t>
      </w:r>
    </w:p>
    <w:p w14:paraId="706DEF6F" w14:textId="77777777" w:rsidR="002D7010" w:rsidRDefault="002D7010" w:rsidP="002D7010">
      <w:r w:rsidRPr="00100514">
        <w:rPr>
          <w:rStyle w:val="Style13ptBold"/>
        </w:rPr>
        <w:t>Hsiao 19</w:t>
      </w:r>
      <w:r>
        <w:t xml:space="preserve"> ---- Russell, Executive Director of the Global Taiwan Institute, Editor-in-Chief of the </w:t>
      </w:r>
      <w:r w:rsidRPr="00D67E70">
        <w:rPr>
          <w:i/>
          <w:iCs/>
        </w:rPr>
        <w:t>Global Taiwan Brief</w:t>
      </w:r>
      <w:r>
        <w:t>, Penn Kemble Fellow at the National Endowment for Democracy and an Adjunct Fellow at Pacific Forum, J.D. (Catholic University), B.A. in International Studies (American University), “The Taiwan Relations Act at 40: Reaching a New Optimal Equilibrium in US-Taiwan Policy,” Foreign Policy Research Institute, 4/8, https://www.fpri.org/article/2019/04/the-taiwan-relations-act-at-40-reaching-a-new-optimal-equilibrium-in-u-s-taiwan-policy/</w:t>
      </w:r>
    </w:p>
    <w:p w14:paraId="5047E01F" w14:textId="77777777" w:rsidR="002D7010" w:rsidRPr="002D7010" w:rsidRDefault="002D7010" w:rsidP="002D7010"/>
    <w:p w14:paraId="1624A30A" w14:textId="77777777" w:rsidR="002D7010" w:rsidRPr="00CE2A2D" w:rsidRDefault="002D7010" w:rsidP="00CE2A2D">
      <w:pPr>
        <w:rPr>
          <w:sz w:val="14"/>
        </w:rPr>
      </w:pPr>
      <w:r w:rsidRPr="00CE2A2D">
        <w:rPr>
          <w:sz w:val="14"/>
        </w:rPr>
        <w:t>The Taiwan Relations Act (</w:t>
      </w:r>
      <w:r w:rsidRPr="00082402">
        <w:rPr>
          <w:rStyle w:val="StyleUnderline"/>
        </w:rPr>
        <w:t>TRA</w:t>
      </w:r>
      <w:r w:rsidRPr="00CE2A2D">
        <w:rPr>
          <w:sz w:val="14"/>
        </w:rPr>
        <w:t>)—passed by the U.S. Congress in 1979—</w:t>
      </w:r>
      <w:r w:rsidRPr="00CE2A2D">
        <w:rPr>
          <w:rStyle w:val="StyleUnderline"/>
        </w:rPr>
        <w:t>has provided an</w:t>
      </w:r>
      <w:r w:rsidRPr="00CE2A2D">
        <w:rPr>
          <w:sz w:val="14"/>
        </w:rPr>
        <w:t xml:space="preserve"> </w:t>
      </w:r>
      <w:r w:rsidRPr="00CE2A2D">
        <w:rPr>
          <w:rStyle w:val="Emphasis"/>
        </w:rPr>
        <w:t>enduring framework for U</w:t>
      </w:r>
      <w:r w:rsidRPr="006A0BCA">
        <w:rPr>
          <w:rStyle w:val="Emphasis"/>
          <w:highlight w:val="cyan"/>
        </w:rPr>
        <w:t>.S.-Taiwan relations</w:t>
      </w:r>
      <w:r w:rsidRPr="00CE2A2D">
        <w:rPr>
          <w:sz w:val="14"/>
        </w:rPr>
        <w:t xml:space="preserve">. This remarkable legislation mandated special American </w:t>
      </w:r>
      <w:r w:rsidRPr="00CE2A2D">
        <w:rPr>
          <w:rStyle w:val="StyleUnderline"/>
        </w:rPr>
        <w:t>obligations and commitments</w:t>
      </w:r>
      <w:r w:rsidRPr="00CE2A2D">
        <w:rPr>
          <w:sz w:val="14"/>
        </w:rPr>
        <w:t xml:space="preserve"> to Taiwan that </w:t>
      </w:r>
      <w:r w:rsidRPr="00CE2A2D">
        <w:rPr>
          <w:rStyle w:val="StyleUnderline"/>
        </w:rPr>
        <w:t xml:space="preserve">have </w:t>
      </w:r>
      <w:r w:rsidRPr="006A0BCA">
        <w:rPr>
          <w:rStyle w:val="StyleUnderline"/>
          <w:highlight w:val="cyan"/>
        </w:rPr>
        <w:t>helped</w:t>
      </w:r>
      <w:r w:rsidRPr="00CE2A2D">
        <w:rPr>
          <w:sz w:val="14"/>
        </w:rPr>
        <w:t xml:space="preserve"> to </w:t>
      </w:r>
      <w:r w:rsidRPr="006A0BCA">
        <w:rPr>
          <w:rStyle w:val="Emphasis"/>
          <w:highlight w:val="cyan"/>
        </w:rPr>
        <w:t>preserve peace</w:t>
      </w:r>
      <w:r w:rsidRPr="00CE2A2D">
        <w:rPr>
          <w:rStyle w:val="Emphasis"/>
        </w:rPr>
        <w:t xml:space="preserve"> and stability</w:t>
      </w:r>
      <w:r w:rsidRPr="00CE2A2D">
        <w:rPr>
          <w:sz w:val="14"/>
        </w:rPr>
        <w:t xml:space="preserve"> </w:t>
      </w:r>
      <w:r w:rsidRPr="00CE2A2D">
        <w:rPr>
          <w:rStyle w:val="StyleUnderline"/>
        </w:rPr>
        <w:t>in the Taiwan Strait for</w:t>
      </w:r>
      <w:r w:rsidRPr="00CE2A2D">
        <w:rPr>
          <w:sz w:val="14"/>
        </w:rPr>
        <w:t xml:space="preserve"> the past </w:t>
      </w:r>
      <w:r w:rsidRPr="00CE2A2D">
        <w:rPr>
          <w:rStyle w:val="StyleUnderline"/>
        </w:rPr>
        <w:t>40 years</w:t>
      </w:r>
      <w:r w:rsidRPr="00CE2A2D">
        <w:rPr>
          <w:sz w:val="14"/>
        </w:rPr>
        <w:t xml:space="preserve">. It is also the only legal underpinning of U.S. policy toward Taiwan. Yet, much as strategic changes necessitated adjustments in U.S. policy during the Cold War, </w:t>
      </w:r>
      <w:r w:rsidRPr="006A0BCA">
        <w:rPr>
          <w:rStyle w:val="Emphasis"/>
          <w:highlight w:val="cyan"/>
        </w:rPr>
        <w:t>fundamental changes</w:t>
      </w:r>
      <w:r w:rsidRPr="00CE2A2D">
        <w:rPr>
          <w:rStyle w:val="StyleUnderline"/>
        </w:rPr>
        <w:t xml:space="preserve"> in the</w:t>
      </w:r>
      <w:r w:rsidRPr="00CE2A2D">
        <w:rPr>
          <w:sz w:val="14"/>
        </w:rPr>
        <w:t xml:space="preserve"> circumstances of the </w:t>
      </w:r>
      <w:r w:rsidRPr="00CE2A2D">
        <w:rPr>
          <w:rStyle w:val="StyleUnderline"/>
        </w:rPr>
        <w:t>21st century, as</w:t>
      </w:r>
      <w:r w:rsidRPr="00CE2A2D">
        <w:rPr>
          <w:sz w:val="14"/>
        </w:rPr>
        <w:t xml:space="preserve"> former Deputy Secretary of State Richard </w:t>
      </w:r>
      <w:r w:rsidRPr="00CE2A2D">
        <w:rPr>
          <w:rStyle w:val="StyleUnderline"/>
        </w:rPr>
        <w:t>Armitage said</w:t>
      </w:r>
      <w:r w:rsidRPr="00CE2A2D">
        <w:rPr>
          <w:sz w:val="14"/>
        </w:rPr>
        <w:t xml:space="preserve"> at a Global Taiwan Institute and Project 2049 Institute forum, </w:t>
      </w:r>
      <w:r w:rsidRPr="006A0BCA">
        <w:rPr>
          <w:rStyle w:val="StyleUnderline"/>
          <w:highlight w:val="cyan"/>
        </w:rPr>
        <w:t>require</w:t>
      </w:r>
      <w:r w:rsidRPr="00CE2A2D">
        <w:rPr>
          <w:sz w:val="14"/>
        </w:rPr>
        <w:t xml:space="preserve">, at the very least, </w:t>
      </w:r>
      <w:r w:rsidRPr="00CE2A2D">
        <w:rPr>
          <w:rStyle w:val="Emphasis"/>
        </w:rPr>
        <w:t xml:space="preserve">a </w:t>
      </w:r>
      <w:r w:rsidRPr="006A0BCA">
        <w:rPr>
          <w:rStyle w:val="Emphasis"/>
          <w:highlight w:val="cyan"/>
        </w:rPr>
        <w:t>“rethink”[</w:t>
      </w:r>
      <w:r w:rsidRPr="00CE2A2D">
        <w:rPr>
          <w:sz w:val="14"/>
        </w:rPr>
        <w:t xml:space="preserve">1] </w:t>
      </w:r>
      <w:r w:rsidRPr="00CE2A2D">
        <w:rPr>
          <w:rStyle w:val="StyleUnderline"/>
        </w:rPr>
        <w:t>of the U.S. approach</w:t>
      </w:r>
      <w:r w:rsidRPr="00CE2A2D">
        <w:rPr>
          <w:sz w:val="14"/>
        </w:rPr>
        <w:t xml:space="preserve"> to Taiwan policy and cross-Strait relations.</w:t>
      </w:r>
    </w:p>
    <w:p w14:paraId="6A32C1E3" w14:textId="77777777" w:rsidR="002D7010" w:rsidRPr="00CE2A2D" w:rsidRDefault="002D7010" w:rsidP="002D7010">
      <w:pPr>
        <w:rPr>
          <w:sz w:val="14"/>
        </w:rPr>
      </w:pPr>
      <w:r w:rsidRPr="00CE2A2D">
        <w:rPr>
          <w:rStyle w:val="StyleUnderline"/>
        </w:rPr>
        <w:t xml:space="preserve">To be sure, </w:t>
      </w:r>
      <w:r w:rsidRPr="00FB7581">
        <w:rPr>
          <w:rStyle w:val="StyleUnderline"/>
        </w:rPr>
        <w:t>the</w:t>
      </w:r>
      <w:r w:rsidRPr="00CE2A2D">
        <w:rPr>
          <w:rStyle w:val="StyleUnderline"/>
        </w:rPr>
        <w:t xml:space="preserve"> U.S.-Taiwan </w:t>
      </w:r>
      <w:r w:rsidRPr="006A0BCA">
        <w:rPr>
          <w:rStyle w:val="StyleUnderline"/>
          <w:highlight w:val="cyan"/>
        </w:rPr>
        <w:t>relationship is</w:t>
      </w:r>
      <w:r w:rsidRPr="006A0BCA">
        <w:rPr>
          <w:sz w:val="14"/>
          <w:highlight w:val="cyan"/>
        </w:rPr>
        <w:t xml:space="preserve"> </w:t>
      </w:r>
      <w:r w:rsidRPr="006A0BCA">
        <w:rPr>
          <w:rStyle w:val="Emphasis"/>
          <w:highlight w:val="cyan"/>
        </w:rPr>
        <w:t>stronger now than</w:t>
      </w:r>
      <w:r w:rsidRPr="00CE2A2D">
        <w:rPr>
          <w:rStyle w:val="Emphasis"/>
        </w:rPr>
        <w:t xml:space="preserve"> it has </w:t>
      </w:r>
      <w:r w:rsidRPr="006A0BCA">
        <w:rPr>
          <w:rStyle w:val="Emphasis"/>
          <w:highlight w:val="cyan"/>
        </w:rPr>
        <w:t>ever</w:t>
      </w:r>
      <w:r w:rsidRPr="00CE2A2D">
        <w:rPr>
          <w:rStyle w:val="Emphasis"/>
        </w:rPr>
        <w:t xml:space="preserve"> been</w:t>
      </w:r>
      <w:r w:rsidRPr="00CE2A2D">
        <w:rPr>
          <w:sz w:val="14"/>
        </w:rPr>
        <w:t xml:space="preserve"> since 1979, so “if it ain’t broke, don’t fix it,” right? Wrong. </w:t>
      </w:r>
      <w:r w:rsidRPr="006A0BCA">
        <w:rPr>
          <w:rStyle w:val="StyleUnderline"/>
          <w:highlight w:val="cyan"/>
        </w:rPr>
        <w:t>Even though it is</w:t>
      </w:r>
      <w:r w:rsidRPr="00CE2A2D">
        <w:rPr>
          <w:rStyle w:val="StyleUnderline"/>
        </w:rPr>
        <w:t xml:space="preserve"> </w:t>
      </w:r>
      <w:r w:rsidRPr="006A0BCA">
        <w:rPr>
          <w:rStyle w:val="Emphasis"/>
          <w:highlight w:val="cyan"/>
        </w:rPr>
        <w:t>not broken</w:t>
      </w:r>
      <w:r w:rsidRPr="006A0BCA">
        <w:rPr>
          <w:sz w:val="14"/>
          <w:highlight w:val="cyan"/>
        </w:rPr>
        <w:t xml:space="preserve">, </w:t>
      </w:r>
      <w:r w:rsidRPr="006A0BCA">
        <w:rPr>
          <w:rStyle w:val="StyleUnderline"/>
          <w:highlight w:val="cyan"/>
        </w:rPr>
        <w:t xml:space="preserve">Taiwan policy </w:t>
      </w:r>
      <w:r w:rsidRPr="006A0BCA">
        <w:rPr>
          <w:rStyle w:val="Emphasis"/>
          <w:highlight w:val="cyan"/>
        </w:rPr>
        <w:t>needs to be recalibrated</w:t>
      </w:r>
      <w:r w:rsidRPr="00CE2A2D">
        <w:rPr>
          <w:sz w:val="14"/>
        </w:rPr>
        <w:t xml:space="preserve">. </w:t>
      </w:r>
      <w:r w:rsidRPr="00CE2A2D">
        <w:rPr>
          <w:rStyle w:val="StyleUnderline"/>
        </w:rPr>
        <w:t>While the</w:t>
      </w:r>
      <w:r w:rsidRPr="00CE2A2D">
        <w:rPr>
          <w:sz w:val="14"/>
        </w:rPr>
        <w:t xml:space="preserve"> U.S.-Taiwan </w:t>
      </w:r>
      <w:r w:rsidRPr="00CE2A2D">
        <w:rPr>
          <w:rStyle w:val="StyleUnderline"/>
        </w:rPr>
        <w:t xml:space="preserve">relationship is </w:t>
      </w:r>
      <w:r w:rsidRPr="00CE2A2D">
        <w:rPr>
          <w:rStyle w:val="Emphasis"/>
        </w:rPr>
        <w:t>heading in the right direction</w:t>
      </w:r>
      <w:r w:rsidRPr="00CE2A2D">
        <w:rPr>
          <w:sz w:val="14"/>
        </w:rPr>
        <w:t xml:space="preserve">, </w:t>
      </w:r>
      <w:r w:rsidRPr="00CE2A2D">
        <w:rPr>
          <w:rStyle w:val="StyleUnderline"/>
        </w:rPr>
        <w:t>the U.S. should start thinking about a destination</w:t>
      </w:r>
      <w:r w:rsidRPr="00CE2A2D">
        <w:rPr>
          <w:sz w:val="14"/>
        </w:rPr>
        <w:t xml:space="preserve">. Perhaps most importantly, the </w:t>
      </w:r>
      <w:r w:rsidRPr="006A0BCA">
        <w:rPr>
          <w:rStyle w:val="StyleUnderline"/>
          <w:highlight w:val="cyan"/>
        </w:rPr>
        <w:t>U.S. needs to shift</w:t>
      </w:r>
      <w:r w:rsidRPr="00CE2A2D">
        <w:rPr>
          <w:rStyle w:val="StyleUnderline"/>
        </w:rPr>
        <w:t xml:space="preserve"> from a reactive</w:t>
      </w:r>
      <w:r w:rsidRPr="00CE2A2D">
        <w:rPr>
          <w:sz w:val="14"/>
        </w:rPr>
        <w:t xml:space="preserve"> </w:t>
      </w:r>
      <w:r w:rsidRPr="00CE2A2D">
        <w:rPr>
          <w:rStyle w:val="Emphasis"/>
        </w:rPr>
        <w:t xml:space="preserve">to an </w:t>
      </w:r>
      <w:r w:rsidRPr="006A0BCA">
        <w:rPr>
          <w:rStyle w:val="Emphasis"/>
          <w:highlight w:val="cyan"/>
        </w:rPr>
        <w:t>affirmative</w:t>
      </w:r>
      <w:r w:rsidRPr="00CE2A2D">
        <w:rPr>
          <w:rStyle w:val="Emphasis"/>
        </w:rPr>
        <w:t xml:space="preserve"> policy</w:t>
      </w:r>
      <w:r w:rsidRPr="00CE2A2D">
        <w:rPr>
          <w:sz w:val="14"/>
        </w:rPr>
        <w:t xml:space="preserve"> to Taiwan.</w:t>
      </w:r>
    </w:p>
    <w:p w14:paraId="14F59294" w14:textId="77777777" w:rsidR="002D7010" w:rsidRPr="00CE2A2D" w:rsidRDefault="002D7010" w:rsidP="002D7010">
      <w:pPr>
        <w:rPr>
          <w:sz w:val="14"/>
          <w:szCs w:val="14"/>
        </w:rPr>
      </w:pPr>
      <w:r w:rsidRPr="00CE2A2D">
        <w:rPr>
          <w:sz w:val="14"/>
          <w:szCs w:val="14"/>
        </w:rPr>
        <w:t>Recalibrating the Trilateral Relationship</w:t>
      </w:r>
    </w:p>
    <w:p w14:paraId="3501E91F" w14:textId="77777777" w:rsidR="002D7010" w:rsidRPr="006F112D" w:rsidRDefault="002D7010" w:rsidP="002D7010">
      <w:pPr>
        <w:rPr>
          <w:sz w:val="14"/>
          <w:szCs w:val="14"/>
        </w:rPr>
      </w:pPr>
      <w:r w:rsidRPr="006F112D">
        <w:rPr>
          <w:sz w:val="14"/>
          <w:szCs w:val="14"/>
        </w:rPr>
        <w:t>U.S. policy towards Taiwan does not exist in a vacuum. Relations between Washington and Beijing over the last 40 years have had a disproportionate influence in how the United States conducted (and conducts) its informal relations with Taiwan. The current framework for the trilateral relationship between Washington, Taipei, and Beijing, which includes the TRA, Six Assurances, Three Communiqués, and the U.S. “One China” policy, requires recalibration.[2]</w:t>
      </w:r>
    </w:p>
    <w:p w14:paraId="144DD6AD" w14:textId="77777777" w:rsidR="002D7010" w:rsidRPr="006F112D" w:rsidRDefault="002D7010" w:rsidP="002D7010">
      <w:pPr>
        <w:rPr>
          <w:sz w:val="14"/>
        </w:rPr>
      </w:pPr>
      <w:r w:rsidRPr="006F112D">
        <w:rPr>
          <w:rStyle w:val="StyleUnderline"/>
        </w:rPr>
        <w:t xml:space="preserve">While a U.S. and Taiwan policy of maintaining the status quo has helped to </w:t>
      </w:r>
      <w:r w:rsidRPr="006F112D">
        <w:rPr>
          <w:rStyle w:val="Emphasis"/>
        </w:rPr>
        <w:t>maintain peace</w:t>
      </w:r>
      <w:r w:rsidRPr="006F112D">
        <w:rPr>
          <w:sz w:val="14"/>
        </w:rPr>
        <w:t xml:space="preserve"> in the Taiwan Strait </w:t>
      </w:r>
      <w:r w:rsidRPr="006F112D">
        <w:rPr>
          <w:rStyle w:val="StyleUnderline"/>
        </w:rPr>
        <w:t xml:space="preserve">and remains the best near-term option, it is unsustainable in the long term because </w:t>
      </w:r>
      <w:r w:rsidRPr="006A0BCA">
        <w:rPr>
          <w:rStyle w:val="StyleUnderline"/>
          <w:highlight w:val="cyan"/>
        </w:rPr>
        <w:t>China is</w:t>
      </w:r>
      <w:r w:rsidRPr="006F112D">
        <w:rPr>
          <w:rStyle w:val="StyleUnderline"/>
        </w:rPr>
        <w:t xml:space="preserve"> </w:t>
      </w:r>
      <w:r w:rsidRPr="00FB7581">
        <w:rPr>
          <w:rStyle w:val="Emphasis"/>
        </w:rPr>
        <w:t xml:space="preserve">unceasingly and </w:t>
      </w:r>
      <w:r w:rsidRPr="006A0BCA">
        <w:rPr>
          <w:rStyle w:val="Emphasis"/>
          <w:highlight w:val="cyan"/>
        </w:rPr>
        <w:t>aggressively seeking</w:t>
      </w:r>
      <w:r w:rsidRPr="006A0BCA">
        <w:rPr>
          <w:rStyle w:val="StyleUnderline"/>
          <w:highlight w:val="cyan"/>
        </w:rPr>
        <w:t xml:space="preserve"> to change the status quo</w:t>
      </w:r>
      <w:r w:rsidRPr="006F112D">
        <w:rPr>
          <w:rStyle w:val="StyleUnderline"/>
        </w:rPr>
        <w:t xml:space="preserve"> through military and non-military means</w:t>
      </w:r>
      <w:r w:rsidRPr="006F112D">
        <w:rPr>
          <w:sz w:val="14"/>
        </w:rPr>
        <w:t xml:space="preserve">. The massive military </w:t>
      </w:r>
      <w:r w:rsidRPr="006A0BCA">
        <w:rPr>
          <w:rStyle w:val="StyleUnderline"/>
          <w:highlight w:val="cyan"/>
        </w:rPr>
        <w:t>buildup</w:t>
      </w:r>
      <w:r w:rsidRPr="006F112D">
        <w:rPr>
          <w:sz w:val="14"/>
        </w:rPr>
        <w:t xml:space="preserve"> across the Taiwan Strait by the People’s Liberation Army (PLA), the </w:t>
      </w:r>
      <w:r w:rsidRPr="006F112D">
        <w:rPr>
          <w:rStyle w:val="StyleUnderline"/>
        </w:rPr>
        <w:t>Chinese</w:t>
      </w:r>
      <w:r w:rsidRPr="006F112D">
        <w:rPr>
          <w:sz w:val="14"/>
        </w:rPr>
        <w:t xml:space="preserve"> leadership’s continued </w:t>
      </w:r>
      <w:r w:rsidRPr="006A0BCA">
        <w:rPr>
          <w:rStyle w:val="StyleUnderline"/>
          <w:highlight w:val="cyan"/>
        </w:rPr>
        <w:t>refusal to renounce</w:t>
      </w:r>
      <w:r w:rsidRPr="006F112D">
        <w:rPr>
          <w:rStyle w:val="StyleUnderline"/>
        </w:rPr>
        <w:t xml:space="preserve"> the use of </w:t>
      </w:r>
      <w:r w:rsidRPr="006A0BCA">
        <w:rPr>
          <w:rStyle w:val="StyleUnderline"/>
          <w:highlight w:val="cyan"/>
        </w:rPr>
        <w:t>force</w:t>
      </w:r>
      <w:r w:rsidRPr="006F112D">
        <w:rPr>
          <w:rStyle w:val="StyleUnderline"/>
        </w:rPr>
        <w:t xml:space="preserve"> against Taiwan, </w:t>
      </w:r>
      <w:r w:rsidRPr="006A0BCA">
        <w:rPr>
          <w:rStyle w:val="StyleUnderline"/>
          <w:highlight w:val="cyan"/>
        </w:rPr>
        <w:t>and</w:t>
      </w:r>
      <w:r w:rsidRPr="006F112D">
        <w:rPr>
          <w:sz w:val="14"/>
        </w:rPr>
        <w:t xml:space="preserve"> the Chinese Communist Party’s (CCP) </w:t>
      </w:r>
      <w:r w:rsidRPr="006F112D">
        <w:rPr>
          <w:rStyle w:val="StyleUnderline"/>
        </w:rPr>
        <w:t xml:space="preserve">non-military </w:t>
      </w:r>
      <w:r w:rsidRPr="006A0BCA">
        <w:rPr>
          <w:rStyle w:val="StyleUnderline"/>
          <w:highlight w:val="cyan"/>
        </w:rPr>
        <w:t xml:space="preserve">coercive pressure are </w:t>
      </w:r>
      <w:r w:rsidRPr="006A0BCA">
        <w:rPr>
          <w:rStyle w:val="Emphasis"/>
          <w:highlight w:val="cyan"/>
        </w:rPr>
        <w:t>destabilizing</w:t>
      </w:r>
      <w:r w:rsidRPr="006F112D">
        <w:rPr>
          <w:rStyle w:val="Emphasis"/>
        </w:rPr>
        <w:t xml:space="preserve"> the Strait</w:t>
      </w:r>
      <w:r w:rsidRPr="006F112D">
        <w:rPr>
          <w:sz w:val="14"/>
        </w:rPr>
        <w:t xml:space="preserve"> </w:t>
      </w:r>
      <w:r w:rsidRPr="006F112D">
        <w:rPr>
          <w:rStyle w:val="StyleUnderline"/>
        </w:rPr>
        <w:t>and</w:t>
      </w:r>
      <w:r w:rsidRPr="006F112D">
        <w:rPr>
          <w:sz w:val="14"/>
        </w:rPr>
        <w:t xml:space="preserve"> are </w:t>
      </w:r>
      <w:r w:rsidRPr="006F112D">
        <w:rPr>
          <w:rStyle w:val="Emphasis"/>
        </w:rPr>
        <w:t>threatening the peace and security</w:t>
      </w:r>
      <w:r w:rsidRPr="006F112D">
        <w:rPr>
          <w:sz w:val="14"/>
        </w:rPr>
        <w:t xml:space="preserve"> </w:t>
      </w:r>
      <w:r w:rsidRPr="006F112D">
        <w:rPr>
          <w:rStyle w:val="StyleUnderline"/>
        </w:rPr>
        <w:t>of the Indo-Pacific</w:t>
      </w:r>
      <w:r w:rsidRPr="006F112D">
        <w:rPr>
          <w:sz w:val="14"/>
        </w:rPr>
        <w:t xml:space="preserve"> area.</w:t>
      </w:r>
    </w:p>
    <w:p w14:paraId="21A48521" w14:textId="2911D61C" w:rsidR="002D7010" w:rsidRPr="006F112D" w:rsidRDefault="002D7010" w:rsidP="002D7010">
      <w:pPr>
        <w:rPr>
          <w:sz w:val="14"/>
        </w:rPr>
      </w:pPr>
      <w:r w:rsidRPr="006A0BCA">
        <w:rPr>
          <w:rStyle w:val="StyleUnderline"/>
          <w:highlight w:val="cyan"/>
        </w:rPr>
        <w:t>While the</w:t>
      </w:r>
      <w:r w:rsidRPr="006A0BCA">
        <w:rPr>
          <w:sz w:val="14"/>
          <w:highlight w:val="cyan"/>
        </w:rPr>
        <w:t xml:space="preserve"> </w:t>
      </w:r>
      <w:r w:rsidRPr="006A0BCA">
        <w:rPr>
          <w:rStyle w:val="Emphasis"/>
          <w:highlight w:val="cyan"/>
        </w:rPr>
        <w:t>U</w:t>
      </w:r>
      <w:r w:rsidRPr="00FB7581">
        <w:rPr>
          <w:sz w:val="14"/>
        </w:rPr>
        <w:t>nited</w:t>
      </w:r>
      <w:r w:rsidRPr="006F112D">
        <w:rPr>
          <w:sz w:val="14"/>
        </w:rPr>
        <w:t xml:space="preserve"> </w:t>
      </w:r>
      <w:r w:rsidRPr="006A0BCA">
        <w:rPr>
          <w:rStyle w:val="Emphasis"/>
          <w:highlight w:val="cyan"/>
        </w:rPr>
        <w:t>S</w:t>
      </w:r>
      <w:r w:rsidRPr="006F112D">
        <w:rPr>
          <w:sz w:val="14"/>
        </w:rPr>
        <w:t xml:space="preserve">tates </w:t>
      </w:r>
      <w:r w:rsidRPr="006A0BCA">
        <w:rPr>
          <w:rStyle w:val="StyleUnderline"/>
          <w:highlight w:val="cyan"/>
        </w:rPr>
        <w:t>has managed to deter Beijing</w:t>
      </w:r>
      <w:r w:rsidRPr="006F112D">
        <w:rPr>
          <w:sz w:val="14"/>
        </w:rPr>
        <w:t xml:space="preserve"> militarily </w:t>
      </w:r>
      <w:r w:rsidRPr="006F112D">
        <w:rPr>
          <w:rStyle w:val="StyleUnderline"/>
        </w:rPr>
        <w:t>from taking</w:t>
      </w:r>
      <w:r w:rsidRPr="006F112D">
        <w:rPr>
          <w:sz w:val="14"/>
        </w:rPr>
        <w:t xml:space="preserve"> destructive military </w:t>
      </w:r>
      <w:r w:rsidRPr="006F112D">
        <w:rPr>
          <w:rStyle w:val="StyleUnderline"/>
        </w:rPr>
        <w:t>action against Taiwan</w:t>
      </w:r>
      <w:r w:rsidRPr="006F112D">
        <w:rPr>
          <w:sz w:val="14"/>
        </w:rPr>
        <w:t xml:space="preserve"> over the last four decades, </w:t>
      </w:r>
      <w:r w:rsidRPr="006A0BCA">
        <w:rPr>
          <w:rStyle w:val="StyleUnderline"/>
          <w:highlight w:val="cyan"/>
        </w:rPr>
        <w:t>because</w:t>
      </w:r>
      <w:r w:rsidRPr="006F112D">
        <w:rPr>
          <w:rStyle w:val="StyleUnderline"/>
        </w:rPr>
        <w:t xml:space="preserve"> </w:t>
      </w:r>
      <w:r w:rsidRPr="006A0BCA">
        <w:rPr>
          <w:rStyle w:val="StyleUnderline"/>
          <w:highlight w:val="cyan"/>
        </w:rPr>
        <w:t>Beijing has been</w:t>
      </w:r>
      <w:r w:rsidRPr="006F112D">
        <w:rPr>
          <w:sz w:val="14"/>
        </w:rPr>
        <w:t xml:space="preserve"> relatively </w:t>
      </w:r>
      <w:r w:rsidRPr="006A0BCA">
        <w:rPr>
          <w:rStyle w:val="StyleUnderline"/>
          <w:highlight w:val="cyan"/>
        </w:rPr>
        <w:t>weak</w:t>
      </w:r>
      <w:r w:rsidRPr="006F112D">
        <w:rPr>
          <w:rStyle w:val="StyleUnderline"/>
        </w:rPr>
        <w:t xml:space="preserve">, the </w:t>
      </w:r>
      <w:r w:rsidRPr="006A0BCA">
        <w:rPr>
          <w:rStyle w:val="StyleUnderline"/>
          <w:highlight w:val="cyan"/>
        </w:rPr>
        <w:t>risks of the</w:t>
      </w:r>
      <w:r w:rsidRPr="006F112D">
        <w:rPr>
          <w:rStyle w:val="StyleUnderline"/>
        </w:rPr>
        <w:t xml:space="preserve"> U.S. </w:t>
      </w:r>
      <w:r w:rsidRPr="006A0BCA">
        <w:rPr>
          <w:rStyle w:val="StyleUnderline"/>
          <w:highlight w:val="cyan"/>
        </w:rPr>
        <w:t xml:space="preserve">approach </w:t>
      </w:r>
      <w:r w:rsidRPr="006A0BCA">
        <w:rPr>
          <w:rStyle w:val="Emphasis"/>
          <w:highlight w:val="cyan"/>
        </w:rPr>
        <w:t>inch dangerously close to outweighing</w:t>
      </w:r>
      <w:r w:rsidRPr="006F112D">
        <w:rPr>
          <w:rStyle w:val="Emphasis"/>
        </w:rPr>
        <w:t xml:space="preserve"> its </w:t>
      </w:r>
      <w:r w:rsidRPr="006A0BCA">
        <w:rPr>
          <w:rStyle w:val="Emphasis"/>
          <w:highlight w:val="cyan"/>
        </w:rPr>
        <w:t>benefits</w:t>
      </w:r>
      <w:r w:rsidRPr="006A0BCA">
        <w:rPr>
          <w:sz w:val="14"/>
          <w:highlight w:val="cyan"/>
        </w:rPr>
        <w:t xml:space="preserve"> </w:t>
      </w:r>
      <w:r w:rsidRPr="006A0BCA">
        <w:rPr>
          <w:rStyle w:val="StyleUnderline"/>
          <w:highlight w:val="cyan"/>
        </w:rPr>
        <w:t>as the PLA</w:t>
      </w:r>
      <w:r w:rsidRPr="006F112D">
        <w:rPr>
          <w:rStyle w:val="StyleUnderline"/>
        </w:rPr>
        <w:t xml:space="preserve"> rapidly </w:t>
      </w:r>
      <w:r w:rsidRPr="006A0BCA">
        <w:rPr>
          <w:rStyle w:val="StyleUnderline"/>
          <w:highlight w:val="cyan"/>
        </w:rPr>
        <w:t>modernizes</w:t>
      </w:r>
      <w:r w:rsidRPr="006F112D">
        <w:rPr>
          <w:rStyle w:val="StyleUnderline"/>
        </w:rPr>
        <w:t>.</w:t>
      </w:r>
      <w:r w:rsidRPr="006F112D">
        <w:rPr>
          <w:sz w:val="14"/>
        </w:rPr>
        <w:t xml:space="preserve"> Meanwhile, </w:t>
      </w:r>
      <w:r w:rsidRPr="006F112D">
        <w:rPr>
          <w:rStyle w:val="StyleUnderline"/>
        </w:rPr>
        <w:t xml:space="preserve">the </w:t>
      </w:r>
      <w:r w:rsidRPr="006A0BCA">
        <w:rPr>
          <w:rStyle w:val="StyleUnderline"/>
          <w:highlight w:val="cyan"/>
        </w:rPr>
        <w:t xml:space="preserve">CCP is </w:t>
      </w:r>
      <w:r w:rsidRPr="006A0BCA">
        <w:rPr>
          <w:rStyle w:val="Emphasis"/>
          <w:highlight w:val="cyan"/>
        </w:rPr>
        <w:t>intensifying</w:t>
      </w:r>
      <w:r w:rsidRPr="006F112D">
        <w:rPr>
          <w:sz w:val="14"/>
        </w:rPr>
        <w:t xml:space="preserve"> </w:t>
      </w:r>
      <w:r w:rsidRPr="006F112D">
        <w:rPr>
          <w:rStyle w:val="StyleUnderline"/>
        </w:rPr>
        <w:t xml:space="preserve">its </w:t>
      </w:r>
      <w:r w:rsidRPr="006A0BCA">
        <w:rPr>
          <w:rStyle w:val="StyleUnderline"/>
          <w:highlight w:val="cyan"/>
        </w:rPr>
        <w:t>political infiltration</w:t>
      </w:r>
      <w:r w:rsidRPr="006F112D">
        <w:rPr>
          <w:rStyle w:val="StyleUnderline"/>
        </w:rPr>
        <w:t xml:space="preserve"> and subversion activities</w:t>
      </w:r>
      <w:r w:rsidRPr="006F112D">
        <w:rPr>
          <w:sz w:val="14"/>
        </w:rPr>
        <w:t xml:space="preserve"> through United Front and other active measures-like campaigns to affect the social and economic systems of Taiwan. </w:t>
      </w:r>
      <w:r w:rsidRPr="006F112D">
        <w:rPr>
          <w:rStyle w:val="StyleUnderline"/>
        </w:rPr>
        <w:t xml:space="preserve">As the PLA grows stronger, a </w:t>
      </w:r>
      <w:r w:rsidRPr="006A0BCA">
        <w:rPr>
          <w:rStyle w:val="StyleUnderline"/>
          <w:highlight w:val="cyan"/>
        </w:rPr>
        <w:t>perceived lack of commitment</w:t>
      </w:r>
      <w:r w:rsidRPr="006F112D">
        <w:rPr>
          <w:rStyle w:val="StyleUnderline"/>
        </w:rPr>
        <w:t xml:space="preserve"> that the U.S. will intervene in</w:t>
      </w:r>
      <w:r w:rsidRPr="006F112D">
        <w:rPr>
          <w:sz w:val="14"/>
        </w:rPr>
        <w:t xml:space="preserve"> defense of </w:t>
      </w:r>
      <w:r w:rsidRPr="006F112D">
        <w:rPr>
          <w:rStyle w:val="StyleUnderline"/>
        </w:rPr>
        <w:t>Taiwan</w:t>
      </w:r>
      <w:r w:rsidRPr="006F112D">
        <w:rPr>
          <w:sz w:val="14"/>
        </w:rPr>
        <w:t xml:space="preserve">, which is </w:t>
      </w:r>
      <w:r w:rsidRPr="006F112D">
        <w:rPr>
          <w:rStyle w:val="StyleUnderline"/>
        </w:rPr>
        <w:t xml:space="preserve">shared </w:t>
      </w:r>
      <w:r w:rsidRPr="006A0BCA">
        <w:rPr>
          <w:rStyle w:val="StyleUnderline"/>
          <w:highlight w:val="cyan"/>
        </w:rPr>
        <w:t>in Taiwan</w:t>
      </w:r>
      <w:r w:rsidRPr="006A0BCA">
        <w:rPr>
          <w:sz w:val="14"/>
          <w:highlight w:val="cyan"/>
        </w:rPr>
        <w:t xml:space="preserve"> </w:t>
      </w:r>
      <w:r w:rsidRPr="006A0BCA">
        <w:rPr>
          <w:rStyle w:val="Emphasis"/>
          <w:highlight w:val="cyan"/>
        </w:rPr>
        <w:t>and other countries</w:t>
      </w:r>
      <w:r w:rsidRPr="006F112D">
        <w:rPr>
          <w:rStyle w:val="Emphasis"/>
        </w:rPr>
        <w:t xml:space="preserve"> in the region</w:t>
      </w:r>
      <w:r w:rsidRPr="006F112D">
        <w:rPr>
          <w:sz w:val="14"/>
        </w:rPr>
        <w:t xml:space="preserve">, </w:t>
      </w:r>
      <w:r w:rsidRPr="006A0BCA">
        <w:rPr>
          <w:rStyle w:val="StyleUnderline"/>
          <w:highlight w:val="cyan"/>
        </w:rPr>
        <w:t>could weaken morale</w:t>
      </w:r>
      <w:r w:rsidRPr="006F112D">
        <w:rPr>
          <w:rStyle w:val="StyleUnderline"/>
        </w:rPr>
        <w:t xml:space="preserve"> in Taiwan </w:t>
      </w:r>
      <w:r w:rsidRPr="006A0BCA">
        <w:rPr>
          <w:rStyle w:val="StyleUnderline"/>
          <w:highlight w:val="cyan"/>
        </w:rPr>
        <w:t>and</w:t>
      </w:r>
      <w:r w:rsidRPr="006F112D">
        <w:rPr>
          <w:sz w:val="14"/>
        </w:rPr>
        <w:t xml:space="preserve"> </w:t>
      </w:r>
      <w:r w:rsidRPr="006F112D">
        <w:rPr>
          <w:rStyle w:val="Emphasis"/>
        </w:rPr>
        <w:t xml:space="preserve">further </w:t>
      </w:r>
      <w:r w:rsidRPr="006A0BCA">
        <w:rPr>
          <w:rStyle w:val="Emphasis"/>
          <w:highlight w:val="cyan"/>
        </w:rPr>
        <w:t>embolden Beijing</w:t>
      </w:r>
      <w:r w:rsidRPr="006F112D">
        <w:rPr>
          <w:rStyle w:val="Emphasis"/>
        </w:rPr>
        <w:t xml:space="preserve"> to use force to resolve the Taiwan issue</w:t>
      </w:r>
      <w:r w:rsidRPr="006F112D">
        <w:rPr>
          <w:sz w:val="14"/>
        </w:rPr>
        <w:t xml:space="preserve">. </w:t>
      </w:r>
      <w:r w:rsidRPr="006F112D">
        <w:rPr>
          <w:rStyle w:val="StyleUnderline"/>
        </w:rPr>
        <w:t xml:space="preserve">Public perceptions and </w:t>
      </w:r>
      <w:r w:rsidRPr="006A0BCA">
        <w:rPr>
          <w:rStyle w:val="StyleUnderline"/>
          <w:highlight w:val="cyan"/>
        </w:rPr>
        <w:t>misperceptions to</w:t>
      </w:r>
      <w:r w:rsidRPr="00FB7581">
        <w:rPr>
          <w:rStyle w:val="StyleUnderline"/>
        </w:rPr>
        <w:t xml:space="preserve">ward </w:t>
      </w:r>
      <w:r w:rsidRPr="006A0BCA">
        <w:rPr>
          <w:rStyle w:val="StyleUnderline"/>
          <w:highlight w:val="cyan"/>
        </w:rPr>
        <w:t>arms sales</w:t>
      </w:r>
      <w:r w:rsidRPr="006F112D">
        <w:rPr>
          <w:rStyle w:val="StyleUnderline"/>
        </w:rPr>
        <w:t xml:space="preserve"> and economic ties, </w:t>
      </w:r>
      <w:r w:rsidRPr="006A0BCA">
        <w:rPr>
          <w:rStyle w:val="StyleUnderline"/>
          <w:highlight w:val="cyan"/>
        </w:rPr>
        <w:t>as well as</w:t>
      </w:r>
      <w:r w:rsidRPr="006F112D">
        <w:rPr>
          <w:sz w:val="14"/>
        </w:rPr>
        <w:t xml:space="preserve"> the continuation of the </w:t>
      </w:r>
      <w:r w:rsidRPr="006F112D">
        <w:rPr>
          <w:rStyle w:val="StyleUnderline"/>
        </w:rPr>
        <w:t>U.S</w:t>
      </w:r>
      <w:r w:rsidRPr="006F112D">
        <w:rPr>
          <w:sz w:val="14"/>
        </w:rPr>
        <w:t xml:space="preserve">. policy of </w:t>
      </w:r>
      <w:r w:rsidRPr="006A0BCA">
        <w:rPr>
          <w:rStyle w:val="StyleUnderline"/>
          <w:highlight w:val="cyan"/>
        </w:rPr>
        <w:t>strategic ambiguity</w:t>
      </w:r>
      <w:r w:rsidRPr="006F112D">
        <w:rPr>
          <w:rStyle w:val="StyleUnderline"/>
        </w:rPr>
        <w:t xml:space="preserve"> have </w:t>
      </w:r>
      <w:r w:rsidRPr="006A0BCA">
        <w:rPr>
          <w:rStyle w:val="StyleUnderline"/>
          <w:highlight w:val="cyan"/>
        </w:rPr>
        <w:t>fueled such attitudes</w:t>
      </w:r>
      <w:r w:rsidRPr="006A0BCA">
        <w:rPr>
          <w:sz w:val="14"/>
          <w:highlight w:val="cyan"/>
        </w:rPr>
        <w:t xml:space="preserve">. </w:t>
      </w:r>
      <w:r w:rsidRPr="006A0BCA">
        <w:rPr>
          <w:rStyle w:val="Emphasis"/>
          <w:highlight w:val="cyan"/>
        </w:rPr>
        <w:t>However</w:t>
      </w:r>
      <w:r w:rsidRPr="006A0BCA">
        <w:rPr>
          <w:sz w:val="14"/>
          <w:highlight w:val="cyan"/>
        </w:rPr>
        <w:t xml:space="preserve">, </w:t>
      </w:r>
      <w:r w:rsidRPr="006A0BCA">
        <w:rPr>
          <w:rStyle w:val="StyleUnderline"/>
          <w:highlight w:val="cyan"/>
        </w:rPr>
        <w:t>this</w:t>
      </w:r>
      <w:r w:rsidRPr="006F112D">
        <w:rPr>
          <w:rStyle w:val="StyleUnderline"/>
        </w:rPr>
        <w:t xml:space="preserve"> perceived </w:t>
      </w:r>
      <w:r w:rsidRPr="006A0BCA">
        <w:rPr>
          <w:rStyle w:val="StyleUnderline"/>
          <w:highlight w:val="cyan"/>
        </w:rPr>
        <w:t>lack of commitment is unfounded</w:t>
      </w:r>
      <w:r w:rsidRPr="006F112D">
        <w:rPr>
          <w:rStyle w:val="StyleUnderline"/>
        </w:rPr>
        <w:t xml:space="preserve"> as the U.S. has repeatedly shown</w:t>
      </w:r>
      <w:r w:rsidRPr="006F112D">
        <w:rPr>
          <w:sz w:val="14"/>
        </w:rPr>
        <w:t xml:space="preserve">, through legislation, arms sales, Global Cooperation and Training Framework (GCTF) initiatives, the free and open Indo-Pacific strategy, and many other projects and activities, that </w:t>
      </w:r>
      <w:r w:rsidRPr="006F112D">
        <w:rPr>
          <w:rStyle w:val="StyleUnderline"/>
        </w:rPr>
        <w:t>it values Taiwan</w:t>
      </w:r>
      <w:r w:rsidRPr="006F112D">
        <w:rPr>
          <w:sz w:val="14"/>
        </w:rPr>
        <w:t>’s freedom and democracy.</w:t>
      </w:r>
    </w:p>
    <w:p w14:paraId="0834BA69" w14:textId="77777777" w:rsidR="002D7010" w:rsidRPr="006F112D" w:rsidRDefault="002D7010" w:rsidP="006F112D">
      <w:pPr>
        <w:rPr>
          <w:sz w:val="14"/>
        </w:rPr>
      </w:pPr>
      <w:r w:rsidRPr="00FB7581">
        <w:rPr>
          <w:rStyle w:val="StyleUnderline"/>
        </w:rPr>
        <w:t xml:space="preserve">If </w:t>
      </w:r>
      <w:r w:rsidRPr="006A0BCA">
        <w:rPr>
          <w:rStyle w:val="StyleUnderline"/>
          <w:highlight w:val="cyan"/>
        </w:rPr>
        <w:t xml:space="preserve">Washington and Taipei </w:t>
      </w:r>
      <w:r w:rsidRPr="00FB7581">
        <w:rPr>
          <w:rStyle w:val="StyleUnderline"/>
        </w:rPr>
        <w:t xml:space="preserve">continue their </w:t>
      </w:r>
      <w:r w:rsidRPr="006A0BCA">
        <w:rPr>
          <w:rStyle w:val="StyleUnderline"/>
          <w:highlight w:val="cyan"/>
        </w:rPr>
        <w:t xml:space="preserve">reactive </w:t>
      </w:r>
      <w:r w:rsidRPr="00FB7581">
        <w:rPr>
          <w:rStyle w:val="StyleUnderline"/>
        </w:rPr>
        <w:t>approach</w:t>
      </w:r>
      <w:r w:rsidRPr="006F112D">
        <w:rPr>
          <w:sz w:val="14"/>
        </w:rPr>
        <w:t xml:space="preserve"> toward Beijing’s unilateral challenges to the status quo, it </w:t>
      </w:r>
      <w:r w:rsidRPr="006A0BCA">
        <w:rPr>
          <w:rStyle w:val="StyleUnderline"/>
          <w:highlight w:val="cyan"/>
        </w:rPr>
        <w:t xml:space="preserve">can lead to </w:t>
      </w:r>
      <w:r w:rsidRPr="006A0BCA">
        <w:rPr>
          <w:rStyle w:val="Emphasis"/>
          <w:highlight w:val="cyan"/>
        </w:rPr>
        <w:t>greater instability</w:t>
      </w:r>
      <w:r w:rsidRPr="006F112D">
        <w:rPr>
          <w:rStyle w:val="StyleUnderline"/>
        </w:rPr>
        <w:t xml:space="preserve"> in </w:t>
      </w:r>
      <w:r w:rsidRPr="006F112D">
        <w:rPr>
          <w:sz w:val="14"/>
        </w:rPr>
        <w:t>the</w:t>
      </w:r>
      <w:r w:rsidRPr="006F112D">
        <w:rPr>
          <w:rStyle w:val="StyleUnderline"/>
        </w:rPr>
        <w:t xml:space="preserve"> Taiwan Strait</w:t>
      </w:r>
      <w:r w:rsidRPr="006F112D">
        <w:rPr>
          <w:sz w:val="14"/>
        </w:rPr>
        <w:t xml:space="preserve">. </w:t>
      </w:r>
      <w:r w:rsidRPr="006A0BCA">
        <w:rPr>
          <w:rStyle w:val="Emphasis"/>
          <w:highlight w:val="cyan"/>
        </w:rPr>
        <w:t>Greater clarity</w:t>
      </w:r>
      <w:r w:rsidRPr="006F112D">
        <w:rPr>
          <w:rStyle w:val="Emphasis"/>
        </w:rPr>
        <w:t xml:space="preserve"> of U.S. commitments</w:t>
      </w:r>
      <w:r w:rsidRPr="006F112D">
        <w:rPr>
          <w:rStyle w:val="StyleUnderline"/>
        </w:rPr>
        <w:t xml:space="preserve"> to defend Taiwan, coupled </w:t>
      </w:r>
      <w:r w:rsidRPr="00FB7581">
        <w:rPr>
          <w:rStyle w:val="StyleUnderline"/>
        </w:rPr>
        <w:t>with demonstrative commitments</w:t>
      </w:r>
      <w:r w:rsidRPr="006F112D">
        <w:rPr>
          <w:rStyle w:val="StyleUnderline"/>
        </w:rPr>
        <w:t xml:space="preserve"> by Taiwan</w:t>
      </w:r>
      <w:r w:rsidRPr="006F112D">
        <w:rPr>
          <w:sz w:val="14"/>
        </w:rPr>
        <w:t xml:space="preserve"> to its own self-defense, </w:t>
      </w:r>
      <w:r w:rsidRPr="006A0BCA">
        <w:rPr>
          <w:rStyle w:val="Emphasis"/>
          <w:highlight w:val="cyan"/>
        </w:rPr>
        <w:t>is critical</w:t>
      </w:r>
      <w:r w:rsidRPr="006F112D">
        <w:rPr>
          <w:rStyle w:val="Emphasis"/>
        </w:rPr>
        <w:t xml:space="preserve"> for purposes of deterrence and stability</w:t>
      </w:r>
      <w:r w:rsidRPr="006F112D">
        <w:rPr>
          <w:sz w:val="14"/>
        </w:rPr>
        <w:t>.</w:t>
      </w:r>
    </w:p>
    <w:p w14:paraId="6A5194F5" w14:textId="26153FF5" w:rsidR="005C3A93" w:rsidRDefault="005C3A93" w:rsidP="006142CC">
      <w:pPr>
        <w:pStyle w:val="Heading3"/>
      </w:pPr>
      <w:r>
        <w:t>Solves---War</w:t>
      </w:r>
    </w:p>
    <w:p w14:paraId="697BD3CB" w14:textId="77777777" w:rsidR="005C3A93" w:rsidRPr="00523788" w:rsidRDefault="005C3A93" w:rsidP="005C3A93">
      <w:pPr>
        <w:pStyle w:val="Heading4"/>
        <w:rPr>
          <w:rFonts w:cs="Times New Roman"/>
        </w:rPr>
      </w:pPr>
      <w:r w:rsidRPr="00523788">
        <w:rPr>
          <w:rFonts w:cs="Times New Roman"/>
        </w:rPr>
        <w:t>Committing to Taiwan alleviates fears about decreasing arms sales and stops risky behavior</w:t>
      </w:r>
    </w:p>
    <w:p w14:paraId="4E78FABF" w14:textId="77777777" w:rsidR="005C3A93" w:rsidRDefault="005C3A93" w:rsidP="005C3A93">
      <w:r w:rsidRPr="00523788">
        <w:rPr>
          <w:rStyle w:val="Style13ptBold"/>
        </w:rPr>
        <w:t xml:space="preserve">Kok and Firestein ’13 </w:t>
      </w:r>
      <w:r w:rsidRPr="00523788">
        <w:t xml:space="preserve">(Piin-Fen Kok, director of the China, East Asia and United States program at the EastWest Institute, and David J. Firestein, the Perot Fellow and EastWest Institute's Vice President for the Strategic Trust-Building Initiative and Track 2 Diplomacy, 3-13, “Threading The Needle: Proposals for U.S. and Chinese Actions on Arms Sales to Taiwan,” p. 50, </w:t>
      </w:r>
      <w:hyperlink r:id="rId50" w:history="1">
        <w:r w:rsidRPr="0058490F">
          <w:rPr>
            <w:rStyle w:val="Hyperlink"/>
          </w:rPr>
          <w:t>http://www.eastwest.ngo/sites/default/files/TAS%20Final%20%2528ISSUU%20VERSION%209_17_2013%2529.pdf</w:t>
        </w:r>
      </w:hyperlink>
      <w:r w:rsidRPr="00523788">
        <w:t>)</w:t>
      </w:r>
    </w:p>
    <w:p w14:paraId="12384FB9" w14:textId="77777777" w:rsidR="005C3A93" w:rsidRPr="00523788" w:rsidRDefault="005C3A93" w:rsidP="005C3A93"/>
    <w:p w14:paraId="155739FC" w14:textId="77777777" w:rsidR="005C3A93" w:rsidRPr="00FB7581" w:rsidRDefault="005C3A93" w:rsidP="005C3A93">
      <w:pPr>
        <w:rPr>
          <w:sz w:val="14"/>
        </w:rPr>
      </w:pPr>
      <w:r w:rsidRPr="00FB7581">
        <w:rPr>
          <w:sz w:val="14"/>
        </w:rPr>
        <w:t xml:space="preserve">5. </w:t>
      </w:r>
      <w:r w:rsidRPr="00523788">
        <w:rPr>
          <w:rStyle w:val="StyleUnderline"/>
        </w:rPr>
        <w:t xml:space="preserve">The </w:t>
      </w:r>
      <w:r w:rsidRPr="006A0BCA">
        <w:rPr>
          <w:rStyle w:val="Emphasis"/>
          <w:highlight w:val="cyan"/>
        </w:rPr>
        <w:t>U</w:t>
      </w:r>
      <w:r w:rsidRPr="00FB7581">
        <w:rPr>
          <w:sz w:val="14"/>
        </w:rPr>
        <w:t xml:space="preserve">nited </w:t>
      </w:r>
      <w:r w:rsidRPr="006A0BCA">
        <w:rPr>
          <w:rStyle w:val="Emphasis"/>
          <w:highlight w:val="cyan"/>
        </w:rPr>
        <w:t>S</w:t>
      </w:r>
      <w:r w:rsidRPr="00FB7581">
        <w:rPr>
          <w:sz w:val="14"/>
        </w:rPr>
        <w:t xml:space="preserve">tates </w:t>
      </w:r>
      <w:r w:rsidRPr="006A0BCA">
        <w:rPr>
          <w:rStyle w:val="StyleUnderline"/>
          <w:highlight w:val="cyan"/>
        </w:rPr>
        <w:t>should signal</w:t>
      </w:r>
      <w:r w:rsidRPr="00523788">
        <w:rPr>
          <w:rStyle w:val="StyleUnderline"/>
        </w:rPr>
        <w:t xml:space="preserve"> its continued </w:t>
      </w:r>
      <w:r w:rsidRPr="006A0BCA">
        <w:rPr>
          <w:rStyle w:val="StyleUnderline"/>
          <w:highlight w:val="cyan"/>
        </w:rPr>
        <w:t>unwavering commitment to</w:t>
      </w:r>
      <w:r w:rsidRPr="00523788">
        <w:rPr>
          <w:rStyle w:val="StyleUnderline"/>
        </w:rPr>
        <w:t xml:space="preserve"> preserving and promoting extensive, close and friendly commercial, cultural and other </w:t>
      </w:r>
      <w:r w:rsidRPr="006A0BCA">
        <w:rPr>
          <w:rStyle w:val="StyleUnderline"/>
          <w:highlight w:val="cyan"/>
        </w:rPr>
        <w:t>relations</w:t>
      </w:r>
      <w:r w:rsidRPr="00523788">
        <w:rPr>
          <w:rStyle w:val="StyleUnderline"/>
        </w:rPr>
        <w:t xml:space="preserve"> with Taiwan, </w:t>
      </w:r>
      <w:r w:rsidRPr="006A0BCA">
        <w:rPr>
          <w:rStyle w:val="StyleUnderline"/>
          <w:highlight w:val="cyan"/>
        </w:rPr>
        <w:t>including</w:t>
      </w:r>
      <w:r w:rsidRPr="00523788">
        <w:rPr>
          <w:rStyle w:val="StyleUnderline"/>
        </w:rPr>
        <w:t xml:space="preserve"> by enhancing </w:t>
      </w:r>
      <w:r w:rsidRPr="006A0BCA">
        <w:rPr>
          <w:rStyle w:val="StyleUnderline"/>
          <w:highlight w:val="cyan"/>
        </w:rPr>
        <w:t>senior</w:t>
      </w:r>
      <w:r w:rsidRPr="00523788">
        <w:rPr>
          <w:rStyle w:val="StyleUnderline"/>
        </w:rPr>
        <w:t xml:space="preserve">-level </w:t>
      </w:r>
      <w:r w:rsidRPr="006A0BCA">
        <w:rPr>
          <w:rStyle w:val="StyleUnderline"/>
          <w:highlight w:val="cyan"/>
        </w:rPr>
        <w:t>exchanges with Taiwan</w:t>
      </w:r>
      <w:r w:rsidRPr="00FB7581">
        <w:rPr>
          <w:sz w:val="14"/>
        </w:rPr>
        <w:t xml:space="preserve"> within the constraints of the United States’ one-China policy. </w:t>
      </w:r>
      <w:r w:rsidRPr="00523788">
        <w:rPr>
          <w:rStyle w:val="StyleUnderline"/>
        </w:rPr>
        <w:t xml:space="preserve">These </w:t>
      </w:r>
      <w:r w:rsidRPr="006A0BCA">
        <w:rPr>
          <w:rStyle w:val="StyleUnderline"/>
          <w:highlight w:val="cyan"/>
        </w:rPr>
        <w:t>actions would reassure Taiwan</w:t>
      </w:r>
      <w:r w:rsidRPr="00523788">
        <w:rPr>
          <w:rStyle w:val="StyleUnderline"/>
        </w:rPr>
        <w:t xml:space="preserve"> that any </w:t>
      </w:r>
      <w:r w:rsidRPr="006A0BCA">
        <w:rPr>
          <w:rStyle w:val="StyleUnderline"/>
          <w:highlight w:val="cyan"/>
        </w:rPr>
        <w:t>incremental modifications of U.S. policy</w:t>
      </w:r>
      <w:r w:rsidRPr="00523788">
        <w:rPr>
          <w:rStyle w:val="StyleUnderline"/>
        </w:rPr>
        <w:t xml:space="preserve"> </w:t>
      </w:r>
      <w:r w:rsidRPr="00FB7581">
        <w:rPr>
          <w:sz w:val="14"/>
        </w:rPr>
        <w:t xml:space="preserve">on arms sales, such as that proposed in Rec - ommendation 4, </w:t>
      </w:r>
      <w:r w:rsidRPr="006A0BCA">
        <w:rPr>
          <w:rStyle w:val="StyleUnderline"/>
          <w:highlight w:val="cyan"/>
        </w:rPr>
        <w:t>do not constitute</w:t>
      </w:r>
      <w:r w:rsidRPr="00523788">
        <w:rPr>
          <w:rStyle w:val="StyleUnderline"/>
        </w:rPr>
        <w:t xml:space="preserve"> a </w:t>
      </w:r>
      <w:r w:rsidRPr="006A0BCA">
        <w:rPr>
          <w:rStyle w:val="StyleUnderline"/>
          <w:highlight w:val="cyan"/>
        </w:rPr>
        <w:t>weakening</w:t>
      </w:r>
      <w:r w:rsidRPr="00523788">
        <w:rPr>
          <w:rStyle w:val="StyleUnderline"/>
        </w:rPr>
        <w:t xml:space="preserve"> of U.S. </w:t>
      </w:r>
      <w:r w:rsidRPr="006A0BCA">
        <w:rPr>
          <w:rStyle w:val="StyleUnderline"/>
          <w:highlight w:val="cyan"/>
        </w:rPr>
        <w:t>commitment</w:t>
      </w:r>
      <w:r w:rsidRPr="00523788">
        <w:rPr>
          <w:rStyle w:val="StyleUnderline"/>
        </w:rPr>
        <w:t xml:space="preserve"> to its relationship with Taiwan. Such </w:t>
      </w:r>
      <w:r w:rsidRPr="006A0BCA">
        <w:rPr>
          <w:rStyle w:val="StyleUnderline"/>
          <w:highlight w:val="cyan"/>
        </w:rPr>
        <w:t>reassurances</w:t>
      </w:r>
      <w:r w:rsidRPr="00523788">
        <w:rPr>
          <w:rStyle w:val="StyleUnderline"/>
        </w:rPr>
        <w:t xml:space="preserve"> would also </w:t>
      </w:r>
      <w:r w:rsidRPr="006A0BCA">
        <w:rPr>
          <w:rStyle w:val="StyleUnderline"/>
          <w:highlight w:val="cyan"/>
        </w:rPr>
        <w:t>have a stabilizing factor</w:t>
      </w:r>
      <w:r w:rsidRPr="00523788">
        <w:rPr>
          <w:rStyle w:val="StyleUnderline"/>
        </w:rPr>
        <w:t xml:space="preserve">, as </w:t>
      </w:r>
      <w:r w:rsidRPr="006A0BCA">
        <w:rPr>
          <w:rStyle w:val="StyleUnderline"/>
          <w:highlight w:val="cyan"/>
        </w:rPr>
        <w:t>they</w:t>
      </w:r>
      <w:r w:rsidRPr="00523788">
        <w:rPr>
          <w:rStyle w:val="StyleUnderline"/>
        </w:rPr>
        <w:t xml:space="preserve"> would </w:t>
      </w:r>
      <w:r w:rsidRPr="006A0BCA">
        <w:rPr>
          <w:rStyle w:val="StyleUnderline"/>
          <w:highlight w:val="cyan"/>
        </w:rPr>
        <w:t>dissuade Taiwan</w:t>
      </w:r>
      <w:r w:rsidRPr="00523788">
        <w:rPr>
          <w:rStyle w:val="StyleUnderline"/>
        </w:rPr>
        <w:t xml:space="preserve">’s leaders </w:t>
      </w:r>
      <w:r w:rsidRPr="006A0BCA">
        <w:rPr>
          <w:rStyle w:val="StyleUnderline"/>
          <w:highlight w:val="cyan"/>
        </w:rPr>
        <w:t>from</w:t>
      </w:r>
      <w:r w:rsidRPr="00523788">
        <w:rPr>
          <w:rStyle w:val="StyleUnderline"/>
        </w:rPr>
        <w:t xml:space="preserve"> undertaking potentially </w:t>
      </w:r>
      <w:r w:rsidRPr="006A0BCA">
        <w:rPr>
          <w:rStyle w:val="StyleUnderline"/>
          <w:highlight w:val="cyan"/>
        </w:rPr>
        <w:t>drastic measures</w:t>
      </w:r>
      <w:r w:rsidRPr="00523788">
        <w:rPr>
          <w:rStyle w:val="StyleUnderline"/>
        </w:rPr>
        <w:t xml:space="preserve"> to ensure Taiwan’s own security, </w:t>
      </w:r>
      <w:r w:rsidRPr="006A0BCA">
        <w:rPr>
          <w:rStyle w:val="StyleUnderline"/>
          <w:highlight w:val="cyan"/>
        </w:rPr>
        <w:t>which may</w:t>
      </w:r>
      <w:r w:rsidRPr="00523788">
        <w:rPr>
          <w:rStyle w:val="StyleUnderline"/>
        </w:rPr>
        <w:t xml:space="preserve"> then </w:t>
      </w:r>
      <w:r w:rsidRPr="006A0BCA">
        <w:rPr>
          <w:rStyle w:val="StyleUnderline"/>
          <w:highlight w:val="cyan"/>
        </w:rPr>
        <w:t>be construed</w:t>
      </w:r>
      <w:r w:rsidRPr="00FB7581">
        <w:rPr>
          <w:sz w:val="14"/>
        </w:rPr>
        <w:t xml:space="preserve">, right or wrongly, </w:t>
      </w:r>
      <w:r w:rsidRPr="00523788">
        <w:rPr>
          <w:rStyle w:val="StyleUnderline"/>
        </w:rPr>
        <w:t xml:space="preserve">by the mainland as attempts </w:t>
      </w:r>
      <w:r w:rsidRPr="006A0BCA">
        <w:rPr>
          <w:rStyle w:val="StyleUnderline"/>
          <w:highlight w:val="cyan"/>
        </w:rPr>
        <w:t>to contravene</w:t>
      </w:r>
      <w:r w:rsidRPr="00523788">
        <w:rPr>
          <w:rStyle w:val="StyleUnderline"/>
        </w:rPr>
        <w:t xml:space="preserve"> the </w:t>
      </w:r>
      <w:r w:rsidRPr="006A0BCA">
        <w:rPr>
          <w:rStyle w:val="StyleUnderline"/>
          <w:highlight w:val="cyan"/>
        </w:rPr>
        <w:t>one-China</w:t>
      </w:r>
      <w:r w:rsidRPr="00523788">
        <w:rPr>
          <w:rStyle w:val="StyleUnderline"/>
        </w:rPr>
        <w:t xml:space="preserve"> policy</w:t>
      </w:r>
      <w:r w:rsidRPr="00FB7581">
        <w:rPr>
          <w:sz w:val="14"/>
        </w:rPr>
        <w:t>.</w:t>
      </w:r>
    </w:p>
    <w:p w14:paraId="0A252B4A" w14:textId="124E8BB0" w:rsidR="006142CC" w:rsidRDefault="006142CC" w:rsidP="006142CC">
      <w:pPr>
        <w:pStyle w:val="Heading3"/>
      </w:pPr>
      <w:r>
        <w:t xml:space="preserve">Solves---War---A2: </w:t>
      </w:r>
      <w:r w:rsidR="009C0DC7">
        <w:t xml:space="preserve">Hurts </w:t>
      </w:r>
      <w:r>
        <w:t>Relations</w:t>
      </w:r>
    </w:p>
    <w:p w14:paraId="2D17FF9A" w14:textId="678AE708" w:rsidR="0006644D" w:rsidRPr="0006644D" w:rsidRDefault="008D34B4" w:rsidP="0006644D">
      <w:pPr>
        <w:pStyle w:val="Heading4"/>
        <w:rPr>
          <w:u w:val="single"/>
        </w:rPr>
      </w:pPr>
      <w:r>
        <w:t xml:space="preserve">CP’s </w:t>
      </w:r>
      <w:r>
        <w:rPr>
          <w:u w:val="single"/>
        </w:rPr>
        <w:t>soft balancing</w:t>
      </w:r>
      <w:r>
        <w:t xml:space="preserve"> is the ideal approach – ignore US/China relations if the CP </w:t>
      </w:r>
      <w:r>
        <w:rPr>
          <w:u w:val="single"/>
        </w:rPr>
        <w:t>prevents war</w:t>
      </w:r>
      <w:r w:rsidR="0006644D">
        <w:t xml:space="preserve"> – they’re unlikely to exist </w:t>
      </w:r>
      <w:r w:rsidR="0006644D">
        <w:rPr>
          <w:u w:val="single"/>
        </w:rPr>
        <w:t>regardless</w:t>
      </w:r>
    </w:p>
    <w:p w14:paraId="40E696DB" w14:textId="7E6DFD57" w:rsidR="008D34B4" w:rsidRDefault="008D34B4" w:rsidP="008D34B4">
      <w:r w:rsidRPr="00100514">
        <w:rPr>
          <w:rStyle w:val="Style13ptBold"/>
        </w:rPr>
        <w:t>Hsiao 19</w:t>
      </w:r>
      <w:r>
        <w:t xml:space="preserve"> ---- Russell, Executive Director of the Global Taiwan Institute, Editor-in-Chief of the </w:t>
      </w:r>
      <w:r w:rsidRPr="00D67E70">
        <w:rPr>
          <w:i/>
          <w:iCs/>
        </w:rPr>
        <w:t>Global Taiwan Brief</w:t>
      </w:r>
      <w:r>
        <w:t xml:space="preserve">, Penn Kemble Fellow at the National Endowment for Democracy and an Adjunct Fellow at Pacific Forum, J.D. (Catholic University), B.A. in International Studies (American University), “The Taiwan Relations Act at 40: Reaching a New Optimal Equilibrium in US-Taiwan Policy,” Foreign Policy Research Institute, 4/8, </w:t>
      </w:r>
      <w:hyperlink r:id="rId51" w:history="1">
        <w:r w:rsidR="00874DDB" w:rsidRPr="0058490F">
          <w:rPr>
            <w:rStyle w:val="Hyperlink"/>
          </w:rPr>
          <w:t>https://www.fpri.org/article/2019/04/the-taiwan-relations-act-at-40-reaching-a-new-optimal-equilibrium-in-u-s-taiwan-policy/</w:t>
        </w:r>
      </w:hyperlink>
      <w:r w:rsidR="00874DDB">
        <w:t xml:space="preserve"> ***Modified for language</w:t>
      </w:r>
    </w:p>
    <w:p w14:paraId="4420FF15" w14:textId="77777777" w:rsidR="008D34B4" w:rsidRPr="008D34B4" w:rsidRDefault="008D34B4" w:rsidP="008D34B4"/>
    <w:p w14:paraId="5FE5AD92" w14:textId="77777777" w:rsidR="002D7010" w:rsidRPr="00855F9D" w:rsidRDefault="002D7010" w:rsidP="00855F9D">
      <w:pPr>
        <w:rPr>
          <w:sz w:val="14"/>
        </w:rPr>
      </w:pPr>
      <w:r w:rsidRPr="00855F9D">
        <w:rPr>
          <w:rStyle w:val="StyleUnderline"/>
        </w:rPr>
        <w:t>U.S. policy</w:t>
      </w:r>
      <w:r w:rsidRPr="00855F9D">
        <w:rPr>
          <w:sz w:val="14"/>
        </w:rPr>
        <w:t xml:space="preserve"> towards Taiwan over the past 40 years </w:t>
      </w:r>
      <w:r w:rsidRPr="00855F9D">
        <w:rPr>
          <w:rStyle w:val="StyleUnderline"/>
        </w:rPr>
        <w:t>has operated on the premise that America’s</w:t>
      </w:r>
      <w:r w:rsidRPr="00855F9D">
        <w:rPr>
          <w:sz w:val="14"/>
        </w:rPr>
        <w:t xml:space="preserve"> primary </w:t>
      </w:r>
      <w:r w:rsidRPr="00855F9D">
        <w:rPr>
          <w:rStyle w:val="StyleUnderline"/>
        </w:rPr>
        <w:t>interest is</w:t>
      </w:r>
      <w:r w:rsidRPr="00855F9D">
        <w:rPr>
          <w:sz w:val="14"/>
        </w:rPr>
        <w:t xml:space="preserve"> in </w:t>
      </w:r>
      <w:r w:rsidRPr="00855F9D">
        <w:rPr>
          <w:rStyle w:val="StyleUnderline"/>
        </w:rPr>
        <w:t>the process—as opposed to the outcome—of resolving differences between the two sides of</w:t>
      </w:r>
      <w:r w:rsidRPr="00855F9D">
        <w:rPr>
          <w:sz w:val="14"/>
        </w:rPr>
        <w:t xml:space="preserve"> the </w:t>
      </w:r>
      <w:r w:rsidRPr="00855F9D">
        <w:rPr>
          <w:rStyle w:val="StyleUnderline"/>
        </w:rPr>
        <w:t>Taiwan</w:t>
      </w:r>
      <w:r w:rsidRPr="00855F9D">
        <w:rPr>
          <w:sz w:val="14"/>
        </w:rPr>
        <w:t xml:space="preserve"> Strait. There is wide latitude for policymakers within the United States and Taiwan to work within the existing legal and policy framework, but </w:t>
      </w:r>
      <w:r w:rsidRPr="00855F9D">
        <w:rPr>
          <w:rStyle w:val="StyleUnderline"/>
        </w:rPr>
        <w:t>a</w:t>
      </w:r>
      <w:r w:rsidRPr="00855F9D">
        <w:rPr>
          <w:sz w:val="14"/>
        </w:rPr>
        <w:t xml:space="preserve"> </w:t>
      </w:r>
      <w:r w:rsidRPr="006A0BCA">
        <w:rPr>
          <w:rStyle w:val="Emphasis"/>
          <w:highlight w:val="cyan"/>
        </w:rPr>
        <w:t>necessary</w:t>
      </w:r>
      <w:r w:rsidRPr="00855F9D">
        <w:rPr>
          <w:rStyle w:val="Emphasis"/>
        </w:rPr>
        <w:t xml:space="preserve"> foundation</w:t>
      </w:r>
      <w:r w:rsidRPr="00855F9D">
        <w:rPr>
          <w:sz w:val="14"/>
        </w:rPr>
        <w:t xml:space="preserve"> </w:t>
      </w:r>
      <w:r w:rsidRPr="006A0BCA">
        <w:rPr>
          <w:rStyle w:val="StyleUnderline"/>
          <w:highlight w:val="cyan"/>
        </w:rPr>
        <w:t>to</w:t>
      </w:r>
      <w:r w:rsidRPr="00855F9D">
        <w:rPr>
          <w:rStyle w:val="StyleUnderline"/>
        </w:rPr>
        <w:t xml:space="preserve"> ensure</w:t>
      </w:r>
      <w:r w:rsidRPr="00855F9D">
        <w:rPr>
          <w:sz w:val="14"/>
        </w:rPr>
        <w:t xml:space="preserve"> the sustainability of </w:t>
      </w:r>
      <w:r w:rsidRPr="006A0BCA">
        <w:rPr>
          <w:rStyle w:val="StyleUnderline"/>
          <w:highlight w:val="cyan"/>
        </w:rPr>
        <w:t>peace</w:t>
      </w:r>
      <w:r w:rsidRPr="00855F9D">
        <w:rPr>
          <w:sz w:val="14"/>
        </w:rPr>
        <w:t xml:space="preserve"> over time </w:t>
      </w:r>
      <w:r w:rsidRPr="006A0BCA">
        <w:rPr>
          <w:rStyle w:val="StyleUnderline"/>
          <w:highlight w:val="cyan"/>
        </w:rPr>
        <w:t>is</w:t>
      </w:r>
      <w:r w:rsidRPr="00855F9D">
        <w:rPr>
          <w:rStyle w:val="StyleUnderline"/>
        </w:rPr>
        <w:t xml:space="preserve"> an</w:t>
      </w:r>
      <w:r w:rsidRPr="00855F9D">
        <w:rPr>
          <w:sz w:val="14"/>
        </w:rPr>
        <w:t xml:space="preserve"> </w:t>
      </w:r>
      <w:r w:rsidRPr="00855F9D">
        <w:rPr>
          <w:rStyle w:val="Emphasis"/>
        </w:rPr>
        <w:t xml:space="preserve">affirmative policy of </w:t>
      </w:r>
      <w:r w:rsidRPr="006A0BCA">
        <w:rPr>
          <w:rStyle w:val="Emphasis"/>
          <w:highlight w:val="cyan"/>
        </w:rPr>
        <w:t>soft balancing</w:t>
      </w:r>
      <w:r w:rsidRPr="00855F9D">
        <w:rPr>
          <w:sz w:val="14"/>
        </w:rPr>
        <w:t xml:space="preserve"> </w:t>
      </w:r>
      <w:r w:rsidRPr="00855F9D">
        <w:rPr>
          <w:rStyle w:val="StyleUnderline"/>
        </w:rPr>
        <w:t>by the</w:t>
      </w:r>
      <w:r w:rsidRPr="00855F9D">
        <w:rPr>
          <w:sz w:val="14"/>
        </w:rPr>
        <w:t xml:space="preserve"> </w:t>
      </w:r>
      <w:r w:rsidRPr="00855F9D">
        <w:rPr>
          <w:rStyle w:val="Emphasis"/>
        </w:rPr>
        <w:t>U</w:t>
      </w:r>
      <w:r w:rsidRPr="00855F9D">
        <w:rPr>
          <w:sz w:val="14"/>
        </w:rPr>
        <w:t xml:space="preserve">nited </w:t>
      </w:r>
      <w:r w:rsidRPr="00855F9D">
        <w:rPr>
          <w:rStyle w:val="Emphasis"/>
        </w:rPr>
        <w:t>S</w:t>
      </w:r>
      <w:r w:rsidRPr="00855F9D">
        <w:rPr>
          <w:sz w:val="14"/>
        </w:rPr>
        <w:t>tates.</w:t>
      </w:r>
    </w:p>
    <w:p w14:paraId="5682803D" w14:textId="77777777" w:rsidR="002D7010" w:rsidRPr="00855F9D" w:rsidRDefault="002D7010" w:rsidP="002D7010">
      <w:pPr>
        <w:rPr>
          <w:sz w:val="14"/>
        </w:rPr>
      </w:pPr>
      <w:r w:rsidRPr="00855F9D">
        <w:rPr>
          <w:rStyle w:val="StyleUnderline"/>
        </w:rPr>
        <w:t xml:space="preserve">By design, U.S. policy was </w:t>
      </w:r>
      <w:r w:rsidRPr="00855F9D">
        <w:rPr>
          <w:rStyle w:val="Emphasis"/>
        </w:rPr>
        <w:t>inherently reactive</w:t>
      </w:r>
      <w:r w:rsidRPr="00855F9D">
        <w:rPr>
          <w:sz w:val="14"/>
        </w:rPr>
        <w:t xml:space="preserve"> </w:t>
      </w:r>
      <w:r w:rsidRPr="00855F9D">
        <w:rPr>
          <w:rStyle w:val="StyleUnderline"/>
        </w:rPr>
        <w:t>and intentionally ceded</w:t>
      </w:r>
      <w:r w:rsidRPr="00855F9D">
        <w:rPr>
          <w:sz w:val="14"/>
        </w:rPr>
        <w:t xml:space="preserve"> the initiative of shaping </w:t>
      </w:r>
      <w:r w:rsidRPr="00855F9D">
        <w:rPr>
          <w:rStyle w:val="StyleUnderline"/>
        </w:rPr>
        <w:t>the ultimate outcome to the two other parties</w:t>
      </w:r>
      <w:r w:rsidRPr="00855F9D">
        <w:rPr>
          <w:sz w:val="14"/>
        </w:rPr>
        <w:t>. It was an approach that some senior U.S. policymakers, at the time that the policy was conceived in the 1970s, expected would create a fait accompli, and one that would provide Washington with the flexibility to respond to broader geopolitical challenges of the Cold War with the Soviet Union while maintaining stability in the Strait.</w:t>
      </w:r>
    </w:p>
    <w:p w14:paraId="62B710C1" w14:textId="77777777" w:rsidR="002D7010" w:rsidRPr="00855F9D" w:rsidRDefault="002D7010" w:rsidP="00855F9D">
      <w:pPr>
        <w:rPr>
          <w:sz w:val="14"/>
        </w:rPr>
      </w:pPr>
      <w:r w:rsidRPr="00855F9D">
        <w:rPr>
          <w:sz w:val="14"/>
        </w:rPr>
        <w:t xml:space="preserve">Despite some expectations to the contrary, </w:t>
      </w:r>
      <w:r w:rsidRPr="00855F9D">
        <w:rPr>
          <w:rStyle w:val="StyleUnderline"/>
        </w:rPr>
        <w:t xml:space="preserve">Taiwan </w:t>
      </w:r>
      <w:r w:rsidRPr="00855F9D">
        <w:rPr>
          <w:rStyle w:val="Emphasis"/>
        </w:rPr>
        <w:t>thrived</w:t>
      </w:r>
      <w:r w:rsidRPr="00855F9D">
        <w:rPr>
          <w:rStyle w:val="StyleUnderline"/>
        </w:rPr>
        <w:t xml:space="preserve"> in the ensuing four decades</w:t>
      </w:r>
      <w:r w:rsidRPr="00855F9D">
        <w:rPr>
          <w:sz w:val="14"/>
        </w:rPr>
        <w:t>. The government liberalized from the top down while an active civil society fervently pushed for political reforms from the bottom up. Taiwan evolved from an authoritarian regime to a vibrant democracy. As a consequence, support for Taiwan and its democracy grew within the United States as well.</w:t>
      </w:r>
    </w:p>
    <w:p w14:paraId="2BE640A6" w14:textId="77777777" w:rsidR="002D7010" w:rsidRPr="006142CC" w:rsidRDefault="002D7010" w:rsidP="00855F9D">
      <w:pPr>
        <w:rPr>
          <w:sz w:val="14"/>
        </w:rPr>
      </w:pPr>
      <w:r w:rsidRPr="00855F9D">
        <w:rPr>
          <w:rStyle w:val="Emphasis"/>
        </w:rPr>
        <w:t>Yet</w:t>
      </w:r>
      <w:r w:rsidRPr="006142CC">
        <w:rPr>
          <w:sz w:val="14"/>
        </w:rPr>
        <w:t xml:space="preserve">, </w:t>
      </w:r>
      <w:r w:rsidRPr="00855F9D">
        <w:rPr>
          <w:rStyle w:val="StyleUnderline"/>
        </w:rPr>
        <w:t xml:space="preserve">the </w:t>
      </w:r>
      <w:r w:rsidRPr="006A0BCA">
        <w:rPr>
          <w:rStyle w:val="Emphasis"/>
          <w:highlight w:val="cyan"/>
        </w:rPr>
        <w:t>growing power disparity</w:t>
      </w:r>
      <w:r w:rsidRPr="00855F9D">
        <w:rPr>
          <w:rStyle w:val="StyleUnderline"/>
        </w:rPr>
        <w:t xml:space="preserve"> between Taipei and Beijing </w:t>
      </w:r>
      <w:r w:rsidRPr="006A0BCA">
        <w:rPr>
          <w:rStyle w:val="StyleUnderline"/>
          <w:highlight w:val="cyan"/>
        </w:rPr>
        <w:t>and</w:t>
      </w:r>
      <w:r w:rsidRPr="006142CC">
        <w:rPr>
          <w:sz w:val="14"/>
        </w:rPr>
        <w:t xml:space="preserve"> a </w:t>
      </w:r>
      <w:r w:rsidRPr="00855F9D">
        <w:rPr>
          <w:rStyle w:val="StyleUnderline"/>
        </w:rPr>
        <w:t>protracted</w:t>
      </w:r>
      <w:r w:rsidRPr="006142CC">
        <w:rPr>
          <w:sz w:val="14"/>
        </w:rPr>
        <w:t xml:space="preserve"> practice of </w:t>
      </w:r>
      <w:r w:rsidRPr="006A0BCA">
        <w:rPr>
          <w:rStyle w:val="Emphasis"/>
          <w:highlight w:val="cyan"/>
        </w:rPr>
        <w:t>undue deference</w:t>
      </w:r>
      <w:r w:rsidRPr="006142CC">
        <w:rPr>
          <w:sz w:val="14"/>
        </w:rPr>
        <w:t xml:space="preserve"> </w:t>
      </w:r>
      <w:r w:rsidRPr="00855F9D">
        <w:rPr>
          <w:rStyle w:val="StyleUnderline"/>
        </w:rPr>
        <w:t xml:space="preserve">by </w:t>
      </w:r>
      <w:r w:rsidRPr="006A0BCA">
        <w:rPr>
          <w:rStyle w:val="StyleUnderline"/>
          <w:highlight w:val="cyan"/>
        </w:rPr>
        <w:t>Washington to Beijing’s</w:t>
      </w:r>
      <w:r w:rsidRPr="00855F9D">
        <w:rPr>
          <w:rStyle w:val="StyleUnderline"/>
        </w:rPr>
        <w:t xml:space="preserve"> </w:t>
      </w:r>
      <w:r w:rsidRPr="006A0BCA">
        <w:rPr>
          <w:rStyle w:val="StyleUnderline"/>
          <w:highlight w:val="cyan"/>
        </w:rPr>
        <w:t>sensitivities has</w:t>
      </w:r>
      <w:r w:rsidRPr="00855F9D">
        <w:rPr>
          <w:rStyle w:val="StyleUnderline"/>
        </w:rPr>
        <w:t xml:space="preserve"> </w:t>
      </w:r>
      <w:r w:rsidRPr="00855F9D">
        <w:rPr>
          <w:rStyle w:val="Emphasis"/>
        </w:rPr>
        <w:t xml:space="preserve">gradually </w:t>
      </w:r>
      <w:r w:rsidRPr="006A0BCA">
        <w:rPr>
          <w:rStyle w:val="Emphasis"/>
          <w:highlight w:val="cyan"/>
        </w:rPr>
        <w:t>eroded</w:t>
      </w:r>
      <w:r w:rsidRPr="00855F9D">
        <w:rPr>
          <w:rStyle w:val="Emphasis"/>
        </w:rPr>
        <w:t xml:space="preserve"> some of the original </w:t>
      </w:r>
      <w:r w:rsidRPr="006A0BCA">
        <w:rPr>
          <w:rStyle w:val="Emphasis"/>
          <w:highlight w:val="cyan"/>
        </w:rPr>
        <w:t>commitments</w:t>
      </w:r>
      <w:r w:rsidRPr="00855F9D">
        <w:rPr>
          <w:rStyle w:val="Emphasis"/>
        </w:rPr>
        <w:t xml:space="preserve"> made</w:t>
      </w:r>
      <w:r w:rsidRPr="006142CC">
        <w:rPr>
          <w:sz w:val="14"/>
        </w:rPr>
        <w:t xml:space="preserve"> </w:t>
      </w:r>
      <w:r w:rsidRPr="006A0BCA">
        <w:rPr>
          <w:rStyle w:val="StyleUnderline"/>
          <w:highlight w:val="cyan"/>
        </w:rPr>
        <w:t>under the TRA and</w:t>
      </w:r>
      <w:r w:rsidRPr="006142CC">
        <w:rPr>
          <w:sz w:val="14"/>
        </w:rPr>
        <w:t xml:space="preserve"> President Ronald </w:t>
      </w:r>
      <w:r w:rsidRPr="006A0BCA">
        <w:rPr>
          <w:rStyle w:val="StyleUnderline"/>
          <w:highlight w:val="cyan"/>
        </w:rPr>
        <w:t>Reagan’s</w:t>
      </w:r>
      <w:r w:rsidRPr="00855F9D">
        <w:rPr>
          <w:rStyle w:val="StyleUnderline"/>
        </w:rPr>
        <w:t xml:space="preserve"> Six </w:t>
      </w:r>
      <w:r w:rsidRPr="006A0BCA">
        <w:rPr>
          <w:rStyle w:val="StyleUnderline"/>
          <w:highlight w:val="cyan"/>
        </w:rPr>
        <w:t>Assurances</w:t>
      </w:r>
      <w:r w:rsidRPr="006142CC">
        <w:rPr>
          <w:sz w:val="14"/>
        </w:rPr>
        <w:t>.[3] These Assurances include, perhaps most importantly, maintaining the U.S. position of not taking a position on the issue of sovereignty over Taiwan, no prior consultation with Beijing on arms sales to Taiwan, and no attempt to pressure Taiwan to enter into negotiations with the PRC, among other measures.</w:t>
      </w:r>
    </w:p>
    <w:p w14:paraId="696B4504" w14:textId="77777777" w:rsidR="002D7010" w:rsidRPr="0006644D" w:rsidRDefault="002D7010" w:rsidP="002D7010">
      <w:pPr>
        <w:rPr>
          <w:rStyle w:val="StyleUnderline"/>
        </w:rPr>
      </w:pPr>
      <w:r w:rsidRPr="006A0BCA">
        <w:rPr>
          <w:rStyle w:val="StyleUnderline"/>
          <w:highlight w:val="cyan"/>
        </w:rPr>
        <w:t>As</w:t>
      </w:r>
      <w:r w:rsidRPr="006142CC">
        <w:rPr>
          <w:rStyle w:val="StyleUnderline"/>
        </w:rPr>
        <w:t xml:space="preserve"> the power </w:t>
      </w:r>
      <w:r w:rsidRPr="006A0BCA">
        <w:rPr>
          <w:rStyle w:val="StyleUnderline"/>
          <w:highlight w:val="cyan"/>
        </w:rPr>
        <w:t>disparity</w:t>
      </w:r>
      <w:r w:rsidRPr="006142CC">
        <w:rPr>
          <w:rStyle w:val="StyleUnderline"/>
        </w:rPr>
        <w:t xml:space="preserve"> between Taiwan and China </w:t>
      </w:r>
      <w:r w:rsidRPr="006A0BCA">
        <w:rPr>
          <w:rStyle w:val="Emphasis"/>
          <w:highlight w:val="cyan"/>
        </w:rPr>
        <w:t>widens</w:t>
      </w:r>
      <w:r w:rsidRPr="0006644D">
        <w:rPr>
          <w:sz w:val="14"/>
        </w:rPr>
        <w:t xml:space="preserve">, </w:t>
      </w:r>
      <w:r w:rsidRPr="0006644D">
        <w:rPr>
          <w:rStyle w:val="StyleUnderline"/>
        </w:rPr>
        <w:t xml:space="preserve">a U.S. </w:t>
      </w:r>
      <w:r w:rsidRPr="006A0BCA">
        <w:rPr>
          <w:rStyle w:val="StyleUnderline"/>
          <w:highlight w:val="cyan"/>
        </w:rPr>
        <w:t>policy based purely on</w:t>
      </w:r>
      <w:r w:rsidRPr="0006644D">
        <w:rPr>
          <w:rStyle w:val="StyleUnderline"/>
        </w:rPr>
        <w:t xml:space="preserve"> ensuring a peaceful </w:t>
      </w:r>
      <w:r w:rsidRPr="006A0BCA">
        <w:rPr>
          <w:rStyle w:val="StyleUnderline"/>
          <w:highlight w:val="cyan"/>
        </w:rPr>
        <w:t>process</w:t>
      </w:r>
      <w:r w:rsidRPr="006A0BCA">
        <w:rPr>
          <w:sz w:val="14"/>
          <w:highlight w:val="cyan"/>
        </w:rPr>
        <w:t xml:space="preserve"> </w:t>
      </w:r>
      <w:r w:rsidRPr="006A0BCA">
        <w:rPr>
          <w:rStyle w:val="Emphasis"/>
          <w:highlight w:val="cyan"/>
        </w:rPr>
        <w:t>is and will increasingly be under strain</w:t>
      </w:r>
      <w:r w:rsidRPr="006A0BCA">
        <w:rPr>
          <w:sz w:val="14"/>
          <w:highlight w:val="cyan"/>
        </w:rPr>
        <w:t xml:space="preserve">, </w:t>
      </w:r>
      <w:r w:rsidRPr="006A0BCA">
        <w:rPr>
          <w:rStyle w:val="StyleUnderline"/>
          <w:highlight w:val="cyan"/>
        </w:rPr>
        <w:t>leaving Taiwan</w:t>
      </w:r>
      <w:r w:rsidRPr="0006644D">
        <w:rPr>
          <w:rStyle w:val="StyleUnderline"/>
        </w:rPr>
        <w:t xml:space="preserve"> </w:t>
      </w:r>
      <w:r w:rsidRPr="0006644D">
        <w:rPr>
          <w:rStyle w:val="Emphasis"/>
        </w:rPr>
        <w:t xml:space="preserve">more </w:t>
      </w:r>
      <w:r w:rsidRPr="006A0BCA">
        <w:rPr>
          <w:rStyle w:val="Emphasis"/>
          <w:highlight w:val="cyan"/>
        </w:rPr>
        <w:t>susceptible to coercion</w:t>
      </w:r>
      <w:r w:rsidRPr="006A0BCA">
        <w:rPr>
          <w:sz w:val="14"/>
          <w:highlight w:val="cyan"/>
        </w:rPr>
        <w:t xml:space="preserve"> </w:t>
      </w:r>
      <w:r w:rsidRPr="006A0BCA">
        <w:rPr>
          <w:rStyle w:val="StyleUnderline"/>
          <w:highlight w:val="cyan"/>
        </w:rPr>
        <w:t>and</w:t>
      </w:r>
      <w:r w:rsidRPr="006A0BCA">
        <w:rPr>
          <w:sz w:val="14"/>
          <w:highlight w:val="cyan"/>
        </w:rPr>
        <w:t xml:space="preserve"> </w:t>
      </w:r>
      <w:r w:rsidRPr="006A0BCA">
        <w:rPr>
          <w:rStyle w:val="Emphasis"/>
          <w:highlight w:val="cyan"/>
        </w:rPr>
        <w:t>Beijing</w:t>
      </w:r>
      <w:r w:rsidRPr="0006644D">
        <w:rPr>
          <w:rStyle w:val="Emphasis"/>
        </w:rPr>
        <w:t xml:space="preserve"> more </w:t>
      </w:r>
      <w:r w:rsidRPr="006A0BCA">
        <w:rPr>
          <w:rStyle w:val="Emphasis"/>
          <w:highlight w:val="cyan"/>
        </w:rPr>
        <w:t>emboldened</w:t>
      </w:r>
      <w:r w:rsidRPr="0006644D">
        <w:rPr>
          <w:sz w:val="14"/>
        </w:rPr>
        <w:t xml:space="preserve"> </w:t>
      </w:r>
      <w:r w:rsidRPr="0006644D">
        <w:rPr>
          <w:rStyle w:val="StyleUnderline"/>
        </w:rPr>
        <w:t xml:space="preserve">to pressure Taiwan, and </w:t>
      </w:r>
      <w:r w:rsidRPr="006A0BCA">
        <w:rPr>
          <w:rStyle w:val="Emphasis"/>
          <w:highlight w:val="cyan"/>
        </w:rPr>
        <w:t>increasing the risk of</w:t>
      </w:r>
      <w:r w:rsidRPr="0006644D">
        <w:rPr>
          <w:rStyle w:val="Emphasis"/>
        </w:rPr>
        <w:t xml:space="preserve"> military </w:t>
      </w:r>
      <w:r w:rsidRPr="006A0BCA">
        <w:rPr>
          <w:rStyle w:val="Emphasis"/>
          <w:highlight w:val="cyan"/>
        </w:rPr>
        <w:t>conflict</w:t>
      </w:r>
      <w:r w:rsidRPr="0006644D">
        <w:rPr>
          <w:rStyle w:val="StyleUnderline"/>
        </w:rPr>
        <w:t>.</w:t>
      </w:r>
    </w:p>
    <w:p w14:paraId="7C5A5F53" w14:textId="77777777" w:rsidR="002D7010" w:rsidRPr="0006644D" w:rsidRDefault="002D7010" w:rsidP="002D7010">
      <w:pPr>
        <w:rPr>
          <w:rStyle w:val="Emphasis"/>
        </w:rPr>
      </w:pPr>
      <w:r w:rsidRPr="0006644D">
        <w:rPr>
          <w:sz w:val="14"/>
        </w:rPr>
        <w:t xml:space="preserve">The PRC’s coercive pressure campaign is aimed at gradually and unceasingly pushing for its own desired outcome: ending the sovereignty of a democratically elected government and the freedom of its 23 million people by unifying Taiwan into the PRC. All the while, </w:t>
      </w:r>
      <w:r w:rsidRPr="0006644D">
        <w:rPr>
          <w:rStyle w:val="StyleUnderline"/>
        </w:rPr>
        <w:t xml:space="preserve">the </w:t>
      </w:r>
      <w:r w:rsidRPr="006A0BCA">
        <w:rPr>
          <w:rStyle w:val="StyleUnderline"/>
          <w:highlight w:val="cyan"/>
        </w:rPr>
        <w:t>current approach may be</w:t>
      </w:r>
      <w:r w:rsidRPr="0006644D">
        <w:rPr>
          <w:rStyle w:val="StyleUnderline"/>
        </w:rPr>
        <w:t xml:space="preserve"> inadvertently drawing the</w:t>
      </w:r>
      <w:r w:rsidRPr="0006644D">
        <w:rPr>
          <w:sz w:val="14"/>
        </w:rPr>
        <w:t xml:space="preserve"> </w:t>
      </w:r>
      <w:r w:rsidRPr="0006644D">
        <w:rPr>
          <w:rStyle w:val="Emphasis"/>
        </w:rPr>
        <w:t>U</w:t>
      </w:r>
      <w:r w:rsidRPr="0006644D">
        <w:rPr>
          <w:sz w:val="14"/>
        </w:rPr>
        <w:t xml:space="preserve">nited </w:t>
      </w:r>
      <w:r w:rsidRPr="0006644D">
        <w:rPr>
          <w:rStyle w:val="Emphasis"/>
        </w:rPr>
        <w:t>S</w:t>
      </w:r>
      <w:r w:rsidRPr="0006644D">
        <w:rPr>
          <w:sz w:val="14"/>
        </w:rPr>
        <w:t xml:space="preserve">tates </w:t>
      </w:r>
      <w:r w:rsidRPr="0006644D">
        <w:rPr>
          <w:rStyle w:val="StyleUnderline"/>
        </w:rPr>
        <w:t>to</w:t>
      </w:r>
      <w:r w:rsidRPr="0006644D">
        <w:rPr>
          <w:sz w:val="14"/>
        </w:rPr>
        <w:t xml:space="preserve">wards </w:t>
      </w:r>
      <w:r w:rsidRPr="0006644D">
        <w:rPr>
          <w:rStyle w:val="StyleUnderline"/>
        </w:rPr>
        <w:t>China’s preferred objectives</w:t>
      </w:r>
      <w:r w:rsidRPr="0006644D">
        <w:rPr>
          <w:sz w:val="14"/>
        </w:rPr>
        <w:t xml:space="preserve">, </w:t>
      </w:r>
      <w:r w:rsidRPr="006A0BCA">
        <w:rPr>
          <w:rStyle w:val="Emphasis"/>
          <w:highlight w:val="cyan"/>
        </w:rPr>
        <w:t>at the expense of</w:t>
      </w:r>
      <w:r w:rsidRPr="0006644D">
        <w:rPr>
          <w:rStyle w:val="Emphasis"/>
        </w:rPr>
        <w:t xml:space="preserve"> its own values and </w:t>
      </w:r>
      <w:r w:rsidRPr="006A0BCA">
        <w:rPr>
          <w:rStyle w:val="Emphasis"/>
          <w:highlight w:val="cyan"/>
        </w:rPr>
        <w:t>strategic interests</w:t>
      </w:r>
      <w:r w:rsidRPr="0006644D">
        <w:rPr>
          <w:rStyle w:val="Emphasis"/>
        </w:rPr>
        <w:t>.</w:t>
      </w:r>
    </w:p>
    <w:p w14:paraId="36B40823" w14:textId="77777777" w:rsidR="002D7010" w:rsidRPr="0006644D" w:rsidRDefault="002D7010" w:rsidP="002D7010">
      <w:pPr>
        <w:rPr>
          <w:rStyle w:val="StyleUnderline"/>
        </w:rPr>
      </w:pPr>
      <w:r w:rsidRPr="0006644D">
        <w:rPr>
          <w:rStyle w:val="StyleUnderline"/>
        </w:rPr>
        <w:t xml:space="preserve">Indeed, </w:t>
      </w:r>
      <w:r w:rsidRPr="006A0BCA">
        <w:rPr>
          <w:rStyle w:val="StyleUnderline"/>
          <w:highlight w:val="cyan"/>
        </w:rPr>
        <w:t>some</w:t>
      </w:r>
      <w:r w:rsidRPr="0006644D">
        <w:rPr>
          <w:sz w:val="14"/>
        </w:rPr>
        <w:t xml:space="preserve"> American scholars and former policymakers have </w:t>
      </w:r>
      <w:r w:rsidRPr="006A0BCA">
        <w:rPr>
          <w:rStyle w:val="StyleUnderline"/>
          <w:highlight w:val="cyan"/>
        </w:rPr>
        <w:t>floated the</w:t>
      </w:r>
      <w:r w:rsidRPr="006A0BCA">
        <w:rPr>
          <w:sz w:val="14"/>
          <w:highlight w:val="cyan"/>
        </w:rPr>
        <w:t xml:space="preserve"> </w:t>
      </w:r>
      <w:r w:rsidRPr="006A0BCA">
        <w:rPr>
          <w:rStyle w:val="Emphasis"/>
          <w:highlight w:val="cyan"/>
        </w:rPr>
        <w:t>alarming idea</w:t>
      </w:r>
      <w:r w:rsidRPr="0006644D">
        <w:rPr>
          <w:sz w:val="14"/>
        </w:rPr>
        <w:t xml:space="preserve"> that </w:t>
      </w:r>
      <w:r w:rsidRPr="006A0BCA">
        <w:rPr>
          <w:rStyle w:val="StyleUnderline"/>
          <w:highlight w:val="cyan"/>
        </w:rPr>
        <w:t>the U.S. needs to accommodate China</w:t>
      </w:r>
      <w:r w:rsidRPr="0006644D">
        <w:rPr>
          <w:sz w:val="14"/>
        </w:rPr>
        <w:t xml:space="preserve"> by reaching a new modus vivendi with Beijing—</w:t>
      </w:r>
      <w:r w:rsidRPr="0006644D">
        <w:rPr>
          <w:rStyle w:val="StyleUnderline"/>
        </w:rPr>
        <w:t>which would have the U.S. effectively abandon Taiwan</w:t>
      </w:r>
      <w:r w:rsidRPr="0006644D">
        <w:rPr>
          <w:sz w:val="14"/>
        </w:rPr>
        <w:t xml:space="preserve">.[4] </w:t>
      </w:r>
      <w:r w:rsidRPr="0006644D">
        <w:rPr>
          <w:rStyle w:val="StyleUnderline"/>
        </w:rPr>
        <w:t>This</w:t>
      </w:r>
      <w:r w:rsidRPr="0006644D">
        <w:rPr>
          <w:sz w:val="14"/>
        </w:rPr>
        <w:t xml:space="preserve"> </w:t>
      </w:r>
      <w:r w:rsidRPr="0006644D">
        <w:rPr>
          <w:rStyle w:val="Emphasis"/>
        </w:rPr>
        <w:t>flawed view</w:t>
      </w:r>
      <w:r w:rsidRPr="0006644D">
        <w:rPr>
          <w:sz w:val="14"/>
        </w:rPr>
        <w:t xml:space="preserve"> </w:t>
      </w:r>
      <w:r w:rsidRPr="0006644D">
        <w:rPr>
          <w:rStyle w:val="StyleUnderline"/>
        </w:rPr>
        <w:t>is based on a tendency to construct events in the Taiwan Strait in binary terms</w:t>
      </w:r>
      <w:r w:rsidRPr="0006644D">
        <w:rPr>
          <w:sz w:val="14"/>
        </w:rPr>
        <w:t xml:space="preserve">—either </w:t>
      </w:r>
      <w:r w:rsidRPr="0006644D">
        <w:rPr>
          <w:rStyle w:val="StyleUnderline"/>
        </w:rPr>
        <w:t>independence or unification</w:t>
      </w:r>
      <w:r w:rsidRPr="0006644D">
        <w:rPr>
          <w:sz w:val="14"/>
        </w:rPr>
        <w:t xml:space="preserve">—and for Beijing, the only option is unification, even if it means going to war. </w:t>
      </w:r>
      <w:r w:rsidRPr="0006644D">
        <w:rPr>
          <w:rStyle w:val="Emphasis"/>
        </w:rPr>
        <w:t>But</w:t>
      </w:r>
      <w:r w:rsidRPr="0006644D">
        <w:rPr>
          <w:sz w:val="14"/>
        </w:rPr>
        <w:t xml:space="preserve"> </w:t>
      </w:r>
      <w:r w:rsidRPr="006A0BCA">
        <w:rPr>
          <w:rStyle w:val="StyleUnderline"/>
          <w:highlight w:val="cyan"/>
        </w:rPr>
        <w:t>U.S. policy</w:t>
      </w:r>
      <w:r w:rsidRPr="0006644D">
        <w:rPr>
          <w:sz w:val="14"/>
        </w:rPr>
        <w:t xml:space="preserve"> </w:t>
      </w:r>
      <w:r w:rsidRPr="006A0BCA">
        <w:rPr>
          <w:rStyle w:val="Emphasis"/>
          <w:highlight w:val="cyan"/>
        </w:rPr>
        <w:t>should not</w:t>
      </w:r>
      <w:r w:rsidRPr="006A0BCA">
        <w:rPr>
          <w:sz w:val="14"/>
          <w:highlight w:val="cyan"/>
        </w:rPr>
        <w:t xml:space="preserve"> </w:t>
      </w:r>
      <w:r w:rsidRPr="006A0BCA">
        <w:rPr>
          <w:rStyle w:val="StyleUnderline"/>
          <w:highlight w:val="cyan"/>
        </w:rPr>
        <w:t>accept</w:t>
      </w:r>
      <w:r w:rsidRPr="0006644D">
        <w:rPr>
          <w:rStyle w:val="StyleUnderline"/>
        </w:rPr>
        <w:t xml:space="preserve"> the assertion that cross-Strait relations pose </w:t>
      </w:r>
      <w:r w:rsidRPr="006A0BCA">
        <w:rPr>
          <w:rStyle w:val="StyleUnderline"/>
          <w:highlight w:val="cyan"/>
        </w:rPr>
        <w:t>such a Hobson’s choice</w:t>
      </w:r>
      <w:r w:rsidRPr="0006644D">
        <w:rPr>
          <w:rStyle w:val="StyleUnderline"/>
        </w:rPr>
        <w:t>.</w:t>
      </w:r>
    </w:p>
    <w:p w14:paraId="2586F0E2" w14:textId="77777777" w:rsidR="002D7010" w:rsidRPr="0006644D" w:rsidRDefault="002D7010" w:rsidP="002D7010">
      <w:pPr>
        <w:rPr>
          <w:sz w:val="14"/>
          <w:szCs w:val="14"/>
        </w:rPr>
      </w:pPr>
      <w:r w:rsidRPr="0006644D">
        <w:rPr>
          <w:sz w:val="14"/>
          <w:szCs w:val="14"/>
        </w:rPr>
        <w:t>An Affirmative Vision</w:t>
      </w:r>
    </w:p>
    <w:p w14:paraId="41D2C82B" w14:textId="77777777" w:rsidR="002D7010" w:rsidRPr="00874DDB" w:rsidRDefault="002D7010" w:rsidP="002D7010">
      <w:pPr>
        <w:rPr>
          <w:sz w:val="14"/>
        </w:rPr>
      </w:pPr>
      <w:r w:rsidRPr="00874DDB">
        <w:rPr>
          <w:sz w:val="14"/>
        </w:rPr>
        <w:t xml:space="preserve">Despite Washington’s and Taipei’s pragmatic approach, </w:t>
      </w:r>
      <w:r w:rsidRPr="006A0BCA">
        <w:rPr>
          <w:rStyle w:val="StyleUnderline"/>
          <w:highlight w:val="cyan"/>
        </w:rPr>
        <w:t>Beijing’s</w:t>
      </w:r>
      <w:r w:rsidRPr="0006644D">
        <w:rPr>
          <w:rStyle w:val="StyleUnderline"/>
        </w:rPr>
        <w:t xml:space="preserve"> approach is </w:t>
      </w:r>
      <w:r w:rsidRPr="006A0BCA">
        <w:rPr>
          <w:rStyle w:val="StyleUnderline"/>
          <w:highlight w:val="cyan"/>
        </w:rPr>
        <w:t>becoming</w:t>
      </w:r>
      <w:r w:rsidRPr="006A0BCA">
        <w:rPr>
          <w:sz w:val="14"/>
          <w:highlight w:val="cyan"/>
        </w:rPr>
        <w:t xml:space="preserve"> </w:t>
      </w:r>
      <w:r w:rsidRPr="006A0BCA">
        <w:rPr>
          <w:rStyle w:val="Emphasis"/>
          <w:highlight w:val="cyan"/>
        </w:rPr>
        <w:t>more coercive</w:t>
      </w:r>
      <w:r w:rsidRPr="0006644D">
        <w:rPr>
          <w:rStyle w:val="Emphasis"/>
        </w:rPr>
        <w:t xml:space="preserve">, unilateral, </w:t>
      </w:r>
      <w:r w:rsidRPr="006A0BCA">
        <w:rPr>
          <w:rStyle w:val="Emphasis"/>
          <w:highlight w:val="cyan"/>
        </w:rPr>
        <w:t>and</w:t>
      </w:r>
      <w:r w:rsidRPr="0006644D">
        <w:rPr>
          <w:rStyle w:val="Emphasis"/>
        </w:rPr>
        <w:t xml:space="preserve"> increasingly </w:t>
      </w:r>
      <w:r w:rsidRPr="006A0BCA">
        <w:rPr>
          <w:rStyle w:val="Emphasis"/>
          <w:highlight w:val="cyan"/>
        </w:rPr>
        <w:t>detrimental</w:t>
      </w:r>
      <w:r w:rsidRPr="00874DDB">
        <w:rPr>
          <w:sz w:val="14"/>
        </w:rPr>
        <w:t xml:space="preserve"> to U.S. interests.</w:t>
      </w:r>
    </w:p>
    <w:p w14:paraId="5B6547A1" w14:textId="77777777" w:rsidR="002D7010" w:rsidRPr="00874DDB" w:rsidRDefault="002D7010" w:rsidP="002D7010">
      <w:pPr>
        <w:rPr>
          <w:rStyle w:val="StyleUnderline"/>
        </w:rPr>
      </w:pPr>
      <w:r w:rsidRPr="00874DDB">
        <w:rPr>
          <w:sz w:val="14"/>
        </w:rPr>
        <w:t xml:space="preserve">The </w:t>
      </w:r>
      <w:r w:rsidRPr="006A0BCA">
        <w:rPr>
          <w:rStyle w:val="StyleUnderline"/>
          <w:highlight w:val="cyan"/>
        </w:rPr>
        <w:t>U.S. needs</w:t>
      </w:r>
      <w:r w:rsidRPr="00874DDB">
        <w:rPr>
          <w:rStyle w:val="StyleUnderline"/>
        </w:rPr>
        <w:t xml:space="preserve"> to adopt</w:t>
      </w:r>
      <w:r w:rsidRPr="00874DDB">
        <w:rPr>
          <w:sz w:val="14"/>
        </w:rPr>
        <w:t xml:space="preserve"> </w:t>
      </w:r>
      <w:r w:rsidRPr="00874DDB">
        <w:rPr>
          <w:rStyle w:val="Emphasis"/>
        </w:rPr>
        <w:t>a more affirmative</w:t>
      </w:r>
      <w:r w:rsidRPr="00874DDB">
        <w:rPr>
          <w:sz w:val="14"/>
        </w:rPr>
        <w:t xml:space="preserve"> </w:t>
      </w:r>
      <w:r w:rsidRPr="00874DDB">
        <w:rPr>
          <w:rStyle w:val="StyleUnderline"/>
        </w:rPr>
        <w:t>Taiwan policy that not only insists on a peaceful process</w:t>
      </w:r>
      <w:r w:rsidRPr="00874DDB">
        <w:rPr>
          <w:sz w:val="14"/>
        </w:rPr>
        <w:t xml:space="preserve">, </w:t>
      </w:r>
      <w:r w:rsidRPr="00874DDB">
        <w:rPr>
          <w:rStyle w:val="Emphasis"/>
        </w:rPr>
        <w:t xml:space="preserve">but also provides </w:t>
      </w:r>
      <w:r w:rsidRPr="006A0BCA">
        <w:rPr>
          <w:rStyle w:val="Emphasis"/>
          <w:highlight w:val="cyan"/>
        </w:rPr>
        <w:t>an alternative</w:t>
      </w:r>
      <w:r w:rsidRPr="00874DDB">
        <w:rPr>
          <w:rStyle w:val="Emphasis"/>
        </w:rPr>
        <w:t xml:space="preserve"> substantive </w:t>
      </w:r>
      <w:r w:rsidRPr="006A0BCA">
        <w:rPr>
          <w:rStyle w:val="Emphasis"/>
          <w:highlight w:val="cyan"/>
        </w:rPr>
        <w:t>vision</w:t>
      </w:r>
      <w:r w:rsidRPr="006A0BCA">
        <w:rPr>
          <w:sz w:val="14"/>
          <w:highlight w:val="cyan"/>
        </w:rPr>
        <w:t xml:space="preserve"> </w:t>
      </w:r>
      <w:r w:rsidRPr="006A0BCA">
        <w:rPr>
          <w:rStyle w:val="StyleUnderline"/>
          <w:highlight w:val="cyan"/>
        </w:rPr>
        <w:t>that</w:t>
      </w:r>
      <w:r w:rsidRPr="00874DDB">
        <w:rPr>
          <w:sz w:val="14"/>
        </w:rPr>
        <w:t xml:space="preserve">, at the very least, </w:t>
      </w:r>
      <w:r w:rsidRPr="006A0BCA">
        <w:rPr>
          <w:rStyle w:val="StyleUnderline"/>
          <w:highlight w:val="cyan"/>
        </w:rPr>
        <w:t>reflects</w:t>
      </w:r>
      <w:r w:rsidRPr="00874DDB">
        <w:rPr>
          <w:rStyle w:val="StyleUnderline"/>
        </w:rPr>
        <w:t xml:space="preserve"> the </w:t>
      </w:r>
      <w:r w:rsidRPr="00874DDB">
        <w:rPr>
          <w:rStyle w:val="Emphasis"/>
        </w:rPr>
        <w:t xml:space="preserve">objective </w:t>
      </w:r>
      <w:r w:rsidRPr="006A0BCA">
        <w:rPr>
          <w:rStyle w:val="Emphasis"/>
          <w:highlight w:val="cyan"/>
        </w:rPr>
        <w:t>reality</w:t>
      </w:r>
      <w:r w:rsidRPr="00874DDB">
        <w:rPr>
          <w:sz w:val="14"/>
        </w:rPr>
        <w:t xml:space="preserve"> </w:t>
      </w:r>
      <w:r w:rsidRPr="00874DDB">
        <w:rPr>
          <w:rStyle w:val="StyleUnderline"/>
        </w:rPr>
        <w:t>that two legitimate, mutually non-subordinate political entities coexist across the Taiwan Strait.</w:t>
      </w:r>
    </w:p>
    <w:p w14:paraId="2F78630A" w14:textId="1AE9BE8D" w:rsidR="002D7010" w:rsidRPr="00874DDB" w:rsidRDefault="002D7010" w:rsidP="002D7010">
      <w:pPr>
        <w:rPr>
          <w:sz w:val="14"/>
        </w:rPr>
      </w:pPr>
      <w:r w:rsidRPr="00874DDB">
        <w:rPr>
          <w:rStyle w:val="StyleUnderline"/>
        </w:rPr>
        <w:t>This would entail a significant</w:t>
      </w:r>
      <w:r w:rsidRPr="00874DDB">
        <w:rPr>
          <w:sz w:val="14"/>
        </w:rPr>
        <w:t xml:space="preserve">, </w:t>
      </w:r>
      <w:r w:rsidRPr="00874DDB">
        <w:rPr>
          <w:rStyle w:val="Emphasis"/>
        </w:rPr>
        <w:t>but marginal</w:t>
      </w:r>
      <w:r w:rsidRPr="00874DDB">
        <w:rPr>
          <w:sz w:val="14"/>
        </w:rPr>
        <w:t xml:space="preserve">, </w:t>
      </w:r>
      <w:r w:rsidRPr="00874DDB">
        <w:rPr>
          <w:rStyle w:val="StyleUnderline"/>
        </w:rPr>
        <w:t>change</w:t>
      </w:r>
      <w:r w:rsidRPr="00874DDB">
        <w:rPr>
          <w:sz w:val="14"/>
        </w:rPr>
        <w:t xml:space="preserve"> in U.S. policy, and a great deal of uncertainty comes with any change. But the </w:t>
      </w:r>
      <w:r w:rsidRPr="00874DDB">
        <w:rPr>
          <w:rStyle w:val="StyleUnderline"/>
        </w:rPr>
        <w:t>alternatives</w:t>
      </w:r>
      <w:r w:rsidRPr="00874DDB">
        <w:rPr>
          <w:sz w:val="14"/>
        </w:rPr>
        <w:t xml:space="preserve"> to such change </w:t>
      </w:r>
      <w:r w:rsidRPr="00874DDB">
        <w:rPr>
          <w:rStyle w:val="StyleUnderline"/>
        </w:rPr>
        <w:t>present</w:t>
      </w:r>
      <w:r w:rsidRPr="00874DDB">
        <w:rPr>
          <w:sz w:val="14"/>
        </w:rPr>
        <w:t xml:space="preserve"> </w:t>
      </w:r>
      <w:r w:rsidRPr="00874DDB">
        <w:rPr>
          <w:rStyle w:val="Emphasis"/>
        </w:rPr>
        <w:t>equally destabilizing propositions</w:t>
      </w:r>
      <w:r w:rsidRPr="00874DDB">
        <w:rPr>
          <w:sz w:val="14"/>
        </w:rPr>
        <w:t xml:space="preserve">, </w:t>
      </w:r>
      <w:r w:rsidRPr="00874DDB">
        <w:rPr>
          <w:rStyle w:val="StyleUnderline"/>
        </w:rPr>
        <w:t xml:space="preserve">and </w:t>
      </w:r>
      <w:r w:rsidRPr="006A0BCA">
        <w:rPr>
          <w:rStyle w:val="StyleUnderline"/>
          <w:highlight w:val="cyan"/>
        </w:rPr>
        <w:t>fear of</w:t>
      </w:r>
      <w:r w:rsidRPr="00692293">
        <w:rPr>
          <w:sz w:val="14"/>
        </w:rPr>
        <w:t xml:space="preserve"> even</w:t>
      </w:r>
      <w:r w:rsidRPr="00874DDB">
        <w:rPr>
          <w:sz w:val="14"/>
        </w:rPr>
        <w:t xml:space="preserve"> </w:t>
      </w:r>
      <w:r w:rsidRPr="00874DDB">
        <w:rPr>
          <w:rStyle w:val="StyleUnderline"/>
        </w:rPr>
        <w:t xml:space="preserve">thinking about </w:t>
      </w:r>
      <w:r w:rsidRPr="006A0BCA">
        <w:rPr>
          <w:rStyle w:val="StyleUnderline"/>
          <w:highlight w:val="cyan"/>
        </w:rPr>
        <w:t>change could</w:t>
      </w:r>
      <w:r w:rsidRPr="00874DDB">
        <w:rPr>
          <w:sz w:val="14"/>
        </w:rPr>
        <w:t xml:space="preserve"> lead to a state of </w:t>
      </w:r>
      <w:r w:rsidRPr="00874DDB">
        <w:rPr>
          <w:strike/>
          <w:sz w:val="14"/>
        </w:rPr>
        <w:t>paralysis</w:t>
      </w:r>
      <w:r w:rsidR="00874DDB" w:rsidRPr="00874DDB">
        <w:rPr>
          <w:sz w:val="14"/>
        </w:rPr>
        <w:t xml:space="preserve"> [inaction]</w:t>
      </w:r>
      <w:r w:rsidRPr="00874DDB">
        <w:rPr>
          <w:sz w:val="14"/>
        </w:rPr>
        <w:t xml:space="preserve">, which would </w:t>
      </w:r>
      <w:r w:rsidRPr="006A0BCA">
        <w:rPr>
          <w:rStyle w:val="StyleUnderline"/>
          <w:highlight w:val="cyan"/>
        </w:rPr>
        <w:t>be</w:t>
      </w:r>
      <w:r w:rsidRPr="006A0BCA">
        <w:rPr>
          <w:sz w:val="14"/>
          <w:highlight w:val="cyan"/>
        </w:rPr>
        <w:t xml:space="preserve"> </w:t>
      </w:r>
      <w:r w:rsidRPr="006A0BCA">
        <w:rPr>
          <w:rStyle w:val="Emphasis"/>
          <w:highlight w:val="cyan"/>
        </w:rPr>
        <w:t>seriously disruptive</w:t>
      </w:r>
      <w:r w:rsidRPr="00874DDB">
        <w:rPr>
          <w:sz w:val="14"/>
        </w:rPr>
        <w:t xml:space="preserve"> </w:t>
      </w:r>
      <w:r w:rsidRPr="00874DDB">
        <w:rPr>
          <w:rStyle w:val="StyleUnderline"/>
        </w:rPr>
        <w:t>in</w:t>
      </w:r>
      <w:r w:rsidRPr="00874DDB">
        <w:rPr>
          <w:sz w:val="14"/>
        </w:rPr>
        <w:t xml:space="preserve"> the </w:t>
      </w:r>
      <w:r w:rsidRPr="00874DDB">
        <w:rPr>
          <w:rStyle w:val="StyleUnderline"/>
        </w:rPr>
        <w:t>Taiwan</w:t>
      </w:r>
      <w:r w:rsidRPr="00874DDB">
        <w:rPr>
          <w:sz w:val="14"/>
        </w:rPr>
        <w:t xml:space="preserve"> Strait.</w:t>
      </w:r>
    </w:p>
    <w:p w14:paraId="090B308B" w14:textId="351F357E" w:rsidR="000B57C0" w:rsidRDefault="004400B5" w:rsidP="003A16B4">
      <w:pPr>
        <w:pStyle w:val="Heading1"/>
      </w:pPr>
      <w:r>
        <w:t>DA---</w:t>
      </w:r>
      <w:r w:rsidR="000B57C0">
        <w:t>ASSURANCE</w:t>
      </w:r>
    </w:p>
    <w:p w14:paraId="084FF5B1" w14:textId="25CABB6A" w:rsidR="000B57C0" w:rsidRDefault="003A16B4" w:rsidP="003A16B4">
      <w:pPr>
        <w:pStyle w:val="Heading2"/>
      </w:pPr>
      <w:r>
        <w:t>*** SHELL</w:t>
      </w:r>
    </w:p>
    <w:p w14:paraId="0E2856E4" w14:textId="37ACC934" w:rsidR="003A16B4" w:rsidRDefault="003A16B4" w:rsidP="003A16B4">
      <w:pPr>
        <w:pStyle w:val="Heading3"/>
      </w:pPr>
      <w:r>
        <w:t>1NC</w:t>
      </w:r>
    </w:p>
    <w:p w14:paraId="7AAFB245" w14:textId="2104B8D8" w:rsidR="00F51FF8" w:rsidRPr="00F51FF8" w:rsidRDefault="00F51FF8" w:rsidP="00F51FF8">
      <w:pPr>
        <w:pStyle w:val="Heading4"/>
      </w:pPr>
      <w:r>
        <w:t>First/next off is the prolif DA</w:t>
      </w:r>
    </w:p>
    <w:p w14:paraId="4F227EA8" w14:textId="78EE2D8D" w:rsidR="00096284" w:rsidRDefault="00096284" w:rsidP="00096284">
      <w:pPr>
        <w:pStyle w:val="Heading4"/>
      </w:pPr>
      <w:r w:rsidRPr="00096284">
        <w:rPr>
          <w:u w:val="single"/>
        </w:rPr>
        <w:t>Taiwan/US ties</w:t>
      </w:r>
      <w:r>
        <w:t xml:space="preserve"> and </w:t>
      </w:r>
      <w:r w:rsidRPr="00096284">
        <w:rPr>
          <w:u w:val="single"/>
        </w:rPr>
        <w:t>assurances</w:t>
      </w:r>
      <w:r>
        <w:t xml:space="preserve"> high – ending arms sales crushes </w:t>
      </w:r>
      <w:r>
        <w:rPr>
          <w:u w:val="single"/>
        </w:rPr>
        <w:t>global</w:t>
      </w:r>
      <w:r>
        <w:t xml:space="preserve"> assurances</w:t>
      </w:r>
    </w:p>
    <w:p w14:paraId="62EE8D00" w14:textId="77777777" w:rsidR="00096284" w:rsidRPr="004E25CC" w:rsidRDefault="00096284" w:rsidP="00096284">
      <w:r>
        <w:rPr>
          <w:rStyle w:val="Style13ptBold"/>
        </w:rPr>
        <w:t xml:space="preserve">Wang 18 </w:t>
      </w:r>
      <w:r w:rsidRPr="008D2B72">
        <w:t>----</w:t>
      </w:r>
      <w:r>
        <w:t xml:space="preserve"> Yuan-Kang, Professor of Political Science (Western Michigan University), Ph.D. in Political Science (University of Chicago), M.A. in International Relations (Johns Hopkins University), former International Security Fellow at Harvard University's Belfer Center for Science and International Affairs, former visiting fellow at the Brookings Institution's Center for Northeast Asian Policy Studies, “The 'Realist' Case for the US to Keep Supporting Taiwan,” </w:t>
      </w:r>
      <w:r>
        <w:rPr>
          <w:i/>
          <w:iCs/>
        </w:rPr>
        <w:t>The News Lens</w:t>
      </w:r>
      <w:r>
        <w:t>, 9/28, https://international.thenewslens.com/article/104917</w:t>
      </w:r>
    </w:p>
    <w:p w14:paraId="64566F09" w14:textId="1C45D7CE" w:rsidR="00096284" w:rsidRDefault="00096284" w:rsidP="00096284"/>
    <w:p w14:paraId="13E279C3" w14:textId="77777777" w:rsidR="00B4341C" w:rsidRPr="00B4341C" w:rsidRDefault="00B4341C" w:rsidP="00096284">
      <w:pPr>
        <w:rPr>
          <w:sz w:val="14"/>
        </w:rPr>
      </w:pPr>
      <w:r w:rsidRPr="00B4341C">
        <w:rPr>
          <w:sz w:val="14"/>
        </w:rPr>
        <w:t xml:space="preserve">Thus, </w:t>
      </w:r>
      <w:r w:rsidRPr="00B4341C">
        <w:rPr>
          <w:rStyle w:val="StyleUnderline"/>
        </w:rPr>
        <w:t xml:space="preserve">the changing international structure </w:t>
      </w:r>
      <w:r w:rsidRPr="00B4341C">
        <w:rPr>
          <w:rStyle w:val="Emphasis"/>
        </w:rPr>
        <w:t>foretells a competitive dynamic</w:t>
      </w:r>
      <w:r w:rsidRPr="00B4341C">
        <w:rPr>
          <w:sz w:val="14"/>
        </w:rPr>
        <w:t xml:space="preserve"> </w:t>
      </w:r>
      <w:r w:rsidRPr="00B4341C">
        <w:rPr>
          <w:rStyle w:val="StyleUnderline"/>
        </w:rPr>
        <w:t>between the</w:t>
      </w:r>
      <w:r w:rsidRPr="00B4341C">
        <w:rPr>
          <w:sz w:val="14"/>
        </w:rPr>
        <w:t xml:space="preserve"> </w:t>
      </w:r>
      <w:r w:rsidRPr="00B4341C">
        <w:rPr>
          <w:rStyle w:val="Emphasis"/>
        </w:rPr>
        <w:t>U</w:t>
      </w:r>
      <w:r w:rsidRPr="00B4341C">
        <w:rPr>
          <w:sz w:val="14"/>
        </w:rPr>
        <w:t xml:space="preserve">nited </w:t>
      </w:r>
      <w:r w:rsidRPr="00B4341C">
        <w:rPr>
          <w:rStyle w:val="Emphasis"/>
        </w:rPr>
        <w:t>S</w:t>
      </w:r>
      <w:r w:rsidRPr="00B4341C">
        <w:rPr>
          <w:sz w:val="14"/>
        </w:rPr>
        <w:t xml:space="preserve">tates </w:t>
      </w:r>
      <w:r w:rsidRPr="00B4341C">
        <w:rPr>
          <w:rStyle w:val="StyleUnderline"/>
        </w:rPr>
        <w:t>and China</w:t>
      </w:r>
      <w:r w:rsidRPr="00B4341C">
        <w:rPr>
          <w:sz w:val="14"/>
        </w:rPr>
        <w:t>. China’s suspicions of U.S. motives and intentions are structurally-driven, just as U.S. suspicions of China are driven by the same structural conditions. Uncertainty about intentions is a built-in characteristic of an anarchic system, generating the security dilemma and mutual distrust.</w:t>
      </w:r>
    </w:p>
    <w:p w14:paraId="74B99456" w14:textId="77777777" w:rsidR="00B85D61" w:rsidRPr="00B4341C" w:rsidRDefault="00B85D61" w:rsidP="00096284">
      <w:pPr>
        <w:rPr>
          <w:sz w:val="14"/>
        </w:rPr>
      </w:pPr>
      <w:r w:rsidRPr="00B4341C">
        <w:rPr>
          <w:rStyle w:val="StyleUnderline"/>
        </w:rPr>
        <w:t>How</w:t>
      </w:r>
      <w:r w:rsidRPr="00B4341C">
        <w:rPr>
          <w:sz w:val="14"/>
        </w:rPr>
        <w:t xml:space="preserve">, then, </w:t>
      </w:r>
      <w:r w:rsidRPr="00B4341C">
        <w:rPr>
          <w:rStyle w:val="StyleUnderline"/>
        </w:rPr>
        <w:t xml:space="preserve">does Taiwan fit into this? </w:t>
      </w:r>
      <w:r w:rsidRPr="006A0BCA">
        <w:rPr>
          <w:rStyle w:val="StyleUnderline"/>
          <w:highlight w:val="cyan"/>
        </w:rPr>
        <w:t>In</w:t>
      </w:r>
      <w:r w:rsidRPr="00692293">
        <w:rPr>
          <w:rStyle w:val="StyleUnderline"/>
        </w:rPr>
        <w:t xml:space="preserve"> the context of </w:t>
      </w:r>
      <w:r w:rsidRPr="006A0BCA">
        <w:rPr>
          <w:rStyle w:val="StyleUnderline"/>
          <w:highlight w:val="cyan"/>
        </w:rPr>
        <w:t>U.S.-China</w:t>
      </w:r>
      <w:r w:rsidRPr="00B4341C">
        <w:rPr>
          <w:rStyle w:val="StyleUnderline"/>
        </w:rPr>
        <w:t xml:space="preserve"> security </w:t>
      </w:r>
      <w:r w:rsidRPr="006A0BCA">
        <w:rPr>
          <w:rStyle w:val="StyleUnderline"/>
          <w:highlight w:val="cyan"/>
        </w:rPr>
        <w:t>competition</w:t>
      </w:r>
      <w:r w:rsidRPr="006A0BCA">
        <w:rPr>
          <w:sz w:val="14"/>
          <w:highlight w:val="cyan"/>
        </w:rPr>
        <w:t xml:space="preserve">, </w:t>
      </w:r>
      <w:r w:rsidRPr="006A0BCA">
        <w:rPr>
          <w:rStyle w:val="Emphasis"/>
          <w:highlight w:val="cyan"/>
        </w:rPr>
        <w:t>Washington will have</w:t>
      </w:r>
      <w:r w:rsidRPr="00B4341C">
        <w:rPr>
          <w:rStyle w:val="Emphasis"/>
        </w:rPr>
        <w:t xml:space="preserve"> strong </w:t>
      </w:r>
      <w:r w:rsidRPr="006A0BCA">
        <w:rPr>
          <w:rStyle w:val="Emphasis"/>
          <w:highlight w:val="cyan"/>
        </w:rPr>
        <w:t xml:space="preserve">incentives to </w:t>
      </w:r>
      <w:r w:rsidRPr="00692293">
        <w:rPr>
          <w:rStyle w:val="Emphasis"/>
        </w:rPr>
        <w:t>ramp up</w:t>
      </w:r>
      <w:r w:rsidRPr="00B4341C">
        <w:rPr>
          <w:rStyle w:val="Emphasis"/>
        </w:rPr>
        <w:t xml:space="preserve"> </w:t>
      </w:r>
      <w:r w:rsidRPr="00692293">
        <w:rPr>
          <w:rStyle w:val="Emphasis"/>
        </w:rPr>
        <w:t xml:space="preserve">security </w:t>
      </w:r>
      <w:r w:rsidRPr="006A0BCA">
        <w:rPr>
          <w:rStyle w:val="Emphasis"/>
          <w:highlight w:val="cyan"/>
        </w:rPr>
        <w:t>coop</w:t>
      </w:r>
      <w:r w:rsidRPr="00692293">
        <w:rPr>
          <w:rStyle w:val="Emphasis"/>
        </w:rPr>
        <w:t>eration</w:t>
      </w:r>
      <w:r w:rsidRPr="00B4341C">
        <w:rPr>
          <w:rStyle w:val="Emphasis"/>
        </w:rPr>
        <w:t xml:space="preserve"> </w:t>
      </w:r>
      <w:r w:rsidRPr="006A0BCA">
        <w:rPr>
          <w:rStyle w:val="Emphasis"/>
          <w:highlight w:val="cyan"/>
        </w:rPr>
        <w:t>with Taiwan</w:t>
      </w:r>
      <w:r w:rsidRPr="00B4341C">
        <w:rPr>
          <w:sz w:val="14"/>
        </w:rPr>
        <w:t xml:space="preserve"> in order </w:t>
      </w:r>
      <w:r w:rsidRPr="00B4341C">
        <w:rPr>
          <w:rStyle w:val="StyleUnderline"/>
        </w:rPr>
        <w:t>to contain</w:t>
      </w:r>
      <w:r w:rsidRPr="00B4341C">
        <w:rPr>
          <w:sz w:val="14"/>
        </w:rPr>
        <w:t xml:space="preserve"> the growth of </w:t>
      </w:r>
      <w:r w:rsidRPr="00B4341C">
        <w:rPr>
          <w:rStyle w:val="StyleUnderline"/>
        </w:rPr>
        <w:t>Chinese power</w:t>
      </w:r>
      <w:r w:rsidRPr="00B4341C">
        <w:rPr>
          <w:sz w:val="14"/>
        </w:rPr>
        <w:t>.</w:t>
      </w:r>
    </w:p>
    <w:p w14:paraId="336B22CC" w14:textId="77777777" w:rsidR="00B85D61" w:rsidRPr="00B4341C" w:rsidRDefault="00B85D61" w:rsidP="00096284">
      <w:pPr>
        <w:rPr>
          <w:sz w:val="14"/>
          <w:szCs w:val="14"/>
        </w:rPr>
      </w:pPr>
      <w:r w:rsidRPr="00B4341C">
        <w:rPr>
          <w:sz w:val="14"/>
          <w:szCs w:val="14"/>
        </w:rPr>
        <w:t>First, Taiwan’s geostrategic location is of particular value to U.S. national security interests. The island controls the sea lines of communication (SLOCs) extending from Japan to Southeast Asia and serves as a check on China’s maritime expansions into the East and the South China Seas.</w:t>
      </w:r>
    </w:p>
    <w:p w14:paraId="762BFB9D" w14:textId="77777777" w:rsidR="00B85D61" w:rsidRPr="00B4341C" w:rsidRDefault="00B85D61" w:rsidP="00096284">
      <w:pPr>
        <w:rPr>
          <w:sz w:val="14"/>
        </w:rPr>
      </w:pPr>
      <w:r w:rsidRPr="00B4341C">
        <w:rPr>
          <w:rStyle w:val="Emphasis"/>
        </w:rPr>
        <w:t>If Washington wishes to maintain its preeminent position in Asia, it is in the U.S. interest to include Taiwan</w:t>
      </w:r>
      <w:r w:rsidRPr="00B4341C">
        <w:rPr>
          <w:sz w:val="14"/>
        </w:rPr>
        <w:t xml:space="preserve"> (along with Japan, South Korea, and other allies) </w:t>
      </w:r>
      <w:r w:rsidRPr="00B4341C">
        <w:rPr>
          <w:rStyle w:val="StyleUnderline"/>
        </w:rPr>
        <w:t xml:space="preserve">in its overall Asia strategy. </w:t>
      </w:r>
      <w:r w:rsidRPr="006A0BCA">
        <w:rPr>
          <w:rStyle w:val="StyleUnderline"/>
          <w:highlight w:val="cyan"/>
        </w:rPr>
        <w:t>It makes</w:t>
      </w:r>
      <w:r w:rsidRPr="00B4341C">
        <w:rPr>
          <w:rStyle w:val="StyleUnderline"/>
        </w:rPr>
        <w:t xml:space="preserve"> good strategic </w:t>
      </w:r>
      <w:r w:rsidRPr="006A0BCA">
        <w:rPr>
          <w:rStyle w:val="StyleUnderline"/>
          <w:highlight w:val="cyan"/>
        </w:rPr>
        <w:t>sense</w:t>
      </w:r>
      <w:r w:rsidRPr="00B4341C">
        <w:rPr>
          <w:rStyle w:val="StyleUnderline"/>
        </w:rPr>
        <w:t xml:space="preserve"> for the</w:t>
      </w:r>
      <w:r w:rsidRPr="00B4341C">
        <w:rPr>
          <w:sz w:val="14"/>
        </w:rPr>
        <w:t xml:space="preserve"> </w:t>
      </w:r>
      <w:r w:rsidRPr="00B4341C">
        <w:rPr>
          <w:rStyle w:val="Emphasis"/>
        </w:rPr>
        <w:t>U</w:t>
      </w:r>
      <w:r w:rsidRPr="00B4341C">
        <w:rPr>
          <w:sz w:val="14"/>
        </w:rPr>
        <w:t xml:space="preserve">nited </w:t>
      </w:r>
      <w:r w:rsidRPr="00B4341C">
        <w:rPr>
          <w:rStyle w:val="Emphasis"/>
        </w:rPr>
        <w:t>S</w:t>
      </w:r>
      <w:r w:rsidRPr="00B4341C">
        <w:rPr>
          <w:sz w:val="14"/>
        </w:rPr>
        <w:t xml:space="preserve">tates </w:t>
      </w:r>
      <w:r w:rsidRPr="006A0BCA">
        <w:rPr>
          <w:rStyle w:val="Emphasis"/>
          <w:highlight w:val="cyan"/>
        </w:rPr>
        <w:t>to</w:t>
      </w:r>
      <w:r w:rsidRPr="00B4341C">
        <w:rPr>
          <w:rStyle w:val="Emphasis"/>
        </w:rPr>
        <w:t xml:space="preserve"> help </w:t>
      </w:r>
      <w:r w:rsidRPr="006A0BCA">
        <w:rPr>
          <w:rStyle w:val="Emphasis"/>
          <w:highlight w:val="cyan"/>
        </w:rPr>
        <w:t>strengthen Taiwan’s defense</w:t>
      </w:r>
      <w:r w:rsidRPr="00B4341C">
        <w:rPr>
          <w:rStyle w:val="Emphasis"/>
        </w:rPr>
        <w:t xml:space="preserve"> capabilities</w:t>
      </w:r>
      <w:r w:rsidRPr="00B4341C">
        <w:rPr>
          <w:sz w:val="14"/>
        </w:rPr>
        <w:t xml:space="preserve"> in order to deter Beijing from attacking the island. Strong U.S.-Taiwan security ties ameliorate the power asymmetry across the Taiwan Strait and thereby increase the costs of China’s military coercion.</w:t>
      </w:r>
    </w:p>
    <w:p w14:paraId="10D8E60F" w14:textId="77777777" w:rsidR="00B85D61" w:rsidRPr="00B4341C" w:rsidRDefault="00B85D61" w:rsidP="00096284">
      <w:pPr>
        <w:rPr>
          <w:sz w:val="14"/>
        </w:rPr>
      </w:pPr>
      <w:r w:rsidRPr="00B4341C">
        <w:rPr>
          <w:sz w:val="14"/>
        </w:rPr>
        <w:t xml:space="preserve">Second, </w:t>
      </w:r>
      <w:r w:rsidRPr="006A0BCA">
        <w:rPr>
          <w:rStyle w:val="StyleUnderline"/>
          <w:highlight w:val="cyan"/>
        </w:rPr>
        <w:t>defending Taiwan is</w:t>
      </w:r>
      <w:r w:rsidRPr="006A0BCA">
        <w:rPr>
          <w:sz w:val="14"/>
          <w:highlight w:val="cyan"/>
        </w:rPr>
        <w:t xml:space="preserve"> </w:t>
      </w:r>
      <w:r w:rsidRPr="006A0BCA">
        <w:rPr>
          <w:rStyle w:val="Emphasis"/>
          <w:highlight w:val="cyan"/>
        </w:rPr>
        <w:t>linked to</w:t>
      </w:r>
      <w:r w:rsidRPr="00B4341C">
        <w:rPr>
          <w:rStyle w:val="Emphasis"/>
        </w:rPr>
        <w:t xml:space="preserve"> the </w:t>
      </w:r>
      <w:r w:rsidRPr="006A0BCA">
        <w:rPr>
          <w:rStyle w:val="Emphasis"/>
          <w:highlight w:val="cyan"/>
        </w:rPr>
        <w:t>cred</w:t>
      </w:r>
      <w:r w:rsidRPr="00B4341C">
        <w:rPr>
          <w:rStyle w:val="Emphasis"/>
        </w:rPr>
        <w:t xml:space="preserve">ibility </w:t>
      </w:r>
      <w:r w:rsidRPr="006A0BCA">
        <w:rPr>
          <w:rStyle w:val="Emphasis"/>
          <w:highlight w:val="cyan"/>
        </w:rPr>
        <w:t>of the U</w:t>
      </w:r>
      <w:r w:rsidRPr="00B4341C">
        <w:rPr>
          <w:rStyle w:val="Emphasis"/>
        </w:rPr>
        <w:t xml:space="preserve">nited </w:t>
      </w:r>
      <w:r w:rsidRPr="006A0BCA">
        <w:rPr>
          <w:rStyle w:val="Emphasis"/>
          <w:highlight w:val="cyan"/>
        </w:rPr>
        <w:t>S</w:t>
      </w:r>
      <w:r w:rsidRPr="00B4341C">
        <w:rPr>
          <w:rStyle w:val="Emphasis"/>
        </w:rPr>
        <w:t xml:space="preserve">tates for </w:t>
      </w:r>
      <w:r w:rsidRPr="006A0BCA">
        <w:rPr>
          <w:rStyle w:val="Emphasis"/>
          <w:highlight w:val="cyan"/>
        </w:rPr>
        <w:t>protecting allies</w:t>
      </w:r>
      <w:r w:rsidRPr="00B4341C">
        <w:rPr>
          <w:rStyle w:val="Emphasis"/>
        </w:rPr>
        <w:t xml:space="preserve"> and partners in Asia</w:t>
      </w:r>
      <w:r w:rsidRPr="00B4341C">
        <w:rPr>
          <w:sz w:val="14"/>
        </w:rPr>
        <w:t>. If Washington abandons Taiwan, Beijing would likely view the concession as a weakening of U.S. resolve for protecting other interests in Asia. Seeing the United States as a “paper tiger,” China might become more aggressive in pursuing territorial interests in maritime Asia.</w:t>
      </w:r>
    </w:p>
    <w:p w14:paraId="7F0FF0CF" w14:textId="77777777" w:rsidR="00B85D61" w:rsidRPr="00B4341C" w:rsidRDefault="00B85D61" w:rsidP="00096284">
      <w:pPr>
        <w:rPr>
          <w:sz w:val="14"/>
        </w:rPr>
      </w:pPr>
      <w:r w:rsidRPr="00B4341C">
        <w:rPr>
          <w:sz w:val="14"/>
        </w:rPr>
        <w:t xml:space="preserve">Moreover, </w:t>
      </w:r>
      <w:r w:rsidRPr="006A0BCA">
        <w:rPr>
          <w:rStyle w:val="StyleUnderline"/>
          <w:highlight w:val="cyan"/>
        </w:rPr>
        <w:t>abandoning Taiwan would</w:t>
      </w:r>
      <w:r w:rsidRPr="006A0BCA">
        <w:rPr>
          <w:sz w:val="14"/>
          <w:highlight w:val="cyan"/>
        </w:rPr>
        <w:t xml:space="preserve"> </w:t>
      </w:r>
      <w:r w:rsidRPr="006A0BCA">
        <w:rPr>
          <w:rStyle w:val="Emphasis"/>
          <w:highlight w:val="cyan"/>
        </w:rPr>
        <w:t>reduce allies’ confidence</w:t>
      </w:r>
      <w:r w:rsidRPr="00B4341C">
        <w:rPr>
          <w:rStyle w:val="Emphasis"/>
        </w:rPr>
        <w:t xml:space="preserve"> in the credibility of U.S. security commitment</w:t>
      </w:r>
      <w:r w:rsidRPr="00B4341C">
        <w:rPr>
          <w:rStyle w:val="StyleUnderline"/>
        </w:rPr>
        <w:t xml:space="preserve"> to them. At a time </w:t>
      </w:r>
      <w:r w:rsidRPr="006A0BCA">
        <w:rPr>
          <w:rStyle w:val="StyleUnderline"/>
          <w:highlight w:val="cyan"/>
        </w:rPr>
        <w:t>when</w:t>
      </w:r>
      <w:r w:rsidRPr="00B4341C">
        <w:rPr>
          <w:rStyle w:val="StyleUnderline"/>
        </w:rPr>
        <w:t xml:space="preserve"> Asian </w:t>
      </w:r>
      <w:r w:rsidRPr="006A0BCA">
        <w:rPr>
          <w:rStyle w:val="StyleUnderline"/>
          <w:highlight w:val="cyan"/>
        </w:rPr>
        <w:t>states</w:t>
      </w:r>
      <w:r w:rsidRPr="006A0BCA">
        <w:rPr>
          <w:sz w:val="14"/>
          <w:highlight w:val="cyan"/>
        </w:rPr>
        <w:t xml:space="preserve"> </w:t>
      </w:r>
      <w:r w:rsidRPr="006A0BCA">
        <w:rPr>
          <w:rStyle w:val="Emphasis"/>
          <w:highlight w:val="cyan"/>
        </w:rPr>
        <w:t>need the U</w:t>
      </w:r>
      <w:r w:rsidRPr="00B4341C">
        <w:rPr>
          <w:rStyle w:val="Emphasis"/>
        </w:rPr>
        <w:t xml:space="preserve">nited </w:t>
      </w:r>
      <w:r w:rsidRPr="006A0BCA">
        <w:rPr>
          <w:rStyle w:val="Emphasis"/>
          <w:highlight w:val="cyan"/>
        </w:rPr>
        <w:t>S</w:t>
      </w:r>
      <w:r w:rsidRPr="00B4341C">
        <w:rPr>
          <w:rStyle w:val="Emphasis"/>
        </w:rPr>
        <w:t>tates to counterbalance Chinese power</w:t>
      </w:r>
      <w:r w:rsidRPr="00B4341C">
        <w:rPr>
          <w:sz w:val="14"/>
        </w:rPr>
        <w:t xml:space="preserve">, </w:t>
      </w:r>
      <w:r w:rsidRPr="00B4341C">
        <w:rPr>
          <w:rStyle w:val="StyleUnderline"/>
        </w:rPr>
        <w:t xml:space="preserve">a U.S. decision </w:t>
      </w:r>
      <w:r w:rsidRPr="006A0BCA">
        <w:rPr>
          <w:rStyle w:val="StyleUnderline"/>
          <w:highlight w:val="cyan"/>
        </w:rPr>
        <w:t>to abandon Taiwan would be</w:t>
      </w:r>
      <w:r w:rsidRPr="006A0BCA">
        <w:rPr>
          <w:sz w:val="14"/>
          <w:highlight w:val="cyan"/>
        </w:rPr>
        <w:t xml:space="preserve"> </w:t>
      </w:r>
      <w:r w:rsidRPr="006A0BCA">
        <w:rPr>
          <w:rStyle w:val="Emphasis"/>
          <w:highlight w:val="cyan"/>
        </w:rPr>
        <w:t>particularly alarming</w:t>
      </w:r>
      <w:r w:rsidRPr="006A0BCA">
        <w:rPr>
          <w:rStyle w:val="StyleUnderline"/>
          <w:highlight w:val="cyan"/>
        </w:rPr>
        <w:t>, sending</w:t>
      </w:r>
      <w:r w:rsidRPr="006A0BCA">
        <w:rPr>
          <w:sz w:val="14"/>
          <w:highlight w:val="cyan"/>
        </w:rPr>
        <w:t xml:space="preserve"> </w:t>
      </w:r>
      <w:r w:rsidRPr="006A0BCA">
        <w:rPr>
          <w:rStyle w:val="Emphasis"/>
          <w:highlight w:val="cyan"/>
        </w:rPr>
        <w:t>shock waves</w:t>
      </w:r>
      <w:r w:rsidRPr="00B4341C">
        <w:rPr>
          <w:rStyle w:val="Emphasis"/>
        </w:rPr>
        <w:t xml:space="preserve"> across the region</w:t>
      </w:r>
      <w:r w:rsidRPr="00B4341C">
        <w:rPr>
          <w:sz w:val="14"/>
        </w:rPr>
        <w:t>.</w:t>
      </w:r>
    </w:p>
    <w:p w14:paraId="585092CC" w14:textId="2834E456" w:rsidR="00096284" w:rsidRPr="00B4341C" w:rsidRDefault="00B85D61" w:rsidP="00096284">
      <w:pPr>
        <w:rPr>
          <w:rStyle w:val="StyleUnderline"/>
        </w:rPr>
      </w:pPr>
      <w:r w:rsidRPr="00B4341C">
        <w:rPr>
          <w:rStyle w:val="StyleUnderline"/>
        </w:rPr>
        <w:t xml:space="preserve">Based on shared strategic interests, </w:t>
      </w:r>
      <w:r w:rsidRPr="006A0BCA">
        <w:rPr>
          <w:rStyle w:val="StyleUnderline"/>
          <w:highlight w:val="cyan"/>
        </w:rPr>
        <w:t>realism anticipates</w:t>
      </w:r>
      <w:r w:rsidRPr="00B4341C">
        <w:rPr>
          <w:sz w:val="14"/>
        </w:rPr>
        <w:t xml:space="preserve"> that </w:t>
      </w:r>
      <w:r w:rsidRPr="00B4341C">
        <w:rPr>
          <w:rStyle w:val="StyleUnderline"/>
        </w:rPr>
        <w:t>the</w:t>
      </w:r>
      <w:r w:rsidRPr="00B4341C">
        <w:rPr>
          <w:sz w:val="14"/>
        </w:rPr>
        <w:t xml:space="preserve"> </w:t>
      </w:r>
      <w:r w:rsidRPr="006A0BCA">
        <w:rPr>
          <w:rStyle w:val="Emphasis"/>
          <w:highlight w:val="cyan"/>
        </w:rPr>
        <w:t>U</w:t>
      </w:r>
      <w:r w:rsidRPr="00B4341C">
        <w:rPr>
          <w:sz w:val="14"/>
        </w:rPr>
        <w:t xml:space="preserve">nited </w:t>
      </w:r>
      <w:r w:rsidRPr="006A0BCA">
        <w:rPr>
          <w:rStyle w:val="Emphasis"/>
          <w:highlight w:val="cyan"/>
        </w:rPr>
        <w:t>S</w:t>
      </w:r>
      <w:r w:rsidRPr="00B4341C">
        <w:rPr>
          <w:sz w:val="14"/>
        </w:rPr>
        <w:t xml:space="preserve">tates </w:t>
      </w:r>
      <w:r w:rsidRPr="00B4341C">
        <w:rPr>
          <w:rStyle w:val="Emphasis"/>
        </w:rPr>
        <w:t xml:space="preserve">will </w:t>
      </w:r>
      <w:r w:rsidRPr="006A0BCA">
        <w:rPr>
          <w:rStyle w:val="Emphasis"/>
          <w:highlight w:val="cyan"/>
        </w:rPr>
        <w:t>coopera</w:t>
      </w:r>
      <w:r w:rsidRPr="00B4341C">
        <w:rPr>
          <w:rStyle w:val="Emphasis"/>
        </w:rPr>
        <w:t>te with Taiwan</w:t>
      </w:r>
      <w:r w:rsidRPr="00B4341C">
        <w:rPr>
          <w:sz w:val="14"/>
        </w:rPr>
        <w:t xml:space="preserve"> to thwart China from dominating Asia. </w:t>
      </w:r>
      <w:r w:rsidRPr="006A0BCA">
        <w:rPr>
          <w:rStyle w:val="StyleUnderline"/>
          <w:highlight w:val="cyan"/>
        </w:rPr>
        <w:t>Washington is</w:t>
      </w:r>
      <w:r w:rsidRPr="00B4341C">
        <w:rPr>
          <w:sz w:val="14"/>
        </w:rPr>
        <w:t xml:space="preserve"> </w:t>
      </w:r>
      <w:r w:rsidRPr="00B4341C">
        <w:rPr>
          <w:rStyle w:val="Emphasis"/>
        </w:rPr>
        <w:t>currently</w:t>
      </w:r>
      <w:r w:rsidRPr="00B4341C">
        <w:rPr>
          <w:sz w:val="14"/>
        </w:rPr>
        <w:t xml:space="preserve"> </w:t>
      </w:r>
      <w:r w:rsidRPr="006A0BCA">
        <w:rPr>
          <w:rStyle w:val="StyleUnderline"/>
          <w:highlight w:val="cyan"/>
        </w:rPr>
        <w:t>taking measures to</w:t>
      </w:r>
      <w:r w:rsidRPr="006A0BCA">
        <w:rPr>
          <w:sz w:val="14"/>
          <w:highlight w:val="cyan"/>
        </w:rPr>
        <w:t xml:space="preserve"> </w:t>
      </w:r>
      <w:r w:rsidRPr="006A0BCA">
        <w:rPr>
          <w:rStyle w:val="Emphasis"/>
          <w:highlight w:val="cyan"/>
        </w:rPr>
        <w:t>upgrade</w:t>
      </w:r>
      <w:r w:rsidRPr="00B4341C">
        <w:rPr>
          <w:rStyle w:val="Emphasis"/>
        </w:rPr>
        <w:t xml:space="preserve"> U.S.-Taiwan </w:t>
      </w:r>
      <w:r w:rsidRPr="006A0BCA">
        <w:rPr>
          <w:rStyle w:val="Emphasis"/>
          <w:highlight w:val="cyan"/>
        </w:rPr>
        <w:t>relations</w:t>
      </w:r>
      <w:r w:rsidRPr="00B4341C">
        <w:rPr>
          <w:sz w:val="14"/>
        </w:rPr>
        <w:t xml:space="preserve">. In early 2018, </w:t>
      </w:r>
      <w:r w:rsidRPr="00B4341C">
        <w:rPr>
          <w:rStyle w:val="StyleUnderline"/>
        </w:rPr>
        <w:t xml:space="preserve">Congress passed </w:t>
      </w:r>
      <w:r w:rsidRPr="006A0BCA">
        <w:rPr>
          <w:rStyle w:val="StyleUnderline"/>
          <w:highlight w:val="cyan"/>
        </w:rPr>
        <w:t>the Taiwan Travel Act</w:t>
      </w:r>
      <w:r w:rsidRPr="00B4341C">
        <w:rPr>
          <w:rStyle w:val="StyleUnderline"/>
        </w:rPr>
        <w:t xml:space="preserve">, which </w:t>
      </w:r>
      <w:r w:rsidRPr="006A0BCA">
        <w:rPr>
          <w:rStyle w:val="StyleUnderline"/>
          <w:highlight w:val="cyan"/>
        </w:rPr>
        <w:t>encourages</w:t>
      </w:r>
      <w:r w:rsidRPr="00B4341C">
        <w:rPr>
          <w:sz w:val="14"/>
        </w:rPr>
        <w:t xml:space="preserve"> high-level </w:t>
      </w:r>
      <w:r w:rsidRPr="006A0BCA">
        <w:rPr>
          <w:rStyle w:val="StyleUnderline"/>
          <w:highlight w:val="cyan"/>
        </w:rPr>
        <w:t>visits</w:t>
      </w:r>
      <w:r w:rsidRPr="00B4341C">
        <w:rPr>
          <w:sz w:val="14"/>
        </w:rPr>
        <w:t xml:space="preserve"> between the two countries. </w:t>
      </w:r>
      <w:r w:rsidRPr="006A0BCA">
        <w:rPr>
          <w:rStyle w:val="StyleUnderline"/>
          <w:highlight w:val="cyan"/>
        </w:rPr>
        <w:t>The</w:t>
      </w:r>
      <w:r w:rsidRPr="006A0BCA">
        <w:rPr>
          <w:sz w:val="14"/>
          <w:highlight w:val="cyan"/>
        </w:rPr>
        <w:t xml:space="preserve"> </w:t>
      </w:r>
      <w:r w:rsidRPr="006A0BCA">
        <w:rPr>
          <w:rStyle w:val="Emphasis"/>
          <w:highlight w:val="cyan"/>
        </w:rPr>
        <w:t>N</w:t>
      </w:r>
      <w:r w:rsidRPr="00B4341C">
        <w:rPr>
          <w:sz w:val="14"/>
        </w:rPr>
        <w:t xml:space="preserve">ational </w:t>
      </w:r>
      <w:r w:rsidRPr="006A0BCA">
        <w:rPr>
          <w:rStyle w:val="Emphasis"/>
          <w:highlight w:val="cyan"/>
        </w:rPr>
        <w:t>D</w:t>
      </w:r>
      <w:r w:rsidRPr="00B4341C">
        <w:rPr>
          <w:sz w:val="14"/>
        </w:rPr>
        <w:t xml:space="preserve">efense </w:t>
      </w:r>
      <w:r w:rsidRPr="006A0BCA">
        <w:rPr>
          <w:rStyle w:val="Emphasis"/>
          <w:highlight w:val="cyan"/>
        </w:rPr>
        <w:t>A</w:t>
      </w:r>
      <w:r w:rsidRPr="00B4341C">
        <w:rPr>
          <w:sz w:val="14"/>
        </w:rPr>
        <w:t xml:space="preserve">uthorization </w:t>
      </w:r>
      <w:r w:rsidRPr="006A0BCA">
        <w:rPr>
          <w:rStyle w:val="Emphasis"/>
          <w:highlight w:val="cyan"/>
        </w:rPr>
        <w:t>A</w:t>
      </w:r>
      <w:r w:rsidRPr="00B4341C">
        <w:rPr>
          <w:sz w:val="14"/>
        </w:rPr>
        <w:t xml:space="preserve">ct </w:t>
      </w:r>
      <w:r w:rsidRPr="006A0BCA">
        <w:rPr>
          <w:rStyle w:val="StyleUnderline"/>
          <w:highlight w:val="cyan"/>
        </w:rPr>
        <w:t xml:space="preserve">calls for </w:t>
      </w:r>
      <w:r w:rsidRPr="006A0BCA">
        <w:rPr>
          <w:rStyle w:val="Emphasis"/>
          <w:highlight w:val="cyan"/>
        </w:rPr>
        <w:t>“strengthening the</w:t>
      </w:r>
      <w:r w:rsidRPr="00B4341C">
        <w:rPr>
          <w:rStyle w:val="Emphasis"/>
        </w:rPr>
        <w:t xml:space="preserve"> defense </w:t>
      </w:r>
      <w:r w:rsidRPr="006A0BCA">
        <w:rPr>
          <w:rStyle w:val="Emphasis"/>
          <w:highlight w:val="cyan"/>
        </w:rPr>
        <w:t>partnership</w:t>
      </w:r>
      <w:r w:rsidRPr="00B4341C">
        <w:rPr>
          <w:sz w:val="14"/>
        </w:rPr>
        <w:t xml:space="preserve"> </w:t>
      </w:r>
      <w:r w:rsidRPr="00B4341C">
        <w:rPr>
          <w:rStyle w:val="StyleUnderline"/>
        </w:rPr>
        <w:t>between the</w:t>
      </w:r>
      <w:r w:rsidRPr="00B4341C">
        <w:rPr>
          <w:sz w:val="14"/>
        </w:rPr>
        <w:t xml:space="preserve"> </w:t>
      </w:r>
      <w:r w:rsidRPr="00B4341C">
        <w:rPr>
          <w:rStyle w:val="Emphasis"/>
        </w:rPr>
        <w:t>U</w:t>
      </w:r>
      <w:r w:rsidRPr="00B4341C">
        <w:rPr>
          <w:sz w:val="14"/>
        </w:rPr>
        <w:t xml:space="preserve">nited </w:t>
      </w:r>
      <w:r w:rsidRPr="00B4341C">
        <w:rPr>
          <w:rStyle w:val="Emphasis"/>
        </w:rPr>
        <w:t>S</w:t>
      </w:r>
      <w:r w:rsidRPr="00B4341C">
        <w:rPr>
          <w:sz w:val="14"/>
        </w:rPr>
        <w:t xml:space="preserve">tates </w:t>
      </w:r>
      <w:r w:rsidRPr="00B4341C">
        <w:rPr>
          <w:rStyle w:val="StyleUnderline"/>
        </w:rPr>
        <w:t>and Taiwan.”</w:t>
      </w:r>
    </w:p>
    <w:p w14:paraId="560FD288" w14:textId="5B3EBE19" w:rsidR="00B85D61" w:rsidRDefault="00B85D61" w:rsidP="00096284">
      <w:pPr>
        <w:rPr>
          <w:rStyle w:val="Emphasis"/>
        </w:rPr>
      </w:pPr>
      <w:r w:rsidRPr="00B4341C">
        <w:rPr>
          <w:rStyle w:val="StyleUnderline"/>
        </w:rPr>
        <w:t>In August</w:t>
      </w:r>
      <w:r w:rsidRPr="00B4341C">
        <w:rPr>
          <w:sz w:val="14"/>
        </w:rPr>
        <w:t xml:space="preserve"> 2018, </w:t>
      </w:r>
      <w:r w:rsidRPr="00B4341C">
        <w:rPr>
          <w:rStyle w:val="StyleUnderline"/>
        </w:rPr>
        <w:t xml:space="preserve">the </w:t>
      </w:r>
      <w:r w:rsidRPr="006A0BCA">
        <w:rPr>
          <w:rStyle w:val="StyleUnderline"/>
          <w:highlight w:val="cyan"/>
        </w:rPr>
        <w:t>White House took the</w:t>
      </w:r>
      <w:r w:rsidRPr="006A0BCA">
        <w:rPr>
          <w:sz w:val="14"/>
          <w:highlight w:val="cyan"/>
        </w:rPr>
        <w:t xml:space="preserve"> </w:t>
      </w:r>
      <w:r w:rsidRPr="006A0BCA">
        <w:rPr>
          <w:rStyle w:val="Emphasis"/>
          <w:highlight w:val="cyan"/>
        </w:rPr>
        <w:t>unusual step</w:t>
      </w:r>
      <w:r w:rsidRPr="006A0BCA">
        <w:rPr>
          <w:sz w:val="14"/>
          <w:highlight w:val="cyan"/>
        </w:rPr>
        <w:t xml:space="preserve"> </w:t>
      </w:r>
      <w:r w:rsidRPr="006A0BCA">
        <w:rPr>
          <w:rStyle w:val="StyleUnderline"/>
          <w:highlight w:val="cyan"/>
        </w:rPr>
        <w:t>of</w:t>
      </w:r>
      <w:r w:rsidRPr="00B4341C">
        <w:rPr>
          <w:rStyle w:val="StyleUnderline"/>
        </w:rPr>
        <w:t xml:space="preserve"> issuing a</w:t>
      </w:r>
      <w:r w:rsidRPr="00B4341C">
        <w:rPr>
          <w:sz w:val="14"/>
        </w:rPr>
        <w:t xml:space="preserve"> </w:t>
      </w:r>
      <w:r w:rsidRPr="00B4341C">
        <w:rPr>
          <w:rStyle w:val="Emphasis"/>
        </w:rPr>
        <w:t xml:space="preserve">stern </w:t>
      </w:r>
      <w:r w:rsidRPr="006A0BCA">
        <w:rPr>
          <w:rStyle w:val="Emphasis"/>
          <w:highlight w:val="cyan"/>
        </w:rPr>
        <w:t>warning</w:t>
      </w:r>
      <w:r w:rsidRPr="00B4341C">
        <w:rPr>
          <w:sz w:val="14"/>
        </w:rPr>
        <w:t xml:space="preserve"> </w:t>
      </w:r>
      <w:r w:rsidRPr="00B4341C">
        <w:rPr>
          <w:rStyle w:val="StyleUnderline"/>
        </w:rPr>
        <w:t>and recalling U.S. ambassadors to</w:t>
      </w:r>
      <w:r w:rsidRPr="00B4341C">
        <w:rPr>
          <w:sz w:val="14"/>
        </w:rPr>
        <w:t xml:space="preserve"> three </w:t>
      </w:r>
      <w:r w:rsidRPr="00B4341C">
        <w:rPr>
          <w:rStyle w:val="StyleUnderline"/>
        </w:rPr>
        <w:t xml:space="preserve">Latin American </w:t>
      </w:r>
      <w:r w:rsidRPr="006A0BCA">
        <w:rPr>
          <w:rStyle w:val="StyleUnderline"/>
          <w:highlight w:val="cyan"/>
        </w:rPr>
        <w:t>countries</w:t>
      </w:r>
      <w:r w:rsidRPr="00B4341C">
        <w:rPr>
          <w:sz w:val="14"/>
        </w:rPr>
        <w:t xml:space="preserve"> (El Salvador, the Dominican Republic, and Panama) </w:t>
      </w:r>
      <w:r w:rsidRPr="006A0BCA">
        <w:rPr>
          <w:rStyle w:val="StyleUnderline"/>
          <w:highlight w:val="cyan"/>
        </w:rPr>
        <w:t>for switching</w:t>
      </w:r>
      <w:r w:rsidRPr="00B4341C">
        <w:rPr>
          <w:rStyle w:val="StyleUnderline"/>
        </w:rPr>
        <w:t xml:space="preserve"> diplomatic </w:t>
      </w:r>
      <w:r w:rsidRPr="006A0BCA">
        <w:rPr>
          <w:rStyle w:val="StyleUnderline"/>
          <w:highlight w:val="cyan"/>
        </w:rPr>
        <w:t>recognition</w:t>
      </w:r>
      <w:r w:rsidRPr="00B4341C">
        <w:rPr>
          <w:rStyle w:val="StyleUnderline"/>
        </w:rPr>
        <w:t xml:space="preserve"> from Taiwan to China</w:t>
      </w:r>
      <w:r w:rsidRPr="00B4341C">
        <w:rPr>
          <w:sz w:val="14"/>
        </w:rPr>
        <w:t xml:space="preserve">. </w:t>
      </w:r>
      <w:r w:rsidRPr="00B4341C">
        <w:rPr>
          <w:rStyle w:val="StyleUnderline"/>
        </w:rPr>
        <w:t>Going forward</w:t>
      </w:r>
      <w:r w:rsidRPr="00B4341C">
        <w:rPr>
          <w:sz w:val="14"/>
        </w:rPr>
        <w:t xml:space="preserve">, </w:t>
      </w:r>
      <w:r w:rsidRPr="006A0BCA">
        <w:rPr>
          <w:rStyle w:val="Emphasis"/>
          <w:highlight w:val="cyan"/>
        </w:rPr>
        <w:t xml:space="preserve">U.S. support of Taiwan is </w:t>
      </w:r>
      <w:r w:rsidRPr="000D4CCA">
        <w:rPr>
          <w:rStyle w:val="Emphasis"/>
        </w:rPr>
        <w:t xml:space="preserve">expected </w:t>
      </w:r>
      <w:r w:rsidRPr="006A0BCA">
        <w:rPr>
          <w:rStyle w:val="Emphasis"/>
          <w:highlight w:val="cyan"/>
        </w:rPr>
        <w:t>to grow.</w:t>
      </w:r>
    </w:p>
    <w:p w14:paraId="213EFF2A" w14:textId="77777777" w:rsidR="00712264" w:rsidRPr="0015249F" w:rsidRDefault="00712264" w:rsidP="00712264">
      <w:pPr>
        <w:pStyle w:val="Heading4"/>
      </w:pPr>
      <w:r>
        <w:t>Credibility of security commitments key to prevent allied prolif –</w:t>
      </w:r>
      <w:r>
        <w:rPr>
          <w:b w:val="0"/>
        </w:rPr>
        <w:t xml:space="preserve"> </w:t>
      </w:r>
      <w:r w:rsidRPr="0015249F">
        <w:rPr>
          <w:b w:val="0"/>
        </w:rPr>
        <w:t xml:space="preserve">academic literature review, policy-maker intuition, </w:t>
      </w:r>
      <w:r>
        <w:rPr>
          <w:b w:val="0"/>
        </w:rPr>
        <w:t xml:space="preserve">qualitative analysis, paired-case analysis, and previous quantitative work </w:t>
      </w:r>
    </w:p>
    <w:p w14:paraId="08CFB55E" w14:textId="77777777" w:rsidR="00712264" w:rsidRDefault="00712264" w:rsidP="00712264">
      <w:r>
        <w:rPr>
          <w:rStyle w:val="Style13ptBold"/>
        </w:rPr>
        <w:t xml:space="preserve">Bleek 13 ---- </w:t>
      </w:r>
      <w:r w:rsidRPr="00676319">
        <w:t xml:space="preserve">Philipp C., Assistant Professor in the Nonproliferation and Terrorism Studies Program (Monterey Institute of International Studies – Middlebury College), Fellow at the James Martin Center for Nonproliferation Studies, “Friends Don’t Let Friends Proliferate: Credibility, Security Assurances, and Allied Nuclear Proliferation,” 2/28, </w:t>
      </w:r>
      <w:hyperlink r:id="rId52" w:history="1">
        <w:r w:rsidRPr="00676319">
          <w:rPr>
            <w:rStyle w:val="Hyperlink"/>
          </w:rPr>
          <w:t>http://posse.gatech.edu/sites/posse.gatech.edu/files/BleekLorberISAISA'13.pdf</w:t>
        </w:r>
      </w:hyperlink>
    </w:p>
    <w:p w14:paraId="236D9916" w14:textId="77777777" w:rsidR="00712264" w:rsidRDefault="00712264" w:rsidP="00712264">
      <w:pPr>
        <w:rPr>
          <w:rStyle w:val="Style13ptBold"/>
        </w:rPr>
      </w:pPr>
    </w:p>
    <w:p w14:paraId="3E96B4D6" w14:textId="16F1C120" w:rsidR="00712264" w:rsidRDefault="00712264" w:rsidP="00712264">
      <w:pPr>
        <w:rPr>
          <w:rStyle w:val="Emphasis"/>
        </w:rPr>
      </w:pPr>
      <w:r w:rsidRPr="006A0BCA">
        <w:rPr>
          <w:rStyle w:val="Emphasis"/>
          <w:highlight w:val="cyan"/>
        </w:rPr>
        <w:t>Recent</w:t>
      </w:r>
      <w:r w:rsidRPr="0015249F">
        <w:rPr>
          <w:rStyle w:val="Emphasis"/>
        </w:rPr>
        <w:t xml:space="preserve"> academic </w:t>
      </w:r>
      <w:r w:rsidRPr="006A0BCA">
        <w:rPr>
          <w:rStyle w:val="Emphasis"/>
          <w:highlight w:val="cyan"/>
        </w:rPr>
        <w:t>research</w:t>
      </w:r>
      <w:r w:rsidRPr="006A0BCA">
        <w:rPr>
          <w:rStyle w:val="StyleUnderline"/>
          <w:highlight w:val="cyan"/>
        </w:rPr>
        <w:t xml:space="preserve"> suggests</w:t>
      </w:r>
      <w:r w:rsidRPr="0015249F">
        <w:rPr>
          <w:sz w:val="14"/>
        </w:rPr>
        <w:t xml:space="preserve"> that </w:t>
      </w:r>
      <w:r w:rsidRPr="0015249F">
        <w:rPr>
          <w:rStyle w:val="StyleUnderline"/>
        </w:rPr>
        <w:t xml:space="preserve">policymakers’ </w:t>
      </w:r>
      <w:r w:rsidRPr="006A0BCA">
        <w:rPr>
          <w:rStyle w:val="StyleUnderline"/>
          <w:highlight w:val="cyan"/>
        </w:rPr>
        <w:t xml:space="preserve">intuition </w:t>
      </w:r>
      <w:r w:rsidRPr="00382736">
        <w:rPr>
          <w:rStyle w:val="StyleUnderline"/>
        </w:rPr>
        <w:t>about the efficacy of security</w:t>
      </w:r>
      <w:r w:rsidRPr="00382736">
        <w:rPr>
          <w:sz w:val="14"/>
        </w:rPr>
        <w:t xml:space="preserve"> </w:t>
      </w:r>
      <w:r w:rsidRPr="00382736">
        <w:rPr>
          <w:rStyle w:val="StyleUnderline"/>
        </w:rPr>
        <w:t xml:space="preserve">assurances </w:t>
      </w:r>
      <w:r w:rsidRPr="006A0BCA">
        <w:rPr>
          <w:rStyle w:val="StyleUnderline"/>
          <w:highlight w:val="cyan"/>
        </w:rPr>
        <w:t xml:space="preserve">is </w:t>
      </w:r>
      <w:r w:rsidRPr="006A0BCA">
        <w:rPr>
          <w:rStyle w:val="Emphasis"/>
          <w:highlight w:val="cyan"/>
        </w:rPr>
        <w:t>correct</w:t>
      </w:r>
      <w:r w:rsidRPr="00382736">
        <w:rPr>
          <w:sz w:val="14"/>
        </w:rPr>
        <w:t>; on</w:t>
      </w:r>
      <w:r w:rsidRPr="0015249F">
        <w:rPr>
          <w:sz w:val="14"/>
        </w:rPr>
        <w:t xml:space="preserve"> average, </w:t>
      </w:r>
      <w:r w:rsidRPr="00382736">
        <w:rPr>
          <w:sz w:val="14"/>
        </w:rPr>
        <w:t xml:space="preserve">nuclear </w:t>
      </w:r>
      <w:r w:rsidRPr="00382736">
        <w:rPr>
          <w:rStyle w:val="StyleUnderline"/>
        </w:rPr>
        <w:t>security assurances decrease an ally’s likelihood of exploring, pursuing, and acquiring nuclear weapons</w:t>
      </w:r>
      <w:r w:rsidRPr="00382736">
        <w:rPr>
          <w:sz w:val="14"/>
        </w:rPr>
        <w:t xml:space="preserve">.5 But, while </w:t>
      </w:r>
      <w:r w:rsidRPr="00382736">
        <w:rPr>
          <w:rStyle w:val="StyleUnderline"/>
        </w:rPr>
        <w:t>policymakers</w:t>
      </w:r>
      <w:r w:rsidRPr="0015249F">
        <w:rPr>
          <w:rStyle w:val="StyleUnderline"/>
        </w:rPr>
        <w:t xml:space="preserve"> and analysts</w:t>
      </w:r>
      <w:r>
        <w:rPr>
          <w:rStyle w:val="StyleUnderline"/>
        </w:rPr>
        <w:t xml:space="preserve"> </w:t>
      </w:r>
      <w:r w:rsidRPr="0015249F">
        <w:rPr>
          <w:rStyle w:val="StyleUnderline"/>
        </w:rPr>
        <w:t xml:space="preserve">appear to be correct that </w:t>
      </w:r>
      <w:r w:rsidRPr="006A0BCA">
        <w:rPr>
          <w:rStyle w:val="Emphasis"/>
          <w:highlight w:val="cyan"/>
        </w:rPr>
        <w:t>security assurances</w:t>
      </w:r>
      <w:r w:rsidRPr="00DD036F">
        <w:rPr>
          <w:rStyle w:val="Emphasis"/>
        </w:rPr>
        <w:t xml:space="preserve"> can </w:t>
      </w:r>
      <w:r w:rsidRPr="006A0BCA">
        <w:rPr>
          <w:rStyle w:val="Emphasis"/>
          <w:highlight w:val="cyan"/>
        </w:rPr>
        <w:t>prevent allied proliferation</w:t>
      </w:r>
      <w:r w:rsidRPr="0015249F">
        <w:rPr>
          <w:sz w:val="14"/>
        </w:rPr>
        <w:t xml:space="preserve">, much less is known about why some security assurances succeed and others fail. Many have put forth prescriptions meant to increase the effectiveness of U.S. security assurances, but little scholarship has rigorously theorized and tested these. 6 Without this knowledge, U.S. attempts to stem allied proliferation through security assurances may be suboptimal or, in the worst case, might even backfire. In addition to being policy relevant, the question of what makes security assurances effective in preventing allied proliferation also presents an interesting academic puzzle. In cases such as the United Kingdom immediately following World War II, South Korea, Sweden, and Japan, the United States provided security assurances to varying degrees of effect. In some cases, the assurances were very effective in preventing proliferation (i.e. Japan), whereas in others, they appear to have had less of an impact (i.e. South Korea in the 1970s).7 This puzzle – why assurances were more effective at preventing allied proliferation in some circumstances than others – has yet to be fully analyzed in the academic literature. To address this gap in our understanding, </w:t>
      </w:r>
      <w:r w:rsidRPr="0015249F">
        <w:rPr>
          <w:rStyle w:val="StyleUnderline"/>
        </w:rPr>
        <w:t>this article uses qualitative methods to help</w:t>
      </w:r>
      <w:r>
        <w:rPr>
          <w:rStyle w:val="StyleUnderline"/>
        </w:rPr>
        <w:t xml:space="preserve"> </w:t>
      </w:r>
      <w:r w:rsidRPr="0015249F">
        <w:rPr>
          <w:rStyle w:val="StyleUnderline"/>
        </w:rPr>
        <w:t>policymakers and academics better understand why assurances succeed</w:t>
      </w:r>
      <w:r w:rsidRPr="0015249F">
        <w:rPr>
          <w:sz w:val="14"/>
        </w:rPr>
        <w:t xml:space="preserve"> – or fail – </w:t>
      </w:r>
      <w:r w:rsidRPr="0015249F">
        <w:rPr>
          <w:rStyle w:val="StyleUnderline"/>
        </w:rPr>
        <w:t>in preventing</w:t>
      </w:r>
      <w:r>
        <w:rPr>
          <w:rStyle w:val="StyleUnderline"/>
        </w:rPr>
        <w:t xml:space="preserve"> </w:t>
      </w:r>
      <w:r w:rsidRPr="0015249F">
        <w:rPr>
          <w:rStyle w:val="StyleUnderline"/>
        </w:rPr>
        <w:t xml:space="preserve">allied nuclear proliferation. </w:t>
      </w:r>
      <w:r w:rsidRPr="006A0BCA">
        <w:rPr>
          <w:rStyle w:val="Emphasis"/>
          <w:highlight w:val="cyan"/>
        </w:rPr>
        <w:t>Building on previous quantitative work</w:t>
      </w:r>
      <w:r w:rsidRPr="006A0BCA">
        <w:rPr>
          <w:sz w:val="14"/>
          <w:highlight w:val="cyan"/>
        </w:rPr>
        <w:t xml:space="preserve"> </w:t>
      </w:r>
      <w:r w:rsidRPr="006A0BCA">
        <w:rPr>
          <w:rStyle w:val="StyleUnderline"/>
          <w:highlight w:val="cyan"/>
        </w:rPr>
        <w:t>showing</w:t>
      </w:r>
      <w:r w:rsidRPr="00382736">
        <w:rPr>
          <w:rStyle w:val="StyleUnderline"/>
        </w:rPr>
        <w:t xml:space="preserve"> that assurances </w:t>
      </w:r>
      <w:r w:rsidRPr="00382736">
        <w:rPr>
          <w:rStyle w:val="Emphasis"/>
        </w:rPr>
        <w:t xml:space="preserve">can prevent </w:t>
      </w:r>
      <w:r w:rsidRPr="006A0BCA">
        <w:rPr>
          <w:rStyle w:val="Emphasis"/>
          <w:highlight w:val="cyan"/>
        </w:rPr>
        <w:t>such</w:t>
      </w:r>
      <w:r w:rsidRPr="00382736">
        <w:rPr>
          <w:rStyle w:val="Emphasis"/>
        </w:rPr>
        <w:t xml:space="preserve"> proliferation</w:t>
      </w:r>
      <w:r w:rsidRPr="00382736">
        <w:rPr>
          <w:sz w:val="14"/>
        </w:rPr>
        <w:t xml:space="preserve">,8 </w:t>
      </w:r>
      <w:r w:rsidRPr="006A0BCA">
        <w:rPr>
          <w:rStyle w:val="StyleUnderline"/>
          <w:highlight w:val="cyan"/>
        </w:rPr>
        <w:t>this article takes</w:t>
      </w:r>
      <w:r w:rsidRPr="00382736">
        <w:rPr>
          <w:rStyle w:val="StyleUnderline"/>
        </w:rPr>
        <w:t xml:space="preserve"> this </w:t>
      </w:r>
      <w:r w:rsidRPr="006A0BCA">
        <w:rPr>
          <w:rStyle w:val="StyleUnderline"/>
          <w:highlight w:val="cyan"/>
        </w:rPr>
        <w:t>research</w:t>
      </w:r>
      <w:r w:rsidRPr="00382736">
        <w:rPr>
          <w:rStyle w:val="StyleUnderline"/>
        </w:rPr>
        <w:t xml:space="preserve"> a </w:t>
      </w:r>
      <w:r w:rsidRPr="00382736">
        <w:rPr>
          <w:rStyle w:val="Emphasis"/>
        </w:rPr>
        <w:t xml:space="preserve">step </w:t>
      </w:r>
      <w:r w:rsidRPr="006A0BCA">
        <w:rPr>
          <w:rStyle w:val="Emphasis"/>
          <w:highlight w:val="cyan"/>
        </w:rPr>
        <w:t>further</w:t>
      </w:r>
      <w:r w:rsidRPr="00382736">
        <w:rPr>
          <w:sz w:val="14"/>
        </w:rPr>
        <w:t xml:space="preserve"> </w:t>
      </w:r>
      <w:r w:rsidRPr="00382736">
        <w:rPr>
          <w:rStyle w:val="StyleUnderline"/>
        </w:rPr>
        <w:t xml:space="preserve">by </w:t>
      </w:r>
      <w:r w:rsidRPr="006A0BCA">
        <w:rPr>
          <w:rStyle w:val="StyleUnderline"/>
          <w:highlight w:val="cyan"/>
        </w:rPr>
        <w:t>asking why</w:t>
      </w:r>
      <w:r w:rsidRPr="00382736">
        <w:rPr>
          <w:rStyle w:val="StyleUnderline"/>
        </w:rPr>
        <w:t xml:space="preserve"> security </w:t>
      </w:r>
      <w:r w:rsidRPr="006A0BCA">
        <w:rPr>
          <w:rStyle w:val="StyleUnderline"/>
          <w:highlight w:val="cyan"/>
        </w:rPr>
        <w:t>assurances were more effective</w:t>
      </w:r>
      <w:r w:rsidRPr="0015249F">
        <w:rPr>
          <w:rStyle w:val="StyleUnderline"/>
        </w:rPr>
        <w:t xml:space="preserve"> at preventing allied proliferation in some cases than others</w:t>
      </w:r>
      <w:r w:rsidRPr="0015249F">
        <w:rPr>
          <w:sz w:val="14"/>
        </w:rPr>
        <w:t xml:space="preserve">. To answer this question, </w:t>
      </w:r>
      <w:r w:rsidRPr="0015249F">
        <w:rPr>
          <w:rStyle w:val="StyleUnderline"/>
        </w:rPr>
        <w:t>we analyze two cases of allied proliferation</w:t>
      </w:r>
      <w:r w:rsidRPr="0015249F">
        <w:rPr>
          <w:sz w:val="14"/>
        </w:rPr>
        <w:t xml:space="preserve">: </w:t>
      </w:r>
      <w:r w:rsidRPr="00382736">
        <w:rPr>
          <w:rStyle w:val="StyleUnderline"/>
        </w:rPr>
        <w:t>South Korea</w:t>
      </w:r>
      <w:r w:rsidRPr="0015249F">
        <w:rPr>
          <w:sz w:val="14"/>
        </w:rPr>
        <w:t xml:space="preserve"> in the 1960s, 70s, and 80s </w:t>
      </w:r>
      <w:r w:rsidRPr="00382736">
        <w:rPr>
          <w:rStyle w:val="StyleUnderline"/>
        </w:rPr>
        <w:t>and the United Kingdom</w:t>
      </w:r>
      <w:r w:rsidRPr="0015249F">
        <w:rPr>
          <w:sz w:val="14"/>
        </w:rPr>
        <w:t xml:space="preserve"> immediately following World War II. </w:t>
      </w:r>
      <w:r w:rsidRPr="0015249F">
        <w:rPr>
          <w:rStyle w:val="StyleUnderline"/>
        </w:rPr>
        <w:t xml:space="preserve">By </w:t>
      </w:r>
      <w:r w:rsidRPr="006A0BCA">
        <w:rPr>
          <w:rStyle w:val="StyleUnderline"/>
          <w:highlight w:val="cyan"/>
        </w:rPr>
        <w:t>using a paired comparison</w:t>
      </w:r>
      <w:r w:rsidRPr="0015249F">
        <w:rPr>
          <w:sz w:val="14"/>
        </w:rPr>
        <w:t xml:space="preserve"> of these cases, </w:t>
      </w:r>
      <w:r w:rsidRPr="006A0BCA">
        <w:rPr>
          <w:rStyle w:val="StyleUnderline"/>
          <w:highlight w:val="cyan"/>
        </w:rPr>
        <w:t>we explore</w:t>
      </w:r>
      <w:r w:rsidRPr="0015249F">
        <w:rPr>
          <w:rStyle w:val="StyleUnderline"/>
        </w:rPr>
        <w:t xml:space="preserve"> </w:t>
      </w:r>
      <w:r w:rsidRPr="006A0BCA">
        <w:rPr>
          <w:rStyle w:val="StyleUnderline"/>
          <w:highlight w:val="cyan"/>
        </w:rPr>
        <w:t>when</w:t>
      </w:r>
      <w:r w:rsidRPr="0015249F">
        <w:rPr>
          <w:sz w:val="14"/>
        </w:rPr>
        <w:t xml:space="preserve"> </w:t>
      </w:r>
      <w:r w:rsidRPr="0015249F">
        <w:rPr>
          <w:rStyle w:val="StyleUnderline"/>
        </w:rPr>
        <w:t xml:space="preserve">security </w:t>
      </w:r>
      <w:r w:rsidRPr="006A0BCA">
        <w:rPr>
          <w:rStyle w:val="StyleUnderline"/>
          <w:highlight w:val="cyan"/>
        </w:rPr>
        <w:t>assurances succeeded</w:t>
      </w:r>
      <w:r w:rsidRPr="0015249F">
        <w:rPr>
          <w:rStyle w:val="StyleUnderline"/>
        </w:rPr>
        <w:t xml:space="preserve"> in preventing allied</w:t>
      </w:r>
      <w:r w:rsidRPr="0015249F">
        <w:rPr>
          <w:sz w:val="14"/>
        </w:rPr>
        <w:t xml:space="preserve"> </w:t>
      </w:r>
      <w:r w:rsidRPr="0015249F">
        <w:rPr>
          <w:rStyle w:val="StyleUnderline"/>
        </w:rPr>
        <w:t>proliferation activity (in the 1980s in South Korea) and when they failed (in South Korea in the</w:t>
      </w:r>
      <w:r>
        <w:rPr>
          <w:rStyle w:val="StyleUnderline"/>
        </w:rPr>
        <w:t xml:space="preserve"> </w:t>
      </w:r>
      <w:r w:rsidRPr="0015249F">
        <w:rPr>
          <w:rStyle w:val="StyleUnderline"/>
        </w:rPr>
        <w:t>1970s</w:t>
      </w:r>
      <w:r w:rsidRPr="0015249F">
        <w:rPr>
          <w:sz w:val="14"/>
        </w:rPr>
        <w:t xml:space="preserve"> and in the United Kingdom after World War II). </w:t>
      </w:r>
      <w:r w:rsidRPr="0015249F">
        <w:rPr>
          <w:rStyle w:val="StyleUnderline"/>
        </w:rPr>
        <w:t>Our research suggests</w:t>
      </w:r>
      <w:r w:rsidRPr="0015249F">
        <w:rPr>
          <w:sz w:val="14"/>
        </w:rPr>
        <w:t xml:space="preserve"> that </w:t>
      </w:r>
      <w:r w:rsidRPr="0015249F">
        <w:rPr>
          <w:rStyle w:val="StyleUnderline"/>
        </w:rPr>
        <w:t xml:space="preserve">certain </w:t>
      </w:r>
      <w:r w:rsidRPr="006A0BCA">
        <w:rPr>
          <w:rStyle w:val="StyleUnderline"/>
          <w:highlight w:val="cyan"/>
        </w:rPr>
        <w:t>factors</w:t>
      </w:r>
      <w:r w:rsidRPr="0015249F">
        <w:rPr>
          <w:sz w:val="14"/>
        </w:rPr>
        <w:t xml:space="preserve"> </w:t>
      </w:r>
      <w:r w:rsidRPr="0015249F">
        <w:rPr>
          <w:rStyle w:val="Emphasis"/>
        </w:rPr>
        <w:t xml:space="preserve">do </w:t>
      </w:r>
      <w:r w:rsidRPr="006A0BCA">
        <w:rPr>
          <w:rStyle w:val="Emphasis"/>
          <w:highlight w:val="cyan"/>
        </w:rPr>
        <w:t xml:space="preserve">increase </w:t>
      </w:r>
      <w:r w:rsidRPr="00636DFD">
        <w:rPr>
          <w:rStyle w:val="Emphasis"/>
        </w:rPr>
        <w:t xml:space="preserve">the </w:t>
      </w:r>
      <w:r w:rsidRPr="006A0BCA">
        <w:rPr>
          <w:rStyle w:val="Emphasis"/>
          <w:highlight w:val="cyan"/>
        </w:rPr>
        <w:t>likelihood</w:t>
      </w:r>
      <w:r w:rsidRPr="0015249F">
        <w:rPr>
          <w:rStyle w:val="Emphasis"/>
        </w:rPr>
        <w:t xml:space="preserve"> that security </w:t>
      </w:r>
      <w:r w:rsidRPr="006A0BCA">
        <w:rPr>
          <w:rStyle w:val="Emphasis"/>
          <w:highlight w:val="cyan"/>
        </w:rPr>
        <w:t>assurances</w:t>
      </w:r>
      <w:r w:rsidRPr="0015249F">
        <w:rPr>
          <w:rStyle w:val="Emphasis"/>
        </w:rPr>
        <w:t xml:space="preserve"> will</w:t>
      </w:r>
      <w:r>
        <w:rPr>
          <w:rStyle w:val="Emphasis"/>
        </w:rPr>
        <w:t xml:space="preserve"> </w:t>
      </w:r>
      <w:r w:rsidRPr="006A0BCA">
        <w:rPr>
          <w:rStyle w:val="Emphasis"/>
          <w:highlight w:val="cyan"/>
        </w:rPr>
        <w:t>prevent</w:t>
      </w:r>
      <w:r w:rsidRPr="0015249F">
        <w:rPr>
          <w:rStyle w:val="Emphasis"/>
        </w:rPr>
        <w:t xml:space="preserve"> allied </w:t>
      </w:r>
      <w:r w:rsidRPr="006A0BCA">
        <w:rPr>
          <w:rStyle w:val="Emphasis"/>
          <w:highlight w:val="cyan"/>
        </w:rPr>
        <w:t>nuclear proliferation</w:t>
      </w:r>
      <w:r w:rsidRPr="0015249F">
        <w:rPr>
          <w:sz w:val="14"/>
        </w:rPr>
        <w:t xml:space="preserve">.9 </w:t>
      </w:r>
      <w:r w:rsidRPr="0015249F">
        <w:rPr>
          <w:rStyle w:val="StyleUnderline"/>
        </w:rPr>
        <w:t xml:space="preserve">The </w:t>
      </w:r>
      <w:r w:rsidRPr="006A0BCA">
        <w:rPr>
          <w:rStyle w:val="StyleUnderline"/>
          <w:highlight w:val="cyan"/>
        </w:rPr>
        <w:t xml:space="preserve">ally’s </w:t>
      </w:r>
      <w:r w:rsidRPr="006A0BCA">
        <w:rPr>
          <w:rStyle w:val="Emphasis"/>
          <w:highlight w:val="cyan"/>
        </w:rPr>
        <w:t>perception of</w:t>
      </w:r>
      <w:r w:rsidRPr="0015249F">
        <w:rPr>
          <w:rStyle w:val="Emphasis"/>
        </w:rPr>
        <w:t xml:space="preserve"> the </w:t>
      </w:r>
      <w:r w:rsidRPr="006A0BCA">
        <w:rPr>
          <w:rStyle w:val="Emphasis"/>
          <w:highlight w:val="cyan"/>
        </w:rPr>
        <w:t>credibility</w:t>
      </w:r>
      <w:r w:rsidRPr="0015249F">
        <w:rPr>
          <w:rStyle w:val="Emphasis"/>
        </w:rPr>
        <w:t xml:space="preserve"> of the patron’s</w:t>
      </w:r>
      <w:r>
        <w:rPr>
          <w:rStyle w:val="Emphasis"/>
        </w:rPr>
        <w:t xml:space="preserve"> </w:t>
      </w:r>
      <w:r w:rsidRPr="0015249F">
        <w:rPr>
          <w:rStyle w:val="Emphasis"/>
        </w:rPr>
        <w:t xml:space="preserve">assurance </w:t>
      </w:r>
      <w:r w:rsidRPr="006A0BCA">
        <w:rPr>
          <w:rStyle w:val="Emphasis"/>
          <w:highlight w:val="cyan"/>
        </w:rPr>
        <w:t>is extremely important;</w:t>
      </w:r>
      <w:r w:rsidRPr="0015249F">
        <w:rPr>
          <w:sz w:val="14"/>
        </w:rPr>
        <w:t xml:space="preserve"> </w:t>
      </w:r>
      <w:r w:rsidRPr="0015249F">
        <w:rPr>
          <w:rStyle w:val="StyleUnderline"/>
        </w:rPr>
        <w:t xml:space="preserve">in both cases, South </w:t>
      </w:r>
      <w:r w:rsidRPr="00636DFD">
        <w:rPr>
          <w:rStyle w:val="StyleUnderline"/>
        </w:rPr>
        <w:t>Korean and British perceptions of the credibility of the assurance</w:t>
      </w:r>
      <w:r w:rsidRPr="00636DFD">
        <w:rPr>
          <w:sz w:val="14"/>
        </w:rPr>
        <w:t xml:space="preserve"> </w:t>
      </w:r>
      <w:r w:rsidRPr="00636DFD">
        <w:rPr>
          <w:rStyle w:val="StyleUnderline"/>
        </w:rPr>
        <w:t xml:space="preserve">– and the robustness of the overall relationship – played a </w:t>
      </w:r>
      <w:r w:rsidRPr="00636DFD">
        <w:rPr>
          <w:rStyle w:val="Emphasis"/>
        </w:rPr>
        <w:t>major role</w:t>
      </w:r>
      <w:r w:rsidRPr="00636DFD">
        <w:rPr>
          <w:sz w:val="14"/>
        </w:rPr>
        <w:t xml:space="preserve"> </w:t>
      </w:r>
      <w:r w:rsidRPr="00636DFD">
        <w:rPr>
          <w:rStyle w:val="StyleUnderline"/>
        </w:rPr>
        <w:t>in</w:t>
      </w:r>
      <w:r w:rsidRPr="0015249F">
        <w:rPr>
          <w:rStyle w:val="StyleUnderline"/>
        </w:rPr>
        <w:t xml:space="preserve"> their proliferation decisions. The </w:t>
      </w:r>
      <w:r w:rsidRPr="006A0BCA">
        <w:rPr>
          <w:rStyle w:val="StyleUnderline"/>
          <w:highlight w:val="cyan"/>
        </w:rPr>
        <w:t xml:space="preserve">logic is </w:t>
      </w:r>
      <w:r w:rsidRPr="006A0BCA">
        <w:rPr>
          <w:rStyle w:val="Emphasis"/>
          <w:highlight w:val="cyan"/>
        </w:rPr>
        <w:t>straightforward</w:t>
      </w:r>
      <w:r w:rsidRPr="006A0BCA">
        <w:rPr>
          <w:sz w:val="14"/>
          <w:highlight w:val="cyan"/>
        </w:rPr>
        <w:t xml:space="preserve">: </w:t>
      </w:r>
      <w:r w:rsidRPr="006A0BCA">
        <w:rPr>
          <w:rStyle w:val="StyleUnderline"/>
          <w:highlight w:val="cyan"/>
        </w:rPr>
        <w:t>if the ally believes</w:t>
      </w:r>
      <w:r w:rsidRPr="0015249F">
        <w:rPr>
          <w:rStyle w:val="StyleUnderline"/>
        </w:rPr>
        <w:t xml:space="preserve"> that the assurance</w:t>
      </w:r>
      <w:r>
        <w:rPr>
          <w:rStyle w:val="StyleUnderline"/>
        </w:rPr>
        <w:t xml:space="preserve"> </w:t>
      </w:r>
      <w:r w:rsidRPr="0015249F">
        <w:rPr>
          <w:rStyle w:val="StyleUnderline"/>
        </w:rPr>
        <w:t xml:space="preserve">is credible and that </w:t>
      </w:r>
      <w:r w:rsidRPr="006A0BCA">
        <w:rPr>
          <w:rStyle w:val="StyleUnderline"/>
          <w:highlight w:val="cyan"/>
        </w:rPr>
        <w:t>the patron is committed</w:t>
      </w:r>
      <w:r w:rsidRPr="0015249F">
        <w:rPr>
          <w:rStyle w:val="StyleUnderline"/>
        </w:rPr>
        <w:t xml:space="preserve"> to the ally’s security, </w:t>
      </w:r>
      <w:r w:rsidRPr="006A0BCA">
        <w:rPr>
          <w:rStyle w:val="Emphasis"/>
          <w:highlight w:val="cyan"/>
        </w:rPr>
        <w:t>it will be less likely to engage</w:t>
      </w:r>
      <w:r>
        <w:rPr>
          <w:rStyle w:val="Emphasis"/>
        </w:rPr>
        <w:t xml:space="preserve"> </w:t>
      </w:r>
      <w:r w:rsidRPr="0015249F">
        <w:rPr>
          <w:rStyle w:val="Emphasis"/>
        </w:rPr>
        <w:t>in proliferation activity.</w:t>
      </w:r>
      <w:r w:rsidRPr="0015249F">
        <w:rPr>
          <w:sz w:val="14"/>
        </w:rPr>
        <w:t xml:space="preserve"> </w:t>
      </w:r>
      <w:r w:rsidRPr="006A0BCA">
        <w:rPr>
          <w:rStyle w:val="StyleUnderline"/>
          <w:highlight w:val="cyan"/>
        </w:rPr>
        <w:t>As</w:t>
      </w:r>
      <w:r w:rsidRPr="0015249F">
        <w:rPr>
          <w:rStyle w:val="StyleUnderline"/>
        </w:rPr>
        <w:t xml:space="preserve"> both South </w:t>
      </w:r>
      <w:r w:rsidRPr="006A0BCA">
        <w:rPr>
          <w:rStyle w:val="StyleUnderline"/>
          <w:highlight w:val="cyan"/>
        </w:rPr>
        <w:t xml:space="preserve">Korea and the </w:t>
      </w:r>
      <w:r w:rsidRPr="006A0BCA">
        <w:rPr>
          <w:rStyle w:val="Emphasis"/>
          <w:highlight w:val="cyan"/>
        </w:rPr>
        <w:t>U</w:t>
      </w:r>
      <w:r w:rsidRPr="0015249F">
        <w:rPr>
          <w:sz w:val="14"/>
        </w:rPr>
        <w:t xml:space="preserve">nited </w:t>
      </w:r>
      <w:r w:rsidRPr="006A0BCA">
        <w:rPr>
          <w:rStyle w:val="Emphasis"/>
          <w:highlight w:val="cyan"/>
        </w:rPr>
        <w:t>K</w:t>
      </w:r>
      <w:r w:rsidRPr="0015249F">
        <w:rPr>
          <w:sz w:val="14"/>
        </w:rPr>
        <w:t xml:space="preserve">ingdom </w:t>
      </w:r>
      <w:r w:rsidRPr="006A0BCA">
        <w:rPr>
          <w:rStyle w:val="StyleUnderline"/>
          <w:highlight w:val="cyan"/>
        </w:rPr>
        <w:t>feared</w:t>
      </w:r>
      <w:r w:rsidRPr="0015249F">
        <w:rPr>
          <w:rStyle w:val="StyleUnderline"/>
        </w:rPr>
        <w:t xml:space="preserve"> that the United</w:t>
      </w:r>
      <w:r>
        <w:rPr>
          <w:rStyle w:val="StyleUnderline"/>
        </w:rPr>
        <w:t xml:space="preserve"> </w:t>
      </w:r>
      <w:r w:rsidRPr="0015249F">
        <w:rPr>
          <w:rStyle w:val="StyleUnderline"/>
        </w:rPr>
        <w:t xml:space="preserve">States was becoming less invested in their security, </w:t>
      </w:r>
      <w:r w:rsidRPr="006A0BCA">
        <w:rPr>
          <w:rStyle w:val="StyleUnderline"/>
          <w:highlight w:val="cyan"/>
        </w:rPr>
        <w:t>they increased</w:t>
      </w:r>
      <w:r w:rsidRPr="0015249F">
        <w:rPr>
          <w:rStyle w:val="StyleUnderline"/>
        </w:rPr>
        <w:t xml:space="preserve"> their </w:t>
      </w:r>
      <w:r w:rsidRPr="006A0BCA">
        <w:rPr>
          <w:rStyle w:val="StyleUnderline"/>
          <w:highlight w:val="cyan"/>
        </w:rPr>
        <w:t>proliferation</w:t>
      </w:r>
      <w:r w:rsidRPr="0015249F">
        <w:rPr>
          <w:rStyle w:val="StyleUnderline"/>
        </w:rPr>
        <w:t xml:space="preserve"> activity</w:t>
      </w:r>
      <w:r w:rsidRPr="0015249F">
        <w:rPr>
          <w:sz w:val="14"/>
        </w:rPr>
        <w:t xml:space="preserve">. </w:t>
      </w:r>
      <w:r w:rsidRPr="006A0BCA">
        <w:rPr>
          <w:rStyle w:val="Emphasis"/>
          <w:highlight w:val="cyan"/>
        </w:rPr>
        <w:t>Only when</w:t>
      </w:r>
      <w:r w:rsidRPr="00DD036F">
        <w:rPr>
          <w:rStyle w:val="Emphasis"/>
        </w:rPr>
        <w:t xml:space="preserve"> </w:t>
      </w:r>
      <w:r w:rsidRPr="006A0BCA">
        <w:rPr>
          <w:rStyle w:val="Emphasis"/>
          <w:highlight w:val="cyan"/>
        </w:rPr>
        <w:t>the ally began to perceive</w:t>
      </w:r>
      <w:r w:rsidRPr="00DD036F">
        <w:rPr>
          <w:rStyle w:val="Emphasis"/>
        </w:rPr>
        <w:t xml:space="preserve"> that </w:t>
      </w:r>
      <w:r w:rsidRPr="006A0BCA">
        <w:rPr>
          <w:rStyle w:val="Emphasis"/>
          <w:highlight w:val="cyan"/>
        </w:rPr>
        <w:t>the U</w:t>
      </w:r>
      <w:r w:rsidRPr="00DD036F">
        <w:rPr>
          <w:rStyle w:val="Emphasis"/>
        </w:rPr>
        <w:t xml:space="preserve">nited </w:t>
      </w:r>
      <w:r w:rsidRPr="006A0BCA">
        <w:rPr>
          <w:rStyle w:val="Emphasis"/>
          <w:highlight w:val="cyan"/>
        </w:rPr>
        <w:t>S</w:t>
      </w:r>
      <w:r w:rsidRPr="00DD036F">
        <w:rPr>
          <w:rStyle w:val="Emphasis"/>
        </w:rPr>
        <w:t xml:space="preserve">tates </w:t>
      </w:r>
      <w:r w:rsidRPr="006A0BCA">
        <w:rPr>
          <w:rStyle w:val="Emphasis"/>
          <w:highlight w:val="cyan"/>
        </w:rPr>
        <w:t>was firmly invested</w:t>
      </w:r>
      <w:r w:rsidRPr="00DD036F">
        <w:rPr>
          <w:rStyle w:val="Emphasis"/>
        </w:rPr>
        <w:t xml:space="preserve"> in its security </w:t>
      </w:r>
      <w:r w:rsidRPr="006A0BCA">
        <w:rPr>
          <w:rStyle w:val="Emphasis"/>
          <w:highlight w:val="cyan"/>
        </w:rPr>
        <w:t>did it curb</w:t>
      </w:r>
      <w:r w:rsidRPr="00DD036F">
        <w:rPr>
          <w:rStyle w:val="Emphasis"/>
        </w:rPr>
        <w:t xml:space="preserve"> its </w:t>
      </w:r>
      <w:r w:rsidRPr="006A0BCA">
        <w:rPr>
          <w:rStyle w:val="Emphasis"/>
          <w:highlight w:val="cyan"/>
        </w:rPr>
        <w:t>proliferation</w:t>
      </w:r>
      <w:r w:rsidRPr="00DD036F">
        <w:rPr>
          <w:rStyle w:val="Emphasis"/>
        </w:rPr>
        <w:t xml:space="preserve"> activity.</w:t>
      </w:r>
    </w:p>
    <w:p w14:paraId="0AE91CB6" w14:textId="15DD9141" w:rsidR="00712264" w:rsidRPr="00712264" w:rsidRDefault="00712264" w:rsidP="00712264">
      <w:pPr>
        <w:pStyle w:val="Heading4"/>
        <w:rPr>
          <w:u w:val="single"/>
        </w:rPr>
      </w:pPr>
      <w:r>
        <w:t xml:space="preserve">Prolif causes </w:t>
      </w:r>
      <w:r w:rsidRPr="00712264">
        <w:rPr>
          <w:u w:val="single"/>
        </w:rPr>
        <w:t>nuclear war</w:t>
      </w:r>
      <w:r>
        <w:t xml:space="preserve"> via </w:t>
      </w:r>
      <w:r>
        <w:rPr>
          <w:u w:val="single"/>
        </w:rPr>
        <w:t>micalc</w:t>
      </w:r>
    </w:p>
    <w:p w14:paraId="2BFF28D1" w14:textId="77777777" w:rsidR="00712264" w:rsidRDefault="00712264" w:rsidP="00712264">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53" w:history="1">
        <w:r w:rsidRPr="00642E97">
          <w:rPr>
            <w:rStyle w:val="Hyperlink"/>
          </w:rPr>
          <w:t>http://www.theatlantic.com/international/archive/2016/06/donald-trump-nuclear-weapons/485504/</w:t>
        </w:r>
      </w:hyperlink>
    </w:p>
    <w:p w14:paraId="76CDA454" w14:textId="77777777" w:rsidR="00712264" w:rsidRPr="004C6FAE" w:rsidRDefault="00712264" w:rsidP="00712264">
      <w:pPr>
        <w:rPr>
          <w:rStyle w:val="Style13ptBold"/>
        </w:rPr>
      </w:pPr>
    </w:p>
    <w:p w14:paraId="4A261284" w14:textId="77777777" w:rsidR="00712264" w:rsidRDefault="00712264" w:rsidP="00712264">
      <w:pPr>
        <w:rPr>
          <w:rStyle w:val="StyleUnderline"/>
        </w:rPr>
      </w:pPr>
      <w:r w:rsidRPr="007567E2">
        <w:rPr>
          <w:sz w:val="16"/>
        </w:rPr>
        <w:t xml:space="preserve">A nuclear-armed Trump is indeed a scary thought. But his apparent </w:t>
      </w:r>
      <w:r w:rsidRPr="006A0BCA">
        <w:rPr>
          <w:rStyle w:val="StyleUnderline"/>
          <w:highlight w:val="cyan"/>
        </w:rPr>
        <w:t>comfort with</w:t>
      </w:r>
      <w:r w:rsidRPr="007567E2">
        <w:rPr>
          <w:rStyle w:val="StyleUnderline"/>
        </w:rPr>
        <w:t xml:space="preserve"> encouraging other countries to develop</w:t>
      </w:r>
      <w:r w:rsidRPr="007567E2">
        <w:rPr>
          <w:sz w:val="16"/>
        </w:rPr>
        <w:t xml:space="preserve"> their own </w:t>
      </w:r>
      <w:r w:rsidRPr="007567E2">
        <w:rPr>
          <w:rStyle w:val="StyleUnderline"/>
        </w:rPr>
        <w:t xml:space="preserve">nuclear </w:t>
      </w:r>
      <w:r w:rsidRPr="006A0BCA">
        <w:rPr>
          <w:rStyle w:val="StyleUnderline"/>
          <w:highlight w:val="cyan"/>
        </w:rPr>
        <w:t>stockpiles is</w:t>
      </w:r>
      <w:r w:rsidRPr="007567E2">
        <w:rPr>
          <w:sz w:val="16"/>
        </w:rPr>
        <w:t xml:space="preserve"> just as </w:t>
      </w:r>
      <w:r w:rsidRPr="006A0BCA">
        <w:rPr>
          <w:rStyle w:val="Emphasis"/>
          <w:highlight w:val="cyan"/>
        </w:rPr>
        <w:t>scary</w:t>
      </w:r>
      <w:r w:rsidRPr="007567E2">
        <w:rPr>
          <w:sz w:val="16"/>
        </w:rPr>
        <w:t xml:space="preserve">, if not more so. </w:t>
      </w:r>
      <w:r w:rsidRPr="006A0BCA">
        <w:rPr>
          <w:rStyle w:val="StyleUnderline"/>
          <w:highlight w:val="cyan"/>
        </w:rPr>
        <w:t>For 70 years</w:t>
      </w:r>
      <w:r w:rsidRPr="007567E2">
        <w:rPr>
          <w:sz w:val="16"/>
        </w:rPr>
        <w:t xml:space="preserve">, American </w:t>
      </w:r>
      <w:r w:rsidRPr="006A0BCA">
        <w:rPr>
          <w:rStyle w:val="StyleUnderline"/>
          <w:highlight w:val="cyan"/>
        </w:rPr>
        <w:t>presidents</w:t>
      </w:r>
      <w:r w:rsidRPr="007567E2">
        <w:rPr>
          <w:sz w:val="16"/>
        </w:rPr>
        <w:t xml:space="preserve"> of both parties </w:t>
      </w:r>
      <w:r w:rsidRPr="007567E2">
        <w:rPr>
          <w:rStyle w:val="StyleUnderline"/>
        </w:rPr>
        <w:t xml:space="preserve">have </w:t>
      </w:r>
      <w:r w:rsidRPr="006A0BCA">
        <w:rPr>
          <w:rStyle w:val="StyleUnderline"/>
          <w:highlight w:val="cyan"/>
        </w:rPr>
        <w:t>understood</w:t>
      </w:r>
      <w:r w:rsidRPr="007567E2">
        <w:rPr>
          <w:sz w:val="16"/>
        </w:rPr>
        <w:t xml:space="preserve"> the </w:t>
      </w:r>
      <w:r w:rsidRPr="006A0BCA">
        <w:rPr>
          <w:rStyle w:val="Emphasis"/>
          <w:highlight w:val="cyan"/>
        </w:rPr>
        <w:t>simple arithmetic</w:t>
      </w:r>
      <w:r w:rsidRPr="007567E2">
        <w:rPr>
          <w:sz w:val="16"/>
        </w:rPr>
        <w:t xml:space="preserve"> </w:t>
      </w:r>
      <w:r w:rsidRPr="007567E2">
        <w:rPr>
          <w:rStyle w:val="StyleUnderline"/>
        </w:rPr>
        <w:t>involved</w:t>
      </w:r>
      <w:r w:rsidRPr="007567E2">
        <w:rPr>
          <w:sz w:val="16"/>
        </w:rPr>
        <w:t>—</w:t>
      </w:r>
      <w:r w:rsidRPr="007567E2">
        <w:rPr>
          <w:rStyle w:val="StyleUnderline"/>
        </w:rPr>
        <w:t xml:space="preserve">that the </w:t>
      </w:r>
      <w:r w:rsidRPr="006A0BCA">
        <w:rPr>
          <w:rStyle w:val="StyleUnderline"/>
          <w:highlight w:val="cyan"/>
        </w:rPr>
        <w:t>more</w:t>
      </w:r>
      <w:r w:rsidRPr="007567E2">
        <w:rPr>
          <w:rStyle w:val="StyleUnderline"/>
        </w:rPr>
        <w:t xml:space="preserve"> countries have nuclear </w:t>
      </w:r>
      <w:r w:rsidRPr="006A0BCA">
        <w:rPr>
          <w:rStyle w:val="StyleUnderline"/>
          <w:highlight w:val="cyan"/>
        </w:rPr>
        <w:t>weapons</w:t>
      </w:r>
      <w:r w:rsidRPr="007567E2">
        <w:rPr>
          <w:sz w:val="16"/>
        </w:rPr>
        <w:t xml:space="preserve">, the </w:t>
      </w:r>
      <w:r w:rsidRPr="006A0BCA">
        <w:rPr>
          <w:rStyle w:val="Emphasis"/>
          <w:highlight w:val="cyan"/>
        </w:rPr>
        <w:t>more opportunities</w:t>
      </w:r>
      <w:r w:rsidRPr="007567E2">
        <w:rPr>
          <w:sz w:val="16"/>
        </w:rPr>
        <w:t xml:space="preserve"> </w:t>
      </w:r>
      <w:r w:rsidRPr="007567E2">
        <w:rPr>
          <w:rStyle w:val="StyleUnderline"/>
        </w:rPr>
        <w:t xml:space="preserve">there are </w:t>
      </w:r>
      <w:r w:rsidRPr="006A0BCA">
        <w:rPr>
          <w:rStyle w:val="StyleUnderline"/>
          <w:highlight w:val="cyan"/>
        </w:rPr>
        <w:t>for</w:t>
      </w:r>
      <w:r w:rsidRPr="006A0BCA">
        <w:rPr>
          <w:sz w:val="16"/>
          <w:highlight w:val="cyan"/>
        </w:rPr>
        <w:t xml:space="preserve"> </w:t>
      </w:r>
      <w:r w:rsidRPr="006A0BCA">
        <w:rPr>
          <w:rStyle w:val="Emphasis"/>
          <w:highlight w:val="cyan"/>
        </w:rPr>
        <w:t>nuclear war</w:t>
      </w:r>
      <w:r w:rsidRPr="007567E2">
        <w:rPr>
          <w:sz w:val="16"/>
        </w:rPr>
        <w:t xml:space="preserve"> </w:t>
      </w:r>
      <w:r w:rsidRPr="007567E2">
        <w:rPr>
          <w:rStyle w:val="StyleUnderline"/>
        </w:rPr>
        <w:t xml:space="preserve">to break out, whether </w:t>
      </w:r>
      <w:r w:rsidRPr="006A0BCA">
        <w:rPr>
          <w:rStyle w:val="StyleUnderline"/>
          <w:highlight w:val="cyan"/>
        </w:rPr>
        <w:t xml:space="preserve">by design </w:t>
      </w:r>
      <w:r w:rsidRPr="006A0BCA">
        <w:rPr>
          <w:rStyle w:val="Emphasis"/>
          <w:highlight w:val="cyan"/>
        </w:rPr>
        <w:t>or</w:t>
      </w:r>
      <w:r w:rsidRPr="007567E2">
        <w:rPr>
          <w:rStyle w:val="Emphasis"/>
        </w:rPr>
        <w:t xml:space="preserve"> by </w:t>
      </w:r>
      <w:r w:rsidRPr="006A0BCA">
        <w:rPr>
          <w:rStyle w:val="Emphasis"/>
          <w:highlight w:val="cyan"/>
        </w:rPr>
        <w:t>accident</w:t>
      </w:r>
      <w:r w:rsidRPr="007567E2">
        <w:rPr>
          <w:rStyle w:val="StyleUnderline"/>
        </w:rPr>
        <w:t>.</w:t>
      </w:r>
    </w:p>
    <w:p w14:paraId="0F6118C1" w14:textId="0F374365" w:rsidR="0040538F" w:rsidRDefault="0040538F" w:rsidP="0023137E">
      <w:pPr>
        <w:pStyle w:val="Heading2"/>
      </w:pPr>
      <w:r>
        <w:t>*** UNIQUENESS</w:t>
      </w:r>
    </w:p>
    <w:p w14:paraId="791C8A9E" w14:textId="366E2517" w:rsidR="008D2B72" w:rsidRDefault="008D2B72" w:rsidP="007341EF">
      <w:pPr>
        <w:pStyle w:val="Heading3"/>
      </w:pPr>
      <w:r>
        <w:t>A2: Taiwan/US Relations Low</w:t>
      </w:r>
    </w:p>
    <w:p w14:paraId="56907CE0" w14:textId="094FA199" w:rsidR="00C52120" w:rsidRPr="00C52120" w:rsidRDefault="008D2B72" w:rsidP="00C52120">
      <w:pPr>
        <w:pStyle w:val="Heading4"/>
        <w:rPr>
          <w:b w:val="0"/>
          <w:bCs/>
        </w:rPr>
      </w:pPr>
      <w:r>
        <w:t xml:space="preserve">Taiwan/US ties </w:t>
      </w:r>
      <w:r w:rsidRPr="008D2B72">
        <w:rPr>
          <w:u w:val="single"/>
        </w:rPr>
        <w:t>high</w:t>
      </w:r>
      <w:r w:rsidR="00C52120">
        <w:rPr>
          <w:b w:val="0"/>
          <w:bCs/>
        </w:rPr>
        <w:t xml:space="preserve"> – Tsai’s unprecedented visit, broader strengthening, and realism</w:t>
      </w:r>
    </w:p>
    <w:p w14:paraId="7ACF8081" w14:textId="5A8CD232" w:rsidR="008D2B72" w:rsidRPr="004E25CC" w:rsidRDefault="008D2B72" w:rsidP="008D2B72">
      <w:r>
        <w:rPr>
          <w:rStyle w:val="Style13ptBold"/>
        </w:rPr>
        <w:t xml:space="preserve">Wang 18 </w:t>
      </w:r>
      <w:r w:rsidRPr="008D2B72">
        <w:t>----</w:t>
      </w:r>
      <w:r>
        <w:t xml:space="preserve"> Yuan-Kang, Professor of Political Science (Western Michigan University), Ph.D. in Political Science (University of Chicago), M.A. in International Relations (Johns Hopkins University), </w:t>
      </w:r>
      <w:r w:rsidR="004B22C0">
        <w:t>former International Security Fellow at Harvard University's Belfer Center for Science and International Affairs, former visiting fellow at the Brookings Institution's Center for Northeast Asian Policy Studies</w:t>
      </w:r>
      <w:r w:rsidR="004E25CC">
        <w:t xml:space="preserve">, “The 'Realist' Case for the US to Keep Supporting Taiwan,” </w:t>
      </w:r>
      <w:r w:rsidR="004E25CC">
        <w:rPr>
          <w:i/>
          <w:iCs/>
        </w:rPr>
        <w:t>The News Lens</w:t>
      </w:r>
      <w:r w:rsidR="004E25CC">
        <w:t>, 9/28, https://international.thenewslens.com/article/104917</w:t>
      </w:r>
    </w:p>
    <w:p w14:paraId="2DB57F65" w14:textId="77777777" w:rsidR="008D2B72" w:rsidRPr="008D2B72" w:rsidRDefault="008D2B72" w:rsidP="008D2B72"/>
    <w:p w14:paraId="16D22C40" w14:textId="427A19AD" w:rsidR="008D2B72" w:rsidRDefault="008D2B72" w:rsidP="008D2B72">
      <w:pPr>
        <w:rPr>
          <w:sz w:val="14"/>
        </w:rPr>
      </w:pPr>
      <w:r w:rsidRPr="00C52120">
        <w:rPr>
          <w:sz w:val="14"/>
        </w:rPr>
        <w:t xml:space="preserve">President </w:t>
      </w:r>
      <w:r w:rsidRPr="006A0BCA">
        <w:rPr>
          <w:rStyle w:val="StyleUnderline"/>
          <w:highlight w:val="cyan"/>
        </w:rPr>
        <w:t>Tsai</w:t>
      </w:r>
      <w:r w:rsidRPr="00C52120">
        <w:rPr>
          <w:sz w:val="14"/>
        </w:rPr>
        <w:t xml:space="preserve"> Ing-wen (</w:t>
      </w:r>
      <w:r w:rsidRPr="00C52120">
        <w:rPr>
          <w:rFonts w:ascii="MS Gothic" w:eastAsia="MS Gothic" w:hAnsi="MS Gothic" w:cs="MS Gothic" w:hint="eastAsia"/>
          <w:sz w:val="14"/>
        </w:rPr>
        <w:t>蔡英文</w:t>
      </w:r>
      <w:r w:rsidRPr="00C52120">
        <w:rPr>
          <w:sz w:val="14"/>
        </w:rPr>
        <w:t xml:space="preserve">)'s </w:t>
      </w:r>
      <w:r w:rsidRPr="00C52120">
        <w:rPr>
          <w:rStyle w:val="StyleUnderline"/>
        </w:rPr>
        <w:t xml:space="preserve">recent </w:t>
      </w:r>
      <w:r w:rsidRPr="006A0BCA">
        <w:rPr>
          <w:rStyle w:val="StyleUnderline"/>
          <w:highlight w:val="cyan"/>
        </w:rPr>
        <w:t>stopover</w:t>
      </w:r>
      <w:r w:rsidRPr="00C52120">
        <w:rPr>
          <w:rStyle w:val="StyleUnderline"/>
        </w:rPr>
        <w:t xml:space="preserve"> visit to the</w:t>
      </w:r>
      <w:r w:rsidRPr="00C52120">
        <w:rPr>
          <w:sz w:val="14"/>
        </w:rPr>
        <w:t xml:space="preserve"> </w:t>
      </w:r>
      <w:r w:rsidRPr="00C52120">
        <w:rPr>
          <w:rStyle w:val="Emphasis"/>
        </w:rPr>
        <w:t>U</w:t>
      </w:r>
      <w:r w:rsidRPr="00C52120">
        <w:rPr>
          <w:sz w:val="14"/>
        </w:rPr>
        <w:t xml:space="preserve">nited </w:t>
      </w:r>
      <w:r w:rsidRPr="00C52120">
        <w:rPr>
          <w:rStyle w:val="Emphasis"/>
        </w:rPr>
        <w:t>S</w:t>
      </w:r>
      <w:r w:rsidRPr="00C52120">
        <w:rPr>
          <w:sz w:val="14"/>
        </w:rPr>
        <w:t xml:space="preserve">tates on her way to Paraguay and Belize, two of Taiwan’s remaining diplomatic allies, </w:t>
      </w:r>
      <w:r w:rsidRPr="006A0BCA">
        <w:rPr>
          <w:rStyle w:val="StyleUnderline"/>
          <w:highlight w:val="cyan"/>
        </w:rPr>
        <w:t>is</w:t>
      </w:r>
      <w:r w:rsidRPr="00C52120">
        <w:rPr>
          <w:rStyle w:val="StyleUnderline"/>
        </w:rPr>
        <w:t xml:space="preserve"> seen as </w:t>
      </w:r>
      <w:r w:rsidRPr="006A0BCA">
        <w:rPr>
          <w:rStyle w:val="StyleUnderline"/>
          <w:highlight w:val="cyan"/>
        </w:rPr>
        <w:t>a</w:t>
      </w:r>
      <w:r w:rsidRPr="006A0BCA">
        <w:rPr>
          <w:sz w:val="14"/>
          <w:highlight w:val="cyan"/>
        </w:rPr>
        <w:t xml:space="preserve"> </w:t>
      </w:r>
      <w:r w:rsidRPr="006A0BCA">
        <w:rPr>
          <w:rStyle w:val="Emphasis"/>
          <w:highlight w:val="cyan"/>
        </w:rPr>
        <w:t>breakthrough</w:t>
      </w:r>
      <w:r w:rsidRPr="00C52120">
        <w:rPr>
          <w:rStyle w:val="Emphasis"/>
        </w:rPr>
        <w:t xml:space="preserve"> in U.S.-Taiwan relations</w:t>
      </w:r>
      <w:r w:rsidRPr="00C52120">
        <w:rPr>
          <w:sz w:val="14"/>
        </w:rPr>
        <w:t xml:space="preserve">. </w:t>
      </w:r>
      <w:r w:rsidRPr="00C52120">
        <w:rPr>
          <w:rStyle w:val="StyleUnderline"/>
        </w:rPr>
        <w:t>For the</w:t>
      </w:r>
      <w:r w:rsidRPr="00C52120">
        <w:rPr>
          <w:sz w:val="14"/>
        </w:rPr>
        <w:t xml:space="preserve"> </w:t>
      </w:r>
      <w:r w:rsidRPr="00C52120">
        <w:rPr>
          <w:rStyle w:val="Emphasis"/>
        </w:rPr>
        <w:t>first time since 1979</w:t>
      </w:r>
      <w:r w:rsidRPr="00C52120">
        <w:rPr>
          <w:sz w:val="14"/>
        </w:rPr>
        <w:t xml:space="preserve">, </w:t>
      </w:r>
      <w:r w:rsidRPr="00C52120">
        <w:rPr>
          <w:rStyle w:val="StyleUnderline"/>
        </w:rPr>
        <w:t>a sitting Taiwanese president visited a U.S. federal government building</w:t>
      </w:r>
      <w:r w:rsidRPr="00C52120">
        <w:rPr>
          <w:sz w:val="14"/>
        </w:rPr>
        <w:t xml:space="preserve">: NASA’s Johnson Space Center in Houston. </w:t>
      </w:r>
      <w:r w:rsidRPr="006A0BCA">
        <w:rPr>
          <w:rStyle w:val="StyleUnderline"/>
          <w:highlight w:val="cyan"/>
        </w:rPr>
        <w:t>This</w:t>
      </w:r>
      <w:r w:rsidRPr="00C52120">
        <w:rPr>
          <w:sz w:val="14"/>
        </w:rPr>
        <w:t xml:space="preserve">, </w:t>
      </w:r>
      <w:r w:rsidRPr="00C52120">
        <w:rPr>
          <w:rStyle w:val="Emphasis"/>
        </w:rPr>
        <w:t xml:space="preserve">along </w:t>
      </w:r>
      <w:r w:rsidRPr="006A0BCA">
        <w:rPr>
          <w:rStyle w:val="Emphasis"/>
          <w:highlight w:val="cyan"/>
        </w:rPr>
        <w:t>with other breakthroughs</w:t>
      </w:r>
      <w:r w:rsidRPr="006A0BCA">
        <w:rPr>
          <w:sz w:val="14"/>
          <w:highlight w:val="cyan"/>
        </w:rPr>
        <w:t xml:space="preserve">, </w:t>
      </w:r>
      <w:r w:rsidRPr="006A0BCA">
        <w:rPr>
          <w:rStyle w:val="StyleUnderline"/>
          <w:highlight w:val="cyan"/>
        </w:rPr>
        <w:t>should be seen in the</w:t>
      </w:r>
      <w:r w:rsidRPr="00C52120">
        <w:rPr>
          <w:rStyle w:val="StyleUnderline"/>
        </w:rPr>
        <w:t xml:space="preserve"> broader </w:t>
      </w:r>
      <w:r w:rsidRPr="006A0BCA">
        <w:rPr>
          <w:rStyle w:val="StyleUnderline"/>
          <w:highlight w:val="cyan"/>
        </w:rPr>
        <w:t>context of</w:t>
      </w:r>
      <w:r w:rsidRPr="00C52120">
        <w:rPr>
          <w:rStyle w:val="StyleUnderline"/>
        </w:rPr>
        <w:t xml:space="preserve"> the</w:t>
      </w:r>
      <w:r w:rsidRPr="00C52120">
        <w:rPr>
          <w:sz w:val="14"/>
        </w:rPr>
        <w:t xml:space="preserve"> </w:t>
      </w:r>
      <w:r w:rsidRPr="006A0BCA">
        <w:rPr>
          <w:rStyle w:val="Emphasis"/>
          <w:highlight w:val="cyan"/>
        </w:rPr>
        <w:t>strengthening</w:t>
      </w:r>
      <w:r w:rsidRPr="00C52120">
        <w:rPr>
          <w:rStyle w:val="Emphasis"/>
        </w:rPr>
        <w:t xml:space="preserve"> of </w:t>
      </w:r>
      <w:r w:rsidRPr="006A0BCA">
        <w:rPr>
          <w:rStyle w:val="Emphasis"/>
          <w:highlight w:val="cyan"/>
        </w:rPr>
        <w:t>U.S.-Taiwan relations</w:t>
      </w:r>
      <w:r w:rsidRPr="006A0BCA">
        <w:rPr>
          <w:sz w:val="14"/>
          <w:highlight w:val="cyan"/>
        </w:rPr>
        <w:t xml:space="preserve"> </w:t>
      </w:r>
      <w:r w:rsidRPr="006A0BCA">
        <w:rPr>
          <w:rStyle w:val="StyleUnderline"/>
          <w:highlight w:val="cyan"/>
        </w:rPr>
        <w:t xml:space="preserve">driven by the </w:t>
      </w:r>
      <w:r w:rsidRPr="006A0BCA">
        <w:rPr>
          <w:rStyle w:val="Emphasis"/>
          <w:highlight w:val="cyan"/>
        </w:rPr>
        <w:t>changing</w:t>
      </w:r>
      <w:r w:rsidRPr="00C52120">
        <w:rPr>
          <w:rStyle w:val="Emphasis"/>
        </w:rPr>
        <w:t xml:space="preserve"> structure of the international </w:t>
      </w:r>
      <w:r w:rsidRPr="006A0BCA">
        <w:rPr>
          <w:rStyle w:val="Emphasis"/>
          <w:highlight w:val="cyan"/>
        </w:rPr>
        <w:t>system</w:t>
      </w:r>
      <w:r w:rsidRPr="00C52120">
        <w:rPr>
          <w:sz w:val="14"/>
        </w:rPr>
        <w:t xml:space="preserve">, </w:t>
      </w:r>
      <w:r w:rsidRPr="00C52120">
        <w:rPr>
          <w:rStyle w:val="StyleUnderline"/>
        </w:rPr>
        <w:t>a development</w:t>
      </w:r>
      <w:r w:rsidRPr="00C52120">
        <w:rPr>
          <w:sz w:val="14"/>
        </w:rPr>
        <w:t xml:space="preserve"> that is </w:t>
      </w:r>
      <w:r w:rsidRPr="00D861EC">
        <w:rPr>
          <w:rStyle w:val="StyleUnderline"/>
        </w:rPr>
        <w:t>anticipated by realism</w:t>
      </w:r>
      <w:r w:rsidRPr="00C52120">
        <w:rPr>
          <w:sz w:val="14"/>
        </w:rPr>
        <w:t>.</w:t>
      </w:r>
    </w:p>
    <w:p w14:paraId="34BA9A38" w14:textId="77777777" w:rsidR="004F56DB" w:rsidRPr="004F56DB" w:rsidRDefault="004F56DB" w:rsidP="004F56DB">
      <w:pPr>
        <w:rPr>
          <w:sz w:val="14"/>
        </w:rPr>
      </w:pPr>
      <w:r w:rsidRPr="004F56DB">
        <w:rPr>
          <w:sz w:val="14"/>
        </w:rPr>
        <w:t xml:space="preserve">Unfortunately, realism is often associated with the “abandon Taiwan” arguments. Yet </w:t>
      </w:r>
      <w:r w:rsidRPr="00FE4951">
        <w:rPr>
          <w:rStyle w:val="StyleUnderline"/>
        </w:rPr>
        <w:t>realism</w:t>
      </w:r>
      <w:r w:rsidRPr="004F56DB">
        <w:rPr>
          <w:sz w:val="14"/>
        </w:rPr>
        <w:t xml:space="preserve">, </w:t>
      </w:r>
      <w:r w:rsidRPr="00FE4951">
        <w:rPr>
          <w:rStyle w:val="Emphasis"/>
        </w:rPr>
        <w:t>properly understood</w:t>
      </w:r>
      <w:r w:rsidRPr="004F56DB">
        <w:rPr>
          <w:sz w:val="14"/>
        </w:rPr>
        <w:t xml:space="preserve">, </w:t>
      </w:r>
      <w:r w:rsidRPr="00FE4951">
        <w:rPr>
          <w:rStyle w:val="StyleUnderline"/>
        </w:rPr>
        <w:t>actually</w:t>
      </w:r>
      <w:r w:rsidRPr="004F56DB">
        <w:rPr>
          <w:sz w:val="14"/>
        </w:rPr>
        <w:t xml:space="preserve"> </w:t>
      </w:r>
      <w:r w:rsidRPr="00FE4951">
        <w:rPr>
          <w:rStyle w:val="Emphasis"/>
        </w:rPr>
        <w:t>does not</w:t>
      </w:r>
      <w:r w:rsidRPr="004F56DB">
        <w:rPr>
          <w:sz w:val="14"/>
        </w:rPr>
        <w:t xml:space="preserve"> </w:t>
      </w:r>
      <w:r w:rsidRPr="00FE4951">
        <w:rPr>
          <w:rStyle w:val="StyleUnderline"/>
        </w:rPr>
        <w:t>call for the</w:t>
      </w:r>
      <w:r w:rsidRPr="004F56DB">
        <w:rPr>
          <w:sz w:val="14"/>
        </w:rPr>
        <w:t xml:space="preserve"> </w:t>
      </w:r>
      <w:r w:rsidRPr="00FE4951">
        <w:rPr>
          <w:rStyle w:val="Emphasis"/>
        </w:rPr>
        <w:t>U</w:t>
      </w:r>
      <w:r w:rsidRPr="004F56DB">
        <w:rPr>
          <w:sz w:val="14"/>
        </w:rPr>
        <w:t xml:space="preserve">nited </w:t>
      </w:r>
      <w:r w:rsidRPr="00FE4951">
        <w:rPr>
          <w:rStyle w:val="Emphasis"/>
        </w:rPr>
        <w:t>S</w:t>
      </w:r>
      <w:r w:rsidRPr="004F56DB">
        <w:rPr>
          <w:sz w:val="14"/>
        </w:rPr>
        <w:t xml:space="preserve">tates </w:t>
      </w:r>
      <w:r w:rsidRPr="00FE4951">
        <w:rPr>
          <w:rStyle w:val="StyleUnderline"/>
        </w:rPr>
        <w:t>to weaken its security commitment to Taiwan. Instead</w:t>
      </w:r>
      <w:r w:rsidRPr="004F56DB">
        <w:rPr>
          <w:sz w:val="14"/>
        </w:rPr>
        <w:t xml:space="preserve">, </w:t>
      </w:r>
      <w:r w:rsidRPr="00FE4951">
        <w:rPr>
          <w:rStyle w:val="Emphasis"/>
        </w:rPr>
        <w:t>as China rises in power</w:t>
      </w:r>
      <w:r w:rsidRPr="004F56DB">
        <w:rPr>
          <w:sz w:val="14"/>
        </w:rPr>
        <w:t xml:space="preserve">, </w:t>
      </w:r>
      <w:r w:rsidRPr="006A0BCA">
        <w:rPr>
          <w:rStyle w:val="StyleUnderline"/>
          <w:highlight w:val="cyan"/>
        </w:rPr>
        <w:t>realism predicts</w:t>
      </w:r>
      <w:r w:rsidRPr="00FE4951">
        <w:rPr>
          <w:rStyle w:val="StyleUnderline"/>
        </w:rPr>
        <w:t xml:space="preserve"> a</w:t>
      </w:r>
      <w:r w:rsidRPr="004F56DB">
        <w:rPr>
          <w:sz w:val="14"/>
        </w:rPr>
        <w:t xml:space="preserve"> </w:t>
      </w:r>
      <w:r w:rsidRPr="006A0BCA">
        <w:rPr>
          <w:rStyle w:val="Emphasis"/>
          <w:highlight w:val="cyan"/>
        </w:rPr>
        <w:t>strengthening</w:t>
      </w:r>
      <w:r w:rsidRPr="00FE4951">
        <w:rPr>
          <w:rStyle w:val="Emphasis"/>
        </w:rPr>
        <w:t xml:space="preserve"> of U.S.-Taiwan </w:t>
      </w:r>
      <w:r w:rsidRPr="006A0BCA">
        <w:rPr>
          <w:rStyle w:val="Emphasis"/>
          <w:highlight w:val="cyan"/>
        </w:rPr>
        <w:t>relations</w:t>
      </w:r>
      <w:r w:rsidRPr="006A0BCA">
        <w:rPr>
          <w:sz w:val="14"/>
          <w:highlight w:val="cyan"/>
        </w:rPr>
        <w:t xml:space="preserve">, </w:t>
      </w:r>
      <w:r w:rsidRPr="006A0BCA">
        <w:rPr>
          <w:rStyle w:val="StyleUnderline"/>
          <w:highlight w:val="cyan"/>
        </w:rPr>
        <w:t>a trend</w:t>
      </w:r>
      <w:r w:rsidRPr="00FE4951">
        <w:rPr>
          <w:rStyle w:val="StyleUnderline"/>
        </w:rPr>
        <w:t xml:space="preserve"> that is becoming</w:t>
      </w:r>
      <w:r w:rsidRPr="004F56DB">
        <w:rPr>
          <w:sz w:val="14"/>
        </w:rPr>
        <w:t xml:space="preserve"> </w:t>
      </w:r>
      <w:r w:rsidRPr="006A0BCA">
        <w:rPr>
          <w:rStyle w:val="Emphasis"/>
          <w:highlight w:val="cyan"/>
        </w:rPr>
        <w:t>increasingly apparent</w:t>
      </w:r>
      <w:r w:rsidRPr="00FE4951">
        <w:rPr>
          <w:rStyle w:val="Emphasis"/>
        </w:rPr>
        <w:t xml:space="preserve"> today</w:t>
      </w:r>
      <w:r w:rsidRPr="004F56DB">
        <w:rPr>
          <w:sz w:val="14"/>
        </w:rPr>
        <w:t xml:space="preserve">. </w:t>
      </w:r>
      <w:r w:rsidRPr="004F56DB">
        <w:rPr>
          <w:rStyle w:val="StyleUnderline"/>
        </w:rPr>
        <w:t xml:space="preserve">The changing international structure is </w:t>
      </w:r>
      <w:r w:rsidRPr="004F56DB">
        <w:rPr>
          <w:rStyle w:val="Emphasis"/>
        </w:rPr>
        <w:t>pushing Washington and Taipei into closer security cooperation.</w:t>
      </w:r>
    </w:p>
    <w:p w14:paraId="6137CCD9" w14:textId="77777777" w:rsidR="004F56DB" w:rsidRPr="00C52120" w:rsidRDefault="004F56DB" w:rsidP="008D2B72">
      <w:pPr>
        <w:rPr>
          <w:sz w:val="14"/>
        </w:rPr>
      </w:pPr>
    </w:p>
    <w:p w14:paraId="0A7561D0" w14:textId="6ACDED7B" w:rsidR="007341EF" w:rsidRDefault="007341EF" w:rsidP="007341EF">
      <w:pPr>
        <w:pStyle w:val="Heading3"/>
      </w:pPr>
      <w:r>
        <w:t>A2: Taiwan/US Relations Low---Process</w:t>
      </w:r>
    </w:p>
    <w:p w14:paraId="54362507" w14:textId="77777777" w:rsidR="007341EF" w:rsidRDefault="007341EF" w:rsidP="007341EF">
      <w:pPr>
        <w:pStyle w:val="Heading4"/>
      </w:pPr>
      <w:r w:rsidRPr="00BF3225">
        <w:rPr>
          <w:u w:val="single"/>
        </w:rPr>
        <w:t>Consultations now</w:t>
      </w:r>
      <w:r>
        <w:t xml:space="preserve"> --- we’re </w:t>
      </w:r>
      <w:r w:rsidRPr="00BF3225">
        <w:rPr>
          <w:u w:val="single"/>
        </w:rPr>
        <w:t>meeting demand</w:t>
      </w:r>
      <w:r>
        <w:t xml:space="preserve"> for extended deterrence now</w:t>
      </w:r>
    </w:p>
    <w:p w14:paraId="3C376DC9" w14:textId="69E93E28" w:rsidR="007341EF" w:rsidRDefault="007341EF" w:rsidP="007341EF">
      <w:r w:rsidRPr="000C5624">
        <w:rPr>
          <w:rStyle w:val="Style13ptBold"/>
        </w:rPr>
        <w:t>Roberts 16</w:t>
      </w:r>
      <w:r>
        <w:t xml:space="preserve"> </w:t>
      </w:r>
      <w:r w:rsidR="00BF3225">
        <w:t>(</w:t>
      </w:r>
      <w:r>
        <w:t xml:space="preserve">Brad, William J. Perry Fellow in International Security, Freeman Spogli Institute for International Studies, former Deputy Assistant Secretary of Defense for Nuclear and Missile Defense Policy, </w:t>
      </w:r>
      <w:r>
        <w:rPr>
          <w:i/>
        </w:rPr>
        <w:t>The Case for U.S. Nuclear Weapons in the 21</w:t>
      </w:r>
      <w:r w:rsidRPr="000C5624">
        <w:rPr>
          <w:i/>
          <w:vertAlign w:val="superscript"/>
        </w:rPr>
        <w:t>st</w:t>
      </w:r>
      <w:r>
        <w:rPr>
          <w:i/>
        </w:rPr>
        <w:t xml:space="preserve"> Century</w:t>
      </w:r>
      <w:r>
        <w:t>, 2016, pp. 201-204</w:t>
      </w:r>
      <w:r w:rsidR="00BF3225">
        <w:t>)</w:t>
      </w:r>
    </w:p>
    <w:p w14:paraId="357B959B" w14:textId="77777777" w:rsidR="007341EF" w:rsidRPr="00FC1A94" w:rsidRDefault="007341EF" w:rsidP="007341EF"/>
    <w:p w14:paraId="61273020" w14:textId="77777777" w:rsidR="007341EF" w:rsidRPr="00D3772D" w:rsidRDefault="007341EF" w:rsidP="007341EF">
      <w:r w:rsidRPr="00DE128F">
        <w:rPr>
          <w:sz w:val="14"/>
        </w:rPr>
        <w:t xml:space="preserve">It is important to acknowledge that the </w:t>
      </w:r>
      <w:r w:rsidRPr="006A0BCA">
        <w:rPr>
          <w:rStyle w:val="StyleUnderline"/>
          <w:highlight w:val="cyan"/>
        </w:rPr>
        <w:t>new initiatives</w:t>
      </w:r>
      <w:r w:rsidRPr="00497F7B">
        <w:rPr>
          <w:rStyle w:val="StyleUnderline"/>
        </w:rPr>
        <w:t xml:space="preserve"> to cooperate </w:t>
      </w:r>
      <w:r w:rsidRPr="00352EB8">
        <w:rPr>
          <w:rStyle w:val="StyleUnderline"/>
        </w:rPr>
        <w:t>in this area</w:t>
      </w:r>
      <w:r w:rsidRPr="00DE128F">
        <w:rPr>
          <w:sz w:val="14"/>
        </w:rPr>
        <w:t xml:space="preserve"> in 2009 </w:t>
      </w:r>
      <w:r w:rsidRPr="006A0BCA">
        <w:rPr>
          <w:rStyle w:val="StyleUnderline"/>
          <w:highlight w:val="cyan"/>
        </w:rPr>
        <w:t xml:space="preserve">built on </w:t>
      </w:r>
      <w:r w:rsidRPr="006A0BCA">
        <w:rPr>
          <w:rStyle w:val="Emphasis"/>
          <w:highlight w:val="cyan"/>
        </w:rPr>
        <w:t>solid foundations</w:t>
      </w:r>
      <w:r w:rsidRPr="00DE128F">
        <w:rPr>
          <w:sz w:val="14"/>
        </w:rPr>
        <w:t xml:space="preserve">. In the prior decade, Japan and the United States had broken significant new ground in developing cooperative approaches to missile defense, while also taking some initial steps to discuss nuclear deterrence in the new strategic environment. Similarly, </w:t>
      </w:r>
      <w:r w:rsidRPr="00497F7B">
        <w:rPr>
          <w:rStyle w:val="StyleUnderline"/>
        </w:rPr>
        <w:t xml:space="preserve">the Republic of </w:t>
      </w:r>
      <w:r w:rsidRPr="00C24C4F">
        <w:rPr>
          <w:rStyle w:val="StyleUnderline"/>
        </w:rPr>
        <w:t>Korea and the</w:t>
      </w:r>
      <w:r w:rsidRPr="00497F7B">
        <w:rPr>
          <w:rStyle w:val="StyleUnderline"/>
        </w:rPr>
        <w:t xml:space="preserve"> </w:t>
      </w:r>
      <w:r w:rsidRPr="00C24C4F">
        <w:rPr>
          <w:rStyle w:val="StyleUnderline"/>
        </w:rPr>
        <w:t>U</w:t>
      </w:r>
      <w:r w:rsidRPr="00DE128F">
        <w:rPr>
          <w:sz w:val="14"/>
        </w:rPr>
        <w:t xml:space="preserve">nited </w:t>
      </w:r>
      <w:r w:rsidRPr="00C24C4F">
        <w:rPr>
          <w:rStyle w:val="StyleUnderline"/>
        </w:rPr>
        <w:t>S</w:t>
      </w:r>
      <w:r w:rsidRPr="00DE128F">
        <w:rPr>
          <w:sz w:val="14"/>
        </w:rPr>
        <w:t xml:space="preserve">tates </w:t>
      </w:r>
      <w:r w:rsidRPr="00497F7B">
        <w:rPr>
          <w:rStyle w:val="StyleUnderline"/>
        </w:rPr>
        <w:t xml:space="preserve">had </w:t>
      </w:r>
      <w:r w:rsidRPr="00C24C4F">
        <w:rPr>
          <w:rStyle w:val="StyleUnderline"/>
        </w:rPr>
        <w:t>renewed the two-plus-two</w:t>
      </w:r>
      <w:r w:rsidRPr="00497F7B">
        <w:rPr>
          <w:rStyle w:val="StyleUnderline"/>
        </w:rPr>
        <w:t xml:space="preserve"> framework</w:t>
      </w:r>
      <w:r w:rsidRPr="00DE128F">
        <w:rPr>
          <w:sz w:val="14"/>
        </w:rPr>
        <w:t xml:space="preserve"> (a process of alliance coordination involving ministries of defense and foreign affairs and their U.S. counterparts) with an eye to strengthening deterrence of North Korea.</w:t>
      </w:r>
      <w:r w:rsidRPr="00DE128F">
        <w:rPr>
          <w:sz w:val="12"/>
        </w:rPr>
        <w:t>¶</w:t>
      </w:r>
      <w:r w:rsidRPr="00DE128F">
        <w:rPr>
          <w:sz w:val="14"/>
        </w:rPr>
        <w:t xml:space="preserve"> The </w:t>
      </w:r>
      <w:r w:rsidRPr="006A0BCA">
        <w:rPr>
          <w:rStyle w:val="StyleUnderline"/>
          <w:highlight w:val="cyan"/>
        </w:rPr>
        <w:t>consultations</w:t>
      </w:r>
      <w:r w:rsidRPr="00DE128F">
        <w:rPr>
          <w:sz w:val="14"/>
        </w:rPr>
        <w:t xml:space="preserve"> in 2009 </w:t>
      </w:r>
      <w:r w:rsidRPr="006A0BCA">
        <w:rPr>
          <w:rStyle w:val="StyleUnderline"/>
          <w:highlight w:val="cyan"/>
        </w:rPr>
        <w:t>focused</w:t>
      </w:r>
      <w:r w:rsidRPr="00497F7B">
        <w:rPr>
          <w:rStyle w:val="StyleUnderline"/>
        </w:rPr>
        <w:t xml:space="preserve"> heavily </w:t>
      </w:r>
      <w:r w:rsidRPr="006A0BCA">
        <w:rPr>
          <w:rStyle w:val="StyleUnderline"/>
          <w:highlight w:val="cyan"/>
        </w:rPr>
        <w:t xml:space="preserve">on </w:t>
      </w:r>
      <w:r w:rsidRPr="006A0BCA">
        <w:rPr>
          <w:rStyle w:val="Emphasis"/>
          <w:highlight w:val="cyan"/>
        </w:rPr>
        <w:t>U.S. declaratory policy</w:t>
      </w:r>
      <w:r w:rsidRPr="00DE128F">
        <w:rPr>
          <w:sz w:val="14"/>
        </w:rPr>
        <w:t xml:space="preserve"> and on U.S. capabilities for extended nuclear deterrence. On declaratory policy, the </w:t>
      </w:r>
      <w:r w:rsidRPr="00497F7B">
        <w:rPr>
          <w:rStyle w:val="StyleUnderline"/>
        </w:rPr>
        <w:t>Obama</w:t>
      </w:r>
      <w:r w:rsidRPr="00DE128F">
        <w:rPr>
          <w:sz w:val="14"/>
        </w:rPr>
        <w:t xml:space="preserve"> administration </w:t>
      </w:r>
      <w:r w:rsidRPr="00497F7B">
        <w:rPr>
          <w:rStyle w:val="StyleUnderline"/>
        </w:rPr>
        <w:t>carefully considered the views of its allies in Northeast Asia</w:t>
      </w:r>
      <w:r w:rsidRPr="00DE128F">
        <w:rPr>
          <w:sz w:val="14"/>
        </w:rPr>
        <w:t xml:space="preserve"> (and elsewhere) </w:t>
      </w:r>
      <w:r w:rsidRPr="00497F7B">
        <w:rPr>
          <w:rStyle w:val="StyleUnderline"/>
        </w:rPr>
        <w:t>before rejecting the “sole purpose formulation</w:t>
      </w:r>
      <w:r w:rsidRPr="00DE128F">
        <w:rPr>
          <w:sz w:val="14"/>
        </w:rPr>
        <w:t xml:space="preserve">” and modifying the negative security assurance. The “sole purpose formulation” would have reduced the role of nuclear weapons in U.S. deterrence strategy to the sole purpose of deterring nuclear attack on the United States or its allies, thereby eliminating their role in deterring attacks on vital interests by other means, including chemical and biological weapons and large-scale conventional wars. The result is a U.S. policy that specifies a continued role for U.S. nuclear weapons in deterring attacks on allies by nonnuclear means that threaten their vital interests. </w:t>
      </w:r>
      <w:r w:rsidRPr="00497F7B">
        <w:rPr>
          <w:rStyle w:val="StyleUnderline"/>
        </w:rPr>
        <w:t>The modified negative security assurance</w:t>
      </w:r>
      <w:r w:rsidRPr="00DE128F">
        <w:rPr>
          <w:sz w:val="14"/>
        </w:rPr>
        <w:t xml:space="preserve"> also </w:t>
      </w:r>
      <w:r w:rsidRPr="00497F7B">
        <w:rPr>
          <w:rStyle w:val="StyleUnderline"/>
        </w:rPr>
        <w:t>clarifies that states such as North Korea</w:t>
      </w:r>
      <w:r w:rsidRPr="00DE128F">
        <w:rPr>
          <w:sz w:val="14"/>
        </w:rPr>
        <w:t xml:space="preserve"> that cheat and leave the NPT and threaten the United States and its allies </w:t>
      </w:r>
      <w:r w:rsidRPr="00497F7B">
        <w:rPr>
          <w:rStyle w:val="StyleUnderline"/>
        </w:rPr>
        <w:t>are objects of U.S. deterrence planning</w:t>
      </w:r>
      <w:r w:rsidRPr="00DE128F">
        <w:rPr>
          <w:sz w:val="14"/>
        </w:rPr>
        <w:t>.</w:t>
      </w:r>
      <w:r w:rsidRPr="00DE128F">
        <w:rPr>
          <w:sz w:val="12"/>
        </w:rPr>
        <w:t>¶</w:t>
      </w:r>
      <w:r w:rsidRPr="00DE128F">
        <w:rPr>
          <w:sz w:val="14"/>
        </w:rPr>
        <w:t xml:space="preserve"> The bilateral dialogue with Japan about whether to maintain or modify U.S. declaratory policy was complicated in part by a language translation issue. As Yukio Satoh has noted,</w:t>
      </w:r>
      <w:r w:rsidRPr="00DE128F">
        <w:rPr>
          <w:sz w:val="12"/>
        </w:rPr>
        <w:t>¶</w:t>
      </w:r>
      <w:r w:rsidRPr="00DE128F">
        <w:rPr>
          <w:sz w:val="14"/>
        </w:rPr>
        <w:t xml:space="preserve"> Discussions about the term “first use” in Japan are somewhat distorted because of the Japanese translation of the term. The widely used Japanese term for “first use”—“sensei-shiyo”—literally means “preemptive use” in Japanese, while “first use” does not always imply “preemptive use,” particularly in contrast to preemptive “first strike.” It is understandable that a notion of “preemptive use” is repugnant to many, and the Japanese are no exception . . . However it would be counterproductive for the sake of the country’s security if the Japanese people would become critical of the U.S. policy of calculated ambiguity about “first use,” believing that “first use” is always preemptive.11</w:t>
      </w:r>
      <w:r w:rsidRPr="00DE128F">
        <w:rPr>
          <w:sz w:val="12"/>
        </w:rPr>
        <w:t>¶</w:t>
      </w:r>
      <w:r w:rsidRPr="00DE128F">
        <w:rPr>
          <w:sz w:val="14"/>
        </w:rPr>
        <w:t xml:space="preserve"> </w:t>
      </w:r>
      <w:r w:rsidRPr="00352EB8">
        <w:rPr>
          <w:rStyle w:val="StyleUnderline"/>
        </w:rPr>
        <w:t>On capabilities,</w:t>
      </w:r>
      <w:r w:rsidRPr="00497F7B">
        <w:rPr>
          <w:rStyle w:val="StyleUnderline"/>
        </w:rPr>
        <w:t xml:space="preserve"> the </w:t>
      </w:r>
      <w:r w:rsidRPr="00352EB8">
        <w:rPr>
          <w:rStyle w:val="StyleUnderline"/>
        </w:rPr>
        <w:t>Obama</w:t>
      </w:r>
      <w:r w:rsidRPr="00497F7B">
        <w:rPr>
          <w:rStyle w:val="StyleUnderline"/>
        </w:rPr>
        <w:t xml:space="preserve"> administration </w:t>
      </w:r>
      <w:r w:rsidRPr="00352EB8">
        <w:rPr>
          <w:rStyle w:val="Emphasis"/>
        </w:rPr>
        <w:t>carefully considered</w:t>
      </w:r>
      <w:r w:rsidRPr="00497F7B">
        <w:rPr>
          <w:rStyle w:val="StyleUnderline"/>
        </w:rPr>
        <w:t xml:space="preserve"> the views of </w:t>
      </w:r>
      <w:r w:rsidRPr="00643CCB">
        <w:rPr>
          <w:rStyle w:val="StyleUnderline"/>
        </w:rPr>
        <w:t xml:space="preserve">its </w:t>
      </w:r>
      <w:r w:rsidRPr="00352EB8">
        <w:rPr>
          <w:rStyle w:val="StyleUnderline"/>
        </w:rPr>
        <w:t>allies in Northeast Asia</w:t>
      </w:r>
      <w:r w:rsidRPr="00DE128F">
        <w:rPr>
          <w:sz w:val="14"/>
        </w:rPr>
        <w:t xml:space="preserve"> and elsewhere before retiring the nuclear-armed Tomahawk cruise missile and committing to modernize dual-capable aircraft (DCA) that are globally deployable in support of a commitment to an ally anywhere, not just in Europe. The two capabilities to forward-deploy nuclear weapons with a nonstrategic delivery system were essentially redundant from a U.S. perspective. From an alliance perspective, the DCA had benefits for deterrence that the Tomahawk did not. Deployment of DCA is a way to signal the shared and collective resolve of the United States and its allies to stand together in the face of nuclear coercion and aggression and efforts to split them from one another with nuclear threats. These decisions reflected a view shared by allies in Northeast Asia and Europe: that the strategic systems of the United States alone are not sufficient for purposes of deterrence and assurance.12</w:t>
      </w:r>
      <w:r w:rsidRPr="00DE128F">
        <w:rPr>
          <w:sz w:val="12"/>
        </w:rPr>
        <w:t>¶</w:t>
      </w:r>
      <w:r w:rsidRPr="00DE128F">
        <w:rPr>
          <w:sz w:val="14"/>
        </w:rPr>
        <w:t xml:space="preserve"> </w:t>
      </w:r>
      <w:r w:rsidRPr="00497F7B">
        <w:rPr>
          <w:rStyle w:val="StyleUnderline"/>
        </w:rPr>
        <w:t>One of the most important results of the</w:t>
      </w:r>
      <w:r w:rsidRPr="00DE128F">
        <w:rPr>
          <w:sz w:val="14"/>
        </w:rPr>
        <w:t xml:space="preserve"> NPR-era </w:t>
      </w:r>
      <w:r w:rsidRPr="00497F7B">
        <w:rPr>
          <w:rStyle w:val="StyleUnderline"/>
        </w:rPr>
        <w:t xml:space="preserve">consultations was the </w:t>
      </w:r>
      <w:r w:rsidRPr="00D3772D">
        <w:rPr>
          <w:rStyle w:val="StyleUnderline"/>
        </w:rPr>
        <w:t>personal engagement of the U.S. president a</w:t>
      </w:r>
      <w:r w:rsidRPr="00497F7B">
        <w:rPr>
          <w:rStyle w:val="StyleUnderline"/>
        </w:rPr>
        <w:t>nd his clear commitment to preserve the nuclear umbrella</w:t>
      </w:r>
      <w:r w:rsidRPr="00DE128F">
        <w:rPr>
          <w:sz w:val="14"/>
        </w:rPr>
        <w:t xml:space="preserve"> even while reducing the role and number of U.S. nuclear weapons. As President Obama declared in Tokyo in November 2009: “So long as these [nuclear] weapons remain, </w:t>
      </w:r>
      <w:r w:rsidRPr="00497F7B">
        <w:rPr>
          <w:rStyle w:val="StyleUnderline"/>
        </w:rPr>
        <w:t>the U</w:t>
      </w:r>
      <w:r w:rsidRPr="00DE128F">
        <w:rPr>
          <w:sz w:val="14"/>
        </w:rPr>
        <w:t xml:space="preserve">nited </w:t>
      </w:r>
      <w:r w:rsidRPr="00497F7B">
        <w:rPr>
          <w:rStyle w:val="StyleUnderline"/>
        </w:rPr>
        <w:t>S</w:t>
      </w:r>
      <w:r w:rsidRPr="00DE128F">
        <w:rPr>
          <w:sz w:val="14"/>
        </w:rPr>
        <w:t xml:space="preserve">tates </w:t>
      </w:r>
      <w:r w:rsidRPr="00497F7B">
        <w:rPr>
          <w:rStyle w:val="StyleUnderline"/>
        </w:rPr>
        <w:t>will maintain a strong and effective nuclear deterrent that guarantees the defense of our allies</w:t>
      </w:r>
      <w:r w:rsidRPr="00DE128F">
        <w:rPr>
          <w:sz w:val="14"/>
        </w:rPr>
        <w:t>—including South Korea and Japan.”13 He followed this with written guidance to the U.S. military “reaffirming the role of nuclear weapons in extending deterrence to U.S. Allies and partners and the U.S. commitment to strengthen regional deterrence architectures” and directing the military to ensure “a wide range of effective response options” drawing on both a strong strategic deterrent and the capability to deploy nuclear weapons in the region.14</w:t>
      </w:r>
      <w:r w:rsidRPr="00DE128F">
        <w:rPr>
          <w:sz w:val="12"/>
        </w:rPr>
        <w:t>¶</w:t>
      </w:r>
      <w:r w:rsidRPr="00DE128F">
        <w:rPr>
          <w:sz w:val="14"/>
        </w:rPr>
        <w:t xml:space="preserve"> On conclusion of the NPR in 2010, </w:t>
      </w:r>
      <w:r w:rsidRPr="006A0BCA">
        <w:rPr>
          <w:rStyle w:val="StyleUnderline"/>
          <w:highlight w:val="cyan"/>
        </w:rPr>
        <w:t>the U</w:t>
      </w:r>
      <w:r w:rsidRPr="00DE128F">
        <w:rPr>
          <w:sz w:val="14"/>
        </w:rPr>
        <w:t xml:space="preserve">nited </w:t>
      </w:r>
      <w:r w:rsidRPr="006A0BCA">
        <w:rPr>
          <w:rStyle w:val="StyleUnderline"/>
          <w:highlight w:val="cyan"/>
        </w:rPr>
        <w:t>S</w:t>
      </w:r>
      <w:r w:rsidRPr="00DE128F">
        <w:rPr>
          <w:sz w:val="14"/>
        </w:rPr>
        <w:t xml:space="preserve">tates, </w:t>
      </w:r>
      <w:r w:rsidRPr="006A0BCA">
        <w:rPr>
          <w:rStyle w:val="StyleUnderline"/>
          <w:highlight w:val="cyan"/>
        </w:rPr>
        <w:t>Japan</w:t>
      </w:r>
      <w:r w:rsidRPr="00C24C4F">
        <w:rPr>
          <w:rStyle w:val="StyleUnderline"/>
        </w:rPr>
        <w:t xml:space="preserve">, and South Korea </w:t>
      </w:r>
      <w:r w:rsidRPr="006A0BCA">
        <w:rPr>
          <w:rStyle w:val="StyleUnderline"/>
          <w:highlight w:val="cyan"/>
        </w:rPr>
        <w:t>were</w:t>
      </w:r>
      <w:r w:rsidRPr="00C24C4F">
        <w:rPr>
          <w:rStyle w:val="StyleUnderline"/>
        </w:rPr>
        <w:t xml:space="preserve"> all </w:t>
      </w:r>
      <w:r w:rsidRPr="006A0BCA">
        <w:rPr>
          <w:rStyle w:val="StyleUnderline"/>
          <w:highlight w:val="cyan"/>
        </w:rPr>
        <w:t>interested in</w:t>
      </w:r>
      <w:r w:rsidRPr="00497F7B">
        <w:rPr>
          <w:rStyle w:val="StyleUnderline"/>
        </w:rPr>
        <w:t xml:space="preserve"> sustaining the </w:t>
      </w:r>
      <w:r w:rsidRPr="006A0BCA">
        <w:rPr>
          <w:rStyle w:val="Emphasis"/>
          <w:highlight w:val="cyan"/>
        </w:rPr>
        <w:t>high-level substantive dialogue</w:t>
      </w:r>
      <w:r w:rsidRPr="00DE128F">
        <w:rPr>
          <w:sz w:val="14"/>
        </w:rPr>
        <w:t xml:space="preserve"> that had been built during the NPR. Accordingly, </w:t>
      </w:r>
      <w:r w:rsidRPr="00497F7B">
        <w:rPr>
          <w:rStyle w:val="StyleUnderline"/>
        </w:rPr>
        <w:t>the U</w:t>
      </w:r>
      <w:r w:rsidRPr="00DE128F">
        <w:rPr>
          <w:sz w:val="14"/>
        </w:rPr>
        <w:t xml:space="preserve">nited </w:t>
      </w:r>
      <w:r w:rsidRPr="00497F7B">
        <w:rPr>
          <w:rStyle w:val="StyleUnderline"/>
        </w:rPr>
        <w:t>S</w:t>
      </w:r>
      <w:r w:rsidRPr="00DE128F">
        <w:rPr>
          <w:sz w:val="14"/>
        </w:rPr>
        <w:t xml:space="preserve">tates </w:t>
      </w:r>
      <w:r w:rsidRPr="00497F7B">
        <w:rPr>
          <w:rStyle w:val="StyleUnderline"/>
        </w:rPr>
        <w:t>and Japan founded the</w:t>
      </w:r>
      <w:r w:rsidRPr="00DE128F">
        <w:rPr>
          <w:sz w:val="14"/>
        </w:rPr>
        <w:t xml:space="preserve"> Extended Deterrence Dialogue (</w:t>
      </w:r>
      <w:r w:rsidRPr="00497F7B">
        <w:rPr>
          <w:rStyle w:val="StyleUnderline"/>
        </w:rPr>
        <w:t>EDD</w:t>
      </w:r>
      <w:r w:rsidRPr="00DE128F">
        <w:rPr>
          <w:sz w:val="14"/>
        </w:rPr>
        <w:t xml:space="preserve">), </w:t>
      </w:r>
      <w:r w:rsidRPr="00497F7B">
        <w:rPr>
          <w:rStyle w:val="StyleUnderline"/>
        </w:rPr>
        <w:t>and the U</w:t>
      </w:r>
      <w:r w:rsidRPr="00DE128F">
        <w:rPr>
          <w:sz w:val="14"/>
        </w:rPr>
        <w:t xml:space="preserve">nited </w:t>
      </w:r>
      <w:r w:rsidRPr="00497F7B">
        <w:rPr>
          <w:rStyle w:val="StyleUnderline"/>
        </w:rPr>
        <w:t>S</w:t>
      </w:r>
      <w:r w:rsidRPr="00DE128F">
        <w:rPr>
          <w:sz w:val="14"/>
        </w:rPr>
        <w:t xml:space="preserve">tates </w:t>
      </w:r>
      <w:r w:rsidRPr="00497F7B">
        <w:rPr>
          <w:rStyle w:val="StyleUnderline"/>
        </w:rPr>
        <w:t>and the Republic of Korea founded th</w:t>
      </w:r>
      <w:r w:rsidRPr="00DE128F">
        <w:rPr>
          <w:sz w:val="14"/>
        </w:rPr>
        <w:t>e Extended Deterrence Policy Committee (</w:t>
      </w:r>
      <w:r w:rsidRPr="00497F7B">
        <w:rPr>
          <w:rStyle w:val="StyleUnderline"/>
        </w:rPr>
        <w:t>EDPC</w:t>
      </w:r>
      <w:r w:rsidRPr="00DE128F">
        <w:rPr>
          <w:sz w:val="14"/>
        </w:rPr>
        <w:t>).</w:t>
      </w:r>
      <w:r w:rsidRPr="00DE128F">
        <w:rPr>
          <w:sz w:val="12"/>
        </w:rPr>
        <w:t>¶</w:t>
      </w:r>
      <w:r w:rsidRPr="00DE128F">
        <w:rPr>
          <w:sz w:val="14"/>
        </w:rPr>
        <w:t xml:space="preserve"> The mechanisms serve multiple purposes: to institutionalize sustained leadership focus on these issues, to enable active policy discussion and development where needed, and to ensure sustained progress on practical agendas of cooperation in support of the comprehensive strategy for strengthening regional deterrence architectures. </w:t>
      </w:r>
      <w:r w:rsidRPr="00497F7B">
        <w:rPr>
          <w:rStyle w:val="StyleUnderline"/>
        </w:rPr>
        <w:t xml:space="preserve">The EDD and EDPC have helped to ensure coordinated policy </w:t>
      </w:r>
      <w:r w:rsidRPr="00643CCB">
        <w:rPr>
          <w:rStyle w:val="StyleUnderline"/>
        </w:rPr>
        <w:t>development</w:t>
      </w:r>
      <w:r w:rsidRPr="00DE128F">
        <w:rPr>
          <w:sz w:val="14"/>
        </w:rPr>
        <w:t xml:space="preserve"> in the subsequent strategic documents and leadership statements of all three countries, as for example in the development of South Korea’s “proactive deterrence strategy” and Japan’s “dynamic deterrence.” The EDD process had an impact on Japan’s 2010 National Defense Program Guidelines, where Japan clarified its intention to play a role in countering nuclear threats rather than simply “relying on” U.S. extended deterrence.15 </w:t>
      </w:r>
      <w:r w:rsidRPr="006A0BCA">
        <w:rPr>
          <w:rStyle w:val="StyleUnderline"/>
          <w:highlight w:val="cyan"/>
        </w:rPr>
        <w:t>The EDPC</w:t>
      </w:r>
      <w:r w:rsidRPr="00643CCB">
        <w:rPr>
          <w:rStyle w:val="StyleUnderline"/>
        </w:rPr>
        <w:t xml:space="preserve"> has</w:t>
      </w:r>
      <w:r w:rsidRPr="00497F7B">
        <w:rPr>
          <w:rStyle w:val="StyleUnderline"/>
        </w:rPr>
        <w:t xml:space="preserve"> </w:t>
      </w:r>
      <w:r w:rsidRPr="006A0BCA">
        <w:rPr>
          <w:rStyle w:val="StyleUnderline"/>
          <w:highlight w:val="cyan"/>
        </w:rPr>
        <w:t xml:space="preserve">produced a </w:t>
      </w:r>
      <w:r w:rsidRPr="006A0BCA">
        <w:rPr>
          <w:rStyle w:val="Emphasis"/>
          <w:highlight w:val="cyan"/>
        </w:rPr>
        <w:t>tailored deterrence strategy</w:t>
      </w:r>
      <w:r w:rsidRPr="00497F7B">
        <w:rPr>
          <w:rStyle w:val="StyleUnderline"/>
        </w:rPr>
        <w:t xml:space="preserve"> </w:t>
      </w:r>
      <w:r w:rsidRPr="006A0BCA">
        <w:rPr>
          <w:rStyle w:val="StyleUnderline"/>
          <w:highlight w:val="cyan"/>
        </w:rPr>
        <w:t>that helps</w:t>
      </w:r>
      <w:r w:rsidRPr="00497F7B">
        <w:rPr>
          <w:rStyle w:val="StyleUnderline"/>
        </w:rPr>
        <w:t xml:space="preserve"> the two countries </w:t>
      </w:r>
      <w:r w:rsidRPr="006A0BCA">
        <w:rPr>
          <w:rStyle w:val="StyleUnderline"/>
          <w:highlight w:val="cyan"/>
        </w:rPr>
        <w:t>to “work together</w:t>
      </w:r>
      <w:r w:rsidRPr="00497F7B">
        <w:rPr>
          <w:rStyle w:val="StyleUnderline"/>
        </w:rPr>
        <w:t xml:space="preserve"> </w:t>
      </w:r>
      <w:r w:rsidRPr="00352EB8">
        <w:rPr>
          <w:rStyle w:val="StyleUnderline"/>
        </w:rPr>
        <w:t>more seamlessly</w:t>
      </w:r>
      <w:r w:rsidRPr="00497F7B">
        <w:rPr>
          <w:rStyle w:val="StyleUnderline"/>
        </w:rPr>
        <w:t xml:space="preserve"> </w:t>
      </w:r>
      <w:r w:rsidRPr="006A0BCA">
        <w:rPr>
          <w:rStyle w:val="StyleUnderline"/>
          <w:highlight w:val="cyan"/>
        </w:rPr>
        <w:t>to maximize</w:t>
      </w:r>
      <w:r w:rsidRPr="00497F7B">
        <w:rPr>
          <w:rStyle w:val="StyleUnderline"/>
        </w:rPr>
        <w:t xml:space="preserve"> the effects of our </w:t>
      </w:r>
      <w:r w:rsidRPr="006A0BCA">
        <w:rPr>
          <w:rStyle w:val="StyleUnderline"/>
          <w:highlight w:val="cyan"/>
        </w:rPr>
        <w:t>deterrence</w:t>
      </w:r>
      <w:r w:rsidRPr="00DE128F">
        <w:rPr>
          <w:sz w:val="14"/>
        </w:rPr>
        <w:t xml:space="preserve">.”16 </w:t>
      </w:r>
      <w:r w:rsidRPr="006A0BCA">
        <w:rPr>
          <w:rStyle w:val="StyleUnderline"/>
          <w:highlight w:val="cyan"/>
        </w:rPr>
        <w:t>These</w:t>
      </w:r>
      <w:r w:rsidRPr="00497F7B">
        <w:rPr>
          <w:rStyle w:val="StyleUnderline"/>
        </w:rPr>
        <w:t xml:space="preserve"> processes have also </w:t>
      </w:r>
      <w:r w:rsidRPr="006A0BCA">
        <w:rPr>
          <w:rStyle w:val="StyleUnderline"/>
          <w:highlight w:val="cyan"/>
        </w:rPr>
        <w:t>provided both</w:t>
      </w:r>
      <w:r w:rsidRPr="00497F7B">
        <w:rPr>
          <w:rStyle w:val="StyleUnderline"/>
        </w:rPr>
        <w:t xml:space="preserve"> </w:t>
      </w:r>
      <w:r w:rsidRPr="00352EB8">
        <w:rPr>
          <w:rStyle w:val="StyleUnderline"/>
        </w:rPr>
        <w:t>allies</w:t>
      </w:r>
      <w:r w:rsidRPr="00497F7B">
        <w:rPr>
          <w:rStyle w:val="StyleUnderline"/>
        </w:rPr>
        <w:t xml:space="preserve"> </w:t>
      </w:r>
      <w:r w:rsidRPr="006A0BCA">
        <w:rPr>
          <w:rStyle w:val="StyleUnderline"/>
          <w:highlight w:val="cyan"/>
        </w:rPr>
        <w:t>the opportunities</w:t>
      </w:r>
      <w:r w:rsidRPr="00DE128F">
        <w:rPr>
          <w:sz w:val="14"/>
        </w:rPr>
        <w:t xml:space="preserve"> that European allies have had for decades </w:t>
      </w:r>
      <w:r w:rsidRPr="006A0BCA">
        <w:rPr>
          <w:rStyle w:val="StyleUnderline"/>
          <w:highlight w:val="cyan"/>
        </w:rPr>
        <w:t xml:space="preserve">to have </w:t>
      </w:r>
      <w:r w:rsidRPr="006A0BCA">
        <w:rPr>
          <w:rStyle w:val="Emphasis"/>
          <w:highlight w:val="cyan"/>
        </w:rPr>
        <w:t>firsthand experience</w:t>
      </w:r>
      <w:r w:rsidRPr="006A0BCA">
        <w:rPr>
          <w:rStyle w:val="StyleUnderline"/>
          <w:highlight w:val="cyan"/>
        </w:rPr>
        <w:t xml:space="preserve"> of</w:t>
      </w:r>
      <w:r w:rsidRPr="00497F7B">
        <w:rPr>
          <w:rStyle w:val="StyleUnderline"/>
        </w:rPr>
        <w:t xml:space="preserve"> the </w:t>
      </w:r>
      <w:r w:rsidRPr="006A0BCA">
        <w:rPr>
          <w:rStyle w:val="StyleUnderline"/>
          <w:highlight w:val="cyan"/>
        </w:rPr>
        <w:t>capabilities</w:t>
      </w:r>
      <w:r w:rsidRPr="00497F7B">
        <w:rPr>
          <w:rStyle w:val="StyleUnderline"/>
        </w:rPr>
        <w:t xml:space="preserve"> the U</w:t>
      </w:r>
      <w:r w:rsidRPr="00DE128F">
        <w:rPr>
          <w:sz w:val="14"/>
        </w:rPr>
        <w:t xml:space="preserve">nited </w:t>
      </w:r>
      <w:r w:rsidRPr="00497F7B">
        <w:rPr>
          <w:rStyle w:val="StyleUnderline"/>
        </w:rPr>
        <w:t>S</w:t>
      </w:r>
      <w:r w:rsidRPr="00DE128F">
        <w:rPr>
          <w:sz w:val="14"/>
        </w:rPr>
        <w:t xml:space="preserve">tates </w:t>
      </w:r>
      <w:r w:rsidRPr="00497F7B">
        <w:rPr>
          <w:rStyle w:val="StyleUnderline"/>
        </w:rPr>
        <w:t>provides</w:t>
      </w:r>
      <w:r w:rsidRPr="00DE128F">
        <w:rPr>
          <w:sz w:val="14"/>
        </w:rPr>
        <w:t xml:space="preserve"> in support of its extended deterrence commitments through visits to U.S. nuclear bases and facilities.17 Cumulatively, </w:t>
      </w:r>
      <w:r w:rsidRPr="00352EB8">
        <w:rPr>
          <w:rStyle w:val="StyleUnderline"/>
        </w:rPr>
        <w:t>these</w:t>
      </w:r>
      <w:r w:rsidRPr="00DE128F">
        <w:rPr>
          <w:sz w:val="14"/>
        </w:rPr>
        <w:t xml:space="preserve"> various new </w:t>
      </w:r>
      <w:r w:rsidRPr="00497F7B">
        <w:rPr>
          <w:rStyle w:val="StyleUnderline"/>
        </w:rPr>
        <w:t xml:space="preserve">forms of </w:t>
      </w:r>
      <w:r w:rsidRPr="00352EB8">
        <w:rPr>
          <w:rStyle w:val="StyleUnderline"/>
        </w:rPr>
        <w:t>interaction</w:t>
      </w:r>
      <w:r w:rsidRPr="00497F7B">
        <w:rPr>
          <w:rStyle w:val="StyleUnderline"/>
        </w:rPr>
        <w:t xml:space="preserve"> have </w:t>
      </w:r>
      <w:r w:rsidRPr="00352EB8">
        <w:rPr>
          <w:rStyle w:val="StyleUnderline"/>
        </w:rPr>
        <w:t>helped</w:t>
      </w:r>
      <w:r w:rsidRPr="00497F7B">
        <w:rPr>
          <w:rStyle w:val="StyleUnderline"/>
        </w:rPr>
        <w:t xml:space="preserve"> to </w:t>
      </w:r>
      <w:r w:rsidRPr="00352EB8">
        <w:rPr>
          <w:rStyle w:val="StyleUnderline"/>
        </w:rPr>
        <w:t>build common understanding</w:t>
      </w:r>
      <w:r w:rsidRPr="00497F7B">
        <w:rPr>
          <w:rStyle w:val="StyleUnderline"/>
        </w:rPr>
        <w:t xml:space="preserve"> </w:t>
      </w:r>
      <w:r w:rsidRPr="00352EB8">
        <w:rPr>
          <w:rStyle w:val="StyleUnderline"/>
        </w:rPr>
        <w:t>of</w:t>
      </w:r>
      <w:r w:rsidRPr="00497F7B">
        <w:rPr>
          <w:rStyle w:val="StyleUnderline"/>
        </w:rPr>
        <w:t xml:space="preserve"> emerging </w:t>
      </w:r>
      <w:r w:rsidRPr="00352EB8">
        <w:rPr>
          <w:rStyle w:val="StyleUnderline"/>
        </w:rPr>
        <w:t>deterrence</w:t>
      </w:r>
      <w:r w:rsidRPr="00497F7B">
        <w:rPr>
          <w:rStyle w:val="StyleUnderline"/>
        </w:rPr>
        <w:t xml:space="preserve"> challenges</w:t>
      </w:r>
      <w:r w:rsidRPr="00DE128F">
        <w:rPr>
          <w:sz w:val="14"/>
        </w:rPr>
        <w:t>, the nature of potential conflicts, and the means to address the risks of escalation.</w:t>
      </w:r>
      <w:r w:rsidRPr="00DE128F">
        <w:rPr>
          <w:sz w:val="12"/>
        </w:rPr>
        <w:t>¶</w:t>
      </w:r>
      <w:r w:rsidRPr="00DE128F">
        <w:rPr>
          <w:sz w:val="14"/>
        </w:rPr>
        <w:t xml:space="preserve"> </w:t>
      </w:r>
      <w:r w:rsidRPr="006A0BCA">
        <w:rPr>
          <w:rStyle w:val="StyleUnderline"/>
          <w:highlight w:val="cyan"/>
        </w:rPr>
        <w:t>These</w:t>
      </w:r>
      <w:r w:rsidRPr="00497F7B">
        <w:rPr>
          <w:rStyle w:val="StyleUnderline"/>
        </w:rPr>
        <w:t xml:space="preserve"> processes have</w:t>
      </w:r>
      <w:r w:rsidRPr="00DE128F">
        <w:rPr>
          <w:sz w:val="14"/>
        </w:rPr>
        <w:t xml:space="preserve"> also </w:t>
      </w:r>
      <w:r w:rsidRPr="006A0BCA">
        <w:rPr>
          <w:rStyle w:val="StyleUnderline"/>
          <w:highlight w:val="cyan"/>
        </w:rPr>
        <w:t>helped</w:t>
      </w:r>
      <w:r w:rsidRPr="00497F7B">
        <w:rPr>
          <w:rStyle w:val="StyleUnderline"/>
        </w:rPr>
        <w:t xml:space="preserve"> to </w:t>
      </w:r>
      <w:r w:rsidRPr="006A0BCA">
        <w:rPr>
          <w:rStyle w:val="Emphasis"/>
          <w:sz w:val="24"/>
          <w:highlight w:val="cyan"/>
        </w:rPr>
        <w:t>meet rising demand in Japan</w:t>
      </w:r>
      <w:r w:rsidRPr="00C24C4F">
        <w:rPr>
          <w:rStyle w:val="Emphasis"/>
          <w:sz w:val="24"/>
        </w:rPr>
        <w:t xml:space="preserve"> and South Korea</w:t>
      </w:r>
      <w:r w:rsidRPr="00DE128F">
        <w:rPr>
          <w:sz w:val="14"/>
        </w:rPr>
        <w:t xml:space="preserve"> </w:t>
      </w:r>
      <w:r w:rsidRPr="006A0BCA">
        <w:rPr>
          <w:rStyle w:val="StyleUnderline"/>
          <w:highlight w:val="cyan"/>
        </w:rPr>
        <w:t>for</w:t>
      </w:r>
      <w:r w:rsidRPr="00497F7B">
        <w:rPr>
          <w:rStyle w:val="StyleUnderline"/>
        </w:rPr>
        <w:t xml:space="preserve"> a deeper understanding of </w:t>
      </w:r>
      <w:r w:rsidRPr="00DE128F">
        <w:rPr>
          <w:sz w:val="14"/>
        </w:rPr>
        <w:t xml:space="preserve">extended </w:t>
      </w:r>
      <w:r w:rsidRPr="006A0BCA">
        <w:rPr>
          <w:rStyle w:val="StyleUnderline"/>
          <w:highlight w:val="cyan"/>
        </w:rPr>
        <w:t>deterrence and</w:t>
      </w:r>
      <w:r w:rsidRPr="00497F7B">
        <w:rPr>
          <w:rStyle w:val="StyleUnderline"/>
        </w:rPr>
        <w:t xml:space="preserve"> of what they can do to increase its </w:t>
      </w:r>
      <w:r w:rsidRPr="006A0BCA">
        <w:rPr>
          <w:rStyle w:val="StyleUnderline"/>
          <w:highlight w:val="cyan"/>
        </w:rPr>
        <w:t>credibility</w:t>
      </w:r>
      <w:r w:rsidRPr="00DE128F">
        <w:rPr>
          <w:sz w:val="14"/>
        </w:rPr>
        <w:t xml:space="preserve">. As one observer has argued, officials in </w:t>
      </w:r>
      <w:r w:rsidRPr="00497F7B">
        <w:rPr>
          <w:rStyle w:val="StyleUnderline"/>
        </w:rPr>
        <w:t>Northeast Asia</w:t>
      </w:r>
      <w:r w:rsidRPr="00DE128F">
        <w:rPr>
          <w:sz w:val="14"/>
        </w:rPr>
        <w:t xml:space="preserve"> “want more than verbal reassurances; they </w:t>
      </w:r>
      <w:r w:rsidRPr="00497F7B">
        <w:rPr>
          <w:rStyle w:val="StyleUnderline"/>
        </w:rPr>
        <w:t>want to know how deterrence works</w:t>
      </w:r>
      <w:r w:rsidRPr="00DE128F">
        <w:rPr>
          <w:sz w:val="14"/>
        </w:rPr>
        <w:t>.”18 Yukio Satoh summarized the issue cogently in 2009:</w:t>
      </w:r>
      <w:r w:rsidRPr="00DE128F">
        <w:rPr>
          <w:sz w:val="12"/>
        </w:rPr>
        <w:t>¶</w:t>
      </w:r>
      <w:r w:rsidRPr="00DE128F">
        <w:rPr>
          <w:sz w:val="14"/>
        </w:rPr>
        <w:t xml:space="preserve"> If the credibility of the U.S. commitment is the question at issue, it is Japanese perceptions that matter. </w:t>
      </w:r>
      <w:r w:rsidRPr="00352EB8">
        <w:rPr>
          <w:rStyle w:val="StyleUnderline"/>
        </w:rPr>
        <w:t>The</w:t>
      </w:r>
      <w:r w:rsidRPr="00497F7B">
        <w:rPr>
          <w:rStyle w:val="StyleUnderline"/>
        </w:rPr>
        <w:t xml:space="preserve"> U.S. </w:t>
      </w:r>
      <w:r w:rsidRPr="00352EB8">
        <w:rPr>
          <w:rStyle w:val="StyleUnderline"/>
        </w:rPr>
        <w:t>commitment to</w:t>
      </w:r>
      <w:r w:rsidRPr="00497F7B">
        <w:rPr>
          <w:rStyle w:val="StyleUnderline"/>
        </w:rPr>
        <w:t xml:space="preserve"> provide extended </w:t>
      </w:r>
      <w:r w:rsidRPr="00352EB8">
        <w:rPr>
          <w:rStyle w:val="StyleUnderline"/>
        </w:rPr>
        <w:t>deterrence to Japan has been</w:t>
      </w:r>
      <w:r w:rsidRPr="00497F7B">
        <w:rPr>
          <w:rStyle w:val="StyleUnderline"/>
        </w:rPr>
        <w:t xml:space="preserve"> </w:t>
      </w:r>
      <w:r w:rsidRPr="00352EB8">
        <w:rPr>
          <w:rStyle w:val="StyleUnderline"/>
        </w:rPr>
        <w:t>repeatedly affirmed</w:t>
      </w:r>
      <w:r w:rsidRPr="00497F7B">
        <w:rPr>
          <w:rStyle w:val="StyleUnderline"/>
        </w:rPr>
        <w:t xml:space="preserve"> by presidents</w:t>
      </w:r>
      <w:r w:rsidRPr="00DE128F">
        <w:rPr>
          <w:sz w:val="14"/>
        </w:rPr>
        <w:t xml:space="preserve">, including President Obama, and other senior officials in agreed documents. Nevertheless, </w:t>
      </w:r>
      <w:r w:rsidRPr="00D3772D">
        <w:rPr>
          <w:rStyle w:val="StyleUnderline"/>
        </w:rPr>
        <w:t>Japanese</w:t>
      </w:r>
      <w:r w:rsidRPr="00497F7B">
        <w:rPr>
          <w:rStyle w:val="StyleUnderline"/>
        </w:rPr>
        <w:t xml:space="preserve"> </w:t>
      </w:r>
      <w:r w:rsidRPr="006A0BCA">
        <w:rPr>
          <w:rStyle w:val="StyleUnderline"/>
          <w:highlight w:val="cyan"/>
        </w:rPr>
        <w:t>misgivings</w:t>
      </w:r>
      <w:r w:rsidRPr="00DE128F">
        <w:rPr>
          <w:sz w:val="14"/>
        </w:rPr>
        <w:t xml:space="preserve"> and doubts about American commitment </w:t>
      </w:r>
      <w:r w:rsidRPr="006A0BCA">
        <w:rPr>
          <w:rStyle w:val="StyleUnderline"/>
          <w:highlight w:val="cyan"/>
        </w:rPr>
        <w:t>persist</w:t>
      </w:r>
      <w:r w:rsidRPr="00DE128F">
        <w:rPr>
          <w:sz w:val="14"/>
        </w:rPr>
        <w:t xml:space="preserve"> . . . </w:t>
      </w:r>
      <w:r w:rsidRPr="006A0BCA">
        <w:rPr>
          <w:rStyle w:val="StyleUnderline"/>
          <w:highlight w:val="cyan"/>
        </w:rPr>
        <w:t xml:space="preserve">it is important for Tokyo to be </w:t>
      </w:r>
      <w:r w:rsidRPr="006A0BCA">
        <w:rPr>
          <w:rStyle w:val="Emphasis"/>
          <w:highlight w:val="cyan"/>
        </w:rPr>
        <w:t>officially engaged in consultations</w:t>
      </w:r>
      <w:r w:rsidRPr="00DE128F">
        <w:rPr>
          <w:sz w:val="14"/>
        </w:rPr>
        <w:t xml:space="preserve"> with Washington </w:t>
      </w:r>
      <w:r w:rsidRPr="00497F7B">
        <w:rPr>
          <w:rStyle w:val="StyleUnderline"/>
        </w:rPr>
        <w:t>on</w:t>
      </w:r>
      <w:r w:rsidRPr="00DE128F">
        <w:rPr>
          <w:sz w:val="14"/>
        </w:rPr>
        <w:t xml:space="preserve"> deterrence strategy, including </w:t>
      </w:r>
      <w:r w:rsidRPr="00497F7B">
        <w:rPr>
          <w:rStyle w:val="StyleUnderline"/>
        </w:rPr>
        <w:t>nuclear deterrence</w:t>
      </w:r>
      <w:r w:rsidRPr="00DE128F">
        <w:rPr>
          <w:sz w:val="14"/>
        </w:rPr>
        <w:t>. Without such consultations, the Japanese government, let alone the public, will have to be speculative about the credibility of U.S. commitment. That U.S. strategic thinking is undergoing epoch-making changes makes such consultations more important.19</w:t>
      </w:r>
      <w:r w:rsidRPr="00DE128F">
        <w:rPr>
          <w:sz w:val="12"/>
        </w:rPr>
        <w:t>¶</w:t>
      </w:r>
      <w:r w:rsidRPr="00DE128F">
        <w:rPr>
          <w:sz w:val="14"/>
        </w:rPr>
        <w:t xml:space="preserve"> All three capitals have wanted to ensure that efforts to adapt and strengthen extended deterrence do not come at the expense of efforts to use political tools to reduce and ultimately eliminate nuclear dangers. Without strong agendas to try to denuclearize North Korea, to try to engage China on strategic stability, to combat proliferation networks in the region, and to strengthen nuclear materials security, it is not clear that the political commitment would have been found or sustained for these new deterrence-focused processes.</w:t>
      </w:r>
      <w:r w:rsidRPr="00DE128F">
        <w:rPr>
          <w:sz w:val="12"/>
        </w:rPr>
        <w:t>¶</w:t>
      </w:r>
      <w:r w:rsidRPr="00DE128F">
        <w:rPr>
          <w:sz w:val="14"/>
        </w:rPr>
        <w:t xml:space="preserve"> In fact, </w:t>
      </w:r>
      <w:r w:rsidRPr="006A0BCA">
        <w:rPr>
          <w:rStyle w:val="Emphasis"/>
          <w:highlight w:val="cyan"/>
        </w:rPr>
        <w:t>the three</w:t>
      </w:r>
      <w:r w:rsidRPr="00497F7B">
        <w:rPr>
          <w:rStyle w:val="Emphasis"/>
        </w:rPr>
        <w:t xml:space="preserve"> capitals </w:t>
      </w:r>
      <w:r w:rsidRPr="006A0BCA">
        <w:rPr>
          <w:rStyle w:val="Emphasis"/>
          <w:highlight w:val="cyan"/>
        </w:rPr>
        <w:t>have largely converged</w:t>
      </w:r>
      <w:r w:rsidRPr="00DE128F">
        <w:rPr>
          <w:sz w:val="14"/>
        </w:rPr>
        <w:t xml:space="preserve"> </w:t>
      </w:r>
      <w:r w:rsidRPr="006A0BCA">
        <w:rPr>
          <w:rStyle w:val="StyleUnderline"/>
          <w:highlight w:val="cyan"/>
        </w:rPr>
        <w:t>on a common view of</w:t>
      </w:r>
      <w:r w:rsidRPr="00497F7B">
        <w:rPr>
          <w:rStyle w:val="StyleUnderline"/>
        </w:rPr>
        <w:t xml:space="preserve"> a balanced approach to reducing </w:t>
      </w:r>
      <w:r w:rsidRPr="006A0BCA">
        <w:rPr>
          <w:rStyle w:val="StyleUnderline"/>
          <w:highlight w:val="cyan"/>
        </w:rPr>
        <w:t>nuclear dangers</w:t>
      </w:r>
      <w:r w:rsidRPr="00497F7B">
        <w:rPr>
          <w:rStyle w:val="StyleUnderline"/>
        </w:rPr>
        <w:t xml:space="preserve"> with a mix of military</w:t>
      </w:r>
      <w:r w:rsidRPr="00DE128F">
        <w:rPr>
          <w:sz w:val="14"/>
        </w:rPr>
        <w:t xml:space="preserve"> and political </w:t>
      </w:r>
      <w:r w:rsidRPr="00497F7B">
        <w:rPr>
          <w:rStyle w:val="StyleUnderline"/>
        </w:rPr>
        <w:t>tools</w:t>
      </w:r>
      <w:r w:rsidRPr="00DE128F">
        <w:rPr>
          <w:sz w:val="14"/>
        </w:rPr>
        <w:t xml:space="preserve"> and of the fundamentally complementary roles of these tools. With an effective extended deterrent in place, the nonproliferation and disarmament effort may yet be advanced with denuclearization of the Korean peninsula—if and as leaders in Pyongyang come to understand that new nuclear and missile capabilities bring no enduring advantages for the North and indeed bring significant new risks. And with a stable strategic balance, that effort may also yet be advanced by China’s participation in the nuclear transparency and reductions process—if and as leaders in Beijing come to believe that China’s interest in a stable security environment is best served by the practice of strategic restraint in a manner that meets the transparency and other requirements of other stakeholders in stability. </w:t>
      </w:r>
    </w:p>
    <w:p w14:paraId="562129DF" w14:textId="66BE4A17" w:rsidR="0040538F" w:rsidRDefault="0040538F" w:rsidP="0040538F">
      <w:pPr>
        <w:pStyle w:val="Heading3"/>
      </w:pPr>
      <w:r>
        <w:t xml:space="preserve">A2: </w:t>
      </w:r>
      <w:r w:rsidR="00D7429D">
        <w:t>Taiwan/US Relations Low</w:t>
      </w:r>
      <w:r w:rsidR="002A345D">
        <w:t xml:space="preserve">---US </w:t>
      </w:r>
      <w:r w:rsidR="00D7429D">
        <w:t>Weak</w:t>
      </w:r>
    </w:p>
    <w:p w14:paraId="6EDDA02E" w14:textId="22B12BD7" w:rsidR="0040538F" w:rsidRDefault="0040538F" w:rsidP="0040538F">
      <w:pPr>
        <w:pStyle w:val="Heading4"/>
      </w:pPr>
      <w:r>
        <w:t xml:space="preserve">US </w:t>
      </w:r>
      <w:r w:rsidRPr="00D7429D">
        <w:rPr>
          <w:u w:val="single"/>
        </w:rPr>
        <w:t>military</w:t>
      </w:r>
      <w:r>
        <w:t xml:space="preserve"> and </w:t>
      </w:r>
      <w:r w:rsidRPr="00D7429D">
        <w:rPr>
          <w:u w:val="single"/>
        </w:rPr>
        <w:t>economy</w:t>
      </w:r>
      <w:r>
        <w:t xml:space="preserve"> strong </w:t>
      </w:r>
    </w:p>
    <w:p w14:paraId="4756FFBE" w14:textId="76ED265D" w:rsidR="0040538F" w:rsidRDefault="0040538F" w:rsidP="0040538F">
      <w:pPr>
        <w:rPr>
          <w:rStyle w:val="Style13ptBold"/>
        </w:rPr>
      </w:pPr>
      <w:r>
        <w:rPr>
          <w:rStyle w:val="Style13ptBold"/>
        </w:rPr>
        <w:t xml:space="preserve">Miller 16 </w:t>
      </w:r>
      <w:r>
        <w:t xml:space="preserve">---- </w:t>
      </w:r>
      <w:r w:rsidRPr="00B86258">
        <w:t xml:space="preserve">Nick, Assistant Professor in the Department of Political Science and Watson Institute for International and Public Affairs (Brown University), Stanton Nuclear Security Fellow (Harvard Kennedy School's Belfer Center for Science and International Affairs), PhD in Political Science (MIT), “Donald Trump Thinks More Countries Should Have Nuclear Weapons. Here’s What the Research Says,” Washington Post – Monkey Cage, 4/6, </w:t>
      </w:r>
      <w:hyperlink r:id="rId54" w:history="1">
        <w:r w:rsidR="008E0846" w:rsidRPr="00642E97">
          <w:rPr>
            <w:rStyle w:val="Hyperlink"/>
          </w:rPr>
          <w:t>https://www.washingtonpost.com/news/monkey-cage/wp/2016/04/06/should-more-countries-have-nuclear-weapons-donald-trump-thinks-so/</w:t>
        </w:r>
      </w:hyperlink>
      <w:r>
        <w:t xml:space="preserve"> **Modified for ableist language</w:t>
      </w:r>
    </w:p>
    <w:p w14:paraId="6F9DFFC0" w14:textId="77777777" w:rsidR="0040538F" w:rsidRDefault="0040538F" w:rsidP="0040538F"/>
    <w:p w14:paraId="1B695FE3" w14:textId="57989C48" w:rsidR="0040538F" w:rsidRDefault="0040538F" w:rsidP="0040538F">
      <w:pPr>
        <w:rPr>
          <w:rStyle w:val="StyleUnderline"/>
        </w:rPr>
      </w:pPr>
      <w:r w:rsidRPr="00B86258">
        <w:rPr>
          <w:rStyle w:val="StyleUnderline"/>
        </w:rPr>
        <w:t>What about</w:t>
      </w:r>
      <w:r w:rsidRPr="00B86258">
        <w:rPr>
          <w:sz w:val="14"/>
        </w:rPr>
        <w:t xml:space="preserve"> Trump’s </w:t>
      </w:r>
      <w:r w:rsidRPr="00B86258">
        <w:rPr>
          <w:rStyle w:val="StyleUnderline"/>
        </w:rPr>
        <w:t>belief</w:t>
      </w:r>
      <w:r w:rsidRPr="00B86258">
        <w:rPr>
          <w:sz w:val="14"/>
        </w:rPr>
        <w:t xml:space="preserve"> that U.S. </w:t>
      </w:r>
      <w:r w:rsidRPr="00B86258">
        <w:rPr>
          <w:rStyle w:val="StyleUnderline"/>
        </w:rPr>
        <w:t>allies will inevitably seek nuclear weapons because</w:t>
      </w:r>
      <w:r w:rsidRPr="00B86258">
        <w:rPr>
          <w:sz w:val="14"/>
        </w:rPr>
        <w:t xml:space="preserve"> the </w:t>
      </w:r>
      <w:r w:rsidRPr="006A0BCA">
        <w:rPr>
          <w:rStyle w:val="Emphasis"/>
          <w:highlight w:val="cyan"/>
        </w:rPr>
        <w:t>U</w:t>
      </w:r>
      <w:r w:rsidRPr="00B86258">
        <w:rPr>
          <w:sz w:val="14"/>
        </w:rPr>
        <w:t xml:space="preserve">nited </w:t>
      </w:r>
      <w:r w:rsidRPr="006A0BCA">
        <w:rPr>
          <w:rStyle w:val="Emphasis"/>
          <w:highlight w:val="cyan"/>
        </w:rPr>
        <w:t>S</w:t>
      </w:r>
      <w:r w:rsidRPr="00B86258">
        <w:rPr>
          <w:sz w:val="14"/>
        </w:rPr>
        <w:t xml:space="preserve">tates </w:t>
      </w:r>
      <w:r w:rsidRPr="00B86258">
        <w:rPr>
          <w:rStyle w:val="StyleUnderline"/>
        </w:rPr>
        <w:t xml:space="preserve">is economically and militarily </w:t>
      </w:r>
      <w:r w:rsidRPr="00B86258">
        <w:rPr>
          <w:strike/>
          <w:sz w:val="14"/>
        </w:rPr>
        <w:t>weak</w:t>
      </w:r>
      <w:r w:rsidRPr="00B86258">
        <w:rPr>
          <w:sz w:val="14"/>
        </w:rPr>
        <w:t xml:space="preserve"> </w:t>
      </w:r>
      <w:r w:rsidRPr="00B86258">
        <w:rPr>
          <w:rStyle w:val="StyleUnderline"/>
        </w:rPr>
        <w:t>[</w:t>
      </w:r>
      <w:r w:rsidRPr="006A0BCA">
        <w:rPr>
          <w:rStyle w:val="StyleUnderline"/>
          <w:highlight w:val="cyan"/>
        </w:rPr>
        <w:t>declining</w:t>
      </w:r>
      <w:r w:rsidRPr="00B86258">
        <w:rPr>
          <w:rStyle w:val="StyleUnderline"/>
        </w:rPr>
        <w:t xml:space="preserve">]? That </w:t>
      </w:r>
      <w:r w:rsidRPr="006A0BCA">
        <w:rPr>
          <w:rStyle w:val="Emphasis"/>
          <w:highlight w:val="cyan"/>
        </w:rPr>
        <w:t>doesn’t match</w:t>
      </w:r>
      <w:r w:rsidRPr="00B86258">
        <w:rPr>
          <w:rStyle w:val="Emphasis"/>
        </w:rPr>
        <w:t xml:space="preserve"> the </w:t>
      </w:r>
      <w:r w:rsidRPr="006A0BCA">
        <w:rPr>
          <w:rStyle w:val="Emphasis"/>
          <w:highlight w:val="cyan"/>
        </w:rPr>
        <w:t>facts</w:t>
      </w:r>
      <w:r w:rsidRPr="00B86258">
        <w:rPr>
          <w:sz w:val="14"/>
        </w:rPr>
        <w:t xml:space="preserve">, either. The </w:t>
      </w:r>
      <w:r w:rsidRPr="006A0BCA">
        <w:rPr>
          <w:rStyle w:val="Emphasis"/>
          <w:highlight w:val="cyan"/>
        </w:rPr>
        <w:t>U</w:t>
      </w:r>
      <w:r w:rsidRPr="00B86258">
        <w:rPr>
          <w:sz w:val="14"/>
        </w:rPr>
        <w:t xml:space="preserve">nited </w:t>
      </w:r>
      <w:r w:rsidRPr="006A0BCA">
        <w:rPr>
          <w:rStyle w:val="Emphasis"/>
          <w:highlight w:val="cyan"/>
        </w:rPr>
        <w:t>S</w:t>
      </w:r>
      <w:r w:rsidRPr="00B86258">
        <w:rPr>
          <w:sz w:val="14"/>
        </w:rPr>
        <w:t xml:space="preserve">tates </w:t>
      </w:r>
      <w:r w:rsidRPr="006A0BCA">
        <w:rPr>
          <w:rStyle w:val="StyleUnderline"/>
          <w:highlight w:val="cyan"/>
        </w:rPr>
        <w:t>remains</w:t>
      </w:r>
      <w:r w:rsidRPr="00B86258">
        <w:rPr>
          <w:sz w:val="14"/>
        </w:rPr>
        <w:t xml:space="preserve"> the </w:t>
      </w:r>
      <w:r w:rsidRPr="00B86258">
        <w:rPr>
          <w:rStyle w:val="StyleUnderline"/>
        </w:rPr>
        <w:t xml:space="preserve">world’s </w:t>
      </w:r>
      <w:r w:rsidRPr="006A0BCA">
        <w:rPr>
          <w:rStyle w:val="Emphasis"/>
          <w:highlight w:val="cyan"/>
        </w:rPr>
        <w:t>dominant</w:t>
      </w:r>
      <w:r w:rsidRPr="00B86258">
        <w:rPr>
          <w:sz w:val="14"/>
        </w:rPr>
        <w:t xml:space="preserve"> </w:t>
      </w:r>
      <w:r w:rsidRPr="00B86258">
        <w:rPr>
          <w:rStyle w:val="StyleUnderline"/>
        </w:rPr>
        <w:t xml:space="preserve">military </w:t>
      </w:r>
      <w:r w:rsidRPr="006A0BCA">
        <w:rPr>
          <w:rStyle w:val="StyleUnderline"/>
          <w:highlight w:val="cyan"/>
        </w:rPr>
        <w:t>power</w:t>
      </w:r>
      <w:r w:rsidRPr="00B86258">
        <w:rPr>
          <w:sz w:val="14"/>
        </w:rPr>
        <w:t xml:space="preserve"> — </w:t>
      </w:r>
      <w:r w:rsidRPr="006A0BCA">
        <w:rPr>
          <w:rStyle w:val="StyleUnderline"/>
          <w:highlight w:val="cyan"/>
        </w:rPr>
        <w:t>it spends</w:t>
      </w:r>
      <w:r w:rsidRPr="00B86258">
        <w:rPr>
          <w:sz w:val="14"/>
        </w:rPr>
        <w:t xml:space="preserve"> three to </w:t>
      </w:r>
      <w:r w:rsidRPr="006A0BCA">
        <w:rPr>
          <w:rStyle w:val="Emphasis"/>
          <w:highlight w:val="cyan"/>
        </w:rPr>
        <w:t>four</w:t>
      </w:r>
      <w:r w:rsidRPr="006A0BCA">
        <w:rPr>
          <w:rStyle w:val="StyleUnderline"/>
          <w:highlight w:val="cyan"/>
        </w:rPr>
        <w:t xml:space="preserve"> times</w:t>
      </w:r>
      <w:r w:rsidRPr="00B86258">
        <w:rPr>
          <w:sz w:val="14"/>
        </w:rPr>
        <w:t xml:space="preserve"> as much on its military than </w:t>
      </w:r>
      <w:r w:rsidRPr="006A0BCA">
        <w:rPr>
          <w:rStyle w:val="StyleUnderline"/>
          <w:highlight w:val="cyan"/>
        </w:rPr>
        <w:t>China</w:t>
      </w:r>
      <w:r w:rsidRPr="00B86258">
        <w:rPr>
          <w:rStyle w:val="StyleUnderline"/>
        </w:rPr>
        <w:t xml:space="preserve"> does, </w:t>
      </w:r>
      <w:r w:rsidRPr="006A0BCA">
        <w:rPr>
          <w:rStyle w:val="StyleUnderline"/>
          <w:highlight w:val="cyan"/>
        </w:rPr>
        <w:t>and</w:t>
      </w:r>
      <w:r w:rsidRPr="00B86258">
        <w:rPr>
          <w:sz w:val="14"/>
        </w:rPr>
        <w:t xml:space="preserve"> it </w:t>
      </w:r>
      <w:r w:rsidRPr="006A0BCA">
        <w:rPr>
          <w:rStyle w:val="StyleUnderline"/>
          <w:highlight w:val="cyan"/>
        </w:rPr>
        <w:t>has</w:t>
      </w:r>
      <w:r w:rsidRPr="00B86258">
        <w:rPr>
          <w:sz w:val="14"/>
        </w:rPr>
        <w:t xml:space="preserve"> the world’s </w:t>
      </w:r>
      <w:r w:rsidRPr="006A0BCA">
        <w:rPr>
          <w:rStyle w:val="Emphasis"/>
          <w:highlight w:val="cyan"/>
        </w:rPr>
        <w:t>most advanced</w:t>
      </w:r>
      <w:r w:rsidRPr="006A0BCA">
        <w:rPr>
          <w:sz w:val="14"/>
          <w:highlight w:val="cyan"/>
        </w:rPr>
        <w:t xml:space="preserve"> </w:t>
      </w:r>
      <w:r w:rsidRPr="006A0BCA">
        <w:rPr>
          <w:rStyle w:val="StyleUnderline"/>
          <w:highlight w:val="cyan"/>
        </w:rPr>
        <w:t>nuclear arsenal</w:t>
      </w:r>
      <w:r w:rsidRPr="00B86258">
        <w:rPr>
          <w:sz w:val="14"/>
        </w:rPr>
        <w:t xml:space="preserve">. The </w:t>
      </w:r>
      <w:r w:rsidRPr="006A0BCA">
        <w:rPr>
          <w:rStyle w:val="Emphasis"/>
          <w:highlight w:val="cyan"/>
        </w:rPr>
        <w:t>U</w:t>
      </w:r>
      <w:r w:rsidRPr="00B86258">
        <w:rPr>
          <w:sz w:val="14"/>
        </w:rPr>
        <w:t xml:space="preserve">nited </w:t>
      </w:r>
      <w:r w:rsidRPr="006A0BCA">
        <w:rPr>
          <w:rStyle w:val="Emphasis"/>
          <w:highlight w:val="cyan"/>
        </w:rPr>
        <w:t>S</w:t>
      </w:r>
      <w:r w:rsidRPr="00B86258">
        <w:rPr>
          <w:sz w:val="14"/>
        </w:rPr>
        <w:t xml:space="preserve">tates </w:t>
      </w:r>
      <w:r w:rsidRPr="00B86258">
        <w:rPr>
          <w:rStyle w:val="StyleUnderline"/>
        </w:rPr>
        <w:t xml:space="preserve">also </w:t>
      </w:r>
      <w:r w:rsidRPr="006A0BCA">
        <w:rPr>
          <w:rStyle w:val="StyleUnderline"/>
          <w:highlight w:val="cyan"/>
        </w:rPr>
        <w:t>has</w:t>
      </w:r>
      <w:r w:rsidRPr="00B86258">
        <w:rPr>
          <w:sz w:val="14"/>
        </w:rPr>
        <w:t xml:space="preserve"> a </w:t>
      </w:r>
      <w:r w:rsidRPr="006A0BCA">
        <w:rPr>
          <w:rStyle w:val="Emphasis"/>
          <w:highlight w:val="cyan"/>
        </w:rPr>
        <w:t>dynamic</w:t>
      </w:r>
      <w:r w:rsidRPr="00B86258">
        <w:rPr>
          <w:rStyle w:val="Emphasis"/>
        </w:rPr>
        <w:t xml:space="preserve"> and growing</w:t>
      </w:r>
      <w:r w:rsidRPr="00B86258">
        <w:rPr>
          <w:sz w:val="14"/>
        </w:rPr>
        <w:t xml:space="preserve"> </w:t>
      </w:r>
      <w:r w:rsidRPr="006A0BCA">
        <w:rPr>
          <w:rStyle w:val="StyleUnderline"/>
          <w:highlight w:val="cyan"/>
        </w:rPr>
        <w:t>economy, while</w:t>
      </w:r>
      <w:r w:rsidRPr="00B86258">
        <w:rPr>
          <w:sz w:val="14"/>
        </w:rPr>
        <w:t xml:space="preserve"> its </w:t>
      </w:r>
      <w:r w:rsidRPr="006A0BCA">
        <w:rPr>
          <w:rStyle w:val="StyleUnderline"/>
          <w:highlight w:val="cyan"/>
        </w:rPr>
        <w:t>rivals’</w:t>
      </w:r>
      <w:r w:rsidRPr="00B86258">
        <w:rPr>
          <w:sz w:val="14"/>
        </w:rPr>
        <w:t xml:space="preserve"> economies </w:t>
      </w:r>
      <w:r w:rsidRPr="006A0BCA">
        <w:rPr>
          <w:rStyle w:val="StyleUnderline"/>
          <w:highlight w:val="cyan"/>
        </w:rPr>
        <w:t>are</w:t>
      </w:r>
      <w:r w:rsidRPr="00B86258">
        <w:rPr>
          <w:sz w:val="14"/>
        </w:rPr>
        <w:t xml:space="preserve"> slowing or even </w:t>
      </w:r>
      <w:r w:rsidRPr="006A0BCA">
        <w:rPr>
          <w:rStyle w:val="Emphasis"/>
          <w:highlight w:val="cyan"/>
        </w:rPr>
        <w:t>declining</w:t>
      </w:r>
      <w:r w:rsidRPr="00B86258">
        <w:rPr>
          <w:sz w:val="14"/>
        </w:rPr>
        <w:t xml:space="preserve">. </w:t>
      </w:r>
      <w:r w:rsidRPr="00B86258">
        <w:rPr>
          <w:rStyle w:val="StyleUnderline"/>
        </w:rPr>
        <w:t xml:space="preserve">But </w:t>
      </w:r>
      <w:r w:rsidRPr="006A0BCA">
        <w:rPr>
          <w:rStyle w:val="Emphasis"/>
          <w:highlight w:val="cyan"/>
        </w:rPr>
        <w:t>even when</w:t>
      </w:r>
      <w:r w:rsidRPr="00B86258">
        <w:rPr>
          <w:rStyle w:val="Emphasis"/>
        </w:rPr>
        <w:t xml:space="preserve"> the U.S. economy was </w:t>
      </w:r>
      <w:r w:rsidRPr="006A0BCA">
        <w:rPr>
          <w:rStyle w:val="Emphasis"/>
          <w:highlight w:val="cyan"/>
        </w:rPr>
        <w:t>flagging</w:t>
      </w:r>
      <w:r w:rsidRPr="00B86258">
        <w:rPr>
          <w:rStyle w:val="Emphasis"/>
        </w:rPr>
        <w:t>,</w:t>
      </w:r>
      <w:r w:rsidRPr="00B86258">
        <w:rPr>
          <w:sz w:val="14"/>
        </w:rPr>
        <w:t xml:space="preserve"> the </w:t>
      </w:r>
      <w:r w:rsidRPr="006A0BCA">
        <w:rPr>
          <w:rStyle w:val="StyleUnderline"/>
          <w:highlight w:val="cyan"/>
        </w:rPr>
        <w:t>government</w:t>
      </w:r>
      <w:r w:rsidRPr="00B86258">
        <w:rPr>
          <w:sz w:val="14"/>
        </w:rPr>
        <w:t xml:space="preserve"> successfully </w:t>
      </w:r>
      <w:r w:rsidRPr="006A0BCA">
        <w:rPr>
          <w:rStyle w:val="StyleUnderline"/>
          <w:highlight w:val="cyan"/>
        </w:rPr>
        <w:t>prevented</w:t>
      </w:r>
      <w:r w:rsidRPr="00B86258">
        <w:rPr>
          <w:sz w:val="14"/>
        </w:rPr>
        <w:t xml:space="preserve"> other countries from acquiring </w:t>
      </w:r>
      <w:r w:rsidRPr="00B86258">
        <w:rPr>
          <w:rStyle w:val="StyleUnderline"/>
        </w:rPr>
        <w:t xml:space="preserve">nuclear </w:t>
      </w:r>
      <w:r w:rsidRPr="006A0BCA">
        <w:rPr>
          <w:rStyle w:val="StyleUnderline"/>
          <w:highlight w:val="cyan"/>
        </w:rPr>
        <w:t>arms</w:t>
      </w:r>
      <w:r w:rsidRPr="00B86258">
        <w:rPr>
          <w:sz w:val="14"/>
        </w:rPr>
        <w:t>. The 19</w:t>
      </w:r>
      <w:r w:rsidRPr="006A0BCA">
        <w:rPr>
          <w:rStyle w:val="StyleUnderline"/>
          <w:highlight w:val="cyan"/>
        </w:rPr>
        <w:t>70s</w:t>
      </w:r>
      <w:r w:rsidRPr="00B86258">
        <w:rPr>
          <w:sz w:val="14"/>
        </w:rPr>
        <w:t xml:space="preserve"> </w:t>
      </w:r>
      <w:r w:rsidRPr="006A0BCA">
        <w:rPr>
          <w:rStyle w:val="StyleUnderline"/>
          <w:highlight w:val="cyan"/>
        </w:rPr>
        <w:t>were</w:t>
      </w:r>
      <w:r w:rsidRPr="00B86258">
        <w:rPr>
          <w:sz w:val="14"/>
        </w:rPr>
        <w:t xml:space="preserve"> a period of high inflation and </w:t>
      </w:r>
      <w:r w:rsidRPr="006A0BCA">
        <w:rPr>
          <w:rStyle w:val="StyleUnderline"/>
          <w:highlight w:val="cyan"/>
        </w:rPr>
        <w:t>low</w:t>
      </w:r>
      <w:r w:rsidRPr="00B86258">
        <w:rPr>
          <w:sz w:val="14"/>
        </w:rPr>
        <w:t xml:space="preserve"> economic growth in the United States. </w:t>
      </w:r>
      <w:r w:rsidRPr="006A0BCA">
        <w:rPr>
          <w:rStyle w:val="Emphasis"/>
          <w:highlight w:val="cyan"/>
        </w:rPr>
        <w:t>Yet</w:t>
      </w:r>
      <w:r w:rsidRPr="006A0BCA">
        <w:rPr>
          <w:sz w:val="14"/>
          <w:highlight w:val="cyan"/>
        </w:rPr>
        <w:t xml:space="preserve"> </w:t>
      </w:r>
      <w:r w:rsidRPr="006A0BCA">
        <w:rPr>
          <w:rStyle w:val="StyleUnderline"/>
          <w:highlight w:val="cyan"/>
        </w:rPr>
        <w:t>that’s</w:t>
      </w:r>
      <w:r w:rsidRPr="00B86258">
        <w:rPr>
          <w:rStyle w:val="StyleUnderline"/>
        </w:rPr>
        <w:t xml:space="preserve"> when </w:t>
      </w:r>
      <w:r w:rsidRPr="006A0BCA">
        <w:rPr>
          <w:rStyle w:val="StyleUnderline"/>
          <w:highlight w:val="cyan"/>
        </w:rPr>
        <w:t>Washington</w:t>
      </w:r>
      <w:r w:rsidRPr="00B86258">
        <w:rPr>
          <w:rStyle w:val="StyleUnderline"/>
        </w:rPr>
        <w:t xml:space="preserve"> launched</w:t>
      </w:r>
      <w:r w:rsidRPr="00B86258">
        <w:rPr>
          <w:sz w:val="14"/>
        </w:rPr>
        <w:t xml:space="preserve"> some of </w:t>
      </w:r>
      <w:r w:rsidRPr="00B86258">
        <w:rPr>
          <w:rStyle w:val="StyleUnderline"/>
        </w:rPr>
        <w:t xml:space="preserve">its </w:t>
      </w:r>
      <w:r w:rsidRPr="006A0BCA">
        <w:rPr>
          <w:rStyle w:val="Emphasis"/>
          <w:highlight w:val="cyan"/>
        </w:rPr>
        <w:t>most</w:t>
      </w:r>
      <w:r w:rsidRPr="00B86258">
        <w:rPr>
          <w:rStyle w:val="Emphasis"/>
        </w:rPr>
        <w:t xml:space="preserve"> determined and </w:t>
      </w:r>
      <w:r w:rsidRPr="006A0BCA">
        <w:rPr>
          <w:rStyle w:val="Emphasis"/>
          <w:highlight w:val="cyan"/>
        </w:rPr>
        <w:t>successful</w:t>
      </w:r>
      <w:r w:rsidRPr="00B86258">
        <w:rPr>
          <w:sz w:val="14"/>
        </w:rPr>
        <w:t xml:space="preserve"> </w:t>
      </w:r>
      <w:r w:rsidRPr="00B86258">
        <w:rPr>
          <w:rStyle w:val="StyleUnderline"/>
        </w:rPr>
        <w:t>nonprolif</w:t>
      </w:r>
      <w:r w:rsidRPr="00B86258">
        <w:rPr>
          <w:sz w:val="14"/>
        </w:rPr>
        <w:t xml:space="preserve">eration </w:t>
      </w:r>
      <w:r w:rsidRPr="006A0BCA">
        <w:rPr>
          <w:rStyle w:val="StyleUnderline"/>
          <w:highlight w:val="cyan"/>
        </w:rPr>
        <w:t>efforts</w:t>
      </w:r>
      <w:r w:rsidRPr="00B86258">
        <w:rPr>
          <w:sz w:val="14"/>
        </w:rPr>
        <w:t xml:space="preserve">, including founding the Nuclear Suppliers’ Group, a global body that restricts the spread of sensitive nuclear technology, and passing laws that imposed mandatory nonproliferation sanctions, </w:t>
      </w:r>
      <w:r w:rsidRPr="00B86258">
        <w:rPr>
          <w:rStyle w:val="StyleUnderline"/>
        </w:rPr>
        <w:t>which</w:t>
      </w:r>
      <w:r w:rsidRPr="00B86258">
        <w:rPr>
          <w:sz w:val="14"/>
        </w:rPr>
        <w:t xml:space="preserve"> have </w:t>
      </w:r>
      <w:r w:rsidRPr="00B86258">
        <w:rPr>
          <w:rStyle w:val="Emphasis"/>
        </w:rPr>
        <w:t>successfully deterred</w:t>
      </w:r>
      <w:r w:rsidRPr="00B86258">
        <w:rPr>
          <w:sz w:val="14"/>
        </w:rPr>
        <w:t xml:space="preserve"> other </w:t>
      </w:r>
      <w:r w:rsidRPr="00B86258">
        <w:rPr>
          <w:rStyle w:val="StyleUnderline"/>
        </w:rPr>
        <w:t>countries from embarking on nuclear weapons programs.</w:t>
      </w:r>
    </w:p>
    <w:p w14:paraId="50B06EC0" w14:textId="7102B184" w:rsidR="0023137E" w:rsidRDefault="0023137E" w:rsidP="0023137E">
      <w:pPr>
        <w:pStyle w:val="Heading2"/>
      </w:pPr>
      <w:r>
        <w:t>*** LINK</w:t>
      </w:r>
    </w:p>
    <w:p w14:paraId="64CF73B0" w14:textId="6FF714DD" w:rsidR="0092549A" w:rsidRDefault="0092549A" w:rsidP="0023137E">
      <w:pPr>
        <w:pStyle w:val="Heading3"/>
      </w:pPr>
      <w:r>
        <w:t>Link---Arms Sales</w:t>
      </w:r>
    </w:p>
    <w:p w14:paraId="10D535A5" w14:textId="77777777" w:rsidR="0092549A" w:rsidRPr="00F72EF7" w:rsidRDefault="0092549A" w:rsidP="0092549A">
      <w:pPr>
        <w:pStyle w:val="Heading4"/>
        <w:rPr>
          <w:rFonts w:cs="Times New Roman"/>
        </w:rPr>
      </w:pPr>
      <w:r>
        <w:rPr>
          <w:rFonts w:cs="Times New Roman"/>
        </w:rPr>
        <w:t xml:space="preserve">Ending </w:t>
      </w:r>
      <w:r>
        <w:rPr>
          <w:rFonts w:cs="Times New Roman"/>
          <w:u w:val="single"/>
        </w:rPr>
        <w:t>arms sales to Taiwan</w:t>
      </w:r>
      <w:r>
        <w:rPr>
          <w:rFonts w:cs="Times New Roman"/>
        </w:rPr>
        <w:t xml:space="preserve"> crushes faith in the </w:t>
      </w:r>
      <w:r>
        <w:rPr>
          <w:rFonts w:cs="Times New Roman"/>
          <w:u w:val="single"/>
        </w:rPr>
        <w:t>US order</w:t>
      </w:r>
      <w:r>
        <w:rPr>
          <w:rFonts w:cs="Times New Roman"/>
        </w:rPr>
        <w:t xml:space="preserve"> – the DA starts with the </w:t>
      </w:r>
      <w:r w:rsidRPr="00F72EF7">
        <w:rPr>
          <w:rFonts w:cs="Times New Roman"/>
          <w:u w:val="single"/>
        </w:rPr>
        <w:t>end of US/Japan ties</w:t>
      </w:r>
    </w:p>
    <w:p w14:paraId="5E77B635" w14:textId="77777777" w:rsidR="0092549A" w:rsidRDefault="0092549A" w:rsidP="0092549A">
      <w:r>
        <w:rPr>
          <w:rStyle w:val="Style13ptBold"/>
        </w:rPr>
        <w:t xml:space="preserve">Twining ’13 </w:t>
      </w:r>
      <w:r>
        <w:t>(Daniel Twining,</w:t>
      </w:r>
      <w:r w:rsidRPr="00FD208B">
        <w:t xml:space="preserve"> senior fellow for Asia at the German Marshall Fund of the United States</w:t>
      </w:r>
      <w:r>
        <w:t>, 2-1-13, “</w:t>
      </w:r>
      <w:r w:rsidRPr="00FD208B">
        <w:t>The Taiwan Linchpin</w:t>
      </w:r>
      <w:r>
        <w:t xml:space="preserve">,” </w:t>
      </w:r>
      <w:hyperlink r:id="rId55" w:history="1">
        <w:r w:rsidRPr="0058490F">
          <w:rPr>
            <w:rStyle w:val="Hyperlink"/>
          </w:rPr>
          <w:t>http://www.hoover.org/research/taiwan-linchpin</w:t>
        </w:r>
      </w:hyperlink>
      <w:r>
        <w:t>)</w:t>
      </w:r>
    </w:p>
    <w:p w14:paraId="31960318" w14:textId="77777777" w:rsidR="0092549A" w:rsidRPr="00FD208B" w:rsidRDefault="0092549A" w:rsidP="0092549A"/>
    <w:p w14:paraId="63018283" w14:textId="56658E91" w:rsidR="0092549A" w:rsidRDefault="0092549A" w:rsidP="0092549A">
      <w:pPr>
        <w:rPr>
          <w:sz w:val="16"/>
        </w:rPr>
      </w:pPr>
      <w:r w:rsidRPr="00FD208B">
        <w:rPr>
          <w:sz w:val="16"/>
        </w:rPr>
        <w:t xml:space="preserve">Canary in the coal mine Proponents of “letting Taiwan go” seem to assume that everything else would remain unchanged in U.S. Asia strategy. America’s alliance system would remain robust, its military would continue to expand its access to regional ports and basing facilities, and non-Chinese Asia would continue to underwrite American leadership. In fact, </w:t>
      </w:r>
      <w:r w:rsidRPr="00F72EF7">
        <w:rPr>
          <w:rStyle w:val="StyleUnderline"/>
        </w:rPr>
        <w:t>abandoning Taiwan</w:t>
      </w:r>
      <w:r w:rsidRPr="00FD208B">
        <w:rPr>
          <w:sz w:val="16"/>
        </w:rPr>
        <w:t xml:space="preserve"> — say, </w:t>
      </w:r>
      <w:r w:rsidRPr="00F72EF7">
        <w:rPr>
          <w:rStyle w:val="StyleUnderline"/>
        </w:rPr>
        <w:t xml:space="preserve">by </w:t>
      </w:r>
      <w:r w:rsidRPr="006A0BCA">
        <w:rPr>
          <w:rStyle w:val="StyleUnderline"/>
          <w:highlight w:val="cyan"/>
        </w:rPr>
        <w:t>ending</w:t>
      </w:r>
      <w:r w:rsidRPr="00BC60B8">
        <w:rPr>
          <w:rStyle w:val="StyleUnderline"/>
        </w:rPr>
        <w:t xml:space="preserve"> military </w:t>
      </w:r>
      <w:r w:rsidRPr="006A0BCA">
        <w:rPr>
          <w:rStyle w:val="StyleUnderline"/>
          <w:highlight w:val="cyan"/>
        </w:rPr>
        <w:t>sales</w:t>
      </w:r>
      <w:r w:rsidRPr="00FD208B">
        <w:rPr>
          <w:sz w:val="16"/>
        </w:rPr>
        <w:t xml:space="preserve"> (it is the top recipient of American arms worldwide) — </w:t>
      </w:r>
      <w:r w:rsidRPr="006A0BCA">
        <w:rPr>
          <w:rStyle w:val="StyleUnderline"/>
          <w:highlight w:val="cyan"/>
        </w:rPr>
        <w:t>would create a cascade of</w:t>
      </w:r>
      <w:r w:rsidRPr="00BC60B8">
        <w:rPr>
          <w:rStyle w:val="StyleUnderline"/>
        </w:rPr>
        <w:t xml:space="preserve"> strategic </w:t>
      </w:r>
      <w:r w:rsidRPr="006A0BCA">
        <w:rPr>
          <w:rStyle w:val="StyleUnderline"/>
          <w:highlight w:val="cyan"/>
        </w:rPr>
        <w:t>consequences that would upend the</w:t>
      </w:r>
      <w:r w:rsidRPr="00BC60B8">
        <w:rPr>
          <w:rStyle w:val="StyleUnderline"/>
        </w:rPr>
        <w:t xml:space="preserve"> </w:t>
      </w:r>
      <w:r w:rsidRPr="006A0BCA">
        <w:rPr>
          <w:rStyle w:val="StyleUnderline"/>
          <w:highlight w:val="cyan"/>
        </w:rPr>
        <w:t>U.S.-</w:t>
      </w:r>
      <w:r w:rsidRPr="00BC60B8">
        <w:rPr>
          <w:rStyle w:val="StyleUnderline"/>
        </w:rPr>
        <w:t xml:space="preserve">led regional </w:t>
      </w:r>
      <w:r w:rsidRPr="006A0BCA">
        <w:rPr>
          <w:rStyle w:val="StyleUnderline"/>
          <w:highlight w:val="cyan"/>
        </w:rPr>
        <w:t>order</w:t>
      </w:r>
      <w:r w:rsidRPr="00FD208B">
        <w:rPr>
          <w:sz w:val="16"/>
        </w:rPr>
        <w:t xml:space="preserve">. </w:t>
      </w:r>
      <w:r w:rsidRPr="00BC60B8">
        <w:rPr>
          <w:rStyle w:val="StyleUnderline"/>
        </w:rPr>
        <w:t xml:space="preserve">The </w:t>
      </w:r>
      <w:r w:rsidRPr="006A0BCA">
        <w:rPr>
          <w:rStyle w:val="StyleUnderline"/>
          <w:highlight w:val="cyan"/>
        </w:rPr>
        <w:t>first</w:t>
      </w:r>
      <w:r w:rsidRPr="00BC60B8">
        <w:rPr>
          <w:rStyle w:val="StyleUnderline"/>
        </w:rPr>
        <w:t xml:space="preserve"> thing </w:t>
      </w:r>
      <w:r w:rsidRPr="006A0BCA">
        <w:rPr>
          <w:rStyle w:val="StyleUnderline"/>
          <w:highlight w:val="cyan"/>
        </w:rPr>
        <w:t>to erode</w:t>
      </w:r>
      <w:r w:rsidRPr="00BC60B8">
        <w:rPr>
          <w:rStyle w:val="StyleUnderline"/>
        </w:rPr>
        <w:t xml:space="preserve"> </w:t>
      </w:r>
      <w:r w:rsidRPr="006A0BCA">
        <w:rPr>
          <w:rStyle w:val="StyleUnderline"/>
          <w:highlight w:val="cyan"/>
        </w:rPr>
        <w:t>would be</w:t>
      </w:r>
      <w:r w:rsidRPr="00BC60B8">
        <w:rPr>
          <w:rStyle w:val="StyleUnderline"/>
        </w:rPr>
        <w:t xml:space="preserve"> the U.S.-</w:t>
      </w:r>
      <w:r w:rsidRPr="006A0BCA">
        <w:rPr>
          <w:rStyle w:val="StyleUnderline"/>
          <w:highlight w:val="cyan"/>
        </w:rPr>
        <w:t>Japan alliance</w:t>
      </w:r>
      <w:r w:rsidRPr="00FD208B">
        <w:rPr>
          <w:sz w:val="16"/>
        </w:rPr>
        <w:t xml:space="preserve">, without which American leadership in East Asia in its present form would be impossible. </w:t>
      </w:r>
      <w:r w:rsidRPr="0023357A">
        <w:rPr>
          <w:rStyle w:val="StyleUnderline"/>
        </w:rPr>
        <w:t>Japan</w:t>
      </w:r>
      <w:r w:rsidRPr="0023357A">
        <w:rPr>
          <w:sz w:val="16"/>
        </w:rPr>
        <w:t xml:space="preserve">, Washington’s most important ally in Asia, </w:t>
      </w:r>
      <w:r w:rsidRPr="0023357A">
        <w:rPr>
          <w:rStyle w:val="StyleUnderline"/>
        </w:rPr>
        <w:t>may have few viable strategic options to maintain an independent foreign policy without a free Taiwan</w:t>
      </w:r>
      <w:r w:rsidRPr="00FD208B">
        <w:rPr>
          <w:sz w:val="16"/>
        </w:rPr>
        <w:t xml:space="preserve">. As China’s military power casts a growing shadow over its neighbors, </w:t>
      </w:r>
      <w:r w:rsidRPr="006A0BCA">
        <w:rPr>
          <w:rStyle w:val="StyleUnderline"/>
          <w:highlight w:val="cyan"/>
        </w:rPr>
        <w:t>Japan’s</w:t>
      </w:r>
      <w:r w:rsidRPr="00BC60B8">
        <w:rPr>
          <w:rStyle w:val="StyleUnderline"/>
        </w:rPr>
        <w:t xml:space="preserve"> capacity to retain </w:t>
      </w:r>
      <w:r w:rsidRPr="006A0BCA">
        <w:rPr>
          <w:rStyle w:val="StyleUnderline"/>
          <w:highlight w:val="cyan"/>
        </w:rPr>
        <w:t>strategic choice may hinge on Taiwan</w:t>
      </w:r>
      <w:r w:rsidRPr="0023357A">
        <w:rPr>
          <w:rStyle w:val="StyleUnderline"/>
        </w:rPr>
        <w:t>’s</w:t>
      </w:r>
      <w:r w:rsidRPr="00BC60B8">
        <w:rPr>
          <w:rStyle w:val="StyleUnderline"/>
        </w:rPr>
        <w:t xml:space="preserve"> ability to maintain autonomy from the mainland — in ways that preclude a hostile China from projecting military power from Taiwan into the sea lanes that are the Japanese economy’s lifeline</w:t>
      </w:r>
      <w:r w:rsidRPr="00FD208B">
        <w:rPr>
          <w:sz w:val="16"/>
        </w:rPr>
        <w:t xml:space="preserve">. Too often, analysis of Taiwan’s strategic evolution focuses on its implications for China, on the one hand, and the United States, on the other. In fact, </w:t>
      </w:r>
      <w:r w:rsidRPr="00BC60B8">
        <w:rPr>
          <w:rStyle w:val="StyleUnderline"/>
        </w:rPr>
        <w:t xml:space="preserve">the </w:t>
      </w:r>
      <w:r w:rsidRPr="0023357A">
        <w:rPr>
          <w:rStyle w:val="StyleUnderline"/>
        </w:rPr>
        <w:t xml:space="preserve">foundations of </w:t>
      </w:r>
      <w:r w:rsidRPr="006A0BCA">
        <w:rPr>
          <w:rStyle w:val="StyleUnderline"/>
          <w:highlight w:val="cyan"/>
        </w:rPr>
        <w:t>Japanese</w:t>
      </w:r>
      <w:r w:rsidRPr="0023357A">
        <w:rPr>
          <w:rStyle w:val="StyleUnderline"/>
        </w:rPr>
        <w:t xml:space="preserve"> grand strategy</w:t>
      </w:r>
      <w:r w:rsidRPr="00FD208B">
        <w:rPr>
          <w:sz w:val="16"/>
        </w:rPr>
        <w:t xml:space="preserve"> since 1951 — </w:t>
      </w:r>
      <w:r w:rsidRPr="00BC60B8">
        <w:rPr>
          <w:rStyle w:val="StyleUnderline"/>
        </w:rPr>
        <w:t xml:space="preserve">starting with its intimate </w:t>
      </w:r>
      <w:r w:rsidRPr="006A0BCA">
        <w:rPr>
          <w:rStyle w:val="StyleUnderline"/>
          <w:highlight w:val="cyan"/>
        </w:rPr>
        <w:t>alliance with</w:t>
      </w:r>
      <w:r w:rsidRPr="00BC60B8">
        <w:rPr>
          <w:rStyle w:val="StyleUnderline"/>
        </w:rPr>
        <w:t xml:space="preserve"> the </w:t>
      </w:r>
      <w:r w:rsidRPr="006A0BCA">
        <w:rPr>
          <w:rStyle w:val="Emphasis"/>
          <w:highlight w:val="cyan"/>
        </w:rPr>
        <w:t>U</w:t>
      </w:r>
      <w:r w:rsidRPr="00FD208B">
        <w:rPr>
          <w:sz w:val="16"/>
        </w:rPr>
        <w:t xml:space="preserve">nited </w:t>
      </w:r>
      <w:r w:rsidRPr="006A0BCA">
        <w:rPr>
          <w:rStyle w:val="Emphasis"/>
          <w:highlight w:val="cyan"/>
        </w:rPr>
        <w:t>S</w:t>
      </w:r>
      <w:r w:rsidRPr="00FD208B">
        <w:rPr>
          <w:sz w:val="16"/>
        </w:rPr>
        <w:t xml:space="preserve">tates — </w:t>
      </w:r>
      <w:r w:rsidRPr="00BC60B8">
        <w:rPr>
          <w:rStyle w:val="StyleUnderline"/>
        </w:rPr>
        <w:t xml:space="preserve">may well </w:t>
      </w:r>
      <w:r w:rsidRPr="006A0BCA">
        <w:rPr>
          <w:rStyle w:val="StyleUnderline"/>
          <w:highlight w:val="cyan"/>
        </w:rPr>
        <w:t>be unsustainable</w:t>
      </w:r>
      <w:r w:rsidRPr="00BC60B8">
        <w:rPr>
          <w:rStyle w:val="StyleUnderline"/>
        </w:rPr>
        <w:t xml:space="preserve"> </w:t>
      </w:r>
      <w:r w:rsidRPr="006A0BCA">
        <w:rPr>
          <w:rStyle w:val="StyleUnderline"/>
          <w:highlight w:val="cyan"/>
        </w:rPr>
        <w:t>should Taiwan fall under</w:t>
      </w:r>
      <w:r w:rsidRPr="00BC60B8">
        <w:rPr>
          <w:rStyle w:val="StyleUnderline"/>
        </w:rPr>
        <w:t xml:space="preserve"> the control of a hostile, assertive </w:t>
      </w:r>
      <w:r w:rsidRPr="006A0BCA">
        <w:rPr>
          <w:rStyle w:val="StyleUnderline"/>
          <w:highlight w:val="cyan"/>
        </w:rPr>
        <w:t>China</w:t>
      </w:r>
      <w:r w:rsidRPr="00BC60B8">
        <w:rPr>
          <w:rStyle w:val="StyleUnderline"/>
        </w:rPr>
        <w:t xml:space="preserve"> that defines Japan as an adversary. As Japan’s primary security partner, the U</w:t>
      </w:r>
      <w:r w:rsidRPr="00FD208B">
        <w:rPr>
          <w:sz w:val="16"/>
        </w:rPr>
        <w:t xml:space="preserve">nited </w:t>
      </w:r>
      <w:r w:rsidRPr="00BC60B8">
        <w:rPr>
          <w:rStyle w:val="StyleUnderline"/>
        </w:rPr>
        <w:t>S</w:t>
      </w:r>
      <w:r w:rsidRPr="00FD208B">
        <w:rPr>
          <w:sz w:val="16"/>
        </w:rPr>
        <w:t xml:space="preserve">tates therefore </w:t>
      </w:r>
      <w:r w:rsidRPr="00BC60B8">
        <w:rPr>
          <w:rStyle w:val="StyleUnderline"/>
        </w:rPr>
        <w:t>has a compelling interest in protecting Taiwan’s autonomy</w:t>
      </w:r>
      <w:r w:rsidRPr="00FD208B">
        <w:rPr>
          <w:sz w:val="16"/>
        </w:rPr>
        <w:t xml:space="preserve">, not only for reasons related to Taiwan and U.S.-China relations but </w:t>
      </w:r>
      <w:r w:rsidRPr="00BC60B8">
        <w:rPr>
          <w:rStyle w:val="StyleUnderline"/>
        </w:rPr>
        <w:t>because it is foundational to Japan’s strategic future as America’s bedrock ally in East Asia</w:t>
      </w:r>
      <w:r w:rsidRPr="00FD208B">
        <w:rPr>
          <w:sz w:val="16"/>
        </w:rPr>
        <w:t xml:space="preserve">. Taiwan and the U.S.-Japan alliance America’s role as what former Secretary of Defense Robert Gates called a “resident power” in Asia is made possible by the U.S. alliance with Japan. Nearly 50,000 American troops are forward-deployed there, and it is headquarters of the U.S. Seventh Fleet, whose ships and submarines patrol the Pacific and Indian Ocean sea lanes that carry most world trade in goods and energy resources. The problem of 20th-century Asia, of how to constrain Japanese power, was solved by a post–World War II alliance that contained Japanese militarism, reassuring its neighbors and enabling Asia’s economic miracle by allowing regional states to focus on modernizing their economies rather than competing militarily. China’s own extraordinary growth since it launched economic reforms in 1978 was made possible by the security umbrella America provided to Japan. This neutered armed conflict in East Asia and allowed American forces to operate freely in the region in ways that reassured rather than threatened key Asian powers. </w:t>
      </w:r>
      <w:r w:rsidRPr="006A0BCA">
        <w:rPr>
          <w:rStyle w:val="StyleUnderline"/>
          <w:highlight w:val="cyan"/>
        </w:rPr>
        <w:t>Japan’s</w:t>
      </w:r>
      <w:r w:rsidRPr="00FD208B">
        <w:rPr>
          <w:rStyle w:val="StyleUnderline"/>
        </w:rPr>
        <w:t xml:space="preserve"> strategic posture and identity as a </w:t>
      </w:r>
      <w:r w:rsidRPr="006A0BCA">
        <w:rPr>
          <w:rStyle w:val="StyleUnderline"/>
          <w:highlight w:val="cyan"/>
        </w:rPr>
        <w:t>peace</w:t>
      </w:r>
      <w:r w:rsidRPr="00FD208B">
        <w:rPr>
          <w:rStyle w:val="StyleUnderline"/>
        </w:rPr>
        <w:t xml:space="preserve">ful trading state are </w:t>
      </w:r>
      <w:r w:rsidRPr="006A0BCA">
        <w:rPr>
          <w:rStyle w:val="StyleUnderline"/>
          <w:highlight w:val="cyan"/>
        </w:rPr>
        <w:t>intimately tied to Taiwan</w:t>
      </w:r>
      <w:r w:rsidRPr="0023357A">
        <w:rPr>
          <w:rStyle w:val="StyleUnderline"/>
        </w:rPr>
        <w:t>’s</w:t>
      </w:r>
      <w:r w:rsidRPr="00FD208B">
        <w:rPr>
          <w:rStyle w:val="StyleUnderline"/>
        </w:rPr>
        <w:t xml:space="preserve"> orientation. Japan and Taiwan are natural allies</w:t>
      </w:r>
      <w:r w:rsidRPr="00FD208B">
        <w:rPr>
          <w:sz w:val="16"/>
        </w:rPr>
        <w:t xml:space="preserve"> — a term not usually associated with Japan’s relations with neighbors due to friction over “history issues” related to wartime Japan’s rapacity. </w:t>
      </w:r>
      <w:r w:rsidRPr="00FD208B">
        <w:rPr>
          <w:rStyle w:val="StyleUnderline"/>
        </w:rPr>
        <w:t>Japan and Taiwan share a strategic geography as offshore trading powers dependent on free access to the maritime commons. Japan is Taiwan’s second-largest trading partner</w:t>
      </w:r>
      <w:r w:rsidRPr="00FD208B">
        <w:rPr>
          <w:sz w:val="16"/>
        </w:rPr>
        <w:t xml:space="preserve">, and their economies are closely bound together by two-way flows of technology and capital as well as goods and services. </w:t>
      </w:r>
      <w:r w:rsidRPr="00FD208B">
        <w:rPr>
          <w:rStyle w:val="StyleUnderline"/>
        </w:rPr>
        <w:t>They share a common military ally in the U</w:t>
      </w:r>
      <w:r w:rsidRPr="00FD208B">
        <w:rPr>
          <w:sz w:val="16"/>
        </w:rPr>
        <w:t xml:space="preserve">nited </w:t>
      </w:r>
      <w:r w:rsidRPr="00FD208B">
        <w:rPr>
          <w:rStyle w:val="StyleUnderline"/>
        </w:rPr>
        <w:t>S</w:t>
      </w:r>
      <w:r w:rsidRPr="00FD208B">
        <w:rPr>
          <w:sz w:val="16"/>
        </w:rPr>
        <w:t xml:space="preserve">tates, the lodestar of their security in a rapidly changing region. They both define a national interest in an Asian balance of power that is not dominated by mainland China but preserves pluralism among Asia-Pacific states, allowing each to choose its alignments freely. Cultural and political values pull Taiwan and Japan together rather than pushing them apart, laying a more enduring foundation for their shared strategic interests. Both are democracies in which political power has alternated between parties and governments are held accountable through strong institutions, free media, and the rule of law. Culturally, Japan’s occupation of Taiwan from 1895 to 1945 did not leave the imperial scars so evident elsewhere in Asia; to the contrary, Japanese administration helped modernize Taiwan and is remembered as a time of progress. Today, people-to-people ties between the two nations remain strong: Polling consistently shows that majorities in both societies hold the other in high regard. Taiwanese popular esteem for Japan is exceptional when compared with most of its neighbors. Many scholars and analysts predict a near-term future in which Taiwan is increasingly drawn into mainland China’s embrace — willingly or otherwise. Yet </w:t>
      </w:r>
      <w:r w:rsidRPr="00FD208B">
        <w:rPr>
          <w:rStyle w:val="StyleUnderline"/>
        </w:rPr>
        <w:t>as long as Japan and the prc remain security competitors, Taiwan’s reintegration with the mainland would put it on the wrong side of the divide, allied with the country that most threatens it against its most natural East Asian partner</w:t>
      </w:r>
      <w:r w:rsidRPr="00FD208B">
        <w:rPr>
          <w:sz w:val="16"/>
        </w:rPr>
        <w:t xml:space="preserve">. In the absence of political liberalization in China, Taiwan’s interests and political values clash with the prc’s as strongly as they coincide with Japan’s — suggesting that </w:t>
      </w:r>
      <w:r w:rsidRPr="00FD208B">
        <w:rPr>
          <w:rStyle w:val="StyleUnderline"/>
        </w:rPr>
        <w:t>we might expect to see a closer convergence in Japanese-Taiwanese relations over the coming decade, rather than the divergence that would occur from Taiwan’s reunification with a still-authoritarian regime in Beijing</w:t>
      </w:r>
      <w:r w:rsidRPr="00FD208B">
        <w:rPr>
          <w:sz w:val="16"/>
        </w:rPr>
        <w:t xml:space="preserve">. For this reason, </w:t>
      </w:r>
      <w:r w:rsidRPr="00FD208B">
        <w:rPr>
          <w:rStyle w:val="StyleUnderline"/>
        </w:rPr>
        <w:t>the future of Taiwan’s relations with Japan approach in importance the future of relations across the Taiwan Strait</w:t>
      </w:r>
      <w:r w:rsidRPr="00FD208B">
        <w:rPr>
          <w:sz w:val="16"/>
        </w:rPr>
        <w:t>.</w:t>
      </w:r>
    </w:p>
    <w:p w14:paraId="05F38FA0" w14:textId="77777777" w:rsidR="00AD2DB3" w:rsidRPr="00523788" w:rsidRDefault="00AD2DB3" w:rsidP="00AD2DB3">
      <w:pPr>
        <w:pStyle w:val="Heading4"/>
        <w:rPr>
          <w:rFonts w:cs="Times New Roman"/>
        </w:rPr>
      </w:pPr>
      <w:r w:rsidRPr="00523788">
        <w:rPr>
          <w:rFonts w:cs="Times New Roman"/>
        </w:rPr>
        <w:t>Stopping arms sales wrecks assurance</w:t>
      </w:r>
    </w:p>
    <w:p w14:paraId="6BD9B1AF" w14:textId="43A0EA19" w:rsidR="00AD2DB3" w:rsidRPr="00AD2DB3" w:rsidRDefault="00AD2DB3" w:rsidP="00AD2DB3">
      <w:r w:rsidRPr="00523788">
        <w:rPr>
          <w:rStyle w:val="Style13ptBold"/>
        </w:rPr>
        <w:t>Sutter 16</w:t>
      </w:r>
      <w:r w:rsidRPr="00523788">
        <w:t xml:space="preserve"> </w:t>
      </w:r>
      <w:r w:rsidRPr="00AD2DB3">
        <w:t xml:space="preserve">(Robert, Professor of Practice of International Affairs at George Washington University, DAVID GITTER is a Research Consultant with Defense Group Inc. (DGI), where he provides research and analysis for DGI initiatives pertaining to China, Taiwan’s Strong but Stifled Foundations of National Power, the national bureau of asian research, nbr special report #54, </w:t>
      </w:r>
      <w:hyperlink r:id="rId56" w:history="1">
        <w:r w:rsidRPr="00AD2DB3">
          <w:rPr>
            <w:rStyle w:val="Hyperlink"/>
          </w:rPr>
          <w:t>http://www.nbr.org/publications/specialreport/pdf/free/03072016/SR54_Taiwan_Jan2016.pdf</w:t>
        </w:r>
      </w:hyperlink>
      <w:r w:rsidRPr="00AD2DB3">
        <w:t>)</w:t>
      </w:r>
    </w:p>
    <w:p w14:paraId="7DD0DC94" w14:textId="77777777" w:rsidR="00AD2DB3" w:rsidRPr="00523788" w:rsidRDefault="00AD2DB3" w:rsidP="00AD2DB3"/>
    <w:p w14:paraId="19826822" w14:textId="1643121A" w:rsidR="00AD2DB3" w:rsidRDefault="00AD2DB3" w:rsidP="00AD2DB3">
      <w:pPr>
        <w:rPr>
          <w:sz w:val="16"/>
        </w:rPr>
      </w:pPr>
      <w:r w:rsidRPr="00523788">
        <w:rPr>
          <w:sz w:val="16"/>
        </w:rPr>
        <w:t xml:space="preserve">To augment its strategic resources, Taiwan continues to pursue a wide range of weapons, but it runs into various obstacles and issues. Weapons procurement from the United States and elsewhere is subject to political concerns, as countries are worried about provoking Beijing. The recent flux in Taiwan’s overall strategy toward the China threat means that the porcupine strategy recently favored by some U.S. strategists is only one element considered in the ROC’s multifaceted defense program. Thus, a wide range of weapons systems are under consideration for purchase or development by the current government and military leaders. These include stealth aircraft such as the F-35B as well as submarines through a long-stalled U.S. submarine program and an indigenous defensive submarine program. </w:t>
      </w:r>
      <w:r w:rsidRPr="00523788">
        <w:rPr>
          <w:rStyle w:val="StyleUnderline"/>
        </w:rPr>
        <w:t xml:space="preserve">Veteran journalists often report </w:t>
      </w:r>
      <w:r w:rsidRPr="006A0BCA">
        <w:rPr>
          <w:rStyle w:val="StyleUnderline"/>
          <w:highlight w:val="cyan"/>
        </w:rPr>
        <w:t>the view in Taiwan</w:t>
      </w:r>
      <w:r w:rsidRPr="00523788">
        <w:rPr>
          <w:rStyle w:val="StyleUnderline"/>
        </w:rPr>
        <w:t xml:space="preserve"> that</w:t>
      </w:r>
      <w:r w:rsidRPr="00523788">
        <w:rPr>
          <w:sz w:val="16"/>
        </w:rPr>
        <w:t xml:space="preserve"> many </w:t>
      </w:r>
      <w:r w:rsidRPr="006A0BCA">
        <w:rPr>
          <w:rStyle w:val="StyleUnderline"/>
          <w:highlight w:val="cyan"/>
        </w:rPr>
        <w:t>U.S. weapons systems are acquired</w:t>
      </w:r>
      <w:r w:rsidRPr="00523788">
        <w:rPr>
          <w:rStyle w:val="StyleUnderline"/>
        </w:rPr>
        <w:t xml:space="preserve"> less for defending against China and more </w:t>
      </w:r>
      <w:r w:rsidRPr="006A0BCA">
        <w:rPr>
          <w:rStyle w:val="StyleUnderline"/>
          <w:highlight w:val="cyan"/>
        </w:rPr>
        <w:t xml:space="preserve">for their </w:t>
      </w:r>
      <w:r w:rsidRPr="006A0BCA">
        <w:rPr>
          <w:rStyle w:val="Emphasis"/>
          <w:highlight w:val="cyan"/>
        </w:rPr>
        <w:t>symbolic importance of showing continued U.S. support for Taiwan’s security</w:t>
      </w:r>
      <w:r w:rsidRPr="00523788">
        <w:rPr>
          <w:sz w:val="16"/>
        </w:rPr>
        <w:t xml:space="preserve">.86 </w:t>
      </w:r>
      <w:r w:rsidRPr="00523788">
        <w:rPr>
          <w:rStyle w:val="StyleUnderline"/>
        </w:rPr>
        <w:t>For</w:t>
      </w:r>
      <w:r w:rsidRPr="00523788">
        <w:rPr>
          <w:sz w:val="16"/>
        </w:rPr>
        <w:t xml:space="preserve"> both </w:t>
      </w:r>
      <w:r w:rsidRPr="00523788">
        <w:rPr>
          <w:rStyle w:val="StyleUnderline"/>
        </w:rPr>
        <w:t>Taiwan</w:t>
      </w:r>
      <w:r w:rsidRPr="00523788">
        <w:rPr>
          <w:sz w:val="16"/>
        </w:rPr>
        <w:t xml:space="preserve"> and the United States, </w:t>
      </w:r>
      <w:r w:rsidRPr="00523788">
        <w:rPr>
          <w:rStyle w:val="StyleUnderline"/>
        </w:rPr>
        <w:t xml:space="preserve">the </w:t>
      </w:r>
      <w:r w:rsidRPr="006A0BCA">
        <w:rPr>
          <w:rStyle w:val="StyleUnderline"/>
          <w:highlight w:val="cyan"/>
        </w:rPr>
        <w:t>arms sales represent</w:t>
      </w:r>
      <w:r w:rsidRPr="00523788">
        <w:rPr>
          <w:rStyle w:val="StyleUnderline"/>
        </w:rPr>
        <w:t xml:space="preserve"> a </w:t>
      </w:r>
      <w:r w:rsidRPr="006A0BCA">
        <w:rPr>
          <w:rStyle w:val="StyleUnderline"/>
          <w:highlight w:val="cyan"/>
        </w:rPr>
        <w:t>recurring show of commitment</w:t>
      </w:r>
      <w:r w:rsidRPr="00523788">
        <w:rPr>
          <w:sz w:val="16"/>
        </w:rPr>
        <w:t xml:space="preserve"> to the island’s defense. It remains the case, however, that weapons from the United States must be justified by the U.S. government as defensive in character. The U.S. president and Congress determine Taiwan’s needs as stated in the Taiwan Relations Act. </w:t>
      </w:r>
    </w:p>
    <w:p w14:paraId="558394D8" w14:textId="77777777" w:rsidR="00F94ADB" w:rsidRPr="001F1109" w:rsidRDefault="00F94ADB" w:rsidP="00F94ADB">
      <w:pPr>
        <w:pStyle w:val="Heading4"/>
      </w:pPr>
      <w:r>
        <w:t xml:space="preserve">Ending arms sales would </w:t>
      </w:r>
      <w:r w:rsidRPr="001F1109">
        <w:rPr>
          <w:u w:val="single"/>
        </w:rPr>
        <w:t>devastate</w:t>
      </w:r>
      <w:r>
        <w:t xml:space="preserve"> U.S. alliances </w:t>
      </w:r>
      <w:r>
        <w:rPr>
          <w:i/>
        </w:rPr>
        <w:t>even though</w:t>
      </w:r>
      <w:r>
        <w:t xml:space="preserve"> Taiwan is a “different kind of ally.” </w:t>
      </w:r>
    </w:p>
    <w:p w14:paraId="33F1F8CA" w14:textId="473F89DA" w:rsidR="00F94ADB" w:rsidRDefault="00F94ADB" w:rsidP="00F94ADB">
      <w:r w:rsidRPr="00B2755D">
        <w:rPr>
          <w:rStyle w:val="Style13ptBold"/>
        </w:rPr>
        <w:t>Rigger 11</w:t>
      </w:r>
      <w:r>
        <w:t xml:space="preserve"> — Shelley Rigger, Brown Professor of East Asian Politics and C</w:t>
      </w:r>
      <w:r w:rsidRPr="00B2755D">
        <w:t>hair</w:t>
      </w:r>
      <w:r>
        <w:t xml:space="preserve"> of Political S</w:t>
      </w:r>
      <w:r w:rsidRPr="00B2755D">
        <w:t>cience at Davidson College</w:t>
      </w:r>
      <w:r>
        <w:t>, former Visiting R</w:t>
      </w:r>
      <w:r w:rsidRPr="00DE629F">
        <w:t xml:space="preserve">esearcher at National Chengchi University </w:t>
      </w:r>
      <w:r>
        <w:t>(Taiwan</w:t>
      </w:r>
      <w:r w:rsidRPr="00DE629F">
        <w:t xml:space="preserve">) and </w:t>
      </w:r>
      <w:r>
        <w:t>Visiting P</w:t>
      </w:r>
      <w:r w:rsidRPr="00DE629F">
        <w:t xml:space="preserve">rofessor at Fudan University </w:t>
      </w:r>
      <w:r>
        <w:t>(China),</w:t>
      </w:r>
      <w:r w:rsidRPr="00DE629F">
        <w:t xml:space="preserve"> </w:t>
      </w:r>
      <w:r>
        <w:t>holds a Ph.D. in Government from Harvard University, 2011</w:t>
      </w:r>
      <w:r w:rsidRPr="00B2755D">
        <w:t xml:space="preserve"> </w:t>
      </w:r>
      <w:r>
        <w:t>(“Why giving up Taiwan will not help us with China,” American Enterprise Institute, November 29</w:t>
      </w:r>
      <w:r w:rsidRPr="00B2755D">
        <w:rPr>
          <w:vertAlign w:val="superscript"/>
        </w:rPr>
        <w:t>th</w:t>
      </w:r>
      <w:r>
        <w:t xml:space="preserve">, Available Online at </w:t>
      </w:r>
      <w:hyperlink r:id="rId57" w:history="1">
        <w:r w:rsidRPr="00880201">
          <w:rPr>
            <w:rStyle w:val="Hyperlink"/>
          </w:rPr>
          <w:t>https://www.aei.org/publication/why-giving-up-taiwan-will-not-help-us-with-china/</w:t>
        </w:r>
      </w:hyperlink>
      <w:r>
        <w:t>, Accessed 10-27-2016)</w:t>
      </w:r>
    </w:p>
    <w:p w14:paraId="6B984589" w14:textId="77777777" w:rsidR="00F94ADB" w:rsidRDefault="00F94ADB" w:rsidP="00F94ADB"/>
    <w:p w14:paraId="64E21A73" w14:textId="77777777" w:rsidR="00F94ADB" w:rsidRDefault="00F94ADB" w:rsidP="00F94ADB">
      <w:r w:rsidRPr="00420DB7">
        <w:rPr>
          <w:rStyle w:val="StyleUnderline"/>
        </w:rPr>
        <w:t>Glaser dismisses the idea that security assistance to Taiwan helps sustain the postwar security architecture in East Asia</w:t>
      </w:r>
      <w:r>
        <w:t xml:space="preserve">. He writes, “the risks of reduced U.S. credibility for protecting allies . . . should be small, especially if any change in policy on Taiwan is accompanied by countervailing measures.”[8] Certainly, </w:t>
      </w:r>
      <w:r w:rsidRPr="006A0BCA">
        <w:rPr>
          <w:rStyle w:val="StyleUnderline"/>
          <w:highlight w:val="cyan"/>
        </w:rPr>
        <w:t>other nations differentiate</w:t>
      </w:r>
      <w:r w:rsidRPr="00420DB7">
        <w:rPr>
          <w:rStyle w:val="StyleUnderline"/>
        </w:rPr>
        <w:t xml:space="preserve"> between Taiwan</w:t>
      </w:r>
      <w:r>
        <w:t>—which not only is not a formal US ally, but which the US government does not even recognize as a state—</w:t>
      </w:r>
      <w:r w:rsidRPr="00420DB7">
        <w:rPr>
          <w:rStyle w:val="StyleUnderline"/>
        </w:rPr>
        <w:t xml:space="preserve">and other US defense partners. </w:t>
      </w:r>
      <w:r w:rsidRPr="006A0BCA">
        <w:rPr>
          <w:rStyle w:val="Emphasis"/>
          <w:highlight w:val="cyan"/>
        </w:rPr>
        <w:t>Nonetheless</w:t>
      </w:r>
      <w:r w:rsidRPr="006A0BCA">
        <w:rPr>
          <w:rStyle w:val="StyleUnderline"/>
          <w:highlight w:val="cyan"/>
        </w:rPr>
        <w:t>, no competent security planner would dismiss a US retreat from a long-standing</w:t>
      </w:r>
      <w:r w:rsidRPr="00420DB7">
        <w:rPr>
          <w:rStyle w:val="StyleUnderline"/>
        </w:rPr>
        <w:t xml:space="preserve"> security </w:t>
      </w:r>
      <w:r w:rsidRPr="006A0BCA">
        <w:rPr>
          <w:rStyle w:val="StyleUnderline"/>
          <w:highlight w:val="cyan"/>
        </w:rPr>
        <w:t>commitment as irrelevant</w:t>
      </w:r>
      <w:r w:rsidRPr="00420DB7">
        <w:rPr>
          <w:rStyle w:val="StyleUnderline"/>
        </w:rPr>
        <w:t>, especially if it appears driven by American weakness</w:t>
      </w:r>
      <w:r>
        <w:t>.</w:t>
      </w:r>
    </w:p>
    <w:p w14:paraId="511D890A" w14:textId="77777777" w:rsidR="00F94ADB" w:rsidRDefault="00F94ADB" w:rsidP="00F94ADB">
      <w:r w:rsidRPr="006A0BCA">
        <w:rPr>
          <w:rStyle w:val="StyleUnderline"/>
          <w:highlight w:val="cyan"/>
        </w:rPr>
        <w:t>If Washington appears to be backing away</w:t>
      </w:r>
      <w:r w:rsidRPr="00420DB7">
        <w:rPr>
          <w:rStyle w:val="StyleUnderline"/>
        </w:rPr>
        <w:t xml:space="preserve"> from its commitment to</w:t>
      </w:r>
      <w:r>
        <w:t xml:space="preserve"> the </w:t>
      </w:r>
      <w:r w:rsidRPr="00420DB7">
        <w:rPr>
          <w:rStyle w:val="StyleUnderline"/>
        </w:rPr>
        <w:t>alliances and institutions</w:t>
      </w:r>
      <w:r>
        <w:t xml:space="preserve"> in which it has invested so much, </w:t>
      </w:r>
      <w:r w:rsidRPr="006A0BCA">
        <w:rPr>
          <w:rStyle w:val="StyleUnderline"/>
          <w:highlight w:val="cyan"/>
        </w:rPr>
        <w:t>other governments will take that as a sign</w:t>
      </w:r>
      <w:r w:rsidRPr="00420DB7">
        <w:rPr>
          <w:rStyle w:val="StyleUnderline"/>
        </w:rPr>
        <w:t xml:space="preserve"> that </w:t>
      </w:r>
      <w:r w:rsidRPr="006A0BCA">
        <w:rPr>
          <w:rStyle w:val="StyleUnderline"/>
          <w:highlight w:val="cyan"/>
        </w:rPr>
        <w:t>they may not</w:t>
      </w:r>
      <w:r w:rsidRPr="00420DB7">
        <w:rPr>
          <w:rStyle w:val="StyleUnderline"/>
        </w:rPr>
        <w:t xml:space="preserve"> be able to </w:t>
      </w:r>
      <w:r w:rsidRPr="006A0BCA">
        <w:rPr>
          <w:rStyle w:val="StyleUnderline"/>
          <w:highlight w:val="cyan"/>
        </w:rPr>
        <w:t>rely on US</w:t>
      </w:r>
      <w:r w:rsidRPr="00420DB7">
        <w:rPr>
          <w:rStyle w:val="StyleUnderline"/>
        </w:rPr>
        <w:t xml:space="preserve">-backed </w:t>
      </w:r>
      <w:r w:rsidRPr="006A0BCA">
        <w:rPr>
          <w:rStyle w:val="StyleUnderline"/>
          <w:highlight w:val="cyan"/>
        </w:rPr>
        <w:t>security arrangements</w:t>
      </w:r>
      <w:r w:rsidRPr="00420DB7">
        <w:rPr>
          <w:rStyle w:val="StyleUnderline"/>
        </w:rPr>
        <w:t xml:space="preserve"> to ensure their future security, </w:t>
      </w:r>
      <w:r w:rsidRPr="006A0BCA">
        <w:rPr>
          <w:rStyle w:val="StyleUnderline"/>
          <w:highlight w:val="cyan"/>
        </w:rPr>
        <w:t>forcing them to become more competitive</w:t>
      </w:r>
      <w:r w:rsidRPr="00420DB7">
        <w:rPr>
          <w:rStyle w:val="StyleUnderline"/>
        </w:rPr>
        <w:t xml:space="preserve"> and individualistic</w:t>
      </w:r>
      <w:r>
        <w:t xml:space="preserve">. According to retired Army colonel and military analyst Albert Willner, </w:t>
      </w:r>
      <w:r w:rsidRPr="00420DB7">
        <w:rPr>
          <w:rStyle w:val="StyleUnderline"/>
        </w:rPr>
        <w:t xml:space="preserve">America’s </w:t>
      </w:r>
      <w:r w:rsidRPr="006A0BCA">
        <w:rPr>
          <w:rStyle w:val="StyleUnderline"/>
          <w:highlight w:val="cyan"/>
        </w:rPr>
        <w:t xml:space="preserve">friends </w:t>
      </w:r>
      <w:r w:rsidRPr="006A0BCA">
        <w:rPr>
          <w:rStyle w:val="Emphasis"/>
          <w:highlight w:val="cyan"/>
        </w:rPr>
        <w:t>already are on the alert</w:t>
      </w:r>
      <w:r w:rsidRPr="00420DB7">
        <w:rPr>
          <w:rStyle w:val="StyleUnderline"/>
        </w:rPr>
        <w:t xml:space="preserve"> for signs of a decline in US commitments</w:t>
      </w:r>
      <w:r>
        <w:t>. He said in an interview, “</w:t>
      </w:r>
      <w:r w:rsidRPr="006A0BCA">
        <w:rPr>
          <w:rStyle w:val="StyleUnderline"/>
          <w:highlight w:val="cyan"/>
        </w:rPr>
        <w:t>There is a growing sense</w:t>
      </w:r>
      <w:r w:rsidRPr="001F1109">
        <w:rPr>
          <w:rStyle w:val="StyleUnderline"/>
        </w:rPr>
        <w:t xml:space="preserve"> in the world </w:t>
      </w:r>
      <w:r w:rsidRPr="006A0BCA">
        <w:rPr>
          <w:rStyle w:val="StyleUnderline"/>
          <w:highlight w:val="cyan"/>
        </w:rPr>
        <w:t>that the US is a fair-weather friend</w:t>
      </w:r>
      <w:r>
        <w:t xml:space="preserve">, it won’t be there for the long run. </w:t>
      </w:r>
      <w:r w:rsidRPr="006A0BCA">
        <w:rPr>
          <w:rStyle w:val="StyleUnderline"/>
          <w:highlight w:val="cyan"/>
        </w:rPr>
        <w:t>This causes</w:t>
      </w:r>
      <w:r>
        <w:t xml:space="preserve"> people in </w:t>
      </w:r>
      <w:r w:rsidRPr="001F1109">
        <w:rPr>
          <w:rStyle w:val="StyleUnderline"/>
        </w:rPr>
        <w:t xml:space="preserve">many </w:t>
      </w:r>
      <w:r w:rsidRPr="006A0BCA">
        <w:rPr>
          <w:rStyle w:val="StyleUnderline"/>
          <w:highlight w:val="cyan"/>
        </w:rPr>
        <w:t xml:space="preserve">countries to </w:t>
      </w:r>
      <w:r w:rsidRPr="006A0BCA">
        <w:rPr>
          <w:rStyle w:val="Emphasis"/>
          <w:highlight w:val="cyan"/>
        </w:rPr>
        <w:t>maneuver ahead of time</w:t>
      </w:r>
      <w:r>
        <w:t xml:space="preserve">, </w:t>
      </w:r>
      <w:r w:rsidRPr="006A0BCA">
        <w:rPr>
          <w:rStyle w:val="StyleUnderline"/>
          <w:highlight w:val="cyan"/>
        </w:rPr>
        <w:t>to get into position in anticipation</w:t>
      </w:r>
      <w:r w:rsidRPr="001F1109">
        <w:rPr>
          <w:rStyle w:val="StyleUnderline"/>
        </w:rPr>
        <w:t xml:space="preserve"> of the day the US pulls back. </w:t>
      </w:r>
      <w:r w:rsidRPr="006A0BCA">
        <w:rPr>
          <w:rStyle w:val="StyleUnderline"/>
          <w:highlight w:val="cyan"/>
        </w:rPr>
        <w:t xml:space="preserve">If the US makes decisions regarding Taiwan that reinforce this perception, it will have </w:t>
      </w:r>
      <w:r w:rsidRPr="006A0BCA">
        <w:rPr>
          <w:rStyle w:val="Emphasis"/>
          <w:highlight w:val="cyan"/>
        </w:rPr>
        <w:t>profound implications for our other relationships</w:t>
      </w:r>
      <w:r>
        <w:t>.”</w:t>
      </w:r>
    </w:p>
    <w:p w14:paraId="751F279C" w14:textId="77777777" w:rsidR="00F94ADB" w:rsidRPr="0099077D" w:rsidRDefault="00F94ADB" w:rsidP="00F94ADB">
      <w:pPr>
        <w:rPr>
          <w:rStyle w:val="Emphasis"/>
        </w:rPr>
      </w:pPr>
      <w:r>
        <w:t xml:space="preserve">Another strategic interest the United States has in maintaining close ties to Taiwan rests with Taiwan’s position on the front line of China’s rise. China’s behavior toward Taiwan indicates how it will perform its role as a lead actor on the world stage. As Randall Schriver,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“How the Taiwan Strait issue is resolved is an important test—perhaps the most important test—of what kind of great power China will be and of how the US will play its role as the guardian of the international system.” By extension, </w:t>
      </w:r>
      <w:r w:rsidRPr="0099077D">
        <w:rPr>
          <w:rStyle w:val="StyleUnderline"/>
        </w:rPr>
        <w:t>how the U</w:t>
      </w:r>
      <w:r w:rsidRPr="0099077D">
        <w:t xml:space="preserve">nited </w:t>
      </w:r>
      <w:r w:rsidRPr="0099077D">
        <w:rPr>
          <w:rStyle w:val="StyleUnderline"/>
        </w:rPr>
        <w:t>S</w:t>
      </w:r>
      <w:r>
        <w:t xml:space="preserve">tates </w:t>
      </w:r>
      <w:r w:rsidRPr="0099077D">
        <w:rPr>
          <w:rStyle w:val="StyleUnderline"/>
        </w:rPr>
        <w:t xml:space="preserve">and its allies treat Taiwan is an important indicator of what other countries in the region can expect from Washington as the PRC’s influence expands. </w:t>
      </w:r>
      <w:r w:rsidRPr="006A0BCA">
        <w:rPr>
          <w:rStyle w:val="StyleUnderline"/>
          <w:highlight w:val="cyan"/>
        </w:rPr>
        <w:t>They may ask, if the U</w:t>
      </w:r>
      <w:r>
        <w:t xml:space="preserve">nited </w:t>
      </w:r>
      <w:r w:rsidRPr="006A0BCA">
        <w:rPr>
          <w:rStyle w:val="StyleUnderline"/>
          <w:highlight w:val="cyan"/>
        </w:rPr>
        <w:t>S</w:t>
      </w:r>
      <w:r>
        <w:t xml:space="preserve">tates </w:t>
      </w:r>
      <w:r w:rsidRPr="006A0BCA">
        <w:rPr>
          <w:rStyle w:val="StyleUnderline"/>
          <w:highlight w:val="cyan"/>
        </w:rPr>
        <w:t>acquiesces</w:t>
      </w:r>
      <w:r w:rsidRPr="0099077D">
        <w:rPr>
          <w:rStyle w:val="StyleUnderline"/>
        </w:rPr>
        <w:t xml:space="preserve"> to a rising China </w:t>
      </w:r>
      <w:r w:rsidRPr="006A0BCA">
        <w:rPr>
          <w:rStyle w:val="StyleUnderline"/>
          <w:highlight w:val="cyan"/>
        </w:rPr>
        <w:t>on</w:t>
      </w:r>
      <w:r w:rsidRPr="0099077D">
        <w:rPr>
          <w:rStyle w:val="StyleUnderline"/>
        </w:rPr>
        <w:t xml:space="preserve"> the </w:t>
      </w:r>
      <w:r w:rsidRPr="006A0BCA">
        <w:rPr>
          <w:rStyle w:val="StyleUnderline"/>
          <w:highlight w:val="cyan"/>
        </w:rPr>
        <w:t>Taiwan</w:t>
      </w:r>
      <w:r w:rsidRPr="0099077D">
        <w:rPr>
          <w:rStyle w:val="StyleUnderline"/>
        </w:rPr>
        <w:t xml:space="preserve"> issue, </w:t>
      </w:r>
      <w:r w:rsidRPr="006A0BCA">
        <w:rPr>
          <w:rStyle w:val="Emphasis"/>
          <w:highlight w:val="cyan"/>
        </w:rPr>
        <w:t>will it also acquiesce on issues important to them?</w:t>
      </w:r>
    </w:p>
    <w:p w14:paraId="09AA38E7" w14:textId="1FBB0585" w:rsidR="0023137E" w:rsidRDefault="0046428B" w:rsidP="0023137E">
      <w:pPr>
        <w:pStyle w:val="Heading3"/>
      </w:pPr>
      <w:r>
        <w:t>Link---Consultation</w:t>
      </w:r>
    </w:p>
    <w:p w14:paraId="1C1FCDD6" w14:textId="40DACDCB" w:rsidR="009E13D3" w:rsidRPr="009E13D3" w:rsidRDefault="009E13D3" w:rsidP="009E13D3">
      <w:pPr>
        <w:pStyle w:val="Heading4"/>
        <w:rPr>
          <w:u w:val="single"/>
        </w:rPr>
      </w:pPr>
      <w:r>
        <w:t>C</w:t>
      </w:r>
      <w:r w:rsidR="0023137E">
        <w:t xml:space="preserve">lose </w:t>
      </w:r>
      <w:r w:rsidR="0023137E">
        <w:rPr>
          <w:u w:val="single"/>
        </w:rPr>
        <w:t>consultation</w:t>
      </w:r>
      <w:r w:rsidR="0023137E">
        <w:t xml:space="preserve"> and </w:t>
      </w:r>
      <w:r w:rsidR="0023137E">
        <w:rPr>
          <w:u w:val="single"/>
        </w:rPr>
        <w:t>cooperation</w:t>
      </w:r>
      <w:r w:rsidR="0023137E">
        <w:t xml:space="preserve"> matters for </w:t>
      </w:r>
      <w:r w:rsidR="0023137E" w:rsidRPr="00DD036F">
        <w:rPr>
          <w:iCs w:val="0"/>
          <w:u w:val="single"/>
        </w:rPr>
        <w:t>perception of extended deterrence</w:t>
      </w:r>
      <w:r w:rsidR="0023137E">
        <w:t xml:space="preserve"> – fiat necessarily trashes that </w:t>
      </w:r>
      <w:r>
        <w:t xml:space="preserve">– it’s not about the </w:t>
      </w:r>
      <w:r>
        <w:rPr>
          <w:u w:val="single"/>
        </w:rPr>
        <w:t>capabilities</w:t>
      </w:r>
      <w:r>
        <w:t xml:space="preserve"> the aff changes but the </w:t>
      </w:r>
      <w:r>
        <w:rPr>
          <w:u w:val="single"/>
        </w:rPr>
        <w:t>process</w:t>
      </w:r>
    </w:p>
    <w:p w14:paraId="30D1DB54" w14:textId="36DF1361" w:rsidR="0023137E" w:rsidRDefault="0023137E" w:rsidP="0023137E">
      <w:pPr>
        <w:rPr>
          <w:rStyle w:val="Style13ptBold"/>
        </w:rPr>
      </w:pPr>
      <w:r>
        <w:rPr>
          <w:rStyle w:val="Style13ptBold"/>
        </w:rPr>
        <w:t xml:space="preserve">Roberts 13 </w:t>
      </w:r>
      <w:r>
        <w:t xml:space="preserve">---- </w:t>
      </w:r>
      <w:r w:rsidRPr="005E5DC7">
        <w:t xml:space="preserve">Brad, former visiting fellow at the National Institute for Defense Studies of the Ministry of Defense of Japan, former Deputy Assistant Secretary of Defense for Nuclear and Missile Defense Policy in the Obama Administration, Ph.D. in Political Science (Erasmus University Rotterdam), M.Sc. in International Relations (London School of Economics and Political Science), B.A. in International Relations (Stanford University), Director designate at the Center for Global Security Research (Livermore National Laboratory), “Extended Deterrence and Strategic Stability in Northeast Asia,” NIDS Visiting Scholar Paper Series, No.1, 8/9, </w:t>
      </w:r>
      <w:r>
        <w:t>http://www.nids.mod.go.jp/english/publication/visiting/pdf/01.pdf</w:t>
      </w:r>
    </w:p>
    <w:p w14:paraId="7DD80113" w14:textId="77777777" w:rsidR="0023137E" w:rsidRDefault="0023137E" w:rsidP="0023137E"/>
    <w:p w14:paraId="62AE34C1" w14:textId="67A2C17B" w:rsidR="0023137E" w:rsidRPr="0041554B" w:rsidRDefault="0023137E" w:rsidP="0023137E">
      <w:pPr>
        <w:rPr>
          <w:rStyle w:val="StyleUnderline"/>
        </w:rPr>
      </w:pPr>
      <w:r w:rsidRPr="0041554B">
        <w:rPr>
          <w:sz w:val="16"/>
        </w:rPr>
        <w:t xml:space="preserve">In the assessment of the Obama administration, </w:t>
      </w:r>
      <w:r w:rsidRPr="006A0BCA">
        <w:rPr>
          <w:rStyle w:val="StyleUnderline"/>
          <w:highlight w:val="cyan"/>
        </w:rPr>
        <w:t>efforts to strengthen</w:t>
      </w:r>
      <w:r w:rsidRPr="0041554B">
        <w:rPr>
          <w:rStyle w:val="StyleUnderline"/>
        </w:rPr>
        <w:t xml:space="preserve"> extended </w:t>
      </w:r>
      <w:r w:rsidRPr="006A0BCA">
        <w:rPr>
          <w:rStyle w:val="StyleUnderline"/>
          <w:highlight w:val="cyan"/>
        </w:rPr>
        <w:t>deterrence and preserve</w:t>
      </w:r>
      <w:r w:rsidRPr="0041554B">
        <w:rPr>
          <w:rStyle w:val="StyleUnderline"/>
        </w:rPr>
        <w:t xml:space="preserve"> strategic </w:t>
      </w:r>
      <w:r w:rsidRPr="006A0BCA">
        <w:rPr>
          <w:rStyle w:val="StyleUnderline"/>
          <w:highlight w:val="cyan"/>
        </w:rPr>
        <w:t xml:space="preserve">stability </w:t>
      </w:r>
      <w:r w:rsidRPr="006A0BCA">
        <w:rPr>
          <w:rStyle w:val="Emphasis"/>
          <w:highlight w:val="cyan"/>
        </w:rPr>
        <w:t>require</w:t>
      </w:r>
      <w:r w:rsidRPr="00DD036F">
        <w:rPr>
          <w:rStyle w:val="Emphasis"/>
        </w:rPr>
        <w:t xml:space="preserve"> close </w:t>
      </w:r>
      <w:r w:rsidRPr="006A0BCA">
        <w:rPr>
          <w:rStyle w:val="Emphasis"/>
          <w:highlight w:val="cyan"/>
        </w:rPr>
        <w:t>cooperation</w:t>
      </w:r>
      <w:r w:rsidRPr="006A0BCA">
        <w:rPr>
          <w:rStyle w:val="Emphasis"/>
          <w:sz w:val="28"/>
          <w:highlight w:val="cyan"/>
        </w:rPr>
        <w:t xml:space="preserve"> </w:t>
      </w:r>
      <w:r w:rsidRPr="006A0BCA">
        <w:rPr>
          <w:rStyle w:val="Emphasis"/>
          <w:highlight w:val="cyan"/>
        </w:rPr>
        <w:t>with allies</w:t>
      </w:r>
      <w:r w:rsidRPr="0041554B">
        <w:rPr>
          <w:sz w:val="16"/>
        </w:rPr>
        <w:t xml:space="preserve">. After all, </w:t>
      </w:r>
      <w:r w:rsidRPr="0041554B">
        <w:rPr>
          <w:rStyle w:val="StyleUnderline"/>
        </w:rPr>
        <w:t xml:space="preserve">these </w:t>
      </w:r>
      <w:r w:rsidRPr="006A0BCA">
        <w:rPr>
          <w:rStyle w:val="StyleUnderline"/>
          <w:highlight w:val="cyan"/>
        </w:rPr>
        <w:t>efforts involve</w:t>
      </w:r>
      <w:r w:rsidRPr="0041554B">
        <w:rPr>
          <w:rStyle w:val="StyleUnderline"/>
        </w:rPr>
        <w:t xml:space="preserve"> not just shared benefits but also </w:t>
      </w:r>
      <w:r w:rsidRPr="006A0BCA">
        <w:rPr>
          <w:rStyle w:val="StyleUnderline"/>
          <w:highlight w:val="cyan"/>
        </w:rPr>
        <w:t>shared risks</w:t>
      </w:r>
      <w:r w:rsidRPr="0041554B">
        <w:rPr>
          <w:rStyle w:val="StyleUnderline"/>
        </w:rPr>
        <w:t xml:space="preserve"> and shared responsibilities. In Europe</w:t>
      </w:r>
      <w:r w:rsidRPr="0041554B">
        <w:rPr>
          <w:sz w:val="16"/>
        </w:rPr>
        <w:t xml:space="preserve">, </w:t>
      </w:r>
      <w:r w:rsidRPr="0041554B">
        <w:rPr>
          <w:rStyle w:val="StyleUnderline"/>
        </w:rPr>
        <w:t>the</w:t>
      </w:r>
      <w:r w:rsidRPr="0041554B">
        <w:rPr>
          <w:sz w:val="16"/>
        </w:rPr>
        <w:t xml:space="preserve"> </w:t>
      </w:r>
      <w:r w:rsidRPr="006A0BCA">
        <w:rPr>
          <w:rStyle w:val="Emphasis"/>
          <w:highlight w:val="cyan"/>
        </w:rPr>
        <w:t>U</w:t>
      </w:r>
      <w:r w:rsidRPr="001E5A38">
        <w:rPr>
          <w:sz w:val="16"/>
        </w:rPr>
        <w:t>n</w:t>
      </w:r>
      <w:r w:rsidRPr="0041554B">
        <w:rPr>
          <w:sz w:val="16"/>
        </w:rPr>
        <w:t xml:space="preserve">ited </w:t>
      </w:r>
      <w:r w:rsidRPr="006A0BCA">
        <w:rPr>
          <w:rStyle w:val="Emphasis"/>
          <w:highlight w:val="cyan"/>
        </w:rPr>
        <w:t>S</w:t>
      </w:r>
      <w:r w:rsidRPr="0041554B">
        <w:rPr>
          <w:sz w:val="16"/>
        </w:rPr>
        <w:t xml:space="preserve">tates has </w:t>
      </w:r>
      <w:r w:rsidRPr="006A0BCA">
        <w:rPr>
          <w:rStyle w:val="StyleUnderline"/>
          <w:highlight w:val="cyan"/>
        </w:rPr>
        <w:t>helped</w:t>
      </w:r>
      <w:r w:rsidRPr="0041554B">
        <w:rPr>
          <w:rStyle w:val="StyleUnderline"/>
        </w:rPr>
        <w:t xml:space="preserve"> lead </w:t>
      </w:r>
      <w:r w:rsidRPr="006A0BCA">
        <w:rPr>
          <w:rStyle w:val="StyleUnderline"/>
          <w:highlight w:val="cyan"/>
        </w:rPr>
        <w:t>NATO</w:t>
      </w:r>
      <w:r w:rsidRPr="0041554B">
        <w:rPr>
          <w:rStyle w:val="StyleUnderline"/>
        </w:rPr>
        <w:t xml:space="preserve"> through</w:t>
      </w:r>
      <w:r w:rsidRPr="0041554B">
        <w:rPr>
          <w:sz w:val="16"/>
        </w:rPr>
        <w:t xml:space="preserve"> a significant </w:t>
      </w:r>
      <w:r w:rsidRPr="006A0BCA">
        <w:rPr>
          <w:rStyle w:val="StyleUnderline"/>
          <w:highlight w:val="cyan"/>
        </w:rPr>
        <w:t>re-crafting</w:t>
      </w:r>
      <w:r w:rsidRPr="0041554B">
        <w:rPr>
          <w:sz w:val="16"/>
        </w:rPr>
        <w:t xml:space="preserve"> of its overall approach on these matters. </w:t>
      </w:r>
      <w:r w:rsidRPr="006A0BCA">
        <w:rPr>
          <w:rStyle w:val="Emphasis"/>
          <w:highlight w:val="cyan"/>
        </w:rPr>
        <w:t>Over</w:t>
      </w:r>
      <w:r w:rsidRPr="00DD036F">
        <w:rPr>
          <w:rStyle w:val="Emphasis"/>
        </w:rPr>
        <w:t xml:space="preserve"> the last </w:t>
      </w:r>
      <w:r w:rsidRPr="006A0BCA">
        <w:rPr>
          <w:rStyle w:val="Emphasis"/>
          <w:highlight w:val="cyan"/>
        </w:rPr>
        <w:t>3 years</w:t>
      </w:r>
      <w:r w:rsidRPr="00DD036F">
        <w:rPr>
          <w:rStyle w:val="StyleUnderline"/>
        </w:rPr>
        <w:t xml:space="preserve"> </w:t>
      </w:r>
      <w:r w:rsidRPr="006A0BCA">
        <w:rPr>
          <w:rStyle w:val="StyleUnderline"/>
          <w:highlight w:val="cyan"/>
        </w:rPr>
        <w:t>NATO</w:t>
      </w:r>
      <w:r w:rsidRPr="0041554B">
        <w:rPr>
          <w:sz w:val="16"/>
        </w:rPr>
        <w:t xml:space="preserve"> has </w:t>
      </w:r>
      <w:r w:rsidRPr="0041554B">
        <w:rPr>
          <w:rStyle w:val="StyleUnderline"/>
        </w:rPr>
        <w:t>reworked and updated its Strategic Concept, refreshed its agenda</w:t>
      </w:r>
      <w:r w:rsidRPr="0041554B">
        <w:rPr>
          <w:sz w:val="16"/>
        </w:rPr>
        <w:t xml:space="preserve"> in the NATO-Russia Council, </w:t>
      </w:r>
      <w:r w:rsidRPr="0041554B">
        <w:rPr>
          <w:rStyle w:val="StyleUnderline"/>
        </w:rPr>
        <w:t xml:space="preserve">and </w:t>
      </w:r>
      <w:r w:rsidRPr="006A0BCA">
        <w:rPr>
          <w:rStyle w:val="StyleUnderline"/>
          <w:highlight w:val="cyan"/>
        </w:rPr>
        <w:t xml:space="preserve">conducted a comprehensive, </w:t>
      </w:r>
      <w:r w:rsidRPr="006A0BCA">
        <w:rPr>
          <w:rStyle w:val="Emphasis"/>
          <w:highlight w:val="cyan"/>
        </w:rPr>
        <w:t>year-long</w:t>
      </w:r>
      <w:r w:rsidRPr="0041554B">
        <w:rPr>
          <w:rStyle w:val="Emphasis"/>
        </w:rPr>
        <w:t xml:space="preserve"> </w:t>
      </w:r>
      <w:r w:rsidRPr="006A0BCA">
        <w:rPr>
          <w:rStyle w:val="Emphasis"/>
          <w:highlight w:val="cyan"/>
        </w:rPr>
        <w:t>review</w:t>
      </w:r>
      <w:r w:rsidRPr="006A0BCA">
        <w:rPr>
          <w:rStyle w:val="StyleUnderline"/>
          <w:highlight w:val="cyan"/>
        </w:rPr>
        <w:t xml:space="preserve"> of</w:t>
      </w:r>
      <w:r w:rsidRPr="0041554B">
        <w:rPr>
          <w:rStyle w:val="StyleUnderline"/>
        </w:rPr>
        <w:t xml:space="preserve"> the alliance’s </w:t>
      </w:r>
      <w:r w:rsidRPr="006A0BCA">
        <w:rPr>
          <w:rStyle w:val="StyleUnderline"/>
          <w:highlight w:val="cyan"/>
        </w:rPr>
        <w:t>deterrence</w:t>
      </w:r>
      <w:r w:rsidRPr="0041554B">
        <w:rPr>
          <w:sz w:val="16"/>
        </w:rPr>
        <w:t xml:space="preserve"> and defense posture, which was released in unclassified form at the Chicago summit in spring 2012.18 </w:t>
      </w:r>
      <w:r w:rsidRPr="006A0BCA">
        <w:rPr>
          <w:rStyle w:val="StyleUnderline"/>
          <w:highlight w:val="cyan"/>
        </w:rPr>
        <w:t>In the Middle East</w:t>
      </w:r>
      <w:r w:rsidRPr="0041554B">
        <w:rPr>
          <w:rStyle w:val="StyleUnderline"/>
        </w:rPr>
        <w:t xml:space="preserve">, the </w:t>
      </w:r>
      <w:r w:rsidRPr="006A0BCA">
        <w:rPr>
          <w:rStyle w:val="StyleUnderline"/>
          <w:highlight w:val="cyan"/>
        </w:rPr>
        <w:t>U</w:t>
      </w:r>
      <w:r w:rsidRPr="0041554B">
        <w:rPr>
          <w:rStyle w:val="StyleUnderline"/>
        </w:rPr>
        <w:t xml:space="preserve">nited </w:t>
      </w:r>
      <w:r w:rsidRPr="006A0BCA">
        <w:rPr>
          <w:rStyle w:val="StyleUnderline"/>
          <w:highlight w:val="cyan"/>
        </w:rPr>
        <w:t>S</w:t>
      </w:r>
      <w:r w:rsidRPr="0041554B">
        <w:rPr>
          <w:rStyle w:val="StyleUnderline"/>
        </w:rPr>
        <w:t xml:space="preserve">tates </w:t>
      </w:r>
      <w:r w:rsidRPr="006A0BCA">
        <w:rPr>
          <w:rStyle w:val="Emphasis"/>
          <w:highlight w:val="cyan"/>
        </w:rPr>
        <w:t>continues to work</w:t>
      </w:r>
      <w:r w:rsidRPr="006A0BCA">
        <w:rPr>
          <w:sz w:val="16"/>
          <w:highlight w:val="cyan"/>
        </w:rPr>
        <w:t xml:space="preserve"> </w:t>
      </w:r>
      <w:r w:rsidRPr="006A0BCA">
        <w:rPr>
          <w:rStyle w:val="StyleUnderline"/>
          <w:highlight w:val="cyan"/>
        </w:rPr>
        <w:t>with multiple allies to strengthen</w:t>
      </w:r>
      <w:r w:rsidRPr="0041554B">
        <w:rPr>
          <w:rStyle w:val="StyleUnderline"/>
        </w:rPr>
        <w:t xml:space="preserve"> the </w:t>
      </w:r>
      <w:r w:rsidRPr="006A0BCA">
        <w:rPr>
          <w:rStyle w:val="StyleUnderline"/>
          <w:highlight w:val="cyan"/>
        </w:rPr>
        <w:t>deterrence</w:t>
      </w:r>
      <w:r w:rsidRPr="0041554B">
        <w:rPr>
          <w:sz w:val="16"/>
        </w:rPr>
        <w:t xml:space="preserve"> </w:t>
      </w:r>
      <w:r w:rsidRPr="0041554B">
        <w:rPr>
          <w:rStyle w:val="StyleUnderline"/>
        </w:rPr>
        <w:t xml:space="preserve">posture </w:t>
      </w:r>
      <w:r w:rsidRPr="006A0BCA">
        <w:rPr>
          <w:rStyle w:val="StyleUnderline"/>
          <w:highlight w:val="cyan"/>
        </w:rPr>
        <w:t>in the Persian Gulf and</w:t>
      </w:r>
      <w:r w:rsidRPr="0041554B">
        <w:rPr>
          <w:rStyle w:val="StyleUnderline"/>
        </w:rPr>
        <w:t xml:space="preserve"> to otherwise </w:t>
      </w:r>
      <w:r w:rsidRPr="006A0BCA">
        <w:rPr>
          <w:rStyle w:val="StyleUnderline"/>
          <w:highlight w:val="cyan"/>
        </w:rPr>
        <w:t>mitigate</w:t>
      </w:r>
      <w:r w:rsidRPr="0041554B">
        <w:rPr>
          <w:sz w:val="16"/>
        </w:rPr>
        <w:t xml:space="preserve"> the </w:t>
      </w:r>
      <w:r w:rsidRPr="0041554B">
        <w:rPr>
          <w:rStyle w:val="StyleUnderline"/>
        </w:rPr>
        <w:t>destabilizing</w:t>
      </w:r>
      <w:r w:rsidRPr="0041554B">
        <w:rPr>
          <w:sz w:val="16"/>
        </w:rPr>
        <w:t xml:space="preserve"> </w:t>
      </w:r>
      <w:r w:rsidRPr="006A0BCA">
        <w:rPr>
          <w:rStyle w:val="StyleUnderline"/>
          <w:highlight w:val="cyan"/>
        </w:rPr>
        <w:t>effects of Iran’s</w:t>
      </w:r>
      <w:r w:rsidRPr="0041554B">
        <w:rPr>
          <w:rStyle w:val="StyleUnderline"/>
        </w:rPr>
        <w:t xml:space="preserve"> </w:t>
      </w:r>
      <w:r w:rsidRPr="0041554B">
        <w:rPr>
          <w:sz w:val="16"/>
        </w:rPr>
        <w:t xml:space="preserve">continued </w:t>
      </w:r>
      <w:r w:rsidRPr="0041554B">
        <w:rPr>
          <w:rStyle w:val="StyleUnderline"/>
        </w:rPr>
        <w:t xml:space="preserve">development of </w:t>
      </w:r>
      <w:r w:rsidRPr="006A0BCA">
        <w:rPr>
          <w:rStyle w:val="StyleUnderline"/>
          <w:highlight w:val="cyan"/>
        </w:rPr>
        <w:t>nuclear</w:t>
      </w:r>
      <w:r w:rsidRPr="0041554B">
        <w:rPr>
          <w:rStyle w:val="StyleUnderline"/>
        </w:rPr>
        <w:t xml:space="preserve"> and missile </w:t>
      </w:r>
      <w:r w:rsidRPr="006A0BCA">
        <w:rPr>
          <w:rStyle w:val="StyleUnderline"/>
          <w:highlight w:val="cyan"/>
        </w:rPr>
        <w:t>capabilities. In Northeast Asia</w:t>
      </w:r>
      <w:r w:rsidRPr="006A0BCA">
        <w:rPr>
          <w:sz w:val="16"/>
          <w:highlight w:val="cyan"/>
        </w:rPr>
        <w:t xml:space="preserve">, </w:t>
      </w:r>
      <w:r w:rsidRPr="006A0BCA">
        <w:rPr>
          <w:rStyle w:val="Emphasis"/>
          <w:highlight w:val="cyan"/>
        </w:rPr>
        <w:t>bilateral processes</w:t>
      </w:r>
      <w:r w:rsidRPr="006A0BCA">
        <w:rPr>
          <w:rStyle w:val="Emphasis"/>
          <w:sz w:val="28"/>
          <w:highlight w:val="cyan"/>
        </w:rPr>
        <w:t xml:space="preserve"> </w:t>
      </w:r>
      <w:r w:rsidRPr="006A0BCA">
        <w:rPr>
          <w:rStyle w:val="Emphasis"/>
          <w:highlight w:val="cyan"/>
        </w:rPr>
        <w:t>have</w:t>
      </w:r>
      <w:r w:rsidRPr="00DD036F">
        <w:rPr>
          <w:rStyle w:val="Emphasis"/>
        </w:rPr>
        <w:t xml:space="preserve"> </w:t>
      </w:r>
      <w:r w:rsidRPr="006A0BCA">
        <w:rPr>
          <w:rStyle w:val="Emphasis"/>
          <w:highlight w:val="cyan"/>
        </w:rPr>
        <w:t>been built to</w:t>
      </w:r>
      <w:r w:rsidRPr="00DD036F">
        <w:rPr>
          <w:rStyle w:val="Emphasis"/>
        </w:rPr>
        <w:t xml:space="preserve"> help </w:t>
      </w:r>
      <w:r w:rsidRPr="006A0BCA">
        <w:rPr>
          <w:rStyle w:val="Emphasis"/>
          <w:highlight w:val="cyan"/>
        </w:rPr>
        <w:t>advance cooperation</w:t>
      </w:r>
      <w:r w:rsidRPr="0041554B">
        <w:rPr>
          <w:sz w:val="16"/>
        </w:rPr>
        <w:t xml:space="preserve">. The </w:t>
      </w:r>
      <w:r w:rsidRPr="006A0BCA">
        <w:rPr>
          <w:rStyle w:val="Emphasis"/>
          <w:highlight w:val="cyan"/>
        </w:rPr>
        <w:t>U</w:t>
      </w:r>
      <w:r w:rsidRPr="0041554B">
        <w:rPr>
          <w:sz w:val="16"/>
        </w:rPr>
        <w:t xml:space="preserve">nited </w:t>
      </w:r>
      <w:r w:rsidRPr="006A0BCA">
        <w:rPr>
          <w:rStyle w:val="Emphasis"/>
          <w:highlight w:val="cyan"/>
        </w:rPr>
        <w:t>S</w:t>
      </w:r>
      <w:r w:rsidRPr="0041554B">
        <w:rPr>
          <w:sz w:val="16"/>
        </w:rPr>
        <w:t xml:space="preserve">tates </w:t>
      </w:r>
      <w:r w:rsidRPr="006A0BCA">
        <w:rPr>
          <w:rStyle w:val="StyleUnderline"/>
          <w:highlight w:val="cyan"/>
        </w:rPr>
        <w:t>and Japan</w:t>
      </w:r>
      <w:r w:rsidRPr="006A0BCA">
        <w:rPr>
          <w:sz w:val="16"/>
          <w:highlight w:val="cyan"/>
        </w:rPr>
        <w:t xml:space="preserve"> </w:t>
      </w:r>
      <w:r w:rsidRPr="006A0BCA">
        <w:rPr>
          <w:rStyle w:val="StyleUnderline"/>
          <w:highlight w:val="cyan"/>
        </w:rPr>
        <w:t>founded</w:t>
      </w:r>
      <w:r w:rsidRPr="0041554B">
        <w:rPr>
          <w:rStyle w:val="StyleUnderline"/>
        </w:rPr>
        <w:t xml:space="preserve"> the </w:t>
      </w:r>
      <w:r w:rsidRPr="006A0BCA">
        <w:rPr>
          <w:rStyle w:val="StyleUnderline"/>
          <w:highlight w:val="cyan"/>
        </w:rPr>
        <w:t>Extended Deterrence Dialogue</w:t>
      </w:r>
      <w:r w:rsidRPr="0041554B">
        <w:rPr>
          <w:sz w:val="16"/>
        </w:rPr>
        <w:t xml:space="preserve"> in 2010. Also in 2010, </w:t>
      </w:r>
      <w:r w:rsidRPr="0041554B">
        <w:rPr>
          <w:rStyle w:val="StyleUnderline"/>
        </w:rPr>
        <w:t xml:space="preserve">the </w:t>
      </w:r>
      <w:r w:rsidRPr="0041554B">
        <w:rPr>
          <w:rStyle w:val="Emphasis"/>
        </w:rPr>
        <w:t>U</w:t>
      </w:r>
      <w:r w:rsidRPr="0041554B">
        <w:rPr>
          <w:sz w:val="16"/>
        </w:rPr>
        <w:t xml:space="preserve">nited </w:t>
      </w:r>
      <w:r w:rsidRPr="0041554B">
        <w:rPr>
          <w:rStyle w:val="Emphasis"/>
        </w:rPr>
        <w:t>S</w:t>
      </w:r>
      <w:r w:rsidRPr="0041554B">
        <w:rPr>
          <w:sz w:val="16"/>
        </w:rPr>
        <w:t xml:space="preserve">tates </w:t>
      </w:r>
      <w:r w:rsidRPr="0041554B">
        <w:rPr>
          <w:rStyle w:val="StyleUnderline"/>
        </w:rPr>
        <w:t>and</w:t>
      </w:r>
      <w:r w:rsidRPr="0041554B">
        <w:rPr>
          <w:sz w:val="16"/>
        </w:rPr>
        <w:t xml:space="preserve"> the Republic of </w:t>
      </w:r>
      <w:r w:rsidRPr="006A0BCA">
        <w:rPr>
          <w:rStyle w:val="StyleUnderline"/>
          <w:highlight w:val="cyan"/>
        </w:rPr>
        <w:t>Korea founded</w:t>
      </w:r>
      <w:r w:rsidRPr="0041554B">
        <w:rPr>
          <w:rStyle w:val="StyleUnderline"/>
        </w:rPr>
        <w:t xml:space="preserve"> the </w:t>
      </w:r>
      <w:r w:rsidRPr="006A0BCA">
        <w:rPr>
          <w:rStyle w:val="StyleUnderline"/>
          <w:highlight w:val="cyan"/>
        </w:rPr>
        <w:t>Extended Deterrence</w:t>
      </w:r>
      <w:r w:rsidRPr="0041554B">
        <w:rPr>
          <w:rStyle w:val="StyleUnderline"/>
        </w:rPr>
        <w:t xml:space="preserve"> Policy </w:t>
      </w:r>
      <w:r w:rsidRPr="006A0BCA">
        <w:rPr>
          <w:rStyle w:val="StyleUnderline"/>
          <w:highlight w:val="cyan"/>
        </w:rPr>
        <w:t>Committee</w:t>
      </w:r>
      <w:r w:rsidRPr="0041554B">
        <w:rPr>
          <w:rStyle w:val="StyleUnderline"/>
        </w:rPr>
        <w:t>. The</w:t>
      </w:r>
      <w:r w:rsidRPr="0041554B">
        <w:rPr>
          <w:sz w:val="16"/>
        </w:rPr>
        <w:t xml:space="preserve"> </w:t>
      </w:r>
      <w:r w:rsidRPr="006A0BCA">
        <w:rPr>
          <w:rStyle w:val="Emphasis"/>
          <w:highlight w:val="cyan"/>
        </w:rPr>
        <w:t>U</w:t>
      </w:r>
      <w:r w:rsidRPr="0041554B">
        <w:rPr>
          <w:sz w:val="16"/>
        </w:rPr>
        <w:t xml:space="preserve">nited </w:t>
      </w:r>
      <w:r w:rsidRPr="006A0BCA">
        <w:rPr>
          <w:rStyle w:val="Emphasis"/>
          <w:highlight w:val="cyan"/>
        </w:rPr>
        <w:t>S</w:t>
      </w:r>
      <w:r w:rsidRPr="0041554B">
        <w:rPr>
          <w:sz w:val="16"/>
        </w:rPr>
        <w:t xml:space="preserve">tates </w:t>
      </w:r>
      <w:r w:rsidRPr="0041554B">
        <w:rPr>
          <w:rStyle w:val="StyleUnderline"/>
        </w:rPr>
        <w:t xml:space="preserve">also </w:t>
      </w:r>
      <w:r w:rsidRPr="006A0BCA">
        <w:rPr>
          <w:rStyle w:val="Emphasis"/>
          <w:highlight w:val="cyan"/>
        </w:rPr>
        <w:t>regularly consults</w:t>
      </w:r>
      <w:r w:rsidRPr="006A0BCA">
        <w:rPr>
          <w:sz w:val="16"/>
          <w:highlight w:val="cyan"/>
        </w:rPr>
        <w:t xml:space="preserve"> </w:t>
      </w:r>
      <w:r w:rsidRPr="006A0BCA">
        <w:rPr>
          <w:rStyle w:val="StyleUnderline"/>
          <w:highlight w:val="cyan"/>
        </w:rPr>
        <w:t>with other allies</w:t>
      </w:r>
      <w:r w:rsidRPr="0041554B">
        <w:rPr>
          <w:rStyle w:val="StyleUnderline"/>
        </w:rPr>
        <w:t xml:space="preserve"> in the regions on these matters</w:t>
      </w:r>
      <w:r w:rsidRPr="0041554B">
        <w:rPr>
          <w:sz w:val="16"/>
        </w:rPr>
        <w:t xml:space="preserve">. The purposes of these processes are </w:t>
      </w:r>
      <w:r w:rsidRPr="006A0BCA">
        <w:rPr>
          <w:rStyle w:val="StyleUnderline"/>
          <w:highlight w:val="cyan"/>
        </w:rPr>
        <w:t xml:space="preserve">to </w:t>
      </w:r>
      <w:r w:rsidRPr="006A0BCA">
        <w:rPr>
          <w:rStyle w:val="Emphasis"/>
          <w:highlight w:val="cyan"/>
        </w:rPr>
        <w:t>institutionalize</w:t>
      </w:r>
      <w:r w:rsidRPr="0041554B">
        <w:rPr>
          <w:sz w:val="16"/>
        </w:rPr>
        <w:t xml:space="preserve"> </w:t>
      </w:r>
      <w:r w:rsidRPr="0041554B">
        <w:rPr>
          <w:rStyle w:val="StyleUnderline"/>
        </w:rPr>
        <w:t xml:space="preserve">sustained leadership </w:t>
      </w:r>
      <w:r w:rsidRPr="006A0BCA">
        <w:rPr>
          <w:rStyle w:val="StyleUnderline"/>
          <w:highlight w:val="cyan"/>
        </w:rPr>
        <w:t>focus</w:t>
      </w:r>
      <w:r w:rsidRPr="0041554B">
        <w:rPr>
          <w:sz w:val="16"/>
        </w:rPr>
        <w:t xml:space="preserve"> on these issues, to </w:t>
      </w:r>
      <w:r w:rsidRPr="006A0BCA">
        <w:rPr>
          <w:rStyle w:val="StyleUnderline"/>
          <w:highlight w:val="cyan"/>
        </w:rPr>
        <w:t>enable</w:t>
      </w:r>
      <w:r w:rsidRPr="0041554B">
        <w:rPr>
          <w:rStyle w:val="StyleUnderline"/>
        </w:rPr>
        <w:t xml:space="preserve"> </w:t>
      </w:r>
      <w:r w:rsidRPr="0041554B">
        <w:rPr>
          <w:rStyle w:val="Emphasis"/>
        </w:rPr>
        <w:t xml:space="preserve">active policy </w:t>
      </w:r>
      <w:r w:rsidRPr="006A0BCA">
        <w:rPr>
          <w:rStyle w:val="Emphasis"/>
          <w:highlight w:val="cyan"/>
        </w:rPr>
        <w:t>discussion</w:t>
      </w:r>
      <w:r w:rsidRPr="0041554B">
        <w:rPr>
          <w:sz w:val="16"/>
        </w:rPr>
        <w:t xml:space="preserve"> and development where needed, </w:t>
      </w:r>
      <w:r w:rsidRPr="006A0BCA">
        <w:rPr>
          <w:rStyle w:val="StyleUnderline"/>
          <w:highlight w:val="cyan"/>
        </w:rPr>
        <w:t>and</w:t>
      </w:r>
      <w:r w:rsidRPr="0041554B">
        <w:rPr>
          <w:rStyle w:val="StyleUnderline"/>
        </w:rPr>
        <w:t xml:space="preserve"> to </w:t>
      </w:r>
      <w:r w:rsidRPr="006A0BCA">
        <w:rPr>
          <w:rStyle w:val="StyleUnderline"/>
          <w:highlight w:val="cyan"/>
        </w:rPr>
        <w:t>ensure</w:t>
      </w:r>
      <w:r w:rsidRPr="0041554B">
        <w:rPr>
          <w:rStyle w:val="StyleUnderline"/>
        </w:rPr>
        <w:t xml:space="preserve"> sustained </w:t>
      </w:r>
      <w:r w:rsidRPr="00E727D3">
        <w:rPr>
          <w:rStyle w:val="StyleUnderline"/>
        </w:rPr>
        <w:t>progress</w:t>
      </w:r>
      <w:r w:rsidRPr="0041554B">
        <w:rPr>
          <w:rStyle w:val="StyleUnderline"/>
        </w:rPr>
        <w:t xml:space="preserve"> on practical agendas of </w:t>
      </w:r>
      <w:r w:rsidRPr="006A0BCA">
        <w:rPr>
          <w:rStyle w:val="StyleUnderline"/>
          <w:highlight w:val="cyan"/>
        </w:rPr>
        <w:t>cooperation</w:t>
      </w:r>
      <w:r w:rsidRPr="0041554B">
        <w:rPr>
          <w:rStyle w:val="StyleUnderline"/>
        </w:rPr>
        <w:t>.</w:t>
      </w:r>
    </w:p>
    <w:p w14:paraId="54C71665" w14:textId="04E1324F" w:rsidR="005B1101" w:rsidRDefault="005B1101" w:rsidP="005B1101">
      <w:pPr>
        <w:pStyle w:val="Heading3"/>
      </w:pPr>
      <w:r>
        <w:t>Link---Declaratory Policy</w:t>
      </w:r>
    </w:p>
    <w:p w14:paraId="7A178C54" w14:textId="77777777" w:rsidR="005B1101" w:rsidRPr="00D52BE7" w:rsidRDefault="005B1101" w:rsidP="005B1101">
      <w:pPr>
        <w:pStyle w:val="Heading4"/>
      </w:pPr>
      <w:r>
        <w:t xml:space="preserve">Aff is a </w:t>
      </w:r>
      <w:r w:rsidRPr="00991395">
        <w:rPr>
          <w:u w:val="single"/>
        </w:rPr>
        <w:t>unilateral</w:t>
      </w:r>
      <w:r>
        <w:t xml:space="preserve"> declaratory policy of abandonment – that’s an independent link –  </w:t>
      </w:r>
      <w:r w:rsidRPr="00991395">
        <w:rPr>
          <w:u w:val="single"/>
        </w:rPr>
        <w:t>consultation</w:t>
      </w:r>
      <w:r>
        <w:t xml:space="preserve"> guides Japanese trust in the credibility of extended deterrence – </w:t>
      </w:r>
      <w:r>
        <w:rPr>
          <w:b w:val="0"/>
        </w:rPr>
        <w:t>plan’s actual size/significance for geopolitics is irrelevant</w:t>
      </w:r>
    </w:p>
    <w:p w14:paraId="746F79C2" w14:textId="6E2B5D89" w:rsidR="005B1101" w:rsidRDefault="005B1101" w:rsidP="005B1101">
      <w:r>
        <w:rPr>
          <w:rStyle w:val="Style13ptBold"/>
        </w:rPr>
        <w:t xml:space="preserve">Rowberry 15 </w:t>
      </w:r>
      <w:r>
        <w:t xml:space="preserve">---- </w:t>
      </w:r>
      <w:r w:rsidRPr="000F7F6A">
        <w:t xml:space="preserve">Ariana Navarro, Special Assistant at The White House’s National Security Council, Herbert Scoville Jr. Peace Fellow at the Brookings Institution, B.A. in Peace, War, and Defense; Political Science (University of North Carolina at Chapel Hill). This article was reviewed by Steven Pifer who is the Director of the Arms Control Initiative (Brookings) and a former Senior Adviser with the Center for Strategic &amp; International Studies, “Advanced Conventional Weapons, Deterrence and the U.S.-Japan Alliance,” Arms Control and Non-Proliferation Initiative, the article was published on 1/6/15, it was written in December 2014, </w:t>
      </w:r>
      <w:hyperlink r:id="rId58" w:anchor="THUR" w:history="1">
        <w:r w:rsidRPr="00AE4CB7">
          <w:rPr>
            <w:rStyle w:val="Hyperlink"/>
          </w:rPr>
          <w:t>http://www.brookings.edu/~/media/research/files/reports/2015/01/06-advanced-conventional-weapons-deterrence-us-japan-alliance-rowberry/advanced-conventional-weapons-deterrence-and-the-usjapan-alliance--rowberry</w:t>
        </w:r>
      </w:hyperlink>
    </w:p>
    <w:p w14:paraId="739F026E" w14:textId="77777777" w:rsidR="005B1101" w:rsidRDefault="005B1101" w:rsidP="005B1101"/>
    <w:p w14:paraId="362D3903" w14:textId="6891F424" w:rsidR="005B1101" w:rsidRDefault="005B1101" w:rsidP="005B1101">
      <w:pPr>
        <w:rPr>
          <w:sz w:val="16"/>
        </w:rPr>
      </w:pPr>
      <w:r w:rsidRPr="003F2681">
        <w:rPr>
          <w:sz w:val="16"/>
        </w:rPr>
        <w:t xml:space="preserve">The U.S. Extended Political Deterrent to Japan </w:t>
      </w:r>
      <w:r w:rsidRPr="006A0BCA">
        <w:rPr>
          <w:rStyle w:val="StyleUnderline"/>
          <w:highlight w:val="cyan"/>
        </w:rPr>
        <w:t>While nuclear and conventional capabilities provide</w:t>
      </w:r>
      <w:r w:rsidRPr="003F2681">
        <w:rPr>
          <w:rStyle w:val="StyleUnderline"/>
        </w:rPr>
        <w:t xml:space="preserve"> the “</w:t>
      </w:r>
      <w:r w:rsidRPr="006A0BCA">
        <w:rPr>
          <w:rStyle w:val="StyleUnderline"/>
          <w:highlight w:val="cyan"/>
        </w:rPr>
        <w:t>hard</w:t>
      </w:r>
      <w:r w:rsidRPr="003F2681">
        <w:rPr>
          <w:rStyle w:val="StyleUnderline"/>
        </w:rPr>
        <w:t xml:space="preserve">” aspects of extended </w:t>
      </w:r>
      <w:r w:rsidRPr="006A0BCA">
        <w:rPr>
          <w:rStyle w:val="StyleUnderline"/>
          <w:highlight w:val="cyan"/>
        </w:rPr>
        <w:t>deterrence, “soft</w:t>
      </w:r>
      <w:r w:rsidRPr="003F2681">
        <w:rPr>
          <w:rStyle w:val="StyleUnderline"/>
        </w:rPr>
        <w:t xml:space="preserve">” </w:t>
      </w:r>
      <w:r w:rsidRPr="006A0BCA">
        <w:rPr>
          <w:rStyle w:val="StyleUnderline"/>
          <w:highlight w:val="cyan"/>
        </w:rPr>
        <w:t>components, including</w:t>
      </w:r>
      <w:r w:rsidRPr="003F2681">
        <w:rPr>
          <w:rStyle w:val="StyleUnderline"/>
        </w:rPr>
        <w:t xml:space="preserve"> U.S. </w:t>
      </w:r>
      <w:r w:rsidRPr="006A0BCA">
        <w:rPr>
          <w:rStyle w:val="StyleUnderline"/>
          <w:highlight w:val="cyan"/>
        </w:rPr>
        <w:t>declaratory policy</w:t>
      </w:r>
      <w:r w:rsidRPr="003F2681">
        <w:rPr>
          <w:sz w:val="16"/>
        </w:rPr>
        <w:t xml:space="preserve">, clear statements of U.S. support after provocative actions by adversaries, </w:t>
      </w:r>
      <w:r w:rsidRPr="006A0BCA">
        <w:rPr>
          <w:rStyle w:val="StyleUnderline"/>
          <w:highlight w:val="cyan"/>
        </w:rPr>
        <w:t xml:space="preserve">and formalized bilateral dialogue, </w:t>
      </w:r>
      <w:r w:rsidRPr="006A0BCA">
        <w:rPr>
          <w:rStyle w:val="Emphasis"/>
          <w:highlight w:val="cyan"/>
        </w:rPr>
        <w:t xml:space="preserve">are </w:t>
      </w:r>
      <w:r w:rsidRPr="006A0BCA">
        <w:rPr>
          <w:rStyle w:val="Emphasis"/>
          <w:sz w:val="28"/>
          <w:highlight w:val="cyan"/>
        </w:rPr>
        <w:t>indispensable</w:t>
      </w:r>
      <w:r w:rsidRPr="003F2681">
        <w:rPr>
          <w:rStyle w:val="Emphasis"/>
          <w:sz w:val="28"/>
        </w:rPr>
        <w:t xml:space="preserve"> </w:t>
      </w:r>
      <w:r w:rsidRPr="003F2681">
        <w:rPr>
          <w:rStyle w:val="Emphasis"/>
        </w:rPr>
        <w:t>components</w:t>
      </w:r>
      <w:r w:rsidRPr="003F2681">
        <w:rPr>
          <w:sz w:val="16"/>
        </w:rPr>
        <w:t xml:space="preserve"> </w:t>
      </w:r>
      <w:r w:rsidRPr="003F2681">
        <w:rPr>
          <w:rStyle w:val="StyleUnderline"/>
        </w:rPr>
        <w:t>of the extended deterrent relationship</w:t>
      </w:r>
      <w:r w:rsidRPr="003F2681">
        <w:rPr>
          <w:sz w:val="16"/>
        </w:rPr>
        <w:t xml:space="preserve">. </w:t>
      </w:r>
      <w:r w:rsidRPr="006A0BCA">
        <w:rPr>
          <w:rStyle w:val="StyleUnderline"/>
          <w:highlight w:val="cyan"/>
        </w:rPr>
        <w:t>Given</w:t>
      </w:r>
      <w:r w:rsidRPr="003F2681">
        <w:rPr>
          <w:rStyle w:val="StyleUnderline"/>
        </w:rPr>
        <w:t xml:space="preserve"> the </w:t>
      </w:r>
      <w:r w:rsidRPr="006A0BCA">
        <w:rPr>
          <w:rStyle w:val="StyleUnderline"/>
          <w:highlight w:val="cyan"/>
        </w:rPr>
        <w:t>increasing</w:t>
      </w:r>
      <w:r w:rsidRPr="006A0BCA">
        <w:rPr>
          <w:sz w:val="16"/>
          <w:highlight w:val="cyan"/>
        </w:rPr>
        <w:t xml:space="preserve"> </w:t>
      </w:r>
      <w:r w:rsidRPr="006A0BCA">
        <w:rPr>
          <w:rStyle w:val="StyleUnderline"/>
          <w:highlight w:val="cyan"/>
        </w:rPr>
        <w:t>uncertainty</w:t>
      </w:r>
      <w:r w:rsidRPr="003F2681">
        <w:rPr>
          <w:rStyle w:val="StyleUnderline"/>
        </w:rPr>
        <w:t xml:space="preserve"> of Japan’s security environment</w:t>
      </w:r>
      <w:r w:rsidRPr="003F2681">
        <w:rPr>
          <w:sz w:val="16"/>
        </w:rPr>
        <w:t xml:space="preserve">, </w:t>
      </w:r>
      <w:r w:rsidRPr="006A0BCA">
        <w:rPr>
          <w:rStyle w:val="Emphasis"/>
          <w:highlight w:val="cyan"/>
        </w:rPr>
        <w:t>continued</w:t>
      </w:r>
      <w:r w:rsidRPr="003F2681">
        <w:rPr>
          <w:rStyle w:val="Emphasis"/>
        </w:rPr>
        <w:t xml:space="preserve"> U.S. </w:t>
      </w:r>
      <w:r w:rsidRPr="006A0BCA">
        <w:rPr>
          <w:rStyle w:val="Emphasis"/>
          <w:highlight w:val="cyan"/>
        </w:rPr>
        <w:t>political support</w:t>
      </w:r>
      <w:r w:rsidRPr="003F2681">
        <w:rPr>
          <w:sz w:val="16"/>
        </w:rPr>
        <w:t xml:space="preserve"> </w:t>
      </w:r>
      <w:r w:rsidRPr="003F2681">
        <w:rPr>
          <w:rStyle w:val="StyleUnderline"/>
        </w:rPr>
        <w:t xml:space="preserve">for Japan </w:t>
      </w:r>
      <w:r w:rsidRPr="006A0BCA">
        <w:rPr>
          <w:rStyle w:val="StyleUnderline"/>
          <w:highlight w:val="cyan"/>
        </w:rPr>
        <w:t xml:space="preserve">is </w:t>
      </w:r>
      <w:r w:rsidRPr="006A0BCA">
        <w:rPr>
          <w:rStyle w:val="Emphasis"/>
          <w:sz w:val="28"/>
          <w:highlight w:val="cyan"/>
        </w:rPr>
        <w:t xml:space="preserve">crucial </w:t>
      </w:r>
      <w:r w:rsidRPr="006A0BCA">
        <w:rPr>
          <w:rStyle w:val="Emphasis"/>
          <w:highlight w:val="cyan"/>
        </w:rPr>
        <w:t>as a means of assuring</w:t>
      </w:r>
      <w:r w:rsidRPr="006A0BCA">
        <w:rPr>
          <w:rStyle w:val="StyleUnderline"/>
          <w:highlight w:val="cyan"/>
        </w:rPr>
        <w:t xml:space="preserve"> Tokyo. Washington sends strong signals to Japan</w:t>
      </w:r>
      <w:r w:rsidRPr="006A0BCA">
        <w:rPr>
          <w:sz w:val="16"/>
          <w:highlight w:val="cyan"/>
        </w:rPr>
        <w:t xml:space="preserve"> </w:t>
      </w:r>
      <w:r w:rsidRPr="006A0BCA">
        <w:rPr>
          <w:rStyle w:val="Emphasis"/>
          <w:highlight w:val="cyan"/>
        </w:rPr>
        <w:t>and</w:t>
      </w:r>
      <w:r w:rsidRPr="003F2681">
        <w:rPr>
          <w:rStyle w:val="Emphasis"/>
        </w:rPr>
        <w:t xml:space="preserve"> potential </w:t>
      </w:r>
      <w:r w:rsidRPr="006A0BCA">
        <w:rPr>
          <w:rStyle w:val="Emphasis"/>
          <w:highlight w:val="cyan"/>
        </w:rPr>
        <w:t>adversaries</w:t>
      </w:r>
      <w:r w:rsidRPr="006A0BCA">
        <w:rPr>
          <w:sz w:val="16"/>
          <w:highlight w:val="cyan"/>
        </w:rPr>
        <w:t xml:space="preserve"> </w:t>
      </w:r>
      <w:r w:rsidRPr="006A0BCA">
        <w:rPr>
          <w:rStyle w:val="StyleUnderline"/>
          <w:highlight w:val="cyan"/>
        </w:rPr>
        <w:t>through</w:t>
      </w:r>
      <w:r w:rsidRPr="003F2681">
        <w:rPr>
          <w:rStyle w:val="StyleUnderline"/>
        </w:rPr>
        <w:t xml:space="preserve"> its </w:t>
      </w:r>
      <w:r w:rsidRPr="006A0BCA">
        <w:rPr>
          <w:rStyle w:val="StyleUnderline"/>
          <w:highlight w:val="cyan"/>
        </w:rPr>
        <w:t>declaratory policy</w:t>
      </w:r>
      <w:r w:rsidRPr="003F2681">
        <w:rPr>
          <w:sz w:val="16"/>
        </w:rPr>
        <w:t xml:space="preserve">, which outlines how and when the United States might use military force. As discussed above, the 1960 Treaty of Mutual Cooperation and Security between the United States and Japan is the linchpin of the alliance. Article 5 states, “Each party recognizes that an armed attack against either Party in the territories under the Administration of Japan would be dangerous to its own peace and safety and declares that it would act to meet the common danger in accordance with its constitutional provisions and processes.”29 Despite the “mutual” defense commitments of both the United States and Japan, historically the United States has borne the majority of the burden for providing protection to the alliance. </w:t>
      </w:r>
      <w:r w:rsidRPr="003F2681">
        <w:rPr>
          <w:rStyle w:val="StyleUnderline"/>
        </w:rPr>
        <w:t xml:space="preserve">Declaratory policy under the mutual defense treaty has become </w:t>
      </w:r>
      <w:r w:rsidRPr="003F2681">
        <w:rPr>
          <w:rStyle w:val="Emphasis"/>
        </w:rPr>
        <w:t>particularly important</w:t>
      </w:r>
      <w:r w:rsidRPr="003F2681">
        <w:rPr>
          <w:sz w:val="16"/>
        </w:rPr>
        <w:t xml:space="preserve"> </w:t>
      </w:r>
      <w:r w:rsidRPr="003F2681">
        <w:rPr>
          <w:rStyle w:val="StyleUnderline"/>
        </w:rPr>
        <w:t>in light of escalating tensions with neighbors</w:t>
      </w:r>
      <w:r w:rsidRPr="003F2681">
        <w:rPr>
          <w:sz w:val="16"/>
        </w:rPr>
        <w:t xml:space="preserve">. </w:t>
      </w:r>
      <w:r w:rsidRPr="003F2681">
        <w:rPr>
          <w:rStyle w:val="StyleUnderline"/>
        </w:rPr>
        <w:t>Some Japanese scholars</w:t>
      </w:r>
      <w:r w:rsidRPr="003F2681">
        <w:rPr>
          <w:sz w:val="16"/>
        </w:rPr>
        <w:t xml:space="preserve"> have </w:t>
      </w:r>
      <w:r w:rsidRPr="003F2681">
        <w:rPr>
          <w:rStyle w:val="StyleUnderline"/>
        </w:rPr>
        <w:t>expressed concern</w:t>
      </w:r>
      <w:r w:rsidRPr="003F2681">
        <w:rPr>
          <w:sz w:val="16"/>
        </w:rPr>
        <w:t xml:space="preserve"> that </w:t>
      </w:r>
      <w:r w:rsidRPr="003F2681">
        <w:rPr>
          <w:rStyle w:val="StyleUnderline"/>
        </w:rPr>
        <w:t>the</w:t>
      </w:r>
      <w:r w:rsidRPr="003F2681">
        <w:rPr>
          <w:sz w:val="16"/>
        </w:rPr>
        <w:t xml:space="preserve"> </w:t>
      </w:r>
      <w:r w:rsidRPr="003F2681">
        <w:rPr>
          <w:rStyle w:val="Emphasis"/>
        </w:rPr>
        <w:t>U</w:t>
      </w:r>
      <w:r w:rsidRPr="003F2681">
        <w:rPr>
          <w:sz w:val="16"/>
        </w:rPr>
        <w:t xml:space="preserve">nited </w:t>
      </w:r>
      <w:r w:rsidRPr="003F2681">
        <w:rPr>
          <w:rStyle w:val="Emphasis"/>
        </w:rPr>
        <w:t>S</w:t>
      </w:r>
      <w:r w:rsidRPr="003F2681">
        <w:rPr>
          <w:sz w:val="16"/>
        </w:rPr>
        <w:t xml:space="preserve">tates </w:t>
      </w:r>
      <w:r w:rsidRPr="003F2681">
        <w:rPr>
          <w:rStyle w:val="StyleUnderline"/>
        </w:rPr>
        <w:t>could be reluctant to come to Japan’s aid in the event of a low-level conflic</w:t>
      </w:r>
      <w:r w:rsidRPr="003F2681">
        <w:rPr>
          <w:sz w:val="16"/>
        </w:rPr>
        <w:t xml:space="preserve">t, such as a dispute over the Senkaku/Diaoyu Islands.30 </w:t>
      </w:r>
      <w:r w:rsidRPr="003F2681">
        <w:rPr>
          <w:rStyle w:val="StyleUnderline"/>
        </w:rPr>
        <w:t>In providing assurance to Japan</w:t>
      </w:r>
      <w:r w:rsidRPr="003F2681">
        <w:rPr>
          <w:sz w:val="16"/>
        </w:rPr>
        <w:t xml:space="preserve">, </w:t>
      </w:r>
      <w:r w:rsidRPr="003F2681">
        <w:rPr>
          <w:rStyle w:val="Emphasis"/>
        </w:rPr>
        <w:t>it is necessary</w:t>
      </w:r>
      <w:r w:rsidRPr="003F2681">
        <w:rPr>
          <w:sz w:val="16"/>
        </w:rPr>
        <w:t xml:space="preserve"> </w:t>
      </w:r>
      <w:r w:rsidRPr="003F2681">
        <w:rPr>
          <w:rStyle w:val="StyleUnderline"/>
        </w:rPr>
        <w:t>to make clear that U.S. declaratory policy applies to these types of contingencies. Another example</w:t>
      </w:r>
      <w:r w:rsidRPr="003F2681">
        <w:rPr>
          <w:sz w:val="16"/>
        </w:rPr>
        <w:t xml:space="preserve"> of declaratory policy </w:t>
      </w:r>
      <w:r w:rsidRPr="003F2681">
        <w:rPr>
          <w:rStyle w:val="StyleUnderline"/>
        </w:rPr>
        <w:t xml:space="preserve">is </w:t>
      </w:r>
      <w:r w:rsidRPr="006A0BCA">
        <w:rPr>
          <w:rStyle w:val="StyleUnderline"/>
          <w:highlight w:val="cyan"/>
        </w:rPr>
        <w:t>the 2010 Nuclear</w:t>
      </w:r>
      <w:r w:rsidRPr="003F2681">
        <w:rPr>
          <w:rStyle w:val="StyleUnderline"/>
        </w:rPr>
        <w:t xml:space="preserve"> Posture </w:t>
      </w:r>
      <w:r w:rsidRPr="006A0BCA">
        <w:rPr>
          <w:rStyle w:val="StyleUnderline"/>
          <w:highlight w:val="cyan"/>
        </w:rPr>
        <w:t>Review</w:t>
      </w:r>
      <w:r w:rsidRPr="003F2681">
        <w:rPr>
          <w:rStyle w:val="StyleUnderline"/>
        </w:rPr>
        <w:t xml:space="preserve">, which </w:t>
      </w:r>
      <w:r w:rsidRPr="006A0BCA">
        <w:rPr>
          <w:rStyle w:val="StyleUnderline"/>
          <w:highlight w:val="cyan"/>
        </w:rPr>
        <w:t>serves as a guiding document</w:t>
      </w:r>
      <w:r w:rsidRPr="003F2681">
        <w:rPr>
          <w:rStyle w:val="StyleUnderline"/>
        </w:rPr>
        <w:t xml:space="preserve"> for</w:t>
      </w:r>
      <w:r w:rsidRPr="003F2681">
        <w:rPr>
          <w:sz w:val="16"/>
        </w:rPr>
        <w:t xml:space="preserve"> the </w:t>
      </w:r>
      <w:r w:rsidRPr="003F2681">
        <w:rPr>
          <w:rStyle w:val="StyleUnderline"/>
        </w:rPr>
        <w:t>Obama</w:t>
      </w:r>
      <w:r w:rsidRPr="003F2681">
        <w:rPr>
          <w:sz w:val="16"/>
        </w:rPr>
        <w:t xml:space="preserve"> Administration’s nuclear policy. </w:t>
      </w:r>
      <w:r w:rsidRPr="003F2681">
        <w:rPr>
          <w:rStyle w:val="StyleUnderline"/>
        </w:rPr>
        <w:t xml:space="preserve">More than previous NPRs, </w:t>
      </w:r>
      <w:r w:rsidRPr="006A0BCA">
        <w:rPr>
          <w:rStyle w:val="StyleUnderline"/>
          <w:highlight w:val="cyan"/>
        </w:rPr>
        <w:t>the</w:t>
      </w:r>
      <w:r w:rsidRPr="003F2681">
        <w:rPr>
          <w:rStyle w:val="StyleUnderline"/>
        </w:rPr>
        <w:t xml:space="preserve"> 2010 </w:t>
      </w:r>
      <w:r w:rsidRPr="006A0BCA">
        <w:rPr>
          <w:rStyle w:val="StyleUnderline"/>
          <w:highlight w:val="cyan"/>
        </w:rPr>
        <w:t>document stresses</w:t>
      </w:r>
      <w:r w:rsidRPr="003F2681">
        <w:rPr>
          <w:rStyle w:val="StyleUnderline"/>
        </w:rPr>
        <w:t xml:space="preserve"> the importance of </w:t>
      </w:r>
      <w:r w:rsidRPr="006A0BCA">
        <w:rPr>
          <w:rStyle w:val="StyleUnderline"/>
          <w:highlight w:val="cyan"/>
        </w:rPr>
        <w:t>reducing</w:t>
      </w:r>
      <w:r w:rsidRPr="003F2681">
        <w:rPr>
          <w:rStyle w:val="StyleUnderline"/>
        </w:rPr>
        <w:t xml:space="preserve"> the role of </w:t>
      </w:r>
      <w:r w:rsidRPr="006A0BCA">
        <w:rPr>
          <w:rStyle w:val="StyleUnderline"/>
          <w:highlight w:val="cyan"/>
        </w:rPr>
        <w:t>nuclear weapons</w:t>
      </w:r>
      <w:r w:rsidRPr="003F2681">
        <w:rPr>
          <w:sz w:val="16"/>
        </w:rPr>
        <w:t xml:space="preserve"> in U.S. national security policy. </w:t>
      </w:r>
      <w:r w:rsidRPr="003F2681">
        <w:rPr>
          <w:rStyle w:val="Emphasis"/>
        </w:rPr>
        <w:t>However</w:t>
      </w:r>
      <w:r w:rsidRPr="003F2681">
        <w:rPr>
          <w:sz w:val="16"/>
        </w:rPr>
        <w:t xml:space="preserve">, </w:t>
      </w:r>
      <w:r w:rsidRPr="003F2681">
        <w:rPr>
          <w:rStyle w:val="StyleUnderline"/>
        </w:rPr>
        <w:t xml:space="preserve">the document also identifies strengthening regional deterrence and reassuring U.S. allies and partners as a </w:t>
      </w:r>
      <w:r w:rsidRPr="003F2681">
        <w:rPr>
          <w:rStyle w:val="Emphasis"/>
        </w:rPr>
        <w:t>key objective</w:t>
      </w:r>
      <w:r w:rsidRPr="003F2681">
        <w:rPr>
          <w:sz w:val="16"/>
        </w:rPr>
        <w:t xml:space="preserve">.31 </w:t>
      </w:r>
      <w:r w:rsidRPr="006A0BCA">
        <w:rPr>
          <w:rStyle w:val="StyleUnderline"/>
          <w:highlight w:val="cyan"/>
        </w:rPr>
        <w:t>As part of the effort to assure Japan</w:t>
      </w:r>
      <w:r w:rsidRPr="003F2681">
        <w:rPr>
          <w:rStyle w:val="StyleUnderline"/>
        </w:rPr>
        <w:t xml:space="preserve"> that changes in U.S. policy would not be to Japan’s detriment, U.S. and Japanese </w:t>
      </w:r>
      <w:r w:rsidRPr="006A0BCA">
        <w:rPr>
          <w:rStyle w:val="StyleUnderline"/>
          <w:highlight w:val="cyan"/>
        </w:rPr>
        <w:t>officials conducted</w:t>
      </w:r>
      <w:r w:rsidRPr="006A0BCA">
        <w:rPr>
          <w:sz w:val="16"/>
          <w:highlight w:val="cyan"/>
        </w:rPr>
        <w:t xml:space="preserve"> </w:t>
      </w:r>
      <w:r w:rsidRPr="006A0BCA">
        <w:rPr>
          <w:rStyle w:val="Emphasis"/>
          <w:sz w:val="28"/>
          <w:highlight w:val="cyan"/>
        </w:rPr>
        <w:t>extensive consultations</w:t>
      </w:r>
      <w:r w:rsidRPr="003F2681">
        <w:rPr>
          <w:rStyle w:val="Emphasis"/>
          <w:sz w:val="28"/>
        </w:rPr>
        <w:t xml:space="preserve"> </w:t>
      </w:r>
      <w:r w:rsidRPr="003F2681">
        <w:rPr>
          <w:rStyle w:val="Emphasis"/>
        </w:rPr>
        <w:t>during the formulation</w:t>
      </w:r>
      <w:r w:rsidRPr="003F2681">
        <w:rPr>
          <w:sz w:val="16"/>
        </w:rPr>
        <w:t xml:space="preserve"> of the 2010 NPR. </w:t>
      </w:r>
      <w:r w:rsidRPr="006A0BCA">
        <w:rPr>
          <w:rStyle w:val="StyleUnderline"/>
          <w:highlight w:val="cyan"/>
        </w:rPr>
        <w:t>Many</w:t>
      </w:r>
      <w:r w:rsidRPr="003F2681">
        <w:rPr>
          <w:rStyle w:val="StyleUnderline"/>
        </w:rPr>
        <w:t xml:space="preserve"> Japanese officials </w:t>
      </w:r>
      <w:r w:rsidRPr="006A0BCA">
        <w:rPr>
          <w:rStyle w:val="StyleUnderline"/>
          <w:highlight w:val="cyan"/>
        </w:rPr>
        <w:t>felt</w:t>
      </w:r>
      <w:r w:rsidRPr="003F2681">
        <w:rPr>
          <w:rStyle w:val="StyleUnderline"/>
        </w:rPr>
        <w:t xml:space="preserve"> that </w:t>
      </w:r>
      <w:r w:rsidRPr="006A0BCA">
        <w:rPr>
          <w:rStyle w:val="StyleUnderline"/>
          <w:highlight w:val="cyan"/>
        </w:rPr>
        <w:t xml:space="preserve">those </w:t>
      </w:r>
      <w:r w:rsidRPr="006A0BCA">
        <w:rPr>
          <w:rStyle w:val="Emphasis"/>
          <w:highlight w:val="cyan"/>
        </w:rPr>
        <w:t xml:space="preserve">close talks </w:t>
      </w:r>
      <w:r w:rsidRPr="006A0BCA">
        <w:rPr>
          <w:rStyle w:val="Emphasis"/>
          <w:sz w:val="28"/>
          <w:highlight w:val="cyan"/>
        </w:rPr>
        <w:t>resolved</w:t>
      </w:r>
      <w:r w:rsidRPr="003F2681">
        <w:rPr>
          <w:rStyle w:val="Emphasis"/>
          <w:sz w:val="28"/>
        </w:rPr>
        <w:t xml:space="preserve"> their </w:t>
      </w:r>
      <w:r w:rsidRPr="006A0BCA">
        <w:rPr>
          <w:rStyle w:val="Emphasis"/>
          <w:sz w:val="28"/>
          <w:highlight w:val="cyan"/>
        </w:rPr>
        <w:t>anxieties</w:t>
      </w:r>
      <w:r w:rsidRPr="003F2681">
        <w:rPr>
          <w:sz w:val="16"/>
        </w:rPr>
        <w:t xml:space="preserve"> regarding future U.S. policy on nuclear weapons.32 </w:t>
      </w:r>
      <w:r w:rsidRPr="006A0BCA">
        <w:rPr>
          <w:rStyle w:val="Emphasis"/>
          <w:highlight w:val="cyan"/>
        </w:rPr>
        <w:t>Crucially</w:t>
      </w:r>
      <w:r w:rsidRPr="003F2681">
        <w:rPr>
          <w:sz w:val="16"/>
        </w:rPr>
        <w:t xml:space="preserve">, these </w:t>
      </w:r>
      <w:r w:rsidRPr="006A0BCA">
        <w:rPr>
          <w:rStyle w:val="StyleUnderline"/>
          <w:highlight w:val="cyan"/>
        </w:rPr>
        <w:t xml:space="preserve">consultations gave Japan an </w:t>
      </w:r>
      <w:r w:rsidRPr="006A0BCA">
        <w:rPr>
          <w:rStyle w:val="Emphasis"/>
          <w:highlight w:val="cyan"/>
        </w:rPr>
        <w:t>opportunity to provide input</w:t>
      </w:r>
      <w:r w:rsidRPr="003F2681">
        <w:rPr>
          <w:sz w:val="16"/>
        </w:rPr>
        <w:t xml:space="preserve"> </w:t>
      </w:r>
      <w:r w:rsidRPr="003F2681">
        <w:rPr>
          <w:rStyle w:val="StyleUnderline"/>
        </w:rPr>
        <w:t xml:space="preserve">in the formulation of U.S. declaratory policy, </w:t>
      </w:r>
      <w:r w:rsidRPr="006A0BCA">
        <w:rPr>
          <w:rStyle w:val="StyleUnderline"/>
          <w:highlight w:val="cyan"/>
        </w:rPr>
        <w:t>and</w:t>
      </w:r>
      <w:r w:rsidRPr="003F2681">
        <w:rPr>
          <w:rStyle w:val="StyleUnderline"/>
        </w:rPr>
        <w:t xml:space="preserve"> provided </w:t>
      </w:r>
      <w:r w:rsidRPr="006A0BCA">
        <w:rPr>
          <w:rStyle w:val="StyleUnderline"/>
          <w:highlight w:val="cyan"/>
        </w:rPr>
        <w:t>a channel</w:t>
      </w:r>
      <w:r w:rsidRPr="003F2681">
        <w:rPr>
          <w:rStyle w:val="StyleUnderline"/>
        </w:rPr>
        <w:t xml:space="preserve"> for Japan </w:t>
      </w:r>
      <w:r w:rsidRPr="006A0BCA">
        <w:rPr>
          <w:rStyle w:val="Emphasis"/>
          <w:highlight w:val="cyan"/>
        </w:rPr>
        <w:t>to express</w:t>
      </w:r>
      <w:r w:rsidRPr="003F2681">
        <w:rPr>
          <w:rStyle w:val="Emphasis"/>
        </w:rPr>
        <w:t xml:space="preserve"> its </w:t>
      </w:r>
      <w:r w:rsidRPr="006A0BCA">
        <w:rPr>
          <w:rStyle w:val="Emphasis"/>
          <w:highlight w:val="cyan"/>
        </w:rPr>
        <w:t>thinking</w:t>
      </w:r>
      <w:r w:rsidRPr="003F2681">
        <w:rPr>
          <w:rStyle w:val="Emphasis"/>
        </w:rPr>
        <w:t xml:space="preserve"> about the U.S. extended deterrent</w:t>
      </w:r>
      <w:r w:rsidRPr="003F2681">
        <w:rPr>
          <w:sz w:val="16"/>
        </w:rPr>
        <w:t xml:space="preserve">. </w:t>
      </w:r>
    </w:p>
    <w:p w14:paraId="0EDAD65F" w14:textId="77777777" w:rsidR="00381B45" w:rsidRDefault="00381B45" w:rsidP="00381B45">
      <w:pPr>
        <w:pStyle w:val="Heading4"/>
      </w:pPr>
      <w:r>
        <w:t xml:space="preserve">Aff sidesteps </w:t>
      </w:r>
      <w:r w:rsidRPr="007A078E">
        <w:rPr>
          <w:u w:val="single"/>
        </w:rPr>
        <w:t>institutionalized channels</w:t>
      </w:r>
      <w:r>
        <w:t xml:space="preserve"> of bilateral dialogue and past efforts at transparency – creams security assurance </w:t>
      </w:r>
      <w:r w:rsidRPr="007A078E">
        <w:rPr>
          <w:u w:val="single"/>
        </w:rPr>
        <w:t>credibility</w:t>
      </w:r>
    </w:p>
    <w:p w14:paraId="7C5EBFAB" w14:textId="0EF9554F" w:rsidR="00381B45" w:rsidRDefault="00381B45" w:rsidP="00381B45">
      <w:r>
        <w:rPr>
          <w:rStyle w:val="Style13ptBold"/>
        </w:rPr>
        <w:t xml:space="preserve">Rowberry 15 </w:t>
      </w:r>
      <w:r>
        <w:t xml:space="preserve">---- </w:t>
      </w:r>
      <w:r w:rsidRPr="000F7F6A">
        <w:t xml:space="preserve">Ariana Navarro, Special Assistant at The White House’s National Security Council, Herbert Scoville Jr. Peace Fellow at the Brookings Institution, B.A. in Peace, War, and Defense; Political Science (University of North Carolina at Chapel Hill). This article was reviewed by Steven Pifer who is the Director of the Arms Control Initiative (Brookings) and a former Senior Adviser with the Center for Strategic &amp; International Studies, “Advanced Conventional Weapons, Deterrence and the U.S.-Japan Alliance,” Arms Control and Non-Proliferation Initiative, the article was published on 1/6/15, it was written in December 2014, </w:t>
      </w:r>
      <w:hyperlink r:id="rId59" w:anchor="THUR" w:history="1">
        <w:r w:rsidRPr="00AE4CB7">
          <w:rPr>
            <w:rStyle w:val="Hyperlink"/>
          </w:rPr>
          <w:t>http://www.brookings.edu/~/media/research/files/reports/2015/01/06-advanced-conventional-weapons-deterrence-us-japan-alliance-rowberry/advanced-conventional-weapons-deterrence-and-the-usjapan-alliance--rowberry</w:t>
        </w:r>
      </w:hyperlink>
    </w:p>
    <w:p w14:paraId="59EBF60F" w14:textId="77777777" w:rsidR="00381B45" w:rsidRDefault="00381B45" w:rsidP="00381B45"/>
    <w:p w14:paraId="4C4B8FDD" w14:textId="77777777" w:rsidR="00381B45" w:rsidRPr="000D12E3" w:rsidRDefault="00381B45" w:rsidP="00381B45">
      <w:pPr>
        <w:rPr>
          <w:sz w:val="14"/>
        </w:rPr>
      </w:pPr>
      <w:r w:rsidRPr="000D12E3">
        <w:rPr>
          <w:rStyle w:val="StyleUnderline"/>
        </w:rPr>
        <w:t>A</w:t>
      </w:r>
      <w:r w:rsidRPr="000D12E3">
        <w:rPr>
          <w:sz w:val="14"/>
        </w:rPr>
        <w:t xml:space="preserve"> third </w:t>
      </w:r>
      <w:r w:rsidRPr="006A0BCA">
        <w:rPr>
          <w:rStyle w:val="StyleUnderline"/>
          <w:highlight w:val="cyan"/>
        </w:rPr>
        <w:t>part of</w:t>
      </w:r>
      <w:r w:rsidRPr="000D12E3">
        <w:rPr>
          <w:rStyle w:val="StyleUnderline"/>
        </w:rPr>
        <w:t xml:space="preserve"> the </w:t>
      </w:r>
      <w:r w:rsidRPr="006A0BCA">
        <w:rPr>
          <w:rStyle w:val="Emphasis"/>
          <w:highlight w:val="cyan"/>
        </w:rPr>
        <w:t>political</w:t>
      </w:r>
      <w:r w:rsidRPr="000D12E3">
        <w:rPr>
          <w:rStyle w:val="Emphasis"/>
        </w:rPr>
        <w:t xml:space="preserve"> component of </w:t>
      </w:r>
      <w:r w:rsidRPr="006A0BCA">
        <w:rPr>
          <w:rStyle w:val="Emphasis"/>
          <w:highlight w:val="cyan"/>
        </w:rPr>
        <w:t>extended deterrence</w:t>
      </w:r>
      <w:r w:rsidRPr="006A0BCA">
        <w:rPr>
          <w:sz w:val="14"/>
          <w:highlight w:val="cyan"/>
        </w:rPr>
        <w:t xml:space="preserve"> </w:t>
      </w:r>
      <w:r w:rsidRPr="006A0BCA">
        <w:rPr>
          <w:rStyle w:val="StyleUnderline"/>
          <w:highlight w:val="cyan"/>
        </w:rPr>
        <w:t xml:space="preserve">is </w:t>
      </w:r>
      <w:r w:rsidRPr="006A0BCA">
        <w:rPr>
          <w:rStyle w:val="Emphasis"/>
          <w:sz w:val="28"/>
          <w:highlight w:val="cyan"/>
        </w:rPr>
        <w:t>formalized</w:t>
      </w:r>
      <w:r w:rsidRPr="000D12E3">
        <w:rPr>
          <w:rStyle w:val="StyleUnderline"/>
          <w:sz w:val="28"/>
        </w:rPr>
        <w:t xml:space="preserve"> </w:t>
      </w:r>
      <w:r w:rsidRPr="000D12E3">
        <w:rPr>
          <w:rStyle w:val="StyleUnderline"/>
        </w:rPr>
        <w:t xml:space="preserve">bilateral </w:t>
      </w:r>
      <w:r w:rsidRPr="006A0BCA">
        <w:rPr>
          <w:rStyle w:val="StyleUnderline"/>
          <w:highlight w:val="cyan"/>
        </w:rPr>
        <w:t>dialogue</w:t>
      </w:r>
      <w:r w:rsidRPr="000D12E3">
        <w:rPr>
          <w:rStyle w:val="StyleUnderline"/>
        </w:rPr>
        <w:t xml:space="preserve"> between the</w:t>
      </w:r>
      <w:r w:rsidRPr="000D12E3">
        <w:rPr>
          <w:sz w:val="14"/>
        </w:rPr>
        <w:t xml:space="preserve"> </w:t>
      </w:r>
      <w:r w:rsidRPr="000D12E3">
        <w:rPr>
          <w:rStyle w:val="Emphasis"/>
        </w:rPr>
        <w:t>U</w:t>
      </w:r>
      <w:r w:rsidRPr="000D12E3">
        <w:rPr>
          <w:sz w:val="14"/>
        </w:rPr>
        <w:t xml:space="preserve">nited </w:t>
      </w:r>
      <w:r w:rsidRPr="000D12E3">
        <w:rPr>
          <w:rStyle w:val="Emphasis"/>
        </w:rPr>
        <w:t>S</w:t>
      </w:r>
      <w:r w:rsidRPr="000D12E3">
        <w:rPr>
          <w:sz w:val="14"/>
        </w:rPr>
        <w:t xml:space="preserve">tates </w:t>
      </w:r>
      <w:r w:rsidRPr="000D12E3">
        <w:rPr>
          <w:rStyle w:val="StyleUnderline"/>
        </w:rPr>
        <w:t>and Japan.</w:t>
      </w:r>
      <w:r w:rsidRPr="000D12E3">
        <w:rPr>
          <w:sz w:val="14"/>
        </w:rPr>
        <w:t xml:space="preserve"> Unlike NATO’s Nuclear Planning Group, which provides member-states with a venue to discuss and influence nuclear policy, the U.S.-Japan alliance does not include an institutionalized dialogue. However, </w:t>
      </w:r>
      <w:r w:rsidRPr="000D12E3">
        <w:rPr>
          <w:rStyle w:val="StyleUnderline"/>
        </w:rPr>
        <w:t>the</w:t>
      </w:r>
      <w:r w:rsidRPr="000D12E3">
        <w:rPr>
          <w:sz w:val="14"/>
        </w:rPr>
        <w:t xml:space="preserve"> </w:t>
      </w:r>
      <w:r w:rsidRPr="006A0BCA">
        <w:rPr>
          <w:rStyle w:val="Emphasis"/>
          <w:highlight w:val="cyan"/>
        </w:rPr>
        <w:t>U</w:t>
      </w:r>
      <w:r w:rsidRPr="000D12E3">
        <w:rPr>
          <w:sz w:val="14"/>
        </w:rPr>
        <w:t xml:space="preserve">nited </w:t>
      </w:r>
      <w:r w:rsidRPr="006A0BCA">
        <w:rPr>
          <w:rStyle w:val="Emphasis"/>
          <w:highlight w:val="cyan"/>
        </w:rPr>
        <w:t>S</w:t>
      </w:r>
      <w:r w:rsidRPr="000D12E3">
        <w:rPr>
          <w:sz w:val="14"/>
        </w:rPr>
        <w:t xml:space="preserve">tates </w:t>
      </w:r>
      <w:r w:rsidRPr="006A0BCA">
        <w:rPr>
          <w:rStyle w:val="StyleUnderline"/>
          <w:highlight w:val="cyan"/>
        </w:rPr>
        <w:t>and</w:t>
      </w:r>
      <w:r w:rsidRPr="000D12E3">
        <w:rPr>
          <w:rStyle w:val="StyleUnderline"/>
        </w:rPr>
        <w:t xml:space="preserve"> </w:t>
      </w:r>
      <w:r w:rsidRPr="006A0BCA">
        <w:rPr>
          <w:rStyle w:val="StyleUnderline"/>
          <w:highlight w:val="cyan"/>
        </w:rPr>
        <w:t>Japan</w:t>
      </w:r>
      <w:r w:rsidRPr="000D12E3">
        <w:rPr>
          <w:rStyle w:val="StyleUnderline"/>
        </w:rPr>
        <w:t xml:space="preserve"> have </w:t>
      </w:r>
      <w:r w:rsidRPr="006A0BCA">
        <w:rPr>
          <w:rStyle w:val="StyleUnderline"/>
          <w:highlight w:val="cyan"/>
        </w:rPr>
        <w:t>collaborated to create</w:t>
      </w:r>
      <w:r w:rsidRPr="000D12E3">
        <w:rPr>
          <w:sz w:val="14"/>
        </w:rPr>
        <w:t xml:space="preserve"> other </w:t>
      </w:r>
      <w:r w:rsidRPr="006A0BCA">
        <w:rPr>
          <w:rStyle w:val="StyleUnderline"/>
          <w:highlight w:val="cyan"/>
        </w:rPr>
        <w:t>fora</w:t>
      </w:r>
      <w:r w:rsidRPr="000D12E3">
        <w:rPr>
          <w:rStyle w:val="StyleUnderline"/>
        </w:rPr>
        <w:t xml:space="preserve"> to discuss</w:t>
      </w:r>
      <w:r w:rsidRPr="000D12E3">
        <w:rPr>
          <w:sz w:val="14"/>
        </w:rPr>
        <w:t xml:space="preserve"> nuclear policy </w:t>
      </w:r>
      <w:r w:rsidRPr="000D12E3">
        <w:rPr>
          <w:rStyle w:val="StyleUnderline"/>
        </w:rPr>
        <w:t xml:space="preserve">issues. In </w:t>
      </w:r>
      <w:r w:rsidRPr="006A0BCA">
        <w:rPr>
          <w:rStyle w:val="StyleUnderline"/>
          <w:highlight w:val="cyan"/>
        </w:rPr>
        <w:t>2000</w:t>
      </w:r>
      <w:r w:rsidRPr="000D12E3">
        <w:rPr>
          <w:rStyle w:val="StyleUnderline"/>
        </w:rPr>
        <w:t xml:space="preserve"> Japan and the United States </w:t>
      </w:r>
      <w:r w:rsidRPr="006A0BCA">
        <w:rPr>
          <w:rStyle w:val="StyleUnderline"/>
          <w:highlight w:val="cyan"/>
        </w:rPr>
        <w:t>created the</w:t>
      </w:r>
      <w:r w:rsidRPr="000D12E3">
        <w:rPr>
          <w:sz w:val="14"/>
        </w:rPr>
        <w:t xml:space="preserve"> Security Consultative Committee (</w:t>
      </w:r>
      <w:r w:rsidRPr="006A0BCA">
        <w:rPr>
          <w:rStyle w:val="StyleUnderline"/>
          <w:highlight w:val="cyan"/>
        </w:rPr>
        <w:t>SCC</w:t>
      </w:r>
      <w:r w:rsidRPr="000D12E3">
        <w:rPr>
          <w:sz w:val="14"/>
        </w:rPr>
        <w:t xml:space="preserve">), which </w:t>
      </w:r>
      <w:r w:rsidRPr="000D12E3">
        <w:rPr>
          <w:rStyle w:val="StyleUnderline"/>
        </w:rPr>
        <w:t>is used as</w:t>
      </w:r>
      <w:r w:rsidRPr="000D12E3">
        <w:rPr>
          <w:sz w:val="14"/>
        </w:rPr>
        <w:t xml:space="preserve"> </w:t>
      </w:r>
      <w:r w:rsidRPr="000D12E3">
        <w:rPr>
          <w:rStyle w:val="StyleUnderline"/>
        </w:rPr>
        <w:t>a forum for officials</w:t>
      </w:r>
      <w:r w:rsidRPr="000D12E3">
        <w:rPr>
          <w:sz w:val="14"/>
        </w:rPr>
        <w:t xml:space="preserve"> at the ministerial level </w:t>
      </w:r>
      <w:r w:rsidRPr="006A0BCA">
        <w:rPr>
          <w:rStyle w:val="StyleUnderline"/>
          <w:highlight w:val="cyan"/>
        </w:rPr>
        <w:t>to discuss</w:t>
      </w:r>
      <w:r w:rsidRPr="000D12E3">
        <w:rPr>
          <w:rStyle w:val="StyleUnderline"/>
        </w:rPr>
        <w:t xml:space="preserve"> pertinent </w:t>
      </w:r>
      <w:r w:rsidRPr="006A0BCA">
        <w:rPr>
          <w:rStyle w:val="StyleUnderline"/>
          <w:highlight w:val="cyan"/>
        </w:rPr>
        <w:t>policy issues</w:t>
      </w:r>
      <w:r w:rsidRPr="000D12E3">
        <w:rPr>
          <w:rStyle w:val="StyleUnderline"/>
        </w:rPr>
        <w:t xml:space="preserve"> to the U.S.-Japan alliance</w:t>
      </w:r>
      <w:r w:rsidRPr="000D12E3">
        <w:rPr>
          <w:sz w:val="14"/>
        </w:rPr>
        <w:t xml:space="preserve">.36 In 2007, </w:t>
      </w:r>
      <w:r w:rsidRPr="000D12E3">
        <w:rPr>
          <w:rStyle w:val="StyleUnderline"/>
        </w:rPr>
        <w:t>following North</w:t>
      </w:r>
      <w:r w:rsidRPr="000D12E3">
        <w:rPr>
          <w:sz w:val="14"/>
        </w:rPr>
        <w:t xml:space="preserve"> </w:t>
      </w:r>
      <w:r w:rsidRPr="000D12E3">
        <w:rPr>
          <w:rStyle w:val="StyleUnderline"/>
        </w:rPr>
        <w:t>Korea’s first nuclear test, the SCC</w:t>
      </w:r>
      <w:r w:rsidRPr="000D12E3">
        <w:rPr>
          <w:sz w:val="14"/>
        </w:rPr>
        <w:t xml:space="preserve"> meeting (known as the two-plustwo) </w:t>
      </w:r>
      <w:r w:rsidRPr="000D12E3">
        <w:rPr>
          <w:rStyle w:val="StyleUnderline"/>
        </w:rPr>
        <w:t>reaffirmed that “the full range of U.S. military capabilities</w:t>
      </w:r>
      <w:r w:rsidRPr="000D12E3">
        <w:rPr>
          <w:sz w:val="14"/>
        </w:rPr>
        <w:t xml:space="preserve">, both nuclear and non-nuclear strike forces and defensive capabilities, </w:t>
      </w:r>
      <w:r w:rsidRPr="000D12E3">
        <w:rPr>
          <w:rStyle w:val="StyleUnderline"/>
        </w:rPr>
        <w:t>form the core of the extended deterrence</w:t>
      </w:r>
      <w:r w:rsidRPr="000D12E3">
        <w:rPr>
          <w:sz w:val="14"/>
        </w:rPr>
        <w:t xml:space="preserve">.”37 The </w:t>
      </w:r>
      <w:r w:rsidRPr="006A0BCA">
        <w:rPr>
          <w:rStyle w:val="StyleUnderline"/>
          <w:highlight w:val="cyan"/>
        </w:rPr>
        <w:t>Obama</w:t>
      </w:r>
      <w:r w:rsidRPr="000D12E3">
        <w:rPr>
          <w:sz w:val="14"/>
        </w:rPr>
        <w:t xml:space="preserve"> administration, through the 2010 NPR, </w:t>
      </w:r>
      <w:r w:rsidRPr="006A0BCA">
        <w:rPr>
          <w:rStyle w:val="StyleUnderline"/>
          <w:highlight w:val="cyan"/>
        </w:rPr>
        <w:t xml:space="preserve">has taken </w:t>
      </w:r>
      <w:r w:rsidRPr="006A0BCA">
        <w:rPr>
          <w:rStyle w:val="Emphasis"/>
          <w:highlight w:val="cyan"/>
        </w:rPr>
        <w:t>large steps to further</w:t>
      </w:r>
      <w:r w:rsidRPr="000D12E3">
        <w:rPr>
          <w:rStyle w:val="Emphasis"/>
        </w:rPr>
        <w:t xml:space="preserve"> </w:t>
      </w:r>
      <w:r w:rsidRPr="006A0BCA">
        <w:rPr>
          <w:rStyle w:val="Emphasis"/>
          <w:sz w:val="32"/>
          <w:highlight w:val="cyan"/>
        </w:rPr>
        <w:t>institutionalize</w:t>
      </w:r>
      <w:r w:rsidRPr="006A0BCA">
        <w:rPr>
          <w:rStyle w:val="Emphasis"/>
          <w:highlight w:val="cyan"/>
        </w:rPr>
        <w:t xml:space="preserve"> bilateral dialogue</w:t>
      </w:r>
      <w:r w:rsidRPr="000D12E3">
        <w:rPr>
          <w:sz w:val="14"/>
        </w:rPr>
        <w:t xml:space="preserve">.38 In 2011, </w:t>
      </w:r>
      <w:r w:rsidRPr="000D12E3">
        <w:rPr>
          <w:rStyle w:val="StyleUnderline"/>
        </w:rPr>
        <w:t>the</w:t>
      </w:r>
      <w:r w:rsidRPr="000D12E3">
        <w:rPr>
          <w:sz w:val="14"/>
        </w:rPr>
        <w:t xml:space="preserve"> </w:t>
      </w:r>
      <w:r w:rsidRPr="006A0BCA">
        <w:rPr>
          <w:rStyle w:val="Emphasis"/>
          <w:highlight w:val="cyan"/>
        </w:rPr>
        <w:t>U</w:t>
      </w:r>
      <w:r w:rsidRPr="000D12E3">
        <w:rPr>
          <w:sz w:val="14"/>
        </w:rPr>
        <w:t xml:space="preserve">nited </w:t>
      </w:r>
      <w:r w:rsidRPr="006A0BCA">
        <w:rPr>
          <w:rStyle w:val="Emphasis"/>
          <w:highlight w:val="cyan"/>
        </w:rPr>
        <w:t>S</w:t>
      </w:r>
      <w:r w:rsidRPr="000D12E3">
        <w:rPr>
          <w:sz w:val="14"/>
        </w:rPr>
        <w:t xml:space="preserve">tates </w:t>
      </w:r>
      <w:r w:rsidRPr="006A0BCA">
        <w:rPr>
          <w:rStyle w:val="StyleUnderline"/>
          <w:highlight w:val="cyan"/>
        </w:rPr>
        <w:t>and Japan</w:t>
      </w:r>
      <w:r w:rsidRPr="006A0BCA">
        <w:rPr>
          <w:sz w:val="14"/>
          <w:highlight w:val="cyan"/>
        </w:rPr>
        <w:t xml:space="preserve"> </w:t>
      </w:r>
      <w:r w:rsidRPr="006A0BCA">
        <w:rPr>
          <w:rStyle w:val="StyleUnderline"/>
          <w:highlight w:val="cyan"/>
        </w:rPr>
        <w:t>established the</w:t>
      </w:r>
      <w:r w:rsidRPr="000D12E3">
        <w:rPr>
          <w:sz w:val="14"/>
        </w:rPr>
        <w:t xml:space="preserve"> Extended Deterrence Dialogue (</w:t>
      </w:r>
      <w:r w:rsidRPr="006A0BCA">
        <w:rPr>
          <w:rStyle w:val="StyleUnderline"/>
          <w:highlight w:val="cyan"/>
        </w:rPr>
        <w:t>EDD</w:t>
      </w:r>
      <w:r w:rsidRPr="000D12E3">
        <w:rPr>
          <w:rStyle w:val="StyleUnderline"/>
        </w:rPr>
        <w:t xml:space="preserve">), a biannual dialogue in which American officials discuss U.S. nuclear capabilities with Japan, </w:t>
      </w:r>
      <w:r w:rsidRPr="006A0BCA">
        <w:rPr>
          <w:rStyle w:val="StyleUnderline"/>
          <w:highlight w:val="cyan"/>
        </w:rPr>
        <w:t xml:space="preserve">with the goal of </w:t>
      </w:r>
      <w:r w:rsidRPr="006A0BCA">
        <w:rPr>
          <w:rStyle w:val="Emphasis"/>
          <w:sz w:val="28"/>
          <w:highlight w:val="cyan"/>
        </w:rPr>
        <w:t xml:space="preserve">increasing transparency </w:t>
      </w:r>
      <w:r w:rsidRPr="006A0BCA">
        <w:rPr>
          <w:rStyle w:val="Emphasis"/>
          <w:highlight w:val="cyan"/>
        </w:rPr>
        <w:t>and enhancing</w:t>
      </w:r>
      <w:r w:rsidRPr="000D12E3">
        <w:rPr>
          <w:rStyle w:val="Emphasis"/>
        </w:rPr>
        <w:t xml:space="preserve"> Japan’s </w:t>
      </w:r>
      <w:r w:rsidRPr="006A0BCA">
        <w:rPr>
          <w:rStyle w:val="Emphasis"/>
          <w:highlight w:val="cyan"/>
        </w:rPr>
        <w:t>assurance</w:t>
      </w:r>
      <w:r w:rsidRPr="000D12E3">
        <w:rPr>
          <w:sz w:val="14"/>
        </w:rPr>
        <w:t xml:space="preserve">. </w:t>
      </w:r>
      <w:r w:rsidRPr="000D12E3">
        <w:rPr>
          <w:rStyle w:val="StyleUnderline"/>
        </w:rPr>
        <w:t>For example</w:t>
      </w:r>
      <w:r w:rsidRPr="000D12E3">
        <w:rPr>
          <w:sz w:val="14"/>
        </w:rPr>
        <w:t xml:space="preserve">, in April 2012, </w:t>
      </w:r>
      <w:r w:rsidRPr="000D12E3">
        <w:rPr>
          <w:rStyle w:val="StyleUnderline"/>
        </w:rPr>
        <w:t>under</w:t>
      </w:r>
      <w:r w:rsidRPr="000D12E3">
        <w:rPr>
          <w:sz w:val="14"/>
        </w:rPr>
        <w:t xml:space="preserve"> the auspices of </w:t>
      </w:r>
      <w:r w:rsidRPr="000D12E3">
        <w:rPr>
          <w:rStyle w:val="StyleUnderline"/>
        </w:rPr>
        <w:t>the EDD, Japanese officials</w:t>
      </w:r>
      <w:r w:rsidRPr="000D12E3">
        <w:rPr>
          <w:sz w:val="14"/>
        </w:rPr>
        <w:t xml:space="preserve"> spent three days at U.S. Naval Base Kitsap-Bangor in Washington. During the site visit, Japanese officials </w:t>
      </w:r>
      <w:r w:rsidRPr="000D12E3">
        <w:rPr>
          <w:rStyle w:val="StyleUnderline"/>
        </w:rPr>
        <w:t>were shown a U.S. nuclear attack submarine and Trident missiles</w:t>
      </w:r>
      <w:r w:rsidRPr="000D12E3">
        <w:rPr>
          <w:sz w:val="14"/>
        </w:rPr>
        <w:t xml:space="preserve">.39 According to the Pentagon, </w:t>
      </w:r>
      <w:r w:rsidRPr="000D12E3">
        <w:rPr>
          <w:rStyle w:val="StyleUnderline"/>
        </w:rPr>
        <w:t xml:space="preserve">the </w:t>
      </w:r>
      <w:r w:rsidRPr="006A0BCA">
        <w:rPr>
          <w:rStyle w:val="StyleUnderline"/>
          <w:highlight w:val="cyan"/>
        </w:rPr>
        <w:t>dialogue “</w:t>
      </w:r>
      <w:r w:rsidRPr="006A0BCA">
        <w:rPr>
          <w:rStyle w:val="Emphasis"/>
          <w:highlight w:val="cyan"/>
        </w:rPr>
        <w:t>reinforces the</w:t>
      </w:r>
      <w:r w:rsidRPr="000D12E3">
        <w:rPr>
          <w:rStyle w:val="Emphasis"/>
        </w:rPr>
        <w:t xml:space="preserve"> critical role of the U.S.-Japanese </w:t>
      </w:r>
      <w:r w:rsidRPr="006A0BCA">
        <w:rPr>
          <w:rStyle w:val="Emphasis"/>
          <w:highlight w:val="cyan"/>
        </w:rPr>
        <w:t>alliance</w:t>
      </w:r>
      <w:r w:rsidRPr="006A0BCA">
        <w:rPr>
          <w:rStyle w:val="StyleUnderline"/>
          <w:highlight w:val="cyan"/>
        </w:rPr>
        <w:t xml:space="preserve"> in deterring</w:t>
      </w:r>
      <w:r w:rsidRPr="000D12E3">
        <w:rPr>
          <w:rStyle w:val="StyleUnderline"/>
        </w:rPr>
        <w:t xml:space="preserve"> and responding to strategic threats in</w:t>
      </w:r>
      <w:r w:rsidRPr="000D12E3">
        <w:rPr>
          <w:sz w:val="14"/>
        </w:rPr>
        <w:t xml:space="preserve"> the </w:t>
      </w:r>
      <w:r w:rsidRPr="000D12E3">
        <w:rPr>
          <w:rStyle w:val="StyleUnderline"/>
        </w:rPr>
        <w:t>East Asia</w:t>
      </w:r>
      <w:r w:rsidRPr="000D12E3">
        <w:rPr>
          <w:sz w:val="14"/>
        </w:rPr>
        <w:t xml:space="preserve"> region. </w:t>
      </w:r>
      <w:r w:rsidRPr="006A0BCA">
        <w:rPr>
          <w:rStyle w:val="StyleUnderline"/>
          <w:highlight w:val="cyan"/>
        </w:rPr>
        <w:t>Through</w:t>
      </w:r>
      <w:r w:rsidRPr="000D12E3">
        <w:rPr>
          <w:sz w:val="14"/>
        </w:rPr>
        <w:t xml:space="preserve"> frank discussion, </w:t>
      </w:r>
      <w:r w:rsidRPr="006A0BCA">
        <w:rPr>
          <w:rStyle w:val="Emphasis"/>
          <w:highlight w:val="cyan"/>
        </w:rPr>
        <w:t>transparent information exchange</w:t>
      </w:r>
      <w:r w:rsidRPr="000D12E3">
        <w:rPr>
          <w:rStyle w:val="Emphasis"/>
        </w:rPr>
        <w:t xml:space="preserve"> and interaction</w:t>
      </w:r>
      <w:r w:rsidRPr="000D12E3">
        <w:rPr>
          <w:sz w:val="14"/>
        </w:rPr>
        <w:t xml:space="preserve"> with U.S. Navy personnel, </w:t>
      </w:r>
      <w:r w:rsidRPr="000D12E3">
        <w:rPr>
          <w:rStyle w:val="StyleUnderline"/>
        </w:rPr>
        <w:t xml:space="preserve">the </w:t>
      </w:r>
      <w:r w:rsidRPr="006A0BCA">
        <w:rPr>
          <w:rStyle w:val="StyleUnderline"/>
          <w:highlight w:val="cyan"/>
        </w:rPr>
        <w:t>EDD communicates to</w:t>
      </w:r>
      <w:r w:rsidRPr="000D12E3">
        <w:rPr>
          <w:rStyle w:val="StyleUnderline"/>
        </w:rPr>
        <w:t xml:space="preserve"> America’s </w:t>
      </w:r>
      <w:r w:rsidRPr="006A0BCA">
        <w:rPr>
          <w:rStyle w:val="StyleUnderline"/>
          <w:highlight w:val="cyan"/>
        </w:rPr>
        <w:t>allies that</w:t>
      </w:r>
      <w:r w:rsidRPr="000D12E3">
        <w:rPr>
          <w:rStyle w:val="StyleUnderline"/>
        </w:rPr>
        <w:t xml:space="preserve"> the U.S. exte</w:t>
      </w:r>
      <w:r w:rsidRPr="006A0BCA">
        <w:rPr>
          <w:rStyle w:val="StyleUnderline"/>
          <w:highlight w:val="cyan"/>
        </w:rPr>
        <w:t xml:space="preserve">nded deterrent continues to be </w:t>
      </w:r>
      <w:r w:rsidRPr="006A0BCA">
        <w:rPr>
          <w:rStyle w:val="Emphasis"/>
          <w:highlight w:val="cyan"/>
        </w:rPr>
        <w:t>credible</w:t>
      </w:r>
      <w:r w:rsidRPr="000D12E3">
        <w:rPr>
          <w:sz w:val="14"/>
        </w:rPr>
        <w:t xml:space="preserve">, capable, </w:t>
      </w:r>
      <w:r w:rsidRPr="000D12E3">
        <w:rPr>
          <w:rStyle w:val="StyleUnderline"/>
        </w:rPr>
        <w:t>and enduring</w:t>
      </w:r>
      <w:r w:rsidRPr="000D12E3">
        <w:rPr>
          <w:sz w:val="14"/>
        </w:rPr>
        <w:t xml:space="preserve">.”40 </w:t>
      </w:r>
      <w:r w:rsidRPr="006A0BCA">
        <w:rPr>
          <w:rStyle w:val="StyleUnderline"/>
          <w:highlight w:val="cyan"/>
        </w:rPr>
        <w:t>As the</w:t>
      </w:r>
      <w:r w:rsidRPr="000D12E3">
        <w:rPr>
          <w:rStyle w:val="StyleUnderline"/>
        </w:rPr>
        <w:t xml:space="preserve"> U.S.-Japan </w:t>
      </w:r>
      <w:r w:rsidRPr="006A0BCA">
        <w:rPr>
          <w:rStyle w:val="StyleUnderline"/>
          <w:highlight w:val="cyan"/>
        </w:rPr>
        <w:t>alliance evolves</w:t>
      </w:r>
      <w:r w:rsidRPr="000D12E3">
        <w:rPr>
          <w:sz w:val="14"/>
        </w:rPr>
        <w:t xml:space="preserve">, the </w:t>
      </w:r>
      <w:r w:rsidRPr="006A0BCA">
        <w:rPr>
          <w:rStyle w:val="StyleUnderline"/>
          <w:highlight w:val="cyan"/>
        </w:rPr>
        <w:t xml:space="preserve">political </w:t>
      </w:r>
      <w:r w:rsidRPr="000D12E3">
        <w:rPr>
          <w:rStyle w:val="StyleUnderline"/>
        </w:rPr>
        <w:t xml:space="preserve">component of extended </w:t>
      </w:r>
      <w:r w:rsidRPr="006A0BCA">
        <w:rPr>
          <w:rStyle w:val="StyleUnderline"/>
          <w:highlight w:val="cyan"/>
        </w:rPr>
        <w:t>deterrence</w:t>
      </w:r>
      <w:r w:rsidRPr="000D12E3">
        <w:rPr>
          <w:rStyle w:val="StyleUnderline"/>
        </w:rPr>
        <w:t xml:space="preserve">, including bilateral dialogue and U.S. declaratory policy, </w:t>
      </w:r>
      <w:r w:rsidRPr="006A0BCA">
        <w:rPr>
          <w:rStyle w:val="Emphasis"/>
          <w:highlight w:val="cyan"/>
        </w:rPr>
        <w:t xml:space="preserve">will </w:t>
      </w:r>
      <w:r w:rsidRPr="006A0BCA">
        <w:rPr>
          <w:rStyle w:val="Emphasis"/>
          <w:sz w:val="32"/>
          <w:highlight w:val="cyan"/>
        </w:rPr>
        <w:t xml:space="preserve">remain central </w:t>
      </w:r>
      <w:r w:rsidRPr="006A0BCA">
        <w:rPr>
          <w:rStyle w:val="Emphasis"/>
          <w:highlight w:val="cyan"/>
        </w:rPr>
        <w:t>to Japan’s faith in</w:t>
      </w:r>
      <w:r w:rsidRPr="000D12E3">
        <w:rPr>
          <w:rStyle w:val="Emphasis"/>
        </w:rPr>
        <w:t xml:space="preserve"> the </w:t>
      </w:r>
      <w:r w:rsidRPr="006A0BCA">
        <w:rPr>
          <w:rStyle w:val="Emphasis"/>
          <w:highlight w:val="cyan"/>
        </w:rPr>
        <w:t>credibility of</w:t>
      </w:r>
      <w:r w:rsidRPr="000D12E3">
        <w:rPr>
          <w:rStyle w:val="Emphasis"/>
        </w:rPr>
        <w:t xml:space="preserve"> the extended </w:t>
      </w:r>
      <w:r w:rsidRPr="006A0BCA">
        <w:rPr>
          <w:rStyle w:val="Emphasis"/>
          <w:highlight w:val="cyan"/>
        </w:rPr>
        <w:t>deterrent</w:t>
      </w:r>
      <w:r w:rsidRPr="000D12E3">
        <w:rPr>
          <w:sz w:val="14"/>
        </w:rPr>
        <w:t xml:space="preserve">. U.S. policy makers and military leaders should endeavor to broaden existing dialogues to include discussion of the potential contribution of advanced conventional weapons systems to Japanese and regional security. </w:t>
      </w:r>
    </w:p>
    <w:p w14:paraId="41067C3F" w14:textId="69AF42AE" w:rsidR="00487F4D" w:rsidRDefault="00487F4D" w:rsidP="00487F4D">
      <w:pPr>
        <w:pStyle w:val="Heading3"/>
      </w:pPr>
      <w:r>
        <w:t>Link---Relations Advantage</w:t>
      </w:r>
    </w:p>
    <w:p w14:paraId="418B2A09" w14:textId="77777777" w:rsidR="00487F4D" w:rsidRPr="00924AB1" w:rsidRDefault="00487F4D" w:rsidP="00487F4D">
      <w:pPr>
        <w:pStyle w:val="Heading4"/>
        <w:rPr>
          <w:b w:val="0"/>
        </w:rPr>
      </w:pPr>
      <w:r>
        <w:rPr>
          <w:u w:val="single"/>
        </w:rPr>
        <w:t>Relations link</w:t>
      </w:r>
      <w:r>
        <w:t xml:space="preserve"> – Plan’s US/China coop creates Japanese </w:t>
      </w:r>
      <w:r w:rsidRPr="00085E52">
        <w:rPr>
          <w:u w:val="single"/>
        </w:rPr>
        <w:t>fears of abandonment</w:t>
      </w:r>
      <w:r>
        <w:t xml:space="preserve"> – crushes </w:t>
      </w:r>
      <w:r>
        <w:rPr>
          <w:u w:val="single"/>
        </w:rPr>
        <w:t>credibility</w:t>
      </w:r>
      <w:r w:rsidRPr="00085E52">
        <w:t xml:space="preserve"> </w:t>
      </w:r>
      <w:r>
        <w:t xml:space="preserve">of the security assurance and broad relations – </w:t>
      </w:r>
      <w:r>
        <w:rPr>
          <w:b w:val="0"/>
        </w:rPr>
        <w:t>aff is a new “Nixon Shock”</w:t>
      </w:r>
    </w:p>
    <w:p w14:paraId="12D87A82" w14:textId="77777777" w:rsidR="00487F4D" w:rsidRDefault="00487F4D" w:rsidP="00487F4D">
      <w:r>
        <w:t xml:space="preserve">-Process and credibility outweigh substance: perceptions and consultation matter </w:t>
      </w:r>
    </w:p>
    <w:p w14:paraId="15E07B89" w14:textId="77777777" w:rsidR="00487F4D" w:rsidRDefault="00487F4D" w:rsidP="00487F4D">
      <w:r>
        <w:t>-Broader military dynamics mean diplomatic and economic issues spillover</w:t>
      </w:r>
    </w:p>
    <w:p w14:paraId="5FEFF3FC" w14:textId="77777777" w:rsidR="00487F4D" w:rsidRPr="001F6036" w:rsidRDefault="00487F4D" w:rsidP="00487F4D">
      <w:r>
        <w:t>-Perception of China as a frenemy is enough</w:t>
      </w:r>
    </w:p>
    <w:p w14:paraId="136FF3C0" w14:textId="1B0CA600" w:rsidR="00487F4D" w:rsidRDefault="00487F4D" w:rsidP="00487F4D">
      <w:r>
        <w:rPr>
          <w:rStyle w:val="Style13ptBold"/>
        </w:rPr>
        <w:t xml:space="preserve">Kato 13 </w:t>
      </w:r>
      <w:r>
        <w:t xml:space="preserve">---- </w:t>
      </w:r>
      <w:r w:rsidRPr="00085E52">
        <w:t xml:space="preserve">Akira, Visiting Scholar at the East-West Center, Director of the Institute for International Studies (Obirin University), “The Japan-US Alliance Is in Danger of Drifting Apart,” Asia Pacific Bulletin Number 230, 9/11, </w:t>
      </w:r>
      <w:hyperlink r:id="rId60" w:history="1">
        <w:r w:rsidR="00320173" w:rsidRPr="00642E97">
          <w:rPr>
            <w:rStyle w:val="Hyperlink"/>
          </w:rPr>
          <w:t>http://www.eastwestcenter.org/sites/default/files/private/apb230.pdf</w:t>
        </w:r>
      </w:hyperlink>
    </w:p>
    <w:p w14:paraId="48E6C120" w14:textId="77777777" w:rsidR="00487F4D" w:rsidRDefault="00487F4D" w:rsidP="00487F4D"/>
    <w:p w14:paraId="578BC130" w14:textId="77777777" w:rsidR="00487F4D" w:rsidRPr="001F6036" w:rsidRDefault="00487F4D" w:rsidP="00487F4D">
      <w:pPr>
        <w:rPr>
          <w:sz w:val="16"/>
        </w:rPr>
      </w:pPr>
      <w:r w:rsidRPr="001F6036">
        <w:rPr>
          <w:sz w:val="16"/>
        </w:rPr>
        <w:t xml:space="preserve">Different Views of the World The second </w:t>
      </w:r>
      <w:r w:rsidRPr="006A0BCA">
        <w:rPr>
          <w:rStyle w:val="Emphasis"/>
          <w:highlight w:val="cyan"/>
        </w:rPr>
        <w:t>difficultly</w:t>
      </w:r>
      <w:r w:rsidRPr="006A0BCA">
        <w:rPr>
          <w:sz w:val="16"/>
          <w:highlight w:val="cyan"/>
        </w:rPr>
        <w:t xml:space="preserve"> </w:t>
      </w:r>
      <w:r w:rsidRPr="006A0BCA">
        <w:rPr>
          <w:rStyle w:val="StyleUnderline"/>
          <w:highlight w:val="cyan"/>
        </w:rPr>
        <w:t>in</w:t>
      </w:r>
      <w:r w:rsidRPr="001F6036">
        <w:rPr>
          <w:sz w:val="16"/>
        </w:rPr>
        <w:t xml:space="preserve"> the </w:t>
      </w:r>
      <w:r w:rsidRPr="006A0BCA">
        <w:rPr>
          <w:rStyle w:val="StyleUnderline"/>
          <w:highlight w:val="cyan"/>
        </w:rPr>
        <w:t>Japan-US relations</w:t>
      </w:r>
      <w:r w:rsidRPr="001F6036">
        <w:rPr>
          <w:rStyle w:val="StyleUnderline"/>
        </w:rPr>
        <w:t xml:space="preserve">hip </w:t>
      </w:r>
      <w:r w:rsidRPr="006A0BCA">
        <w:rPr>
          <w:rStyle w:val="StyleUnderline"/>
          <w:highlight w:val="cyan"/>
        </w:rPr>
        <w:t>concerns their alternative</w:t>
      </w:r>
      <w:r w:rsidRPr="001F6036">
        <w:rPr>
          <w:rStyle w:val="StyleUnderline"/>
        </w:rPr>
        <w:t xml:space="preserve"> views of</w:t>
      </w:r>
      <w:r>
        <w:rPr>
          <w:rStyle w:val="StyleUnderline"/>
        </w:rPr>
        <w:t xml:space="preserve"> </w:t>
      </w:r>
      <w:r w:rsidRPr="001F6036">
        <w:rPr>
          <w:rStyle w:val="StyleUnderline"/>
        </w:rPr>
        <w:t>the world</w:t>
      </w:r>
      <w:r w:rsidRPr="001F6036">
        <w:rPr>
          <w:sz w:val="16"/>
        </w:rPr>
        <w:t xml:space="preserve">. The current </w:t>
      </w:r>
      <w:r w:rsidRPr="001F6036">
        <w:rPr>
          <w:rStyle w:val="Emphasis"/>
        </w:rPr>
        <w:t>prevailing view</w:t>
      </w:r>
      <w:r w:rsidRPr="001F6036">
        <w:rPr>
          <w:sz w:val="16"/>
        </w:rPr>
        <w:t xml:space="preserve"> </w:t>
      </w:r>
      <w:r w:rsidRPr="001F6036">
        <w:rPr>
          <w:rStyle w:val="StyleUnderline"/>
        </w:rPr>
        <w:t>of an emerging</w:t>
      </w:r>
      <w:r w:rsidRPr="001F6036">
        <w:rPr>
          <w:sz w:val="16"/>
        </w:rPr>
        <w:t xml:space="preserve"> world </w:t>
      </w:r>
      <w:r w:rsidRPr="001F6036">
        <w:rPr>
          <w:rStyle w:val="StyleUnderline"/>
        </w:rPr>
        <w:t>order dominated by US China</w:t>
      </w:r>
      <w:r w:rsidRPr="001F6036">
        <w:rPr>
          <w:sz w:val="16"/>
        </w:rPr>
        <w:t xml:space="preserve"> </w:t>
      </w:r>
      <w:r w:rsidRPr="001F6036">
        <w:rPr>
          <w:rStyle w:val="StyleUnderline"/>
        </w:rPr>
        <w:t>cooperation continues to</w:t>
      </w:r>
      <w:r w:rsidRPr="001F6036">
        <w:rPr>
          <w:sz w:val="16"/>
        </w:rPr>
        <w:t xml:space="preserve"> </w:t>
      </w:r>
      <w:r w:rsidRPr="001F6036">
        <w:rPr>
          <w:rStyle w:val="Emphasis"/>
        </w:rPr>
        <w:t>gather momentum</w:t>
      </w:r>
      <w:r w:rsidRPr="001F6036">
        <w:rPr>
          <w:sz w:val="16"/>
        </w:rPr>
        <w:t xml:space="preserve">, at a time </w:t>
      </w:r>
      <w:r w:rsidRPr="001F6036">
        <w:rPr>
          <w:rStyle w:val="StyleUnderline"/>
        </w:rPr>
        <w:t xml:space="preserve">when Japan is </w:t>
      </w:r>
      <w:r w:rsidRPr="006A0BCA">
        <w:rPr>
          <w:rStyle w:val="Emphasis"/>
          <w:highlight w:val="cyan"/>
        </w:rPr>
        <w:t>perceived</w:t>
      </w:r>
      <w:r w:rsidRPr="001F6036">
        <w:rPr>
          <w:sz w:val="16"/>
        </w:rPr>
        <w:t xml:space="preserve"> to be </w:t>
      </w:r>
      <w:r w:rsidRPr="001F6036">
        <w:rPr>
          <w:rStyle w:val="StyleUnderline"/>
        </w:rPr>
        <w:t>in decline</w:t>
      </w:r>
      <w:r w:rsidRPr="001F6036">
        <w:rPr>
          <w:sz w:val="16"/>
        </w:rPr>
        <w:t xml:space="preserve">. </w:t>
      </w:r>
      <w:r w:rsidRPr="001F6036">
        <w:rPr>
          <w:rStyle w:val="StyleUnderline"/>
        </w:rPr>
        <w:t>This view of a</w:t>
      </w:r>
      <w:r w:rsidRPr="001F6036">
        <w:rPr>
          <w:sz w:val="16"/>
        </w:rPr>
        <w:t xml:space="preserve"> </w:t>
      </w:r>
      <w:r w:rsidRPr="00924AB1">
        <w:rPr>
          <w:rStyle w:val="Emphasis"/>
        </w:rPr>
        <w:t xml:space="preserve">new world </w:t>
      </w:r>
      <w:r w:rsidRPr="006A0BCA">
        <w:rPr>
          <w:rStyle w:val="Emphasis"/>
          <w:highlight w:val="cyan"/>
        </w:rPr>
        <w:t>order</w:t>
      </w:r>
      <w:r w:rsidRPr="006A0BCA">
        <w:rPr>
          <w:sz w:val="16"/>
          <w:highlight w:val="cyan"/>
        </w:rPr>
        <w:t xml:space="preserve"> </w:t>
      </w:r>
      <w:r w:rsidRPr="006A0BCA">
        <w:rPr>
          <w:rStyle w:val="StyleUnderline"/>
          <w:highlight w:val="cyan"/>
        </w:rPr>
        <w:t>as</w:t>
      </w:r>
      <w:r w:rsidRPr="00924AB1">
        <w:rPr>
          <w:rStyle w:val="StyleUnderline"/>
        </w:rPr>
        <w:t xml:space="preserve"> “a quasi </w:t>
      </w:r>
      <w:r w:rsidRPr="006A0BCA">
        <w:rPr>
          <w:rStyle w:val="StyleUnderline"/>
          <w:highlight w:val="cyan"/>
        </w:rPr>
        <w:t>US-China alliance</w:t>
      </w:r>
      <w:r w:rsidRPr="001F6036">
        <w:rPr>
          <w:rStyle w:val="StyleUnderline"/>
        </w:rPr>
        <w:t>” is</w:t>
      </w:r>
      <w:r w:rsidRPr="001F6036">
        <w:rPr>
          <w:sz w:val="16"/>
        </w:rPr>
        <w:t xml:space="preserve"> </w:t>
      </w:r>
      <w:r w:rsidRPr="001F6036">
        <w:rPr>
          <w:rStyle w:val="StyleUnderline"/>
        </w:rPr>
        <w:t>outlined</w:t>
      </w:r>
      <w:r w:rsidRPr="001F6036">
        <w:rPr>
          <w:sz w:val="16"/>
        </w:rPr>
        <w:t xml:space="preserve"> in Henry Kissinger’s recent book, On China. </w:t>
      </w:r>
      <w:r w:rsidRPr="001F6036">
        <w:rPr>
          <w:rStyle w:val="StyleUnderline"/>
        </w:rPr>
        <w:t>For</w:t>
      </w:r>
      <w:r w:rsidRPr="001F6036">
        <w:rPr>
          <w:sz w:val="16"/>
        </w:rPr>
        <w:t xml:space="preserve"> the </w:t>
      </w:r>
      <w:r w:rsidRPr="006A0BCA">
        <w:rPr>
          <w:rStyle w:val="Emphasis"/>
          <w:highlight w:val="cyan"/>
        </w:rPr>
        <w:t>U</w:t>
      </w:r>
      <w:r w:rsidRPr="001F6036">
        <w:rPr>
          <w:sz w:val="16"/>
        </w:rPr>
        <w:t xml:space="preserve">nited </w:t>
      </w:r>
      <w:r w:rsidRPr="006A0BCA">
        <w:rPr>
          <w:rStyle w:val="Emphasis"/>
          <w:highlight w:val="cyan"/>
        </w:rPr>
        <w:t>S</w:t>
      </w:r>
      <w:r w:rsidRPr="001F6036">
        <w:rPr>
          <w:sz w:val="16"/>
        </w:rPr>
        <w:t xml:space="preserve">tates, </w:t>
      </w:r>
      <w:r w:rsidRPr="001F6036">
        <w:rPr>
          <w:rStyle w:val="StyleUnderline"/>
        </w:rPr>
        <w:t>such a</w:t>
      </w:r>
      <w:r>
        <w:rPr>
          <w:rStyle w:val="StyleUnderline"/>
        </w:rPr>
        <w:t xml:space="preserve"> </w:t>
      </w:r>
      <w:r w:rsidRPr="001F6036">
        <w:rPr>
          <w:rStyle w:val="Emphasis"/>
        </w:rPr>
        <w:t>quasi alliance</w:t>
      </w:r>
      <w:r w:rsidRPr="001F6036">
        <w:rPr>
          <w:sz w:val="16"/>
        </w:rPr>
        <w:t xml:space="preserve"> </w:t>
      </w:r>
      <w:r w:rsidRPr="001F6036">
        <w:rPr>
          <w:rStyle w:val="StyleUnderline"/>
        </w:rPr>
        <w:t>means</w:t>
      </w:r>
      <w:r w:rsidRPr="001F6036">
        <w:rPr>
          <w:sz w:val="16"/>
        </w:rPr>
        <w:t xml:space="preserve"> that </w:t>
      </w:r>
      <w:r w:rsidRPr="001F6036">
        <w:rPr>
          <w:rStyle w:val="StyleUnderline"/>
        </w:rPr>
        <w:t xml:space="preserve">it </w:t>
      </w:r>
      <w:r w:rsidRPr="006A0BCA">
        <w:rPr>
          <w:rStyle w:val="StyleUnderline"/>
          <w:highlight w:val="cyan"/>
        </w:rPr>
        <w:t>will</w:t>
      </w:r>
      <w:r w:rsidRPr="001F6036">
        <w:rPr>
          <w:sz w:val="16"/>
        </w:rPr>
        <w:t xml:space="preserve"> still be able to </w:t>
      </w:r>
      <w:r w:rsidRPr="006A0BCA">
        <w:rPr>
          <w:rStyle w:val="StyleUnderline"/>
          <w:highlight w:val="cyan"/>
        </w:rPr>
        <w:t>maintain influence</w:t>
      </w:r>
      <w:r w:rsidRPr="001F6036">
        <w:rPr>
          <w:sz w:val="16"/>
        </w:rPr>
        <w:t xml:space="preserve"> in Asia </w:t>
      </w:r>
      <w:r w:rsidRPr="006A0BCA">
        <w:rPr>
          <w:rStyle w:val="Emphasis"/>
          <w:highlight w:val="cyan"/>
        </w:rPr>
        <w:t>even if</w:t>
      </w:r>
      <w:r w:rsidRPr="001F6036">
        <w:rPr>
          <w:rStyle w:val="Emphasis"/>
        </w:rPr>
        <w:t xml:space="preserve"> the</w:t>
      </w:r>
      <w:r>
        <w:rPr>
          <w:rStyle w:val="Emphasis"/>
        </w:rPr>
        <w:t xml:space="preserve"> </w:t>
      </w:r>
      <w:r w:rsidRPr="006A0BCA">
        <w:rPr>
          <w:rStyle w:val="Emphasis"/>
          <w:highlight w:val="cyan"/>
        </w:rPr>
        <w:t>Japan-US</w:t>
      </w:r>
      <w:r w:rsidRPr="001F6036">
        <w:rPr>
          <w:rStyle w:val="Emphasis"/>
        </w:rPr>
        <w:t xml:space="preserve"> </w:t>
      </w:r>
      <w:r w:rsidRPr="001F6036">
        <w:rPr>
          <w:rStyle w:val="Emphasis"/>
          <w:sz w:val="28"/>
        </w:rPr>
        <w:t xml:space="preserve">alliance </w:t>
      </w:r>
      <w:r w:rsidRPr="006A0BCA">
        <w:rPr>
          <w:rStyle w:val="Emphasis"/>
          <w:sz w:val="28"/>
          <w:highlight w:val="cyan"/>
        </w:rPr>
        <w:t>dissolves</w:t>
      </w:r>
      <w:r w:rsidRPr="006A0BCA">
        <w:rPr>
          <w:sz w:val="16"/>
          <w:highlight w:val="cyan"/>
        </w:rPr>
        <w:t xml:space="preserve">. </w:t>
      </w:r>
      <w:r w:rsidRPr="006A0BCA">
        <w:rPr>
          <w:rStyle w:val="StyleUnderline"/>
          <w:highlight w:val="cyan"/>
        </w:rPr>
        <w:t>For Japan, it implies</w:t>
      </w:r>
      <w:r w:rsidRPr="001F6036">
        <w:rPr>
          <w:sz w:val="16"/>
        </w:rPr>
        <w:t xml:space="preserve"> that </w:t>
      </w:r>
      <w:r w:rsidRPr="006A0BCA">
        <w:rPr>
          <w:rStyle w:val="StyleUnderline"/>
          <w:highlight w:val="cyan"/>
        </w:rPr>
        <w:t xml:space="preserve">it would be </w:t>
      </w:r>
      <w:r w:rsidRPr="006A0BCA">
        <w:rPr>
          <w:rStyle w:val="Emphasis"/>
          <w:highlight w:val="cyan"/>
        </w:rPr>
        <w:t>controlled</w:t>
      </w:r>
      <w:r w:rsidRPr="001F6036">
        <w:rPr>
          <w:rStyle w:val="StyleUnderline"/>
        </w:rPr>
        <w:t xml:space="preserve"> jointly by</w:t>
      </w:r>
      <w:r>
        <w:rPr>
          <w:rStyle w:val="StyleUnderline"/>
        </w:rPr>
        <w:t xml:space="preserve"> </w:t>
      </w:r>
      <w:r w:rsidRPr="001F6036">
        <w:rPr>
          <w:rStyle w:val="StyleUnderline"/>
        </w:rPr>
        <w:t xml:space="preserve">the </w:t>
      </w:r>
      <w:r w:rsidRPr="001F6036">
        <w:rPr>
          <w:rStyle w:val="Emphasis"/>
        </w:rPr>
        <w:t>U</w:t>
      </w:r>
      <w:r w:rsidRPr="001F6036">
        <w:rPr>
          <w:sz w:val="16"/>
        </w:rPr>
        <w:t xml:space="preserve">nited </w:t>
      </w:r>
      <w:r w:rsidRPr="001F6036">
        <w:rPr>
          <w:rStyle w:val="Emphasis"/>
        </w:rPr>
        <w:t>S</w:t>
      </w:r>
      <w:r w:rsidRPr="001F6036">
        <w:rPr>
          <w:sz w:val="16"/>
        </w:rPr>
        <w:t xml:space="preserve">tates </w:t>
      </w:r>
      <w:r w:rsidRPr="001F6036">
        <w:rPr>
          <w:rStyle w:val="StyleUnderline"/>
        </w:rPr>
        <w:t>and China</w:t>
      </w:r>
      <w:r w:rsidRPr="001F6036">
        <w:rPr>
          <w:sz w:val="16"/>
        </w:rPr>
        <w:t xml:space="preserve">, </w:t>
      </w:r>
      <w:r w:rsidRPr="001F6036">
        <w:rPr>
          <w:rStyle w:val="StyleUnderline"/>
        </w:rPr>
        <w:t>or</w:t>
      </w:r>
      <w:r w:rsidRPr="001F6036">
        <w:rPr>
          <w:sz w:val="16"/>
        </w:rPr>
        <w:t xml:space="preserve"> worse still, that it would be </w:t>
      </w:r>
      <w:r w:rsidRPr="001F6036">
        <w:rPr>
          <w:rStyle w:val="Emphasis"/>
        </w:rPr>
        <w:t>subject to Chinese</w:t>
      </w:r>
      <w:r>
        <w:rPr>
          <w:rStyle w:val="Emphasis"/>
        </w:rPr>
        <w:t xml:space="preserve"> </w:t>
      </w:r>
      <w:r w:rsidRPr="001F6036">
        <w:rPr>
          <w:rStyle w:val="Emphasis"/>
        </w:rPr>
        <w:t>dictatorship</w:t>
      </w:r>
      <w:r w:rsidRPr="001F6036">
        <w:rPr>
          <w:sz w:val="16"/>
        </w:rPr>
        <w:t xml:space="preserve">. </w:t>
      </w:r>
      <w:r w:rsidRPr="001F6036">
        <w:rPr>
          <w:rStyle w:val="StyleUnderline"/>
        </w:rPr>
        <w:t>For Japan, neither</w:t>
      </w:r>
      <w:r w:rsidRPr="001F6036">
        <w:rPr>
          <w:sz w:val="16"/>
        </w:rPr>
        <w:t xml:space="preserve"> scenario </w:t>
      </w:r>
      <w:r w:rsidRPr="001F6036">
        <w:rPr>
          <w:rStyle w:val="StyleUnderline"/>
        </w:rPr>
        <w:t>is acceptable</w:t>
      </w:r>
      <w:r w:rsidRPr="001F6036">
        <w:rPr>
          <w:sz w:val="16"/>
        </w:rPr>
        <w:t xml:space="preserve">. This </w:t>
      </w:r>
      <w:r w:rsidRPr="006A0BCA">
        <w:rPr>
          <w:rStyle w:val="StyleUnderline"/>
          <w:highlight w:val="cyan"/>
        </w:rPr>
        <w:t>quasi</w:t>
      </w:r>
      <w:r w:rsidRPr="001F6036">
        <w:rPr>
          <w:rStyle w:val="StyleUnderline"/>
        </w:rPr>
        <w:t xml:space="preserve"> </w:t>
      </w:r>
      <w:r w:rsidRPr="006A0BCA">
        <w:rPr>
          <w:rStyle w:val="StyleUnderline"/>
          <w:highlight w:val="cyan"/>
        </w:rPr>
        <w:t>alliance</w:t>
      </w:r>
      <w:r w:rsidRPr="001F6036">
        <w:rPr>
          <w:sz w:val="16"/>
        </w:rPr>
        <w:t xml:space="preserve"> scenario </w:t>
      </w:r>
      <w:r w:rsidRPr="006A0BCA">
        <w:rPr>
          <w:rStyle w:val="StyleUnderline"/>
          <w:highlight w:val="cyan"/>
        </w:rPr>
        <w:t>reminds Japan of</w:t>
      </w:r>
      <w:r w:rsidRPr="001F6036">
        <w:rPr>
          <w:sz w:val="16"/>
        </w:rPr>
        <w:t xml:space="preserve"> the </w:t>
      </w:r>
      <w:r w:rsidRPr="001F6036">
        <w:rPr>
          <w:rStyle w:val="StyleUnderline"/>
        </w:rPr>
        <w:t>“</w:t>
      </w:r>
      <w:r w:rsidRPr="00C81417">
        <w:rPr>
          <w:rStyle w:val="StyleUnderline"/>
        </w:rPr>
        <w:t>Nixon Shock</w:t>
      </w:r>
      <w:r w:rsidRPr="001F6036">
        <w:rPr>
          <w:rStyle w:val="StyleUnderline"/>
        </w:rPr>
        <w:t>”</w:t>
      </w:r>
      <w:r w:rsidRPr="001F6036">
        <w:rPr>
          <w:sz w:val="16"/>
        </w:rPr>
        <w:t xml:space="preserve"> </w:t>
      </w:r>
      <w:r w:rsidRPr="006A0BCA">
        <w:rPr>
          <w:rStyle w:val="Emphasis"/>
          <w:highlight w:val="cyan"/>
        </w:rPr>
        <w:t>nightmare</w:t>
      </w:r>
      <w:r w:rsidRPr="001F6036">
        <w:rPr>
          <w:rStyle w:val="Emphasis"/>
        </w:rPr>
        <w:t xml:space="preserve"> </w:t>
      </w:r>
      <w:r w:rsidRPr="001F6036">
        <w:rPr>
          <w:sz w:val="16"/>
        </w:rPr>
        <w:t xml:space="preserve">of July 1971 </w:t>
      </w:r>
      <w:r w:rsidRPr="006A0BCA">
        <w:rPr>
          <w:rStyle w:val="StyleUnderline"/>
          <w:highlight w:val="cyan"/>
        </w:rPr>
        <w:t>when</w:t>
      </w:r>
      <w:r w:rsidRPr="001F6036">
        <w:rPr>
          <w:sz w:val="16"/>
        </w:rPr>
        <w:t xml:space="preserve"> the </w:t>
      </w:r>
      <w:r w:rsidRPr="006A0BCA">
        <w:rPr>
          <w:rStyle w:val="StyleUnderline"/>
          <w:highlight w:val="cyan"/>
        </w:rPr>
        <w:t>Nixon</w:t>
      </w:r>
      <w:r w:rsidRPr="001F6036">
        <w:rPr>
          <w:sz w:val="16"/>
        </w:rPr>
        <w:t xml:space="preserve"> </w:t>
      </w:r>
      <w:r w:rsidRPr="001F6036">
        <w:rPr>
          <w:rStyle w:val="StyleUnderline"/>
        </w:rPr>
        <w:t>admin</w:t>
      </w:r>
      <w:r w:rsidRPr="001F6036">
        <w:rPr>
          <w:sz w:val="16"/>
        </w:rPr>
        <w:t xml:space="preserve">istration suddenly </w:t>
      </w:r>
      <w:r w:rsidRPr="006A0BCA">
        <w:rPr>
          <w:rStyle w:val="StyleUnderline"/>
          <w:highlight w:val="cyan"/>
        </w:rPr>
        <w:t>announced</w:t>
      </w:r>
      <w:r w:rsidRPr="001F6036">
        <w:rPr>
          <w:sz w:val="16"/>
        </w:rPr>
        <w:t xml:space="preserve"> US-China </w:t>
      </w:r>
      <w:r w:rsidRPr="001F6036">
        <w:rPr>
          <w:rStyle w:val="Emphasis"/>
        </w:rPr>
        <w:t>diplomatic</w:t>
      </w:r>
      <w:r>
        <w:rPr>
          <w:rStyle w:val="Emphasis"/>
        </w:rPr>
        <w:t xml:space="preserve"> </w:t>
      </w:r>
      <w:r w:rsidRPr="006A0BCA">
        <w:rPr>
          <w:rStyle w:val="Emphasis"/>
          <w:highlight w:val="cyan"/>
        </w:rPr>
        <w:t>normalization</w:t>
      </w:r>
      <w:r w:rsidRPr="006A0BCA">
        <w:rPr>
          <w:sz w:val="16"/>
          <w:highlight w:val="cyan"/>
        </w:rPr>
        <w:t xml:space="preserve"> </w:t>
      </w:r>
      <w:r w:rsidRPr="006A0BCA">
        <w:rPr>
          <w:rStyle w:val="StyleUnderline"/>
          <w:highlight w:val="cyan"/>
        </w:rPr>
        <w:t>without</w:t>
      </w:r>
      <w:r w:rsidRPr="001F6036">
        <w:rPr>
          <w:sz w:val="16"/>
        </w:rPr>
        <w:t xml:space="preserve"> any </w:t>
      </w:r>
      <w:r w:rsidRPr="001F6036">
        <w:rPr>
          <w:rStyle w:val="Emphasis"/>
        </w:rPr>
        <w:t xml:space="preserve">advance notice or </w:t>
      </w:r>
      <w:r w:rsidRPr="006A0BCA">
        <w:rPr>
          <w:rStyle w:val="Emphasis"/>
          <w:highlight w:val="cyan"/>
        </w:rPr>
        <w:t>consultation</w:t>
      </w:r>
      <w:r w:rsidRPr="001F6036">
        <w:rPr>
          <w:sz w:val="16"/>
        </w:rPr>
        <w:t xml:space="preserve"> </w:t>
      </w:r>
      <w:r w:rsidRPr="001F6036">
        <w:rPr>
          <w:rStyle w:val="StyleUnderline"/>
        </w:rPr>
        <w:t>with Japan</w:t>
      </w:r>
      <w:r w:rsidRPr="001F6036">
        <w:rPr>
          <w:sz w:val="16"/>
        </w:rPr>
        <w:t xml:space="preserve">. To say that Japan was astounded is an understatement. The </w:t>
      </w:r>
      <w:r w:rsidRPr="001F6036">
        <w:rPr>
          <w:rStyle w:val="Emphasis"/>
        </w:rPr>
        <w:t>U</w:t>
      </w:r>
      <w:r w:rsidRPr="001F6036">
        <w:rPr>
          <w:sz w:val="16"/>
        </w:rPr>
        <w:t xml:space="preserve">nited </w:t>
      </w:r>
      <w:r w:rsidRPr="001F6036">
        <w:rPr>
          <w:rStyle w:val="Emphasis"/>
        </w:rPr>
        <w:t>S</w:t>
      </w:r>
      <w:r w:rsidRPr="001F6036">
        <w:rPr>
          <w:sz w:val="16"/>
        </w:rPr>
        <w:t xml:space="preserve">tates </w:t>
      </w:r>
      <w:r w:rsidRPr="001F6036">
        <w:rPr>
          <w:rStyle w:val="StyleUnderline"/>
        </w:rPr>
        <w:t>not only neglected to</w:t>
      </w:r>
      <w:r w:rsidRPr="001F6036">
        <w:rPr>
          <w:sz w:val="16"/>
        </w:rPr>
        <w:t xml:space="preserve"> </w:t>
      </w:r>
      <w:r w:rsidRPr="001F6036">
        <w:rPr>
          <w:rStyle w:val="StyleUnderline"/>
        </w:rPr>
        <w:t>consult</w:t>
      </w:r>
      <w:r w:rsidRPr="001F6036">
        <w:rPr>
          <w:sz w:val="16"/>
        </w:rPr>
        <w:t xml:space="preserve"> with its ally, </w:t>
      </w:r>
      <w:r w:rsidRPr="001F6036">
        <w:rPr>
          <w:rStyle w:val="StyleUnderline"/>
        </w:rPr>
        <w:t>but</w:t>
      </w:r>
      <w:r w:rsidRPr="001F6036">
        <w:rPr>
          <w:sz w:val="16"/>
        </w:rPr>
        <w:t xml:space="preserve"> more importantly, </w:t>
      </w:r>
      <w:r w:rsidRPr="006A0BCA">
        <w:rPr>
          <w:rStyle w:val="StyleUnderline"/>
          <w:highlight w:val="cyan"/>
        </w:rPr>
        <w:t>Washington</w:t>
      </w:r>
      <w:r w:rsidRPr="006A0BCA">
        <w:rPr>
          <w:sz w:val="16"/>
          <w:highlight w:val="cyan"/>
        </w:rPr>
        <w:t xml:space="preserve"> </w:t>
      </w:r>
      <w:r w:rsidRPr="006A0BCA">
        <w:rPr>
          <w:rStyle w:val="Emphasis"/>
          <w:highlight w:val="cyan"/>
        </w:rPr>
        <w:t>dumped</w:t>
      </w:r>
      <w:r w:rsidRPr="001F6036">
        <w:rPr>
          <w:sz w:val="16"/>
        </w:rPr>
        <w:t xml:space="preserve"> </w:t>
      </w:r>
      <w:r w:rsidRPr="001F6036">
        <w:rPr>
          <w:rStyle w:val="StyleUnderline"/>
        </w:rPr>
        <w:t>the</w:t>
      </w:r>
      <w:r w:rsidRPr="001F6036">
        <w:rPr>
          <w:sz w:val="16"/>
        </w:rPr>
        <w:t xml:space="preserve"> above-mentioned </w:t>
      </w:r>
      <w:r w:rsidRPr="001F6036">
        <w:rPr>
          <w:rStyle w:val="Emphasis"/>
        </w:rPr>
        <w:t xml:space="preserve">foundations of the Japan-US </w:t>
      </w:r>
      <w:r w:rsidRPr="006A0BCA">
        <w:rPr>
          <w:rStyle w:val="Emphasis"/>
          <w:sz w:val="28"/>
          <w:highlight w:val="cyan"/>
        </w:rPr>
        <w:t>Security Treaty</w:t>
      </w:r>
      <w:r w:rsidRPr="001F6036">
        <w:rPr>
          <w:sz w:val="16"/>
        </w:rPr>
        <w:t xml:space="preserve"> </w:t>
      </w:r>
      <w:r w:rsidRPr="001F6036">
        <w:rPr>
          <w:rStyle w:val="StyleUnderline"/>
        </w:rPr>
        <w:t>to shake</w:t>
      </w:r>
      <w:r w:rsidRPr="001F6036">
        <w:rPr>
          <w:sz w:val="16"/>
        </w:rPr>
        <w:t xml:space="preserve"> hands </w:t>
      </w:r>
      <w:r w:rsidRPr="001F6036">
        <w:rPr>
          <w:rStyle w:val="StyleUnderline"/>
        </w:rPr>
        <w:t>with communist China</w:t>
      </w:r>
      <w:r w:rsidRPr="001F6036">
        <w:rPr>
          <w:sz w:val="16"/>
        </w:rPr>
        <w:t>— an enemy of Japan—</w:t>
      </w:r>
      <w:r w:rsidRPr="001F6036">
        <w:rPr>
          <w:rStyle w:val="Emphasis"/>
        </w:rPr>
        <w:t xml:space="preserve">and only </w:t>
      </w:r>
      <w:r w:rsidRPr="006A0BCA">
        <w:rPr>
          <w:rStyle w:val="Emphasis"/>
          <w:highlight w:val="cyan"/>
        </w:rPr>
        <w:t>for US interests</w:t>
      </w:r>
      <w:r w:rsidRPr="001F6036">
        <w:rPr>
          <w:sz w:val="16"/>
        </w:rPr>
        <w:t xml:space="preserve">. The </w:t>
      </w:r>
      <w:r w:rsidRPr="001F6036">
        <w:rPr>
          <w:rStyle w:val="StyleUnderline"/>
        </w:rPr>
        <w:t>current</w:t>
      </w:r>
      <w:r w:rsidRPr="001F6036">
        <w:rPr>
          <w:sz w:val="16"/>
        </w:rPr>
        <w:t xml:space="preserve"> security </w:t>
      </w:r>
      <w:r w:rsidRPr="006A0BCA">
        <w:rPr>
          <w:rStyle w:val="StyleUnderline"/>
          <w:highlight w:val="cyan"/>
        </w:rPr>
        <w:t>environment</w:t>
      </w:r>
      <w:r w:rsidRPr="001F6036">
        <w:rPr>
          <w:sz w:val="16"/>
        </w:rPr>
        <w:t xml:space="preserve"> in Asia </w:t>
      </w:r>
      <w:r w:rsidRPr="006A0BCA">
        <w:rPr>
          <w:rStyle w:val="StyleUnderline"/>
          <w:highlight w:val="cyan"/>
        </w:rPr>
        <w:t>is</w:t>
      </w:r>
      <w:r w:rsidRPr="001F6036">
        <w:rPr>
          <w:sz w:val="16"/>
        </w:rPr>
        <w:t xml:space="preserve"> </w:t>
      </w:r>
      <w:r w:rsidRPr="001F6036">
        <w:rPr>
          <w:rStyle w:val="Emphasis"/>
        </w:rPr>
        <w:t xml:space="preserve">very </w:t>
      </w:r>
      <w:r w:rsidRPr="006A0BCA">
        <w:rPr>
          <w:rStyle w:val="Emphasis"/>
          <w:highlight w:val="cyan"/>
        </w:rPr>
        <w:t>similar</w:t>
      </w:r>
      <w:r w:rsidRPr="001F6036">
        <w:rPr>
          <w:sz w:val="16"/>
        </w:rPr>
        <w:t xml:space="preserve"> </w:t>
      </w:r>
      <w:r w:rsidRPr="001F6036">
        <w:rPr>
          <w:rStyle w:val="StyleUnderline"/>
        </w:rPr>
        <w:t>to</w:t>
      </w:r>
      <w:r w:rsidRPr="001F6036">
        <w:rPr>
          <w:sz w:val="16"/>
        </w:rPr>
        <w:t xml:space="preserve"> the one in the 19</w:t>
      </w:r>
      <w:r w:rsidRPr="001F6036">
        <w:rPr>
          <w:rStyle w:val="StyleUnderline"/>
        </w:rPr>
        <w:t>70s</w:t>
      </w:r>
      <w:r w:rsidRPr="001F6036">
        <w:rPr>
          <w:sz w:val="16"/>
        </w:rPr>
        <w:t xml:space="preserve">, </w:t>
      </w:r>
      <w:r w:rsidRPr="001F6036">
        <w:rPr>
          <w:rStyle w:val="StyleUnderline"/>
        </w:rPr>
        <w:t>when</w:t>
      </w:r>
      <w:r>
        <w:rPr>
          <w:rStyle w:val="StyleUnderline"/>
        </w:rPr>
        <w:t xml:space="preserve"> </w:t>
      </w:r>
      <w:r w:rsidRPr="001F6036">
        <w:rPr>
          <w:rStyle w:val="StyleUnderline"/>
        </w:rPr>
        <w:t>China was beginning to emerge</w:t>
      </w:r>
      <w:r w:rsidRPr="001F6036">
        <w:rPr>
          <w:sz w:val="16"/>
        </w:rPr>
        <w:t xml:space="preserve"> as a potential geopolitical power </w:t>
      </w:r>
      <w:r w:rsidRPr="001F6036">
        <w:rPr>
          <w:rStyle w:val="StyleUnderline"/>
        </w:rPr>
        <w:t>and</w:t>
      </w:r>
      <w:r w:rsidRPr="001F6036">
        <w:rPr>
          <w:sz w:val="16"/>
        </w:rPr>
        <w:t xml:space="preserve"> the </w:t>
      </w:r>
      <w:r w:rsidRPr="001F6036">
        <w:rPr>
          <w:rStyle w:val="Emphasis"/>
        </w:rPr>
        <w:t>U</w:t>
      </w:r>
      <w:r w:rsidRPr="001F6036">
        <w:rPr>
          <w:sz w:val="16"/>
        </w:rPr>
        <w:t xml:space="preserve">nited </w:t>
      </w:r>
      <w:r w:rsidRPr="001F6036">
        <w:rPr>
          <w:rStyle w:val="Emphasis"/>
        </w:rPr>
        <w:t>S</w:t>
      </w:r>
      <w:r w:rsidRPr="001F6036">
        <w:rPr>
          <w:sz w:val="16"/>
        </w:rPr>
        <w:t xml:space="preserve">tates </w:t>
      </w:r>
      <w:r w:rsidRPr="001F6036">
        <w:rPr>
          <w:rStyle w:val="StyleUnderline"/>
        </w:rPr>
        <w:t>was bogged</w:t>
      </w:r>
      <w:r w:rsidRPr="001F6036">
        <w:rPr>
          <w:sz w:val="16"/>
        </w:rPr>
        <w:t xml:space="preserve"> down </w:t>
      </w:r>
      <w:r w:rsidRPr="001F6036">
        <w:rPr>
          <w:rStyle w:val="StyleUnderline"/>
        </w:rPr>
        <w:t>in Vietnam</w:t>
      </w:r>
      <w:r w:rsidRPr="001F6036">
        <w:rPr>
          <w:sz w:val="16"/>
        </w:rPr>
        <w:t xml:space="preserve"> amidst talk of a decline in US military and economic power. </w:t>
      </w:r>
      <w:r w:rsidRPr="001F6036">
        <w:rPr>
          <w:rStyle w:val="StyleUnderline"/>
        </w:rPr>
        <w:t>Today</w:t>
      </w:r>
      <w:r w:rsidRPr="001F6036">
        <w:rPr>
          <w:sz w:val="16"/>
        </w:rPr>
        <w:t xml:space="preserve">, the </w:t>
      </w:r>
      <w:r w:rsidRPr="006A0BCA">
        <w:rPr>
          <w:rStyle w:val="Emphasis"/>
          <w:highlight w:val="cyan"/>
        </w:rPr>
        <w:t>U</w:t>
      </w:r>
      <w:r w:rsidRPr="001F6036">
        <w:rPr>
          <w:sz w:val="16"/>
        </w:rPr>
        <w:t xml:space="preserve">nited </w:t>
      </w:r>
      <w:r w:rsidRPr="006A0BCA">
        <w:rPr>
          <w:rStyle w:val="Emphasis"/>
          <w:highlight w:val="cyan"/>
        </w:rPr>
        <w:t>S</w:t>
      </w:r>
      <w:r w:rsidRPr="001F6036">
        <w:rPr>
          <w:sz w:val="16"/>
        </w:rPr>
        <w:t xml:space="preserve">tates </w:t>
      </w:r>
      <w:r w:rsidRPr="006A0BCA">
        <w:rPr>
          <w:rStyle w:val="StyleUnderline"/>
          <w:highlight w:val="cyan"/>
        </w:rPr>
        <w:t>is extracting</w:t>
      </w:r>
      <w:r w:rsidRPr="001F6036">
        <w:rPr>
          <w:rStyle w:val="StyleUnderline"/>
        </w:rPr>
        <w:t xml:space="preserve"> itself </w:t>
      </w:r>
      <w:r w:rsidRPr="006A0BCA">
        <w:rPr>
          <w:rStyle w:val="StyleUnderline"/>
          <w:highlight w:val="cyan"/>
        </w:rPr>
        <w:t>from</w:t>
      </w:r>
      <w:r w:rsidRPr="001F6036">
        <w:rPr>
          <w:sz w:val="16"/>
        </w:rPr>
        <w:t xml:space="preserve"> two prolonged </w:t>
      </w:r>
      <w:r w:rsidRPr="006A0BCA">
        <w:rPr>
          <w:rStyle w:val="StyleUnderline"/>
          <w:highlight w:val="cyan"/>
        </w:rPr>
        <w:t>wars</w:t>
      </w:r>
      <w:r w:rsidRPr="00C81417">
        <w:rPr>
          <w:rStyle w:val="StyleUnderline"/>
        </w:rPr>
        <w:t xml:space="preserve"> in Afghanistan</w:t>
      </w:r>
      <w:r w:rsidRPr="001F6036">
        <w:rPr>
          <w:rStyle w:val="StyleUnderline"/>
        </w:rPr>
        <w:t xml:space="preserve"> and Iraq</w:t>
      </w:r>
      <w:r w:rsidRPr="001F6036">
        <w:rPr>
          <w:sz w:val="16"/>
        </w:rPr>
        <w:t xml:space="preserve"> and a grim domestic economic slowdown, at a time </w:t>
      </w:r>
      <w:r w:rsidRPr="006A0BCA">
        <w:rPr>
          <w:rStyle w:val="StyleUnderline"/>
          <w:highlight w:val="cyan"/>
        </w:rPr>
        <w:t>when</w:t>
      </w:r>
      <w:r w:rsidRPr="001F6036">
        <w:rPr>
          <w:rStyle w:val="StyleUnderline"/>
        </w:rPr>
        <w:t xml:space="preserve"> </w:t>
      </w:r>
      <w:r w:rsidRPr="006A0BCA">
        <w:rPr>
          <w:rStyle w:val="StyleUnderline"/>
          <w:highlight w:val="cyan"/>
        </w:rPr>
        <w:t>China’s</w:t>
      </w:r>
      <w:r w:rsidRPr="001F6036">
        <w:rPr>
          <w:sz w:val="16"/>
        </w:rPr>
        <w:t xml:space="preserve"> rising military and economic </w:t>
      </w:r>
      <w:r w:rsidRPr="001F6036">
        <w:rPr>
          <w:rStyle w:val="StyleUnderline"/>
        </w:rPr>
        <w:t xml:space="preserve">power is </w:t>
      </w:r>
      <w:r w:rsidRPr="006A0BCA">
        <w:rPr>
          <w:rStyle w:val="Emphasis"/>
          <w:highlight w:val="cyan"/>
        </w:rPr>
        <w:t>perceived</w:t>
      </w:r>
      <w:r w:rsidRPr="001F6036">
        <w:rPr>
          <w:rStyle w:val="Emphasis"/>
        </w:rPr>
        <w:t xml:space="preserve"> to be </w:t>
      </w:r>
      <w:r w:rsidRPr="006A0BCA">
        <w:rPr>
          <w:rStyle w:val="Emphasis"/>
          <w:highlight w:val="cyan"/>
        </w:rPr>
        <w:t>a challenge</w:t>
      </w:r>
      <w:r w:rsidRPr="001F6036">
        <w:rPr>
          <w:sz w:val="16"/>
        </w:rPr>
        <w:t xml:space="preserve"> to US superiority in Asia. </w:t>
      </w:r>
      <w:r w:rsidRPr="001F6036">
        <w:rPr>
          <w:rStyle w:val="StyleUnderline"/>
        </w:rPr>
        <w:t xml:space="preserve">While </w:t>
      </w:r>
      <w:r w:rsidRPr="006A0BCA">
        <w:rPr>
          <w:rStyle w:val="StyleUnderline"/>
          <w:highlight w:val="cyan"/>
        </w:rPr>
        <w:t>China</w:t>
      </w:r>
      <w:r w:rsidRPr="001F6036">
        <w:rPr>
          <w:rStyle w:val="StyleUnderline"/>
        </w:rPr>
        <w:t xml:space="preserve"> might not be</w:t>
      </w:r>
      <w:r w:rsidRPr="001F6036">
        <w:rPr>
          <w:sz w:val="16"/>
        </w:rPr>
        <w:t xml:space="preserve"> an enemy, or </w:t>
      </w:r>
      <w:r w:rsidRPr="001F6036">
        <w:rPr>
          <w:rStyle w:val="StyleUnderline"/>
        </w:rPr>
        <w:t>a friend</w:t>
      </w:r>
      <w:r w:rsidRPr="001F6036">
        <w:rPr>
          <w:sz w:val="16"/>
        </w:rPr>
        <w:t xml:space="preserve">, of the United States, at best </w:t>
      </w:r>
      <w:r w:rsidRPr="001F6036">
        <w:rPr>
          <w:rStyle w:val="Emphasis"/>
        </w:rPr>
        <w:t xml:space="preserve">it </w:t>
      </w:r>
      <w:r w:rsidRPr="006A0BCA">
        <w:rPr>
          <w:rStyle w:val="Emphasis"/>
          <w:highlight w:val="cyan"/>
        </w:rPr>
        <w:t>is a “frenemy</w:t>
      </w:r>
      <w:r w:rsidRPr="001F6036">
        <w:rPr>
          <w:rStyle w:val="Emphasis"/>
        </w:rPr>
        <w:t>.</w:t>
      </w:r>
      <w:r w:rsidRPr="001F6036">
        <w:rPr>
          <w:sz w:val="16"/>
        </w:rPr>
        <w:t xml:space="preserve">” </w:t>
      </w:r>
      <w:r w:rsidRPr="006A0BCA">
        <w:rPr>
          <w:rStyle w:val="StyleUnderline"/>
          <w:highlight w:val="cyan"/>
        </w:rPr>
        <w:t>This</w:t>
      </w:r>
      <w:r w:rsidRPr="001F6036">
        <w:rPr>
          <w:sz w:val="16"/>
        </w:rPr>
        <w:t xml:space="preserve"> fact </w:t>
      </w:r>
      <w:r w:rsidRPr="006A0BCA">
        <w:rPr>
          <w:rStyle w:val="Emphasis"/>
          <w:highlight w:val="cyan"/>
        </w:rPr>
        <w:t>worries</w:t>
      </w:r>
      <w:r w:rsidRPr="001F6036">
        <w:rPr>
          <w:rStyle w:val="Emphasis"/>
        </w:rPr>
        <w:t xml:space="preserve"> Japan,</w:t>
      </w:r>
      <w:r w:rsidRPr="001F6036">
        <w:rPr>
          <w:sz w:val="16"/>
        </w:rPr>
        <w:t xml:space="preserve"> </w:t>
      </w:r>
      <w:r w:rsidRPr="001F6036">
        <w:rPr>
          <w:rStyle w:val="StyleUnderline"/>
        </w:rPr>
        <w:t xml:space="preserve">with </w:t>
      </w:r>
      <w:r w:rsidRPr="006A0BCA">
        <w:rPr>
          <w:rStyle w:val="StyleUnderline"/>
          <w:highlight w:val="cyan"/>
        </w:rPr>
        <w:t>some believing</w:t>
      </w:r>
      <w:r w:rsidRPr="001F6036">
        <w:rPr>
          <w:sz w:val="16"/>
        </w:rPr>
        <w:t xml:space="preserve"> that </w:t>
      </w:r>
      <w:r w:rsidRPr="006A0BCA">
        <w:rPr>
          <w:rStyle w:val="StyleUnderline"/>
          <w:highlight w:val="cyan"/>
        </w:rPr>
        <w:t>it is only</w:t>
      </w:r>
      <w:r w:rsidRPr="001F6036">
        <w:rPr>
          <w:rStyle w:val="StyleUnderline"/>
        </w:rPr>
        <w:t xml:space="preserve"> </w:t>
      </w:r>
      <w:r w:rsidRPr="001F6036">
        <w:rPr>
          <w:sz w:val="16"/>
        </w:rPr>
        <w:t xml:space="preserve">a matter of </w:t>
      </w:r>
      <w:r w:rsidRPr="006A0BCA">
        <w:rPr>
          <w:rStyle w:val="StyleUnderline"/>
          <w:highlight w:val="cyan"/>
        </w:rPr>
        <w:t>time</w:t>
      </w:r>
      <w:r w:rsidRPr="001F6036">
        <w:rPr>
          <w:rStyle w:val="StyleUnderline"/>
        </w:rPr>
        <w:t xml:space="preserve"> </w:t>
      </w:r>
      <w:r w:rsidRPr="006A0BCA">
        <w:rPr>
          <w:rStyle w:val="StyleUnderline"/>
          <w:highlight w:val="cyan"/>
        </w:rPr>
        <w:t>before</w:t>
      </w:r>
      <w:r w:rsidRPr="001F6036">
        <w:rPr>
          <w:rStyle w:val="StyleUnderline"/>
        </w:rPr>
        <w:t xml:space="preserve"> </w:t>
      </w:r>
      <w:r w:rsidRPr="001F6036">
        <w:rPr>
          <w:sz w:val="16"/>
        </w:rPr>
        <w:t xml:space="preserve">there is </w:t>
      </w:r>
      <w:r w:rsidRPr="006A0BCA">
        <w:rPr>
          <w:rStyle w:val="Emphasis"/>
          <w:highlight w:val="cyan"/>
        </w:rPr>
        <w:t>another “Nixon</w:t>
      </w:r>
      <w:r w:rsidRPr="001F6036">
        <w:rPr>
          <w:rStyle w:val="Emphasis"/>
        </w:rPr>
        <w:t xml:space="preserve"> Shock”</w:t>
      </w:r>
      <w:r w:rsidRPr="001F6036">
        <w:rPr>
          <w:sz w:val="16"/>
        </w:rPr>
        <w:t xml:space="preserve"> and again at Japan’s expense. </w:t>
      </w:r>
    </w:p>
    <w:p w14:paraId="59E04F1A" w14:textId="1FC76F53" w:rsidR="0023137E" w:rsidRDefault="0023137E" w:rsidP="0023137E">
      <w:pPr>
        <w:pStyle w:val="Heading2"/>
      </w:pPr>
      <w:r>
        <w:t>*** INTERNAL LINK</w:t>
      </w:r>
    </w:p>
    <w:p w14:paraId="1714C87F" w14:textId="54E5995A" w:rsidR="0023137E" w:rsidRDefault="00BC4F11" w:rsidP="0023137E">
      <w:pPr>
        <w:pStyle w:val="Heading3"/>
      </w:pPr>
      <w:r>
        <w:t xml:space="preserve">A2: Assurances </w:t>
      </w:r>
      <w:r w:rsidR="00DE1445">
        <w:t>Not Key</w:t>
      </w:r>
    </w:p>
    <w:p w14:paraId="568B1287" w14:textId="77777777" w:rsidR="009A7E0D" w:rsidRPr="003A2105" w:rsidRDefault="009A7E0D" w:rsidP="009A7E0D">
      <w:pPr>
        <w:pStyle w:val="Heading4"/>
      </w:pPr>
      <w:r>
        <w:t xml:space="preserve">Credible security guarantees and allied assurance prevents allied prolif </w:t>
      </w:r>
      <w:r w:rsidRPr="003A2105">
        <w:rPr>
          <w:b w:val="0"/>
        </w:rPr>
        <w:t>– we have the best set of methodologies: conventional wisdom, quantitative analysis, and case studies</w:t>
      </w:r>
      <w:r>
        <w:t xml:space="preserve"> </w:t>
      </w:r>
    </w:p>
    <w:p w14:paraId="3052AA92" w14:textId="77777777" w:rsidR="009A7E0D" w:rsidRDefault="009A7E0D" w:rsidP="009A7E0D">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w:t>
      </w:r>
    </w:p>
    <w:p w14:paraId="6E668199" w14:textId="77777777" w:rsidR="009A7E0D" w:rsidRDefault="009A7E0D" w:rsidP="009A7E0D"/>
    <w:p w14:paraId="6D86AD43" w14:textId="77777777" w:rsidR="009A7E0D" w:rsidRPr="00DC0664" w:rsidRDefault="009A7E0D" w:rsidP="009A7E0D">
      <w:pPr>
        <w:rPr>
          <w:sz w:val="14"/>
        </w:rPr>
      </w:pPr>
      <w:r w:rsidRPr="00DC0664">
        <w:rPr>
          <w:sz w:val="14"/>
        </w:rPr>
        <w:t xml:space="preserve">Conclusion and Policy Implications </w:t>
      </w:r>
      <w:r w:rsidRPr="006A0BCA">
        <w:rPr>
          <w:rStyle w:val="StyleUnderline"/>
          <w:highlight w:val="cyan"/>
        </w:rPr>
        <w:t>This study</w:t>
      </w:r>
      <w:r w:rsidRPr="00DC0664">
        <w:rPr>
          <w:sz w:val="14"/>
        </w:rPr>
        <w:t xml:space="preserve">, </w:t>
      </w:r>
      <w:r w:rsidRPr="003A2105">
        <w:rPr>
          <w:rStyle w:val="Emphasis"/>
        </w:rPr>
        <w:t>the first</w:t>
      </w:r>
      <w:r w:rsidRPr="00DC0664">
        <w:rPr>
          <w:sz w:val="14"/>
        </w:rPr>
        <w:t xml:space="preserve"> </w:t>
      </w:r>
      <w:r w:rsidRPr="003A2105">
        <w:rPr>
          <w:rStyle w:val="StyleUnderline"/>
        </w:rPr>
        <w:t xml:space="preserve">to </w:t>
      </w:r>
      <w:r w:rsidRPr="006A0BCA">
        <w:rPr>
          <w:rStyle w:val="StyleUnderline"/>
          <w:highlight w:val="cyan"/>
        </w:rPr>
        <w:t>subject</w:t>
      </w:r>
      <w:r w:rsidRPr="00DC0664">
        <w:rPr>
          <w:sz w:val="14"/>
        </w:rPr>
        <w:t xml:space="preserve"> the </w:t>
      </w:r>
      <w:r w:rsidRPr="003A2105">
        <w:rPr>
          <w:rStyle w:val="StyleUnderline"/>
        </w:rPr>
        <w:t>proliferation</w:t>
      </w:r>
      <w:r w:rsidRPr="00DC0664">
        <w:rPr>
          <w:sz w:val="14"/>
        </w:rPr>
        <w:t xml:space="preserve">-tamping </w:t>
      </w:r>
      <w:r w:rsidRPr="003A2105">
        <w:rPr>
          <w:rStyle w:val="StyleUnderline"/>
        </w:rPr>
        <w:t xml:space="preserve">effects of security </w:t>
      </w:r>
      <w:r w:rsidRPr="006A0BCA">
        <w:rPr>
          <w:rStyle w:val="StyleUnderline"/>
          <w:highlight w:val="cyan"/>
        </w:rPr>
        <w:t>guarantees</w:t>
      </w:r>
      <w:r w:rsidRPr="006A0BCA">
        <w:rPr>
          <w:sz w:val="14"/>
          <w:highlight w:val="cyan"/>
        </w:rPr>
        <w:t xml:space="preserve"> </w:t>
      </w:r>
      <w:r w:rsidRPr="006A0BCA">
        <w:rPr>
          <w:rStyle w:val="StyleUnderline"/>
          <w:highlight w:val="cyan"/>
        </w:rPr>
        <w:t>to</w:t>
      </w:r>
      <w:r w:rsidRPr="003A2105">
        <w:rPr>
          <w:rStyle w:val="StyleUnderline"/>
        </w:rPr>
        <w:t xml:space="preserve"> in-depth </w:t>
      </w:r>
      <w:r w:rsidRPr="006A0BCA">
        <w:rPr>
          <w:rStyle w:val="StyleUnderline"/>
          <w:highlight w:val="cyan"/>
        </w:rPr>
        <w:t>quantitative analysis</w:t>
      </w:r>
      <w:r w:rsidRPr="00DC0664">
        <w:rPr>
          <w:sz w:val="14"/>
        </w:rPr>
        <w:t xml:space="preserve"> </w:t>
      </w:r>
      <w:r w:rsidRPr="006A0BCA">
        <w:rPr>
          <w:rStyle w:val="Emphasis"/>
          <w:highlight w:val="cyan"/>
        </w:rPr>
        <w:t xml:space="preserve">bolstered </w:t>
      </w:r>
      <w:r w:rsidRPr="006A0BCA">
        <w:rPr>
          <w:rStyle w:val="StyleUnderline"/>
          <w:highlight w:val="cyan"/>
        </w:rPr>
        <w:t>by a</w:t>
      </w:r>
      <w:r w:rsidRPr="003A2105">
        <w:rPr>
          <w:rStyle w:val="StyleUnderline"/>
        </w:rPr>
        <w:t xml:space="preserve"> focused </w:t>
      </w:r>
      <w:r w:rsidRPr="006A0BCA">
        <w:rPr>
          <w:rStyle w:val="StyleUnderline"/>
          <w:highlight w:val="cyan"/>
        </w:rPr>
        <w:t>case study,</w:t>
      </w:r>
      <w:r w:rsidRPr="006A0BCA">
        <w:rPr>
          <w:sz w:val="14"/>
          <w:highlight w:val="cyan"/>
        </w:rPr>
        <w:t xml:space="preserve"> </w:t>
      </w:r>
      <w:r w:rsidRPr="006A0BCA">
        <w:rPr>
          <w:rStyle w:val="Emphasis"/>
          <w:highlight w:val="cyan"/>
        </w:rPr>
        <w:t>robustly supports</w:t>
      </w:r>
      <w:r w:rsidRPr="00DC0664">
        <w:rPr>
          <w:sz w:val="14"/>
        </w:rPr>
        <w:t xml:space="preserve"> the </w:t>
      </w:r>
      <w:r w:rsidRPr="003A2105">
        <w:rPr>
          <w:rStyle w:val="StyleUnderline"/>
        </w:rPr>
        <w:t xml:space="preserve">conventional </w:t>
      </w:r>
      <w:r w:rsidRPr="006A0BCA">
        <w:rPr>
          <w:rStyle w:val="StyleUnderline"/>
          <w:highlight w:val="cyan"/>
        </w:rPr>
        <w:t>wisdom</w:t>
      </w:r>
      <w:r w:rsidRPr="00DC0664">
        <w:rPr>
          <w:sz w:val="14"/>
        </w:rPr>
        <w:t xml:space="preserve"> among policy makers in Washington and elsewhere </w:t>
      </w:r>
      <w:r w:rsidRPr="003A2105">
        <w:rPr>
          <w:rStyle w:val="StyleUnderline"/>
        </w:rPr>
        <w:t xml:space="preserve">that security </w:t>
      </w:r>
      <w:r w:rsidRPr="006A0BCA">
        <w:rPr>
          <w:rStyle w:val="StyleUnderline"/>
          <w:highlight w:val="cyan"/>
        </w:rPr>
        <w:t>guarantees</w:t>
      </w:r>
      <w:r w:rsidRPr="00DC0664">
        <w:rPr>
          <w:sz w:val="14"/>
        </w:rPr>
        <w:t xml:space="preserve"> can </w:t>
      </w:r>
      <w:r w:rsidRPr="006A0BCA">
        <w:rPr>
          <w:rStyle w:val="Emphasis"/>
          <w:highlight w:val="cyan"/>
        </w:rPr>
        <w:t>reduce</w:t>
      </w:r>
      <w:r w:rsidRPr="003A2105">
        <w:rPr>
          <w:rStyle w:val="Emphasis"/>
        </w:rPr>
        <w:t xml:space="preserve"> the risk of </w:t>
      </w:r>
      <w:r w:rsidRPr="006A0BCA">
        <w:rPr>
          <w:rStyle w:val="Emphasis"/>
          <w:highlight w:val="cyan"/>
        </w:rPr>
        <w:t>nuclear prolif</w:t>
      </w:r>
      <w:r w:rsidRPr="003A2105">
        <w:rPr>
          <w:rStyle w:val="Emphasis"/>
        </w:rPr>
        <w:t>eration</w:t>
      </w:r>
      <w:r w:rsidRPr="00DC0664">
        <w:rPr>
          <w:sz w:val="14"/>
        </w:rPr>
        <w:t xml:space="preserve">. Recent quantitative and qualitative </w:t>
      </w:r>
      <w:r w:rsidRPr="001034CA">
        <w:rPr>
          <w:rStyle w:val="StyleUnderline"/>
        </w:rPr>
        <w:t>studies suggesting the absence</w:t>
      </w:r>
      <w:r w:rsidRPr="003A2105">
        <w:rPr>
          <w:rStyle w:val="StyleUnderline"/>
        </w:rPr>
        <w:t xml:space="preserve"> of such a relationship</w:t>
      </w:r>
      <w:r w:rsidRPr="00DC0664">
        <w:rPr>
          <w:sz w:val="14"/>
        </w:rPr>
        <w:t xml:space="preserve">, or reaching indeterminate conclusions, </w:t>
      </w:r>
      <w:r w:rsidRPr="00DC0664">
        <w:rPr>
          <w:rStyle w:val="Emphasis"/>
        </w:rPr>
        <w:t>find little support</w:t>
      </w:r>
      <w:r w:rsidRPr="00DC0664">
        <w:rPr>
          <w:sz w:val="14"/>
        </w:rPr>
        <w:t xml:space="preserve"> here. </w:t>
      </w:r>
      <w:r w:rsidRPr="006A0BCA">
        <w:rPr>
          <w:rStyle w:val="StyleUnderline"/>
          <w:highlight w:val="cyan"/>
        </w:rPr>
        <w:t>We</w:t>
      </w:r>
      <w:r w:rsidRPr="001034CA">
        <w:rPr>
          <w:rStyle w:val="StyleUnderline"/>
        </w:rPr>
        <w:t xml:space="preserve"> especially want to </w:t>
      </w:r>
      <w:r w:rsidRPr="006A0BCA">
        <w:rPr>
          <w:rStyle w:val="StyleUnderline"/>
          <w:highlight w:val="cyan"/>
        </w:rPr>
        <w:t>highlight</w:t>
      </w:r>
      <w:r w:rsidRPr="00DC0664">
        <w:rPr>
          <w:sz w:val="14"/>
        </w:rPr>
        <w:t xml:space="preserve"> our </w:t>
      </w:r>
      <w:r w:rsidRPr="006A0BCA">
        <w:rPr>
          <w:rStyle w:val="StyleUnderline"/>
          <w:highlight w:val="cyan"/>
        </w:rPr>
        <w:t>findings with</w:t>
      </w:r>
      <w:r w:rsidRPr="001034CA">
        <w:rPr>
          <w:rStyle w:val="StyleUnderline"/>
        </w:rPr>
        <w:t xml:space="preserve"> regard to </w:t>
      </w:r>
      <w:r w:rsidRPr="00DC0664">
        <w:rPr>
          <w:sz w:val="14"/>
        </w:rPr>
        <w:t xml:space="preserve">pursuit, or the </w:t>
      </w:r>
      <w:r w:rsidRPr="006A0BCA">
        <w:rPr>
          <w:rStyle w:val="StyleUnderline"/>
          <w:highlight w:val="cyan"/>
        </w:rPr>
        <w:t>launching</w:t>
      </w:r>
      <w:r w:rsidRPr="00DC0664">
        <w:rPr>
          <w:sz w:val="14"/>
        </w:rPr>
        <w:t xml:space="preserve"> of nuclear </w:t>
      </w:r>
      <w:r w:rsidRPr="001034CA">
        <w:rPr>
          <w:rStyle w:val="StyleUnderline"/>
        </w:rPr>
        <w:t xml:space="preserve">weapons </w:t>
      </w:r>
      <w:r w:rsidRPr="006A0BCA">
        <w:rPr>
          <w:rStyle w:val="StyleUnderline"/>
          <w:highlight w:val="cyan"/>
        </w:rPr>
        <w:t>programs</w:t>
      </w:r>
      <w:r w:rsidRPr="001034CA">
        <w:rPr>
          <w:rStyle w:val="StyleUnderline"/>
        </w:rPr>
        <w:t xml:space="preserve">, </w:t>
      </w:r>
      <w:r w:rsidRPr="006A0BCA">
        <w:rPr>
          <w:rStyle w:val="StyleUnderline"/>
          <w:highlight w:val="cyan"/>
        </w:rPr>
        <w:t>which we regard as the</w:t>
      </w:r>
      <w:r w:rsidRPr="006A0BCA">
        <w:rPr>
          <w:sz w:val="14"/>
          <w:highlight w:val="cyan"/>
        </w:rPr>
        <w:t xml:space="preserve"> </w:t>
      </w:r>
      <w:r w:rsidRPr="006A0BCA">
        <w:rPr>
          <w:rStyle w:val="Emphasis"/>
          <w:highlight w:val="cyan"/>
        </w:rPr>
        <w:t>clearest</w:t>
      </w:r>
      <w:r w:rsidRPr="001034CA">
        <w:rPr>
          <w:rStyle w:val="Emphasis"/>
        </w:rPr>
        <w:t xml:space="preserve"> demand </w:t>
      </w:r>
      <w:r w:rsidRPr="006A0BCA">
        <w:rPr>
          <w:rStyle w:val="Emphasis"/>
          <w:highlight w:val="cyan"/>
        </w:rPr>
        <w:t>signal</w:t>
      </w:r>
      <w:r w:rsidRPr="00DC0664">
        <w:rPr>
          <w:sz w:val="14"/>
        </w:rPr>
        <w:t xml:space="preserve"> </w:t>
      </w:r>
      <w:r w:rsidRPr="001034CA">
        <w:rPr>
          <w:rStyle w:val="StyleUnderline"/>
        </w:rPr>
        <w:t>for</w:t>
      </w:r>
      <w:r>
        <w:rPr>
          <w:rStyle w:val="StyleUnderline"/>
        </w:rPr>
        <w:t xml:space="preserve"> </w:t>
      </w:r>
      <w:r w:rsidRPr="001034CA">
        <w:rPr>
          <w:rStyle w:val="StyleUnderline"/>
        </w:rPr>
        <w:t>nuclear weapons</w:t>
      </w:r>
      <w:r w:rsidRPr="00DC0664">
        <w:rPr>
          <w:sz w:val="14"/>
        </w:rPr>
        <w:t xml:space="preserve">. Given the very small number of states that have acquired nuclear weapons, those findings deserve to be taken with a grain of salt, especially since robustness checks limiting the acquisition risk pool to only those states that have previously explored or pursued yielded more mixed results. In other words, </w:t>
      </w:r>
      <w:r w:rsidRPr="001034CA">
        <w:rPr>
          <w:rStyle w:val="StyleUnderline"/>
        </w:rPr>
        <w:t xml:space="preserve">our </w:t>
      </w:r>
      <w:r w:rsidRPr="006A0BCA">
        <w:rPr>
          <w:rStyle w:val="StyleUnderline"/>
          <w:highlight w:val="cyan"/>
        </w:rPr>
        <w:t>statistical</w:t>
      </w:r>
      <w:r w:rsidRPr="006A0BCA">
        <w:rPr>
          <w:sz w:val="14"/>
          <w:highlight w:val="cyan"/>
        </w:rPr>
        <w:t xml:space="preserve"> </w:t>
      </w:r>
      <w:r w:rsidRPr="006A0BCA">
        <w:rPr>
          <w:rStyle w:val="StyleUnderline"/>
          <w:highlight w:val="cyan"/>
        </w:rPr>
        <w:t>analysis suggests we</w:t>
      </w:r>
      <w:r w:rsidRPr="001034CA">
        <w:rPr>
          <w:rStyle w:val="StyleUnderline"/>
        </w:rPr>
        <w:t xml:space="preserve"> can </w:t>
      </w:r>
      <w:r w:rsidRPr="006A0BCA">
        <w:rPr>
          <w:rStyle w:val="StyleUnderline"/>
          <w:highlight w:val="cyan"/>
        </w:rPr>
        <w:t>be</w:t>
      </w:r>
      <w:r w:rsidRPr="006A0BCA">
        <w:rPr>
          <w:sz w:val="14"/>
          <w:highlight w:val="cyan"/>
        </w:rPr>
        <w:t xml:space="preserve"> </w:t>
      </w:r>
      <w:r w:rsidRPr="006A0BCA">
        <w:rPr>
          <w:rStyle w:val="Emphasis"/>
          <w:highlight w:val="cyan"/>
        </w:rPr>
        <w:t>extremely confident</w:t>
      </w:r>
      <w:r w:rsidRPr="00DC0664">
        <w:rPr>
          <w:sz w:val="14"/>
        </w:rPr>
        <w:t xml:space="preserve"> that security </w:t>
      </w:r>
      <w:r w:rsidRPr="006A0BCA">
        <w:rPr>
          <w:rStyle w:val="StyleUnderline"/>
          <w:highlight w:val="cyan"/>
        </w:rPr>
        <w:t>guarantees</w:t>
      </w:r>
      <w:r w:rsidRPr="00DC0664">
        <w:rPr>
          <w:sz w:val="14"/>
        </w:rPr>
        <w:t xml:space="preserve"> will </w:t>
      </w:r>
      <w:r w:rsidRPr="006A0BCA">
        <w:rPr>
          <w:rStyle w:val="StyleUnderline"/>
          <w:highlight w:val="cyan"/>
        </w:rPr>
        <w:t>make states that have not</w:t>
      </w:r>
      <w:r w:rsidRPr="00DC0664">
        <w:rPr>
          <w:sz w:val="14"/>
        </w:rPr>
        <w:t xml:space="preserve"> yet </w:t>
      </w:r>
      <w:r w:rsidRPr="006A0BCA">
        <w:rPr>
          <w:rStyle w:val="StyleUnderline"/>
          <w:highlight w:val="cyan"/>
        </w:rPr>
        <w:t>launched</w:t>
      </w:r>
      <w:r w:rsidRPr="001034CA">
        <w:rPr>
          <w:rStyle w:val="StyleUnderline"/>
        </w:rPr>
        <w:t xml:space="preserve"> their own </w:t>
      </w:r>
      <w:r w:rsidRPr="00DC0664">
        <w:rPr>
          <w:sz w:val="14"/>
        </w:rPr>
        <w:t xml:space="preserve">nuclear weapons </w:t>
      </w:r>
      <w:r w:rsidRPr="001034CA">
        <w:rPr>
          <w:rStyle w:val="StyleUnderline"/>
        </w:rPr>
        <w:t>programs</w:t>
      </w:r>
      <w:r w:rsidRPr="00DC0664">
        <w:rPr>
          <w:sz w:val="14"/>
        </w:rPr>
        <w:t xml:space="preserve"> </w:t>
      </w:r>
      <w:r w:rsidRPr="006A0BCA">
        <w:rPr>
          <w:rStyle w:val="Emphasis"/>
          <w:highlight w:val="cyan"/>
        </w:rPr>
        <w:t>less likely</w:t>
      </w:r>
      <w:r w:rsidRPr="006A0BCA">
        <w:rPr>
          <w:sz w:val="14"/>
          <w:highlight w:val="cyan"/>
        </w:rPr>
        <w:t xml:space="preserve"> </w:t>
      </w:r>
      <w:r w:rsidRPr="006A0BCA">
        <w:rPr>
          <w:rStyle w:val="StyleUnderline"/>
          <w:highlight w:val="cyan"/>
        </w:rPr>
        <w:t>to</w:t>
      </w:r>
      <w:r w:rsidRPr="00DC0664">
        <w:rPr>
          <w:sz w:val="14"/>
        </w:rPr>
        <w:t xml:space="preserve"> </w:t>
      </w:r>
      <w:r w:rsidRPr="001034CA">
        <w:rPr>
          <w:rStyle w:val="StyleUnderline"/>
        </w:rPr>
        <w:t>do so</w:t>
      </w:r>
      <w:r w:rsidRPr="00DC0664">
        <w:rPr>
          <w:sz w:val="14"/>
        </w:rPr>
        <w:t xml:space="preserve">. But given data constraints, we can be only moderately confident that once states have launched indigenous nuclear weapons programs, the extension of security guarantees will make them less likely to see these through to acquisition. With some nuances, the latter is the story we have told about South Korea, and at least in that case </w:t>
      </w:r>
      <w:r w:rsidRPr="001034CA">
        <w:rPr>
          <w:rStyle w:val="StyleUnderline"/>
        </w:rPr>
        <w:t>security guarantees do appear to have played a crucial role</w:t>
      </w:r>
      <w:r w:rsidRPr="00DC0664">
        <w:rPr>
          <w:sz w:val="14"/>
        </w:rPr>
        <w:t xml:space="preserve"> </w:t>
      </w:r>
      <w:r w:rsidRPr="001034CA">
        <w:rPr>
          <w:rStyle w:val="StyleUnderline"/>
        </w:rPr>
        <w:t xml:space="preserve">in convincing a state </w:t>
      </w:r>
      <w:r w:rsidRPr="001034CA">
        <w:rPr>
          <w:rStyle w:val="Emphasis"/>
        </w:rPr>
        <w:t>not</w:t>
      </w:r>
      <w:r>
        <w:rPr>
          <w:rStyle w:val="Emphasis"/>
        </w:rPr>
        <w:t xml:space="preserve"> </w:t>
      </w:r>
      <w:r w:rsidRPr="001034CA">
        <w:rPr>
          <w:rStyle w:val="Emphasis"/>
        </w:rPr>
        <w:t>to see a nuclear weapons program</w:t>
      </w:r>
      <w:r w:rsidRPr="00DC0664">
        <w:rPr>
          <w:sz w:val="14"/>
        </w:rPr>
        <w:t xml:space="preserve">, albeit a modest one, </w:t>
      </w:r>
      <w:r w:rsidRPr="001034CA">
        <w:rPr>
          <w:rStyle w:val="Emphasis"/>
        </w:rPr>
        <w:t>through to acquisition</w:t>
      </w:r>
      <w:r w:rsidRPr="00DC0664">
        <w:rPr>
          <w:sz w:val="14"/>
        </w:rPr>
        <w:t xml:space="preserve">. Further, </w:t>
      </w:r>
      <w:r w:rsidRPr="001034CA">
        <w:rPr>
          <w:rStyle w:val="StyleUnderline"/>
        </w:rPr>
        <w:t xml:space="preserve">our </w:t>
      </w:r>
      <w:r w:rsidRPr="006A0BCA">
        <w:rPr>
          <w:rStyle w:val="StyleUnderline"/>
          <w:highlight w:val="cyan"/>
        </w:rPr>
        <w:t>analysis of</w:t>
      </w:r>
      <w:r w:rsidRPr="001034CA">
        <w:rPr>
          <w:rStyle w:val="StyleUnderline"/>
        </w:rPr>
        <w:t xml:space="preserve"> </w:t>
      </w:r>
      <w:r w:rsidRPr="00DC0664">
        <w:rPr>
          <w:sz w:val="14"/>
        </w:rPr>
        <w:t xml:space="preserve">the </w:t>
      </w:r>
      <w:r w:rsidRPr="006A0BCA">
        <w:rPr>
          <w:rStyle w:val="Emphasis"/>
          <w:highlight w:val="cyan"/>
        </w:rPr>
        <w:t>So</w:t>
      </w:r>
      <w:r w:rsidRPr="00DC0664">
        <w:rPr>
          <w:sz w:val="14"/>
        </w:rPr>
        <w:t xml:space="preserve">uth </w:t>
      </w:r>
      <w:r w:rsidRPr="006A0BCA">
        <w:rPr>
          <w:rStyle w:val="Emphasis"/>
          <w:highlight w:val="cyan"/>
        </w:rPr>
        <w:t>Ko</w:t>
      </w:r>
      <w:r w:rsidRPr="00DC0664">
        <w:rPr>
          <w:sz w:val="14"/>
        </w:rPr>
        <w:t xml:space="preserve">rean case </w:t>
      </w:r>
      <w:r w:rsidRPr="006A0BCA">
        <w:rPr>
          <w:rStyle w:val="StyleUnderline"/>
          <w:highlight w:val="cyan"/>
        </w:rPr>
        <w:t>suggests</w:t>
      </w:r>
      <w:r w:rsidRPr="00DC0664">
        <w:rPr>
          <w:sz w:val="14"/>
        </w:rPr>
        <w:t xml:space="preserve"> that </w:t>
      </w:r>
      <w:r w:rsidRPr="006A0BCA">
        <w:rPr>
          <w:rStyle w:val="StyleUnderline"/>
          <w:highlight w:val="cyan"/>
        </w:rPr>
        <w:t>a country</w:t>
      </w:r>
      <w:r w:rsidRPr="006A0BCA">
        <w:rPr>
          <w:sz w:val="14"/>
          <w:highlight w:val="cyan"/>
        </w:rPr>
        <w:t xml:space="preserve"> </w:t>
      </w:r>
      <w:r w:rsidRPr="006A0BCA">
        <w:rPr>
          <w:rStyle w:val="Emphasis"/>
          <w:highlight w:val="cyan"/>
        </w:rPr>
        <w:t>weighs fears of abandonment</w:t>
      </w:r>
      <w:r w:rsidRPr="00DC0664">
        <w:rPr>
          <w:sz w:val="14"/>
        </w:rPr>
        <w:t xml:space="preserve"> with the costs of pursuing a nuclear program </w:t>
      </w:r>
      <w:r w:rsidRPr="001034CA">
        <w:rPr>
          <w:rStyle w:val="StyleUnderline"/>
        </w:rPr>
        <w:t>in its decision</w:t>
      </w:r>
      <w:r w:rsidRPr="00DC0664">
        <w:rPr>
          <w:sz w:val="14"/>
        </w:rPr>
        <w:t xml:space="preserve"> whether to proliferate. </w:t>
      </w:r>
      <w:r w:rsidRPr="006A0BCA">
        <w:rPr>
          <w:rStyle w:val="StyleUnderline"/>
          <w:highlight w:val="cyan"/>
        </w:rPr>
        <w:t>This</w:t>
      </w:r>
      <w:r w:rsidRPr="001034CA">
        <w:rPr>
          <w:rStyle w:val="StyleUnderline"/>
        </w:rPr>
        <w:t xml:space="preserve"> decision </w:t>
      </w:r>
      <w:r w:rsidRPr="006A0BCA">
        <w:rPr>
          <w:rStyle w:val="StyleUnderline"/>
          <w:highlight w:val="cyan"/>
        </w:rPr>
        <w:t>calculus suggests</w:t>
      </w:r>
      <w:r w:rsidRPr="00DC0664">
        <w:rPr>
          <w:sz w:val="14"/>
        </w:rPr>
        <w:t xml:space="preserve"> that US </w:t>
      </w:r>
      <w:r w:rsidRPr="006A0BCA">
        <w:rPr>
          <w:rStyle w:val="StyleUnderline"/>
          <w:highlight w:val="cyan"/>
        </w:rPr>
        <w:t>policy makers</w:t>
      </w:r>
      <w:r w:rsidRPr="00DC0664">
        <w:rPr>
          <w:sz w:val="14"/>
        </w:rPr>
        <w:t xml:space="preserve"> can </w:t>
      </w:r>
      <w:r w:rsidRPr="001034CA">
        <w:rPr>
          <w:rStyle w:val="StyleUnderline"/>
        </w:rPr>
        <w:t>take actions that</w:t>
      </w:r>
      <w:r w:rsidRPr="00DC0664">
        <w:rPr>
          <w:sz w:val="14"/>
        </w:rPr>
        <w:t xml:space="preserve"> </w:t>
      </w:r>
      <w:r w:rsidRPr="006A0BCA">
        <w:rPr>
          <w:rStyle w:val="StyleUnderline"/>
          <w:highlight w:val="cyan"/>
        </w:rPr>
        <w:t>bolster</w:t>
      </w:r>
      <w:r w:rsidRPr="00DC0664">
        <w:rPr>
          <w:sz w:val="14"/>
        </w:rPr>
        <w:t xml:space="preserve"> or undercut the </w:t>
      </w:r>
      <w:r w:rsidRPr="006A0BCA">
        <w:rPr>
          <w:rStyle w:val="Emphasis"/>
          <w:highlight w:val="cyan"/>
        </w:rPr>
        <w:t>credibility</w:t>
      </w:r>
      <w:r w:rsidRPr="006A0BCA">
        <w:rPr>
          <w:rStyle w:val="StyleUnderline"/>
          <w:highlight w:val="cyan"/>
        </w:rPr>
        <w:t xml:space="preserve"> of a</w:t>
      </w:r>
      <w:r w:rsidRPr="001034CA">
        <w:rPr>
          <w:rStyle w:val="StyleUnderline"/>
        </w:rPr>
        <w:t xml:space="preserve"> security </w:t>
      </w:r>
      <w:r w:rsidRPr="006A0BCA">
        <w:rPr>
          <w:rStyle w:val="StyleUnderline"/>
          <w:highlight w:val="cyan"/>
        </w:rPr>
        <w:t>guarantee</w:t>
      </w:r>
      <w:r w:rsidRPr="00DC0664">
        <w:rPr>
          <w:sz w:val="14"/>
        </w:rPr>
        <w:t xml:space="preserve"> and thus the country’s fear of abandonment. As the South Korean case illustrates, patron state troop deployments, joint operational planning, and joint training seem to reduce abandonment concerns. These preliminary findings also highlight the need for more in-depth analysis of the proliferation-tamping effects of security guarantees, especially to try to shed light on the conditions under which they may be more or less effective. </w:t>
      </w:r>
      <w:r w:rsidRPr="006A0BCA">
        <w:rPr>
          <w:rStyle w:val="StyleUnderline"/>
          <w:highlight w:val="cyan"/>
        </w:rPr>
        <w:t>Policy makers seeking to prevent prolif</w:t>
      </w:r>
      <w:r w:rsidRPr="001034CA">
        <w:rPr>
          <w:rStyle w:val="StyleUnderline"/>
        </w:rPr>
        <w:t>eration</w:t>
      </w:r>
      <w:r w:rsidRPr="00DC0664">
        <w:rPr>
          <w:sz w:val="14"/>
        </w:rPr>
        <w:t xml:space="preserve"> </w:t>
      </w:r>
      <w:r w:rsidRPr="006A0BCA">
        <w:rPr>
          <w:rStyle w:val="Emphasis"/>
          <w:highlight w:val="cyan"/>
        </w:rPr>
        <w:t xml:space="preserve">in the </w:t>
      </w:r>
      <w:r w:rsidRPr="006A0BCA">
        <w:rPr>
          <w:rStyle w:val="Emphasis"/>
          <w:sz w:val="28"/>
          <w:highlight w:val="cyan"/>
        </w:rPr>
        <w:t>Middle East, Asia, and elsewhere</w:t>
      </w:r>
      <w:r w:rsidRPr="006A0BCA">
        <w:rPr>
          <w:rStyle w:val="Emphasis"/>
          <w:highlight w:val="cyan"/>
        </w:rPr>
        <w:t xml:space="preserve"> </w:t>
      </w:r>
      <w:r w:rsidRPr="006A0BCA">
        <w:rPr>
          <w:rStyle w:val="StyleUnderline"/>
          <w:highlight w:val="cyan"/>
        </w:rPr>
        <w:t xml:space="preserve">are </w:t>
      </w:r>
      <w:r w:rsidRPr="001034CA">
        <w:rPr>
          <w:rStyle w:val="StyleUnderline"/>
        </w:rPr>
        <w:t xml:space="preserve">well </w:t>
      </w:r>
      <w:r w:rsidRPr="006A0BCA">
        <w:rPr>
          <w:rStyle w:val="StyleUnderline"/>
          <w:highlight w:val="cyan"/>
        </w:rPr>
        <w:t>advised to consider</w:t>
      </w:r>
      <w:r w:rsidRPr="001034CA">
        <w:rPr>
          <w:rStyle w:val="StyleUnderline"/>
        </w:rPr>
        <w:t xml:space="preserve"> security </w:t>
      </w:r>
      <w:r w:rsidRPr="006A0BCA">
        <w:rPr>
          <w:rStyle w:val="StyleUnderline"/>
          <w:highlight w:val="cyan"/>
        </w:rPr>
        <w:t>guarantees as a</w:t>
      </w:r>
      <w:r w:rsidRPr="006A0BCA">
        <w:rPr>
          <w:sz w:val="14"/>
          <w:highlight w:val="cyan"/>
        </w:rPr>
        <w:t xml:space="preserve"> </w:t>
      </w:r>
      <w:r w:rsidRPr="006A0BCA">
        <w:rPr>
          <w:rStyle w:val="Emphasis"/>
          <w:highlight w:val="cyan"/>
        </w:rPr>
        <w:t>key arrow</w:t>
      </w:r>
      <w:r w:rsidRPr="00DC0664">
        <w:rPr>
          <w:sz w:val="14"/>
        </w:rPr>
        <w:t xml:space="preserve"> </w:t>
      </w:r>
      <w:r w:rsidRPr="001034CA">
        <w:rPr>
          <w:rStyle w:val="StyleUnderline"/>
        </w:rPr>
        <w:t>in their quiver</w:t>
      </w:r>
      <w:r w:rsidRPr="00DC0664">
        <w:rPr>
          <w:sz w:val="14"/>
        </w:rPr>
        <w:t>. At the same time, this study suggests guarantees are not a nonproliferation panacea. The relationship between guarantees and nonproliferationis probabilistic, and our work suggests that a number of other factors play crucial roles in determining proliferation outcomes. Further, the nuances of particular states’ domestic and external political relationships can be expected to also play important roles. Caveats and nuances notwithstanding, security guarantees appear to have played a crucial role in stemming the spread of nuclear weapons in the past and have the potential to do likewise in future.</w:t>
      </w:r>
    </w:p>
    <w:p w14:paraId="72DD903A" w14:textId="77777777" w:rsidR="009A7E0D" w:rsidRPr="004512F0" w:rsidRDefault="009A7E0D" w:rsidP="009A7E0D">
      <w:pPr>
        <w:pStyle w:val="Heading4"/>
      </w:pPr>
      <w:r>
        <w:t xml:space="preserve">Best research proves security assurances work – general policy wisdom, </w:t>
      </w:r>
    </w:p>
    <w:p w14:paraId="38F2F822" w14:textId="77777777" w:rsidR="009A7E0D" w:rsidRDefault="009A7E0D" w:rsidP="009A7E0D">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5C25FBF4" w14:textId="77777777" w:rsidR="009A7E0D" w:rsidRDefault="009A7E0D" w:rsidP="009A7E0D"/>
    <w:p w14:paraId="383FA40C" w14:textId="77777777" w:rsidR="009A7E0D" w:rsidRDefault="009A7E0D" w:rsidP="009A7E0D">
      <w:pPr>
        <w:rPr>
          <w:sz w:val="16"/>
        </w:rPr>
      </w:pPr>
      <w:r w:rsidRPr="004512F0">
        <w:rPr>
          <w:sz w:val="16"/>
        </w:rPr>
        <w:t xml:space="preserve">But </w:t>
      </w:r>
      <w:r w:rsidRPr="006A0BCA">
        <w:rPr>
          <w:rStyle w:val="StyleUnderline"/>
          <w:highlight w:val="cyan"/>
        </w:rPr>
        <w:t>while policy analysts</w:t>
      </w:r>
      <w:r w:rsidRPr="004512F0">
        <w:rPr>
          <w:sz w:val="16"/>
        </w:rPr>
        <w:t xml:space="preserve"> almost </w:t>
      </w:r>
      <w:r w:rsidRPr="006A0BCA">
        <w:rPr>
          <w:rStyle w:val="Emphasis"/>
          <w:highlight w:val="cyan"/>
        </w:rPr>
        <w:t>universally</w:t>
      </w:r>
      <w:r w:rsidRPr="006A0BCA">
        <w:rPr>
          <w:sz w:val="16"/>
          <w:highlight w:val="cyan"/>
        </w:rPr>
        <w:t xml:space="preserve"> </w:t>
      </w:r>
      <w:r w:rsidRPr="006A0BCA">
        <w:rPr>
          <w:rStyle w:val="StyleUnderline"/>
          <w:highlight w:val="cyan"/>
        </w:rPr>
        <w:t>regard</w:t>
      </w:r>
      <w:r w:rsidRPr="004512F0">
        <w:rPr>
          <w:rStyle w:val="StyleUnderline"/>
        </w:rPr>
        <w:t xml:space="preserve"> security </w:t>
      </w:r>
      <w:r w:rsidRPr="006A0BCA">
        <w:rPr>
          <w:rStyle w:val="StyleUnderline"/>
          <w:highlight w:val="cyan"/>
        </w:rPr>
        <w:t xml:space="preserve">guarantees as </w:t>
      </w:r>
      <w:r w:rsidRPr="006A0BCA">
        <w:rPr>
          <w:rStyle w:val="Emphasis"/>
          <w:highlight w:val="cyan"/>
        </w:rPr>
        <w:t>crucial</w:t>
      </w:r>
      <w:r w:rsidRPr="006A0BCA">
        <w:rPr>
          <w:sz w:val="16"/>
          <w:highlight w:val="cyan"/>
        </w:rPr>
        <w:t xml:space="preserve"> </w:t>
      </w:r>
      <w:r w:rsidRPr="006A0BCA">
        <w:rPr>
          <w:rStyle w:val="StyleUnderline"/>
          <w:highlight w:val="cyan"/>
        </w:rPr>
        <w:t>to preventing prolif</w:t>
      </w:r>
      <w:r w:rsidRPr="004512F0">
        <w:rPr>
          <w:rStyle w:val="StyleUnderline"/>
        </w:rPr>
        <w:t>eration</w:t>
      </w:r>
      <w:r w:rsidRPr="004512F0">
        <w:rPr>
          <w:sz w:val="16"/>
        </w:rPr>
        <w:t xml:space="preserve">, </w:t>
      </w:r>
      <w:r w:rsidRPr="006A0BCA">
        <w:rPr>
          <w:rStyle w:val="StyleUnderline"/>
          <w:highlight w:val="cyan"/>
        </w:rPr>
        <w:t>empirical research</w:t>
      </w:r>
      <w:r w:rsidRPr="004512F0">
        <w:rPr>
          <w:sz w:val="16"/>
        </w:rPr>
        <w:t xml:space="preserve"> has </w:t>
      </w:r>
      <w:r w:rsidRPr="006A0BCA">
        <w:rPr>
          <w:rStyle w:val="StyleUnderline"/>
          <w:highlight w:val="cyan"/>
        </w:rPr>
        <w:t>reached</w:t>
      </w:r>
      <w:r w:rsidRPr="004512F0">
        <w:rPr>
          <w:rStyle w:val="StyleUnderline"/>
        </w:rPr>
        <w:t xml:space="preserve"> </w:t>
      </w:r>
      <w:r w:rsidRPr="004512F0">
        <w:rPr>
          <w:sz w:val="16"/>
        </w:rPr>
        <w:t>more</w:t>
      </w:r>
      <w:r w:rsidRPr="004512F0">
        <w:rPr>
          <w:rStyle w:val="StyleUnderline"/>
        </w:rPr>
        <w:t xml:space="preserve"> </w:t>
      </w:r>
      <w:r w:rsidRPr="006A0BCA">
        <w:rPr>
          <w:rStyle w:val="StyleUnderline"/>
          <w:highlight w:val="cyan"/>
        </w:rPr>
        <w:t>mixed conclusions</w:t>
      </w:r>
      <w:r w:rsidRPr="004512F0">
        <w:rPr>
          <w:rStyle w:val="StyleUnderline"/>
        </w:rPr>
        <w:t>. This article uses</w:t>
      </w:r>
      <w:r w:rsidRPr="004512F0">
        <w:rPr>
          <w:sz w:val="16"/>
        </w:rPr>
        <w:t xml:space="preserve"> </w:t>
      </w:r>
      <w:r w:rsidRPr="004512F0">
        <w:rPr>
          <w:rStyle w:val="Emphasis"/>
        </w:rPr>
        <w:t>quantitative and qualitative methods</w:t>
      </w:r>
      <w:r w:rsidRPr="004512F0">
        <w:rPr>
          <w:sz w:val="16"/>
        </w:rPr>
        <w:t xml:space="preserve"> </w:t>
      </w:r>
      <w:r w:rsidRPr="004512F0">
        <w:rPr>
          <w:rStyle w:val="StyleUnderline"/>
        </w:rPr>
        <w:t>to address this apparent gap</w:t>
      </w:r>
      <w:r w:rsidRPr="004512F0">
        <w:rPr>
          <w:sz w:val="16"/>
        </w:rPr>
        <w:t xml:space="preserve">.3 We argue that </w:t>
      </w:r>
      <w:r w:rsidRPr="004512F0">
        <w:rPr>
          <w:rStyle w:val="StyleUnderline"/>
        </w:rPr>
        <w:t xml:space="preserve">security </w:t>
      </w:r>
      <w:r w:rsidRPr="006A0BCA">
        <w:rPr>
          <w:rStyle w:val="StyleUnderline"/>
          <w:highlight w:val="cyan"/>
        </w:rPr>
        <w:t>guarantees</w:t>
      </w:r>
      <w:r w:rsidRPr="006A0BCA">
        <w:rPr>
          <w:sz w:val="16"/>
          <w:highlight w:val="cyan"/>
        </w:rPr>
        <w:t xml:space="preserve"> </w:t>
      </w:r>
      <w:r w:rsidRPr="006A0BCA">
        <w:rPr>
          <w:rStyle w:val="Emphasis"/>
          <w:highlight w:val="cyan"/>
        </w:rPr>
        <w:t>make</w:t>
      </w:r>
      <w:r w:rsidRPr="004512F0">
        <w:rPr>
          <w:rStyle w:val="Emphasis"/>
        </w:rPr>
        <w:t xml:space="preserve"> their </w:t>
      </w:r>
      <w:r w:rsidRPr="006A0BCA">
        <w:rPr>
          <w:rStyle w:val="Emphasis"/>
          <w:highlight w:val="cyan"/>
        </w:rPr>
        <w:t xml:space="preserve">recipients </w:t>
      </w:r>
      <w:r w:rsidRPr="006A0BCA">
        <w:rPr>
          <w:rStyle w:val="Emphasis"/>
          <w:sz w:val="28"/>
          <w:highlight w:val="cyan"/>
        </w:rPr>
        <w:t xml:space="preserve">substantially less likely </w:t>
      </w:r>
      <w:r w:rsidRPr="006A0BCA">
        <w:rPr>
          <w:rStyle w:val="Emphasis"/>
          <w:highlight w:val="cyan"/>
        </w:rPr>
        <w:t xml:space="preserve">to engage in </w:t>
      </w:r>
      <w:r w:rsidRPr="006A0BCA">
        <w:rPr>
          <w:rStyle w:val="Emphasis"/>
          <w:sz w:val="28"/>
          <w:highlight w:val="cyan"/>
        </w:rPr>
        <w:t>all levels of proliferation</w:t>
      </w:r>
      <w:r w:rsidRPr="004512F0">
        <w:rPr>
          <w:rStyle w:val="Emphasis"/>
          <w:sz w:val="28"/>
        </w:rPr>
        <w:t xml:space="preserve"> </w:t>
      </w:r>
      <w:r w:rsidRPr="004512F0">
        <w:rPr>
          <w:rStyle w:val="Emphasis"/>
        </w:rPr>
        <w:t>activity</w:t>
      </w:r>
      <w:r w:rsidRPr="004512F0">
        <w:rPr>
          <w:sz w:val="16"/>
        </w:rPr>
        <w:t xml:space="preserve">, </w:t>
      </w:r>
      <w:r w:rsidRPr="006A0BCA">
        <w:rPr>
          <w:rStyle w:val="StyleUnderline"/>
          <w:highlight w:val="cyan"/>
        </w:rPr>
        <w:t>a hypothesis</w:t>
      </w:r>
      <w:r w:rsidRPr="004512F0">
        <w:rPr>
          <w:rStyle w:val="StyleUnderline"/>
        </w:rPr>
        <w:t xml:space="preserve"> that </w:t>
      </w:r>
      <w:r w:rsidRPr="006A0BCA">
        <w:rPr>
          <w:rStyle w:val="StyleUnderline"/>
          <w:highlight w:val="cyan"/>
        </w:rPr>
        <w:t>receives</w:t>
      </w:r>
      <w:r w:rsidRPr="006A0BCA">
        <w:rPr>
          <w:sz w:val="16"/>
          <w:highlight w:val="cyan"/>
        </w:rPr>
        <w:t xml:space="preserve"> </w:t>
      </w:r>
      <w:r w:rsidRPr="006A0BCA">
        <w:rPr>
          <w:rStyle w:val="Emphasis"/>
          <w:highlight w:val="cyan"/>
        </w:rPr>
        <w:t>robust support</w:t>
      </w:r>
      <w:r w:rsidRPr="004512F0">
        <w:rPr>
          <w:sz w:val="16"/>
        </w:rPr>
        <w:t xml:space="preserve"> </w:t>
      </w:r>
      <w:r w:rsidRPr="006A0BCA">
        <w:rPr>
          <w:rStyle w:val="StyleUnderline"/>
          <w:highlight w:val="cyan"/>
        </w:rPr>
        <w:t>from</w:t>
      </w:r>
      <w:r w:rsidRPr="004512F0">
        <w:rPr>
          <w:rStyle w:val="StyleUnderline"/>
        </w:rPr>
        <w:t xml:space="preserve"> our </w:t>
      </w:r>
      <w:r w:rsidRPr="006A0BCA">
        <w:rPr>
          <w:rStyle w:val="StyleUnderline"/>
          <w:highlight w:val="cyan"/>
        </w:rPr>
        <w:t>quantitative analysis and</w:t>
      </w:r>
      <w:r w:rsidRPr="006A0BCA">
        <w:rPr>
          <w:sz w:val="16"/>
          <w:highlight w:val="cyan"/>
        </w:rPr>
        <w:t xml:space="preserve"> </w:t>
      </w:r>
      <w:r w:rsidRPr="006A0BCA">
        <w:rPr>
          <w:rStyle w:val="Emphasis"/>
          <w:highlight w:val="cyan"/>
        </w:rPr>
        <w:t>additional confirmation</w:t>
      </w:r>
      <w:r w:rsidRPr="006A0BCA">
        <w:rPr>
          <w:sz w:val="16"/>
          <w:highlight w:val="cyan"/>
        </w:rPr>
        <w:t xml:space="preserve"> </w:t>
      </w:r>
      <w:r w:rsidRPr="006A0BCA">
        <w:rPr>
          <w:rStyle w:val="StyleUnderline"/>
          <w:highlight w:val="cyan"/>
        </w:rPr>
        <w:t>from qualitative examination</w:t>
      </w:r>
      <w:r w:rsidRPr="004512F0">
        <w:rPr>
          <w:sz w:val="16"/>
        </w:rPr>
        <w:t xml:space="preserve"> of an important historical case, which also sheds light on underlying causal mechanisms.</w:t>
      </w:r>
    </w:p>
    <w:p w14:paraId="7C85231E" w14:textId="77777777" w:rsidR="009A7E0D" w:rsidRPr="00660711" w:rsidRDefault="009A7E0D" w:rsidP="009A7E0D">
      <w:pPr>
        <w:pStyle w:val="Heading4"/>
      </w:pPr>
      <w:r>
        <w:t xml:space="preserve">Assurances work </w:t>
      </w:r>
      <w:r w:rsidRPr="00660711">
        <w:rPr>
          <w:i/>
          <w:u w:val="single"/>
        </w:rPr>
        <w:t>if credibility is high</w:t>
      </w:r>
      <w:r>
        <w:t xml:space="preserve"> – all logic goes negative – alliance avoids security costs of proliferation, </w:t>
      </w:r>
    </w:p>
    <w:p w14:paraId="1AA13009" w14:textId="77777777" w:rsidR="009A7E0D" w:rsidRDefault="009A7E0D" w:rsidP="009A7E0D">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34BC7FBE" w14:textId="77777777" w:rsidR="009A7E0D" w:rsidRDefault="009A7E0D" w:rsidP="009A7E0D"/>
    <w:p w14:paraId="3E7D77E3" w14:textId="77777777" w:rsidR="009A7E0D" w:rsidRPr="00660711" w:rsidRDefault="009A7E0D" w:rsidP="009A7E0D">
      <w:pPr>
        <w:rPr>
          <w:u w:val="single"/>
        </w:rPr>
      </w:pPr>
      <w:r w:rsidRPr="006A0BCA">
        <w:rPr>
          <w:rStyle w:val="StyleUnderline"/>
          <w:highlight w:val="cyan"/>
        </w:rPr>
        <w:t>By allying</w:t>
      </w:r>
      <w:r w:rsidRPr="00660711">
        <w:rPr>
          <w:rStyle w:val="StyleUnderline"/>
        </w:rPr>
        <w:t xml:space="preserve"> with a patron that has nuclear weapons</w:t>
      </w:r>
      <w:r w:rsidRPr="00660711">
        <w:rPr>
          <w:sz w:val="16"/>
        </w:rPr>
        <w:t xml:space="preserve">, </w:t>
      </w:r>
      <w:r w:rsidRPr="006A0BCA">
        <w:rPr>
          <w:rStyle w:val="StyleUnderline"/>
          <w:highlight w:val="cyan"/>
        </w:rPr>
        <w:t>a state can enjoy</w:t>
      </w:r>
      <w:r w:rsidRPr="00660711">
        <w:rPr>
          <w:sz w:val="16"/>
        </w:rPr>
        <w:t xml:space="preserve"> many of the </w:t>
      </w:r>
      <w:r w:rsidRPr="006A0BCA">
        <w:rPr>
          <w:rStyle w:val="StyleUnderline"/>
          <w:highlight w:val="cyan"/>
        </w:rPr>
        <w:t>deterrent benefits</w:t>
      </w:r>
      <w:r w:rsidRPr="00660711">
        <w:rPr>
          <w:sz w:val="16"/>
        </w:rPr>
        <w:t xml:space="preserve"> of the patron’s nuclear weapons </w:t>
      </w:r>
      <w:r w:rsidRPr="006A0BCA">
        <w:rPr>
          <w:rStyle w:val="Emphasis"/>
          <w:highlight w:val="cyan"/>
        </w:rPr>
        <w:t>while not paying</w:t>
      </w:r>
      <w:r w:rsidRPr="00660711">
        <w:rPr>
          <w:rStyle w:val="Emphasis"/>
        </w:rPr>
        <w:t xml:space="preserve"> the </w:t>
      </w:r>
      <w:r w:rsidRPr="006A0BCA">
        <w:rPr>
          <w:rStyle w:val="Emphasis"/>
          <w:highlight w:val="cyan"/>
        </w:rPr>
        <w:t>costs</w:t>
      </w:r>
      <w:r w:rsidRPr="00660711">
        <w:rPr>
          <w:sz w:val="16"/>
        </w:rPr>
        <w:t xml:space="preserve"> </w:t>
      </w:r>
      <w:r w:rsidRPr="00660711">
        <w:rPr>
          <w:rStyle w:val="StyleUnderline"/>
        </w:rPr>
        <w:t xml:space="preserve">associated with developing its own. A </w:t>
      </w:r>
      <w:r w:rsidRPr="006A0BCA">
        <w:rPr>
          <w:rStyle w:val="StyleUnderline"/>
          <w:highlight w:val="cyan"/>
        </w:rPr>
        <w:t>security guarantee serves</w:t>
      </w:r>
      <w:r w:rsidRPr="006A0BCA">
        <w:rPr>
          <w:sz w:val="16"/>
          <w:highlight w:val="cyan"/>
        </w:rPr>
        <w:t xml:space="preserve"> </w:t>
      </w:r>
      <w:r w:rsidRPr="006A0BCA">
        <w:rPr>
          <w:rStyle w:val="Emphasis"/>
          <w:highlight w:val="cyan"/>
        </w:rPr>
        <w:t>as a substitute</w:t>
      </w:r>
      <w:r w:rsidRPr="006A0BCA">
        <w:rPr>
          <w:sz w:val="16"/>
          <w:highlight w:val="cyan"/>
        </w:rPr>
        <w:t xml:space="preserve"> </w:t>
      </w:r>
      <w:r w:rsidRPr="006A0BCA">
        <w:rPr>
          <w:rStyle w:val="StyleUnderline"/>
          <w:highlight w:val="cyan"/>
        </w:rPr>
        <w:t>for</w:t>
      </w:r>
      <w:r w:rsidRPr="00660711">
        <w:rPr>
          <w:rStyle w:val="StyleUnderline"/>
        </w:rPr>
        <w:t xml:space="preserve"> a state obtaining </w:t>
      </w:r>
      <w:r w:rsidRPr="006A0BCA">
        <w:rPr>
          <w:rStyle w:val="StyleUnderline"/>
          <w:highlight w:val="cyan"/>
        </w:rPr>
        <w:t>nuclear weapons; a</w:t>
      </w:r>
      <w:r w:rsidRPr="00660711">
        <w:rPr>
          <w:sz w:val="16"/>
        </w:rPr>
        <w:t xml:space="preserve"> </w:t>
      </w:r>
      <w:r w:rsidRPr="00660711">
        <w:rPr>
          <w:rStyle w:val="StyleUnderline"/>
        </w:rPr>
        <w:t xml:space="preserve">potential </w:t>
      </w:r>
      <w:r w:rsidRPr="006A0BCA">
        <w:rPr>
          <w:rStyle w:val="StyleUnderline"/>
          <w:highlight w:val="cyan"/>
        </w:rPr>
        <w:t>challenger</w:t>
      </w:r>
      <w:r w:rsidRPr="00660711">
        <w:rPr>
          <w:sz w:val="16"/>
        </w:rPr>
        <w:t xml:space="preserve"> to the protégé´ state </w:t>
      </w:r>
      <w:r w:rsidRPr="006A0BCA">
        <w:rPr>
          <w:rStyle w:val="StyleUnderline"/>
          <w:highlight w:val="cyan"/>
        </w:rPr>
        <w:t>will observe</w:t>
      </w:r>
      <w:r w:rsidRPr="00660711">
        <w:rPr>
          <w:sz w:val="16"/>
        </w:rPr>
        <w:t xml:space="preserve"> that </w:t>
      </w:r>
      <w:r w:rsidRPr="006A0BCA">
        <w:rPr>
          <w:rStyle w:val="StyleUnderline"/>
          <w:highlight w:val="cyan"/>
        </w:rPr>
        <w:t>a</w:t>
      </w:r>
      <w:r w:rsidRPr="00660711">
        <w:rPr>
          <w:rStyle w:val="StyleUnderline"/>
        </w:rPr>
        <w:t xml:space="preserve"> nuclear-armed </w:t>
      </w:r>
      <w:r w:rsidRPr="006A0BCA">
        <w:rPr>
          <w:rStyle w:val="StyleUnderline"/>
          <w:highlight w:val="cyan"/>
        </w:rPr>
        <w:t>patron</w:t>
      </w:r>
      <w:r w:rsidRPr="00660711">
        <w:rPr>
          <w:rStyle w:val="StyleUnderline"/>
        </w:rPr>
        <w:t xml:space="preserve"> protects the protégé</w:t>
      </w:r>
      <w:r w:rsidRPr="00660711">
        <w:rPr>
          <w:sz w:val="16"/>
        </w:rPr>
        <w:t xml:space="preserve">´ </w:t>
      </w:r>
      <w:r w:rsidRPr="006A0BCA">
        <w:rPr>
          <w:rStyle w:val="StyleUnderline"/>
          <w:highlight w:val="cyan"/>
        </w:rPr>
        <w:t>and will</w:t>
      </w:r>
      <w:r w:rsidRPr="00660711">
        <w:rPr>
          <w:sz w:val="16"/>
        </w:rPr>
        <w:t xml:space="preserve"> therefore </w:t>
      </w:r>
      <w:r w:rsidRPr="006A0BCA">
        <w:rPr>
          <w:rStyle w:val="StyleUnderline"/>
          <w:highlight w:val="cyan"/>
        </w:rPr>
        <w:t xml:space="preserve">be less likely to </w:t>
      </w:r>
      <w:r w:rsidRPr="006A0BCA">
        <w:rPr>
          <w:rStyle w:val="Emphasis"/>
          <w:highlight w:val="cyan"/>
        </w:rPr>
        <w:t>threaten</w:t>
      </w:r>
      <w:r w:rsidRPr="00660711">
        <w:rPr>
          <w:rStyle w:val="Emphasis"/>
        </w:rPr>
        <w:t xml:space="preserve"> or attack</w:t>
      </w:r>
      <w:r w:rsidRPr="00660711">
        <w:rPr>
          <w:sz w:val="16"/>
        </w:rPr>
        <w:t xml:space="preserve"> the protégé´ (Huth 1988). Yet from the perspective of the protégé´ state, this strategy entails risks, most importantly the potential for abandonment (Snyder 1984). Because allies can abandon protégé’s in the face of threats, protégé´ states can never feel completely secure (Goldstein 2000). </w:t>
      </w:r>
      <w:r w:rsidRPr="00660711">
        <w:rPr>
          <w:rStyle w:val="StyleUnderline"/>
        </w:rPr>
        <w:t xml:space="preserve">For states </w:t>
      </w:r>
      <w:r w:rsidRPr="006A0BCA">
        <w:rPr>
          <w:rStyle w:val="StyleUnderline"/>
          <w:highlight w:val="cyan"/>
        </w:rPr>
        <w:t>where</w:t>
      </w:r>
      <w:r w:rsidRPr="00660711">
        <w:rPr>
          <w:sz w:val="16"/>
        </w:rPr>
        <w:t xml:space="preserve"> the </w:t>
      </w:r>
      <w:r w:rsidRPr="006A0BCA">
        <w:rPr>
          <w:rStyle w:val="StyleUnderline"/>
          <w:highlight w:val="cyan"/>
        </w:rPr>
        <w:t>risk of abandonment is</w:t>
      </w:r>
      <w:r w:rsidRPr="00660711">
        <w:rPr>
          <w:sz w:val="16"/>
        </w:rPr>
        <w:t xml:space="preserve"> perceived to be </w:t>
      </w:r>
      <w:r w:rsidRPr="006A0BCA">
        <w:rPr>
          <w:rStyle w:val="StyleUnderline"/>
          <w:highlight w:val="cyan"/>
        </w:rPr>
        <w:t>high</w:t>
      </w:r>
      <w:r w:rsidRPr="00660711">
        <w:rPr>
          <w:sz w:val="16"/>
        </w:rPr>
        <w:t xml:space="preserve">, or the technological, economic, and political constraints on proliferation are low, </w:t>
      </w:r>
      <w:r w:rsidRPr="00660711">
        <w:rPr>
          <w:rStyle w:val="StyleUnderline"/>
        </w:rPr>
        <w:t xml:space="preserve">security </w:t>
      </w:r>
      <w:r w:rsidRPr="006A0BCA">
        <w:rPr>
          <w:rStyle w:val="StyleUnderline"/>
          <w:highlight w:val="cyan"/>
        </w:rPr>
        <w:t xml:space="preserve">guarantees are </w:t>
      </w:r>
      <w:r w:rsidRPr="006A0BCA">
        <w:rPr>
          <w:rStyle w:val="Emphasis"/>
          <w:highlight w:val="cyan"/>
        </w:rPr>
        <w:t>less likely to be</w:t>
      </w:r>
      <w:r w:rsidRPr="00660711">
        <w:rPr>
          <w:rStyle w:val="Emphasis"/>
        </w:rPr>
        <w:t xml:space="preserve"> viewed as viable </w:t>
      </w:r>
      <w:r w:rsidRPr="006A0BCA">
        <w:rPr>
          <w:rStyle w:val="Emphasis"/>
          <w:highlight w:val="cyan"/>
        </w:rPr>
        <w:t>substitutes</w:t>
      </w:r>
      <w:r w:rsidRPr="00660711">
        <w:rPr>
          <w:rStyle w:val="StyleUnderline"/>
        </w:rPr>
        <w:t xml:space="preserve"> for proliferation</w:t>
      </w:r>
      <w:r w:rsidRPr="00660711">
        <w:rPr>
          <w:sz w:val="16"/>
        </w:rPr>
        <w:t xml:space="preserve">. Conversely, </w:t>
      </w:r>
      <w:r w:rsidRPr="00660711">
        <w:rPr>
          <w:rStyle w:val="StyleUnderline"/>
        </w:rPr>
        <w:t xml:space="preserve">for </w:t>
      </w:r>
      <w:r w:rsidRPr="006A0BCA">
        <w:rPr>
          <w:rStyle w:val="StyleUnderline"/>
          <w:highlight w:val="cyan"/>
        </w:rPr>
        <w:t>states</w:t>
      </w:r>
      <w:r w:rsidRPr="006A0BCA">
        <w:rPr>
          <w:sz w:val="16"/>
          <w:highlight w:val="cyan"/>
        </w:rPr>
        <w:t xml:space="preserve"> </w:t>
      </w:r>
      <w:r w:rsidRPr="006A0BCA">
        <w:rPr>
          <w:rStyle w:val="StyleUnderline"/>
          <w:highlight w:val="cyan"/>
        </w:rPr>
        <w:t>that perceive</w:t>
      </w:r>
      <w:r w:rsidRPr="00660711">
        <w:rPr>
          <w:sz w:val="16"/>
        </w:rPr>
        <w:t xml:space="preserve"> the </w:t>
      </w:r>
      <w:r w:rsidRPr="006A0BCA">
        <w:rPr>
          <w:rStyle w:val="StyleUnderline"/>
          <w:highlight w:val="cyan"/>
        </w:rPr>
        <w:t>likelihood</w:t>
      </w:r>
      <w:r w:rsidRPr="00660711">
        <w:rPr>
          <w:rStyle w:val="StyleUnderline"/>
        </w:rPr>
        <w:t xml:space="preserve"> of abandonment </w:t>
      </w:r>
      <w:r w:rsidRPr="006A0BCA">
        <w:rPr>
          <w:rStyle w:val="StyleUnderline"/>
          <w:highlight w:val="cyan"/>
        </w:rPr>
        <w:t>as low</w:t>
      </w:r>
      <w:r w:rsidRPr="006A0BCA">
        <w:rPr>
          <w:sz w:val="16"/>
          <w:highlight w:val="cyan"/>
        </w:rPr>
        <w:t>,</w:t>
      </w:r>
      <w:r w:rsidRPr="00660711">
        <w:rPr>
          <w:sz w:val="16"/>
        </w:rPr>
        <w:t xml:space="preserve"> or the technological, economic, and political constraints on proliferation as high, </w:t>
      </w:r>
      <w:r w:rsidRPr="00660711">
        <w:rPr>
          <w:rStyle w:val="StyleUnderline"/>
        </w:rPr>
        <w:t xml:space="preserve">security </w:t>
      </w:r>
      <w:r w:rsidRPr="006A0BCA">
        <w:rPr>
          <w:rStyle w:val="StyleUnderline"/>
          <w:highlight w:val="cyan"/>
        </w:rPr>
        <w:t>guarantees are</w:t>
      </w:r>
      <w:r w:rsidRPr="00660711">
        <w:rPr>
          <w:rStyle w:val="StyleUnderline"/>
        </w:rPr>
        <w:t xml:space="preserve"> </w:t>
      </w:r>
      <w:r w:rsidRPr="00660711">
        <w:rPr>
          <w:rStyle w:val="Emphasis"/>
        </w:rPr>
        <w:t xml:space="preserve">more likely to be perceived as </w:t>
      </w:r>
      <w:r w:rsidRPr="006A0BCA">
        <w:rPr>
          <w:rStyle w:val="Emphasis"/>
          <w:sz w:val="28"/>
          <w:highlight w:val="cyan"/>
        </w:rPr>
        <w:t>viable alternatives</w:t>
      </w:r>
      <w:r w:rsidRPr="00660711">
        <w:rPr>
          <w:rStyle w:val="StyleUnderline"/>
          <w:sz w:val="28"/>
        </w:rPr>
        <w:t xml:space="preserve"> </w:t>
      </w:r>
      <w:r w:rsidRPr="00660711">
        <w:rPr>
          <w:rStyle w:val="StyleUnderline"/>
        </w:rPr>
        <w:t>to proliferation.</w:t>
      </w:r>
    </w:p>
    <w:p w14:paraId="3DB39F3B" w14:textId="6A28B934" w:rsidR="003F50AE" w:rsidRDefault="003F50AE" w:rsidP="009A7E0D">
      <w:pPr>
        <w:pStyle w:val="Heading3"/>
      </w:pPr>
      <w:r>
        <w:t>A2: Assurances Not Key---Asia</w:t>
      </w:r>
    </w:p>
    <w:p w14:paraId="4996C58E" w14:textId="77777777" w:rsidR="003F50AE" w:rsidRPr="00523788" w:rsidRDefault="003F50AE" w:rsidP="003F50AE">
      <w:pPr>
        <w:pStyle w:val="Heading4"/>
        <w:rPr>
          <w:rFonts w:cs="Times New Roman"/>
        </w:rPr>
      </w:pPr>
      <w:r w:rsidRPr="00523788">
        <w:rPr>
          <w:rFonts w:cs="Times New Roman"/>
        </w:rPr>
        <w:t>Assurances solve</w:t>
      </w:r>
    </w:p>
    <w:p w14:paraId="3825C1C9" w14:textId="371A0B63" w:rsidR="003F50AE" w:rsidRDefault="003F50AE" w:rsidP="003F50AE">
      <w:pPr>
        <w:rPr>
          <w:sz w:val="16"/>
          <w:szCs w:val="16"/>
        </w:rPr>
      </w:pPr>
      <w:r w:rsidRPr="00523788">
        <w:rPr>
          <w:rStyle w:val="Style13ptBold"/>
        </w:rPr>
        <w:t>Weitz 13</w:t>
      </w:r>
      <w:r w:rsidRPr="00523788">
        <w:t xml:space="preserve"> </w:t>
      </w:r>
      <w:r w:rsidRPr="003F50AE">
        <w:t xml:space="preserve">(Richard, director of the Center for Political-Military Analysis and a Senior Fellow at the Hudson Institute, North Korean Threats Deepen Southern Nuclear Insecurities, </w:t>
      </w:r>
      <w:hyperlink r:id="rId61" w:history="1">
        <w:r w:rsidRPr="003F50AE">
          <w:rPr>
            <w:rStyle w:val="Hyperlink"/>
          </w:rPr>
          <w:t>http://thediplomat.com/2013/07/north-korean-threats-deepen-southern-nuclear-insecurities/?allpages=yes</w:t>
        </w:r>
      </w:hyperlink>
      <w:r w:rsidRPr="003F50AE">
        <w:t>)</w:t>
      </w:r>
    </w:p>
    <w:p w14:paraId="499AB745" w14:textId="77777777" w:rsidR="003F50AE" w:rsidRPr="00523788" w:rsidRDefault="003F50AE" w:rsidP="003F50AE"/>
    <w:p w14:paraId="1B8816C3" w14:textId="77777777" w:rsidR="003F50AE" w:rsidRPr="00523788" w:rsidRDefault="003F50AE" w:rsidP="003F50AE">
      <w:pPr>
        <w:rPr>
          <w:sz w:val="16"/>
        </w:rPr>
      </w:pPr>
      <w:r w:rsidRPr="00523788">
        <w:rPr>
          <w:sz w:val="16"/>
        </w:rPr>
        <w:t xml:space="preserve">U.S. </w:t>
      </w:r>
      <w:r w:rsidRPr="006A0BCA">
        <w:rPr>
          <w:rStyle w:val="StyleUnderline"/>
          <w:highlight w:val="cyan"/>
        </w:rPr>
        <w:t>experts</w:t>
      </w:r>
      <w:r w:rsidRPr="00523788">
        <w:rPr>
          <w:sz w:val="16"/>
        </w:rPr>
        <w:t xml:space="preserve"> have </w:t>
      </w:r>
      <w:r w:rsidRPr="006A0BCA">
        <w:rPr>
          <w:rStyle w:val="StyleUnderline"/>
          <w:highlight w:val="cyan"/>
        </w:rPr>
        <w:t>considered</w:t>
      </w:r>
      <w:r w:rsidRPr="00523788">
        <w:rPr>
          <w:sz w:val="16"/>
        </w:rPr>
        <w:t xml:space="preserve"> exploiting Chinese fears </w:t>
      </w:r>
      <w:r w:rsidRPr="00523788">
        <w:rPr>
          <w:rStyle w:val="StyleUnderline"/>
        </w:rPr>
        <w:t xml:space="preserve">that </w:t>
      </w:r>
      <w:r w:rsidRPr="006A0BCA">
        <w:rPr>
          <w:rStyle w:val="StyleUnderline"/>
          <w:highlight w:val="cyan"/>
        </w:rPr>
        <w:t>North Korea</w:t>
      </w:r>
      <w:r w:rsidRPr="00523788">
        <w:rPr>
          <w:rStyle w:val="StyleUnderline"/>
        </w:rPr>
        <w:t>’s</w:t>
      </w:r>
      <w:r w:rsidRPr="00523788">
        <w:rPr>
          <w:sz w:val="16"/>
        </w:rPr>
        <w:t xml:space="preserve"> </w:t>
      </w:r>
      <w:r w:rsidRPr="00523788">
        <w:rPr>
          <w:rStyle w:val="StyleUnderline"/>
        </w:rPr>
        <w:t>nuclear</w:t>
      </w:r>
      <w:r w:rsidRPr="00523788">
        <w:rPr>
          <w:sz w:val="16"/>
        </w:rPr>
        <w:t xml:space="preserve"> and missile </w:t>
      </w:r>
      <w:r w:rsidRPr="00523788">
        <w:rPr>
          <w:rStyle w:val="StyleUnderline"/>
        </w:rPr>
        <w:t xml:space="preserve">capabilities </w:t>
      </w:r>
      <w:r w:rsidRPr="006A0BCA">
        <w:rPr>
          <w:rStyle w:val="StyleUnderline"/>
          <w:highlight w:val="cyan"/>
        </w:rPr>
        <w:t>will lead</w:t>
      </w:r>
      <w:r w:rsidRPr="00523788">
        <w:rPr>
          <w:rStyle w:val="StyleUnderline"/>
        </w:rPr>
        <w:t xml:space="preserve"> Japan and</w:t>
      </w:r>
      <w:r w:rsidRPr="00523788">
        <w:rPr>
          <w:sz w:val="16"/>
        </w:rPr>
        <w:t xml:space="preserve"> perhaps even </w:t>
      </w:r>
      <w:r w:rsidRPr="006A0BCA">
        <w:rPr>
          <w:rStyle w:val="StyleUnderline"/>
          <w:highlight w:val="cyan"/>
        </w:rPr>
        <w:t>Taiwan to</w:t>
      </w:r>
      <w:r w:rsidRPr="006A0BCA">
        <w:rPr>
          <w:sz w:val="16"/>
          <w:highlight w:val="cyan"/>
        </w:rPr>
        <w:t xml:space="preserve"> </w:t>
      </w:r>
      <w:r w:rsidRPr="006A0BCA">
        <w:rPr>
          <w:rStyle w:val="StyleUnderline"/>
          <w:highlight w:val="cyan"/>
        </w:rPr>
        <w:t>acquire</w:t>
      </w:r>
      <w:r w:rsidRPr="00523788">
        <w:rPr>
          <w:sz w:val="16"/>
        </w:rPr>
        <w:t xml:space="preserve"> missile defenses and </w:t>
      </w:r>
      <w:r w:rsidRPr="006A0BCA">
        <w:rPr>
          <w:rStyle w:val="StyleUnderline"/>
          <w:highlight w:val="cyan"/>
        </w:rPr>
        <w:t>nuclear weapons</w:t>
      </w:r>
      <w:r w:rsidRPr="00523788">
        <w:rPr>
          <w:sz w:val="16"/>
        </w:rPr>
        <w:t xml:space="preserve"> in response. Still, the expectation, in Beijing and elsewhere, is that </w:t>
      </w:r>
      <w:r w:rsidRPr="006A0BCA">
        <w:rPr>
          <w:rStyle w:val="Emphasis"/>
          <w:highlight w:val="cyan"/>
        </w:rPr>
        <w:t>none of these countries would</w:t>
      </w:r>
      <w:r w:rsidRPr="00523788">
        <w:rPr>
          <w:sz w:val="16"/>
        </w:rPr>
        <w:t xml:space="preserve"> make the controversial decision to </w:t>
      </w:r>
      <w:r w:rsidRPr="006A0BCA">
        <w:rPr>
          <w:rStyle w:val="Emphasis"/>
          <w:highlight w:val="cyan"/>
        </w:rPr>
        <w:t>pursue</w:t>
      </w:r>
      <w:r w:rsidRPr="00523788">
        <w:rPr>
          <w:rStyle w:val="Emphasis"/>
        </w:rPr>
        <w:t xml:space="preserve"> their own nuclear deterrents </w:t>
      </w:r>
      <w:r w:rsidRPr="006A0BCA">
        <w:rPr>
          <w:rStyle w:val="Emphasis"/>
          <w:highlight w:val="cyan"/>
        </w:rPr>
        <w:t>as long as they feel reassured that the United States will protect them.</w:t>
      </w:r>
      <w:r w:rsidRPr="00523788">
        <w:rPr>
          <w:sz w:val="16"/>
        </w:rPr>
        <w:t xml:space="preserve"> </w:t>
      </w:r>
      <w:r w:rsidRPr="00523788">
        <w:rPr>
          <w:rStyle w:val="StyleUnderline"/>
        </w:rPr>
        <w:t xml:space="preserve">In the past, U.S. </w:t>
      </w:r>
      <w:r w:rsidRPr="006A0BCA">
        <w:rPr>
          <w:rStyle w:val="StyleUnderline"/>
          <w:highlight w:val="cyan"/>
        </w:rPr>
        <w:t>officials managed to end</w:t>
      </w:r>
      <w:r w:rsidRPr="00523788">
        <w:rPr>
          <w:sz w:val="16"/>
        </w:rPr>
        <w:t xml:space="preserve"> the clandestine </w:t>
      </w:r>
      <w:r w:rsidRPr="00523788">
        <w:rPr>
          <w:rStyle w:val="StyleUnderline"/>
        </w:rPr>
        <w:t xml:space="preserve">nuclear </w:t>
      </w:r>
      <w:r w:rsidRPr="006A0BCA">
        <w:rPr>
          <w:rStyle w:val="StyleUnderline"/>
          <w:highlight w:val="cyan"/>
        </w:rPr>
        <w:t>weapons programs of</w:t>
      </w:r>
      <w:r w:rsidRPr="00523788">
        <w:rPr>
          <w:rStyle w:val="StyleUnderline"/>
        </w:rPr>
        <w:t xml:space="preserve"> </w:t>
      </w:r>
      <w:r w:rsidRPr="00523788">
        <w:rPr>
          <w:sz w:val="16"/>
        </w:rPr>
        <w:t xml:space="preserve">Japan, </w:t>
      </w:r>
      <w:r w:rsidRPr="006A0BCA">
        <w:rPr>
          <w:rStyle w:val="StyleUnderline"/>
          <w:highlight w:val="cyan"/>
        </w:rPr>
        <w:t>Taiwan</w:t>
      </w:r>
      <w:r w:rsidRPr="00523788">
        <w:rPr>
          <w:sz w:val="16"/>
        </w:rPr>
        <w:t xml:space="preserve">, and South Korea </w:t>
      </w:r>
      <w:r w:rsidRPr="006A0BCA">
        <w:rPr>
          <w:rStyle w:val="StyleUnderline"/>
          <w:highlight w:val="cyan"/>
        </w:rPr>
        <w:t>by warning</w:t>
      </w:r>
      <w:r w:rsidRPr="00523788">
        <w:rPr>
          <w:rStyle w:val="StyleUnderline"/>
        </w:rPr>
        <w:t xml:space="preserve"> them that </w:t>
      </w:r>
      <w:r w:rsidRPr="006A0BCA">
        <w:rPr>
          <w:rStyle w:val="StyleUnderline"/>
          <w:highlight w:val="cyan"/>
        </w:rPr>
        <w:t>the United States could</w:t>
      </w:r>
      <w:r w:rsidRPr="00523788">
        <w:rPr>
          <w:rStyle w:val="StyleUnderline"/>
        </w:rPr>
        <w:t xml:space="preserve"> respond by </w:t>
      </w:r>
      <w:r w:rsidRPr="006A0BCA">
        <w:rPr>
          <w:rStyle w:val="StyleUnderline"/>
          <w:highlight w:val="cyan"/>
        </w:rPr>
        <w:t>annull</w:t>
      </w:r>
      <w:r w:rsidRPr="00523788">
        <w:rPr>
          <w:rStyle w:val="StyleUnderline"/>
        </w:rPr>
        <w:t xml:space="preserve">ing its </w:t>
      </w:r>
      <w:r w:rsidRPr="006A0BCA">
        <w:rPr>
          <w:rStyle w:val="StyleUnderline"/>
          <w:highlight w:val="cyan"/>
        </w:rPr>
        <w:t>pledges to defend</w:t>
      </w:r>
      <w:r w:rsidRPr="00523788">
        <w:rPr>
          <w:rStyle w:val="StyleUnderline"/>
        </w:rPr>
        <w:t xml:space="preserve"> them</w:t>
      </w:r>
      <w:r w:rsidRPr="00523788">
        <w:rPr>
          <w:sz w:val="16"/>
        </w:rPr>
        <w:t>. Although ROK-U.S. relations have never been better, the Obama administration needs to subtly remind South Koreans of this possibility if the movement for ROK nukes genuinely takes off.</w:t>
      </w:r>
    </w:p>
    <w:p w14:paraId="080640C1" w14:textId="0F0E9696" w:rsidR="005B1101" w:rsidRDefault="005B1101" w:rsidP="009A7E0D">
      <w:pPr>
        <w:pStyle w:val="Heading3"/>
      </w:pPr>
      <w:r>
        <w:t>A2: Assurances Not Key---Japan</w:t>
      </w:r>
    </w:p>
    <w:p w14:paraId="60F9033D" w14:textId="77777777" w:rsidR="005B1101" w:rsidRPr="003C2DCD" w:rsidRDefault="005B1101" w:rsidP="005B1101">
      <w:pPr>
        <w:pStyle w:val="Heading4"/>
        <w:rPr>
          <w:b w:val="0"/>
        </w:rPr>
      </w:pPr>
      <w:r>
        <w:t xml:space="preserve">Loss of alliance cred causes Japan prolif </w:t>
      </w:r>
      <w:r w:rsidRPr="00116911">
        <w:rPr>
          <w:b w:val="0"/>
        </w:rPr>
        <w:t>– ensures arms racing and crushes the NPT –</w:t>
      </w:r>
      <w:r>
        <w:t xml:space="preserve"> nuke war </w:t>
      </w:r>
      <w:r w:rsidRPr="00287A06">
        <w:rPr>
          <w:b w:val="0"/>
        </w:rPr>
        <w:t>– weapons get used to coerce US into conflicts</w:t>
      </w:r>
      <w:r>
        <w:rPr>
          <w:b w:val="0"/>
        </w:rPr>
        <w:t>, accidents, and miscalc</w:t>
      </w:r>
      <w:r w:rsidRPr="00287A06">
        <w:rPr>
          <w:b w:val="0"/>
        </w:rPr>
        <w:t xml:space="preserve"> –</w:t>
      </w:r>
      <w:r>
        <w:t xml:space="preserve"> even ineffective development causes preemptive conflicts </w:t>
      </w:r>
      <w:r>
        <w:rPr>
          <w:b w:val="0"/>
        </w:rPr>
        <w:t>and kills heg</w:t>
      </w:r>
    </w:p>
    <w:p w14:paraId="4BFE28EE" w14:textId="77777777" w:rsidR="005B1101" w:rsidRDefault="005B1101" w:rsidP="005B1101">
      <w:r>
        <w:t>-Arms racing includes South Korean horizontal proliferation and NoKo/Chinese vertical proliferation/modernization</w:t>
      </w:r>
    </w:p>
    <w:p w14:paraId="70751045" w14:textId="77777777" w:rsidR="005B1101" w:rsidRDefault="005B1101" w:rsidP="005B1101">
      <w:r>
        <w:t xml:space="preserve">-NPT collapse causes Iranian, German and Saudi Arabian prolif </w:t>
      </w:r>
    </w:p>
    <w:p w14:paraId="55FE10CA" w14:textId="77777777" w:rsidR="005B1101" w:rsidRDefault="005B1101" w:rsidP="005B1101">
      <w:r>
        <w:t xml:space="preserve">-Yes domino: empirical stability is because of US assurances </w:t>
      </w:r>
    </w:p>
    <w:p w14:paraId="0ED6FA9D" w14:textId="77777777" w:rsidR="005B1101" w:rsidRPr="00287A06" w:rsidRDefault="005B1101" w:rsidP="005B1101">
      <w:r>
        <w:t>-Stability turns are academically flawed even if empirically based</w:t>
      </w:r>
    </w:p>
    <w:p w14:paraId="68591BB8" w14:textId="302CB535" w:rsidR="005B1101" w:rsidRDefault="005B1101" w:rsidP="005B1101">
      <w:pPr>
        <w:rPr>
          <w:rStyle w:val="Style13ptBold"/>
        </w:rPr>
      </w:pPr>
      <w:r>
        <w:rPr>
          <w:rStyle w:val="Style13ptBold"/>
        </w:rPr>
        <w:t xml:space="preserve">Miller 16 </w:t>
      </w:r>
      <w:r>
        <w:t xml:space="preserve">---- </w:t>
      </w:r>
      <w:r w:rsidRPr="00B86258">
        <w:t xml:space="preserve">Nick, Assistant Professor in the Department of Political Science and Watson Institute for International and Public Affairs (Brown University), Stanton Nuclear Security Fellow (Harvard Kennedy School's Belfer Center for Science and International Affairs), PhD in Political Science (MIT), “Donald Trump Thinks More Countries Should Have Nuclear Weapons. Here’s What the Research Says,” Washington Post – Monkey Cage, 4/6, </w:t>
      </w:r>
      <w:hyperlink r:id="rId62" w:history="1">
        <w:r w:rsidRPr="00642E97">
          <w:rPr>
            <w:rStyle w:val="Hyperlink"/>
          </w:rPr>
          <w:t>https://www.washingtonpost.com/news/monkey-cage/wp/2016/04/06/should-more-countries-have-nuclear-weapons-donald-trump-thinks-so/</w:t>
        </w:r>
      </w:hyperlink>
      <w:r>
        <w:t xml:space="preserve"> **Modified for ableist language </w:t>
      </w:r>
    </w:p>
    <w:p w14:paraId="3D895502" w14:textId="77777777" w:rsidR="005B1101" w:rsidRPr="00E52A54" w:rsidRDefault="005B1101" w:rsidP="005B1101"/>
    <w:p w14:paraId="588F0E88" w14:textId="303B52D0" w:rsidR="005B1101" w:rsidRDefault="005B1101" w:rsidP="005B1101">
      <w:pPr>
        <w:rPr>
          <w:rStyle w:val="Emphasis"/>
          <w:sz w:val="32"/>
        </w:rPr>
      </w:pPr>
      <w:r w:rsidRPr="00287A06">
        <w:rPr>
          <w:rStyle w:val="StyleUnderline"/>
        </w:rPr>
        <w:t xml:space="preserve">Nuclear </w:t>
      </w:r>
      <w:r w:rsidRPr="006A0BCA">
        <w:rPr>
          <w:rStyle w:val="StyleUnderline"/>
          <w:highlight w:val="cyan"/>
        </w:rPr>
        <w:t>allies</w:t>
      </w:r>
      <w:r w:rsidRPr="009432A1">
        <w:rPr>
          <w:sz w:val="16"/>
        </w:rPr>
        <w:t xml:space="preserve"> can also </w:t>
      </w:r>
      <w:r w:rsidRPr="00287A06">
        <w:rPr>
          <w:rStyle w:val="StyleUnderline"/>
        </w:rPr>
        <w:t xml:space="preserve">become </w:t>
      </w:r>
      <w:r w:rsidRPr="00287A06">
        <w:rPr>
          <w:rStyle w:val="Emphasis"/>
        </w:rPr>
        <w:t>security risks</w:t>
      </w:r>
      <w:r w:rsidRPr="009432A1">
        <w:rPr>
          <w:sz w:val="16"/>
        </w:rPr>
        <w:t xml:space="preserve">. Vipin </w:t>
      </w:r>
      <w:r w:rsidRPr="00287A06">
        <w:rPr>
          <w:rStyle w:val="StyleUnderline"/>
        </w:rPr>
        <w:t>Narang demonstrates</w:t>
      </w:r>
      <w:r w:rsidRPr="009432A1">
        <w:rPr>
          <w:sz w:val="16"/>
        </w:rPr>
        <w:t xml:space="preserve"> that </w:t>
      </w:r>
      <w:r w:rsidRPr="00287A06">
        <w:rPr>
          <w:rStyle w:val="StyleUnderline"/>
        </w:rPr>
        <w:t>when</w:t>
      </w:r>
      <w:r w:rsidRPr="009432A1">
        <w:rPr>
          <w:sz w:val="16"/>
        </w:rPr>
        <w:t xml:space="preserve"> </w:t>
      </w:r>
      <w:r w:rsidRPr="009432A1">
        <w:rPr>
          <w:strike/>
          <w:sz w:val="16"/>
        </w:rPr>
        <w:t>weaker</w:t>
      </w:r>
      <w:r w:rsidRPr="009432A1">
        <w:rPr>
          <w:sz w:val="16"/>
        </w:rPr>
        <w:t xml:space="preserve"> </w:t>
      </w:r>
      <w:r w:rsidRPr="00287A06">
        <w:rPr>
          <w:rStyle w:val="StyleUnderline"/>
        </w:rPr>
        <w:t>[junior] states</w:t>
      </w:r>
      <w:r w:rsidRPr="00E52A54">
        <w:rPr>
          <w:rStyle w:val="StyleUnderline"/>
        </w:rPr>
        <w:t xml:space="preserve"> gain nuclear weapons</w:t>
      </w:r>
      <w:r w:rsidRPr="009432A1">
        <w:rPr>
          <w:sz w:val="16"/>
        </w:rPr>
        <w:t xml:space="preserve">, </w:t>
      </w:r>
      <w:r w:rsidRPr="00E52A54">
        <w:rPr>
          <w:rStyle w:val="StyleUnderline"/>
        </w:rPr>
        <w:t>they</w:t>
      </w:r>
      <w:r w:rsidRPr="009432A1">
        <w:rPr>
          <w:sz w:val="16"/>
        </w:rPr>
        <w:t xml:space="preserve"> often seek to </w:t>
      </w:r>
      <w:r w:rsidRPr="006A0BCA">
        <w:rPr>
          <w:rStyle w:val="Emphasis"/>
          <w:highlight w:val="cyan"/>
        </w:rPr>
        <w:t>coerce</w:t>
      </w:r>
      <w:r w:rsidRPr="009432A1">
        <w:rPr>
          <w:sz w:val="16"/>
        </w:rPr>
        <w:t xml:space="preserve"> their </w:t>
      </w:r>
      <w:r w:rsidRPr="006A0BCA">
        <w:rPr>
          <w:rStyle w:val="StyleUnderline"/>
          <w:highlight w:val="cyan"/>
        </w:rPr>
        <w:t>senior partners into intervening</w:t>
      </w:r>
      <w:r w:rsidRPr="009432A1">
        <w:rPr>
          <w:sz w:val="16"/>
        </w:rPr>
        <w:t xml:space="preserve"> on their behalf </w:t>
      </w:r>
      <w:r w:rsidRPr="006A0BCA">
        <w:rPr>
          <w:rStyle w:val="StyleUnderline"/>
          <w:highlight w:val="cyan"/>
        </w:rPr>
        <w:t>by threatening</w:t>
      </w:r>
      <w:r w:rsidRPr="00E52A54">
        <w:rPr>
          <w:rStyle w:val="StyleUnderline"/>
        </w:rPr>
        <w:t xml:space="preserve"> to use </w:t>
      </w:r>
      <w:r w:rsidRPr="006A0BCA">
        <w:rPr>
          <w:rStyle w:val="StyleUnderline"/>
          <w:highlight w:val="cyan"/>
        </w:rPr>
        <w:t>nuclear</w:t>
      </w:r>
      <w:r w:rsidRPr="00E52A54">
        <w:rPr>
          <w:rStyle w:val="StyleUnderline"/>
        </w:rPr>
        <w:t xml:space="preserve"> </w:t>
      </w:r>
      <w:r w:rsidRPr="00287A06">
        <w:rPr>
          <w:rStyle w:val="StyleUnderline"/>
        </w:rPr>
        <w:t>weapons</w:t>
      </w:r>
      <w:r w:rsidRPr="006E3586">
        <w:rPr>
          <w:sz w:val="16"/>
        </w:rPr>
        <w:t xml:space="preserve">. </w:t>
      </w:r>
      <w:r w:rsidRPr="006E3586">
        <w:rPr>
          <w:rStyle w:val="StyleUnderline"/>
        </w:rPr>
        <w:t>That’s</w:t>
      </w:r>
      <w:r w:rsidRPr="006E3586">
        <w:rPr>
          <w:sz w:val="16"/>
        </w:rPr>
        <w:t xml:space="preserve"> what </w:t>
      </w:r>
      <w:r w:rsidRPr="006E3586">
        <w:rPr>
          <w:rStyle w:val="StyleUnderline"/>
        </w:rPr>
        <w:t>Israel</w:t>
      </w:r>
      <w:r w:rsidRPr="006E3586">
        <w:rPr>
          <w:sz w:val="16"/>
        </w:rPr>
        <w:t xml:space="preserve"> did </w:t>
      </w:r>
      <w:r w:rsidRPr="006E3586">
        <w:rPr>
          <w:rStyle w:val="StyleUnderline"/>
        </w:rPr>
        <w:t>at</w:t>
      </w:r>
      <w:r w:rsidRPr="006E3586">
        <w:rPr>
          <w:sz w:val="16"/>
        </w:rPr>
        <w:t xml:space="preserve"> the height of the 19</w:t>
      </w:r>
      <w:r w:rsidRPr="006E3586">
        <w:rPr>
          <w:rStyle w:val="Emphasis"/>
        </w:rPr>
        <w:t>73</w:t>
      </w:r>
      <w:r w:rsidRPr="006E3586">
        <w:rPr>
          <w:sz w:val="16"/>
        </w:rPr>
        <w:t xml:space="preserve"> Arab-Israeli War. That’s what </w:t>
      </w:r>
      <w:r w:rsidRPr="006E3586">
        <w:rPr>
          <w:rStyle w:val="StyleUnderline"/>
        </w:rPr>
        <w:t>South Africa</w:t>
      </w:r>
      <w:r w:rsidRPr="006E3586">
        <w:rPr>
          <w:sz w:val="16"/>
        </w:rPr>
        <w:t xml:space="preserve"> did </w:t>
      </w:r>
      <w:r w:rsidRPr="006E3586">
        <w:rPr>
          <w:rStyle w:val="StyleUnderline"/>
        </w:rPr>
        <w:t>during</w:t>
      </w:r>
      <w:r w:rsidRPr="006E3586">
        <w:rPr>
          <w:sz w:val="16"/>
        </w:rPr>
        <w:t xml:space="preserve"> its 19</w:t>
      </w:r>
      <w:r w:rsidRPr="006E3586">
        <w:rPr>
          <w:rStyle w:val="Emphasis"/>
        </w:rPr>
        <w:t xml:space="preserve">88 </w:t>
      </w:r>
      <w:r w:rsidRPr="006E3586">
        <w:rPr>
          <w:sz w:val="16"/>
        </w:rPr>
        <w:t xml:space="preserve">confrontation with Cuban forces in Angola. </w:t>
      </w:r>
      <w:r w:rsidRPr="006E3586">
        <w:rPr>
          <w:rStyle w:val="StyleUnderline"/>
        </w:rPr>
        <w:t>And</w:t>
      </w:r>
      <w:r w:rsidRPr="006E3586">
        <w:rPr>
          <w:sz w:val="16"/>
        </w:rPr>
        <w:t xml:space="preserve"> that’s what </w:t>
      </w:r>
      <w:r w:rsidRPr="006E3586">
        <w:rPr>
          <w:rStyle w:val="StyleUnderline"/>
        </w:rPr>
        <w:t>Pakistan</w:t>
      </w:r>
      <w:r w:rsidRPr="006E3586">
        <w:rPr>
          <w:sz w:val="16"/>
        </w:rPr>
        <w:t xml:space="preserve"> did in the midst of its 1990 military crisis </w:t>
      </w:r>
      <w:r w:rsidRPr="006E3586">
        <w:rPr>
          <w:rStyle w:val="StyleUnderline"/>
        </w:rPr>
        <w:t>with India</w:t>
      </w:r>
      <w:r w:rsidRPr="006E3586">
        <w:rPr>
          <w:sz w:val="16"/>
        </w:rPr>
        <w:t xml:space="preserve">. </w:t>
      </w:r>
      <w:r w:rsidRPr="006E3586">
        <w:rPr>
          <w:rStyle w:val="StyleUnderline"/>
        </w:rPr>
        <w:t>Instead of relieving</w:t>
      </w:r>
      <w:r w:rsidRPr="006E3586">
        <w:rPr>
          <w:sz w:val="16"/>
        </w:rPr>
        <w:t xml:space="preserve"> the </w:t>
      </w:r>
      <w:r w:rsidRPr="006E3586">
        <w:rPr>
          <w:rStyle w:val="Emphasis"/>
        </w:rPr>
        <w:t>U</w:t>
      </w:r>
      <w:r w:rsidRPr="006E3586">
        <w:rPr>
          <w:sz w:val="16"/>
        </w:rPr>
        <w:t xml:space="preserve">nited </w:t>
      </w:r>
      <w:r w:rsidRPr="006E3586">
        <w:rPr>
          <w:rStyle w:val="Emphasis"/>
        </w:rPr>
        <w:t>S</w:t>
      </w:r>
      <w:r w:rsidRPr="006E3586">
        <w:rPr>
          <w:sz w:val="16"/>
        </w:rPr>
        <w:t>tates of a military burden, as</w:t>
      </w:r>
      <w:r w:rsidRPr="009432A1">
        <w:rPr>
          <w:sz w:val="16"/>
        </w:rPr>
        <w:t xml:space="preserve"> Donald Trump suggests, having </w:t>
      </w:r>
      <w:r w:rsidRPr="00E52A54">
        <w:rPr>
          <w:rStyle w:val="StyleUnderline"/>
        </w:rPr>
        <w:t xml:space="preserve">more </w:t>
      </w:r>
      <w:r w:rsidRPr="006A0BCA">
        <w:rPr>
          <w:rStyle w:val="StyleUnderline"/>
          <w:highlight w:val="cyan"/>
        </w:rPr>
        <w:t>nuclear allies</w:t>
      </w:r>
      <w:r w:rsidRPr="009432A1">
        <w:rPr>
          <w:sz w:val="16"/>
        </w:rPr>
        <w:t xml:space="preserve"> could </w:t>
      </w:r>
      <w:r w:rsidRPr="006A0BCA">
        <w:rPr>
          <w:rStyle w:val="Emphasis"/>
          <w:highlight w:val="cyan"/>
        </w:rPr>
        <w:t>increase</w:t>
      </w:r>
      <w:r w:rsidRPr="009432A1">
        <w:rPr>
          <w:sz w:val="16"/>
        </w:rPr>
        <w:t xml:space="preserve"> the </w:t>
      </w:r>
      <w:r w:rsidRPr="006A0BCA">
        <w:rPr>
          <w:rStyle w:val="StyleUnderline"/>
          <w:highlight w:val="cyan"/>
        </w:rPr>
        <w:t>risk</w:t>
      </w:r>
      <w:r w:rsidRPr="009432A1">
        <w:rPr>
          <w:sz w:val="16"/>
        </w:rPr>
        <w:t xml:space="preserve"> that the </w:t>
      </w:r>
      <w:r w:rsidRPr="006A0BCA">
        <w:rPr>
          <w:rStyle w:val="Emphasis"/>
          <w:highlight w:val="cyan"/>
        </w:rPr>
        <w:t>U</w:t>
      </w:r>
      <w:r w:rsidRPr="009432A1">
        <w:rPr>
          <w:sz w:val="16"/>
        </w:rPr>
        <w:t xml:space="preserve">nited </w:t>
      </w:r>
      <w:r w:rsidRPr="006A0BCA">
        <w:rPr>
          <w:rStyle w:val="Emphasis"/>
          <w:highlight w:val="cyan"/>
        </w:rPr>
        <w:t>S</w:t>
      </w:r>
      <w:r w:rsidRPr="009432A1">
        <w:rPr>
          <w:sz w:val="16"/>
        </w:rPr>
        <w:t xml:space="preserve">tates </w:t>
      </w:r>
      <w:r w:rsidRPr="00E52A54">
        <w:rPr>
          <w:rStyle w:val="StyleUnderline"/>
        </w:rPr>
        <w:t xml:space="preserve">would </w:t>
      </w:r>
      <w:r w:rsidRPr="006A0BCA">
        <w:rPr>
          <w:rStyle w:val="StyleUnderline"/>
          <w:highlight w:val="cyan"/>
        </w:rPr>
        <w:t>get</w:t>
      </w:r>
      <w:r w:rsidRPr="00E52A54">
        <w:rPr>
          <w:rStyle w:val="StyleUnderline"/>
        </w:rPr>
        <w:t xml:space="preserve"> </w:t>
      </w:r>
      <w:r w:rsidRPr="00287A06">
        <w:rPr>
          <w:rStyle w:val="StyleUnderline"/>
        </w:rPr>
        <w:t>involved</w:t>
      </w:r>
      <w:r w:rsidRPr="00E52A54">
        <w:rPr>
          <w:rStyle w:val="StyleUnderline"/>
        </w:rPr>
        <w:t xml:space="preserve"> </w:t>
      </w:r>
      <w:r w:rsidRPr="006A0BCA">
        <w:rPr>
          <w:rStyle w:val="StyleUnderline"/>
          <w:highlight w:val="cyan"/>
        </w:rPr>
        <w:t>in conflicts that</w:t>
      </w:r>
      <w:r w:rsidRPr="009432A1">
        <w:rPr>
          <w:sz w:val="16"/>
        </w:rPr>
        <w:t xml:space="preserve"> might </w:t>
      </w:r>
      <w:r w:rsidRPr="006A0BCA">
        <w:rPr>
          <w:rStyle w:val="Emphasis"/>
          <w:sz w:val="28"/>
          <w:highlight w:val="cyan"/>
        </w:rPr>
        <w:t>turn nuclear</w:t>
      </w:r>
      <w:r w:rsidRPr="009432A1">
        <w:rPr>
          <w:sz w:val="16"/>
        </w:rPr>
        <w:t xml:space="preserve">. Furthermore, </w:t>
      </w:r>
      <w:r w:rsidRPr="00287A06">
        <w:rPr>
          <w:rStyle w:val="StyleUnderline"/>
        </w:rPr>
        <w:t>were</w:t>
      </w:r>
      <w:r w:rsidRPr="009432A1">
        <w:rPr>
          <w:sz w:val="16"/>
        </w:rPr>
        <w:t xml:space="preserve"> South Korea or </w:t>
      </w:r>
      <w:r w:rsidRPr="006A0BCA">
        <w:rPr>
          <w:rStyle w:val="StyleUnderline"/>
          <w:highlight w:val="cyan"/>
        </w:rPr>
        <w:t>Japan</w:t>
      </w:r>
      <w:r w:rsidRPr="00287A06">
        <w:rPr>
          <w:rStyle w:val="StyleUnderline"/>
        </w:rPr>
        <w:t xml:space="preserve"> to</w:t>
      </w:r>
      <w:r w:rsidRPr="009432A1">
        <w:rPr>
          <w:sz w:val="16"/>
        </w:rPr>
        <w:t xml:space="preserve"> begin </w:t>
      </w:r>
      <w:r w:rsidRPr="00287A06">
        <w:rPr>
          <w:rStyle w:val="StyleUnderline"/>
        </w:rPr>
        <w:t>develop</w:t>
      </w:r>
      <w:r w:rsidRPr="009432A1">
        <w:rPr>
          <w:sz w:val="16"/>
        </w:rPr>
        <w:t xml:space="preserve">ing </w:t>
      </w:r>
      <w:r w:rsidRPr="00287A06">
        <w:rPr>
          <w:rStyle w:val="StyleUnderline"/>
        </w:rPr>
        <w:t>nuclear weapons</w:t>
      </w:r>
      <w:r w:rsidRPr="009432A1">
        <w:rPr>
          <w:sz w:val="16"/>
        </w:rPr>
        <w:t xml:space="preserve">, their </w:t>
      </w:r>
      <w:r w:rsidRPr="006A0BCA">
        <w:rPr>
          <w:rStyle w:val="StyleUnderline"/>
          <w:highlight w:val="cyan"/>
        </w:rPr>
        <w:t>rivals might</w:t>
      </w:r>
      <w:r w:rsidRPr="009432A1">
        <w:rPr>
          <w:sz w:val="16"/>
        </w:rPr>
        <w:t xml:space="preserve"> be tempted to </w:t>
      </w:r>
      <w:r w:rsidRPr="006A0BCA">
        <w:rPr>
          <w:rStyle w:val="Emphasis"/>
          <w:highlight w:val="cyan"/>
        </w:rPr>
        <w:t>launch</w:t>
      </w:r>
      <w:r w:rsidRPr="00287A06">
        <w:rPr>
          <w:rStyle w:val="Emphasis"/>
        </w:rPr>
        <w:t xml:space="preserve"> </w:t>
      </w:r>
      <w:r w:rsidRPr="006A0BCA">
        <w:rPr>
          <w:rStyle w:val="Emphasis"/>
          <w:highlight w:val="cyan"/>
        </w:rPr>
        <w:t>preventive</w:t>
      </w:r>
      <w:r w:rsidRPr="00287A06">
        <w:rPr>
          <w:rStyle w:val="Emphasis"/>
        </w:rPr>
        <w:t xml:space="preserve"> military </w:t>
      </w:r>
      <w:r w:rsidRPr="006A0BCA">
        <w:rPr>
          <w:rStyle w:val="Emphasis"/>
          <w:highlight w:val="cyan"/>
        </w:rPr>
        <w:t>strikes</w:t>
      </w:r>
      <w:r w:rsidRPr="009432A1">
        <w:rPr>
          <w:sz w:val="16"/>
        </w:rPr>
        <w:t xml:space="preserve">, </w:t>
      </w:r>
      <w:r w:rsidRPr="00287A06">
        <w:rPr>
          <w:rStyle w:val="StyleUnderline"/>
        </w:rPr>
        <w:t xml:space="preserve">which research suggests has been </w:t>
      </w:r>
      <w:r w:rsidRPr="00287A06">
        <w:rPr>
          <w:rStyle w:val="Emphasis"/>
        </w:rPr>
        <w:t>frequently considered</w:t>
      </w:r>
      <w:r w:rsidRPr="009432A1">
        <w:rPr>
          <w:sz w:val="16"/>
        </w:rPr>
        <w:t xml:space="preserve"> in the past. The </w:t>
      </w:r>
      <w:r w:rsidRPr="006A0BCA">
        <w:rPr>
          <w:rStyle w:val="StyleUnderline"/>
          <w:highlight w:val="cyan"/>
        </w:rPr>
        <w:t>road to</w:t>
      </w:r>
      <w:r w:rsidRPr="009432A1">
        <w:rPr>
          <w:sz w:val="16"/>
        </w:rPr>
        <w:t xml:space="preserve"> nuclear </w:t>
      </w:r>
      <w:r w:rsidRPr="006A0BCA">
        <w:rPr>
          <w:rStyle w:val="StyleUnderline"/>
          <w:highlight w:val="cyan"/>
        </w:rPr>
        <w:t>acquisition</w:t>
      </w:r>
      <w:r w:rsidRPr="00287A06">
        <w:rPr>
          <w:rStyle w:val="StyleUnderline"/>
        </w:rPr>
        <w:t xml:space="preserve"> is</w:t>
      </w:r>
      <w:r w:rsidRPr="009432A1">
        <w:rPr>
          <w:sz w:val="16"/>
        </w:rPr>
        <w:t xml:space="preserve"> often </w:t>
      </w:r>
      <w:r w:rsidRPr="00287A06">
        <w:rPr>
          <w:rStyle w:val="StyleUnderline"/>
        </w:rPr>
        <w:t xml:space="preserve">rocky and </w:t>
      </w:r>
      <w:r w:rsidRPr="006A0BCA">
        <w:rPr>
          <w:rStyle w:val="StyleUnderline"/>
          <w:highlight w:val="cyan"/>
        </w:rPr>
        <w:t>increases</w:t>
      </w:r>
      <w:r w:rsidRPr="009432A1">
        <w:rPr>
          <w:sz w:val="16"/>
        </w:rPr>
        <w:t xml:space="preserve"> the </w:t>
      </w:r>
      <w:r w:rsidRPr="00287A06">
        <w:rPr>
          <w:rStyle w:val="StyleUnderline"/>
        </w:rPr>
        <w:t xml:space="preserve">likelihood of </w:t>
      </w:r>
      <w:r w:rsidRPr="006A0BCA">
        <w:rPr>
          <w:rStyle w:val="Emphasis"/>
          <w:highlight w:val="cyan"/>
        </w:rPr>
        <w:t>militarized conflict</w:t>
      </w:r>
      <w:r w:rsidRPr="009432A1">
        <w:rPr>
          <w:sz w:val="16"/>
        </w:rPr>
        <w:t xml:space="preserve">. For example, </w:t>
      </w:r>
      <w:r w:rsidRPr="00287A06">
        <w:rPr>
          <w:rStyle w:val="StyleUnderline"/>
        </w:rPr>
        <w:t>Soviet worries</w:t>
      </w:r>
      <w:r w:rsidRPr="009432A1">
        <w:rPr>
          <w:sz w:val="16"/>
        </w:rPr>
        <w:t xml:space="preserve"> that </w:t>
      </w:r>
      <w:r w:rsidRPr="00287A06">
        <w:rPr>
          <w:rStyle w:val="StyleUnderline"/>
        </w:rPr>
        <w:t>West Germany would acquire</w:t>
      </w:r>
      <w:r w:rsidRPr="009432A1">
        <w:rPr>
          <w:sz w:val="16"/>
        </w:rPr>
        <w:t xml:space="preserve"> nuclear weapons helped </w:t>
      </w:r>
      <w:r w:rsidRPr="00287A06">
        <w:rPr>
          <w:rStyle w:val="StyleUnderline"/>
        </w:rPr>
        <w:t>trigger</w:t>
      </w:r>
      <w:r w:rsidRPr="009432A1">
        <w:rPr>
          <w:sz w:val="16"/>
        </w:rPr>
        <w:t xml:space="preserve"> the </w:t>
      </w:r>
      <w:r w:rsidRPr="00287A06">
        <w:rPr>
          <w:rStyle w:val="StyleUnderline"/>
        </w:rPr>
        <w:t>Berlin Crisis</w:t>
      </w:r>
      <w:r w:rsidRPr="009432A1">
        <w:rPr>
          <w:sz w:val="16"/>
        </w:rPr>
        <w:t xml:space="preserve">. And </w:t>
      </w:r>
      <w:r w:rsidRPr="006A0BCA">
        <w:rPr>
          <w:rStyle w:val="StyleUnderline"/>
          <w:highlight w:val="cyan"/>
        </w:rPr>
        <w:t>if Japan</w:t>
      </w:r>
      <w:r w:rsidRPr="00287A06">
        <w:rPr>
          <w:rStyle w:val="StyleUnderline"/>
        </w:rPr>
        <w:t xml:space="preserve"> </w:t>
      </w:r>
      <w:r w:rsidRPr="009432A1">
        <w:rPr>
          <w:sz w:val="16"/>
        </w:rPr>
        <w:t xml:space="preserve">or South Korea </w:t>
      </w:r>
      <w:r w:rsidRPr="00287A06">
        <w:rPr>
          <w:rStyle w:val="StyleUnderline"/>
        </w:rPr>
        <w:t xml:space="preserve">actually </w:t>
      </w:r>
      <w:r w:rsidRPr="006A0BCA">
        <w:rPr>
          <w:rStyle w:val="StyleUnderline"/>
          <w:highlight w:val="cyan"/>
        </w:rPr>
        <w:t>acquired</w:t>
      </w:r>
      <w:r w:rsidRPr="009432A1">
        <w:rPr>
          <w:sz w:val="16"/>
        </w:rPr>
        <w:t xml:space="preserve"> nuclear </w:t>
      </w:r>
      <w:r w:rsidRPr="00287A06">
        <w:rPr>
          <w:rStyle w:val="StyleUnderline"/>
        </w:rPr>
        <w:t xml:space="preserve">weapons, </w:t>
      </w:r>
      <w:r w:rsidRPr="006A0BCA">
        <w:rPr>
          <w:rStyle w:val="StyleUnderline"/>
          <w:highlight w:val="cyan"/>
        </w:rPr>
        <w:t>we could</w:t>
      </w:r>
      <w:r w:rsidRPr="009432A1">
        <w:rPr>
          <w:sz w:val="16"/>
        </w:rPr>
        <w:t xml:space="preserve"> possibly </w:t>
      </w:r>
      <w:r w:rsidRPr="006A0BCA">
        <w:rPr>
          <w:rStyle w:val="StyleUnderline"/>
          <w:highlight w:val="cyan"/>
        </w:rPr>
        <w:t>see</w:t>
      </w:r>
      <w:r w:rsidRPr="009432A1">
        <w:rPr>
          <w:sz w:val="16"/>
        </w:rPr>
        <w:t xml:space="preserve"> a </w:t>
      </w:r>
      <w:r w:rsidRPr="006E3586">
        <w:rPr>
          <w:rStyle w:val="Emphasis"/>
        </w:rPr>
        <w:t xml:space="preserve">nuclear </w:t>
      </w:r>
      <w:r w:rsidRPr="006A0BCA">
        <w:rPr>
          <w:rStyle w:val="Emphasis"/>
          <w:highlight w:val="cyan"/>
        </w:rPr>
        <w:t xml:space="preserve">arms race </w:t>
      </w:r>
      <w:r w:rsidRPr="006E3586">
        <w:rPr>
          <w:rStyle w:val="Emphasis"/>
        </w:rPr>
        <w:t>in Asia</w:t>
      </w:r>
      <w:r w:rsidRPr="009432A1">
        <w:rPr>
          <w:sz w:val="16"/>
        </w:rPr>
        <w:t xml:space="preserve">. </w:t>
      </w:r>
      <w:r w:rsidRPr="00287A06">
        <w:rPr>
          <w:rStyle w:val="StyleUnderline"/>
        </w:rPr>
        <w:t>Japan’s neighbors, including</w:t>
      </w:r>
      <w:r w:rsidRPr="009432A1">
        <w:rPr>
          <w:sz w:val="16"/>
        </w:rPr>
        <w:t xml:space="preserve"> </w:t>
      </w:r>
      <w:r w:rsidRPr="006A0BCA">
        <w:rPr>
          <w:rStyle w:val="Emphasis"/>
          <w:highlight w:val="cyan"/>
        </w:rPr>
        <w:t>So</w:t>
      </w:r>
      <w:r w:rsidRPr="009432A1">
        <w:rPr>
          <w:sz w:val="16"/>
        </w:rPr>
        <w:t xml:space="preserve">uth </w:t>
      </w:r>
      <w:r w:rsidRPr="006A0BCA">
        <w:rPr>
          <w:rStyle w:val="Emphasis"/>
          <w:highlight w:val="cyan"/>
        </w:rPr>
        <w:t>Ko</w:t>
      </w:r>
      <w:r w:rsidRPr="009432A1">
        <w:rPr>
          <w:sz w:val="16"/>
        </w:rPr>
        <w:t xml:space="preserve">rea, </w:t>
      </w:r>
      <w:r w:rsidRPr="006A0BCA">
        <w:rPr>
          <w:rStyle w:val="StyleUnderline"/>
          <w:highlight w:val="cyan"/>
        </w:rPr>
        <w:t>would fear</w:t>
      </w:r>
      <w:r w:rsidRPr="00287A06">
        <w:rPr>
          <w:rStyle w:val="StyleUnderline"/>
        </w:rPr>
        <w:t xml:space="preserve"> </w:t>
      </w:r>
      <w:r w:rsidRPr="009432A1">
        <w:rPr>
          <w:sz w:val="16"/>
        </w:rPr>
        <w:t xml:space="preserve">resurgent </w:t>
      </w:r>
      <w:r w:rsidRPr="00287A06">
        <w:rPr>
          <w:rStyle w:val="StyleUnderline"/>
        </w:rPr>
        <w:t xml:space="preserve">Japanese </w:t>
      </w:r>
      <w:r w:rsidRPr="006A0BCA">
        <w:rPr>
          <w:rStyle w:val="StyleUnderline"/>
          <w:highlight w:val="cyan"/>
        </w:rPr>
        <w:t>militarism</w:t>
      </w:r>
      <w:r w:rsidRPr="009432A1">
        <w:rPr>
          <w:sz w:val="16"/>
        </w:rPr>
        <w:t xml:space="preserve">. </w:t>
      </w:r>
      <w:r w:rsidRPr="006A0BCA">
        <w:rPr>
          <w:rStyle w:val="Emphasis"/>
          <w:highlight w:val="cyan"/>
        </w:rPr>
        <w:t>No</w:t>
      </w:r>
      <w:r w:rsidRPr="009432A1">
        <w:rPr>
          <w:sz w:val="16"/>
        </w:rPr>
        <w:t xml:space="preserve">rth </w:t>
      </w:r>
      <w:r w:rsidRPr="006A0BCA">
        <w:rPr>
          <w:rStyle w:val="Emphasis"/>
          <w:highlight w:val="cyan"/>
        </w:rPr>
        <w:t>Ko</w:t>
      </w:r>
      <w:r w:rsidRPr="009432A1">
        <w:rPr>
          <w:sz w:val="16"/>
        </w:rPr>
        <w:t xml:space="preserve">rea </w:t>
      </w:r>
      <w:r w:rsidRPr="006A0BCA">
        <w:rPr>
          <w:rStyle w:val="StyleUnderline"/>
          <w:highlight w:val="cyan"/>
        </w:rPr>
        <w:t>would expand</w:t>
      </w:r>
      <w:r w:rsidRPr="009432A1">
        <w:rPr>
          <w:sz w:val="16"/>
        </w:rPr>
        <w:t xml:space="preserve"> its nuclear </w:t>
      </w:r>
      <w:r w:rsidRPr="006E3586">
        <w:rPr>
          <w:rStyle w:val="StyleUnderline"/>
        </w:rPr>
        <w:t xml:space="preserve">capabilities. </w:t>
      </w:r>
      <w:r w:rsidRPr="006A0BCA">
        <w:rPr>
          <w:rStyle w:val="StyleUnderline"/>
          <w:highlight w:val="cyan"/>
        </w:rPr>
        <w:t>China would</w:t>
      </w:r>
      <w:r w:rsidRPr="009432A1">
        <w:rPr>
          <w:sz w:val="16"/>
        </w:rPr>
        <w:t xml:space="preserve"> continue to </w:t>
      </w:r>
      <w:r w:rsidRPr="006A0BCA">
        <w:rPr>
          <w:rStyle w:val="StyleUnderline"/>
          <w:highlight w:val="cyan"/>
        </w:rPr>
        <w:t>expand</w:t>
      </w:r>
      <w:r w:rsidRPr="00287A06">
        <w:rPr>
          <w:rStyle w:val="StyleUnderline"/>
        </w:rPr>
        <w:t xml:space="preserve"> its</w:t>
      </w:r>
      <w:r w:rsidRPr="009432A1">
        <w:rPr>
          <w:sz w:val="16"/>
        </w:rPr>
        <w:t xml:space="preserve"> own nuclear </w:t>
      </w:r>
      <w:r w:rsidRPr="00287A06">
        <w:rPr>
          <w:rStyle w:val="StyleUnderline"/>
        </w:rPr>
        <w:t>arsenal</w:t>
      </w:r>
      <w:r w:rsidRPr="009432A1">
        <w:rPr>
          <w:sz w:val="16"/>
        </w:rPr>
        <w:t xml:space="preserve">. Why haven’t we seen nuclear arms races before? </w:t>
      </w:r>
      <w:r w:rsidRPr="00287A06">
        <w:rPr>
          <w:rStyle w:val="StyleUnderline"/>
        </w:rPr>
        <w:t>Nuclear “</w:t>
      </w:r>
      <w:r w:rsidRPr="006A0BCA">
        <w:rPr>
          <w:rStyle w:val="StyleUnderline"/>
          <w:highlight w:val="cyan"/>
        </w:rPr>
        <w:t>domino</w:t>
      </w:r>
      <w:r w:rsidRPr="00287A06">
        <w:rPr>
          <w:rStyle w:val="StyleUnderline"/>
        </w:rPr>
        <w:t xml:space="preserve"> effects” </w:t>
      </w:r>
      <w:r w:rsidRPr="006A0BCA">
        <w:rPr>
          <w:rStyle w:val="StyleUnderline"/>
          <w:highlight w:val="cyan"/>
        </w:rPr>
        <w:t>have not been</w:t>
      </w:r>
      <w:r w:rsidRPr="00287A06">
        <w:rPr>
          <w:rStyle w:val="StyleUnderline"/>
        </w:rPr>
        <w:t xml:space="preserve"> common</w:t>
      </w:r>
      <w:r w:rsidRPr="009432A1">
        <w:rPr>
          <w:sz w:val="16"/>
        </w:rPr>
        <w:t xml:space="preserve"> historically. </w:t>
      </w:r>
      <w:r w:rsidRPr="006A0BCA">
        <w:rPr>
          <w:rStyle w:val="Emphasis"/>
          <w:highlight w:val="cyan"/>
        </w:rPr>
        <w:t>But</w:t>
      </w:r>
      <w:r w:rsidRPr="006A0BCA">
        <w:rPr>
          <w:sz w:val="16"/>
          <w:highlight w:val="cyan"/>
        </w:rPr>
        <w:t xml:space="preserve"> </w:t>
      </w:r>
      <w:r w:rsidRPr="006A0BCA">
        <w:rPr>
          <w:rStyle w:val="StyleUnderline"/>
          <w:highlight w:val="cyan"/>
        </w:rPr>
        <w:t>that’s</w:t>
      </w:r>
      <w:r w:rsidRPr="00287A06">
        <w:rPr>
          <w:rStyle w:val="StyleUnderline"/>
        </w:rPr>
        <w:t xml:space="preserve"> largely </w:t>
      </w:r>
      <w:r w:rsidRPr="006A0BCA">
        <w:rPr>
          <w:rStyle w:val="StyleUnderline"/>
          <w:highlight w:val="cyan"/>
        </w:rPr>
        <w:t>because of</w:t>
      </w:r>
      <w:r w:rsidRPr="009432A1">
        <w:rPr>
          <w:sz w:val="16"/>
        </w:rPr>
        <w:t xml:space="preserve"> determined </w:t>
      </w:r>
      <w:r w:rsidRPr="006A0BCA">
        <w:rPr>
          <w:rStyle w:val="Emphasis"/>
          <w:highlight w:val="cyan"/>
        </w:rPr>
        <w:t>U</w:t>
      </w:r>
      <w:r w:rsidRPr="006A0BCA">
        <w:rPr>
          <w:rStyle w:val="Emphasis"/>
          <w:sz w:val="28"/>
          <w:highlight w:val="cyan"/>
        </w:rPr>
        <w:t>.S. efforts</w:t>
      </w:r>
      <w:r w:rsidRPr="006E3586">
        <w:rPr>
          <w:rStyle w:val="Emphasis"/>
          <w:sz w:val="28"/>
        </w:rPr>
        <w:t xml:space="preserve"> to stop them. </w:t>
      </w:r>
      <w:r w:rsidRPr="009432A1">
        <w:rPr>
          <w:sz w:val="16"/>
        </w:rPr>
        <w:t xml:space="preserve">Since the dawn of the nuclear age, the United States has pursued nonproliferation as a top policy priority. That includes sponsoring and enforcing the Nonproliferation Treaty (NPT). </w:t>
      </w:r>
      <w:r w:rsidRPr="00287A06">
        <w:rPr>
          <w:rStyle w:val="StyleUnderline"/>
        </w:rPr>
        <w:t>Research suggests</w:t>
      </w:r>
      <w:r w:rsidRPr="009432A1">
        <w:rPr>
          <w:sz w:val="16"/>
        </w:rPr>
        <w:t xml:space="preserve"> the </w:t>
      </w:r>
      <w:r w:rsidRPr="006A0BCA">
        <w:rPr>
          <w:rStyle w:val="StyleUnderline"/>
          <w:highlight w:val="cyan"/>
        </w:rPr>
        <w:t>NPT has</w:t>
      </w:r>
      <w:r w:rsidRPr="00287A06">
        <w:rPr>
          <w:rStyle w:val="StyleUnderline"/>
        </w:rPr>
        <w:t xml:space="preserve"> been </w:t>
      </w:r>
      <w:r w:rsidRPr="00287A06">
        <w:rPr>
          <w:rStyle w:val="Emphasis"/>
        </w:rPr>
        <w:t>instrumental</w:t>
      </w:r>
      <w:r w:rsidRPr="009432A1">
        <w:rPr>
          <w:sz w:val="16"/>
        </w:rPr>
        <w:t xml:space="preserve"> </w:t>
      </w:r>
      <w:r w:rsidRPr="00287A06">
        <w:rPr>
          <w:rStyle w:val="StyleUnderline"/>
        </w:rPr>
        <w:t xml:space="preserve">in </w:t>
      </w:r>
      <w:r w:rsidRPr="006A0BCA">
        <w:rPr>
          <w:rStyle w:val="StyleUnderline"/>
          <w:highlight w:val="cyan"/>
        </w:rPr>
        <w:t>limit</w:t>
      </w:r>
      <w:r w:rsidRPr="00287A06">
        <w:rPr>
          <w:rStyle w:val="StyleUnderline"/>
        </w:rPr>
        <w:t>ing</w:t>
      </w:r>
      <w:r w:rsidRPr="009432A1">
        <w:rPr>
          <w:sz w:val="16"/>
        </w:rPr>
        <w:t xml:space="preserve"> the </w:t>
      </w:r>
      <w:r w:rsidRPr="006A0BCA">
        <w:rPr>
          <w:rStyle w:val="StyleUnderline"/>
          <w:highlight w:val="cyan"/>
        </w:rPr>
        <w:t>spread</w:t>
      </w:r>
      <w:r w:rsidRPr="00287A06">
        <w:rPr>
          <w:rStyle w:val="StyleUnderline"/>
        </w:rPr>
        <w:t xml:space="preserve"> of nuclear weapons</w:t>
      </w:r>
      <w:r w:rsidRPr="009432A1">
        <w:rPr>
          <w:sz w:val="16"/>
        </w:rPr>
        <w:t xml:space="preserve">, in part </w:t>
      </w:r>
      <w:r w:rsidRPr="006A0BCA">
        <w:rPr>
          <w:rStyle w:val="StyleUnderline"/>
          <w:highlight w:val="cyan"/>
        </w:rPr>
        <w:t>by</w:t>
      </w:r>
      <w:r w:rsidRPr="00287A06">
        <w:rPr>
          <w:rStyle w:val="StyleUnderline"/>
        </w:rPr>
        <w:t xml:space="preserve"> coordinating</w:t>
      </w:r>
      <w:r w:rsidRPr="009432A1">
        <w:rPr>
          <w:sz w:val="16"/>
        </w:rPr>
        <w:t xml:space="preserve"> states’ </w:t>
      </w:r>
      <w:r w:rsidRPr="006A0BCA">
        <w:rPr>
          <w:rStyle w:val="StyleUnderline"/>
          <w:highlight w:val="cyan"/>
        </w:rPr>
        <w:t>beliefs</w:t>
      </w:r>
      <w:r w:rsidRPr="00287A06">
        <w:rPr>
          <w:rStyle w:val="StyleUnderline"/>
        </w:rPr>
        <w:t xml:space="preserve"> about</w:t>
      </w:r>
      <w:r w:rsidRPr="009432A1">
        <w:rPr>
          <w:sz w:val="16"/>
        </w:rPr>
        <w:t xml:space="preserve"> one another’s nonproliferation </w:t>
      </w:r>
      <w:r w:rsidRPr="00287A06">
        <w:rPr>
          <w:rStyle w:val="StyleUnderline"/>
        </w:rPr>
        <w:t>commitments. To develop</w:t>
      </w:r>
      <w:r w:rsidRPr="009432A1">
        <w:rPr>
          <w:sz w:val="16"/>
        </w:rPr>
        <w:t xml:space="preserve"> nuclear weapons, </w:t>
      </w:r>
      <w:r w:rsidRPr="006A0BCA">
        <w:rPr>
          <w:rStyle w:val="StyleUnderline"/>
          <w:highlight w:val="cyan"/>
        </w:rPr>
        <w:t>Japan</w:t>
      </w:r>
      <w:r w:rsidRPr="009432A1">
        <w:rPr>
          <w:sz w:val="16"/>
        </w:rPr>
        <w:t xml:space="preserve"> and South Korea </w:t>
      </w:r>
      <w:r w:rsidRPr="006A0BCA">
        <w:rPr>
          <w:rStyle w:val="StyleUnderline"/>
          <w:highlight w:val="cyan"/>
        </w:rPr>
        <w:t>would</w:t>
      </w:r>
      <w:r w:rsidRPr="00287A06">
        <w:rPr>
          <w:rStyle w:val="StyleUnderline"/>
        </w:rPr>
        <w:t xml:space="preserve"> need to violate or </w:t>
      </w:r>
      <w:r w:rsidRPr="006A0BCA">
        <w:rPr>
          <w:rStyle w:val="StyleUnderline"/>
          <w:highlight w:val="cyan"/>
        </w:rPr>
        <w:t>withdraw</w:t>
      </w:r>
      <w:r w:rsidRPr="00287A06">
        <w:rPr>
          <w:rStyle w:val="StyleUnderline"/>
        </w:rPr>
        <w:t xml:space="preserve"> from the NPT. </w:t>
      </w:r>
      <w:r w:rsidRPr="006A0BCA">
        <w:rPr>
          <w:rStyle w:val="StyleUnderline"/>
          <w:highlight w:val="cyan"/>
        </w:rPr>
        <w:t>That</w:t>
      </w:r>
      <w:r w:rsidRPr="00287A06">
        <w:rPr>
          <w:rStyle w:val="StyleUnderline"/>
        </w:rPr>
        <w:t xml:space="preserve"> could </w:t>
      </w:r>
      <w:r w:rsidRPr="006A0BCA">
        <w:rPr>
          <w:rStyle w:val="StyleUnderline"/>
          <w:highlight w:val="cyan"/>
        </w:rPr>
        <w:t>prompt</w:t>
      </w:r>
      <w:r w:rsidRPr="009432A1">
        <w:rPr>
          <w:sz w:val="16"/>
        </w:rPr>
        <w:t xml:space="preserve"> U.S. </w:t>
      </w:r>
      <w:r w:rsidRPr="00287A06">
        <w:rPr>
          <w:rStyle w:val="Emphasis"/>
        </w:rPr>
        <w:t>allies and adversaries</w:t>
      </w:r>
      <w:r w:rsidRPr="009432A1">
        <w:rPr>
          <w:sz w:val="16"/>
        </w:rPr>
        <w:t xml:space="preserve"> in other regions — </w:t>
      </w:r>
      <w:r w:rsidRPr="00287A06">
        <w:rPr>
          <w:rStyle w:val="StyleUnderline"/>
        </w:rPr>
        <w:t xml:space="preserve">including </w:t>
      </w:r>
      <w:r w:rsidRPr="006A0BCA">
        <w:rPr>
          <w:rStyle w:val="StyleUnderline"/>
          <w:highlight w:val="cyan"/>
        </w:rPr>
        <w:t>Saudi Arabia, Germany and Iran</w:t>
      </w:r>
      <w:r w:rsidRPr="009432A1">
        <w:rPr>
          <w:sz w:val="16"/>
        </w:rPr>
        <w:t xml:space="preserve"> — </w:t>
      </w:r>
      <w:r w:rsidRPr="006A0BCA">
        <w:rPr>
          <w:rStyle w:val="StyleUnderline"/>
          <w:highlight w:val="cyan"/>
        </w:rPr>
        <w:t>to</w:t>
      </w:r>
      <w:r w:rsidRPr="00287A06">
        <w:rPr>
          <w:rStyle w:val="StyleUnderline"/>
        </w:rPr>
        <w:t xml:space="preserve"> question the treaty</w:t>
      </w:r>
      <w:r w:rsidRPr="009432A1">
        <w:rPr>
          <w:sz w:val="16"/>
        </w:rPr>
        <w:t xml:space="preserve">’s viability </w:t>
      </w:r>
      <w:r w:rsidRPr="00287A06">
        <w:rPr>
          <w:rStyle w:val="StyleUnderline"/>
        </w:rPr>
        <w:t xml:space="preserve">and </w:t>
      </w:r>
      <w:r w:rsidRPr="006A0BCA">
        <w:rPr>
          <w:rStyle w:val="StyleUnderline"/>
          <w:highlight w:val="cyan"/>
        </w:rPr>
        <w:t>consider</w:t>
      </w:r>
      <w:r w:rsidRPr="009432A1">
        <w:rPr>
          <w:sz w:val="16"/>
        </w:rPr>
        <w:t xml:space="preserve"> seeking </w:t>
      </w:r>
      <w:r w:rsidRPr="00287A06">
        <w:rPr>
          <w:rStyle w:val="Emphasis"/>
        </w:rPr>
        <w:t xml:space="preserve">their own </w:t>
      </w:r>
      <w:r w:rsidRPr="006A0BCA">
        <w:rPr>
          <w:rStyle w:val="Emphasis"/>
          <w:highlight w:val="cyan"/>
        </w:rPr>
        <w:t>nuclear</w:t>
      </w:r>
      <w:r w:rsidRPr="00287A06">
        <w:rPr>
          <w:rStyle w:val="Emphasis"/>
        </w:rPr>
        <w:t xml:space="preserve"> arsenals</w:t>
      </w:r>
      <w:r w:rsidRPr="009432A1">
        <w:rPr>
          <w:sz w:val="16"/>
        </w:rPr>
        <w:t xml:space="preserve">. </w:t>
      </w:r>
      <w:r w:rsidRPr="009432A1">
        <w:rPr>
          <w:rStyle w:val="StyleUnderline"/>
        </w:rPr>
        <w:t>Would this be so bad?</w:t>
      </w:r>
      <w:r w:rsidRPr="009432A1">
        <w:rPr>
          <w:sz w:val="16"/>
        </w:rPr>
        <w:t xml:space="preserve"> After all, </w:t>
      </w:r>
      <w:r w:rsidRPr="009432A1">
        <w:rPr>
          <w:rStyle w:val="StyleUnderline"/>
        </w:rPr>
        <w:t>no</w:t>
      </w:r>
      <w:r w:rsidRPr="009432A1">
        <w:rPr>
          <w:sz w:val="16"/>
        </w:rPr>
        <w:t xml:space="preserve"> two </w:t>
      </w:r>
      <w:r w:rsidRPr="009432A1">
        <w:rPr>
          <w:rStyle w:val="StyleUnderline"/>
        </w:rPr>
        <w:t>nuclear</w:t>
      </w:r>
      <w:r w:rsidRPr="009432A1">
        <w:rPr>
          <w:sz w:val="16"/>
        </w:rPr>
        <w:t xml:space="preserve"> armed </w:t>
      </w:r>
      <w:r w:rsidRPr="009432A1">
        <w:rPr>
          <w:rStyle w:val="StyleUnderline"/>
        </w:rPr>
        <w:t>states have fought</w:t>
      </w:r>
      <w:r w:rsidRPr="009432A1">
        <w:rPr>
          <w:sz w:val="16"/>
        </w:rPr>
        <w:t xml:space="preserve"> a </w:t>
      </w:r>
      <w:r w:rsidRPr="009432A1">
        <w:rPr>
          <w:rStyle w:val="StyleUnderline"/>
        </w:rPr>
        <w:t>major war</w:t>
      </w:r>
      <w:r w:rsidRPr="009432A1">
        <w:rPr>
          <w:sz w:val="16"/>
        </w:rPr>
        <w:t xml:space="preserve"> with each other, and nuclear weapons have not been used in conflict since the United States bombed Hiroshima and Nagasaki in 1945. </w:t>
      </w:r>
      <w:r w:rsidRPr="009432A1">
        <w:rPr>
          <w:rStyle w:val="Emphasis"/>
        </w:rPr>
        <w:t>But</w:t>
      </w:r>
      <w:r w:rsidRPr="009432A1">
        <w:rPr>
          <w:sz w:val="16"/>
        </w:rPr>
        <w:t xml:space="preserve"> the </w:t>
      </w:r>
      <w:r w:rsidRPr="009432A1">
        <w:rPr>
          <w:rStyle w:val="StyleUnderline"/>
        </w:rPr>
        <w:t>conclusion</w:t>
      </w:r>
      <w:r w:rsidRPr="009432A1">
        <w:rPr>
          <w:sz w:val="16"/>
        </w:rPr>
        <w:t xml:space="preserve"> that </w:t>
      </w:r>
      <w:r w:rsidRPr="009432A1">
        <w:rPr>
          <w:rStyle w:val="StyleUnderline"/>
        </w:rPr>
        <w:t xml:space="preserve">nuclear weapons produce peace is </w:t>
      </w:r>
      <w:r w:rsidRPr="009432A1">
        <w:rPr>
          <w:rStyle w:val="Emphasis"/>
        </w:rPr>
        <w:t>subject to debate</w:t>
      </w:r>
      <w:r w:rsidRPr="009432A1">
        <w:rPr>
          <w:sz w:val="16"/>
        </w:rPr>
        <w:t xml:space="preserve">. It’s true that there has been </w:t>
      </w:r>
      <w:r w:rsidRPr="009432A1">
        <w:rPr>
          <w:rStyle w:val="StyleUnderline"/>
        </w:rPr>
        <w:t>no war</w:t>
      </w:r>
      <w:r w:rsidRPr="009432A1">
        <w:rPr>
          <w:sz w:val="16"/>
        </w:rPr>
        <w:t xml:space="preserve"> between major powers since 1945. But that </w:t>
      </w:r>
      <w:r w:rsidRPr="009432A1">
        <w:rPr>
          <w:rStyle w:val="StyleUnderline"/>
        </w:rPr>
        <w:t>may be due to other factors</w:t>
      </w:r>
      <w:r w:rsidRPr="009432A1">
        <w:rPr>
          <w:sz w:val="16"/>
        </w:rPr>
        <w:t xml:space="preserve">. The </w:t>
      </w:r>
      <w:r w:rsidRPr="009432A1">
        <w:rPr>
          <w:rStyle w:val="Emphasis"/>
        </w:rPr>
        <w:t>quantitative evidence</w:t>
      </w:r>
      <w:r w:rsidRPr="009432A1">
        <w:rPr>
          <w:sz w:val="16"/>
        </w:rPr>
        <w:t xml:space="preserve"> linking nuclear weapons to a reduced risk of conflict </w:t>
      </w:r>
      <w:r w:rsidRPr="009432A1">
        <w:rPr>
          <w:rStyle w:val="StyleUnderline"/>
        </w:rPr>
        <w:t>is limited at best</w:t>
      </w:r>
      <w:r w:rsidRPr="009432A1">
        <w:rPr>
          <w:sz w:val="16"/>
        </w:rPr>
        <w:t xml:space="preserve">. Further, </w:t>
      </w:r>
      <w:r w:rsidRPr="009432A1">
        <w:rPr>
          <w:rStyle w:val="StyleUnderline"/>
        </w:rPr>
        <w:t>theoretical and historical evidence suggests</w:t>
      </w:r>
      <w:r w:rsidRPr="009432A1">
        <w:rPr>
          <w:sz w:val="16"/>
        </w:rPr>
        <w:t xml:space="preserve"> that nuclear </w:t>
      </w:r>
      <w:r w:rsidRPr="006A0BCA">
        <w:rPr>
          <w:rStyle w:val="Emphasis"/>
          <w:highlight w:val="cyan"/>
        </w:rPr>
        <w:t>accidents and miscalc</w:t>
      </w:r>
      <w:r w:rsidRPr="009432A1">
        <w:rPr>
          <w:rStyle w:val="Emphasis"/>
        </w:rPr>
        <w:t>ulations</w:t>
      </w:r>
      <w:r w:rsidRPr="009432A1">
        <w:rPr>
          <w:sz w:val="16"/>
        </w:rPr>
        <w:t xml:space="preserve"> </w:t>
      </w:r>
      <w:r w:rsidRPr="006A0BCA">
        <w:rPr>
          <w:rStyle w:val="StyleUnderline"/>
          <w:highlight w:val="cyan"/>
        </w:rPr>
        <w:t>are likely</w:t>
      </w:r>
      <w:r w:rsidRPr="006A0BCA">
        <w:rPr>
          <w:sz w:val="16"/>
          <w:highlight w:val="cyan"/>
        </w:rPr>
        <w:t xml:space="preserve">. </w:t>
      </w:r>
      <w:r w:rsidRPr="006A0BCA">
        <w:rPr>
          <w:rStyle w:val="StyleUnderline"/>
          <w:highlight w:val="cyan"/>
        </w:rPr>
        <w:t>More</w:t>
      </w:r>
      <w:r w:rsidRPr="009432A1">
        <w:rPr>
          <w:rStyle w:val="StyleUnderline"/>
        </w:rPr>
        <w:t xml:space="preserve"> countries</w:t>
      </w:r>
      <w:r w:rsidRPr="009432A1">
        <w:rPr>
          <w:sz w:val="16"/>
        </w:rPr>
        <w:t xml:space="preserve"> with nuclear weapons would </w:t>
      </w:r>
      <w:r w:rsidRPr="006A0BCA">
        <w:rPr>
          <w:rStyle w:val="StyleUnderline"/>
          <w:highlight w:val="cyan"/>
        </w:rPr>
        <w:t>mean</w:t>
      </w:r>
      <w:r w:rsidRPr="009432A1">
        <w:rPr>
          <w:rStyle w:val="StyleUnderline"/>
        </w:rPr>
        <w:t xml:space="preserve"> more opportunities</w:t>
      </w:r>
      <w:r w:rsidRPr="009432A1">
        <w:rPr>
          <w:sz w:val="16"/>
        </w:rPr>
        <w:t xml:space="preserve"> </w:t>
      </w:r>
      <w:r w:rsidRPr="009432A1">
        <w:rPr>
          <w:rStyle w:val="StyleUnderline"/>
        </w:rPr>
        <w:t xml:space="preserve">for </w:t>
      </w:r>
      <w:r w:rsidRPr="006A0BCA">
        <w:rPr>
          <w:rStyle w:val="Emphasis"/>
          <w:highlight w:val="cyan"/>
        </w:rPr>
        <w:t>catastrophic nuclear mistakes</w:t>
      </w:r>
      <w:r w:rsidRPr="009432A1">
        <w:rPr>
          <w:sz w:val="16"/>
        </w:rPr>
        <w:t xml:space="preserve">. So what’s the takeaway? A look at history shows us that </w:t>
      </w:r>
      <w:r w:rsidRPr="009432A1">
        <w:rPr>
          <w:rStyle w:val="StyleUnderline"/>
        </w:rPr>
        <w:t xml:space="preserve">nuclear </w:t>
      </w:r>
      <w:r w:rsidRPr="006A0BCA">
        <w:rPr>
          <w:rStyle w:val="StyleUnderline"/>
          <w:highlight w:val="cyan"/>
        </w:rPr>
        <w:t>prolif</w:t>
      </w:r>
      <w:r w:rsidRPr="009432A1">
        <w:rPr>
          <w:sz w:val="16"/>
        </w:rPr>
        <w:t xml:space="preserve">eration </w:t>
      </w:r>
      <w:r w:rsidRPr="006A0BCA">
        <w:rPr>
          <w:rStyle w:val="Emphasis"/>
          <w:highlight w:val="cyan"/>
        </w:rPr>
        <w:t>is anything but inevitable</w:t>
      </w:r>
      <w:r w:rsidRPr="009432A1">
        <w:rPr>
          <w:sz w:val="16"/>
        </w:rPr>
        <w:t xml:space="preserve">. </w:t>
      </w:r>
      <w:r w:rsidRPr="009432A1">
        <w:rPr>
          <w:rStyle w:val="StyleUnderline"/>
        </w:rPr>
        <w:t>U.S.</w:t>
      </w:r>
      <w:r w:rsidRPr="009432A1">
        <w:rPr>
          <w:sz w:val="16"/>
        </w:rPr>
        <w:t xml:space="preserve"> nonproliferation </w:t>
      </w:r>
      <w:r w:rsidRPr="009432A1">
        <w:rPr>
          <w:rStyle w:val="StyleUnderline"/>
        </w:rPr>
        <w:t>efforts have been</w:t>
      </w:r>
      <w:r w:rsidRPr="009432A1">
        <w:rPr>
          <w:sz w:val="16"/>
        </w:rPr>
        <w:t xml:space="preserve"> surprisingly </w:t>
      </w:r>
      <w:r w:rsidRPr="009432A1">
        <w:rPr>
          <w:rStyle w:val="Emphasis"/>
        </w:rPr>
        <w:t>successful</w:t>
      </w:r>
      <w:r w:rsidRPr="009432A1">
        <w:rPr>
          <w:sz w:val="16"/>
        </w:rPr>
        <w:t xml:space="preserve">, even when the United States was </w:t>
      </w:r>
      <w:r w:rsidRPr="009432A1">
        <w:rPr>
          <w:strike/>
          <w:sz w:val="16"/>
        </w:rPr>
        <w:t>weaker</w:t>
      </w:r>
      <w:r w:rsidRPr="009432A1">
        <w:rPr>
          <w:sz w:val="16"/>
        </w:rPr>
        <w:t xml:space="preserve"> [less influential] than it is today. </w:t>
      </w:r>
      <w:r w:rsidRPr="006A0BCA">
        <w:rPr>
          <w:rStyle w:val="StyleUnderline"/>
          <w:highlight w:val="cyan"/>
        </w:rPr>
        <w:t>Without</w:t>
      </w:r>
      <w:r w:rsidRPr="009432A1">
        <w:rPr>
          <w:sz w:val="16"/>
        </w:rPr>
        <w:t xml:space="preserve"> firm </w:t>
      </w:r>
      <w:r w:rsidRPr="006A0BCA">
        <w:rPr>
          <w:rStyle w:val="StyleUnderline"/>
          <w:highlight w:val="cyan"/>
        </w:rPr>
        <w:t>U.S. opposition</w:t>
      </w:r>
      <w:r w:rsidRPr="009432A1">
        <w:rPr>
          <w:rStyle w:val="StyleUnderline"/>
        </w:rPr>
        <w:t xml:space="preserve"> to</w:t>
      </w:r>
      <w:r w:rsidRPr="009432A1">
        <w:rPr>
          <w:sz w:val="16"/>
        </w:rPr>
        <w:t xml:space="preserve"> the </w:t>
      </w:r>
      <w:r w:rsidRPr="009432A1">
        <w:rPr>
          <w:rStyle w:val="StyleUnderline"/>
        </w:rPr>
        <w:t>spread of nuclear weapons</w:t>
      </w:r>
      <w:r w:rsidRPr="009432A1">
        <w:rPr>
          <w:sz w:val="16"/>
        </w:rPr>
        <w:t xml:space="preserve"> — a policy implemented </w:t>
      </w:r>
      <w:r w:rsidRPr="006A0BCA">
        <w:rPr>
          <w:rStyle w:val="Emphasis"/>
          <w:highlight w:val="cyan"/>
        </w:rPr>
        <w:t>through “carrots</w:t>
      </w:r>
      <w:r w:rsidRPr="006A0BCA">
        <w:rPr>
          <w:rStyle w:val="Emphasis"/>
          <w:sz w:val="28"/>
          <w:highlight w:val="cyan"/>
        </w:rPr>
        <w:t>” like alliances</w:t>
      </w:r>
      <w:r w:rsidRPr="006E3586">
        <w:rPr>
          <w:sz w:val="20"/>
        </w:rPr>
        <w:t xml:space="preserve"> </w:t>
      </w:r>
      <w:r w:rsidRPr="009432A1">
        <w:rPr>
          <w:sz w:val="16"/>
        </w:rPr>
        <w:t xml:space="preserve">and “sticks” like sanctions — the </w:t>
      </w:r>
      <w:r w:rsidRPr="006A0BCA">
        <w:rPr>
          <w:rStyle w:val="StyleUnderline"/>
          <w:highlight w:val="cyan"/>
        </w:rPr>
        <w:t>world would</w:t>
      </w:r>
      <w:r w:rsidRPr="009432A1">
        <w:rPr>
          <w:sz w:val="16"/>
        </w:rPr>
        <w:t xml:space="preserve"> probably </w:t>
      </w:r>
      <w:r w:rsidRPr="006A0BCA">
        <w:rPr>
          <w:rStyle w:val="StyleUnderline"/>
          <w:highlight w:val="cyan"/>
        </w:rPr>
        <w:t>have</w:t>
      </w:r>
      <w:r w:rsidRPr="009432A1">
        <w:rPr>
          <w:sz w:val="16"/>
        </w:rPr>
        <w:t xml:space="preserve"> far </w:t>
      </w:r>
      <w:r w:rsidRPr="006A0BCA">
        <w:rPr>
          <w:rStyle w:val="StyleUnderline"/>
          <w:highlight w:val="cyan"/>
        </w:rPr>
        <w:t>more</w:t>
      </w:r>
      <w:r w:rsidRPr="009432A1">
        <w:rPr>
          <w:rStyle w:val="StyleUnderline"/>
        </w:rPr>
        <w:t xml:space="preserve"> than </w:t>
      </w:r>
      <w:r w:rsidRPr="006E3586">
        <w:rPr>
          <w:rStyle w:val="StyleUnderline"/>
        </w:rPr>
        <w:t xml:space="preserve">nine countries with nuclear </w:t>
      </w:r>
      <w:r w:rsidRPr="006A0BCA">
        <w:rPr>
          <w:rStyle w:val="StyleUnderline"/>
          <w:highlight w:val="cyan"/>
        </w:rPr>
        <w:t>weapons</w:t>
      </w:r>
      <w:r w:rsidRPr="006E3586">
        <w:rPr>
          <w:rStyle w:val="StyleUnderline"/>
        </w:rPr>
        <w:t>.</w:t>
      </w:r>
      <w:r w:rsidRPr="009432A1">
        <w:rPr>
          <w:sz w:val="16"/>
        </w:rPr>
        <w:t xml:space="preserve"> What’s more, </w:t>
      </w:r>
      <w:r w:rsidRPr="009432A1">
        <w:rPr>
          <w:rStyle w:val="StyleUnderline"/>
        </w:rPr>
        <w:t>research suggests</w:t>
      </w:r>
      <w:r w:rsidRPr="009432A1">
        <w:rPr>
          <w:sz w:val="16"/>
        </w:rPr>
        <w:t xml:space="preserve"> that </w:t>
      </w:r>
      <w:r w:rsidRPr="009432A1">
        <w:rPr>
          <w:rStyle w:val="StyleUnderline"/>
        </w:rPr>
        <w:t xml:space="preserve">nuclear </w:t>
      </w:r>
      <w:r w:rsidRPr="006A0BCA">
        <w:rPr>
          <w:rStyle w:val="StyleUnderline"/>
          <w:highlight w:val="cyan"/>
        </w:rPr>
        <w:t>prolif</w:t>
      </w:r>
      <w:r w:rsidRPr="009432A1">
        <w:rPr>
          <w:sz w:val="16"/>
        </w:rPr>
        <w:t xml:space="preserve">eration </w:t>
      </w:r>
      <w:r w:rsidRPr="009432A1">
        <w:rPr>
          <w:rStyle w:val="StyleUnderline"/>
        </w:rPr>
        <w:t xml:space="preserve">would </w:t>
      </w:r>
      <w:r w:rsidRPr="006A0BCA">
        <w:rPr>
          <w:rStyle w:val="Emphasis"/>
          <w:highlight w:val="cyan"/>
        </w:rPr>
        <w:t>reduce</w:t>
      </w:r>
      <w:r w:rsidRPr="009432A1">
        <w:rPr>
          <w:rStyle w:val="Emphasis"/>
        </w:rPr>
        <w:t xml:space="preserve"> U.S. world </w:t>
      </w:r>
      <w:r w:rsidRPr="006A0BCA">
        <w:rPr>
          <w:rStyle w:val="Emphasis"/>
          <w:highlight w:val="cyan"/>
        </w:rPr>
        <w:t>influence</w:t>
      </w:r>
      <w:r w:rsidRPr="006A0BCA">
        <w:rPr>
          <w:sz w:val="16"/>
          <w:highlight w:val="cyan"/>
        </w:rPr>
        <w:t xml:space="preserve">, </w:t>
      </w:r>
      <w:r w:rsidRPr="006A0BCA">
        <w:rPr>
          <w:rStyle w:val="Emphasis"/>
          <w:highlight w:val="cyan"/>
        </w:rPr>
        <w:t>undermine</w:t>
      </w:r>
      <w:r w:rsidRPr="009432A1">
        <w:rPr>
          <w:rStyle w:val="Emphasis"/>
        </w:rPr>
        <w:t xml:space="preserve"> global </w:t>
      </w:r>
      <w:r w:rsidRPr="006A0BCA">
        <w:rPr>
          <w:rStyle w:val="Emphasis"/>
          <w:highlight w:val="cyan"/>
        </w:rPr>
        <w:t>stability</w:t>
      </w:r>
      <w:r w:rsidRPr="006A0BCA">
        <w:rPr>
          <w:sz w:val="16"/>
          <w:highlight w:val="cyan"/>
        </w:rPr>
        <w:t xml:space="preserve"> </w:t>
      </w:r>
      <w:r w:rsidRPr="006A0BCA">
        <w:rPr>
          <w:rStyle w:val="StyleUnderline"/>
          <w:highlight w:val="cyan"/>
        </w:rPr>
        <w:t>and</w:t>
      </w:r>
      <w:r w:rsidRPr="006A0BCA">
        <w:rPr>
          <w:sz w:val="16"/>
          <w:highlight w:val="cyan"/>
        </w:rPr>
        <w:t xml:space="preserve"> </w:t>
      </w:r>
      <w:r w:rsidRPr="006A0BCA">
        <w:rPr>
          <w:rStyle w:val="StyleUnderline"/>
          <w:highlight w:val="cyan"/>
        </w:rPr>
        <w:t>increase</w:t>
      </w:r>
      <w:r w:rsidRPr="009432A1">
        <w:rPr>
          <w:rStyle w:val="StyleUnderline"/>
        </w:rPr>
        <w:t xml:space="preserve"> the risk of</w:t>
      </w:r>
      <w:r w:rsidRPr="009432A1">
        <w:rPr>
          <w:sz w:val="16"/>
        </w:rPr>
        <w:t xml:space="preserve"> </w:t>
      </w:r>
      <w:r w:rsidRPr="006A0BCA">
        <w:rPr>
          <w:rStyle w:val="Emphasis"/>
          <w:sz w:val="32"/>
          <w:highlight w:val="cyan"/>
        </w:rPr>
        <w:t>nuclear war</w:t>
      </w:r>
      <w:r w:rsidRPr="009432A1">
        <w:rPr>
          <w:rStyle w:val="Emphasis"/>
          <w:sz w:val="32"/>
        </w:rPr>
        <w:t>.</w:t>
      </w:r>
    </w:p>
    <w:p w14:paraId="59630632" w14:textId="77777777" w:rsidR="003F5F72" w:rsidRPr="00523788" w:rsidRDefault="003F5F72" w:rsidP="003F5F72">
      <w:pPr>
        <w:pStyle w:val="Heading4"/>
        <w:rPr>
          <w:rFonts w:cs="Times New Roman"/>
        </w:rPr>
      </w:pPr>
      <w:r w:rsidRPr="00523788">
        <w:rPr>
          <w:rFonts w:cs="Times New Roman"/>
        </w:rPr>
        <w:t>Loss of security credibility causes Japan prolif</w:t>
      </w:r>
    </w:p>
    <w:p w14:paraId="6CB513BF" w14:textId="77777777" w:rsidR="003F5F72" w:rsidRDefault="003F5F72" w:rsidP="003F5F72">
      <w:r w:rsidRPr="00523788">
        <w:rPr>
          <w:rStyle w:val="Style13ptBold"/>
        </w:rPr>
        <w:t>Yoshihara 9</w:t>
      </w:r>
      <w:r w:rsidRPr="00523788">
        <w:t xml:space="preserve"> (Toshi Yoshihara and James Holmes, visiting professor at the U.S. Air War College, in Montgomery, Alabama; and senior research associate at the University of Georgia Center for International Trade and Security, Naval War College Review. Washington: Summer 2009. Vol. 62, Iss. 3; pg. 59, Thinking about the Unthinkable: Tokyo's Nuclear Option, proquest)</w:t>
      </w:r>
    </w:p>
    <w:p w14:paraId="5C824703" w14:textId="77777777" w:rsidR="003F5F72" w:rsidRDefault="003F5F72" w:rsidP="003F5F72"/>
    <w:p w14:paraId="3ADCA3F7" w14:textId="79C382EA" w:rsidR="003F5F72" w:rsidRPr="00523788" w:rsidRDefault="003F5F72" w:rsidP="003F5F72">
      <w:pPr>
        <w:rPr>
          <w:sz w:val="16"/>
        </w:rPr>
      </w:pPr>
      <w:r w:rsidRPr="00523788">
        <w:rPr>
          <w:sz w:val="16"/>
        </w:rPr>
        <w:t xml:space="preserve">Japanese concerns over the Obama administration's recent moves to advance nonproliferation and disarmament objectives attest to such sensitivities. Specifically, Japanese policy makers fret that "extended deterrence could weaken if Washington appears too eager to placate China and Russia on these [global disarmament] issues in pursuit of the nonproliferation objective or if it permits a latent North Korean nuclear capability in exchange for safeguards against proliferation." 33 In 2006, North Korea's nuclear test compelled the Japanese government to seek public reassurances from the United States that extended deterrence remained intact.34 Not surprisingly, </w:t>
      </w:r>
      <w:r w:rsidRPr="006A0BCA">
        <w:rPr>
          <w:rStyle w:val="StyleUnderline"/>
          <w:highlight w:val="cyan"/>
        </w:rPr>
        <w:t>even skeptics on</w:t>
      </w:r>
      <w:r w:rsidRPr="00523788">
        <w:rPr>
          <w:rStyle w:val="StyleUnderline"/>
        </w:rPr>
        <w:t xml:space="preserve"> the matter of </w:t>
      </w:r>
      <w:r w:rsidRPr="006A0BCA">
        <w:rPr>
          <w:rStyle w:val="StyleUnderline"/>
          <w:highlight w:val="cyan"/>
        </w:rPr>
        <w:t>Japanese nuclearization concede</w:t>
      </w:r>
      <w:r w:rsidRPr="00523788">
        <w:rPr>
          <w:rStyle w:val="StyleUnderline"/>
        </w:rPr>
        <w:t xml:space="preserve"> that an </w:t>
      </w:r>
      <w:r w:rsidRPr="006A0BCA">
        <w:rPr>
          <w:rStyle w:val="StyleUnderline"/>
          <w:highlight w:val="cyan"/>
        </w:rPr>
        <w:t>erosion of American cred</w:t>
      </w:r>
      <w:r w:rsidRPr="00523788">
        <w:rPr>
          <w:rStyle w:val="StyleUnderline"/>
        </w:rPr>
        <w:t xml:space="preserve">ibility could </w:t>
      </w:r>
      <w:r w:rsidRPr="006A0BCA">
        <w:rPr>
          <w:rStyle w:val="StyleUnderline"/>
          <w:highlight w:val="cyan"/>
        </w:rPr>
        <w:t>fundamentally reshape</w:t>
      </w:r>
      <w:r w:rsidRPr="00523788">
        <w:rPr>
          <w:rStyle w:val="StyleUnderline"/>
        </w:rPr>
        <w:t xml:space="preserve"> the </w:t>
      </w:r>
      <w:r w:rsidRPr="006A0BCA">
        <w:rPr>
          <w:rStyle w:val="StyleUnderline"/>
          <w:highlight w:val="cyan"/>
        </w:rPr>
        <w:t>Japanese</w:t>
      </w:r>
      <w:r w:rsidRPr="00523788">
        <w:rPr>
          <w:rStyle w:val="StyleUnderline"/>
        </w:rPr>
        <w:t xml:space="preserve"> strategic </w:t>
      </w:r>
      <w:r w:rsidRPr="006A0BCA">
        <w:rPr>
          <w:rStyle w:val="StyleUnderline"/>
          <w:highlight w:val="cyan"/>
        </w:rPr>
        <w:t>calculus</w:t>
      </w:r>
      <w:r w:rsidRPr="00523788">
        <w:rPr>
          <w:sz w:val="16"/>
        </w:rPr>
        <w:t xml:space="preserve">. The Congressional Research Service forcefully contends that "perhaps </w:t>
      </w:r>
      <w:r w:rsidRPr="00523788">
        <w:rPr>
          <w:rStyle w:val="StyleUnderline"/>
        </w:rPr>
        <w:t xml:space="preserve">the </w:t>
      </w:r>
      <w:r w:rsidRPr="006A0BCA">
        <w:rPr>
          <w:rStyle w:val="StyleUnderline"/>
          <w:highlight w:val="cyan"/>
        </w:rPr>
        <w:t>single most important factor</w:t>
      </w:r>
      <w:r w:rsidRPr="00523788">
        <w:rPr>
          <w:rStyle w:val="StyleUnderline"/>
        </w:rPr>
        <w:t xml:space="preserve"> to date in </w:t>
      </w:r>
      <w:r w:rsidRPr="006A0BCA">
        <w:rPr>
          <w:rStyle w:val="StyleUnderline"/>
          <w:highlight w:val="cyan"/>
        </w:rPr>
        <w:t>dissuading Tokyo</w:t>
      </w:r>
      <w:r w:rsidRPr="00523788">
        <w:rPr>
          <w:rStyle w:val="StyleUnderline"/>
        </w:rPr>
        <w:t xml:space="preserve"> from developing a nuclear arsenal </w:t>
      </w:r>
      <w:r w:rsidRPr="006A0BCA">
        <w:rPr>
          <w:rStyle w:val="StyleUnderline"/>
          <w:highlight w:val="cyan"/>
        </w:rPr>
        <w:t>is</w:t>
      </w:r>
      <w:r w:rsidRPr="00523788">
        <w:rPr>
          <w:rStyle w:val="StyleUnderline"/>
        </w:rPr>
        <w:t xml:space="preserve"> the </w:t>
      </w:r>
      <w:r w:rsidRPr="006A0BCA">
        <w:rPr>
          <w:rStyle w:val="StyleUnderline"/>
          <w:highlight w:val="cyan"/>
        </w:rPr>
        <w:t>U.S. guarantee to protect Japan's security</w:t>
      </w:r>
      <w:r w:rsidRPr="00523788">
        <w:rPr>
          <w:sz w:val="16"/>
        </w:rPr>
        <w:t xml:space="preserve">."35 The causes and processes by which U.S. extended deterrence could be undermined in Tokyo's eyes are beyond the scope of this article. Nevertheless, we contend that </w:t>
      </w:r>
      <w:r w:rsidRPr="00523788">
        <w:rPr>
          <w:rStyle w:val="StyleUnderline"/>
        </w:rPr>
        <w:t xml:space="preserve">a </w:t>
      </w:r>
      <w:r w:rsidRPr="006A0BCA">
        <w:rPr>
          <w:rStyle w:val="Emphasis"/>
          <w:highlight w:val="cyan"/>
        </w:rPr>
        <w:t>gradual</w:t>
      </w:r>
      <w:r w:rsidRPr="009134D3">
        <w:rPr>
          <w:rStyle w:val="Emphasis"/>
        </w:rPr>
        <w:t xml:space="preserve"> or sudden </w:t>
      </w:r>
      <w:r w:rsidRPr="006A0BCA">
        <w:rPr>
          <w:rStyle w:val="Emphasis"/>
          <w:highlight w:val="cyan"/>
        </w:rPr>
        <w:t>collapse of the nuclear umbrella</w:t>
      </w:r>
      <w:r w:rsidRPr="006A0BCA">
        <w:rPr>
          <w:rStyle w:val="Emphasis2"/>
          <w:highlight w:val="cyan"/>
        </w:rPr>
        <w:t xml:space="preserve"> </w:t>
      </w:r>
      <w:r w:rsidRPr="006A0BCA">
        <w:rPr>
          <w:rStyle w:val="StyleUnderline"/>
          <w:highlight w:val="cyan"/>
        </w:rPr>
        <w:t>would be</w:t>
      </w:r>
      <w:r w:rsidRPr="00523788">
        <w:rPr>
          <w:rStyle w:val="StyleUnderline"/>
        </w:rPr>
        <w:t xml:space="preserve"> among the most decisive </w:t>
      </w:r>
      <w:r w:rsidRPr="006A0BCA">
        <w:rPr>
          <w:rStyle w:val="StyleUnderline"/>
          <w:highlight w:val="cyan"/>
        </w:rPr>
        <w:t>stimuli for a Japanese</w:t>
      </w:r>
      <w:r w:rsidRPr="00523788">
        <w:rPr>
          <w:rStyle w:val="StyleUnderline"/>
        </w:rPr>
        <w:t xml:space="preserve"> nuclear </w:t>
      </w:r>
      <w:r w:rsidRPr="006A0BCA">
        <w:rPr>
          <w:rStyle w:val="StyleUnderline"/>
          <w:highlight w:val="cyan"/>
        </w:rPr>
        <w:t>breakout</w:t>
      </w:r>
      <w:r w:rsidRPr="00523788">
        <w:rPr>
          <w:sz w:val="16"/>
        </w:rPr>
        <w:t xml:space="preserve">.  Indeed, historical precedents in Cold War Asia provide ample evidence of the proliferation-related consequences of real or perceived American indifference to the region. </w:t>
      </w:r>
      <w:r w:rsidRPr="00523788">
        <w:rPr>
          <w:rStyle w:val="StyleUnderline"/>
        </w:rPr>
        <w:t>In the past, perceptions of declining American credibility and of weaknesses in the nuclear umbrella have spurred concerted efforts by allies to break out</w:t>
      </w:r>
      <w:r w:rsidRPr="00523788">
        <w:rPr>
          <w:sz w:val="16"/>
        </w:rPr>
        <w:t xml:space="preserve">. In 1971, under the Nixon Doctrine, which called on allies to bear heavier burdens, </w:t>
      </w:r>
      <w:r w:rsidRPr="00523788">
        <w:rPr>
          <w:rStyle w:val="StyleUnderline"/>
        </w:rPr>
        <w:t>Washington withdrew a combat division from the Korean Peninsula</w:t>
      </w:r>
      <w:r w:rsidRPr="00523788">
        <w:rPr>
          <w:sz w:val="16"/>
        </w:rPr>
        <w:t xml:space="preserve">. </w:t>
      </w:r>
      <w:r w:rsidRPr="00523788">
        <w:rPr>
          <w:rStyle w:val="StyleUnderline"/>
        </w:rPr>
        <w:t>As a consequence</w:t>
      </w:r>
      <w:r w:rsidRPr="00523788">
        <w:rPr>
          <w:sz w:val="16"/>
        </w:rPr>
        <w:t>, according to Seung-Young Kim, "</w:t>
      </w:r>
      <w:r w:rsidRPr="00523788">
        <w:rPr>
          <w:rStyle w:val="StyleUnderline"/>
        </w:rPr>
        <w:t>Korean leaders were not sure about U.S. willingness to use nuclear weapons," despite the presence of tactical nuclear weapons</w:t>
      </w:r>
      <w:r w:rsidRPr="00523788">
        <w:rPr>
          <w:sz w:val="16"/>
        </w:rPr>
        <w:t xml:space="preserve"> on Korean soil.36 </w:t>
      </w:r>
      <w:r w:rsidRPr="00523788">
        <w:rPr>
          <w:rStyle w:val="StyleUnderline"/>
        </w:rPr>
        <w:t>Such fears compelled President Park</w:t>
      </w:r>
      <w:r w:rsidRPr="00523788">
        <w:rPr>
          <w:sz w:val="16"/>
        </w:rPr>
        <w:t xml:space="preserve"> </w:t>
      </w:r>
      <w:r w:rsidRPr="00523788">
        <w:rPr>
          <w:rStyle w:val="StyleUnderline"/>
        </w:rPr>
        <w:t>ChungHee to initiate a crash nuclear-weapons program</w:t>
      </w:r>
      <w:r w:rsidRPr="00523788">
        <w:rPr>
          <w:sz w:val="16"/>
        </w:rPr>
        <w:t xml:space="preserve">. To compound matters, President Jimmy Carter's abortive attempt to withdraw all U.S. forces and nuclear weapons from the Korean Peninsula accelerated Park's pursuit of an independent deterrent.  Similarly, China's nuclear test in 1964 kindled "fear that Taiwan might be wiped out in a single attack, with U.S. retaliation coming too late to prevent destruction." 37 This </w:t>
      </w:r>
      <w:r w:rsidRPr="00523788">
        <w:rPr>
          <w:rStyle w:val="StyleUnderline"/>
        </w:rPr>
        <w:t>lack of confidence in American security guarantees impelled Chiang Kai-shek to launch a nuclear-weapons program</w:t>
      </w:r>
      <w:r w:rsidRPr="00523788">
        <w:rPr>
          <w:sz w:val="16"/>
        </w:rPr>
        <w:t xml:space="preserve">. The Sino-U.S. rapprochement of the early 1970s further stimulated anxieties among Nationalist leaders about a potential abandonment of Taiwan. In fulfilling its pledges under the Shanghai Communiqué, which began the normalization process, the United States substantially reduced its troop presence on the island. As Nancy Bernkopf Tucker argues, "The withdrawal of American forces from Taiwan compelled the Nationalists to think more seriously about alternative ways of protecting themselves," including nuclear weapons.38 Recently declassified materials document growing American alarm at the prospect of a nuclear breakout on the island throughout the decade.39  </w:t>
      </w:r>
      <w:r w:rsidRPr="00523788">
        <w:rPr>
          <w:rStyle w:val="StyleUnderline"/>
        </w:rPr>
        <w:t xml:space="preserve">In both cases, </w:t>
      </w:r>
      <w:r w:rsidRPr="006A0BCA">
        <w:rPr>
          <w:rStyle w:val="StyleUnderline"/>
          <w:highlight w:val="cyan"/>
        </w:rPr>
        <w:t>sustained American</w:t>
      </w:r>
      <w:r w:rsidRPr="00523788">
        <w:rPr>
          <w:sz w:val="16"/>
        </w:rPr>
        <w:t xml:space="preserve"> pressure, combined with </w:t>
      </w:r>
      <w:r w:rsidRPr="006A0BCA">
        <w:rPr>
          <w:rStyle w:val="StyleUnderline"/>
          <w:highlight w:val="cyan"/>
        </w:rPr>
        <w:t>reassurances</w:t>
      </w:r>
      <w:r w:rsidRPr="00523788">
        <w:rPr>
          <w:rStyle w:val="StyleUnderline"/>
        </w:rPr>
        <w:t xml:space="preserve">, persuaded the two East Asian powers </w:t>
      </w:r>
      <w:r w:rsidRPr="006A0BCA">
        <w:rPr>
          <w:rStyle w:val="StyleUnderline"/>
          <w:highlight w:val="cyan"/>
        </w:rPr>
        <w:t>to</w:t>
      </w:r>
      <w:r w:rsidRPr="00523788">
        <w:rPr>
          <w:rStyle w:val="StyleUnderline"/>
        </w:rPr>
        <w:t xml:space="preserve"> forgo the nuclear option. The </w:t>
      </w:r>
      <w:r w:rsidRPr="006A0BCA">
        <w:rPr>
          <w:rStyle w:val="StyleUnderline"/>
          <w:highlight w:val="cyan"/>
        </w:rPr>
        <w:t>Taiwan</w:t>
      </w:r>
      <w:r w:rsidRPr="00523788">
        <w:rPr>
          <w:rStyle w:val="StyleUnderline"/>
        </w:rPr>
        <w:t>ese and South Korean experiences</w:t>
      </w:r>
      <w:r w:rsidRPr="00523788">
        <w:rPr>
          <w:sz w:val="16"/>
        </w:rPr>
        <w:t xml:space="preserve"> nonetheless </w:t>
      </w:r>
      <w:r w:rsidRPr="006A0BCA">
        <w:rPr>
          <w:rStyle w:val="StyleUnderline"/>
          <w:highlight w:val="cyan"/>
        </w:rPr>
        <w:t>show</w:t>
      </w:r>
      <w:r w:rsidRPr="00523788">
        <w:rPr>
          <w:rStyle w:val="StyleUnderline"/>
        </w:rPr>
        <w:t xml:space="preserve"> that </w:t>
      </w:r>
      <w:r w:rsidRPr="006A0BCA">
        <w:rPr>
          <w:rStyle w:val="StyleUnderline"/>
          <w:highlight w:val="cyan"/>
        </w:rPr>
        <w:t>states succumb to proliferation temptations as a result of a deteriorating security environment</w:t>
      </w:r>
      <w:r w:rsidRPr="00523788">
        <w:rPr>
          <w:rStyle w:val="StyleUnderline"/>
        </w:rPr>
        <w:t xml:space="preserve">, heightened threat perceptions, and a </w:t>
      </w:r>
      <w:r w:rsidRPr="009134D3">
        <w:rPr>
          <w:rStyle w:val="Emphasis"/>
        </w:rPr>
        <w:t>lessening of confidence in the United States</w:t>
      </w:r>
      <w:r w:rsidRPr="00523788">
        <w:rPr>
          <w:sz w:val="16"/>
        </w:rPr>
        <w:t>. While Japan certainly faces far different and less worrisome circumstances, these two case studies serve as a reminder to analysts not to casually wave away the possibility of a Japanese nuclear option.</w:t>
      </w:r>
    </w:p>
    <w:p w14:paraId="4333270A" w14:textId="7CBA095D" w:rsidR="009A7E0D" w:rsidRDefault="009A7E0D" w:rsidP="009A7E0D">
      <w:pPr>
        <w:pStyle w:val="Heading3"/>
      </w:pPr>
      <w:r>
        <w:t xml:space="preserve">A2: Assurances </w:t>
      </w:r>
      <w:r w:rsidR="00DE1445">
        <w:t>Not Key</w:t>
      </w:r>
      <w:r>
        <w:t>---Methodology</w:t>
      </w:r>
    </w:p>
    <w:p w14:paraId="5C09ACBE" w14:textId="77777777" w:rsidR="009A7E0D" w:rsidRPr="005B3786" w:rsidRDefault="009A7E0D" w:rsidP="009A7E0D">
      <w:pPr>
        <w:pStyle w:val="Heading4"/>
        <w:rPr>
          <w:b w:val="0"/>
        </w:rPr>
      </w:pPr>
      <w:r>
        <w:t xml:space="preserve">Prefer our studies </w:t>
      </w:r>
      <w:r w:rsidRPr="00655065">
        <w:rPr>
          <w:b w:val="0"/>
        </w:rPr>
        <w:t>– best modeling approach, avoids path dependency, checks robustness, and controls for all possible third/confounding variables</w:t>
      </w:r>
      <w:r>
        <w:rPr>
          <w:b w:val="0"/>
        </w:rPr>
        <w:t xml:space="preserve"> (blue if they read Jo/Gartzke)</w:t>
      </w:r>
    </w:p>
    <w:p w14:paraId="7A34E590" w14:textId="77777777" w:rsidR="009A7E0D" w:rsidRDefault="009A7E0D" w:rsidP="009A7E0D">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5A57BEC5" w14:textId="77777777" w:rsidR="009A7E0D" w:rsidRPr="00655065" w:rsidRDefault="009A7E0D" w:rsidP="009A7E0D"/>
    <w:p w14:paraId="733E7656" w14:textId="12467A29" w:rsidR="009A7E0D" w:rsidRDefault="009A7E0D" w:rsidP="009A7E0D">
      <w:pPr>
        <w:rPr>
          <w:sz w:val="12"/>
        </w:rPr>
      </w:pPr>
      <w:r w:rsidRPr="00655065">
        <w:rPr>
          <w:rStyle w:val="StyleUnderline"/>
        </w:rPr>
        <w:t xml:space="preserve">Following Singh and Way, </w:t>
      </w:r>
      <w:r w:rsidRPr="006A0BCA">
        <w:rPr>
          <w:rStyle w:val="StyleUnderline"/>
          <w:highlight w:val="cyan"/>
        </w:rPr>
        <w:t>we analyze</w:t>
      </w:r>
      <w:r w:rsidRPr="005B3786">
        <w:rPr>
          <w:sz w:val="12"/>
        </w:rPr>
        <w:t xml:space="preserve"> our data </w:t>
      </w:r>
      <w:r w:rsidRPr="006A0BCA">
        <w:rPr>
          <w:rStyle w:val="StyleUnderline"/>
          <w:highlight w:val="cyan"/>
        </w:rPr>
        <w:t>using hazard models</w:t>
      </w:r>
      <w:r w:rsidRPr="006A0BCA">
        <w:rPr>
          <w:sz w:val="12"/>
          <w:highlight w:val="cyan"/>
        </w:rPr>
        <w:t>.</w:t>
      </w:r>
      <w:r w:rsidRPr="005B3786">
        <w:rPr>
          <w:sz w:val="12"/>
        </w:rPr>
        <w:t xml:space="preserve"> </w:t>
      </w:r>
      <w:r w:rsidRPr="00655065">
        <w:rPr>
          <w:rStyle w:val="StyleUnderline"/>
        </w:rPr>
        <w:t xml:space="preserve">The </w:t>
      </w:r>
      <w:r w:rsidRPr="006A0BCA">
        <w:rPr>
          <w:rStyle w:val="Emphasis"/>
          <w:highlight w:val="cyan"/>
        </w:rPr>
        <w:t>key characteristic</w:t>
      </w:r>
      <w:r w:rsidRPr="00655065">
        <w:rPr>
          <w:rStyle w:val="StyleUnderline"/>
        </w:rPr>
        <w:t xml:space="preserve"> </w:t>
      </w:r>
      <w:r w:rsidRPr="005B3786">
        <w:rPr>
          <w:sz w:val="12"/>
        </w:rPr>
        <w:t xml:space="preserve">of this approach </w:t>
      </w:r>
      <w:r w:rsidRPr="00655065">
        <w:rPr>
          <w:rStyle w:val="StyleUnderline"/>
        </w:rPr>
        <w:t xml:space="preserve">is that the dependent variable </w:t>
      </w:r>
      <w:r w:rsidRPr="006A0BCA">
        <w:rPr>
          <w:rStyle w:val="StyleUnderline"/>
          <w:highlight w:val="cyan"/>
        </w:rPr>
        <w:t>is time</w:t>
      </w:r>
      <w:r w:rsidRPr="005B3786">
        <w:rPr>
          <w:sz w:val="12"/>
        </w:rPr>
        <w:t xml:space="preserve"> until proliferation. </w:t>
      </w:r>
      <w:r w:rsidRPr="006A0BCA">
        <w:rPr>
          <w:rStyle w:val="StyleUnderline"/>
          <w:highlight w:val="cyan"/>
        </w:rPr>
        <w:t>This</w:t>
      </w:r>
      <w:r w:rsidRPr="00655065">
        <w:rPr>
          <w:rStyle w:val="StyleUnderline"/>
        </w:rPr>
        <w:t xml:space="preserve"> allows us to </w:t>
      </w:r>
      <w:r w:rsidRPr="006A0BCA">
        <w:rPr>
          <w:rStyle w:val="StyleUnderline"/>
          <w:highlight w:val="cyan"/>
        </w:rPr>
        <w:t>focus on why states initiate</w:t>
      </w:r>
      <w:r w:rsidRPr="00655065">
        <w:rPr>
          <w:rStyle w:val="StyleUnderline"/>
        </w:rPr>
        <w:t xml:space="preserve"> behaviors </w:t>
      </w:r>
      <w:r w:rsidRPr="006A0BCA">
        <w:rPr>
          <w:rStyle w:val="StyleUnderline"/>
          <w:highlight w:val="cyan"/>
        </w:rPr>
        <w:t>and</w:t>
      </w:r>
      <w:r w:rsidRPr="006A0BCA">
        <w:rPr>
          <w:sz w:val="12"/>
          <w:highlight w:val="cyan"/>
        </w:rPr>
        <w:t xml:space="preserve"> </w:t>
      </w:r>
      <w:r w:rsidRPr="006A0BCA">
        <w:rPr>
          <w:rStyle w:val="Emphasis"/>
          <w:highlight w:val="cyan"/>
        </w:rPr>
        <w:t>avoids</w:t>
      </w:r>
      <w:r w:rsidRPr="00655065">
        <w:rPr>
          <w:rStyle w:val="Emphasis"/>
        </w:rPr>
        <w:t xml:space="preserve"> the </w:t>
      </w:r>
      <w:r w:rsidRPr="006A0BCA">
        <w:rPr>
          <w:rStyle w:val="Emphasis"/>
          <w:highlight w:val="cyan"/>
        </w:rPr>
        <w:t>pathdependency</w:t>
      </w:r>
      <w:r w:rsidRPr="00655065">
        <w:rPr>
          <w:rStyle w:val="Emphasis"/>
        </w:rPr>
        <w:t xml:space="preserve"> problem</w:t>
      </w:r>
      <w:r w:rsidRPr="005B3786">
        <w:rPr>
          <w:sz w:val="12"/>
        </w:rPr>
        <w:t xml:space="preserve"> </w:t>
      </w:r>
      <w:r w:rsidRPr="006A0BCA">
        <w:rPr>
          <w:rStyle w:val="StyleUnderline"/>
          <w:highlight w:val="cyan"/>
        </w:rPr>
        <w:t>faced by Jo and Gartzke</w:t>
      </w:r>
      <w:r w:rsidRPr="00655065">
        <w:rPr>
          <w:rStyle w:val="StyleUnderline"/>
        </w:rPr>
        <w:t>.</w:t>
      </w:r>
      <w:r w:rsidRPr="005B3786">
        <w:rPr>
          <w:rStyle w:val="StyleUnderline"/>
        </w:rPr>
        <w:t xml:space="preserve">18 [CONTUINUE TO FOOTNOTE #18] Because </w:t>
      </w:r>
      <w:r w:rsidRPr="006A0BCA">
        <w:rPr>
          <w:rStyle w:val="StyleUnderline"/>
          <w:highlight w:val="cyan"/>
        </w:rPr>
        <w:t>Jo and Gartzke</w:t>
      </w:r>
      <w:r w:rsidRPr="005B3786">
        <w:rPr>
          <w:rStyle w:val="StyleUnderline"/>
        </w:rPr>
        <w:t>’s</w:t>
      </w:r>
      <w:r w:rsidRPr="005B3786">
        <w:rPr>
          <w:sz w:val="12"/>
        </w:rPr>
        <w:t xml:space="preserve"> approach </w:t>
      </w:r>
      <w:r w:rsidRPr="006A0BCA">
        <w:rPr>
          <w:rStyle w:val="StyleUnderline"/>
          <w:highlight w:val="cyan"/>
        </w:rPr>
        <w:t>do</w:t>
      </w:r>
      <w:r w:rsidRPr="005B3786">
        <w:rPr>
          <w:sz w:val="12"/>
        </w:rPr>
        <w:t xml:space="preserve">es </w:t>
      </w:r>
      <w:r w:rsidRPr="006A0BCA">
        <w:rPr>
          <w:rStyle w:val="StyleUnderline"/>
          <w:highlight w:val="cyan"/>
        </w:rPr>
        <w:t>not drop states once they engage</w:t>
      </w:r>
      <w:r w:rsidRPr="005B3786">
        <w:rPr>
          <w:sz w:val="12"/>
        </w:rPr>
        <w:t xml:space="preserve"> in the behavior in question—for example, after the United States acquired nuclear weapons in 1945, </w:t>
      </w:r>
      <w:r w:rsidRPr="005B3786">
        <w:rPr>
          <w:rStyle w:val="StyleUnderline"/>
        </w:rPr>
        <w:t>it is</w:t>
      </w:r>
      <w:r>
        <w:rPr>
          <w:rStyle w:val="StyleUnderline"/>
        </w:rPr>
        <w:t xml:space="preserve"> </w:t>
      </w:r>
      <w:r w:rsidRPr="005B3786">
        <w:rPr>
          <w:rStyle w:val="StyleUnderline"/>
        </w:rPr>
        <w:t>coded as though it reacquired</w:t>
      </w:r>
      <w:r w:rsidRPr="005B3786">
        <w:rPr>
          <w:sz w:val="12"/>
        </w:rPr>
        <w:t xml:space="preserve"> them </w:t>
      </w:r>
      <w:r w:rsidRPr="005B3786">
        <w:rPr>
          <w:rStyle w:val="StyleUnderline"/>
        </w:rPr>
        <w:t>in every</w:t>
      </w:r>
      <w:r w:rsidRPr="005B3786">
        <w:rPr>
          <w:sz w:val="12"/>
        </w:rPr>
        <w:t xml:space="preserve"> subsequent </w:t>
      </w:r>
      <w:r w:rsidRPr="005B3786">
        <w:rPr>
          <w:rStyle w:val="StyleUnderline"/>
        </w:rPr>
        <w:t>year</w:t>
      </w:r>
      <w:r w:rsidRPr="005B3786">
        <w:rPr>
          <w:sz w:val="12"/>
        </w:rPr>
        <w:t>—</w:t>
      </w:r>
      <w:r w:rsidRPr="006A0BCA">
        <w:rPr>
          <w:rStyle w:val="StyleUnderline"/>
          <w:highlight w:val="cyan"/>
        </w:rPr>
        <w:t xml:space="preserve">it gives </w:t>
      </w:r>
      <w:r w:rsidRPr="006A0BCA">
        <w:rPr>
          <w:rStyle w:val="Emphasis"/>
          <w:highlight w:val="cyan"/>
        </w:rPr>
        <w:t>less traction</w:t>
      </w:r>
      <w:r w:rsidRPr="005B3786">
        <w:rPr>
          <w:rStyle w:val="StyleUnderline"/>
        </w:rPr>
        <w:t xml:space="preserve"> on</w:t>
      </w:r>
      <w:r>
        <w:rPr>
          <w:rStyle w:val="StyleUnderline"/>
        </w:rPr>
        <w:t xml:space="preserve"> </w:t>
      </w:r>
      <w:r w:rsidRPr="005B3786">
        <w:rPr>
          <w:rStyle w:val="StyleUnderline"/>
        </w:rPr>
        <w:t xml:space="preserve">why states initiate proliferation </w:t>
      </w:r>
      <w:r w:rsidRPr="005B3786">
        <w:rPr>
          <w:sz w:val="12"/>
        </w:rPr>
        <w:t>behavior</w:t>
      </w:r>
      <w:r>
        <w:rPr>
          <w:rStyle w:val="StyleUnderline"/>
        </w:rPr>
        <w:t xml:space="preserve"> </w:t>
      </w:r>
      <w:r w:rsidRPr="005B3786">
        <w:rPr>
          <w:rStyle w:val="StyleUnderline"/>
        </w:rPr>
        <w:t xml:space="preserve">[END FOOTNOTE] </w:t>
      </w:r>
      <w:r w:rsidRPr="006A0BCA">
        <w:rPr>
          <w:rStyle w:val="StyleUnderline"/>
          <w:highlight w:val="cyan"/>
        </w:rPr>
        <w:t>We employ</w:t>
      </w:r>
      <w:r w:rsidRPr="00655065">
        <w:rPr>
          <w:rStyle w:val="StyleUnderline"/>
        </w:rPr>
        <w:t xml:space="preserve"> the </w:t>
      </w:r>
      <w:r w:rsidRPr="006A0BCA">
        <w:rPr>
          <w:rStyle w:val="StyleUnderline"/>
          <w:highlight w:val="cyan"/>
        </w:rPr>
        <w:t>Akaike</w:t>
      </w:r>
      <w:r w:rsidRPr="00655065">
        <w:rPr>
          <w:rStyle w:val="StyleUnderline"/>
        </w:rPr>
        <w:t xml:space="preserve"> information criterion </w:t>
      </w:r>
      <w:r w:rsidRPr="006A0BCA">
        <w:rPr>
          <w:rStyle w:val="StyleUnderline"/>
          <w:highlight w:val="cyan"/>
        </w:rPr>
        <w:t>to adjudicate</w:t>
      </w:r>
      <w:r w:rsidRPr="00655065">
        <w:rPr>
          <w:rStyle w:val="StyleUnderline"/>
        </w:rPr>
        <w:t xml:space="preserve"> between</w:t>
      </w:r>
      <w:r w:rsidRPr="005B3786">
        <w:rPr>
          <w:sz w:val="12"/>
        </w:rPr>
        <w:t xml:space="preserve"> the </w:t>
      </w:r>
      <w:r w:rsidRPr="006A0BCA">
        <w:rPr>
          <w:rStyle w:val="StyleUnderline"/>
          <w:highlight w:val="cyan"/>
        </w:rPr>
        <w:t>Weibull</w:t>
      </w:r>
      <w:r w:rsidRPr="005B3786">
        <w:rPr>
          <w:sz w:val="12"/>
        </w:rPr>
        <w:t xml:space="preserve"> distribution </w:t>
      </w:r>
      <w:r w:rsidRPr="006A0BCA">
        <w:rPr>
          <w:rStyle w:val="StyleUnderline"/>
          <w:highlight w:val="cyan"/>
        </w:rPr>
        <w:t>and Cox</w:t>
      </w:r>
      <w:r w:rsidRPr="005B3786">
        <w:rPr>
          <w:sz w:val="12"/>
        </w:rPr>
        <w:t xml:space="preserve"> semiparametric approach </w:t>
      </w:r>
      <w:r w:rsidRPr="006A0BCA">
        <w:rPr>
          <w:rStyle w:val="StyleUnderline"/>
          <w:highlight w:val="cyan"/>
        </w:rPr>
        <w:t>taken by</w:t>
      </w:r>
      <w:r w:rsidRPr="00655065">
        <w:rPr>
          <w:rStyle w:val="StyleUnderline"/>
        </w:rPr>
        <w:t xml:space="preserve"> </w:t>
      </w:r>
      <w:r w:rsidRPr="005B3786">
        <w:rPr>
          <w:sz w:val="12"/>
        </w:rPr>
        <w:t xml:space="preserve">some </w:t>
      </w:r>
      <w:r w:rsidRPr="006A0BCA">
        <w:rPr>
          <w:rStyle w:val="StyleUnderline"/>
          <w:highlight w:val="cyan"/>
        </w:rPr>
        <w:t>other</w:t>
      </w:r>
      <w:r w:rsidRPr="005B3786">
        <w:rPr>
          <w:sz w:val="12"/>
        </w:rPr>
        <w:t xml:space="preserve"> recent proliferation </w:t>
      </w:r>
      <w:r w:rsidRPr="006A0BCA">
        <w:rPr>
          <w:rStyle w:val="StyleUnderline"/>
          <w:highlight w:val="cyan"/>
        </w:rPr>
        <w:t>studies</w:t>
      </w:r>
      <w:r w:rsidRPr="005B3786">
        <w:rPr>
          <w:sz w:val="12"/>
        </w:rPr>
        <w:t xml:space="preserve"> (Akaike 1974). </w:t>
      </w:r>
      <w:r w:rsidRPr="00655065">
        <w:rPr>
          <w:rStyle w:val="StyleUnderline"/>
        </w:rPr>
        <w:t>We find</w:t>
      </w:r>
      <w:r w:rsidRPr="005B3786">
        <w:rPr>
          <w:sz w:val="12"/>
        </w:rPr>
        <w:t xml:space="preserve"> the </w:t>
      </w:r>
      <w:r w:rsidRPr="006A0BCA">
        <w:rPr>
          <w:rStyle w:val="StyleUnderline"/>
          <w:highlight w:val="cyan"/>
        </w:rPr>
        <w:t>Weibull</w:t>
      </w:r>
      <w:r w:rsidRPr="005B3786">
        <w:rPr>
          <w:sz w:val="12"/>
        </w:rPr>
        <w:t xml:space="preserve"> approach </w:t>
      </w:r>
      <w:r w:rsidRPr="00655065">
        <w:rPr>
          <w:rStyle w:val="Emphasis"/>
        </w:rPr>
        <w:t>superior</w:t>
      </w:r>
      <w:r w:rsidRPr="005B3786">
        <w:rPr>
          <w:sz w:val="12"/>
        </w:rPr>
        <w:t xml:space="preserve">, and further note that </w:t>
      </w:r>
      <w:r w:rsidRPr="00655065">
        <w:rPr>
          <w:rStyle w:val="StyleUnderline"/>
        </w:rPr>
        <w:t xml:space="preserve">it </w:t>
      </w:r>
      <w:r w:rsidRPr="006A0BCA">
        <w:rPr>
          <w:rStyle w:val="StyleUnderline"/>
          <w:highlight w:val="cyan"/>
        </w:rPr>
        <w:t xml:space="preserve">yields </w:t>
      </w:r>
      <w:r w:rsidRPr="006A0BCA">
        <w:rPr>
          <w:rStyle w:val="Emphasis"/>
          <w:highlight w:val="cyan"/>
        </w:rPr>
        <w:t>more precise estimates</w:t>
      </w:r>
      <w:r w:rsidRPr="005B3786">
        <w:rPr>
          <w:sz w:val="12"/>
        </w:rPr>
        <w:t xml:space="preserve">, </w:t>
      </w:r>
      <w:r w:rsidRPr="00655065">
        <w:rPr>
          <w:rStyle w:val="StyleUnderline"/>
        </w:rPr>
        <w:t>especially in a modest sized data set</w:t>
      </w:r>
      <w:r w:rsidRPr="005B3786">
        <w:rPr>
          <w:sz w:val="12"/>
        </w:rPr>
        <w:t xml:space="preserve"> of the sort employed here (Box-Steffensmeier and Jones 1997).19 </w:t>
      </w:r>
      <w:r w:rsidRPr="006A0BCA">
        <w:rPr>
          <w:rStyle w:val="Emphasis"/>
          <w:highlight w:val="cyan"/>
        </w:rPr>
        <w:t>As a robustness check</w:t>
      </w:r>
      <w:r w:rsidRPr="006A0BCA">
        <w:rPr>
          <w:sz w:val="12"/>
          <w:highlight w:val="cyan"/>
        </w:rPr>
        <w:t xml:space="preserve">, </w:t>
      </w:r>
      <w:r w:rsidRPr="006A0BCA">
        <w:rPr>
          <w:rStyle w:val="StyleUnderline"/>
          <w:highlight w:val="cyan"/>
        </w:rPr>
        <w:t>we reran</w:t>
      </w:r>
      <w:r w:rsidRPr="00655065">
        <w:rPr>
          <w:rStyle w:val="StyleUnderline"/>
        </w:rPr>
        <w:t xml:space="preserve"> all our reported models </w:t>
      </w:r>
      <w:r w:rsidRPr="006A0BCA">
        <w:rPr>
          <w:rStyle w:val="StyleUnderline"/>
          <w:highlight w:val="cyan"/>
        </w:rPr>
        <w:t>using</w:t>
      </w:r>
      <w:r w:rsidRPr="005B3786">
        <w:rPr>
          <w:sz w:val="12"/>
        </w:rPr>
        <w:t xml:space="preserve"> the </w:t>
      </w:r>
      <w:r w:rsidRPr="006A0BCA">
        <w:rPr>
          <w:rStyle w:val="StyleUnderline"/>
          <w:highlight w:val="cyan"/>
        </w:rPr>
        <w:t>Cox</w:t>
      </w:r>
      <w:r w:rsidRPr="005B3786">
        <w:rPr>
          <w:sz w:val="12"/>
        </w:rPr>
        <w:t xml:space="preserve"> approach. Multivariate Analysis </w:t>
      </w:r>
      <w:r w:rsidRPr="006A0BCA">
        <w:rPr>
          <w:rStyle w:val="StyleUnderline"/>
          <w:highlight w:val="cyan"/>
        </w:rPr>
        <w:t>We present</w:t>
      </w:r>
      <w:r w:rsidRPr="00655065">
        <w:rPr>
          <w:rStyle w:val="StyleUnderline"/>
        </w:rPr>
        <w:t xml:space="preserve"> </w:t>
      </w:r>
      <w:r w:rsidRPr="00655065">
        <w:rPr>
          <w:rStyle w:val="Emphasis"/>
        </w:rPr>
        <w:t>both</w:t>
      </w:r>
      <w:r w:rsidRPr="005B3786">
        <w:rPr>
          <w:sz w:val="12"/>
        </w:rPr>
        <w:t xml:space="preserve"> </w:t>
      </w:r>
      <w:r w:rsidRPr="00655065">
        <w:rPr>
          <w:rStyle w:val="StyleUnderline"/>
        </w:rPr>
        <w:t>‘‘</w:t>
      </w:r>
      <w:r w:rsidRPr="006A0BCA">
        <w:rPr>
          <w:rStyle w:val="StyleUnderline"/>
          <w:highlight w:val="cyan"/>
        </w:rPr>
        <w:t>core’’ and</w:t>
      </w:r>
      <w:r w:rsidRPr="00655065">
        <w:rPr>
          <w:rStyle w:val="StyleUnderline"/>
        </w:rPr>
        <w:t xml:space="preserve"> ‘‘fully </w:t>
      </w:r>
      <w:r w:rsidRPr="006A0BCA">
        <w:rPr>
          <w:rStyle w:val="StyleUnderline"/>
          <w:highlight w:val="cyan"/>
        </w:rPr>
        <w:t>specified’’ models</w:t>
      </w:r>
      <w:r w:rsidRPr="00655065">
        <w:rPr>
          <w:rStyle w:val="StyleUnderline"/>
        </w:rPr>
        <w:t xml:space="preserve"> to shed light on </w:t>
      </w:r>
      <w:r w:rsidRPr="005B3786">
        <w:rPr>
          <w:sz w:val="12"/>
        </w:rPr>
        <w:t xml:space="preserve">the relationship between </w:t>
      </w:r>
      <w:r w:rsidRPr="00655065">
        <w:rPr>
          <w:rStyle w:val="StyleUnderline"/>
        </w:rPr>
        <w:t>security guarantees and proliferation</w:t>
      </w:r>
      <w:r w:rsidRPr="005B3786">
        <w:rPr>
          <w:sz w:val="12"/>
        </w:rPr>
        <w:t xml:space="preserve"> behavior </w:t>
      </w:r>
      <w:r w:rsidRPr="006A0BCA">
        <w:rPr>
          <w:rStyle w:val="Emphasis"/>
          <w:highlight w:val="cyan"/>
        </w:rPr>
        <w:t>while controlling</w:t>
      </w:r>
      <w:r w:rsidRPr="00655065">
        <w:rPr>
          <w:rStyle w:val="Emphasis"/>
        </w:rPr>
        <w:t xml:space="preserve"> for a range of variables</w:t>
      </w:r>
      <w:r w:rsidRPr="005B3786">
        <w:rPr>
          <w:sz w:val="12"/>
        </w:rPr>
        <w:t xml:space="preserve">. Table 2 presents our core models. </w:t>
      </w:r>
      <w:r w:rsidRPr="00655065">
        <w:rPr>
          <w:rStyle w:val="StyleUnderline"/>
        </w:rPr>
        <w:t xml:space="preserve">Security </w:t>
      </w:r>
      <w:r w:rsidRPr="006A0BCA">
        <w:rPr>
          <w:rStyle w:val="StyleUnderline"/>
          <w:highlight w:val="cyan"/>
        </w:rPr>
        <w:t>guarantees are</w:t>
      </w:r>
      <w:r w:rsidRPr="006A0BCA">
        <w:rPr>
          <w:sz w:val="12"/>
          <w:highlight w:val="cyan"/>
        </w:rPr>
        <w:t xml:space="preserve"> </w:t>
      </w:r>
      <w:r w:rsidRPr="006A0BCA">
        <w:rPr>
          <w:rStyle w:val="Emphasis"/>
          <w:highlight w:val="cyan"/>
        </w:rPr>
        <w:t>statistically significant and negative</w:t>
      </w:r>
      <w:r w:rsidRPr="006A0BCA">
        <w:rPr>
          <w:rStyle w:val="StyleUnderline"/>
          <w:highlight w:val="cyan"/>
        </w:rPr>
        <w:t xml:space="preserve"> for </w:t>
      </w:r>
      <w:r w:rsidRPr="006A0BCA">
        <w:rPr>
          <w:rStyle w:val="Emphasis"/>
          <w:highlight w:val="cyan"/>
        </w:rPr>
        <w:t>all</w:t>
      </w:r>
      <w:r w:rsidRPr="005B3786">
        <w:rPr>
          <w:sz w:val="12"/>
        </w:rPr>
        <w:t xml:space="preserve"> </w:t>
      </w:r>
      <w:r w:rsidRPr="00655065">
        <w:rPr>
          <w:rStyle w:val="StyleUnderline"/>
        </w:rPr>
        <w:t xml:space="preserve">three </w:t>
      </w:r>
      <w:r w:rsidRPr="006A0BCA">
        <w:rPr>
          <w:rStyle w:val="StyleUnderline"/>
          <w:highlight w:val="cyan"/>
        </w:rPr>
        <w:t>stages of proliferation; we can be</w:t>
      </w:r>
      <w:r w:rsidRPr="006A0BCA">
        <w:rPr>
          <w:sz w:val="12"/>
          <w:highlight w:val="cyan"/>
        </w:rPr>
        <w:t xml:space="preserve"> </w:t>
      </w:r>
      <w:r w:rsidRPr="006A0BCA">
        <w:rPr>
          <w:rStyle w:val="Emphasis"/>
          <w:sz w:val="28"/>
          <w:highlight w:val="cyan"/>
        </w:rPr>
        <w:t>highly confident</w:t>
      </w:r>
      <w:r w:rsidRPr="005B3786">
        <w:rPr>
          <w:sz w:val="12"/>
        </w:rPr>
        <w:t xml:space="preserve"> that </w:t>
      </w:r>
      <w:r w:rsidRPr="00655065">
        <w:rPr>
          <w:rStyle w:val="StyleUnderline"/>
        </w:rPr>
        <w:t xml:space="preserve">states receiving security guarantees are </w:t>
      </w:r>
      <w:r w:rsidRPr="00655065">
        <w:rPr>
          <w:rStyle w:val="Emphasis"/>
        </w:rPr>
        <w:t>less likely</w:t>
      </w:r>
      <w:r w:rsidRPr="00655065">
        <w:rPr>
          <w:rStyle w:val="StyleUnderline"/>
        </w:rPr>
        <w:t xml:space="preserve"> to explore, pursue, and acquire nuclear weapons</w:t>
      </w:r>
      <w:r w:rsidRPr="005B3786">
        <w:rPr>
          <w:sz w:val="12"/>
        </w:rPr>
        <w:t xml:space="preserve">. The other results are unsurprising. Economic and nuclear capacity are significantly and positively associated with all the three stages of proliferation. Conventional threat is significantly and positively linked to both exploration and pursuit, though not acquisition. The latter is puzzling, but the more fully specified model reported later, as well as almost all the additional models we ran as robustness checks, found conventional threat to be robustly and positively linked to acquisition. Nuclear threat is significantly and positively linked to exploration, but has no relationship to pursuit and acquisition, consistent with Bleek’s (2010) previously reported findings employing a different model but contra conventional wisdom about ‘‘reactive proliferation’’ dynamics. </w:t>
      </w:r>
      <w:r w:rsidRPr="006A0BCA">
        <w:rPr>
          <w:rStyle w:val="StyleUnderline"/>
          <w:highlight w:val="cyan"/>
        </w:rPr>
        <w:t>Prior studies</w:t>
      </w:r>
      <w:r w:rsidRPr="00655065">
        <w:rPr>
          <w:rStyle w:val="StyleUnderline"/>
        </w:rPr>
        <w:t xml:space="preserve"> have </w:t>
      </w:r>
      <w:r w:rsidRPr="006A0BCA">
        <w:rPr>
          <w:rStyle w:val="StyleUnderline"/>
          <w:highlight w:val="cyan"/>
        </w:rPr>
        <w:t>incorporated other</w:t>
      </w:r>
      <w:r w:rsidRPr="00655065">
        <w:rPr>
          <w:rStyle w:val="StyleUnderline"/>
        </w:rPr>
        <w:t xml:space="preserve"> potentially relevant </w:t>
      </w:r>
      <w:r w:rsidRPr="006A0BCA">
        <w:rPr>
          <w:rStyle w:val="StyleUnderline"/>
          <w:highlight w:val="cyan"/>
        </w:rPr>
        <w:t>variables</w:t>
      </w:r>
      <w:r w:rsidRPr="005B3786">
        <w:rPr>
          <w:sz w:val="12"/>
        </w:rPr>
        <w:t xml:space="preserve">, and the fully specified model in </w:t>
      </w:r>
      <w:r w:rsidRPr="006A0BCA">
        <w:rPr>
          <w:rStyle w:val="StyleUnderline"/>
          <w:highlight w:val="cyan"/>
        </w:rPr>
        <w:t>Table 3 includes</w:t>
      </w:r>
      <w:r w:rsidRPr="00655065">
        <w:rPr>
          <w:rStyle w:val="StyleUnderline"/>
        </w:rPr>
        <w:t xml:space="preserve"> </w:t>
      </w:r>
      <w:r w:rsidRPr="00655065">
        <w:rPr>
          <w:rStyle w:val="Emphasis"/>
        </w:rPr>
        <w:t xml:space="preserve">an array of </w:t>
      </w:r>
      <w:r w:rsidRPr="006A0BCA">
        <w:rPr>
          <w:rStyle w:val="Emphasis"/>
          <w:highlight w:val="cyan"/>
        </w:rPr>
        <w:t>these</w:t>
      </w:r>
      <w:r w:rsidRPr="005B3786">
        <w:rPr>
          <w:sz w:val="12"/>
        </w:rPr>
        <w:t xml:space="preserve">. </w:t>
      </w:r>
      <w:r w:rsidRPr="00655065">
        <w:rPr>
          <w:rStyle w:val="StyleUnderline"/>
        </w:rPr>
        <w:t xml:space="preserve">Despite the large number of variables, </w:t>
      </w:r>
      <w:r w:rsidRPr="006A0BCA">
        <w:rPr>
          <w:rStyle w:val="StyleUnderline"/>
          <w:highlight w:val="cyan"/>
        </w:rPr>
        <w:t>the core</w:t>
      </w:r>
      <w:r w:rsidRPr="00655065">
        <w:rPr>
          <w:rStyle w:val="StyleUnderline"/>
        </w:rPr>
        <w:t xml:space="preserve"> result</w:t>
      </w:r>
      <w:r w:rsidRPr="005B3786">
        <w:rPr>
          <w:sz w:val="12"/>
        </w:rPr>
        <w:t xml:space="preserve"> on security guarantees </w:t>
      </w:r>
      <w:r w:rsidRPr="006A0BCA">
        <w:rPr>
          <w:rStyle w:val="Emphasis"/>
          <w:highlight w:val="cyan"/>
        </w:rPr>
        <w:t>remains robust</w:t>
      </w:r>
      <w:r w:rsidRPr="005B3786">
        <w:rPr>
          <w:sz w:val="12"/>
        </w:rPr>
        <w:t xml:space="preserve">, although as expected the large number of variables reduces statistical significance across the board. </w:t>
      </w:r>
      <w:r w:rsidRPr="00655065">
        <w:rPr>
          <w:rStyle w:val="StyleUnderline"/>
        </w:rPr>
        <w:t xml:space="preserve">With regard to the </w:t>
      </w:r>
      <w:r w:rsidRPr="00655065">
        <w:rPr>
          <w:rStyle w:val="Emphasis"/>
        </w:rPr>
        <w:t>core control variables</w:t>
      </w:r>
      <w:r w:rsidRPr="005B3786">
        <w:rPr>
          <w:sz w:val="12"/>
        </w:rPr>
        <w:t xml:space="preserve">, </w:t>
      </w:r>
      <w:r w:rsidRPr="00655065">
        <w:rPr>
          <w:rStyle w:val="StyleUnderline"/>
        </w:rPr>
        <w:t>economic capacity is no longer statistically significant</w:t>
      </w:r>
      <w:r w:rsidRPr="005B3786">
        <w:rPr>
          <w:sz w:val="12"/>
        </w:rPr>
        <w:t xml:space="preserve"> for explore or pursue, though still significantly and positively correlated with exploration and acquisition. </w:t>
      </w:r>
      <w:r w:rsidRPr="00655065">
        <w:rPr>
          <w:rStyle w:val="StyleUnderline"/>
        </w:rPr>
        <w:t xml:space="preserve">And </w:t>
      </w:r>
      <w:r w:rsidRPr="006A0BCA">
        <w:rPr>
          <w:rStyle w:val="StyleUnderline"/>
          <w:highlight w:val="cyan"/>
        </w:rPr>
        <w:t>dropping</w:t>
      </w:r>
      <w:r w:rsidRPr="005B3786">
        <w:rPr>
          <w:sz w:val="12"/>
        </w:rPr>
        <w:t xml:space="preserve"> </w:t>
      </w:r>
      <w:r w:rsidRPr="00655065">
        <w:rPr>
          <w:rStyle w:val="StyleUnderline"/>
        </w:rPr>
        <w:t>a few</w:t>
      </w:r>
      <w:r w:rsidRPr="005B3786">
        <w:rPr>
          <w:sz w:val="12"/>
        </w:rPr>
        <w:t xml:space="preserve"> of the </w:t>
      </w:r>
      <w:r w:rsidRPr="006A0BCA">
        <w:rPr>
          <w:rStyle w:val="StyleUnderline"/>
          <w:highlight w:val="cyan"/>
        </w:rPr>
        <w:t>variables</w:t>
      </w:r>
      <w:r w:rsidRPr="00655065">
        <w:rPr>
          <w:rStyle w:val="StyleUnderline"/>
        </w:rPr>
        <w:t xml:space="preserve"> </w:t>
      </w:r>
      <w:r w:rsidRPr="006A0BCA">
        <w:rPr>
          <w:rStyle w:val="StyleUnderline"/>
          <w:highlight w:val="cyan"/>
        </w:rPr>
        <w:t>that are never significant</w:t>
      </w:r>
      <w:r w:rsidRPr="005B3786">
        <w:rPr>
          <w:sz w:val="12"/>
        </w:rPr>
        <w:t xml:space="preserve"> for any stage of proliferation behavior </w:t>
      </w:r>
      <w:r w:rsidRPr="006A0BCA">
        <w:rPr>
          <w:rStyle w:val="StyleUnderline"/>
          <w:highlight w:val="cyan"/>
        </w:rPr>
        <w:t>restores</w:t>
      </w:r>
      <w:r w:rsidRPr="00655065">
        <w:rPr>
          <w:rStyle w:val="StyleUnderline"/>
        </w:rPr>
        <w:t xml:space="preserve"> the</w:t>
      </w:r>
      <w:r w:rsidRPr="005B3786">
        <w:rPr>
          <w:sz w:val="12"/>
        </w:rPr>
        <w:t xml:space="preserve"> </w:t>
      </w:r>
      <w:r w:rsidRPr="006A0BCA">
        <w:rPr>
          <w:rStyle w:val="Emphasis"/>
          <w:highlight w:val="cyan"/>
        </w:rPr>
        <w:t>highly significant and positive relationship</w:t>
      </w:r>
      <w:r w:rsidRPr="005B3786">
        <w:rPr>
          <w:sz w:val="12"/>
        </w:rPr>
        <w:t xml:space="preserve"> at the pursue stage </w:t>
      </w:r>
      <w:r w:rsidRPr="00655065">
        <w:rPr>
          <w:rStyle w:val="StyleUnderline"/>
        </w:rPr>
        <w:t>without meaningfully affecting the results for other variables</w:t>
      </w:r>
      <w:r w:rsidRPr="005B3786">
        <w:rPr>
          <w:sz w:val="12"/>
        </w:rPr>
        <w:t>. Nuclear capacity remains significant at explore and pursue, albeit no longer at acquire. Like economic capacity, dropping a few variables that are never significant for any stage of proliferation behavior restores the statistically significant and positive correlation at the acquire stage. Conventional threat is no longer statistically significant for explore, but is highly significant for both pursue and acquire. Nuclear threat yields the same results as the core models at reduced statistical significance.</w:t>
      </w:r>
    </w:p>
    <w:p w14:paraId="34C91F82" w14:textId="4BB7697C" w:rsidR="00DB3153" w:rsidRDefault="00DB3153" w:rsidP="00DB3153">
      <w:pPr>
        <w:pStyle w:val="Heading3"/>
      </w:pPr>
      <w:r>
        <w:t>A2: Assurances Not Key---Taiwan</w:t>
      </w:r>
    </w:p>
    <w:p w14:paraId="0E497A69" w14:textId="77777777" w:rsidR="00DB3153" w:rsidRPr="00523788" w:rsidRDefault="00DB3153" w:rsidP="00DB3153">
      <w:pPr>
        <w:pStyle w:val="Heading4"/>
        <w:rPr>
          <w:rFonts w:cs="Times New Roman"/>
        </w:rPr>
      </w:pPr>
      <w:r w:rsidRPr="00523788">
        <w:rPr>
          <w:rFonts w:cs="Times New Roman"/>
        </w:rPr>
        <w:t xml:space="preserve">Credible US assurances are the </w:t>
      </w:r>
      <w:r w:rsidRPr="00523788">
        <w:rPr>
          <w:rFonts w:cs="Times New Roman"/>
          <w:u w:val="single"/>
        </w:rPr>
        <w:t>single strongest factor</w:t>
      </w:r>
      <w:r w:rsidRPr="00523788">
        <w:rPr>
          <w:rFonts w:cs="Times New Roman"/>
        </w:rPr>
        <w:t xml:space="preserve"> stopping proliferation</w:t>
      </w:r>
    </w:p>
    <w:p w14:paraId="33E9B512" w14:textId="2549FB46" w:rsidR="00DB3153" w:rsidRDefault="00DB3153" w:rsidP="00DB3153">
      <w:pPr>
        <w:rPr>
          <w:sz w:val="16"/>
          <w:szCs w:val="16"/>
        </w:rPr>
      </w:pPr>
      <w:r w:rsidRPr="00523788">
        <w:rPr>
          <w:rStyle w:val="Style13ptBold"/>
        </w:rPr>
        <w:t xml:space="preserve">Fitzpatrick </w:t>
      </w:r>
      <w:r w:rsidRPr="001D6E7E">
        <w:rPr>
          <w:rStyle w:val="Style13ptBold"/>
        </w:rPr>
        <w:t>16</w:t>
      </w:r>
      <w:r w:rsidRPr="001D6E7E">
        <w:t xml:space="preserve"> (After ten years heading the International Institute for Strategic Studies Non-Proliferation and Nuclear Policy Programme, Mark Fitzpatrick moved to Washington in December 2015 to also take on the role of Executive Director of the office here. Mr. Fitzpatrick's research focus is on preventing nuclear dangers through non-proliferation, nuclear security and arms control. He has lectured throughout Europe, North America and Asia and is a frequent commentator on proliferation and disarmament on BBC, NPR and other news outlets. He is a founding member of the EU Non-Proliferation Consortium and a member of the World Economic Forum Global Agenda Council on Nuclear Security, Conclusions, Adelphi Series, Volume 55, Issue 455, Special Issue:</w:t>
      </w:r>
      <w:r w:rsidR="001D6E7E" w:rsidRPr="001D6E7E">
        <w:t xml:space="preserve"> </w:t>
      </w:r>
      <w:r w:rsidRPr="001D6E7E">
        <w:t>Asia’s Latent Nuclear Powers: Japan, South Korea and Taiwan, by Mark Fitzpatrick, date published online, DOI:10.1080/19445571.2015.1146024, Taylor and Francis</w:t>
      </w:r>
      <w:r w:rsidR="001D6E7E">
        <w:t>, 2/5</w:t>
      </w:r>
      <w:r w:rsidRPr="001D6E7E">
        <w:t>)</w:t>
      </w:r>
    </w:p>
    <w:p w14:paraId="27D44819" w14:textId="77777777" w:rsidR="00DB3153" w:rsidRPr="00523788" w:rsidRDefault="00DB3153" w:rsidP="00DB3153"/>
    <w:p w14:paraId="15DEAD08" w14:textId="5D7272D4" w:rsidR="00DB3153" w:rsidRDefault="00DB3153" w:rsidP="00DB3153">
      <w:pPr>
        <w:rPr>
          <w:sz w:val="16"/>
        </w:rPr>
      </w:pPr>
      <w:r w:rsidRPr="006A0BCA">
        <w:rPr>
          <w:rStyle w:val="Emphasis"/>
          <w:highlight w:val="cyan"/>
        </w:rPr>
        <w:t>Non-proliferation in Northeast Asia depends foremost on the credibility of US deterrence</w:t>
      </w:r>
      <w:r w:rsidRPr="00523788">
        <w:rPr>
          <w:sz w:val="16"/>
        </w:rPr>
        <w:t xml:space="preserve">. </w:t>
      </w:r>
      <w:r w:rsidRPr="006A0BCA">
        <w:rPr>
          <w:rStyle w:val="StyleUnderline"/>
          <w:highlight w:val="cyan"/>
        </w:rPr>
        <w:t>There is no reason</w:t>
      </w:r>
      <w:r w:rsidRPr="00523788">
        <w:rPr>
          <w:rStyle w:val="StyleUnderline"/>
        </w:rPr>
        <w:t xml:space="preserve"> for any of the three actors </w:t>
      </w:r>
      <w:r w:rsidRPr="006A0BCA">
        <w:rPr>
          <w:rStyle w:val="StyleUnderline"/>
          <w:highlight w:val="cyan"/>
        </w:rPr>
        <w:t>to entertain</w:t>
      </w:r>
      <w:r w:rsidRPr="00523788">
        <w:rPr>
          <w:sz w:val="16"/>
        </w:rPr>
        <w:t xml:space="preserve"> the </w:t>
      </w:r>
      <w:r w:rsidRPr="00523788">
        <w:rPr>
          <w:rStyle w:val="StyleUnderline"/>
        </w:rPr>
        <w:t xml:space="preserve">risks associated with indigenous </w:t>
      </w:r>
      <w:r w:rsidRPr="006A0BCA">
        <w:rPr>
          <w:rStyle w:val="StyleUnderline"/>
          <w:highlight w:val="cyan"/>
        </w:rPr>
        <w:t xml:space="preserve">nuclear weapons </w:t>
      </w:r>
      <w:r w:rsidRPr="006A0BCA">
        <w:rPr>
          <w:rStyle w:val="Emphasis"/>
          <w:highlight w:val="cyan"/>
        </w:rPr>
        <w:t>as long as they can rely on the US</w:t>
      </w:r>
      <w:r w:rsidRPr="00523788">
        <w:rPr>
          <w:rStyle w:val="StyleUnderline"/>
        </w:rPr>
        <w:t xml:space="preserve"> for ultimate security</w:t>
      </w:r>
      <w:r w:rsidRPr="00523788">
        <w:rPr>
          <w:sz w:val="16"/>
        </w:rPr>
        <w:t xml:space="preserve">. </w:t>
      </w:r>
      <w:r w:rsidRPr="00523788">
        <w:rPr>
          <w:rStyle w:val="StyleUnderline"/>
        </w:rPr>
        <w:t xml:space="preserve">Even </w:t>
      </w:r>
      <w:r w:rsidRPr="006A0BCA">
        <w:rPr>
          <w:rStyle w:val="StyleUnderline"/>
          <w:highlight w:val="cyan"/>
        </w:rPr>
        <w:t>Taiwan</w:t>
      </w:r>
      <w:r w:rsidRPr="00523788">
        <w:rPr>
          <w:rStyle w:val="StyleUnderline"/>
        </w:rPr>
        <w:t xml:space="preserve">, which does not enjoy an explicit US alliance relationship, </w:t>
      </w:r>
      <w:r w:rsidRPr="006A0BCA">
        <w:rPr>
          <w:rStyle w:val="Emphasis"/>
          <w:highlight w:val="cyan"/>
        </w:rPr>
        <w:t>can count on de facto US protection</w:t>
      </w:r>
      <w:r w:rsidRPr="00523788">
        <w:rPr>
          <w:sz w:val="16"/>
        </w:rPr>
        <w:t xml:space="preserve">. To state the converse, a </w:t>
      </w:r>
      <w:r w:rsidRPr="006A0BCA">
        <w:rPr>
          <w:rStyle w:val="StyleUnderline"/>
          <w:highlight w:val="cyan"/>
        </w:rPr>
        <w:t>failure of</w:t>
      </w:r>
      <w:r w:rsidRPr="00523788">
        <w:rPr>
          <w:rStyle w:val="StyleUnderline"/>
        </w:rPr>
        <w:t xml:space="preserve"> the US to ensure </w:t>
      </w:r>
      <w:r w:rsidRPr="006A0BCA">
        <w:rPr>
          <w:rStyle w:val="StyleUnderline"/>
          <w:highlight w:val="cyan"/>
        </w:rPr>
        <w:t xml:space="preserve">effective deterrence would be the strongest stimulant to a </w:t>
      </w:r>
      <w:r w:rsidRPr="006A0BCA">
        <w:rPr>
          <w:rStyle w:val="Emphasis"/>
          <w:highlight w:val="cyan"/>
        </w:rPr>
        <w:t>proliferation cascade</w:t>
      </w:r>
      <w:r w:rsidRPr="00523788">
        <w:rPr>
          <w:sz w:val="16"/>
        </w:rPr>
        <w:t xml:space="preserve"> in Northeast Asia. Japan, for example, worries about China's recent nuclear force modernisation. There is equal if not greater concern about China's growing conventional anti-access/area-denial capabilities and whether they might someday preclude America's ability to come to Japan's defence. Combined with China–US mutual vulnerability at the strategic level, a perceived superiority of China's conventional capabilities conceivably could cause Japan to consider a nuclear dimension of its own. </w:t>
      </w:r>
      <w:r w:rsidRPr="006A0BCA">
        <w:rPr>
          <w:rStyle w:val="StyleUnderline"/>
          <w:highlight w:val="cyan"/>
        </w:rPr>
        <w:t>In Taiwan</w:t>
      </w:r>
      <w:r w:rsidRPr="00523788">
        <w:rPr>
          <w:sz w:val="16"/>
        </w:rPr>
        <w:t xml:space="preserve">, notwithstanding the trend against all forms of nuclear technology, resumed tensions with the mainland that appear on the horizon mean that </w:t>
      </w:r>
      <w:r w:rsidRPr="006A0BCA">
        <w:rPr>
          <w:rStyle w:val="StyleUnderline"/>
          <w:highlight w:val="cyan"/>
        </w:rPr>
        <w:t>nuclear-hedging</w:t>
      </w:r>
      <w:r w:rsidRPr="00523788">
        <w:rPr>
          <w:sz w:val="16"/>
        </w:rPr>
        <w:t xml:space="preserve"> options </w:t>
      </w:r>
      <w:r w:rsidRPr="006A0BCA">
        <w:rPr>
          <w:rStyle w:val="StyleUnderline"/>
          <w:highlight w:val="cyan"/>
        </w:rPr>
        <w:t>cannot be ruled out, especially if the US</w:t>
      </w:r>
      <w:r w:rsidRPr="00523788">
        <w:rPr>
          <w:rStyle w:val="StyleUnderline"/>
        </w:rPr>
        <w:t xml:space="preserve"> were to become isolationist or its </w:t>
      </w:r>
      <w:r w:rsidRPr="006A0BCA">
        <w:rPr>
          <w:rStyle w:val="Emphasis"/>
          <w:highlight w:val="cyan"/>
        </w:rPr>
        <w:t>perceived commitment to defend Taiwan were to weaken</w:t>
      </w:r>
      <w:r w:rsidRPr="00523788">
        <w:rPr>
          <w:sz w:val="16"/>
        </w:rPr>
        <w:t>. In the Korean Peninsula, a loss of credibility of the US extended deterrence could make the nuclear imbalance between North and South intolerable to Seoul.</w:t>
      </w:r>
    </w:p>
    <w:p w14:paraId="06523A6C" w14:textId="09A837A8" w:rsidR="00105F34" w:rsidRPr="00523788" w:rsidRDefault="00105F34" w:rsidP="00105F34">
      <w:pPr>
        <w:pStyle w:val="Heading4"/>
        <w:rPr>
          <w:rFonts w:cs="Times New Roman"/>
        </w:rPr>
      </w:pPr>
      <w:r w:rsidRPr="00523788">
        <w:rPr>
          <w:rFonts w:cs="Times New Roman"/>
        </w:rPr>
        <w:t>Credible assurances ensure Taiwan’s commitment to nonprolif</w:t>
      </w:r>
      <w:r>
        <w:rPr>
          <w:rFonts w:cs="Times New Roman"/>
        </w:rPr>
        <w:t xml:space="preserve"> –</w:t>
      </w:r>
      <w:r w:rsidRPr="00523788">
        <w:rPr>
          <w:rFonts w:cs="Times New Roman"/>
        </w:rPr>
        <w:t xml:space="preserve"> erosion leads to immediate build-up</w:t>
      </w:r>
    </w:p>
    <w:p w14:paraId="78E8F596" w14:textId="77777777" w:rsidR="00105F34" w:rsidRDefault="00105F34" w:rsidP="00105F34">
      <w:pPr>
        <w:rPr>
          <w:sz w:val="16"/>
          <w:szCs w:val="16"/>
        </w:rPr>
      </w:pPr>
      <w:r w:rsidRPr="00523788">
        <w:rPr>
          <w:rStyle w:val="Style13ptBold"/>
        </w:rPr>
        <w:t xml:space="preserve">Fitzpatrick </w:t>
      </w:r>
      <w:r w:rsidRPr="001D6E7E">
        <w:rPr>
          <w:rStyle w:val="Style13ptBold"/>
        </w:rPr>
        <w:t>16</w:t>
      </w:r>
      <w:r w:rsidRPr="001D6E7E">
        <w:t xml:space="preserve"> (After ten years heading the International Institute for Strategic Studies Non-Proliferation and Nuclear Policy Programme, Mark Fitzpatrick moved to Washington in December 2015 to also take on the role of Executive Director of the office here. Mr. Fitzpatrick's research focus is on preventing nuclear dangers through non-proliferation, nuclear security and arms control. He has lectured throughout Europe, North America and Asia and is a frequent commentator on proliferation and disarmament on BBC, NPR and other news outlets. He is a founding member of the EU Non-Proliferation Consortium and a member of the World Economic Forum Global Agenda Council on Nuclear Security, Conclusions, Adelphi Series, Volume 55, Issue 455, Special Issue: Asia’s Latent Nuclear Powers: Japan, South Korea and Taiwan, by Mark Fitzpatrick, date published online, DOI:10.1080/19445571.2015.1146024, Taylor and Francis</w:t>
      </w:r>
      <w:r>
        <w:t>, 2/5</w:t>
      </w:r>
      <w:r w:rsidRPr="001D6E7E">
        <w:t>)</w:t>
      </w:r>
    </w:p>
    <w:p w14:paraId="6F3E4C72" w14:textId="77777777" w:rsidR="00105F34" w:rsidRDefault="00105F34" w:rsidP="00105F34">
      <w:pPr>
        <w:rPr>
          <w:sz w:val="16"/>
        </w:rPr>
      </w:pPr>
    </w:p>
    <w:p w14:paraId="2FB63A3D" w14:textId="1C2269B7" w:rsidR="00105F34" w:rsidRPr="00523788" w:rsidRDefault="00105F34" w:rsidP="00105F34">
      <w:pPr>
        <w:rPr>
          <w:sz w:val="16"/>
        </w:rPr>
      </w:pPr>
      <w:r w:rsidRPr="00523788">
        <w:rPr>
          <w:sz w:val="16"/>
        </w:rPr>
        <w:t xml:space="preserve">Like Japan and South Korea, </w:t>
      </w:r>
      <w:r w:rsidRPr="006A0BCA">
        <w:rPr>
          <w:rStyle w:val="StyleUnderline"/>
          <w:highlight w:val="cyan"/>
        </w:rPr>
        <w:t>Taiwan is</w:t>
      </w:r>
      <w:r w:rsidRPr="00523788">
        <w:rPr>
          <w:sz w:val="16"/>
        </w:rPr>
        <w:t xml:space="preserve"> often considered to be </w:t>
      </w:r>
      <w:r w:rsidRPr="006A0BCA">
        <w:rPr>
          <w:rStyle w:val="StyleUnderline"/>
          <w:highlight w:val="cyan"/>
        </w:rPr>
        <w:t>a latent nuclear power</w:t>
      </w:r>
      <w:r w:rsidRPr="00523788">
        <w:rPr>
          <w:rStyle w:val="StyleUnderline"/>
        </w:rPr>
        <w:t xml:space="preserve">, </w:t>
      </w:r>
      <w:r w:rsidRPr="006A0BCA">
        <w:rPr>
          <w:rStyle w:val="StyleUnderline"/>
          <w:highlight w:val="cyan"/>
        </w:rPr>
        <w:t>possessing</w:t>
      </w:r>
      <w:r w:rsidRPr="00523788">
        <w:rPr>
          <w:rStyle w:val="StyleUnderline"/>
        </w:rPr>
        <w:t xml:space="preserve"> the </w:t>
      </w:r>
      <w:r w:rsidRPr="006A0BCA">
        <w:rPr>
          <w:rStyle w:val="StyleUnderline"/>
          <w:highlight w:val="cyan"/>
        </w:rPr>
        <w:t>technological basis for developing nuclear weapons</w:t>
      </w:r>
      <w:r w:rsidRPr="00523788">
        <w:rPr>
          <w:sz w:val="16"/>
        </w:rPr>
        <w:t xml:space="preserve">. Like South Korea, </w:t>
      </w:r>
      <w:r w:rsidRPr="006A0BCA">
        <w:rPr>
          <w:rStyle w:val="StyleUnderline"/>
          <w:highlight w:val="cyan"/>
        </w:rPr>
        <w:t>Taiwan twice went down the weapons path</w:t>
      </w:r>
      <w:r w:rsidRPr="00523788">
        <w:rPr>
          <w:sz w:val="16"/>
        </w:rPr>
        <w:t xml:space="preserve"> in a post-war period of authoritarian rule and deep security anxieties. Today, the authoritarianism is gone but the </w:t>
      </w:r>
      <w:r w:rsidRPr="006A0BCA">
        <w:rPr>
          <w:rStyle w:val="StyleUnderline"/>
          <w:highlight w:val="cyan"/>
        </w:rPr>
        <w:t>reasons for anxiety remain</w:t>
      </w:r>
      <w:r w:rsidRPr="006A0BCA">
        <w:rPr>
          <w:sz w:val="16"/>
          <w:highlight w:val="cyan"/>
        </w:rPr>
        <w:t xml:space="preserve">. </w:t>
      </w:r>
      <w:r w:rsidRPr="006A0BCA">
        <w:rPr>
          <w:rStyle w:val="StyleUnderline"/>
          <w:highlight w:val="cyan"/>
        </w:rPr>
        <w:t>Taiwan faces</w:t>
      </w:r>
      <w:r w:rsidRPr="00523788">
        <w:rPr>
          <w:rStyle w:val="StyleUnderline"/>
        </w:rPr>
        <w:t xml:space="preserve"> a potential </w:t>
      </w:r>
      <w:r w:rsidRPr="006A0BCA">
        <w:rPr>
          <w:rStyle w:val="StyleUnderline"/>
          <w:highlight w:val="cyan"/>
        </w:rPr>
        <w:t xml:space="preserve">existential threat </w:t>
      </w:r>
      <w:r w:rsidRPr="006A0BCA">
        <w:rPr>
          <w:rStyle w:val="Emphasis"/>
          <w:highlight w:val="cyan"/>
        </w:rPr>
        <w:t>unparalleled</w:t>
      </w:r>
      <w:r w:rsidRPr="00523788">
        <w:rPr>
          <w:rStyle w:val="Emphasis"/>
        </w:rPr>
        <w:t xml:space="preserve"> </w:t>
      </w:r>
      <w:r w:rsidRPr="006A0BCA">
        <w:rPr>
          <w:rStyle w:val="Emphasis"/>
          <w:highlight w:val="cyan"/>
        </w:rPr>
        <w:t>anywhere else</w:t>
      </w:r>
      <w:r w:rsidRPr="00523788">
        <w:rPr>
          <w:rStyle w:val="Emphasis"/>
        </w:rPr>
        <w:t xml:space="preserve"> in the world</w:t>
      </w:r>
      <w:r w:rsidRPr="00523788">
        <w:rPr>
          <w:sz w:val="16"/>
        </w:rPr>
        <w:t xml:space="preserve">, and its weakness relative to the Chinese mainland increases by the day. </w:t>
      </w:r>
      <w:r w:rsidRPr="006A0BCA">
        <w:rPr>
          <w:rStyle w:val="Emphasis"/>
          <w:highlight w:val="cyan"/>
        </w:rPr>
        <w:t>Yet non-proliferation norms are strong</w:t>
      </w:r>
      <w:r w:rsidRPr="00523788">
        <w:rPr>
          <w:sz w:val="16"/>
        </w:rPr>
        <w:t xml:space="preserve">. </w:t>
      </w:r>
      <w:r w:rsidRPr="00523788">
        <w:rPr>
          <w:rStyle w:val="StyleUnderline"/>
        </w:rPr>
        <w:t xml:space="preserve">A resumed </w:t>
      </w:r>
      <w:r w:rsidRPr="006A0BCA">
        <w:rPr>
          <w:rStyle w:val="StyleUnderline"/>
          <w:highlight w:val="cyan"/>
        </w:rPr>
        <w:t xml:space="preserve">nuclear weapons pursuit cannot be ruled out </w:t>
      </w:r>
      <w:r w:rsidRPr="006A0BCA">
        <w:rPr>
          <w:rStyle w:val="Emphasis"/>
          <w:highlight w:val="cyan"/>
        </w:rPr>
        <w:t>if the</w:t>
      </w:r>
      <w:r w:rsidRPr="00523788">
        <w:rPr>
          <w:rStyle w:val="Emphasis"/>
        </w:rPr>
        <w:t xml:space="preserve"> implicit </w:t>
      </w:r>
      <w:r w:rsidRPr="006A0BCA">
        <w:rPr>
          <w:rStyle w:val="Emphasis"/>
          <w:highlight w:val="cyan"/>
        </w:rPr>
        <w:t>US defence commitment were to wane</w:t>
      </w:r>
      <w:r w:rsidRPr="00523788">
        <w:rPr>
          <w:sz w:val="16"/>
        </w:rPr>
        <w:t xml:space="preserve"> </w:t>
      </w:r>
      <w:r w:rsidRPr="006A0BCA">
        <w:rPr>
          <w:rStyle w:val="StyleUnderline"/>
          <w:highlight w:val="cyan"/>
        </w:rPr>
        <w:t>and</w:t>
      </w:r>
      <w:r w:rsidRPr="00523788">
        <w:rPr>
          <w:rStyle w:val="StyleUnderline"/>
        </w:rPr>
        <w:t xml:space="preserve"> the positive shift in </w:t>
      </w:r>
      <w:r w:rsidRPr="006A0BCA">
        <w:rPr>
          <w:rStyle w:val="StyleUnderline"/>
          <w:highlight w:val="cyan"/>
        </w:rPr>
        <w:t>cross-Strait relations were to change</w:t>
      </w:r>
      <w:r w:rsidRPr="00523788">
        <w:rPr>
          <w:sz w:val="16"/>
        </w:rPr>
        <w:t xml:space="preserve"> dramatically. </w:t>
      </w:r>
      <w:r w:rsidRPr="006A0BCA">
        <w:rPr>
          <w:rStyle w:val="Emphasis"/>
          <w:highlight w:val="cyan"/>
        </w:rPr>
        <w:t>Neither condition is likely for the foreseeable future</w:t>
      </w:r>
      <w:r w:rsidRPr="00523788">
        <w:rPr>
          <w:sz w:val="16"/>
        </w:rPr>
        <w:t>. Although a negative political shift in cross-Strait relations may be in the offing, it is not likely to change things so dramatically that it will reverse Taiwan's non-proliferation status.</w:t>
      </w:r>
    </w:p>
    <w:p w14:paraId="79451378" w14:textId="6BBC7D32" w:rsidR="00C02FDC" w:rsidRDefault="00C02FDC" w:rsidP="00C02FDC">
      <w:pPr>
        <w:pStyle w:val="Heading3"/>
      </w:pPr>
      <w:r>
        <w:t>A2: Assurances Resilient---Nuke Umbrella</w:t>
      </w:r>
    </w:p>
    <w:p w14:paraId="598BCD2E" w14:textId="77777777" w:rsidR="00C02FDC" w:rsidRPr="003E76FF" w:rsidRDefault="00C02FDC" w:rsidP="00C02FDC">
      <w:pPr>
        <w:pStyle w:val="Heading4"/>
        <w:rPr>
          <w:b w:val="0"/>
        </w:rPr>
      </w:pPr>
      <w:r>
        <w:t xml:space="preserve">Nuclear umbrella alone is insufficient – three warrants </w:t>
      </w:r>
      <w:r w:rsidRPr="003E76FF">
        <w:rPr>
          <w:b w:val="0"/>
        </w:rPr>
        <w:t xml:space="preserve">– stability/instability paradox renders massive retaliation not credible, </w:t>
      </w:r>
      <w:r>
        <w:rPr>
          <w:b w:val="0"/>
        </w:rPr>
        <w:t>conventional means resolve de-coupling risks, and US opposition to mutual vulnerability</w:t>
      </w:r>
    </w:p>
    <w:p w14:paraId="634B3E11" w14:textId="7B7C5A22" w:rsidR="00C02FDC" w:rsidRDefault="00C02FDC" w:rsidP="00C02FDC">
      <w:pPr>
        <w:rPr>
          <w:rStyle w:val="Style13ptBold"/>
        </w:rPr>
      </w:pPr>
      <w:r>
        <w:rPr>
          <w:rStyle w:val="Style13ptBold"/>
        </w:rPr>
        <w:t xml:space="preserve">Roberts 13 </w:t>
      </w:r>
      <w:r>
        <w:t xml:space="preserve">---- </w:t>
      </w:r>
      <w:r w:rsidRPr="005E5DC7">
        <w:t xml:space="preserve">Brad, former visiting fellow at the National Institute for Defense Studies of the Ministry of Defense of Japan, former Deputy Assistant Secretary of Defense for Nuclear and Missile Defense Policy in the Obama Administration, Ph.D. in Political Science (Erasmus University Rotterdam), M.Sc. in International Relations (London School of Economics and Political Science), B.A. in International Relations (Stanford University), Director designate at the Center for Global Security Research (Livermore National Laboratory), “Extended Deterrence and Strategic Stability in Northeast Asia,” NIDS Visiting Scholar Paper Series, No.1, 8/9, </w:t>
      </w:r>
      <w:r>
        <w:t>http://www.nids.mod.go.jp/english/publication/visiting/pdf/01.pdf</w:t>
      </w:r>
    </w:p>
    <w:p w14:paraId="589902A4" w14:textId="77777777" w:rsidR="00C02FDC" w:rsidRPr="009C2DA3" w:rsidRDefault="00C02FDC" w:rsidP="00C02FDC">
      <w:pPr>
        <w:rPr>
          <w:b/>
          <w:bCs/>
          <w:sz w:val="26"/>
        </w:rPr>
      </w:pPr>
    </w:p>
    <w:p w14:paraId="01074013" w14:textId="3E4EBB3A" w:rsidR="00C02FDC" w:rsidRDefault="00C02FDC" w:rsidP="00C02FDC">
      <w:pPr>
        <w:rPr>
          <w:sz w:val="14"/>
        </w:rPr>
      </w:pPr>
      <w:r w:rsidRPr="006A0BCA">
        <w:rPr>
          <w:rStyle w:val="StyleUnderline"/>
          <w:highlight w:val="cyan"/>
        </w:rPr>
        <w:t xml:space="preserve">The </w:t>
      </w:r>
      <w:r w:rsidRPr="006A0BCA">
        <w:rPr>
          <w:rStyle w:val="Emphasis"/>
          <w:highlight w:val="cyan"/>
        </w:rPr>
        <w:t>comprehensive approach</w:t>
      </w:r>
      <w:r w:rsidRPr="006A0BCA">
        <w:rPr>
          <w:sz w:val="14"/>
          <w:highlight w:val="cyan"/>
        </w:rPr>
        <w:t xml:space="preserve"> </w:t>
      </w:r>
      <w:r w:rsidRPr="006A0BCA">
        <w:rPr>
          <w:rStyle w:val="StyleUnderline"/>
          <w:highlight w:val="cyan"/>
        </w:rPr>
        <w:t>to</w:t>
      </w:r>
      <w:r w:rsidRPr="003E76FF">
        <w:rPr>
          <w:rStyle w:val="StyleUnderline"/>
        </w:rPr>
        <w:t xml:space="preserve"> strengthening </w:t>
      </w:r>
      <w:r w:rsidRPr="006A0BCA">
        <w:rPr>
          <w:rStyle w:val="StyleUnderline"/>
          <w:highlight w:val="cyan"/>
        </w:rPr>
        <w:t>extended deterrence</w:t>
      </w:r>
      <w:r w:rsidRPr="003E76FF">
        <w:rPr>
          <w:rStyle w:val="StyleUnderline"/>
        </w:rPr>
        <w:t xml:space="preserve"> clearly </w:t>
      </w:r>
      <w:r w:rsidRPr="006A0BCA">
        <w:rPr>
          <w:rStyle w:val="StyleUnderline"/>
          <w:highlight w:val="cyan"/>
        </w:rPr>
        <w:t>embeds</w:t>
      </w:r>
      <w:r w:rsidRPr="003E76FF">
        <w:rPr>
          <w:rStyle w:val="StyleUnderline"/>
        </w:rPr>
        <w:t xml:space="preserve"> the </w:t>
      </w:r>
      <w:r w:rsidRPr="006A0BCA">
        <w:rPr>
          <w:rStyle w:val="StyleUnderline"/>
          <w:highlight w:val="cyan"/>
        </w:rPr>
        <w:t>nuclear</w:t>
      </w:r>
      <w:r w:rsidRPr="003E76FF">
        <w:rPr>
          <w:rStyle w:val="StyleUnderline"/>
        </w:rPr>
        <w:t xml:space="preserve"> component of the </w:t>
      </w:r>
      <w:r w:rsidRPr="006A0BCA">
        <w:rPr>
          <w:rStyle w:val="StyleUnderline"/>
          <w:highlight w:val="cyan"/>
        </w:rPr>
        <w:t>strategy</w:t>
      </w:r>
      <w:r w:rsidRPr="006A0BCA">
        <w:rPr>
          <w:sz w:val="14"/>
          <w:highlight w:val="cyan"/>
        </w:rPr>
        <w:t xml:space="preserve"> </w:t>
      </w:r>
      <w:r w:rsidRPr="006A0BCA">
        <w:rPr>
          <w:rStyle w:val="Emphasis"/>
          <w:highlight w:val="cyan"/>
        </w:rPr>
        <w:t>in a larger</w:t>
      </w:r>
      <w:r w:rsidRPr="003E76FF">
        <w:rPr>
          <w:rStyle w:val="Emphasis"/>
        </w:rPr>
        <w:t xml:space="preserve"> policy </w:t>
      </w:r>
      <w:r w:rsidRPr="006A0BCA">
        <w:rPr>
          <w:rStyle w:val="Emphasis"/>
          <w:highlight w:val="cyan"/>
        </w:rPr>
        <w:t>construct</w:t>
      </w:r>
      <w:r w:rsidRPr="003E76FF">
        <w:rPr>
          <w:sz w:val="14"/>
        </w:rPr>
        <w:t xml:space="preserve">. As one analyst has described it, “the nuclear umbrella has become the pinnacle of a security dome.”13 </w:t>
      </w:r>
      <w:r w:rsidRPr="003E76FF">
        <w:rPr>
          <w:rStyle w:val="StyleUnderline"/>
        </w:rPr>
        <w:t>The</w:t>
      </w:r>
      <w:r w:rsidRPr="003E76FF">
        <w:rPr>
          <w:sz w:val="14"/>
        </w:rPr>
        <w:t xml:space="preserve"> </w:t>
      </w:r>
      <w:r w:rsidRPr="003E76FF">
        <w:rPr>
          <w:rStyle w:val="Emphasis"/>
        </w:rPr>
        <w:t>U</w:t>
      </w:r>
      <w:r w:rsidRPr="003E76FF">
        <w:rPr>
          <w:sz w:val="14"/>
        </w:rPr>
        <w:t xml:space="preserve">nited </w:t>
      </w:r>
      <w:r w:rsidRPr="003E76FF">
        <w:rPr>
          <w:rStyle w:val="Emphasis"/>
        </w:rPr>
        <w:t>S</w:t>
      </w:r>
      <w:r w:rsidRPr="003E76FF">
        <w:rPr>
          <w:sz w:val="14"/>
        </w:rPr>
        <w:t xml:space="preserve">tates has </w:t>
      </w:r>
      <w:r w:rsidRPr="003E76FF">
        <w:rPr>
          <w:rStyle w:val="StyleUnderline"/>
        </w:rPr>
        <w:t xml:space="preserve">set out this comprehensive approach </w:t>
      </w:r>
      <w:r w:rsidRPr="006A0BCA">
        <w:rPr>
          <w:rStyle w:val="Emphasis"/>
          <w:highlight w:val="cyan"/>
        </w:rPr>
        <w:t xml:space="preserve">as opposed to </w:t>
      </w:r>
      <w:r w:rsidRPr="003E76FF">
        <w:rPr>
          <w:rStyle w:val="Emphasis"/>
        </w:rPr>
        <w:t xml:space="preserve">relying on </w:t>
      </w:r>
      <w:r w:rsidRPr="006A0BCA">
        <w:rPr>
          <w:rStyle w:val="Emphasis"/>
          <w:highlight w:val="cyan"/>
        </w:rPr>
        <w:t>nuclear</w:t>
      </w:r>
      <w:r w:rsidRPr="003E76FF">
        <w:rPr>
          <w:rStyle w:val="Emphasis"/>
        </w:rPr>
        <w:t xml:space="preserve"> means </w:t>
      </w:r>
      <w:r w:rsidRPr="006A0BCA">
        <w:rPr>
          <w:rStyle w:val="Emphasis"/>
          <w:highlight w:val="cyan"/>
        </w:rPr>
        <w:t>alone</w:t>
      </w:r>
      <w:r w:rsidRPr="003E76FF">
        <w:rPr>
          <w:sz w:val="14"/>
        </w:rPr>
        <w:t xml:space="preserve"> </w:t>
      </w:r>
      <w:r w:rsidRPr="003E76FF">
        <w:rPr>
          <w:rStyle w:val="StyleUnderline"/>
        </w:rPr>
        <w:t>for three</w:t>
      </w:r>
      <w:r w:rsidRPr="003E76FF">
        <w:rPr>
          <w:sz w:val="14"/>
        </w:rPr>
        <w:t xml:space="preserve"> basic </w:t>
      </w:r>
      <w:r w:rsidRPr="003E76FF">
        <w:rPr>
          <w:rStyle w:val="StyleUnderline"/>
        </w:rPr>
        <w:t xml:space="preserve">reasons. First, </w:t>
      </w:r>
      <w:r w:rsidRPr="006A0BCA">
        <w:rPr>
          <w:rStyle w:val="StyleUnderline"/>
          <w:highlight w:val="cyan"/>
        </w:rPr>
        <w:t xml:space="preserve">the threat </w:t>
      </w:r>
      <w:r w:rsidRPr="003E76FF">
        <w:rPr>
          <w:rStyle w:val="StyleUnderline"/>
        </w:rPr>
        <w:t>of</w:t>
      </w:r>
      <w:r w:rsidRPr="003E76FF">
        <w:rPr>
          <w:sz w:val="14"/>
        </w:rPr>
        <w:t xml:space="preserve"> U.S. </w:t>
      </w:r>
      <w:r w:rsidRPr="003E76FF">
        <w:rPr>
          <w:rStyle w:val="StyleUnderline"/>
        </w:rPr>
        <w:t>nuclear use</w:t>
      </w:r>
      <w:r w:rsidRPr="003E76FF">
        <w:rPr>
          <w:sz w:val="14"/>
        </w:rPr>
        <w:t xml:space="preserve"> </w:t>
      </w:r>
      <w:r w:rsidRPr="006A0BCA">
        <w:rPr>
          <w:rStyle w:val="Emphasis"/>
          <w:highlight w:val="cyan"/>
        </w:rPr>
        <w:t>may not</w:t>
      </w:r>
      <w:r w:rsidRPr="003E76FF">
        <w:rPr>
          <w:rStyle w:val="Emphasis"/>
        </w:rPr>
        <w:t xml:space="preserve"> always </w:t>
      </w:r>
      <w:r w:rsidRPr="006A0BCA">
        <w:rPr>
          <w:rStyle w:val="Emphasis"/>
          <w:highlight w:val="cyan"/>
        </w:rPr>
        <w:t>be credible</w:t>
      </w:r>
      <w:r w:rsidRPr="003E76FF">
        <w:rPr>
          <w:sz w:val="14"/>
        </w:rPr>
        <w:t xml:space="preserve"> </w:t>
      </w:r>
      <w:r w:rsidRPr="003E76FF">
        <w:rPr>
          <w:rStyle w:val="StyleUnderline"/>
        </w:rPr>
        <w:t>in the eyes of</w:t>
      </w:r>
      <w:r w:rsidRPr="003E76FF">
        <w:rPr>
          <w:sz w:val="14"/>
        </w:rPr>
        <w:t xml:space="preserve"> the </w:t>
      </w:r>
      <w:r w:rsidRPr="003E76FF">
        <w:rPr>
          <w:rStyle w:val="StyleUnderline"/>
        </w:rPr>
        <w:t xml:space="preserve">individual(s) the United States might seek to deter. </w:t>
      </w:r>
      <w:r w:rsidRPr="006A0BCA">
        <w:rPr>
          <w:rStyle w:val="StyleUnderline"/>
          <w:highlight w:val="cyan"/>
        </w:rPr>
        <w:t xml:space="preserve">Some </w:t>
      </w:r>
      <w:r w:rsidRPr="003E76FF">
        <w:rPr>
          <w:rStyle w:val="StyleUnderline"/>
        </w:rPr>
        <w:t xml:space="preserve">enemy </w:t>
      </w:r>
      <w:r w:rsidRPr="006A0BCA">
        <w:rPr>
          <w:rStyle w:val="StyleUnderline"/>
          <w:highlight w:val="cyan"/>
        </w:rPr>
        <w:t>may convince itself</w:t>
      </w:r>
      <w:r w:rsidRPr="003E76FF">
        <w:rPr>
          <w:rStyle w:val="StyleUnderline"/>
        </w:rPr>
        <w:t xml:space="preserve"> that </w:t>
      </w:r>
      <w:r w:rsidRPr="006A0BCA">
        <w:rPr>
          <w:rStyle w:val="StyleUnderline"/>
          <w:highlight w:val="cyan"/>
        </w:rPr>
        <w:t>there are forms</w:t>
      </w:r>
      <w:r w:rsidRPr="003E76FF">
        <w:rPr>
          <w:rStyle w:val="StyleUnderline"/>
        </w:rPr>
        <w:t xml:space="preserve"> of nuclear attack</w:t>
      </w:r>
      <w:r w:rsidRPr="003E76FF">
        <w:rPr>
          <w:sz w:val="14"/>
        </w:rPr>
        <w:t xml:space="preserve"> (or other forms of attack) </w:t>
      </w:r>
      <w:r w:rsidRPr="003E76FF">
        <w:rPr>
          <w:rStyle w:val="StyleUnderline"/>
        </w:rPr>
        <w:t xml:space="preserve">that fall </w:t>
      </w:r>
      <w:r w:rsidRPr="006A0BCA">
        <w:rPr>
          <w:rStyle w:val="StyleUnderline"/>
          <w:highlight w:val="cyan"/>
        </w:rPr>
        <w:t>beneath the</w:t>
      </w:r>
      <w:r w:rsidRPr="003E76FF">
        <w:rPr>
          <w:rStyle w:val="StyleUnderline"/>
        </w:rPr>
        <w:t xml:space="preserve"> U.S. response </w:t>
      </w:r>
      <w:r w:rsidRPr="006A0BCA">
        <w:rPr>
          <w:rStyle w:val="StyleUnderline"/>
          <w:highlight w:val="cyan"/>
        </w:rPr>
        <w:t>threshold</w:t>
      </w:r>
      <w:r w:rsidRPr="003E76FF">
        <w:rPr>
          <w:sz w:val="14"/>
        </w:rPr>
        <w:t xml:space="preserve">. For example, </w:t>
      </w:r>
      <w:r w:rsidRPr="003E76FF">
        <w:rPr>
          <w:rStyle w:val="StyleUnderline"/>
        </w:rPr>
        <w:t>an enemy might believe</w:t>
      </w:r>
      <w:r w:rsidRPr="003E76FF">
        <w:rPr>
          <w:sz w:val="14"/>
        </w:rPr>
        <w:t xml:space="preserve"> that </w:t>
      </w:r>
      <w:r w:rsidRPr="003E76FF">
        <w:rPr>
          <w:rStyle w:val="StyleUnderline"/>
        </w:rPr>
        <w:t>nuclear attack</w:t>
      </w:r>
      <w:r w:rsidRPr="003E76FF">
        <w:rPr>
          <w:sz w:val="14"/>
        </w:rPr>
        <w:t xml:space="preserve"> primarily </w:t>
      </w:r>
      <w:r w:rsidRPr="003E76FF">
        <w:rPr>
          <w:rStyle w:val="StyleUnderline"/>
        </w:rPr>
        <w:t>to generate</w:t>
      </w:r>
      <w:r w:rsidRPr="003E76FF">
        <w:rPr>
          <w:sz w:val="14"/>
        </w:rPr>
        <w:t xml:space="preserve"> </w:t>
      </w:r>
      <w:r w:rsidRPr="003E76FF">
        <w:rPr>
          <w:rStyle w:val="Emphasis"/>
        </w:rPr>
        <w:t>e</w:t>
      </w:r>
      <w:r w:rsidRPr="003E76FF">
        <w:rPr>
          <w:sz w:val="14"/>
        </w:rPr>
        <w:t>lectro</w:t>
      </w:r>
      <w:r w:rsidRPr="003E76FF">
        <w:rPr>
          <w:rStyle w:val="Emphasis"/>
        </w:rPr>
        <w:t>m</w:t>
      </w:r>
      <w:r w:rsidRPr="003E76FF">
        <w:rPr>
          <w:sz w:val="14"/>
        </w:rPr>
        <w:t xml:space="preserve">agnetic </w:t>
      </w:r>
      <w:r w:rsidRPr="003E76FF">
        <w:rPr>
          <w:rStyle w:val="Emphasis"/>
        </w:rPr>
        <w:t>p</w:t>
      </w:r>
      <w:r w:rsidRPr="003E76FF">
        <w:rPr>
          <w:sz w:val="14"/>
        </w:rPr>
        <w:t xml:space="preserve">ulse </w:t>
      </w:r>
      <w:r w:rsidRPr="003E76FF">
        <w:rPr>
          <w:rStyle w:val="StyleUnderline"/>
        </w:rPr>
        <w:t>effects</w:t>
      </w:r>
      <w:r w:rsidRPr="003E76FF">
        <w:rPr>
          <w:sz w:val="14"/>
        </w:rPr>
        <w:t xml:space="preserve"> on nearby conventional forces </w:t>
      </w:r>
      <w:r w:rsidRPr="003E76FF">
        <w:rPr>
          <w:rStyle w:val="StyleUnderline"/>
        </w:rPr>
        <w:t>might escape a U.S. nuclear response</w:t>
      </w:r>
      <w:r w:rsidRPr="003E76FF">
        <w:rPr>
          <w:sz w:val="14"/>
        </w:rPr>
        <w:t xml:space="preserve">. </w:t>
      </w:r>
      <w:r w:rsidRPr="006A0BCA">
        <w:rPr>
          <w:rStyle w:val="Emphasis"/>
          <w:highlight w:val="cyan"/>
        </w:rPr>
        <w:t>This could be a</w:t>
      </w:r>
      <w:r w:rsidRPr="003E76FF">
        <w:rPr>
          <w:rStyle w:val="Emphasis"/>
        </w:rPr>
        <w:t xml:space="preserve"> serious </w:t>
      </w:r>
      <w:r w:rsidRPr="006A0BCA">
        <w:rPr>
          <w:rStyle w:val="Emphasis"/>
          <w:highlight w:val="cyan"/>
        </w:rPr>
        <w:t>miscalculation</w:t>
      </w:r>
      <w:r w:rsidRPr="006A0BCA">
        <w:rPr>
          <w:sz w:val="14"/>
          <w:highlight w:val="cyan"/>
        </w:rPr>
        <w:t xml:space="preserve"> </w:t>
      </w:r>
      <w:r w:rsidRPr="006A0BCA">
        <w:rPr>
          <w:rStyle w:val="StyleUnderline"/>
          <w:highlight w:val="cyan"/>
        </w:rPr>
        <w:t>but</w:t>
      </w:r>
      <w:r w:rsidRPr="003E76FF">
        <w:rPr>
          <w:sz w:val="14"/>
        </w:rPr>
        <w:t xml:space="preserve">, from a deterrence perspective, this scenario </w:t>
      </w:r>
      <w:r w:rsidRPr="006A0BCA">
        <w:rPr>
          <w:rStyle w:val="StyleUnderline"/>
          <w:highlight w:val="cyan"/>
        </w:rPr>
        <w:t>highlights</w:t>
      </w:r>
      <w:r w:rsidRPr="003E76FF">
        <w:rPr>
          <w:rStyle w:val="StyleUnderline"/>
        </w:rPr>
        <w:t xml:space="preserve"> the </w:t>
      </w:r>
      <w:r w:rsidRPr="006A0BCA">
        <w:rPr>
          <w:rStyle w:val="Emphasis"/>
          <w:highlight w:val="cyan"/>
        </w:rPr>
        <w:t>value of supplemental</w:t>
      </w:r>
      <w:r w:rsidRPr="003E76FF">
        <w:rPr>
          <w:rStyle w:val="Emphasis"/>
        </w:rPr>
        <w:t xml:space="preserve"> non-nuclear </w:t>
      </w:r>
      <w:r w:rsidRPr="006A0BCA">
        <w:rPr>
          <w:rStyle w:val="Emphasis"/>
          <w:highlight w:val="cyan"/>
        </w:rPr>
        <w:t>elements</w:t>
      </w:r>
      <w:r w:rsidRPr="003E76FF">
        <w:rPr>
          <w:rStyle w:val="StyleUnderline"/>
        </w:rPr>
        <w:t xml:space="preserve"> in the deterrence architecture. Second, whether or not nuclear threats are credible</w:t>
      </w:r>
      <w:r w:rsidRPr="003E76FF">
        <w:rPr>
          <w:sz w:val="14"/>
        </w:rPr>
        <w:t xml:space="preserve">, the </w:t>
      </w:r>
      <w:r w:rsidRPr="006A0BCA">
        <w:rPr>
          <w:rStyle w:val="StyleUnderline"/>
          <w:highlight w:val="cyan"/>
        </w:rPr>
        <w:t>non-nuclear components</w:t>
      </w:r>
      <w:r w:rsidRPr="003E76FF">
        <w:rPr>
          <w:sz w:val="14"/>
        </w:rPr>
        <w:t xml:space="preserve"> of this strategy </w:t>
      </w:r>
      <w:r w:rsidRPr="006A0BCA">
        <w:rPr>
          <w:rStyle w:val="Emphasis"/>
          <w:highlight w:val="cyan"/>
        </w:rPr>
        <w:t>offer</w:t>
      </w:r>
      <w:r w:rsidRPr="003E76FF">
        <w:rPr>
          <w:rStyle w:val="Emphasis"/>
        </w:rPr>
        <w:t xml:space="preserve"> valuable </w:t>
      </w:r>
      <w:r w:rsidRPr="006A0BCA">
        <w:rPr>
          <w:rStyle w:val="Emphasis"/>
          <w:highlight w:val="cyan"/>
        </w:rPr>
        <w:t>deterrence benefits</w:t>
      </w:r>
      <w:r w:rsidRPr="006A0BCA">
        <w:rPr>
          <w:sz w:val="14"/>
          <w:highlight w:val="cyan"/>
        </w:rPr>
        <w:t>.</w:t>
      </w:r>
      <w:r w:rsidRPr="003E76FF">
        <w:rPr>
          <w:sz w:val="14"/>
        </w:rPr>
        <w:t xml:space="preserve"> For example, </w:t>
      </w:r>
      <w:r w:rsidRPr="006A0BCA">
        <w:rPr>
          <w:rStyle w:val="Emphasis"/>
          <w:highlight w:val="cyan"/>
        </w:rPr>
        <w:t>b</w:t>
      </w:r>
      <w:r w:rsidRPr="003E76FF">
        <w:rPr>
          <w:sz w:val="14"/>
        </w:rPr>
        <w:t xml:space="preserve">allistic </w:t>
      </w:r>
      <w:r w:rsidRPr="006A0BCA">
        <w:rPr>
          <w:rStyle w:val="Emphasis"/>
          <w:highlight w:val="cyan"/>
        </w:rPr>
        <w:t>m</w:t>
      </w:r>
      <w:r w:rsidRPr="003E76FF">
        <w:rPr>
          <w:sz w:val="14"/>
        </w:rPr>
        <w:t xml:space="preserve">issile </w:t>
      </w:r>
      <w:r w:rsidRPr="006A0BCA">
        <w:rPr>
          <w:rStyle w:val="Emphasis"/>
          <w:highlight w:val="cyan"/>
        </w:rPr>
        <w:t>d</w:t>
      </w:r>
      <w:r w:rsidRPr="003E76FF">
        <w:rPr>
          <w:sz w:val="14"/>
        </w:rPr>
        <w:t xml:space="preserve">efense of the U.S. homeland </w:t>
      </w:r>
      <w:r w:rsidRPr="006A0BCA">
        <w:rPr>
          <w:rStyle w:val="StyleUnderline"/>
          <w:highlight w:val="cyan"/>
        </w:rPr>
        <w:t>mitigates de-coupling</w:t>
      </w:r>
      <w:r w:rsidRPr="003E76FF">
        <w:rPr>
          <w:rStyle w:val="StyleUnderline"/>
        </w:rPr>
        <w:t xml:space="preserve"> risks </w:t>
      </w:r>
      <w:r w:rsidRPr="006A0BCA">
        <w:rPr>
          <w:rStyle w:val="StyleUnderline"/>
          <w:highlight w:val="cyan"/>
        </w:rPr>
        <w:t>by</w:t>
      </w:r>
      <w:r w:rsidRPr="003E76FF">
        <w:rPr>
          <w:rStyle w:val="StyleUnderline"/>
        </w:rPr>
        <w:t xml:space="preserve"> </w:t>
      </w:r>
      <w:r w:rsidRPr="003E76FF">
        <w:rPr>
          <w:sz w:val="14"/>
        </w:rPr>
        <w:t xml:space="preserve">greatly reducing if not </w:t>
      </w:r>
      <w:r w:rsidRPr="006A0BCA">
        <w:rPr>
          <w:rStyle w:val="StyleUnderline"/>
          <w:highlight w:val="cyan"/>
        </w:rPr>
        <w:t>eliminating risks</w:t>
      </w:r>
      <w:r w:rsidRPr="003E76FF">
        <w:rPr>
          <w:rStyle w:val="StyleUnderline"/>
        </w:rPr>
        <w:t xml:space="preserve"> run</w:t>
      </w:r>
      <w:r w:rsidRPr="003E76FF">
        <w:rPr>
          <w:sz w:val="14"/>
        </w:rPr>
        <w:t xml:space="preserve"> by the United States in </w:t>
      </w:r>
      <w:r w:rsidRPr="003E76FF">
        <w:rPr>
          <w:rStyle w:val="StyleUnderline"/>
        </w:rPr>
        <w:t>defending</w:t>
      </w:r>
      <w:r w:rsidRPr="003E76FF">
        <w:rPr>
          <w:sz w:val="14"/>
        </w:rPr>
        <w:t xml:space="preserve"> its </w:t>
      </w:r>
      <w:r w:rsidRPr="003E76FF">
        <w:rPr>
          <w:rStyle w:val="StyleUnderline"/>
        </w:rPr>
        <w:t>allies</w:t>
      </w:r>
      <w:r w:rsidRPr="003E76FF">
        <w:rPr>
          <w:sz w:val="14"/>
        </w:rPr>
        <w:t xml:space="preserve">. </w:t>
      </w:r>
      <w:r w:rsidRPr="003E76FF">
        <w:rPr>
          <w:rStyle w:val="StyleUnderline"/>
        </w:rPr>
        <w:t xml:space="preserve">And </w:t>
      </w:r>
      <w:r w:rsidRPr="003E76FF">
        <w:rPr>
          <w:rStyle w:val="Emphasis"/>
        </w:rPr>
        <w:t>b</w:t>
      </w:r>
      <w:r w:rsidRPr="003E76FF">
        <w:rPr>
          <w:sz w:val="14"/>
        </w:rPr>
        <w:t xml:space="preserve">allistic </w:t>
      </w:r>
      <w:r w:rsidRPr="003E76FF">
        <w:rPr>
          <w:rStyle w:val="Emphasis"/>
        </w:rPr>
        <w:t>m</w:t>
      </w:r>
      <w:r w:rsidRPr="003E76FF">
        <w:rPr>
          <w:sz w:val="14"/>
        </w:rPr>
        <w:t xml:space="preserve">issile </w:t>
      </w:r>
      <w:r w:rsidRPr="003E76FF">
        <w:rPr>
          <w:rStyle w:val="Emphasis"/>
        </w:rPr>
        <w:t>d</w:t>
      </w:r>
      <w:r w:rsidRPr="003E76FF">
        <w:rPr>
          <w:sz w:val="14"/>
        </w:rPr>
        <w:t xml:space="preserve">efense </w:t>
      </w:r>
      <w:r w:rsidRPr="003E76FF">
        <w:rPr>
          <w:rStyle w:val="StyleUnderline"/>
        </w:rPr>
        <w:t xml:space="preserve">within the region protects </w:t>
      </w:r>
      <w:r w:rsidRPr="003E76FF">
        <w:rPr>
          <w:rStyle w:val="Emphasis"/>
        </w:rPr>
        <w:t>key assets</w:t>
      </w:r>
      <w:r w:rsidRPr="003E76FF">
        <w:rPr>
          <w:sz w:val="14"/>
        </w:rPr>
        <w:t xml:space="preserve"> </w:t>
      </w:r>
      <w:r w:rsidRPr="003E76FF">
        <w:rPr>
          <w:rStyle w:val="StyleUnderline"/>
        </w:rPr>
        <w:t>from an enemy’s preemptive strikes, enables offensive operations</w:t>
      </w:r>
      <w:r w:rsidRPr="003E76FF">
        <w:rPr>
          <w:sz w:val="14"/>
        </w:rPr>
        <w:t xml:space="preserve"> to begin at a time of our choosing rather than the enemy’s, </w:t>
      </w:r>
      <w:r w:rsidRPr="003E76FF">
        <w:rPr>
          <w:rStyle w:val="StyleUnderline"/>
        </w:rPr>
        <w:t>and raises the scale of attack</w:t>
      </w:r>
      <w:r w:rsidRPr="003E76FF">
        <w:rPr>
          <w:sz w:val="14"/>
        </w:rPr>
        <w:t xml:space="preserve"> that </w:t>
      </w:r>
      <w:r w:rsidRPr="003E76FF">
        <w:rPr>
          <w:rStyle w:val="StyleUnderline"/>
        </w:rPr>
        <w:t>an attacker must attempt</w:t>
      </w:r>
      <w:r w:rsidRPr="003E76FF">
        <w:rPr>
          <w:sz w:val="14"/>
        </w:rPr>
        <w:t xml:space="preserve"> if it wants </w:t>
      </w:r>
      <w:r w:rsidRPr="003E76FF">
        <w:rPr>
          <w:rStyle w:val="StyleUnderline"/>
        </w:rPr>
        <w:t>to overwhelm</w:t>
      </w:r>
      <w:r w:rsidRPr="003E76FF">
        <w:rPr>
          <w:sz w:val="14"/>
        </w:rPr>
        <w:t xml:space="preserve"> the </w:t>
      </w:r>
      <w:r w:rsidRPr="003E76FF">
        <w:rPr>
          <w:rStyle w:val="StyleUnderline"/>
        </w:rPr>
        <w:t>defense</w:t>
      </w:r>
      <w:r w:rsidRPr="003E76FF">
        <w:rPr>
          <w:sz w:val="14"/>
        </w:rPr>
        <w:t xml:space="preserve"> (</w:t>
      </w:r>
      <w:r w:rsidRPr="003E76FF">
        <w:rPr>
          <w:rStyle w:val="StyleUnderline"/>
        </w:rPr>
        <w:t>severely limiting the credibility of threats</w:t>
      </w:r>
      <w:r w:rsidRPr="003E76FF">
        <w:rPr>
          <w:sz w:val="14"/>
        </w:rPr>
        <w:t xml:space="preserve"> to launch a small number of weapons while holding more in reserve). </w:t>
      </w:r>
      <w:r w:rsidRPr="006A0BCA">
        <w:rPr>
          <w:rStyle w:val="StyleUnderline"/>
          <w:highlight w:val="cyan"/>
        </w:rPr>
        <w:t>These</w:t>
      </w:r>
      <w:r w:rsidRPr="003E76FF">
        <w:rPr>
          <w:rStyle w:val="StyleUnderline"/>
        </w:rPr>
        <w:t xml:space="preserve"> strategic </w:t>
      </w:r>
      <w:r w:rsidRPr="006A0BCA">
        <w:rPr>
          <w:rStyle w:val="StyleUnderline"/>
          <w:highlight w:val="cyan"/>
        </w:rPr>
        <w:t>benefits</w:t>
      </w:r>
      <w:r w:rsidRPr="003E76FF">
        <w:rPr>
          <w:sz w:val="14"/>
        </w:rPr>
        <w:t xml:space="preserve"> </w:t>
      </w:r>
      <w:r w:rsidRPr="003E76FF">
        <w:rPr>
          <w:rStyle w:val="StyleUnderline"/>
        </w:rPr>
        <w:t xml:space="preserve">help to </w:t>
      </w:r>
      <w:r w:rsidRPr="006A0BCA">
        <w:rPr>
          <w:rStyle w:val="Emphasis"/>
          <w:highlight w:val="cyan"/>
        </w:rPr>
        <w:t>reduce the role of nuclear weapons</w:t>
      </w:r>
      <w:r w:rsidRPr="006A0BCA">
        <w:rPr>
          <w:rStyle w:val="Emphasis"/>
          <w:sz w:val="28"/>
          <w:highlight w:val="cyan"/>
        </w:rPr>
        <w:t xml:space="preserve"> </w:t>
      </w:r>
      <w:r w:rsidRPr="006A0BCA">
        <w:rPr>
          <w:rStyle w:val="Emphasis"/>
          <w:highlight w:val="cyan"/>
        </w:rPr>
        <w:t>in regional deterrence architectures</w:t>
      </w:r>
      <w:r w:rsidRPr="003E76FF">
        <w:rPr>
          <w:sz w:val="14"/>
        </w:rPr>
        <w:t xml:space="preserve"> </w:t>
      </w:r>
      <w:r w:rsidRPr="003E76FF">
        <w:rPr>
          <w:rStyle w:val="StyleUnderline"/>
        </w:rPr>
        <w:t>even while a core element remains</w:t>
      </w:r>
      <w:r w:rsidRPr="003E76FF">
        <w:rPr>
          <w:sz w:val="14"/>
        </w:rPr>
        <w:t xml:space="preserve">, given the fundamental role of nuclear weapons in deterring nuclear attack. </w:t>
      </w:r>
      <w:r w:rsidRPr="003E76FF">
        <w:rPr>
          <w:rStyle w:val="StyleUnderline"/>
        </w:rPr>
        <w:t xml:space="preserve">Third, </w:t>
      </w:r>
      <w:r w:rsidRPr="006A0BCA">
        <w:rPr>
          <w:rStyle w:val="StyleUnderline"/>
          <w:highlight w:val="cyan"/>
        </w:rPr>
        <w:t>the U</w:t>
      </w:r>
      <w:r w:rsidRPr="003E76FF">
        <w:rPr>
          <w:rStyle w:val="StyleUnderline"/>
        </w:rPr>
        <w:t xml:space="preserve">nited </w:t>
      </w:r>
      <w:r w:rsidRPr="006A0BCA">
        <w:rPr>
          <w:rStyle w:val="StyleUnderline"/>
          <w:highlight w:val="cyan"/>
        </w:rPr>
        <w:t>S</w:t>
      </w:r>
      <w:r w:rsidRPr="003E76FF">
        <w:rPr>
          <w:rStyle w:val="StyleUnderline"/>
        </w:rPr>
        <w:t xml:space="preserve">tates </w:t>
      </w:r>
      <w:r w:rsidRPr="003E76FF">
        <w:rPr>
          <w:rStyle w:val="Emphasis"/>
        </w:rPr>
        <w:t xml:space="preserve">flatly </w:t>
      </w:r>
      <w:r w:rsidRPr="006A0BCA">
        <w:rPr>
          <w:rStyle w:val="Emphasis"/>
          <w:highlight w:val="cyan"/>
        </w:rPr>
        <w:t>rejects</w:t>
      </w:r>
      <w:r w:rsidRPr="006A0BCA">
        <w:rPr>
          <w:rStyle w:val="StyleUnderline"/>
          <w:highlight w:val="cyan"/>
        </w:rPr>
        <w:t xml:space="preserve"> mutual vulnerability</w:t>
      </w:r>
      <w:r w:rsidRPr="003E76FF">
        <w:rPr>
          <w:sz w:val="14"/>
        </w:rPr>
        <w:t xml:space="preserve"> as the basis of the strategic relationship with states like North Korea and Iran that violate international obligations, destabilize their regions and threaten their neighbors, and threaten the United States with nuclear attack. </w:t>
      </w:r>
      <w:r w:rsidRPr="006A0BCA">
        <w:rPr>
          <w:rStyle w:val="StyleUnderline"/>
          <w:highlight w:val="cyan"/>
        </w:rPr>
        <w:t>The</w:t>
      </w:r>
      <w:r w:rsidRPr="003E76FF">
        <w:rPr>
          <w:rStyle w:val="StyleUnderline"/>
        </w:rPr>
        <w:t xml:space="preserve"> global security </w:t>
      </w:r>
      <w:r w:rsidRPr="006A0BCA">
        <w:rPr>
          <w:rStyle w:val="StyleUnderline"/>
          <w:highlight w:val="cyan"/>
        </w:rPr>
        <w:t>environment would become</w:t>
      </w:r>
      <w:r w:rsidRPr="003E76FF">
        <w:rPr>
          <w:rStyle w:val="StyleUnderline"/>
        </w:rPr>
        <w:t xml:space="preserve"> </w:t>
      </w:r>
      <w:r w:rsidRPr="003E76FF">
        <w:rPr>
          <w:rStyle w:val="Emphasis"/>
        </w:rPr>
        <w:t xml:space="preserve">deeply </w:t>
      </w:r>
      <w:r w:rsidRPr="006A0BCA">
        <w:rPr>
          <w:rStyle w:val="Emphasis"/>
          <w:highlight w:val="cyan"/>
        </w:rPr>
        <w:t>unstable</w:t>
      </w:r>
      <w:r w:rsidRPr="006A0BCA">
        <w:rPr>
          <w:rStyle w:val="StyleUnderline"/>
          <w:highlight w:val="cyan"/>
        </w:rPr>
        <w:t xml:space="preserve"> if</w:t>
      </w:r>
      <w:r w:rsidRPr="003E76FF">
        <w:rPr>
          <w:rStyle w:val="StyleUnderline"/>
        </w:rPr>
        <w:t xml:space="preserve"> such </w:t>
      </w:r>
      <w:r w:rsidRPr="006A0BCA">
        <w:rPr>
          <w:rStyle w:val="StyleUnderline"/>
          <w:highlight w:val="cyan"/>
        </w:rPr>
        <w:t>states</w:t>
      </w:r>
      <w:r w:rsidRPr="003E76FF">
        <w:rPr>
          <w:rStyle w:val="StyleUnderline"/>
        </w:rPr>
        <w:t xml:space="preserve"> were to </w:t>
      </w:r>
      <w:r w:rsidRPr="006A0BCA">
        <w:rPr>
          <w:rStyle w:val="StyleUnderline"/>
          <w:highlight w:val="cyan"/>
        </w:rPr>
        <w:t>conclude</w:t>
      </w:r>
      <w:r w:rsidRPr="003E76FF">
        <w:rPr>
          <w:rStyle w:val="StyleUnderline"/>
        </w:rPr>
        <w:t xml:space="preserve"> that </w:t>
      </w:r>
      <w:r w:rsidRPr="006A0BCA">
        <w:rPr>
          <w:rStyle w:val="StyleUnderline"/>
          <w:highlight w:val="cyan"/>
        </w:rPr>
        <w:t xml:space="preserve">they are </w:t>
      </w:r>
      <w:r w:rsidRPr="003E76FF">
        <w:rPr>
          <w:rStyle w:val="StyleUnderline"/>
        </w:rPr>
        <w:t xml:space="preserve">free </w:t>
      </w:r>
      <w:r w:rsidRPr="006A0BCA">
        <w:rPr>
          <w:rStyle w:val="StyleUnderline"/>
          <w:highlight w:val="cyan"/>
        </w:rPr>
        <w:t>under their own nuclear umbrellas</w:t>
      </w:r>
      <w:r w:rsidRPr="003E76FF">
        <w:rPr>
          <w:rStyle w:val="StyleUnderline"/>
        </w:rPr>
        <w:t xml:space="preserve"> to coerce their neighbors and commit aggression</w:t>
      </w:r>
      <w:r w:rsidRPr="003E76FF">
        <w:rPr>
          <w:sz w:val="14"/>
        </w:rPr>
        <w:t>.14</w:t>
      </w:r>
    </w:p>
    <w:p w14:paraId="4A317892" w14:textId="73C272E7" w:rsidR="0058727C" w:rsidRDefault="0058727C" w:rsidP="0058727C">
      <w:pPr>
        <w:pStyle w:val="Heading3"/>
      </w:pPr>
      <w:r>
        <w:t>A2: Assurances Resilient---Post-Plan Assurances</w:t>
      </w:r>
    </w:p>
    <w:p w14:paraId="79183DEC" w14:textId="261C86D8" w:rsidR="0058727C" w:rsidRDefault="0058727C" w:rsidP="0058727C">
      <w:pPr>
        <w:pStyle w:val="Heading4"/>
      </w:pPr>
      <w:r>
        <w:t>Even if the plan is offset with security assurances, they fail – South Korea proves</w:t>
      </w:r>
    </w:p>
    <w:p w14:paraId="2437473B" w14:textId="24A56A74" w:rsidR="0058727C" w:rsidRDefault="0058727C" w:rsidP="0058727C">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77B470F5" w14:textId="77777777" w:rsidR="0058727C" w:rsidRDefault="0058727C" w:rsidP="0058727C"/>
    <w:p w14:paraId="605E4EA1" w14:textId="77777777" w:rsidR="0058727C" w:rsidRDefault="0058727C" w:rsidP="0058727C">
      <w:pPr>
        <w:rPr>
          <w:sz w:val="16"/>
        </w:rPr>
      </w:pPr>
      <w:r w:rsidRPr="0058727C">
        <w:t>While the South Koreans secretly acquired components for an</w:t>
      </w:r>
      <w:r w:rsidRPr="00363467">
        <w:rPr>
          <w:sz w:val="16"/>
        </w:rPr>
        <w:t xml:space="preserve"> indigenous nuclear weapon capability, </w:t>
      </w:r>
      <w:r w:rsidRPr="006A0BCA">
        <w:rPr>
          <w:rStyle w:val="StyleUnderline"/>
          <w:highlight w:val="cyan"/>
        </w:rPr>
        <w:t>US actions</w:t>
      </w:r>
      <w:r w:rsidRPr="00363467">
        <w:rPr>
          <w:sz w:val="16"/>
        </w:rPr>
        <w:t xml:space="preserve"> </w:t>
      </w:r>
      <w:r w:rsidRPr="00363467">
        <w:rPr>
          <w:rStyle w:val="Emphasis"/>
        </w:rPr>
        <w:t xml:space="preserve">continued to </w:t>
      </w:r>
      <w:r w:rsidRPr="006A0BCA">
        <w:rPr>
          <w:rStyle w:val="Emphasis"/>
          <w:highlight w:val="cyan"/>
        </w:rPr>
        <w:t>undercut</w:t>
      </w:r>
      <w:r w:rsidRPr="0058727C">
        <w:rPr>
          <w:rStyle w:val="Emphasis"/>
        </w:rPr>
        <w:t xml:space="preserve"> the </w:t>
      </w:r>
      <w:r w:rsidRPr="006A0BCA">
        <w:rPr>
          <w:rStyle w:val="Emphasis"/>
          <w:highlight w:val="cyan"/>
        </w:rPr>
        <w:t>credibility of the</w:t>
      </w:r>
      <w:r w:rsidRPr="00363467">
        <w:rPr>
          <w:rStyle w:val="Emphasis"/>
        </w:rPr>
        <w:t xml:space="preserve"> US </w:t>
      </w:r>
      <w:r w:rsidRPr="006A0BCA">
        <w:rPr>
          <w:rStyle w:val="Emphasis"/>
          <w:highlight w:val="cyan"/>
        </w:rPr>
        <w:t>commitment</w:t>
      </w:r>
      <w:r w:rsidRPr="00363467">
        <w:rPr>
          <w:rStyle w:val="Emphasis"/>
        </w:rPr>
        <w:t>.</w:t>
      </w:r>
      <w:r w:rsidRPr="00363467">
        <w:rPr>
          <w:sz w:val="16"/>
        </w:rPr>
        <w:t xml:space="preserve"> </w:t>
      </w:r>
      <w:r w:rsidRPr="00363467">
        <w:rPr>
          <w:rStyle w:val="StyleUnderline"/>
        </w:rPr>
        <w:t>Following</w:t>
      </w:r>
      <w:r w:rsidRPr="00363467">
        <w:rPr>
          <w:sz w:val="16"/>
        </w:rPr>
        <w:t xml:space="preserve"> Gerald </w:t>
      </w:r>
      <w:r w:rsidRPr="006A0BCA">
        <w:rPr>
          <w:rStyle w:val="StyleUnderline"/>
          <w:highlight w:val="cyan"/>
        </w:rPr>
        <w:t>Ford</w:t>
      </w:r>
      <w:r w:rsidRPr="00363467">
        <w:rPr>
          <w:rStyle w:val="StyleUnderline"/>
        </w:rPr>
        <w:t>’s assumption of the Presidency, the</w:t>
      </w:r>
      <w:r w:rsidRPr="00363467">
        <w:rPr>
          <w:sz w:val="16"/>
        </w:rPr>
        <w:t xml:space="preserve"> </w:t>
      </w:r>
      <w:r w:rsidRPr="00363467">
        <w:rPr>
          <w:rStyle w:val="Emphasis"/>
        </w:rPr>
        <w:t>U</w:t>
      </w:r>
      <w:r w:rsidRPr="00363467">
        <w:rPr>
          <w:sz w:val="16"/>
        </w:rPr>
        <w:t xml:space="preserve">nited </w:t>
      </w:r>
      <w:r w:rsidRPr="00363467">
        <w:rPr>
          <w:rStyle w:val="Emphasis"/>
        </w:rPr>
        <w:t>S</w:t>
      </w:r>
      <w:r w:rsidRPr="00363467">
        <w:rPr>
          <w:sz w:val="16"/>
        </w:rPr>
        <w:t xml:space="preserve">tates </w:t>
      </w:r>
      <w:r w:rsidRPr="006A0BCA">
        <w:rPr>
          <w:rStyle w:val="StyleUnderline"/>
          <w:highlight w:val="cyan"/>
        </w:rPr>
        <w:t>announced the Pacific Doctrine</w:t>
      </w:r>
      <w:r w:rsidRPr="00363467">
        <w:rPr>
          <w:sz w:val="16"/>
        </w:rPr>
        <w:t xml:space="preserve">, which advocated a burden-sharing approach similar to the Guam Doctrine. </w:t>
      </w:r>
      <w:r w:rsidRPr="006A0BCA">
        <w:rPr>
          <w:rStyle w:val="Emphasis"/>
          <w:highlight w:val="cyan"/>
        </w:rPr>
        <w:t>While</w:t>
      </w:r>
      <w:r w:rsidRPr="0058727C">
        <w:rPr>
          <w:rStyle w:val="Emphasis"/>
        </w:rPr>
        <w:t xml:space="preserve"> President </w:t>
      </w:r>
      <w:r w:rsidRPr="006A0BCA">
        <w:rPr>
          <w:rStyle w:val="Emphasis"/>
          <w:highlight w:val="cyan"/>
        </w:rPr>
        <w:t>Ford provided assurances</w:t>
      </w:r>
      <w:r w:rsidRPr="00363467">
        <w:rPr>
          <w:sz w:val="16"/>
        </w:rPr>
        <w:t xml:space="preserve"> that </w:t>
      </w:r>
      <w:r w:rsidRPr="006A0BCA">
        <w:rPr>
          <w:rStyle w:val="StyleUnderline"/>
          <w:highlight w:val="cyan"/>
        </w:rPr>
        <w:t>the</w:t>
      </w:r>
      <w:r w:rsidRPr="00363467">
        <w:rPr>
          <w:sz w:val="16"/>
        </w:rPr>
        <w:t xml:space="preserve"> </w:t>
      </w:r>
      <w:r w:rsidRPr="006A0BCA">
        <w:rPr>
          <w:rStyle w:val="Emphasis"/>
          <w:highlight w:val="cyan"/>
        </w:rPr>
        <w:t>U</w:t>
      </w:r>
      <w:r w:rsidRPr="00363467">
        <w:rPr>
          <w:sz w:val="16"/>
        </w:rPr>
        <w:t xml:space="preserve">nited </w:t>
      </w:r>
      <w:r w:rsidRPr="006A0BCA">
        <w:rPr>
          <w:rStyle w:val="Emphasis"/>
          <w:highlight w:val="cyan"/>
        </w:rPr>
        <w:t>S</w:t>
      </w:r>
      <w:r w:rsidRPr="00363467">
        <w:rPr>
          <w:sz w:val="16"/>
        </w:rPr>
        <w:t xml:space="preserve">tates </w:t>
      </w:r>
      <w:r w:rsidRPr="006A0BCA">
        <w:rPr>
          <w:rStyle w:val="StyleUnderline"/>
          <w:highlight w:val="cyan"/>
        </w:rPr>
        <w:t>would not continue scaling down</w:t>
      </w:r>
      <w:r w:rsidRPr="00363467">
        <w:rPr>
          <w:rStyle w:val="StyleUnderline"/>
        </w:rPr>
        <w:t xml:space="preserve"> its troop levels</w:t>
      </w:r>
      <w:r w:rsidRPr="00363467">
        <w:rPr>
          <w:sz w:val="16"/>
        </w:rPr>
        <w:t xml:space="preserve"> in the ROK, South</w:t>
      </w:r>
      <w:r w:rsidRPr="00363467">
        <w:rPr>
          <w:rStyle w:val="StyleUnderline"/>
        </w:rPr>
        <w:t xml:space="preserve"> </w:t>
      </w:r>
      <w:r w:rsidRPr="006A0BCA">
        <w:rPr>
          <w:rStyle w:val="StyleUnderline"/>
          <w:highlight w:val="cyan"/>
        </w:rPr>
        <w:t xml:space="preserve">Korean policy makers </w:t>
      </w:r>
      <w:r w:rsidRPr="006A0BCA">
        <w:rPr>
          <w:rStyle w:val="Emphasis"/>
          <w:highlight w:val="cyan"/>
        </w:rPr>
        <w:t>were uncertain</w:t>
      </w:r>
      <w:r w:rsidRPr="006A0BCA">
        <w:rPr>
          <w:rStyle w:val="StyleUnderline"/>
          <w:sz w:val="28"/>
          <w:highlight w:val="cyan"/>
        </w:rPr>
        <w:t xml:space="preserve"> </w:t>
      </w:r>
      <w:r w:rsidRPr="006A0BCA">
        <w:rPr>
          <w:rStyle w:val="StyleUnderline"/>
          <w:highlight w:val="cyan"/>
        </w:rPr>
        <w:t>whether</w:t>
      </w:r>
      <w:r w:rsidRPr="00363467">
        <w:rPr>
          <w:rStyle w:val="StyleUnderline"/>
        </w:rPr>
        <w:t xml:space="preserve"> US domestic </w:t>
      </w:r>
      <w:r w:rsidRPr="006A0BCA">
        <w:rPr>
          <w:rStyle w:val="StyleUnderline"/>
          <w:highlight w:val="cyan"/>
        </w:rPr>
        <w:t xml:space="preserve">politics </w:t>
      </w:r>
      <w:r w:rsidRPr="006A0BCA">
        <w:rPr>
          <w:rStyle w:val="Emphasis"/>
          <w:highlight w:val="cyan"/>
        </w:rPr>
        <w:t>might lead to changes</w:t>
      </w:r>
      <w:r w:rsidRPr="00363467">
        <w:rPr>
          <w:rStyle w:val="Emphasis"/>
        </w:rPr>
        <w:t xml:space="preserve"> in</w:t>
      </w:r>
      <w:r>
        <w:rPr>
          <w:rStyle w:val="Emphasis"/>
        </w:rPr>
        <w:t xml:space="preserve"> </w:t>
      </w:r>
      <w:r w:rsidRPr="00363467">
        <w:rPr>
          <w:rStyle w:val="Emphasis"/>
        </w:rPr>
        <w:t>that position</w:t>
      </w:r>
      <w:r w:rsidRPr="00363467">
        <w:rPr>
          <w:rStyle w:val="StyleUnderline"/>
        </w:rPr>
        <w:t xml:space="preserve"> </w:t>
      </w:r>
      <w:r w:rsidRPr="00363467">
        <w:rPr>
          <w:sz w:val="16"/>
        </w:rPr>
        <w:t xml:space="preserve">(Siler 1998). </w:t>
      </w:r>
      <w:r w:rsidRPr="006A0BCA">
        <w:rPr>
          <w:rStyle w:val="StyleUnderline"/>
          <w:highlight w:val="cyan"/>
        </w:rPr>
        <w:t>As a result of</w:t>
      </w:r>
      <w:r w:rsidRPr="00363467">
        <w:rPr>
          <w:rStyle w:val="StyleUnderline"/>
        </w:rPr>
        <w:t xml:space="preserve"> this</w:t>
      </w:r>
      <w:r w:rsidRPr="00363467">
        <w:rPr>
          <w:sz w:val="16"/>
        </w:rPr>
        <w:t xml:space="preserve"> </w:t>
      </w:r>
      <w:r w:rsidRPr="006A0BCA">
        <w:rPr>
          <w:rStyle w:val="Emphasis"/>
          <w:highlight w:val="cyan"/>
        </w:rPr>
        <w:t>uncertainty</w:t>
      </w:r>
      <w:r w:rsidRPr="006A0BCA">
        <w:rPr>
          <w:sz w:val="16"/>
          <w:highlight w:val="cyan"/>
        </w:rPr>
        <w:t xml:space="preserve"> </w:t>
      </w:r>
      <w:r w:rsidRPr="006A0BCA">
        <w:rPr>
          <w:rStyle w:val="StyleUnderline"/>
          <w:highlight w:val="cyan"/>
        </w:rPr>
        <w:t>surrounding</w:t>
      </w:r>
      <w:r w:rsidRPr="00363467">
        <w:rPr>
          <w:rStyle w:val="StyleUnderline"/>
        </w:rPr>
        <w:t xml:space="preserve"> the </w:t>
      </w:r>
      <w:r w:rsidRPr="006A0BCA">
        <w:rPr>
          <w:rStyle w:val="Emphasis"/>
          <w:highlight w:val="cyan"/>
        </w:rPr>
        <w:t>credibility</w:t>
      </w:r>
      <w:r w:rsidRPr="00363467">
        <w:rPr>
          <w:rStyle w:val="Emphasis"/>
        </w:rPr>
        <w:t xml:space="preserve"> of the US commitment</w:t>
      </w:r>
      <w:r w:rsidRPr="00363467">
        <w:rPr>
          <w:sz w:val="16"/>
        </w:rPr>
        <w:t xml:space="preserve">, South </w:t>
      </w:r>
      <w:r w:rsidRPr="006A0BCA">
        <w:rPr>
          <w:rStyle w:val="StyleUnderline"/>
          <w:highlight w:val="cyan"/>
        </w:rPr>
        <w:t xml:space="preserve">Korean decision makers </w:t>
      </w:r>
      <w:r w:rsidRPr="006A0BCA">
        <w:rPr>
          <w:rStyle w:val="Emphasis"/>
          <w:highlight w:val="cyan"/>
        </w:rPr>
        <w:t>continued to develop</w:t>
      </w:r>
      <w:r w:rsidRPr="0058727C">
        <w:rPr>
          <w:rStyle w:val="Emphasis"/>
        </w:rPr>
        <w:t xml:space="preserve"> </w:t>
      </w:r>
      <w:r w:rsidRPr="006A0BCA">
        <w:rPr>
          <w:rStyle w:val="Emphasis"/>
          <w:highlight w:val="cyan"/>
        </w:rPr>
        <w:t>nuclear weapons</w:t>
      </w:r>
      <w:r w:rsidRPr="00363467">
        <w:rPr>
          <w:sz w:val="16"/>
        </w:rPr>
        <w:t xml:space="preserve"> </w:t>
      </w:r>
      <w:r w:rsidRPr="00363467">
        <w:rPr>
          <w:rStyle w:val="StyleUnderline"/>
        </w:rPr>
        <w:t>as a way to</w:t>
      </w:r>
      <w:r>
        <w:rPr>
          <w:rStyle w:val="StyleUnderline"/>
        </w:rPr>
        <w:t xml:space="preserve"> </w:t>
      </w:r>
      <w:r w:rsidRPr="00363467">
        <w:rPr>
          <w:rStyle w:val="StyleUnderline"/>
        </w:rPr>
        <w:t>ensure the country’s security</w:t>
      </w:r>
      <w:r w:rsidRPr="00363467">
        <w:rPr>
          <w:sz w:val="16"/>
        </w:rPr>
        <w:t xml:space="preserve"> (MacDonald 1988). Indeed, South Korean president </w:t>
      </w:r>
      <w:r w:rsidRPr="006A0BCA">
        <w:rPr>
          <w:rStyle w:val="StyleUnderline"/>
          <w:highlight w:val="cyan"/>
        </w:rPr>
        <w:t>Park told</w:t>
      </w:r>
      <w:r w:rsidRPr="00363467">
        <w:rPr>
          <w:rStyle w:val="StyleUnderline"/>
        </w:rPr>
        <w:t xml:space="preserve"> the Washington Post</w:t>
      </w:r>
      <w:r w:rsidRPr="00363467">
        <w:rPr>
          <w:sz w:val="16"/>
        </w:rPr>
        <w:t xml:space="preserve"> that </w:t>
      </w:r>
      <w:r w:rsidRPr="006A0BCA">
        <w:rPr>
          <w:rStyle w:val="StyleUnderline"/>
          <w:highlight w:val="cyan"/>
        </w:rPr>
        <w:t>his country would</w:t>
      </w:r>
      <w:r w:rsidRPr="00363467">
        <w:rPr>
          <w:rStyle w:val="StyleUnderline"/>
        </w:rPr>
        <w:t xml:space="preserve"> actively </w:t>
      </w:r>
      <w:r w:rsidRPr="006A0BCA">
        <w:rPr>
          <w:rStyle w:val="StyleUnderline"/>
          <w:highlight w:val="cyan"/>
        </w:rPr>
        <w:t>pursue the nuclear option if the</w:t>
      </w:r>
      <w:r w:rsidRPr="006A0BCA">
        <w:rPr>
          <w:sz w:val="16"/>
          <w:highlight w:val="cyan"/>
        </w:rPr>
        <w:t xml:space="preserve"> </w:t>
      </w:r>
      <w:r w:rsidRPr="006A0BCA">
        <w:rPr>
          <w:rStyle w:val="Emphasis"/>
          <w:highlight w:val="cyan"/>
        </w:rPr>
        <w:t>U</w:t>
      </w:r>
      <w:r w:rsidRPr="00363467">
        <w:rPr>
          <w:sz w:val="16"/>
        </w:rPr>
        <w:t xml:space="preserve">nited </w:t>
      </w:r>
      <w:r w:rsidRPr="006A0BCA">
        <w:rPr>
          <w:rStyle w:val="Emphasis"/>
          <w:highlight w:val="cyan"/>
        </w:rPr>
        <w:t>S</w:t>
      </w:r>
      <w:r w:rsidRPr="00363467">
        <w:rPr>
          <w:sz w:val="16"/>
        </w:rPr>
        <w:t xml:space="preserve">tates </w:t>
      </w:r>
      <w:r w:rsidRPr="006A0BCA">
        <w:rPr>
          <w:rStyle w:val="StyleUnderline"/>
          <w:highlight w:val="cyan"/>
        </w:rPr>
        <w:t>withdrew</w:t>
      </w:r>
      <w:r w:rsidRPr="00363467">
        <w:rPr>
          <w:sz w:val="16"/>
        </w:rPr>
        <w:t xml:space="preserve"> its nuclear umbrella (Ha 1978).</w:t>
      </w:r>
    </w:p>
    <w:p w14:paraId="6D716ED1" w14:textId="255190B7" w:rsidR="009A7E0D" w:rsidRDefault="009A7E0D" w:rsidP="009A7E0D">
      <w:pPr>
        <w:pStyle w:val="Heading3"/>
      </w:pPr>
      <w:r>
        <w:t>A2: Credibility Theory False</w:t>
      </w:r>
    </w:p>
    <w:p w14:paraId="32483938" w14:textId="52CB5872" w:rsidR="003D7AC2" w:rsidRPr="003D7AC2" w:rsidRDefault="003D7AC2" w:rsidP="003D7AC2">
      <w:pPr>
        <w:pStyle w:val="Heading4"/>
        <w:rPr>
          <w:rFonts w:cs="Times New Roman"/>
          <w:u w:val="single"/>
        </w:rPr>
      </w:pPr>
      <w:r w:rsidRPr="00523788">
        <w:rPr>
          <w:rFonts w:cs="Times New Roman"/>
        </w:rPr>
        <w:t xml:space="preserve">Abandoning Taiwan kills US credibility </w:t>
      </w:r>
      <w:r>
        <w:rPr>
          <w:rFonts w:cs="Times New Roman"/>
        </w:rPr>
        <w:t xml:space="preserve">with </w:t>
      </w:r>
      <w:r>
        <w:rPr>
          <w:rFonts w:cs="Times New Roman"/>
          <w:u w:val="single"/>
        </w:rPr>
        <w:t>all</w:t>
      </w:r>
      <w:r>
        <w:rPr>
          <w:rFonts w:cs="Times New Roman"/>
        </w:rPr>
        <w:t xml:space="preserve"> Asian allies – causes </w:t>
      </w:r>
      <w:r>
        <w:rPr>
          <w:rFonts w:cs="Times New Roman"/>
          <w:u w:val="single"/>
        </w:rPr>
        <w:t>prolif</w:t>
      </w:r>
    </w:p>
    <w:p w14:paraId="22E14038" w14:textId="66B2F166" w:rsidR="003D7AC2" w:rsidRDefault="003D7AC2" w:rsidP="003D7AC2">
      <w:r w:rsidRPr="00523788">
        <w:rPr>
          <w:rStyle w:val="Style13ptBold"/>
        </w:rPr>
        <w:t xml:space="preserve">Rehman ’14 </w:t>
      </w:r>
      <w:r w:rsidRPr="00523788">
        <w:t xml:space="preserve">(Iskander Rehman, a fellow at the Center for Strategic and Budgetary Assessments, 2-28-14, “Why Taiwan Matters,” </w:t>
      </w:r>
      <w:hyperlink r:id="rId63" w:history="1">
        <w:r w:rsidRPr="0058490F">
          <w:rPr>
            <w:rStyle w:val="Hyperlink"/>
          </w:rPr>
          <w:t>http://nationalinterest.org/print/commentary/why-taiwan-matters-9971?page=2</w:t>
        </w:r>
      </w:hyperlink>
      <w:r w:rsidRPr="00523788">
        <w:t>)</w:t>
      </w:r>
    </w:p>
    <w:p w14:paraId="11CD817A" w14:textId="77777777" w:rsidR="003D7AC2" w:rsidRPr="00523788" w:rsidRDefault="003D7AC2" w:rsidP="003D7AC2">
      <w:pPr>
        <w:rPr>
          <w:rStyle w:val="StyleUnderline"/>
        </w:rPr>
      </w:pPr>
    </w:p>
    <w:p w14:paraId="1249A41E" w14:textId="77777777" w:rsidR="007C31F4" w:rsidRDefault="007C31F4" w:rsidP="007C31F4">
      <w:pPr>
        <w:rPr>
          <w:rStyle w:val="StyleUnderline"/>
        </w:rPr>
      </w:pPr>
      <w:r w:rsidRPr="006A0BCA">
        <w:rPr>
          <w:rStyle w:val="StyleUnderline"/>
          <w:highlight w:val="cyan"/>
        </w:rPr>
        <w:t>Abandoning Taiwan would erode</w:t>
      </w:r>
      <w:r w:rsidRPr="00523788">
        <w:rPr>
          <w:rStyle w:val="StyleUnderline"/>
        </w:rPr>
        <w:t xml:space="preserve"> </w:t>
      </w:r>
      <w:r w:rsidRPr="006A0BCA">
        <w:rPr>
          <w:rStyle w:val="StyleUnderline"/>
          <w:highlight w:val="cyan"/>
        </w:rPr>
        <w:t>American</w:t>
      </w:r>
      <w:r w:rsidRPr="00523788">
        <w:rPr>
          <w:rStyle w:val="StyleUnderline"/>
        </w:rPr>
        <w:t xml:space="preserve"> </w:t>
      </w:r>
      <w:r w:rsidRPr="006A0BCA">
        <w:rPr>
          <w:rStyle w:val="StyleUnderline"/>
          <w:highlight w:val="cyan"/>
        </w:rPr>
        <w:t>cred</w:t>
      </w:r>
      <w:r w:rsidRPr="00523788">
        <w:rPr>
          <w:rStyle w:val="StyleUnderline"/>
        </w:rPr>
        <w:t xml:space="preserve">ibility in the Indo-Pacific </w:t>
      </w:r>
      <w:r w:rsidRPr="006A0BCA">
        <w:rPr>
          <w:rStyle w:val="StyleUnderline"/>
          <w:highlight w:val="cyan"/>
        </w:rPr>
        <w:t>and</w:t>
      </w:r>
      <w:r w:rsidRPr="00523788">
        <w:rPr>
          <w:rStyle w:val="StyleUnderline"/>
        </w:rPr>
        <w:t xml:space="preserve"> add </w:t>
      </w:r>
      <w:r w:rsidRPr="006A0BCA">
        <w:rPr>
          <w:rStyle w:val="StyleUnderline"/>
          <w:highlight w:val="cyan"/>
        </w:rPr>
        <w:t>fuel</w:t>
      </w:r>
      <w:r w:rsidRPr="00523788">
        <w:rPr>
          <w:rStyle w:val="StyleUnderline"/>
        </w:rPr>
        <w:t xml:space="preserve"> to an ongoing </w:t>
      </w:r>
      <w:r w:rsidRPr="006A0BCA">
        <w:rPr>
          <w:rStyle w:val="Emphasis"/>
          <w:highlight w:val="cyan"/>
        </w:rPr>
        <w:t>regional arms race</w:t>
      </w:r>
      <w:r w:rsidRPr="00523788">
        <w:rPr>
          <w:sz w:val="16"/>
        </w:rPr>
        <w:t xml:space="preserve">. </w:t>
      </w:r>
      <w:r w:rsidRPr="00523788">
        <w:rPr>
          <w:rStyle w:val="StyleUnderline"/>
        </w:rPr>
        <w:t>Taiwan policy cannot be compartmentalized</w:t>
      </w:r>
      <w:r w:rsidRPr="00523788">
        <w:rPr>
          <w:sz w:val="16"/>
        </w:rPr>
        <w:t xml:space="preserve">, and viewed in isolation from the pivot and U.S. policy towards Asia. </w:t>
      </w:r>
      <w:r w:rsidRPr="006A0BCA">
        <w:rPr>
          <w:rStyle w:val="StyleUnderline"/>
          <w:highlight w:val="cyan"/>
        </w:rPr>
        <w:t>Decision-makers in Seoul, Tokyo, and Manila would</w:t>
      </w:r>
      <w:r w:rsidRPr="00523788">
        <w:rPr>
          <w:sz w:val="16"/>
        </w:rPr>
        <w:t xml:space="preserve"> naturally </w:t>
      </w:r>
      <w:r w:rsidRPr="006A0BCA">
        <w:rPr>
          <w:rStyle w:val="StyleUnderline"/>
          <w:highlight w:val="cyan"/>
        </w:rPr>
        <w:t>question U.S.</w:t>
      </w:r>
      <w:r w:rsidRPr="00523788">
        <w:rPr>
          <w:rStyle w:val="StyleUnderline"/>
        </w:rPr>
        <w:t xml:space="preserve"> </w:t>
      </w:r>
      <w:r w:rsidRPr="006A0BCA">
        <w:rPr>
          <w:rStyle w:val="StyleUnderline"/>
          <w:highlight w:val="cyan"/>
        </w:rPr>
        <w:t>resolve and</w:t>
      </w:r>
      <w:r w:rsidRPr="00523788">
        <w:rPr>
          <w:rStyle w:val="StyleUnderline"/>
        </w:rPr>
        <w:t xml:space="preserve"> Washington’s </w:t>
      </w:r>
      <w:r w:rsidRPr="006A0BCA">
        <w:rPr>
          <w:rStyle w:val="StyleUnderline"/>
          <w:highlight w:val="cyan"/>
        </w:rPr>
        <w:t>commitment to</w:t>
      </w:r>
      <w:r w:rsidRPr="00523788">
        <w:rPr>
          <w:rStyle w:val="StyleUnderline"/>
        </w:rPr>
        <w:t xml:space="preserve"> their </w:t>
      </w:r>
      <w:r w:rsidRPr="006A0BCA">
        <w:rPr>
          <w:rStyle w:val="StyleUnderline"/>
          <w:highlight w:val="cyan"/>
        </w:rPr>
        <w:t>security</w:t>
      </w:r>
      <w:r w:rsidRPr="00523788">
        <w:rPr>
          <w:rStyle w:val="StyleUnderline"/>
        </w:rPr>
        <w:t xml:space="preserve"> in the event of an abandonment of Taiwan</w:t>
      </w:r>
      <w:r w:rsidRPr="00523788">
        <w:rPr>
          <w:sz w:val="16"/>
        </w:rPr>
        <w:t>. [22]</w:t>
      </w:r>
      <w:r w:rsidRPr="006A0BCA">
        <w:rPr>
          <w:rStyle w:val="StyleUnderline"/>
          <w:highlight w:val="cyan"/>
        </w:rPr>
        <w:t>Japan</w:t>
      </w:r>
      <w:r w:rsidRPr="00523788">
        <w:rPr>
          <w:sz w:val="16"/>
        </w:rPr>
        <w:t xml:space="preserve">, in particular, </w:t>
      </w:r>
      <w:r w:rsidRPr="006A0BCA">
        <w:rPr>
          <w:rStyle w:val="StyleUnderline"/>
          <w:highlight w:val="cyan"/>
        </w:rPr>
        <w:t>would feel threatened</w:t>
      </w:r>
      <w:r w:rsidRPr="00523788">
        <w:rPr>
          <w:sz w:val="16"/>
        </w:rPr>
        <w:t xml:space="preserve"> [22] </w:t>
      </w:r>
      <w:r w:rsidRPr="006A0BCA">
        <w:rPr>
          <w:rStyle w:val="StyleUnderline"/>
          <w:highlight w:val="cyan"/>
        </w:rPr>
        <w:t>by</w:t>
      </w:r>
      <w:r w:rsidRPr="007C31F4">
        <w:rPr>
          <w:rStyle w:val="StyleUnderline"/>
        </w:rPr>
        <w:t xml:space="preserve"> the stationing of </w:t>
      </w:r>
      <w:r w:rsidRPr="006A0BCA">
        <w:rPr>
          <w:rStyle w:val="StyleUnderline"/>
          <w:highlight w:val="cyan"/>
        </w:rPr>
        <w:t>Chinese forces on Taiwan</w:t>
      </w:r>
      <w:r w:rsidRPr="00523788">
        <w:rPr>
          <w:sz w:val="16"/>
        </w:rPr>
        <w:t>—in essence losing a valuable geopolitical buffer—</w:t>
      </w:r>
      <w:r w:rsidRPr="006A0BCA">
        <w:rPr>
          <w:rStyle w:val="StyleUnderline"/>
          <w:highlight w:val="cyan"/>
        </w:rPr>
        <w:t>in such close proximity to its southwestern approaches</w:t>
      </w:r>
      <w:r w:rsidRPr="007C31F4">
        <w:rPr>
          <w:rStyle w:val="StyleUnderline"/>
        </w:rPr>
        <w:t>. Heightened threat perceptions in Tokyo,</w:t>
      </w:r>
      <w:r w:rsidRPr="00523788">
        <w:rPr>
          <w:sz w:val="16"/>
        </w:rPr>
        <w:t xml:space="preserve"> if combined with a lack of faith in the credibility of U.S. conventional and nuclear deterrence, </w:t>
      </w:r>
      <w:r w:rsidRPr="006A0BCA">
        <w:rPr>
          <w:rStyle w:val="StyleUnderline"/>
          <w:highlight w:val="cyan"/>
        </w:rPr>
        <w:t>could lead Japan to acquire a nuclear-weapons capability.</w:t>
      </w:r>
      <w:r w:rsidRPr="007C31F4">
        <w:rPr>
          <w:rStyle w:val="StyleUnderline"/>
        </w:rPr>
        <w:t xml:space="preserve"> </w:t>
      </w:r>
      <w:r w:rsidRPr="00523788">
        <w:rPr>
          <w:rStyle w:val="StyleUnderline"/>
        </w:rPr>
        <w:t xml:space="preserve">The corrosive effect of </w:t>
      </w:r>
      <w:r w:rsidRPr="006A0BCA">
        <w:rPr>
          <w:rStyle w:val="StyleUnderline"/>
          <w:highlight w:val="cyan"/>
        </w:rPr>
        <w:t>forfeiting Taiwan would</w:t>
      </w:r>
      <w:r w:rsidRPr="00523788">
        <w:rPr>
          <w:sz w:val="16"/>
        </w:rPr>
        <w:t xml:space="preserve"> also </w:t>
      </w:r>
      <w:r w:rsidRPr="006A0BCA">
        <w:rPr>
          <w:rStyle w:val="StyleUnderline"/>
          <w:highlight w:val="cyan"/>
        </w:rPr>
        <w:t>extend to</w:t>
      </w:r>
      <w:r w:rsidRPr="00523788">
        <w:rPr>
          <w:sz w:val="16"/>
        </w:rPr>
        <w:t xml:space="preserve"> other key allies such as </w:t>
      </w:r>
      <w:r w:rsidRPr="006A0BCA">
        <w:rPr>
          <w:rStyle w:val="Emphasis"/>
          <w:highlight w:val="cyan"/>
        </w:rPr>
        <w:t>So</w:t>
      </w:r>
      <w:r w:rsidRPr="00523788">
        <w:rPr>
          <w:rStyle w:val="StyleUnderline"/>
        </w:rPr>
        <w:t xml:space="preserve">uth </w:t>
      </w:r>
      <w:r w:rsidRPr="006A0BCA">
        <w:rPr>
          <w:rStyle w:val="Emphasis"/>
          <w:highlight w:val="cyan"/>
        </w:rPr>
        <w:t>Ko</w:t>
      </w:r>
      <w:r w:rsidRPr="00523788">
        <w:rPr>
          <w:rStyle w:val="StyleUnderline"/>
        </w:rPr>
        <w:t xml:space="preserve">rea, </w:t>
      </w:r>
      <w:r w:rsidRPr="006A0BCA">
        <w:rPr>
          <w:rStyle w:val="StyleUnderline"/>
          <w:highlight w:val="cyan"/>
        </w:rPr>
        <w:t>which</w:t>
      </w:r>
      <w:r w:rsidRPr="00523788">
        <w:rPr>
          <w:rStyle w:val="StyleUnderline"/>
        </w:rPr>
        <w:t xml:space="preserve"> might </w:t>
      </w:r>
      <w:r w:rsidRPr="006A0BCA">
        <w:rPr>
          <w:rStyle w:val="StyleUnderline"/>
          <w:highlight w:val="cyan"/>
        </w:rPr>
        <w:t>question Washington’s determination to</w:t>
      </w:r>
      <w:r w:rsidRPr="00523788">
        <w:rPr>
          <w:rStyle w:val="StyleUnderline"/>
        </w:rPr>
        <w:t xml:space="preserve"> </w:t>
      </w:r>
      <w:r w:rsidRPr="006A0BCA">
        <w:rPr>
          <w:rStyle w:val="StyleUnderline"/>
          <w:highlight w:val="cyan"/>
        </w:rPr>
        <w:t>defend</w:t>
      </w:r>
      <w:r w:rsidRPr="00523788">
        <w:rPr>
          <w:rStyle w:val="StyleUnderline"/>
        </w:rPr>
        <w:t xml:space="preserve"> it </w:t>
      </w:r>
      <w:r w:rsidRPr="006A0BCA">
        <w:rPr>
          <w:rStyle w:val="StyleUnderline"/>
          <w:highlight w:val="cyan"/>
        </w:rPr>
        <w:t>from</w:t>
      </w:r>
      <w:r w:rsidRPr="00523788">
        <w:rPr>
          <w:rStyle w:val="StyleUnderline"/>
        </w:rPr>
        <w:t xml:space="preserve"> </w:t>
      </w:r>
      <w:r w:rsidRPr="006A0BCA">
        <w:rPr>
          <w:rStyle w:val="Emphasis"/>
          <w:highlight w:val="cyan"/>
        </w:rPr>
        <w:t>No</w:t>
      </w:r>
      <w:r w:rsidRPr="00523788">
        <w:rPr>
          <w:rStyle w:val="StyleUnderline"/>
        </w:rPr>
        <w:t xml:space="preserve">rth </w:t>
      </w:r>
      <w:r w:rsidRPr="006A0BCA">
        <w:rPr>
          <w:rStyle w:val="Emphasis"/>
          <w:highlight w:val="cyan"/>
        </w:rPr>
        <w:t>Ko</w:t>
      </w:r>
      <w:r w:rsidRPr="00523788">
        <w:rPr>
          <w:rStyle w:val="StyleUnderline"/>
        </w:rPr>
        <w:t>rean aggression</w:t>
      </w:r>
      <w:r w:rsidRPr="00523788">
        <w:rPr>
          <w:sz w:val="16"/>
        </w:rPr>
        <w:t xml:space="preserve">. Indeed, recent public-opinion polls have indicated that </w:t>
      </w:r>
      <w:r w:rsidRPr="00523788">
        <w:rPr>
          <w:rStyle w:val="StyleUnderline"/>
        </w:rPr>
        <w:t xml:space="preserve">a </w:t>
      </w:r>
      <w:r w:rsidRPr="006A0BCA">
        <w:rPr>
          <w:rStyle w:val="StyleUnderline"/>
          <w:highlight w:val="cyan"/>
        </w:rPr>
        <w:t>growing proportion of</w:t>
      </w:r>
      <w:r w:rsidRPr="00523788">
        <w:rPr>
          <w:rStyle w:val="StyleUnderline"/>
        </w:rPr>
        <w:t xml:space="preserve"> the </w:t>
      </w:r>
      <w:r w:rsidRPr="006A0BCA">
        <w:rPr>
          <w:rStyle w:val="Emphasis"/>
          <w:highlight w:val="cyan"/>
        </w:rPr>
        <w:t>So</w:t>
      </w:r>
      <w:r w:rsidRPr="00523788">
        <w:rPr>
          <w:rStyle w:val="StyleUnderline"/>
        </w:rPr>
        <w:t xml:space="preserve">uth </w:t>
      </w:r>
      <w:r w:rsidRPr="006A0BCA">
        <w:rPr>
          <w:rStyle w:val="Emphasis"/>
          <w:highlight w:val="cyan"/>
        </w:rPr>
        <w:t>Ko</w:t>
      </w:r>
      <w:r w:rsidRPr="00523788">
        <w:rPr>
          <w:rStyle w:val="StyleUnderline"/>
        </w:rPr>
        <w:t xml:space="preserve">rea </w:t>
      </w:r>
      <w:r w:rsidRPr="006A0BCA">
        <w:rPr>
          <w:rStyle w:val="StyleUnderline"/>
          <w:highlight w:val="cyan"/>
        </w:rPr>
        <w:t>public</w:t>
      </w:r>
      <w:r w:rsidRPr="00523788">
        <w:rPr>
          <w:rStyle w:val="StyleUnderline"/>
        </w:rPr>
        <w:t xml:space="preserve"> now </w:t>
      </w:r>
      <w:r w:rsidRPr="006A0BCA">
        <w:rPr>
          <w:rStyle w:val="StyleUnderline"/>
          <w:highlight w:val="cyan"/>
        </w:rPr>
        <w:t>favors</w:t>
      </w:r>
      <w:r w:rsidRPr="00523788">
        <w:rPr>
          <w:rStyle w:val="StyleUnderline"/>
        </w:rPr>
        <w:t xml:space="preserve"> the </w:t>
      </w:r>
      <w:r w:rsidRPr="006A0BCA">
        <w:rPr>
          <w:rStyle w:val="StyleUnderline"/>
          <w:highlight w:val="cyan"/>
        </w:rPr>
        <w:t>development of</w:t>
      </w:r>
      <w:r w:rsidRPr="00523788">
        <w:rPr>
          <w:rStyle w:val="StyleUnderline"/>
        </w:rPr>
        <w:t xml:space="preserve"> a </w:t>
      </w:r>
      <w:r w:rsidRPr="006A0BCA">
        <w:rPr>
          <w:rStyle w:val="Emphasis"/>
          <w:highlight w:val="cyan"/>
        </w:rPr>
        <w:t>So</w:t>
      </w:r>
      <w:r w:rsidRPr="00523788">
        <w:rPr>
          <w:rStyle w:val="StyleUnderline"/>
        </w:rPr>
        <w:t xml:space="preserve">uth </w:t>
      </w:r>
      <w:r w:rsidRPr="006A0BCA">
        <w:rPr>
          <w:rStyle w:val="Emphasis"/>
          <w:highlight w:val="cyan"/>
        </w:rPr>
        <w:t>Ko</w:t>
      </w:r>
      <w:r w:rsidRPr="00523788">
        <w:rPr>
          <w:rStyle w:val="StyleUnderline"/>
        </w:rPr>
        <w:t xml:space="preserve">rea </w:t>
      </w:r>
      <w:r w:rsidRPr="006A0BCA">
        <w:rPr>
          <w:rStyle w:val="StyleUnderline"/>
          <w:highlight w:val="cyan"/>
        </w:rPr>
        <w:t>nuclear arsenal</w:t>
      </w:r>
      <w:r w:rsidRPr="00523788">
        <w:rPr>
          <w:sz w:val="16"/>
        </w:rPr>
        <w:t xml:space="preserve">. Revealingly, </w:t>
      </w:r>
      <w:r w:rsidRPr="00523788">
        <w:rPr>
          <w:rStyle w:val="StyleUnderline"/>
        </w:rPr>
        <w:t xml:space="preserve">the </w:t>
      </w:r>
      <w:r w:rsidRPr="006A0BCA">
        <w:rPr>
          <w:rStyle w:val="StyleUnderline"/>
          <w:highlight w:val="cyan"/>
        </w:rPr>
        <w:t>reasons</w:t>
      </w:r>
      <w:r w:rsidRPr="006A0BCA">
        <w:rPr>
          <w:sz w:val="16"/>
          <w:highlight w:val="cyan"/>
        </w:rPr>
        <w:t xml:space="preserve"> </w:t>
      </w:r>
      <w:r w:rsidRPr="006A0BCA">
        <w:rPr>
          <w:rStyle w:val="StyleUnderline"/>
          <w:highlight w:val="cyan"/>
        </w:rPr>
        <w:t>invoked</w:t>
      </w:r>
      <w:r w:rsidRPr="00523788">
        <w:rPr>
          <w:sz w:val="16"/>
        </w:rPr>
        <w:t xml:space="preserve"> [23] for such a shift </w:t>
      </w:r>
      <w:r w:rsidRPr="006A0BCA">
        <w:rPr>
          <w:rStyle w:val="StyleUnderline"/>
          <w:highlight w:val="cyan"/>
        </w:rPr>
        <w:t>were</w:t>
      </w:r>
      <w:r w:rsidRPr="00523788">
        <w:rPr>
          <w:rStyle w:val="StyleUnderline"/>
        </w:rPr>
        <w:t xml:space="preserve"> growing concerns over North Korea’s increasingly unpredictable and belligerent behavior, as well as over the continued </w:t>
      </w:r>
      <w:r w:rsidRPr="006A0BCA">
        <w:rPr>
          <w:rStyle w:val="StyleUnderline"/>
          <w:highlight w:val="cyan"/>
        </w:rPr>
        <w:t xml:space="preserve">viability of </w:t>
      </w:r>
      <w:r w:rsidRPr="005F4D81">
        <w:rPr>
          <w:rStyle w:val="StyleUnderline"/>
        </w:rPr>
        <w:t>the</w:t>
      </w:r>
      <w:r w:rsidRPr="00523788">
        <w:rPr>
          <w:rStyle w:val="StyleUnderline"/>
        </w:rPr>
        <w:t xml:space="preserve"> </w:t>
      </w:r>
      <w:r w:rsidRPr="006A0BCA">
        <w:rPr>
          <w:rStyle w:val="Emphasis"/>
          <w:highlight w:val="cyan"/>
        </w:rPr>
        <w:t>U</w:t>
      </w:r>
      <w:r w:rsidRPr="00523788">
        <w:rPr>
          <w:sz w:val="16"/>
        </w:rPr>
        <w:t xml:space="preserve">nited </w:t>
      </w:r>
      <w:r w:rsidRPr="006A0BCA">
        <w:rPr>
          <w:rStyle w:val="Emphasis"/>
          <w:highlight w:val="cyan"/>
        </w:rPr>
        <w:t>S</w:t>
      </w:r>
      <w:r w:rsidRPr="00523788">
        <w:rPr>
          <w:sz w:val="16"/>
        </w:rPr>
        <w:t>tates</w:t>
      </w:r>
      <w:r w:rsidRPr="00523788">
        <w:rPr>
          <w:rStyle w:val="StyleUnderline"/>
        </w:rPr>
        <w:t xml:space="preserve">’ </w:t>
      </w:r>
      <w:r w:rsidRPr="006A0BCA">
        <w:rPr>
          <w:rStyle w:val="StyleUnderline"/>
          <w:highlight w:val="cyan"/>
        </w:rPr>
        <w:t>security guarantee</w:t>
      </w:r>
      <w:r w:rsidRPr="00523788">
        <w:rPr>
          <w:rStyle w:val="StyleUnderline"/>
        </w:rPr>
        <w:t>.</w:t>
      </w:r>
    </w:p>
    <w:p w14:paraId="564AE540" w14:textId="77777777" w:rsidR="007C31F4" w:rsidRPr="00523788" w:rsidRDefault="007C31F4" w:rsidP="003D7AC2"/>
    <w:p w14:paraId="5902F825" w14:textId="77777777" w:rsidR="009A7E0D" w:rsidRPr="00DD5FC3" w:rsidRDefault="009A7E0D" w:rsidP="009A7E0D">
      <w:pPr>
        <w:pStyle w:val="Heading4"/>
      </w:pPr>
      <w:r>
        <w:t xml:space="preserve">Policymakers </w:t>
      </w:r>
      <w:r>
        <w:rPr>
          <w:u w:val="single"/>
        </w:rPr>
        <w:t>believe</w:t>
      </w:r>
      <w:r>
        <w:t xml:space="preserve"> it </w:t>
      </w:r>
    </w:p>
    <w:p w14:paraId="61F67E54" w14:textId="77777777" w:rsidR="009A7E0D" w:rsidRDefault="009A7E0D" w:rsidP="009A7E0D">
      <w:r w:rsidRPr="00DD5FC3">
        <w:rPr>
          <w:rStyle w:val="Style13ptBold"/>
        </w:rPr>
        <w:t>Tang 5</w:t>
      </w:r>
      <w:r>
        <w:t xml:space="preserve"> – Shiping Tang, associate research fellow and deputy director of the Center for Regional Security Studies at the Chinese Academy of Social Sciences in Beijing, January-March, “Reputation, Cult of Reputation, and International Conflict,” Security Studies, Vol. 14, No. 1, p. 34-62</w:t>
      </w:r>
    </w:p>
    <w:p w14:paraId="48594304" w14:textId="77777777" w:rsidR="009A7E0D" w:rsidRDefault="009A7E0D" w:rsidP="009A7E0D"/>
    <w:p w14:paraId="236CDCE0" w14:textId="77777777" w:rsidR="009A7E0D" w:rsidRPr="00F42012" w:rsidRDefault="009A7E0D" w:rsidP="009A7E0D">
      <w:pPr>
        <w:rPr>
          <w:sz w:val="16"/>
        </w:rPr>
      </w:pPr>
      <w:r w:rsidRPr="00DD5FC3">
        <w:rPr>
          <w:sz w:val="16"/>
        </w:rPr>
        <w:t xml:space="preserve">The problem, of course, is that </w:t>
      </w:r>
      <w:r w:rsidRPr="006A0BCA">
        <w:rPr>
          <w:rStyle w:val="StyleUnderline"/>
          <w:highlight w:val="cyan"/>
        </w:rPr>
        <w:t>politicians</w:t>
      </w:r>
      <w:r w:rsidRPr="00DD5FC3">
        <w:rPr>
          <w:sz w:val="16"/>
        </w:rPr>
        <w:t xml:space="preserve"> usually </w:t>
      </w:r>
      <w:r w:rsidRPr="006A0BCA">
        <w:rPr>
          <w:rStyle w:val="Emphasis"/>
          <w:highlight w:val="cyan"/>
        </w:rPr>
        <w:t>do not have</w:t>
      </w:r>
      <w:r w:rsidRPr="00DD5FC3">
        <w:rPr>
          <w:sz w:val="16"/>
        </w:rPr>
        <w:t xml:space="preserve"> such </w:t>
      </w:r>
      <w:r w:rsidRPr="006A0BCA">
        <w:rPr>
          <w:rStyle w:val="Emphasis"/>
          <w:highlight w:val="cyan"/>
        </w:rPr>
        <w:t>nuanced understandings</w:t>
      </w:r>
      <w:r w:rsidRPr="006A0BCA">
        <w:rPr>
          <w:rStyle w:val="StyleUnderline"/>
          <w:highlight w:val="cyan"/>
        </w:rPr>
        <w:t xml:space="preserve"> of cred</w:t>
      </w:r>
      <w:r w:rsidRPr="005D1798">
        <w:rPr>
          <w:rStyle w:val="StyleUnderline"/>
        </w:rPr>
        <w:t>ibility</w:t>
      </w:r>
      <w:r w:rsidRPr="00DD5FC3">
        <w:rPr>
          <w:sz w:val="16"/>
        </w:rPr>
        <w:t xml:space="preserve">, reputation, </w:t>
      </w:r>
      <w:r w:rsidRPr="005D1798">
        <w:rPr>
          <w:rStyle w:val="StyleUnderline"/>
        </w:rPr>
        <w:t>resolve, and capability</w:t>
      </w:r>
      <w:r w:rsidRPr="00DD5FC3">
        <w:rPr>
          <w:sz w:val="16"/>
        </w:rPr>
        <w:t xml:space="preserve">.24 Too often, </w:t>
      </w:r>
      <w:r w:rsidRPr="006A0BCA">
        <w:rPr>
          <w:rStyle w:val="StyleUnderline"/>
          <w:highlight w:val="cyan"/>
        </w:rPr>
        <w:t>they</w:t>
      </w:r>
      <w:r w:rsidRPr="00DD5FC3">
        <w:rPr>
          <w:rStyle w:val="StyleUnderline"/>
        </w:rPr>
        <w:t xml:space="preserve"> </w:t>
      </w:r>
      <w:r w:rsidRPr="006A0BCA">
        <w:rPr>
          <w:rStyle w:val="StyleUnderline"/>
          <w:highlight w:val="cyan"/>
        </w:rPr>
        <w:t>fight</w:t>
      </w:r>
      <w:r w:rsidRPr="00DD5FC3">
        <w:rPr>
          <w:rStyle w:val="StyleUnderline"/>
        </w:rPr>
        <w:t xml:space="preserve"> for</w:t>
      </w:r>
      <w:r w:rsidRPr="00DD5FC3">
        <w:rPr>
          <w:sz w:val="16"/>
        </w:rPr>
        <w:t xml:space="preserve"> behavioral </w:t>
      </w:r>
      <w:r w:rsidRPr="00DD5FC3">
        <w:rPr>
          <w:rStyle w:val="StyleUnderline"/>
        </w:rPr>
        <w:t>reputation</w:t>
      </w:r>
      <w:r w:rsidRPr="00DD5FC3">
        <w:rPr>
          <w:sz w:val="16"/>
        </w:rPr>
        <w:t xml:space="preserve"> for resolve and hope </w:t>
      </w:r>
      <w:r w:rsidRPr="006A0BCA">
        <w:rPr>
          <w:rStyle w:val="StyleUnderline"/>
          <w:highlight w:val="cyan"/>
        </w:rPr>
        <w:t>to improve</w:t>
      </w:r>
      <w:r w:rsidRPr="00DD5FC3">
        <w:rPr>
          <w:rStyle w:val="StyleUnderline"/>
        </w:rPr>
        <w:t xml:space="preserve"> their bargaining reputation (thus </w:t>
      </w:r>
      <w:r w:rsidRPr="006A0BCA">
        <w:rPr>
          <w:rStyle w:val="StyleUnderline"/>
          <w:highlight w:val="cyan"/>
        </w:rPr>
        <w:t>credibility) in the future</w:t>
      </w:r>
      <w:r w:rsidRPr="00DD5FC3">
        <w:rPr>
          <w:sz w:val="16"/>
        </w:rPr>
        <w:t xml:space="preserve">. By doing so, they confuse themselves, mislead their domestic audiences, and squander their countries’ blood and treasure for the wrong commodity. In fact, most strategists and politicians have either lumped the two kinds of reputation together or believed that behavioral reputation can easily be converted into bargaining reputation (that is, </w:t>
      </w:r>
      <w:r w:rsidRPr="006A0BCA">
        <w:rPr>
          <w:rStyle w:val="StyleUnderline"/>
          <w:highlight w:val="cyan"/>
        </w:rPr>
        <w:t>they</w:t>
      </w:r>
      <w:r w:rsidRPr="00DD5FC3">
        <w:rPr>
          <w:rStyle w:val="StyleUnderline"/>
        </w:rPr>
        <w:t xml:space="preserve"> have </w:t>
      </w:r>
      <w:r w:rsidRPr="006A0BCA">
        <w:rPr>
          <w:rStyle w:val="StyleUnderline"/>
          <w:highlight w:val="cyan"/>
        </w:rPr>
        <w:t>believe</w:t>
      </w:r>
      <w:r w:rsidRPr="005D1798">
        <w:rPr>
          <w:rStyle w:val="StyleUnderline"/>
        </w:rPr>
        <w:t>d</w:t>
      </w:r>
      <w:r w:rsidRPr="00DD5FC3">
        <w:rPr>
          <w:sz w:val="16"/>
        </w:rPr>
        <w:t xml:space="preserve"> that </w:t>
      </w:r>
      <w:r w:rsidRPr="006A0BCA">
        <w:rPr>
          <w:rStyle w:val="StyleUnderline"/>
          <w:highlight w:val="cyan"/>
        </w:rPr>
        <w:t xml:space="preserve">commitments are </w:t>
      </w:r>
      <w:r w:rsidRPr="006A0BCA">
        <w:rPr>
          <w:rStyle w:val="Emphasis"/>
          <w:highlight w:val="cyan"/>
        </w:rPr>
        <w:t>interdependent</w:t>
      </w:r>
      <w:r w:rsidRPr="006A0BCA">
        <w:rPr>
          <w:rStyle w:val="StyleUnderline"/>
          <w:highlight w:val="cyan"/>
        </w:rPr>
        <w:t xml:space="preserve"> or</w:t>
      </w:r>
      <w:r w:rsidRPr="00DD5FC3">
        <w:rPr>
          <w:sz w:val="16"/>
        </w:rPr>
        <w:t xml:space="preserve"> that </w:t>
      </w:r>
      <w:r w:rsidRPr="006A0BCA">
        <w:rPr>
          <w:rStyle w:val="StyleUnderline"/>
          <w:highlight w:val="cyan"/>
        </w:rPr>
        <w:t xml:space="preserve">reputation is </w:t>
      </w:r>
      <w:r w:rsidRPr="006A0BCA">
        <w:rPr>
          <w:rStyle w:val="Emphasis"/>
          <w:highlight w:val="cyan"/>
        </w:rPr>
        <w:t>fungible</w:t>
      </w:r>
      <w:r w:rsidRPr="00DD5FC3">
        <w:rPr>
          <w:sz w:val="16"/>
        </w:rPr>
        <w:t xml:space="preserve">). Because developing and maintaining a behavioral reputation for being resolute is desirable, many politicians and strategists undertake certain tasks ex ante to develop such a reputation, without ever questioning whether having a behavioral reputation is possible at all. </w:t>
      </w:r>
      <w:r w:rsidRPr="006A0BCA">
        <w:rPr>
          <w:rStyle w:val="StyleUnderline"/>
          <w:highlight w:val="cyan"/>
        </w:rPr>
        <w:t>This</w:t>
      </w:r>
      <w:r w:rsidRPr="00DD5FC3">
        <w:rPr>
          <w:rStyle w:val="StyleUnderline"/>
        </w:rPr>
        <w:t xml:space="preserve"> practice</w:t>
      </w:r>
      <w:r w:rsidRPr="00DD5FC3">
        <w:rPr>
          <w:sz w:val="16"/>
        </w:rPr>
        <w:t xml:space="preserve">, as discussed below, </w:t>
      </w:r>
      <w:r w:rsidRPr="006A0BCA">
        <w:rPr>
          <w:rStyle w:val="StyleUnderline"/>
          <w:highlight w:val="cyan"/>
        </w:rPr>
        <w:t>informs</w:t>
      </w:r>
      <w:r w:rsidRPr="00DD5FC3">
        <w:rPr>
          <w:sz w:val="16"/>
        </w:rPr>
        <w:t xml:space="preserve"> one central belief behind </w:t>
      </w:r>
      <w:r w:rsidRPr="006A0BCA">
        <w:rPr>
          <w:rStyle w:val="StyleUnderline"/>
          <w:highlight w:val="cyan"/>
        </w:rPr>
        <w:t xml:space="preserve">the </w:t>
      </w:r>
      <w:r w:rsidRPr="006A0BCA">
        <w:rPr>
          <w:rStyle w:val="Emphasis"/>
          <w:highlight w:val="cyan"/>
        </w:rPr>
        <w:t>cult of reputation</w:t>
      </w:r>
      <w:r w:rsidRPr="00DD5FC3">
        <w:rPr>
          <w:sz w:val="16"/>
        </w:rPr>
        <w:t xml:space="preserve">. Perhaps </w:t>
      </w:r>
      <w:r w:rsidRPr="006A0BCA">
        <w:rPr>
          <w:rStyle w:val="StyleUnderline"/>
          <w:highlight w:val="cyan"/>
        </w:rPr>
        <w:t>because behavior</w:t>
      </w:r>
      <w:r w:rsidRPr="00DD5FC3">
        <w:rPr>
          <w:rStyle w:val="StyleUnderline"/>
        </w:rPr>
        <w:t>al reputation</w:t>
      </w:r>
      <w:r w:rsidRPr="00DD5FC3">
        <w:rPr>
          <w:sz w:val="16"/>
        </w:rPr>
        <w:t xml:space="preserve"> is something that </w:t>
      </w:r>
      <w:r w:rsidRPr="006A0BCA">
        <w:rPr>
          <w:rStyle w:val="StyleUnderline"/>
          <w:highlight w:val="cyan"/>
        </w:rPr>
        <w:t>may count</w:t>
      </w:r>
      <w:r w:rsidRPr="00DD5FC3">
        <w:rPr>
          <w:rStyle w:val="StyleUnderline"/>
        </w:rPr>
        <w:t xml:space="preserve"> in the future</w:t>
      </w:r>
      <w:r w:rsidRPr="00DD5FC3">
        <w:rPr>
          <w:sz w:val="16"/>
        </w:rPr>
        <w:t xml:space="preserve">, moreover, </w:t>
      </w:r>
      <w:r w:rsidRPr="006A0BCA">
        <w:rPr>
          <w:rStyle w:val="StyleUnderline"/>
          <w:highlight w:val="cyan"/>
        </w:rPr>
        <w:t>it is the type</w:t>
      </w:r>
      <w:r w:rsidRPr="00DD5FC3">
        <w:rPr>
          <w:sz w:val="16"/>
        </w:rPr>
        <w:t xml:space="preserve"> of reputation </w:t>
      </w:r>
      <w:r w:rsidRPr="006A0BCA">
        <w:rPr>
          <w:rStyle w:val="StyleUnderline"/>
          <w:highlight w:val="cyan"/>
        </w:rPr>
        <w:t>about which decisionmakers are most</w:t>
      </w:r>
      <w:r w:rsidRPr="00DD5FC3">
        <w:rPr>
          <w:rStyle w:val="StyleUnderline"/>
        </w:rPr>
        <w:t xml:space="preserve"> </w:t>
      </w:r>
      <w:r w:rsidRPr="006A0BCA">
        <w:rPr>
          <w:rStyle w:val="StyleUnderline"/>
          <w:highlight w:val="cyan"/>
        </w:rPr>
        <w:t>concerned</w:t>
      </w:r>
      <w:r w:rsidRPr="00DD5FC3">
        <w:rPr>
          <w:sz w:val="16"/>
        </w:rPr>
        <w:t>.25 In fact, decisionmakers actually may bargain hard largely because they care more about their future behavioral reputation. This article thus focuses on behavioral reputation for resolve (which hereafter will be referred to as “reputation” unless specified otherwise).</w:t>
      </w:r>
    </w:p>
    <w:p w14:paraId="226250D9" w14:textId="77777777" w:rsidR="009A7E0D" w:rsidRDefault="009A7E0D" w:rsidP="009A7E0D">
      <w:pPr>
        <w:pStyle w:val="Heading4"/>
      </w:pPr>
      <w:r>
        <w:t>Theory’s true – strong empirical basis</w:t>
      </w:r>
    </w:p>
    <w:p w14:paraId="30C455A5" w14:textId="77777777" w:rsidR="009A7E0D" w:rsidRDefault="009A7E0D" w:rsidP="009A7E0D">
      <w:r w:rsidRPr="00EE1BF1">
        <w:rPr>
          <w:rStyle w:val="Style13ptBold"/>
        </w:rPr>
        <w:t>Gibler 8</w:t>
      </w:r>
      <w:r>
        <w:t xml:space="preserve"> (Douglas M., Professor of Political Science – University of Alabama, “The Costs of Reneging: Reputation and Alliance Formation”, Journal of Conflict Resolution, 52(3), June, p. 4)</w:t>
      </w:r>
    </w:p>
    <w:p w14:paraId="77167959" w14:textId="77777777" w:rsidR="009A7E0D" w:rsidRDefault="009A7E0D" w:rsidP="009A7E0D"/>
    <w:p w14:paraId="343A4671" w14:textId="77777777" w:rsidR="009A7E0D" w:rsidRPr="005D1798" w:rsidRDefault="009A7E0D" w:rsidP="009A7E0D">
      <w:pPr>
        <w:rPr>
          <w:sz w:val="16"/>
        </w:rPr>
      </w:pPr>
      <w:r w:rsidRPr="00EE1BF1">
        <w:rPr>
          <w:rStyle w:val="StyleUnderline"/>
        </w:rPr>
        <w:t xml:space="preserve">More sophisticated </w:t>
      </w:r>
      <w:r w:rsidRPr="006A0BCA">
        <w:rPr>
          <w:rStyle w:val="StyleUnderline"/>
          <w:highlight w:val="cyan"/>
        </w:rPr>
        <w:t>treatments of</w:t>
      </w:r>
      <w:r w:rsidRPr="00EE1BF1">
        <w:rPr>
          <w:rStyle w:val="StyleUnderline"/>
        </w:rPr>
        <w:t xml:space="preserve"> the </w:t>
      </w:r>
      <w:r w:rsidRPr="006A0BCA">
        <w:rPr>
          <w:rStyle w:val="StyleUnderline"/>
          <w:highlight w:val="cyan"/>
        </w:rPr>
        <w:t xml:space="preserve">reputation logic have been produced by </w:t>
      </w:r>
      <w:r w:rsidRPr="006A0BCA">
        <w:rPr>
          <w:rStyle w:val="Emphasis"/>
          <w:highlight w:val="cyan"/>
        </w:rPr>
        <w:t>formal theorists</w:t>
      </w:r>
      <w:r w:rsidRPr="00EE1BF1">
        <w:rPr>
          <w:rStyle w:val="StyleUnderline"/>
        </w:rPr>
        <w:t xml:space="preserve">, both </w:t>
      </w:r>
      <w:r w:rsidRPr="006A0BCA">
        <w:rPr>
          <w:rStyle w:val="StyleUnderline"/>
          <w:highlight w:val="cyan"/>
        </w:rPr>
        <w:t xml:space="preserve">in </w:t>
      </w:r>
      <w:r w:rsidRPr="006A0BCA">
        <w:rPr>
          <w:rStyle w:val="Emphasis"/>
          <w:highlight w:val="cyan"/>
        </w:rPr>
        <w:t>economics</w:t>
      </w:r>
      <w:r w:rsidRPr="006A0BCA">
        <w:rPr>
          <w:rStyle w:val="StyleUnderline"/>
          <w:highlight w:val="cyan"/>
        </w:rPr>
        <w:t xml:space="preserve"> and</w:t>
      </w:r>
      <w:r w:rsidRPr="00EE1BF1">
        <w:rPr>
          <w:rStyle w:val="StyleUnderline"/>
        </w:rPr>
        <w:t xml:space="preserve"> in </w:t>
      </w:r>
      <w:r w:rsidRPr="006A0BCA">
        <w:rPr>
          <w:rStyle w:val="Emphasis"/>
          <w:highlight w:val="cyan"/>
        </w:rPr>
        <w:t>political science</w:t>
      </w:r>
      <w:r w:rsidRPr="00EE1BF1">
        <w:rPr>
          <w:sz w:val="16"/>
        </w:rPr>
        <w:t xml:space="preserve">. In economics, the ability of firm reputation to deter competition has been well analyzed (see Kreps and Wilson, 1982; Wilson, 1989; and Weigelt and Camerer, 1988), and political scientists have adopted these theories as tools in understanding the types of signals leaders can send (see for example, Alt, Calvert, and Humes, 1988; Ordeshook, 1986; and Wagner, 1992). Sartori (2002) and Guisinger and Smith (2002) probably go furthest in arguing that </w:t>
      </w:r>
      <w:r w:rsidRPr="005D1798">
        <w:rPr>
          <w:rStyle w:val="StyleUnderline"/>
        </w:rPr>
        <w:t>leaders</w:t>
      </w:r>
      <w:r w:rsidRPr="00EE1BF1">
        <w:rPr>
          <w:sz w:val="16"/>
        </w:rPr>
        <w:t xml:space="preserve"> and their envoys </w:t>
      </w:r>
      <w:r w:rsidRPr="00EE1BF1">
        <w:rPr>
          <w:rStyle w:val="StyleUnderline"/>
        </w:rPr>
        <w:t>have incentives to develop</w:t>
      </w:r>
      <w:r w:rsidRPr="00EE1BF1">
        <w:rPr>
          <w:sz w:val="16"/>
        </w:rPr>
        <w:t xml:space="preserve"> certain types of </w:t>
      </w:r>
      <w:r w:rsidRPr="006A0BCA">
        <w:rPr>
          <w:rStyle w:val="StyleUnderline"/>
          <w:highlight w:val="cyan"/>
        </w:rPr>
        <w:t>reputations</w:t>
      </w:r>
      <w:r w:rsidRPr="00EE1BF1">
        <w:rPr>
          <w:sz w:val="16"/>
        </w:rPr>
        <w:t xml:space="preserve"> in order </w:t>
      </w:r>
      <w:r w:rsidRPr="00EE1BF1">
        <w:rPr>
          <w:rStyle w:val="StyleUnderline"/>
        </w:rPr>
        <w:t xml:space="preserve">to </w:t>
      </w:r>
      <w:r w:rsidRPr="006A0BCA">
        <w:rPr>
          <w:rStyle w:val="StyleUnderline"/>
          <w:highlight w:val="cyan"/>
        </w:rPr>
        <w:t>overcome</w:t>
      </w:r>
      <w:r w:rsidRPr="00EE1BF1">
        <w:rPr>
          <w:sz w:val="16"/>
        </w:rPr>
        <w:t xml:space="preserve"> the </w:t>
      </w:r>
      <w:r w:rsidRPr="006A0BCA">
        <w:rPr>
          <w:rStyle w:val="StyleUnderline"/>
          <w:highlight w:val="cyan"/>
        </w:rPr>
        <w:t>uncertainty</w:t>
      </w:r>
      <w:r w:rsidRPr="00EE1BF1">
        <w:rPr>
          <w:sz w:val="16"/>
        </w:rPr>
        <w:t xml:space="preserve"> endemic to crisis diplomacy. In these models, </w:t>
      </w:r>
      <w:r w:rsidRPr="00EE1BF1">
        <w:rPr>
          <w:rStyle w:val="StyleUnderline"/>
        </w:rPr>
        <w:t xml:space="preserve">a reputation for </w:t>
      </w:r>
      <w:r w:rsidRPr="006A0BCA">
        <w:rPr>
          <w:rStyle w:val="StyleUnderline"/>
          <w:highlight w:val="cyan"/>
        </w:rPr>
        <w:t>honesty allows the sender to credibly give information</w:t>
      </w:r>
      <w:r w:rsidRPr="00EE1BF1">
        <w:rPr>
          <w:rStyle w:val="StyleUnderline"/>
        </w:rPr>
        <w:t xml:space="preserve"> that would otherwise be “cheap talk”, </w:t>
      </w:r>
      <w:r w:rsidRPr="006A0BCA">
        <w:rPr>
          <w:rStyle w:val="StyleUnderline"/>
          <w:highlight w:val="cyan"/>
        </w:rPr>
        <w:t>and</w:t>
      </w:r>
      <w:r w:rsidRPr="00EE1BF1">
        <w:rPr>
          <w:sz w:val="16"/>
        </w:rPr>
        <w:t xml:space="preserve"> thus, </w:t>
      </w:r>
      <w:r w:rsidRPr="006A0BCA">
        <w:rPr>
          <w:rStyle w:val="StyleUnderline"/>
          <w:highlight w:val="cyan"/>
        </w:rPr>
        <w:t>leaders may concede less important issues, without bluffing</w:t>
      </w:r>
      <w:r w:rsidRPr="00EE1BF1">
        <w:rPr>
          <w:sz w:val="16"/>
        </w:rPr>
        <w:t xml:space="preserve">, in order to maintain a reputation for honesty when more important issues arise (Sartori, 2002: 122). </w:t>
      </w:r>
      <w:r w:rsidRPr="00EE1BF1">
        <w:rPr>
          <w:rStyle w:val="StyleUnderline"/>
        </w:rPr>
        <w:t xml:space="preserve">The </w:t>
      </w:r>
      <w:r w:rsidRPr="005D1798">
        <w:rPr>
          <w:rStyle w:val="StyleUnderline"/>
        </w:rPr>
        <w:t>sum</w:t>
      </w:r>
      <w:r w:rsidRPr="00EE1BF1">
        <w:rPr>
          <w:rStyle w:val="StyleUnderline"/>
        </w:rPr>
        <w:t xml:space="preserve"> argument</w:t>
      </w:r>
      <w:r w:rsidRPr="00EE1BF1">
        <w:rPr>
          <w:sz w:val="16"/>
        </w:rPr>
        <w:t xml:space="preserve"> of these statements and theoretical treatments </w:t>
      </w:r>
      <w:r w:rsidRPr="00EE1BF1">
        <w:rPr>
          <w:rStyle w:val="StyleUnderline"/>
        </w:rPr>
        <w:t xml:space="preserve">is clear. </w:t>
      </w:r>
      <w:r w:rsidRPr="006A0BCA">
        <w:rPr>
          <w:rStyle w:val="Emphasis"/>
          <w:highlight w:val="cyan"/>
        </w:rPr>
        <w:t>Decision-makers</w:t>
      </w:r>
      <w:r w:rsidRPr="00EE1BF1">
        <w:rPr>
          <w:rStyle w:val="Emphasis"/>
        </w:rPr>
        <w:t xml:space="preserve"> argue and </w:t>
      </w:r>
      <w:r w:rsidRPr="006A0BCA">
        <w:rPr>
          <w:rStyle w:val="Emphasis"/>
          <w:highlight w:val="cyan"/>
        </w:rPr>
        <w:t>act</w:t>
      </w:r>
      <w:r w:rsidRPr="00EE1BF1">
        <w:rPr>
          <w:sz w:val="16"/>
        </w:rPr>
        <w:t xml:space="preserve">, at least in part, </w:t>
      </w:r>
      <w:r w:rsidRPr="00EE1BF1">
        <w:rPr>
          <w:rStyle w:val="Emphasis"/>
        </w:rPr>
        <w:t xml:space="preserve">based </w:t>
      </w:r>
      <w:r w:rsidRPr="006A0BCA">
        <w:rPr>
          <w:rStyle w:val="Emphasis"/>
          <w:highlight w:val="cyan"/>
        </w:rPr>
        <w:t>on reputations</w:t>
      </w:r>
      <w:r w:rsidRPr="00EE1BF1">
        <w:rPr>
          <w:sz w:val="16"/>
        </w:rPr>
        <w:t xml:space="preserve">. Traditional deterrence theory suggests reputations should be pursued by leaders as important and manipulable tools, which are useful in future crises. </w:t>
      </w:r>
      <w:r w:rsidRPr="00EE1BF1">
        <w:rPr>
          <w:rStyle w:val="StyleUnderline"/>
        </w:rPr>
        <w:t>Formal theorists agree</w:t>
      </w:r>
      <w:r w:rsidRPr="00EE1BF1">
        <w:rPr>
          <w:sz w:val="16"/>
        </w:rPr>
        <w:t>; reputations provide valuable information when the costs of signaling are low.</w:t>
      </w:r>
    </w:p>
    <w:p w14:paraId="4790F6F1" w14:textId="13F320F2" w:rsidR="009A7E0D" w:rsidRDefault="009A7E0D" w:rsidP="009A7E0D">
      <w:pPr>
        <w:pStyle w:val="Heading3"/>
      </w:pPr>
      <w:r>
        <w:t>A2: No Spillover</w:t>
      </w:r>
    </w:p>
    <w:p w14:paraId="2B4CC239" w14:textId="77777777" w:rsidR="009A7E0D" w:rsidRDefault="009A7E0D" w:rsidP="009A7E0D">
      <w:pPr>
        <w:pStyle w:val="Heading4"/>
      </w:pPr>
      <w:r>
        <w:t xml:space="preserve">Nations pay attention to other regions – plan’s action gets perceived by key allies </w:t>
      </w:r>
    </w:p>
    <w:p w14:paraId="3AC3BEC7" w14:textId="3F80B1E3" w:rsidR="009A7E0D" w:rsidRDefault="009A7E0D" w:rsidP="009A7E0D">
      <w:pPr>
        <w:rPr>
          <w:rStyle w:val="Style13ptBold"/>
        </w:rPr>
      </w:pPr>
      <w:r>
        <w:rPr>
          <w:rStyle w:val="Style13ptBold"/>
        </w:rPr>
        <w:t xml:space="preserve">Roberts 13 </w:t>
      </w:r>
      <w:r>
        <w:t xml:space="preserve">---- </w:t>
      </w:r>
      <w:r w:rsidRPr="005E5DC7">
        <w:t xml:space="preserve">Brad, former visiting fellow at the National Institute for Defense Studies of the Ministry of Defense of Japan, former Deputy Assistant Secretary of Defense for Nuclear and Missile Defense Policy in the Obama Administration, Ph.D. in Political Science (Erasmus University Rotterdam), M.Sc. in International Relations (London School of Economics and Political Science), B.A. in International Relations (Stanford University), Director designate at the Center for Global Security Research (Livermore National Laboratory), “Extended Deterrence and Strategic Stability in Northeast Asia,” NIDS Visiting Scholar Paper Series, No.1, 8/9, </w:t>
      </w:r>
      <w:r>
        <w:t>http://www.nids.mod.go.jp/english/publication/visiting/pdf/01.pdf</w:t>
      </w:r>
    </w:p>
    <w:p w14:paraId="027AA95F" w14:textId="77777777" w:rsidR="009A7E0D" w:rsidRDefault="009A7E0D" w:rsidP="009A7E0D">
      <w:pPr>
        <w:rPr>
          <w:rStyle w:val="Style13ptBold"/>
        </w:rPr>
      </w:pPr>
    </w:p>
    <w:p w14:paraId="36C04328" w14:textId="18479339" w:rsidR="009A7E0D" w:rsidRDefault="009A7E0D" w:rsidP="009A7E0D">
      <w:pPr>
        <w:rPr>
          <w:sz w:val="14"/>
        </w:rPr>
      </w:pPr>
      <w:r w:rsidRPr="00D63A3B">
        <w:rPr>
          <w:sz w:val="14"/>
        </w:rPr>
        <w:t xml:space="preserve">Further from a U.S. perspective, </w:t>
      </w:r>
      <w:r w:rsidRPr="00D63A3B">
        <w:rPr>
          <w:rStyle w:val="StyleUnderline"/>
        </w:rPr>
        <w:t xml:space="preserve">partnership with </w:t>
      </w:r>
      <w:r w:rsidRPr="006A0BCA">
        <w:rPr>
          <w:rStyle w:val="StyleUnderline"/>
          <w:highlight w:val="cyan"/>
        </w:rPr>
        <w:t>allies in</w:t>
      </w:r>
      <w:r w:rsidRPr="00D63A3B">
        <w:rPr>
          <w:sz w:val="14"/>
        </w:rPr>
        <w:t xml:space="preserve"> three </w:t>
      </w:r>
      <w:r w:rsidRPr="006A0BCA">
        <w:rPr>
          <w:rStyle w:val="StyleUnderline"/>
          <w:highlight w:val="cyan"/>
        </w:rPr>
        <w:t xml:space="preserve">different regions </w:t>
      </w:r>
      <w:r w:rsidRPr="006A0BCA">
        <w:rPr>
          <w:rStyle w:val="Emphasis"/>
          <w:highlight w:val="cyan"/>
        </w:rPr>
        <w:t>provides</w:t>
      </w:r>
      <w:r w:rsidRPr="00D63A3B">
        <w:rPr>
          <w:rStyle w:val="Emphasis"/>
        </w:rPr>
        <w:t xml:space="preserve"> many </w:t>
      </w:r>
      <w:r w:rsidRPr="006A0BCA">
        <w:rPr>
          <w:rStyle w:val="Emphasis"/>
          <w:highlight w:val="cyan"/>
        </w:rPr>
        <w:t xml:space="preserve">opportunities for </w:t>
      </w:r>
      <w:r w:rsidRPr="006A0BCA">
        <w:rPr>
          <w:rStyle w:val="Emphasis"/>
          <w:sz w:val="28"/>
          <w:highlight w:val="cyan"/>
        </w:rPr>
        <w:t>cross-fertilization</w:t>
      </w:r>
      <w:r w:rsidRPr="00D63A3B">
        <w:rPr>
          <w:sz w:val="14"/>
        </w:rPr>
        <w:t xml:space="preserve">. To varying degrees, </w:t>
      </w:r>
      <w:r w:rsidRPr="00D63A3B">
        <w:rPr>
          <w:rStyle w:val="StyleUnderline"/>
        </w:rPr>
        <w:t xml:space="preserve">analysts and </w:t>
      </w:r>
      <w:r w:rsidRPr="006A0BCA">
        <w:rPr>
          <w:rStyle w:val="StyleUnderline"/>
          <w:highlight w:val="cyan"/>
        </w:rPr>
        <w:t xml:space="preserve">policy makers </w:t>
      </w:r>
      <w:r w:rsidRPr="006A0BCA">
        <w:rPr>
          <w:rStyle w:val="Emphasis"/>
          <w:highlight w:val="cyan"/>
        </w:rPr>
        <w:t>pay attention to</w:t>
      </w:r>
      <w:r w:rsidRPr="00D63A3B">
        <w:rPr>
          <w:rStyle w:val="Emphasis"/>
        </w:rPr>
        <w:t xml:space="preserve"> developments in </w:t>
      </w:r>
      <w:r w:rsidRPr="006A0BCA">
        <w:rPr>
          <w:rStyle w:val="Emphasis"/>
          <w:highlight w:val="cyan"/>
        </w:rPr>
        <w:t>other regions</w:t>
      </w:r>
      <w:r w:rsidRPr="006A0BCA">
        <w:rPr>
          <w:sz w:val="14"/>
          <w:highlight w:val="cyan"/>
        </w:rPr>
        <w:t xml:space="preserve"> </w:t>
      </w:r>
      <w:r w:rsidRPr="006A0BCA">
        <w:rPr>
          <w:rStyle w:val="StyleUnderline"/>
          <w:highlight w:val="cyan"/>
        </w:rPr>
        <w:t>with an eye to</w:t>
      </w:r>
      <w:r w:rsidRPr="00D63A3B">
        <w:rPr>
          <w:rStyle w:val="StyleUnderline"/>
        </w:rPr>
        <w:t xml:space="preserve"> their </w:t>
      </w:r>
      <w:r w:rsidRPr="006A0BCA">
        <w:rPr>
          <w:rStyle w:val="StyleUnderline"/>
          <w:highlight w:val="cyan"/>
        </w:rPr>
        <w:t>local implications</w:t>
      </w:r>
      <w:r w:rsidRPr="00D63A3B">
        <w:rPr>
          <w:sz w:val="14"/>
        </w:rPr>
        <w:t xml:space="preserve">. </w:t>
      </w:r>
      <w:r w:rsidRPr="00D63A3B">
        <w:rPr>
          <w:rStyle w:val="StyleUnderline"/>
        </w:rPr>
        <w:t xml:space="preserve">Analysts in </w:t>
      </w:r>
      <w:r w:rsidRPr="006A0BCA">
        <w:rPr>
          <w:rStyle w:val="StyleUnderline"/>
          <w:highlight w:val="cyan"/>
        </w:rPr>
        <w:t>Japan</w:t>
      </w:r>
      <w:r w:rsidRPr="00D63A3B">
        <w:rPr>
          <w:sz w:val="14"/>
        </w:rPr>
        <w:t xml:space="preserve"> have </w:t>
      </w:r>
      <w:r w:rsidRPr="006A0BCA">
        <w:rPr>
          <w:rStyle w:val="Emphasis"/>
          <w:highlight w:val="cyan"/>
        </w:rPr>
        <w:t>examined</w:t>
      </w:r>
      <w:r w:rsidRPr="00D63A3B">
        <w:rPr>
          <w:rStyle w:val="Emphasis"/>
        </w:rPr>
        <w:t xml:space="preserve"> multiple developments</w:t>
      </w:r>
      <w:r w:rsidRPr="00D63A3B">
        <w:rPr>
          <w:rStyle w:val="StyleUnderline"/>
        </w:rPr>
        <w:t xml:space="preserve"> in </w:t>
      </w:r>
      <w:r w:rsidRPr="006A0BCA">
        <w:rPr>
          <w:rStyle w:val="StyleUnderline"/>
          <w:highlight w:val="cyan"/>
        </w:rPr>
        <w:t>Europe</w:t>
      </w:r>
      <w:r w:rsidRPr="00D63A3B">
        <w:rPr>
          <w:rStyle w:val="StyleUnderline"/>
        </w:rPr>
        <w:t xml:space="preserve"> for their impact on the East Asian security environment. </w:t>
      </w:r>
      <w:r w:rsidRPr="006A0BCA">
        <w:rPr>
          <w:rStyle w:val="StyleUnderline"/>
          <w:highlight w:val="cyan"/>
        </w:rPr>
        <w:t>NATO’s</w:t>
      </w:r>
      <w:r w:rsidRPr="006A0BCA">
        <w:rPr>
          <w:sz w:val="14"/>
          <w:highlight w:val="cyan"/>
        </w:rPr>
        <w:t xml:space="preserve"> </w:t>
      </w:r>
      <w:r w:rsidRPr="006A0BCA">
        <w:rPr>
          <w:rStyle w:val="StyleUnderline"/>
          <w:highlight w:val="cyan"/>
        </w:rPr>
        <w:t>nuclear debate has been of interest</w:t>
      </w:r>
      <w:r w:rsidRPr="00D63A3B">
        <w:rPr>
          <w:rStyle w:val="StyleUnderline"/>
        </w:rPr>
        <w:t xml:space="preserve"> in Japan</w:t>
      </w:r>
      <w:r w:rsidRPr="00D63A3B">
        <w:rPr>
          <w:sz w:val="14"/>
        </w:rPr>
        <w:t xml:space="preserve">. Michito </w:t>
      </w:r>
      <w:r w:rsidRPr="006A0BCA">
        <w:rPr>
          <w:rStyle w:val="StyleUnderline"/>
          <w:highlight w:val="cyan"/>
        </w:rPr>
        <w:t>Tsuruoka</w:t>
      </w:r>
      <w:r w:rsidRPr="00D63A3B">
        <w:rPr>
          <w:sz w:val="14"/>
        </w:rPr>
        <w:t xml:space="preserve">, for example, </w:t>
      </w:r>
      <w:r w:rsidRPr="006A0BCA">
        <w:rPr>
          <w:rStyle w:val="StyleUnderline"/>
          <w:highlight w:val="cyan"/>
        </w:rPr>
        <w:t>sees</w:t>
      </w:r>
      <w:r w:rsidRPr="00D63A3B">
        <w:rPr>
          <w:rStyle w:val="StyleUnderline"/>
        </w:rPr>
        <w:t xml:space="preserve"> an </w:t>
      </w:r>
      <w:r w:rsidRPr="006A0BCA">
        <w:rPr>
          <w:rStyle w:val="StyleUnderline"/>
          <w:highlight w:val="cyan"/>
        </w:rPr>
        <w:t>opportunity for</w:t>
      </w:r>
      <w:r w:rsidRPr="00D63A3B">
        <w:rPr>
          <w:rStyle w:val="StyleUnderline"/>
        </w:rPr>
        <w:t xml:space="preserve"> a nuclear policy </w:t>
      </w:r>
      <w:r w:rsidRPr="006A0BCA">
        <w:rPr>
          <w:rStyle w:val="StyleUnderline"/>
          <w:highlight w:val="cyan"/>
        </w:rPr>
        <w:t>dialogue</w:t>
      </w:r>
      <w:r w:rsidRPr="00D63A3B">
        <w:rPr>
          <w:rStyle w:val="StyleUnderline"/>
        </w:rPr>
        <w:t xml:space="preserve"> </w:t>
      </w:r>
      <w:r w:rsidRPr="00D63A3B">
        <w:rPr>
          <w:sz w:val="14"/>
        </w:rPr>
        <w:t>between experts in Japan and Europe: “</w:t>
      </w:r>
      <w:r w:rsidRPr="006A0BCA">
        <w:rPr>
          <w:rStyle w:val="Emphasis"/>
          <w:highlight w:val="cyan"/>
        </w:rPr>
        <w:t>despite considerable</w:t>
      </w:r>
      <w:r w:rsidRPr="00D63A3B">
        <w:rPr>
          <w:rStyle w:val="Emphasis"/>
        </w:rPr>
        <w:t xml:space="preserve"> </w:t>
      </w:r>
      <w:r w:rsidRPr="006A0BCA">
        <w:rPr>
          <w:rStyle w:val="Emphasis"/>
          <w:highlight w:val="cyan"/>
        </w:rPr>
        <w:t>differences</w:t>
      </w:r>
      <w:r w:rsidRPr="006A0BCA">
        <w:rPr>
          <w:sz w:val="14"/>
          <w:highlight w:val="cyan"/>
        </w:rPr>
        <w:t xml:space="preserve"> </w:t>
      </w:r>
      <w:r w:rsidRPr="00D63A3B">
        <w:rPr>
          <w:rStyle w:val="StyleUnderline"/>
        </w:rPr>
        <w:t xml:space="preserve">in their respective security situations, </w:t>
      </w:r>
      <w:r w:rsidRPr="006A0BCA">
        <w:rPr>
          <w:rStyle w:val="StyleUnderline"/>
          <w:highlight w:val="cyan"/>
        </w:rPr>
        <w:t>the two</w:t>
      </w:r>
      <w:r w:rsidRPr="00D63A3B">
        <w:rPr>
          <w:rStyle w:val="StyleUnderline"/>
        </w:rPr>
        <w:t xml:space="preserve"> communities</w:t>
      </w:r>
      <w:r w:rsidRPr="00D63A3B">
        <w:rPr>
          <w:sz w:val="14"/>
        </w:rPr>
        <w:t xml:space="preserve"> [transatlantic and Asian] </w:t>
      </w:r>
      <w:r w:rsidRPr="006A0BCA">
        <w:rPr>
          <w:rStyle w:val="Emphasis"/>
          <w:highlight w:val="cyan"/>
        </w:rPr>
        <w:t xml:space="preserve">face similar challenges </w:t>
      </w:r>
      <w:r w:rsidRPr="006A0BCA">
        <w:rPr>
          <w:rStyle w:val="Emphasis"/>
          <w:sz w:val="28"/>
          <w:highlight w:val="cyan"/>
        </w:rPr>
        <w:t>concerning extended deterrence</w:t>
      </w:r>
      <w:r w:rsidRPr="00D63A3B">
        <w:rPr>
          <w:sz w:val="14"/>
        </w:rPr>
        <w:t xml:space="preserve">” </w:t>
      </w:r>
      <w:r w:rsidRPr="00D63A3B">
        <w:rPr>
          <w:rStyle w:val="StyleUnderline"/>
        </w:rPr>
        <w:t>and interaction</w:t>
      </w:r>
      <w:r w:rsidRPr="00D63A3B">
        <w:rPr>
          <w:sz w:val="14"/>
        </w:rPr>
        <w:t xml:space="preserve"> between the two communities “</w:t>
      </w:r>
      <w:r w:rsidRPr="00D63A3B">
        <w:rPr>
          <w:rStyle w:val="StyleUnderline"/>
        </w:rPr>
        <w:t>might create fresh perspectives</w:t>
      </w:r>
      <w:r w:rsidRPr="00D63A3B">
        <w:rPr>
          <w:sz w:val="14"/>
        </w:rPr>
        <w:t xml:space="preserve"> and new policy dynamics.”20 NATO’s proposal that Russia re-locate tactical nuclear weapons away from the Euro-Atlantic security environment has sparked concern in Japan, as it appears that NATO is seeking to export its problems to East Asia, much as it seemed ready to do in the early 1980s when many in NATO advocated for re-location of Soviet nuclear-tipped intermediate-range nuclear forces to somewhere East of the Ural mountains (where they might have targeted Japan).21 Yukio Satoh has argued that: “the Strategic Concept adopted at NATO’s Lisbon Summit in 2010…fell short of what Japan had expected of NATO: a global perspective from which to address the issue of nuclear weapons.”22 </w:t>
      </w:r>
    </w:p>
    <w:p w14:paraId="3034112B" w14:textId="3EC75D4E" w:rsidR="0092549A" w:rsidRPr="0092549A" w:rsidRDefault="0092549A" w:rsidP="0092549A">
      <w:pPr>
        <w:pStyle w:val="Heading4"/>
        <w:rPr>
          <w:rFonts w:cs="Times New Roman"/>
        </w:rPr>
      </w:pPr>
      <w:r>
        <w:rPr>
          <w:rFonts w:cs="Times New Roman"/>
        </w:rPr>
        <w:t xml:space="preserve">It's </w:t>
      </w:r>
      <w:r>
        <w:rPr>
          <w:rFonts w:cs="Times New Roman"/>
          <w:u w:val="single"/>
        </w:rPr>
        <w:t>especially true</w:t>
      </w:r>
      <w:r>
        <w:rPr>
          <w:rFonts w:cs="Times New Roman"/>
        </w:rPr>
        <w:t xml:space="preserve"> for leaving Taiwan</w:t>
      </w:r>
    </w:p>
    <w:p w14:paraId="58835B9D" w14:textId="68D3C7F9" w:rsidR="0092549A" w:rsidRDefault="0092549A" w:rsidP="0092549A">
      <w:r w:rsidRPr="00523788">
        <w:rPr>
          <w:rStyle w:val="Style13ptBold"/>
        </w:rPr>
        <w:t>Bosco ’15</w:t>
      </w:r>
      <w:r w:rsidRPr="00523788">
        <w:t xml:space="preserve"> (Joseph A. Bosco, national security consultant, retired in 2010 from the Office of the Secretary of Defense (OSD), Sumitro Chair for Southeast Asia Studies,May 15, 2015, “Taiwan and Strategic Security”, The Diplomat, </w:t>
      </w:r>
      <w:hyperlink r:id="rId64" w:history="1">
        <w:r w:rsidR="00DC207E" w:rsidRPr="0058490F">
          <w:rPr>
            <w:rStyle w:val="Hyperlink"/>
          </w:rPr>
          <w:t>http://thediplomat.com/2015/05/taiwan-and-strategic-security/</w:t>
        </w:r>
      </w:hyperlink>
      <w:r w:rsidRPr="00523788">
        <w:t>)</w:t>
      </w:r>
    </w:p>
    <w:p w14:paraId="4B010907" w14:textId="77777777" w:rsidR="00DC207E" w:rsidRPr="00523788" w:rsidRDefault="00DC207E" w:rsidP="0092549A"/>
    <w:p w14:paraId="425E6A54" w14:textId="77777777" w:rsidR="0092549A" w:rsidRPr="00523788" w:rsidRDefault="0092549A" w:rsidP="0092549A">
      <w:r w:rsidRPr="00523788">
        <w:rPr>
          <w:sz w:val="16"/>
        </w:rPr>
        <w:t xml:space="preserve">For the same reason, Taiwan now became even more of a bone in Beijing’s throat as a model of democratic governance in a Chinese society, undermining the myth that democracy and Confucianism are incompatible. The potential internal pressure for political reform in China increased during the 1980s, culminating in the 1989 Tiananmen Square Massacre. Given those geopolitical stakes regarding the future of Taiwan, the U.S. commitment enshrined in the Taiwan Relations Act took on even greater strategic significance for the United States. </w:t>
      </w:r>
      <w:r w:rsidRPr="00523788">
        <w:rPr>
          <w:rStyle w:val="StyleUnderline"/>
        </w:rPr>
        <w:t xml:space="preserve">When President Barack </w:t>
      </w:r>
      <w:r w:rsidRPr="006A0BCA">
        <w:rPr>
          <w:rStyle w:val="StyleUnderline"/>
          <w:highlight w:val="cyan"/>
        </w:rPr>
        <w:t>Obama</w:t>
      </w:r>
      <w:r w:rsidRPr="00523788">
        <w:rPr>
          <w:rStyle w:val="StyleUnderline"/>
        </w:rPr>
        <w:t xml:space="preserve"> announced what he called the U.S. “</w:t>
      </w:r>
      <w:r w:rsidRPr="006A0BCA">
        <w:rPr>
          <w:rStyle w:val="StyleUnderline"/>
          <w:highlight w:val="cyan"/>
        </w:rPr>
        <w:t>pivot to Asia</w:t>
      </w:r>
      <w:r w:rsidRPr="00523788">
        <w:rPr>
          <w:rStyle w:val="StyleUnderline"/>
        </w:rPr>
        <w:t xml:space="preserve">” before the Australian parliament in 2011, he linked America’s strategic interests to the success of democracy in the region and pledged “every element of American power” to achieving “security, prosperity, and dignity for all.” That </w:t>
      </w:r>
      <w:r w:rsidRPr="006A0BCA">
        <w:rPr>
          <w:rStyle w:val="StyleUnderline"/>
          <w:highlight w:val="cyan"/>
        </w:rPr>
        <w:t>places Taiwan</w:t>
      </w:r>
      <w:r w:rsidRPr="00523788">
        <w:rPr>
          <w:rStyle w:val="StyleUnderline"/>
        </w:rPr>
        <w:t xml:space="preserve"> and its democratic future </w:t>
      </w:r>
      <w:r w:rsidRPr="006A0BCA">
        <w:rPr>
          <w:rStyle w:val="StyleUnderline"/>
          <w:highlight w:val="cyan"/>
        </w:rPr>
        <w:t xml:space="preserve">at the </w:t>
      </w:r>
      <w:r w:rsidRPr="00523788">
        <w:t>strategic</w:t>
      </w:r>
      <w:r w:rsidRPr="006A0BCA">
        <w:rPr>
          <w:rStyle w:val="StyleUnderline"/>
          <w:highlight w:val="cyan"/>
        </w:rPr>
        <w:t xml:space="preserve"> </w:t>
      </w:r>
      <w:r w:rsidRPr="006A0BCA">
        <w:rPr>
          <w:rStyle w:val="Emphasis"/>
          <w:highlight w:val="cyan"/>
        </w:rPr>
        <w:t>epicenter</w:t>
      </w:r>
      <w:r w:rsidRPr="006A0BCA">
        <w:rPr>
          <w:rStyle w:val="StyleUnderline"/>
          <w:highlight w:val="cyan"/>
        </w:rPr>
        <w:t xml:space="preserve"> of America’s</w:t>
      </w:r>
      <w:r w:rsidRPr="00523788">
        <w:rPr>
          <w:rStyle w:val="StyleUnderline"/>
        </w:rPr>
        <w:t xml:space="preserve"> moral and political </w:t>
      </w:r>
      <w:r w:rsidRPr="006A0BCA">
        <w:rPr>
          <w:rStyle w:val="StyleUnderline"/>
          <w:highlight w:val="cyan"/>
        </w:rPr>
        <w:t>commitment to the region</w:t>
      </w:r>
      <w:r w:rsidRPr="00523788">
        <w:rPr>
          <w:rStyle w:val="StyleUnderline"/>
        </w:rPr>
        <w:t xml:space="preserve">. </w:t>
      </w:r>
      <w:r w:rsidRPr="006A0BCA">
        <w:rPr>
          <w:rStyle w:val="StyleUnderline"/>
          <w:highlight w:val="cyan"/>
        </w:rPr>
        <w:t>U.S.</w:t>
      </w:r>
      <w:r w:rsidRPr="00523788">
        <w:rPr>
          <w:rStyle w:val="StyleUnderline"/>
        </w:rPr>
        <w:t xml:space="preserve"> </w:t>
      </w:r>
      <w:r w:rsidRPr="006A0BCA">
        <w:rPr>
          <w:rStyle w:val="StyleUnderline"/>
          <w:highlight w:val="cyan"/>
        </w:rPr>
        <w:t>cred</w:t>
      </w:r>
      <w:r w:rsidRPr="00523788">
        <w:rPr>
          <w:rStyle w:val="StyleUnderline"/>
        </w:rPr>
        <w:t xml:space="preserve">ibility </w:t>
      </w:r>
      <w:r w:rsidRPr="006A0BCA">
        <w:rPr>
          <w:rStyle w:val="StyleUnderline"/>
          <w:highlight w:val="cyan"/>
        </w:rPr>
        <w:t>is</w:t>
      </w:r>
      <w:r w:rsidRPr="00523788">
        <w:rPr>
          <w:rStyle w:val="StyleUnderline"/>
        </w:rPr>
        <w:t xml:space="preserve"> now </w:t>
      </w:r>
      <w:r w:rsidRPr="006A0BCA">
        <w:rPr>
          <w:rStyle w:val="Emphasis"/>
          <w:highlight w:val="cyan"/>
        </w:rPr>
        <w:t>tied inextricably to Taiwan’s fate</w:t>
      </w:r>
      <w:r w:rsidRPr="00523788">
        <w:rPr>
          <w:rStyle w:val="StyleUnderline"/>
        </w:rPr>
        <w:t xml:space="preserve">, with or without an explicit defense commitment in the TRA. </w:t>
      </w:r>
      <w:r w:rsidRPr="006A0BCA">
        <w:rPr>
          <w:rStyle w:val="StyleUnderline"/>
          <w:highlight w:val="cyan"/>
        </w:rPr>
        <w:t>Any weakening of American resolve to</w:t>
      </w:r>
      <w:r w:rsidRPr="00523788">
        <w:rPr>
          <w:rStyle w:val="StyleUnderline"/>
        </w:rPr>
        <w:t xml:space="preserve"> ensure </w:t>
      </w:r>
      <w:r w:rsidRPr="006A0BCA">
        <w:rPr>
          <w:rStyle w:val="StyleUnderline"/>
          <w:highlight w:val="cyan"/>
        </w:rPr>
        <w:t>Taiwan</w:t>
      </w:r>
      <w:r w:rsidRPr="00523788">
        <w:rPr>
          <w:rStyle w:val="StyleUnderline"/>
        </w:rPr>
        <w:t xml:space="preserve">’s continued security </w:t>
      </w:r>
      <w:r w:rsidRPr="006A0BCA">
        <w:rPr>
          <w:rStyle w:val="StyleUnderline"/>
          <w:highlight w:val="cyan"/>
        </w:rPr>
        <w:t>would significantly undermine</w:t>
      </w:r>
      <w:r w:rsidRPr="00523788">
        <w:rPr>
          <w:rStyle w:val="StyleUnderline"/>
        </w:rPr>
        <w:t xml:space="preserve"> that </w:t>
      </w:r>
      <w:r w:rsidRPr="006A0BCA">
        <w:rPr>
          <w:rStyle w:val="StyleUnderline"/>
          <w:highlight w:val="cyan"/>
        </w:rPr>
        <w:t>cred</w:t>
      </w:r>
      <w:r w:rsidRPr="00523788">
        <w:rPr>
          <w:rStyle w:val="StyleUnderline"/>
        </w:rPr>
        <w:t xml:space="preserve">ibility </w:t>
      </w:r>
      <w:r w:rsidRPr="006A0BCA">
        <w:rPr>
          <w:rStyle w:val="StyleUnderline"/>
          <w:highlight w:val="cyan"/>
        </w:rPr>
        <w:t>throughout the region</w:t>
      </w:r>
      <w:r w:rsidRPr="00523788">
        <w:rPr>
          <w:rStyle w:val="StyleUnderline"/>
        </w:rPr>
        <w:t xml:space="preserve"> among friends, allies, and most critically, our adversaries. </w:t>
      </w:r>
      <w:r w:rsidRPr="006A0BCA">
        <w:rPr>
          <w:rStyle w:val="StyleUnderline"/>
          <w:highlight w:val="cyan"/>
        </w:rPr>
        <w:t>Those who argue</w:t>
      </w:r>
      <w:r w:rsidRPr="00523788">
        <w:rPr>
          <w:rStyle w:val="StyleUnderline"/>
        </w:rPr>
        <w:t xml:space="preserve"> that the </w:t>
      </w:r>
      <w:r w:rsidRPr="006A0BCA">
        <w:rPr>
          <w:rStyle w:val="StyleUnderline"/>
          <w:highlight w:val="cyan"/>
        </w:rPr>
        <w:t>Taiwan</w:t>
      </w:r>
      <w:r w:rsidRPr="00523788">
        <w:rPr>
          <w:rStyle w:val="StyleUnderline"/>
        </w:rPr>
        <w:t xml:space="preserve"> game </w:t>
      </w:r>
      <w:r w:rsidRPr="006A0BCA">
        <w:rPr>
          <w:rStyle w:val="StyleUnderline"/>
          <w:highlight w:val="cyan"/>
        </w:rPr>
        <w:t>is not worth</w:t>
      </w:r>
      <w:r w:rsidRPr="00523788">
        <w:rPr>
          <w:rStyle w:val="StyleUnderline"/>
        </w:rPr>
        <w:t xml:space="preserve"> the candle </w:t>
      </w:r>
      <w:r w:rsidRPr="006A0BCA">
        <w:rPr>
          <w:rStyle w:val="StyleUnderline"/>
          <w:highlight w:val="cyan"/>
        </w:rPr>
        <w:t>fail to grasp how much weight other countries</w:t>
      </w:r>
      <w:r w:rsidRPr="00523788">
        <w:rPr>
          <w:rStyle w:val="StyleUnderline"/>
        </w:rPr>
        <w:t xml:space="preserve"> in the region </w:t>
      </w:r>
      <w:r w:rsidRPr="006A0BCA">
        <w:rPr>
          <w:rStyle w:val="StyleUnderline"/>
          <w:highlight w:val="cyan"/>
        </w:rPr>
        <w:t>place on</w:t>
      </w:r>
      <w:r w:rsidRPr="00523788">
        <w:rPr>
          <w:rStyle w:val="StyleUnderline"/>
        </w:rPr>
        <w:t xml:space="preserve"> America’s commitment to </w:t>
      </w:r>
      <w:r w:rsidRPr="006A0BCA">
        <w:rPr>
          <w:rStyle w:val="StyleUnderline"/>
          <w:highlight w:val="cyan"/>
        </w:rPr>
        <w:t>Taiwan as a bell-weather of U.S. reliability</w:t>
      </w:r>
      <w:r w:rsidRPr="00523788">
        <w:rPr>
          <w:rStyle w:val="StyleUnderline"/>
        </w:rPr>
        <w:t xml:space="preserve"> should any of them come under increased coercive pressure or outright hostility from China. </w:t>
      </w:r>
      <w:r w:rsidRPr="006A0BCA">
        <w:rPr>
          <w:rStyle w:val="StyleUnderline"/>
          <w:highlight w:val="cyan"/>
        </w:rPr>
        <w:t>They see the U.S. as the necessary balancer to China’</w:t>
      </w:r>
      <w:r w:rsidRPr="00BE6C30">
        <w:rPr>
          <w:rStyle w:val="StyleUnderline"/>
        </w:rPr>
        <w:t>s</w:t>
      </w:r>
      <w:r w:rsidRPr="00523788">
        <w:rPr>
          <w:rStyle w:val="StyleUnderline"/>
        </w:rPr>
        <w:t xml:space="preserve"> military buildup and expansionist policies and </w:t>
      </w:r>
      <w:r w:rsidRPr="006A0BCA">
        <w:rPr>
          <w:rStyle w:val="StyleUnderline"/>
          <w:highlight w:val="cyan"/>
        </w:rPr>
        <w:t>Taiwan is the number one test case of U.S. will.</w:t>
      </w:r>
      <w:r w:rsidRPr="00523788">
        <w:rPr>
          <w:rStyle w:val="StyleUnderline"/>
        </w:rPr>
        <w:t xml:space="preserve"> </w:t>
      </w:r>
      <w:r w:rsidRPr="00BE6C30">
        <w:rPr>
          <w:sz w:val="16"/>
        </w:rPr>
        <w:t>That is why the U.S. declarative policy of “strategic ambiguity” needs to change sooner rather than later. Washington’s refusal to make an explicit public commitment to not only provide Taiwan with defensive weapons but to come actively to its defense sows doubts in the region. Worse, it encourages China to continue pursuing its anti-access, area denial strategy of deploying attack submarines and ballistic missiles to deter, delay, or defeat any U.S. intervention in a cross-Strait conflict. After all, Washington has said ever since 1995 that it might or might not defend Taiwan depending on the circumstances.</w:t>
      </w:r>
      <w:r w:rsidRPr="00BE6C30">
        <w:rPr>
          <w:sz w:val="8"/>
        </w:rPr>
        <w:t xml:space="preserve"> </w:t>
      </w:r>
      <w:r w:rsidRPr="00523788">
        <w:rPr>
          <w:sz w:val="16"/>
        </w:rPr>
        <w:t>So Beijing has been creating the circumstances to affect that calculus. Would it have invested so much of its national wealth and effort to an anti-Taiwan strategy if the U.S. had made it clear back in 1995 that an attack on Taiwan would certainly mean military conflict, possibly all-out war with the United States? Whatever their faults, Chinese leaders are not suicidal. Yet, some experts argue that a clear declarative policy statement is unnecessary and “passé.” According to that thesis, China has been told in no uncertain terms in various private meetings of the U.S. commitment to defend Taiwan so, they argue, it is already being deterred from taking action against Taiwan.</w:t>
      </w:r>
    </w:p>
    <w:p w14:paraId="7EEC15F9" w14:textId="5139A762" w:rsidR="00E66757" w:rsidRDefault="00E66757" w:rsidP="00E66757">
      <w:pPr>
        <w:pStyle w:val="Heading2"/>
      </w:pPr>
      <w:r>
        <w:t>*** IMPACT</w:t>
      </w:r>
    </w:p>
    <w:p w14:paraId="5169E043" w14:textId="596DAFE2" w:rsidR="00E66757" w:rsidRPr="00E66757" w:rsidRDefault="00E66757" w:rsidP="00E66757">
      <w:pPr>
        <w:pStyle w:val="Heading3"/>
      </w:pPr>
      <w:r>
        <w:t>Turns Case---War</w:t>
      </w:r>
    </w:p>
    <w:p w14:paraId="61EC216F" w14:textId="6CA18D27" w:rsidR="000B57C0" w:rsidRPr="000B57C0" w:rsidRDefault="000B57C0" w:rsidP="000B57C0">
      <w:pPr>
        <w:pStyle w:val="Heading4"/>
      </w:pPr>
      <w:r>
        <w:t xml:space="preserve">Taiwan prolif causes </w:t>
      </w:r>
      <w:r>
        <w:rPr>
          <w:u w:val="single"/>
        </w:rPr>
        <w:t>war with China</w:t>
      </w:r>
      <w:r>
        <w:t xml:space="preserve"> – </w:t>
      </w:r>
      <w:r>
        <w:rPr>
          <w:u w:val="single"/>
        </w:rPr>
        <w:t>no</w:t>
      </w:r>
      <w:r>
        <w:t xml:space="preserve"> deterrence gains</w:t>
      </w:r>
    </w:p>
    <w:p w14:paraId="3EF3CF81" w14:textId="77777777" w:rsidR="000B57C0" w:rsidRDefault="000B57C0" w:rsidP="000B57C0">
      <w:r w:rsidRPr="00A953E4">
        <w:rPr>
          <w:rStyle w:val="Style13ptBold"/>
        </w:rPr>
        <w:t>Hunzeker and Lanoszka 18</w:t>
      </w:r>
      <w:r>
        <w:t xml:space="preserve"> ---- Michael A. Hunzeker is an assistant professor at the Schar School of Policy and Government (George Mason University), former postdoctoral research associate and lecturer in public affairs (Princeton University), Ph.D. in Public Affairs (Princeton University), Master’s Degree in Public Affairs (Princeton University), B.A. in political science (University of California, Berkeley), Alexander Lanoszka is an assistant professor (University of Waterloo)</w:t>
      </w:r>
      <w:r>
        <w:rPr>
          <w:i/>
        </w:rPr>
        <w:t>,</w:t>
      </w:r>
      <w:r>
        <w:t xml:space="preserve"> former US Foreign Policy and International Security Fellow (Dartmouth University), former Stanton Nuclear Security Postdoctoral Fellow (Massachusetts Institute of Technology), M.A. and Ph.D. in Politics (Princeton University), and B.A. in IR (University of Windsor),</w:t>
      </w:r>
      <w:r>
        <w:rPr>
          <w:i/>
        </w:rPr>
        <w:t xml:space="preserve"> A Question of Time: Enhancing Taiwan’s Conventional Deterrence Posture</w:t>
      </w:r>
      <w:r>
        <w:t xml:space="preserve">, Center for Security Policy Studies, Schar School of Policy and Government (George Mason University), November, http://csps.gmu.edu/wp-content/uploads/2018/11/A-Question-of-Time.pdf </w:t>
      </w:r>
    </w:p>
    <w:p w14:paraId="24E6A279" w14:textId="77777777" w:rsidR="000B57C0" w:rsidRPr="000B57C0" w:rsidRDefault="000B57C0" w:rsidP="000B57C0"/>
    <w:p w14:paraId="28EA4526" w14:textId="05EF0530" w:rsidR="000B57C0" w:rsidRPr="000B57C0" w:rsidRDefault="000B57C0" w:rsidP="000B57C0">
      <w:pPr>
        <w:rPr>
          <w:sz w:val="14"/>
        </w:rPr>
      </w:pPr>
      <w:r w:rsidRPr="000B57C0">
        <w:rPr>
          <w:sz w:val="14"/>
        </w:rPr>
        <w:t xml:space="preserve">The second thought concerns the very desirability of pursuing a conventional military strategy. </w:t>
      </w:r>
      <w:r w:rsidRPr="000B57C0">
        <w:rPr>
          <w:rStyle w:val="StyleUnderline"/>
        </w:rPr>
        <w:t>Some</w:t>
      </w:r>
      <w:r w:rsidRPr="000B57C0">
        <w:rPr>
          <w:sz w:val="14"/>
        </w:rPr>
        <w:t xml:space="preserve"> readers </w:t>
      </w:r>
      <w:r w:rsidRPr="000B57C0">
        <w:rPr>
          <w:rStyle w:val="StyleUnderline"/>
        </w:rPr>
        <w:t>might conclude</w:t>
      </w:r>
      <w:r w:rsidRPr="000B57C0">
        <w:rPr>
          <w:sz w:val="14"/>
        </w:rPr>
        <w:t xml:space="preserve"> from this monograph that the balance of power is so hopeless for Taiwan that Chinese victory is inevitable. As such, </w:t>
      </w:r>
      <w:r w:rsidRPr="000B57C0">
        <w:rPr>
          <w:rStyle w:val="StyleUnderline"/>
        </w:rPr>
        <w:t>the nuclear weapons option ought to receive consideration</w:t>
      </w:r>
      <w:r w:rsidRPr="000B57C0">
        <w:rPr>
          <w:sz w:val="14"/>
        </w:rPr>
        <w:t xml:space="preserve">. </w:t>
      </w:r>
      <w:r w:rsidRPr="000B57C0">
        <w:rPr>
          <w:rStyle w:val="StyleUnderline"/>
        </w:rPr>
        <w:t>Such</w:t>
      </w:r>
      <w:r w:rsidRPr="000B57C0">
        <w:rPr>
          <w:sz w:val="14"/>
        </w:rPr>
        <w:t xml:space="preserve"> assessments </w:t>
      </w:r>
      <w:r w:rsidRPr="000B57C0">
        <w:rPr>
          <w:rStyle w:val="StyleUnderline"/>
        </w:rPr>
        <w:t>would be</w:t>
      </w:r>
      <w:r w:rsidRPr="000B57C0">
        <w:rPr>
          <w:sz w:val="14"/>
        </w:rPr>
        <w:t xml:space="preserve"> </w:t>
      </w:r>
      <w:r w:rsidRPr="000B57C0">
        <w:rPr>
          <w:rStyle w:val="Emphasis"/>
        </w:rPr>
        <w:t>terribly wrong</w:t>
      </w:r>
      <w:r w:rsidRPr="000B57C0">
        <w:rPr>
          <w:sz w:val="14"/>
        </w:rPr>
        <w:t xml:space="preserve">, however. </w:t>
      </w:r>
      <w:r w:rsidRPr="006A0BCA">
        <w:rPr>
          <w:rStyle w:val="StyleUnderline"/>
          <w:highlight w:val="cyan"/>
        </w:rPr>
        <w:t>The</w:t>
      </w:r>
      <w:r w:rsidRPr="006A0BCA">
        <w:rPr>
          <w:sz w:val="14"/>
          <w:highlight w:val="cyan"/>
        </w:rPr>
        <w:t xml:space="preserve"> </w:t>
      </w:r>
      <w:r w:rsidRPr="006A0BCA">
        <w:rPr>
          <w:rStyle w:val="Emphasis"/>
          <w:highlight w:val="cyan"/>
        </w:rPr>
        <w:t>worst thing</w:t>
      </w:r>
      <w:r w:rsidRPr="000B57C0">
        <w:rPr>
          <w:sz w:val="14"/>
        </w:rPr>
        <w:t xml:space="preserve"> that </w:t>
      </w:r>
      <w:r w:rsidRPr="006A0BCA">
        <w:rPr>
          <w:rStyle w:val="StyleUnderline"/>
          <w:highlight w:val="cyan"/>
        </w:rPr>
        <w:t>Taiwan could do is</w:t>
      </w:r>
      <w:r w:rsidRPr="000B57C0">
        <w:rPr>
          <w:rStyle w:val="StyleUnderline"/>
        </w:rPr>
        <w:t xml:space="preserve"> </w:t>
      </w:r>
      <w:r w:rsidRPr="000B57C0">
        <w:rPr>
          <w:sz w:val="14"/>
        </w:rPr>
        <w:t xml:space="preserve">to </w:t>
      </w:r>
      <w:r w:rsidRPr="00D861EC">
        <w:rPr>
          <w:rStyle w:val="StyleUnderline"/>
        </w:rPr>
        <w:t xml:space="preserve">reopen the </w:t>
      </w:r>
      <w:r w:rsidRPr="006A0BCA">
        <w:rPr>
          <w:rStyle w:val="StyleUnderline"/>
          <w:highlight w:val="cyan"/>
        </w:rPr>
        <w:t xml:space="preserve">nuclear </w:t>
      </w:r>
      <w:r w:rsidRPr="00D861EC">
        <w:rPr>
          <w:rStyle w:val="StyleUnderline"/>
        </w:rPr>
        <w:t>question</w:t>
      </w:r>
      <w:r w:rsidRPr="000B57C0">
        <w:rPr>
          <w:sz w:val="14"/>
        </w:rPr>
        <w:t xml:space="preserve">. To begin with, </w:t>
      </w:r>
      <w:r w:rsidRPr="006A0BCA">
        <w:rPr>
          <w:rStyle w:val="StyleUnderline"/>
          <w:highlight w:val="cyan"/>
        </w:rPr>
        <w:t>Taiwan</w:t>
      </w:r>
      <w:r w:rsidRPr="006A0BCA">
        <w:rPr>
          <w:sz w:val="14"/>
          <w:highlight w:val="cyan"/>
        </w:rPr>
        <w:t xml:space="preserve"> </w:t>
      </w:r>
      <w:r w:rsidRPr="006A0BCA">
        <w:rPr>
          <w:rStyle w:val="StyleUnderline"/>
          <w:highlight w:val="cyan"/>
        </w:rPr>
        <w:t>would be unable to reconstitute</w:t>
      </w:r>
      <w:r w:rsidRPr="000B57C0">
        <w:rPr>
          <w:rStyle w:val="StyleUnderline"/>
        </w:rPr>
        <w:t xml:space="preserve"> a nuclear</w:t>
      </w:r>
      <w:r w:rsidRPr="000B57C0">
        <w:rPr>
          <w:sz w:val="14"/>
        </w:rPr>
        <w:t xml:space="preserve"> weapons </w:t>
      </w:r>
      <w:r w:rsidRPr="000B57C0">
        <w:rPr>
          <w:rStyle w:val="StyleUnderline"/>
        </w:rPr>
        <w:t xml:space="preserve">program </w:t>
      </w:r>
      <w:r w:rsidRPr="006A0BCA">
        <w:rPr>
          <w:rStyle w:val="StyleUnderline"/>
          <w:highlight w:val="cyan"/>
        </w:rPr>
        <w:t>in secret</w:t>
      </w:r>
      <w:r w:rsidRPr="000B57C0">
        <w:rPr>
          <w:rStyle w:val="StyleUnderline"/>
        </w:rPr>
        <w:t xml:space="preserve">. Throughout the </w:t>
      </w:r>
      <w:r w:rsidRPr="000B57C0">
        <w:rPr>
          <w:sz w:val="14"/>
        </w:rPr>
        <w:t>19</w:t>
      </w:r>
      <w:r w:rsidRPr="000B57C0">
        <w:rPr>
          <w:rStyle w:val="StyleUnderline"/>
        </w:rPr>
        <w:t>60s</w:t>
      </w:r>
      <w:r w:rsidRPr="000B57C0">
        <w:rPr>
          <w:sz w:val="14"/>
        </w:rPr>
        <w:t xml:space="preserve"> </w:t>
      </w:r>
      <w:r w:rsidRPr="000B57C0">
        <w:rPr>
          <w:rStyle w:val="StyleUnderline"/>
        </w:rPr>
        <w:t>and</w:t>
      </w:r>
      <w:r w:rsidRPr="000B57C0">
        <w:rPr>
          <w:sz w:val="14"/>
        </w:rPr>
        <w:t xml:space="preserve"> the 19</w:t>
      </w:r>
      <w:r w:rsidRPr="000B57C0">
        <w:rPr>
          <w:rStyle w:val="StyleUnderline"/>
        </w:rPr>
        <w:t>70s</w:t>
      </w:r>
      <w:r w:rsidRPr="000B57C0">
        <w:rPr>
          <w:sz w:val="14"/>
        </w:rPr>
        <w:t xml:space="preserve">, </w:t>
      </w:r>
      <w:r w:rsidRPr="000B57C0">
        <w:rPr>
          <w:rStyle w:val="Emphasis"/>
        </w:rPr>
        <w:t>Washington was aware</w:t>
      </w:r>
      <w:r w:rsidRPr="000B57C0">
        <w:rPr>
          <w:sz w:val="14"/>
        </w:rPr>
        <w:t xml:space="preserve"> </w:t>
      </w:r>
      <w:r w:rsidRPr="000B57C0">
        <w:rPr>
          <w:rStyle w:val="StyleUnderline"/>
        </w:rPr>
        <w:t>of Taiwanese</w:t>
      </w:r>
      <w:r w:rsidRPr="000B57C0">
        <w:rPr>
          <w:sz w:val="14"/>
        </w:rPr>
        <w:t xml:space="preserve"> </w:t>
      </w:r>
      <w:r w:rsidRPr="000B57C0">
        <w:rPr>
          <w:rStyle w:val="StyleUnderline"/>
        </w:rPr>
        <w:t>efforts</w:t>
      </w:r>
      <w:r w:rsidRPr="000B57C0">
        <w:rPr>
          <w:sz w:val="14"/>
        </w:rPr>
        <w:t xml:space="preserve"> to procure sensitive nuclear technologies. In 1987, a double agent informed the intelligence community in the United States of Taiwanese activities.253 </w:t>
      </w:r>
      <w:r w:rsidRPr="000B57C0">
        <w:rPr>
          <w:rStyle w:val="StyleUnderline"/>
        </w:rPr>
        <w:t>The likelihood</w:t>
      </w:r>
      <w:r w:rsidRPr="000B57C0">
        <w:rPr>
          <w:sz w:val="14"/>
        </w:rPr>
        <w:t xml:space="preserve"> that </w:t>
      </w:r>
      <w:r w:rsidRPr="000B57C0">
        <w:rPr>
          <w:rStyle w:val="StyleUnderline"/>
        </w:rPr>
        <w:t>this</w:t>
      </w:r>
      <w:r w:rsidRPr="000B57C0">
        <w:rPr>
          <w:sz w:val="14"/>
        </w:rPr>
        <w:t xml:space="preserve"> sort of </w:t>
      </w:r>
      <w:r w:rsidRPr="006A0BCA">
        <w:rPr>
          <w:rStyle w:val="StyleUnderline"/>
          <w:highlight w:val="cyan"/>
        </w:rPr>
        <w:t>intelligence</w:t>
      </w:r>
      <w:r w:rsidRPr="000B57C0">
        <w:rPr>
          <w:sz w:val="14"/>
        </w:rPr>
        <w:t xml:space="preserve"> experience </w:t>
      </w:r>
      <w:r w:rsidRPr="006A0BCA">
        <w:rPr>
          <w:rStyle w:val="StyleUnderline"/>
          <w:highlight w:val="cyan"/>
        </w:rPr>
        <w:t>would repeat itself</w:t>
      </w:r>
      <w:r w:rsidRPr="000B57C0">
        <w:rPr>
          <w:sz w:val="14"/>
        </w:rPr>
        <w:t xml:space="preserve">, whether with a Chinese or U.S. double agent, </w:t>
      </w:r>
      <w:r w:rsidRPr="000B57C0">
        <w:rPr>
          <w:rStyle w:val="Emphasis"/>
        </w:rPr>
        <w:t>is high</w:t>
      </w:r>
      <w:r w:rsidRPr="000B57C0">
        <w:rPr>
          <w:sz w:val="14"/>
        </w:rPr>
        <w:t xml:space="preserve">. </w:t>
      </w:r>
      <w:r w:rsidRPr="006A0BCA">
        <w:rPr>
          <w:rStyle w:val="StyleUnderline"/>
          <w:highlight w:val="cyan"/>
        </w:rPr>
        <w:t>Disclosure</w:t>
      </w:r>
      <w:r w:rsidRPr="000B57C0">
        <w:rPr>
          <w:sz w:val="14"/>
        </w:rPr>
        <w:t xml:space="preserve"> of this program </w:t>
      </w:r>
      <w:r w:rsidRPr="006A0BCA">
        <w:rPr>
          <w:rStyle w:val="StyleUnderline"/>
          <w:highlight w:val="cyan"/>
        </w:rPr>
        <w:t>would</w:t>
      </w:r>
      <w:r w:rsidRPr="006A0BCA">
        <w:rPr>
          <w:sz w:val="14"/>
          <w:highlight w:val="cyan"/>
        </w:rPr>
        <w:t xml:space="preserve"> </w:t>
      </w:r>
      <w:r w:rsidRPr="00D861EC">
        <w:rPr>
          <w:rStyle w:val="Emphasis"/>
        </w:rPr>
        <w:t>almost certainly</w:t>
      </w:r>
      <w:r w:rsidRPr="00D861EC">
        <w:rPr>
          <w:sz w:val="14"/>
        </w:rPr>
        <w:t xml:space="preserve"> </w:t>
      </w:r>
      <w:r w:rsidRPr="006A0BCA">
        <w:rPr>
          <w:rStyle w:val="StyleUnderline"/>
          <w:highlight w:val="cyan"/>
        </w:rPr>
        <w:t>provoke</w:t>
      </w:r>
      <w:r w:rsidRPr="000B57C0">
        <w:rPr>
          <w:rStyle w:val="StyleUnderline"/>
        </w:rPr>
        <w:t xml:space="preserve"> the very thing that the nuclear weapons would purportedly seek to deter</w:t>
      </w:r>
      <w:r w:rsidRPr="000B57C0">
        <w:rPr>
          <w:rStyle w:val="Emphasis"/>
        </w:rPr>
        <w:t xml:space="preserve">: a </w:t>
      </w:r>
      <w:r w:rsidRPr="006A0BCA">
        <w:rPr>
          <w:rStyle w:val="Emphasis"/>
          <w:highlight w:val="cyan"/>
        </w:rPr>
        <w:t>Chinese</w:t>
      </w:r>
      <w:r w:rsidRPr="000B57C0">
        <w:rPr>
          <w:rStyle w:val="Emphasis"/>
        </w:rPr>
        <w:t xml:space="preserve"> military </w:t>
      </w:r>
      <w:r w:rsidRPr="006A0BCA">
        <w:rPr>
          <w:rStyle w:val="Emphasis"/>
          <w:highlight w:val="cyan"/>
        </w:rPr>
        <w:t>attack</w:t>
      </w:r>
      <w:r w:rsidRPr="006A0BCA">
        <w:rPr>
          <w:sz w:val="14"/>
          <w:highlight w:val="cyan"/>
        </w:rPr>
        <w:t xml:space="preserve">. </w:t>
      </w:r>
      <w:r w:rsidRPr="006A0BCA">
        <w:rPr>
          <w:rStyle w:val="StyleUnderline"/>
          <w:highlight w:val="cyan"/>
        </w:rPr>
        <w:t>Even if Taiwan were</w:t>
      </w:r>
      <w:r w:rsidRPr="000B57C0">
        <w:rPr>
          <w:rStyle w:val="StyleUnderline"/>
        </w:rPr>
        <w:t xml:space="preserve"> somehow </w:t>
      </w:r>
      <w:r w:rsidRPr="006A0BCA">
        <w:rPr>
          <w:rStyle w:val="StyleUnderline"/>
          <w:highlight w:val="cyan"/>
        </w:rPr>
        <w:t>to</w:t>
      </w:r>
      <w:r w:rsidRPr="000B57C0">
        <w:rPr>
          <w:rStyle w:val="StyleUnderline"/>
        </w:rPr>
        <w:t xml:space="preserve"> succeed in </w:t>
      </w:r>
      <w:r w:rsidRPr="006A0BCA">
        <w:rPr>
          <w:rStyle w:val="StyleUnderline"/>
          <w:highlight w:val="cyan"/>
        </w:rPr>
        <w:t>secretly develop</w:t>
      </w:r>
      <w:r w:rsidRPr="000B57C0">
        <w:rPr>
          <w:rStyle w:val="StyleUnderline"/>
        </w:rPr>
        <w:t xml:space="preserve">ing nuclear weapons, </w:t>
      </w:r>
      <w:r w:rsidRPr="006A0BCA">
        <w:rPr>
          <w:rStyle w:val="StyleUnderline"/>
          <w:highlight w:val="cyan"/>
        </w:rPr>
        <w:t>it would have to disclose</w:t>
      </w:r>
      <w:r w:rsidRPr="000B57C0">
        <w:rPr>
          <w:rStyle w:val="StyleUnderline"/>
        </w:rPr>
        <w:t xml:space="preserve"> those capabilities </w:t>
      </w:r>
      <w:r w:rsidRPr="006A0BCA">
        <w:rPr>
          <w:rStyle w:val="StyleUnderline"/>
          <w:highlight w:val="cyan"/>
        </w:rPr>
        <w:t>eventually</w:t>
      </w:r>
      <w:r w:rsidRPr="00D861EC">
        <w:rPr>
          <w:rStyle w:val="StyleUnderline"/>
        </w:rPr>
        <w:t xml:space="preserve"> in order to realize their deterrent benefits. Yet </w:t>
      </w:r>
      <w:r w:rsidRPr="006A0BCA">
        <w:rPr>
          <w:rStyle w:val="StyleUnderline"/>
          <w:highlight w:val="cyan"/>
        </w:rPr>
        <w:t>such</w:t>
      </w:r>
      <w:r w:rsidRPr="000B57C0">
        <w:rPr>
          <w:rStyle w:val="StyleUnderline"/>
        </w:rPr>
        <w:t xml:space="preserve"> a gesture </w:t>
      </w:r>
      <w:r w:rsidRPr="006A0BCA">
        <w:rPr>
          <w:rStyle w:val="StyleUnderline"/>
          <w:highlight w:val="cyan"/>
        </w:rPr>
        <w:t xml:space="preserve">would </w:t>
      </w:r>
      <w:r w:rsidRPr="00D861EC">
        <w:rPr>
          <w:rStyle w:val="StyleUnderline"/>
        </w:rPr>
        <w:t xml:space="preserve">still </w:t>
      </w:r>
      <w:r w:rsidRPr="006A0BCA">
        <w:rPr>
          <w:rStyle w:val="StyleUnderline"/>
          <w:highlight w:val="cyan"/>
        </w:rPr>
        <w:t>be</w:t>
      </w:r>
      <w:r w:rsidRPr="006A0BCA">
        <w:rPr>
          <w:sz w:val="14"/>
          <w:highlight w:val="cyan"/>
        </w:rPr>
        <w:t xml:space="preserve"> </w:t>
      </w:r>
      <w:r w:rsidRPr="006A0BCA">
        <w:rPr>
          <w:rStyle w:val="Emphasis"/>
          <w:highlight w:val="cyan"/>
        </w:rPr>
        <w:t>profoundly destabilizing</w:t>
      </w:r>
      <w:r w:rsidRPr="000B57C0">
        <w:rPr>
          <w:sz w:val="14"/>
        </w:rPr>
        <w:t xml:space="preserve"> </w:t>
      </w:r>
      <w:r w:rsidRPr="000B57C0">
        <w:rPr>
          <w:rStyle w:val="StyleUnderline"/>
        </w:rPr>
        <w:t xml:space="preserve">because </w:t>
      </w:r>
      <w:r w:rsidRPr="006A0BCA">
        <w:rPr>
          <w:rStyle w:val="StyleUnderline"/>
          <w:highlight w:val="cyan"/>
        </w:rPr>
        <w:t>Chinese decision-makers would</w:t>
      </w:r>
      <w:r w:rsidRPr="000B57C0">
        <w:rPr>
          <w:sz w:val="14"/>
        </w:rPr>
        <w:t xml:space="preserve"> probably </w:t>
      </w:r>
      <w:r w:rsidRPr="006A0BCA">
        <w:rPr>
          <w:rStyle w:val="StyleUnderline"/>
          <w:highlight w:val="cyan"/>
        </w:rPr>
        <w:t xml:space="preserve">feel </w:t>
      </w:r>
      <w:r w:rsidRPr="006A0BCA">
        <w:rPr>
          <w:rStyle w:val="Emphasis"/>
          <w:highlight w:val="cyan"/>
        </w:rPr>
        <w:t>intense</w:t>
      </w:r>
      <w:r w:rsidRPr="000B57C0">
        <w:rPr>
          <w:rStyle w:val="Emphasis"/>
        </w:rPr>
        <w:t xml:space="preserve"> domestic </w:t>
      </w:r>
      <w:r w:rsidRPr="006A0BCA">
        <w:rPr>
          <w:rStyle w:val="Emphasis"/>
          <w:highlight w:val="cyan"/>
        </w:rPr>
        <w:t>pressure</w:t>
      </w:r>
      <w:r w:rsidRPr="006A0BCA">
        <w:rPr>
          <w:sz w:val="14"/>
          <w:highlight w:val="cyan"/>
        </w:rPr>
        <w:t xml:space="preserve"> </w:t>
      </w:r>
      <w:r w:rsidRPr="006A0BCA">
        <w:rPr>
          <w:rStyle w:val="StyleUnderline"/>
          <w:highlight w:val="cyan"/>
        </w:rPr>
        <w:t>to use</w:t>
      </w:r>
      <w:r w:rsidRPr="000B57C0">
        <w:rPr>
          <w:rStyle w:val="StyleUnderline"/>
        </w:rPr>
        <w:t xml:space="preserve"> military </w:t>
      </w:r>
      <w:r w:rsidRPr="006A0BCA">
        <w:rPr>
          <w:rStyle w:val="StyleUnderline"/>
          <w:highlight w:val="cyan"/>
        </w:rPr>
        <w:t>force</w:t>
      </w:r>
      <w:r w:rsidRPr="000B57C0">
        <w:rPr>
          <w:rStyle w:val="StyleUnderline"/>
        </w:rPr>
        <w:t xml:space="preserve"> before Taiwan acquires reliable delivery vehicles or</w:t>
      </w:r>
      <w:r w:rsidRPr="000B57C0">
        <w:rPr>
          <w:sz w:val="14"/>
        </w:rPr>
        <w:t xml:space="preserve"> a survivable </w:t>
      </w:r>
      <w:r w:rsidRPr="000B57C0">
        <w:rPr>
          <w:rStyle w:val="StyleUnderline"/>
        </w:rPr>
        <w:t>second-strike</w:t>
      </w:r>
      <w:r w:rsidRPr="000B57C0">
        <w:rPr>
          <w:sz w:val="14"/>
        </w:rPr>
        <w:t xml:space="preserve"> capability. </w:t>
      </w:r>
      <w:r w:rsidRPr="000B57C0">
        <w:rPr>
          <w:rStyle w:val="StyleUnderline"/>
        </w:rPr>
        <w:t xml:space="preserve">Worsening this situation is that </w:t>
      </w:r>
      <w:r w:rsidRPr="006A0BCA">
        <w:rPr>
          <w:rStyle w:val="StyleUnderline"/>
          <w:highlight w:val="cyan"/>
        </w:rPr>
        <w:t>Taiwan would remain</w:t>
      </w:r>
      <w:r w:rsidRPr="006A0BCA">
        <w:rPr>
          <w:sz w:val="14"/>
          <w:highlight w:val="cyan"/>
        </w:rPr>
        <w:t xml:space="preserve"> </w:t>
      </w:r>
      <w:r w:rsidRPr="006A0BCA">
        <w:rPr>
          <w:rStyle w:val="Emphasis"/>
          <w:highlight w:val="cyan"/>
        </w:rPr>
        <w:t>highly vulnerable</w:t>
      </w:r>
      <w:r w:rsidRPr="000B57C0">
        <w:rPr>
          <w:sz w:val="14"/>
        </w:rPr>
        <w:t xml:space="preserve"> precisely </w:t>
      </w:r>
      <w:r w:rsidRPr="000B57C0">
        <w:rPr>
          <w:rStyle w:val="StyleUnderline"/>
        </w:rPr>
        <w:t xml:space="preserve">because it chose to neglect its own defenses. A robust conventional military posture is thus the </w:t>
      </w:r>
      <w:r w:rsidRPr="000B57C0">
        <w:rPr>
          <w:rStyle w:val="Emphasis"/>
        </w:rPr>
        <w:t>safer</w:t>
      </w:r>
      <w:r w:rsidRPr="000B57C0">
        <w:rPr>
          <w:sz w:val="14"/>
        </w:rPr>
        <w:t xml:space="preserve"> </w:t>
      </w:r>
      <w:r w:rsidRPr="000B57C0">
        <w:rPr>
          <w:rStyle w:val="StyleUnderline"/>
        </w:rPr>
        <w:t>and</w:t>
      </w:r>
      <w:r w:rsidRPr="000B57C0">
        <w:rPr>
          <w:sz w:val="14"/>
        </w:rPr>
        <w:t xml:space="preserve"> </w:t>
      </w:r>
      <w:r w:rsidRPr="000B57C0">
        <w:rPr>
          <w:rStyle w:val="Emphasis"/>
        </w:rPr>
        <w:t>more prudent</w:t>
      </w:r>
      <w:r w:rsidRPr="000B57C0">
        <w:rPr>
          <w:sz w:val="14"/>
        </w:rPr>
        <w:t xml:space="preserve"> posture for Taiwan because it will not encourage such dynamics.</w:t>
      </w:r>
    </w:p>
    <w:p w14:paraId="2A1A6FC4" w14:textId="17ABDE29" w:rsidR="00320173" w:rsidRDefault="00320173" w:rsidP="00320173">
      <w:pPr>
        <w:pStyle w:val="Heading3"/>
      </w:pPr>
      <w:r>
        <w:t>Asian Prolif---A2: Inev</w:t>
      </w:r>
    </w:p>
    <w:p w14:paraId="533E800E" w14:textId="77777777" w:rsidR="00320173" w:rsidRDefault="00320173" w:rsidP="00320173">
      <w:pPr>
        <w:pStyle w:val="Heading4"/>
      </w:pPr>
      <w:r>
        <w:t>Not inevitable and not an answer – speed and severity clearly matter, and security assurances allow more stable proliferation</w:t>
      </w:r>
    </w:p>
    <w:p w14:paraId="1FC3685D" w14:textId="77777777" w:rsidR="00320173" w:rsidRDefault="00320173" w:rsidP="00320173">
      <w:r>
        <w:rPr>
          <w:rStyle w:val="Style13ptBold"/>
        </w:rPr>
        <w:t xml:space="preserve">Bleek 13 </w:t>
      </w:r>
      <w:r w:rsidRPr="00E000C5">
        <w:t>---- Philipp C., Assistant Professor in the Nonproliferation and Terrorism Studies Program (Monterey Institute of International Studies – Middlebury College</w:t>
      </w:r>
      <w:r w:rsidRPr="00676319">
        <w:t xml:space="preserve">), Fellow at the James Martin Center for Nonproliferation Studies, “Friends Don’t Let Friends Proliferate: Credibility, Security Assurances, and Allied Nuclear Proliferation,” 2/28, </w:t>
      </w:r>
      <w:hyperlink r:id="rId65" w:anchor="THUR" w:history="1">
        <w:r w:rsidRPr="00AE4CB7">
          <w:rPr>
            <w:rStyle w:val="Hyperlink"/>
          </w:rPr>
          <w:t>http://posse.gatech.edu/sites/posse.gatech.edu/files/BleekLorberISAISA'13.pdf</w:t>
        </w:r>
      </w:hyperlink>
    </w:p>
    <w:p w14:paraId="26877202" w14:textId="77777777" w:rsidR="00320173" w:rsidRDefault="00320173" w:rsidP="00320173"/>
    <w:p w14:paraId="352D6F60" w14:textId="77777777" w:rsidR="00320173" w:rsidRDefault="00320173" w:rsidP="00320173">
      <w:pPr>
        <w:rPr>
          <w:rStyle w:val="StyleUnderline"/>
        </w:rPr>
      </w:pPr>
      <w:r w:rsidRPr="00E06602">
        <w:rPr>
          <w:rStyle w:val="StyleUnderline"/>
        </w:rPr>
        <w:t>Beyond identifying which factors</w:t>
      </w:r>
      <w:r w:rsidRPr="00E06602">
        <w:rPr>
          <w:sz w:val="16"/>
        </w:rPr>
        <w:t xml:space="preserve"> seem to </w:t>
      </w:r>
      <w:r w:rsidRPr="00E06602">
        <w:rPr>
          <w:rStyle w:val="StyleUnderline"/>
        </w:rPr>
        <w:t>make assurances more or less effective</w:t>
      </w:r>
      <w:r w:rsidRPr="00E06602">
        <w:rPr>
          <w:sz w:val="16"/>
        </w:rPr>
        <w:t xml:space="preserve"> in proliferation, </w:t>
      </w:r>
      <w:r w:rsidRPr="00E06602">
        <w:rPr>
          <w:rStyle w:val="StyleUnderline"/>
        </w:rPr>
        <w:t>these cases provide a number of additional insights</w:t>
      </w:r>
      <w:r w:rsidRPr="00E06602">
        <w:rPr>
          <w:sz w:val="16"/>
        </w:rPr>
        <w:t xml:space="preserve">. The first is that, </w:t>
      </w:r>
      <w:r w:rsidRPr="006A0BCA">
        <w:rPr>
          <w:rStyle w:val="StyleUnderline"/>
          <w:iCs/>
          <w:highlight w:val="cyan"/>
        </w:rPr>
        <w:t>even</w:t>
      </w:r>
      <w:r w:rsidRPr="00E000C5">
        <w:rPr>
          <w:rStyle w:val="StyleUnderline"/>
          <w:iCs/>
        </w:rPr>
        <w:t xml:space="preserve"> in circumstances </w:t>
      </w:r>
      <w:r w:rsidRPr="006A0BCA">
        <w:rPr>
          <w:rStyle w:val="StyleUnderline"/>
          <w:iCs/>
          <w:highlight w:val="cyan"/>
        </w:rPr>
        <w:t>where proliferation is</w:t>
      </w:r>
      <w:r w:rsidRPr="00E000C5">
        <w:rPr>
          <w:rStyle w:val="StyleUnderline"/>
          <w:iCs/>
        </w:rPr>
        <w:t xml:space="preserve"> highly </w:t>
      </w:r>
      <w:r w:rsidRPr="006A0BCA">
        <w:rPr>
          <w:rStyle w:val="StyleUnderline"/>
          <w:iCs/>
          <w:highlight w:val="cyan"/>
        </w:rPr>
        <w:t>likely</w:t>
      </w:r>
      <w:r w:rsidRPr="00E06602">
        <w:rPr>
          <w:sz w:val="16"/>
        </w:rPr>
        <w:t xml:space="preserve"> (such as in the British case), </w:t>
      </w:r>
      <w:r w:rsidRPr="00E06602">
        <w:rPr>
          <w:rStyle w:val="StyleUnderline"/>
        </w:rPr>
        <w:t xml:space="preserve">policymakers’ </w:t>
      </w:r>
      <w:r w:rsidRPr="006A0BCA">
        <w:rPr>
          <w:rStyle w:val="StyleUnderline"/>
          <w:highlight w:val="cyan"/>
        </w:rPr>
        <w:t>actions</w:t>
      </w:r>
      <w:r w:rsidRPr="00E06602">
        <w:rPr>
          <w:rStyle w:val="StyleUnderline"/>
        </w:rPr>
        <w:t xml:space="preserve"> can </w:t>
      </w:r>
      <w:r w:rsidRPr="00E000C5">
        <w:rPr>
          <w:rStyle w:val="Emphasis"/>
        </w:rPr>
        <w:t xml:space="preserve">still </w:t>
      </w:r>
      <w:r w:rsidRPr="006A0BCA">
        <w:rPr>
          <w:rStyle w:val="Emphasis"/>
          <w:highlight w:val="cyan"/>
        </w:rPr>
        <w:t>have an effect in</w:t>
      </w:r>
      <w:r w:rsidRPr="00E06602">
        <w:rPr>
          <w:rStyle w:val="Emphasis"/>
        </w:rPr>
        <w:t xml:space="preserve"> either </w:t>
      </w:r>
      <w:r w:rsidRPr="006A0BCA">
        <w:rPr>
          <w:rStyle w:val="Emphasis"/>
          <w:highlight w:val="cyan"/>
        </w:rPr>
        <w:t>slowing or catalyzing proliferation</w:t>
      </w:r>
      <w:r w:rsidRPr="00E06602">
        <w:rPr>
          <w:rStyle w:val="StyleUnderline"/>
        </w:rPr>
        <w:t xml:space="preserve">. </w:t>
      </w:r>
      <w:r w:rsidRPr="006A0BCA">
        <w:rPr>
          <w:rStyle w:val="StyleUnderline"/>
          <w:highlight w:val="cyan"/>
        </w:rPr>
        <w:t>In the British case</w:t>
      </w:r>
      <w:r w:rsidRPr="00E06602">
        <w:rPr>
          <w:rStyle w:val="StyleUnderline"/>
        </w:rPr>
        <w:t>,</w:t>
      </w:r>
      <w:r>
        <w:rPr>
          <w:rStyle w:val="StyleUnderline"/>
        </w:rPr>
        <w:t xml:space="preserve"> </w:t>
      </w:r>
      <w:r w:rsidRPr="00E06602">
        <w:rPr>
          <w:sz w:val="16"/>
        </w:rPr>
        <w:t xml:space="preserve">given the likelihood that the UK would develop an independent nuclear capability, </w:t>
      </w:r>
      <w:r w:rsidRPr="006A0BCA">
        <w:rPr>
          <w:rStyle w:val="StyleUnderline"/>
          <w:highlight w:val="cyan"/>
        </w:rPr>
        <w:t>it is</w:t>
      </w:r>
      <w:r w:rsidRPr="00E06602">
        <w:rPr>
          <w:rStyle w:val="StyleUnderline"/>
        </w:rPr>
        <w:t xml:space="preserve"> perhaps</w:t>
      </w:r>
      <w:r>
        <w:rPr>
          <w:rStyle w:val="StyleUnderline"/>
        </w:rPr>
        <w:t xml:space="preserve"> </w:t>
      </w:r>
      <w:r w:rsidRPr="006A0BCA">
        <w:rPr>
          <w:rStyle w:val="StyleUnderline"/>
          <w:highlight w:val="cyan"/>
        </w:rPr>
        <w:t>surprising</w:t>
      </w:r>
      <w:r w:rsidRPr="00E06602">
        <w:rPr>
          <w:rStyle w:val="StyleUnderline"/>
        </w:rPr>
        <w:t xml:space="preserve"> that </w:t>
      </w:r>
      <w:r w:rsidRPr="006A0BCA">
        <w:rPr>
          <w:rStyle w:val="StyleUnderline"/>
          <w:highlight w:val="cyan"/>
        </w:rPr>
        <w:t>the U.S. could have</w:t>
      </w:r>
      <w:r w:rsidRPr="00E06602">
        <w:rPr>
          <w:rStyle w:val="StyleUnderline"/>
        </w:rPr>
        <w:t xml:space="preserve"> a substantial </w:t>
      </w:r>
      <w:r w:rsidRPr="006A0BCA">
        <w:rPr>
          <w:rStyle w:val="StyleUnderline"/>
          <w:highlight w:val="cyan"/>
        </w:rPr>
        <w:t>influence</w:t>
      </w:r>
      <w:r w:rsidRPr="00E06602">
        <w:rPr>
          <w:sz w:val="16"/>
        </w:rPr>
        <w:t xml:space="preserve"> on the program. </w:t>
      </w:r>
      <w:r w:rsidRPr="006A0BCA">
        <w:rPr>
          <w:rStyle w:val="StyleUnderline"/>
          <w:highlight w:val="cyan"/>
        </w:rPr>
        <w:t>Yet</w:t>
      </w:r>
      <w:r w:rsidRPr="00E06602">
        <w:rPr>
          <w:rStyle w:val="StyleUnderline"/>
        </w:rPr>
        <w:t xml:space="preserve"> U.S. actions, especially with </w:t>
      </w:r>
      <w:r w:rsidRPr="006A0BCA">
        <w:rPr>
          <w:rStyle w:val="StyleUnderline"/>
          <w:highlight w:val="cyan"/>
        </w:rPr>
        <w:t>the Quebec Agreement and</w:t>
      </w:r>
      <w:r w:rsidRPr="00E06602">
        <w:rPr>
          <w:rStyle w:val="StyleUnderline"/>
        </w:rPr>
        <w:t xml:space="preserve"> the </w:t>
      </w:r>
      <w:r w:rsidRPr="006A0BCA">
        <w:rPr>
          <w:rStyle w:val="StyleUnderline"/>
          <w:highlight w:val="cyan"/>
        </w:rPr>
        <w:t>McMahon Act</w:t>
      </w:r>
      <w:r w:rsidRPr="00E06602">
        <w:rPr>
          <w:rStyle w:val="StyleUnderline"/>
        </w:rPr>
        <w:t xml:space="preserve">, clearly </w:t>
      </w:r>
      <w:r w:rsidRPr="006A0BCA">
        <w:rPr>
          <w:rStyle w:val="StyleUnderline"/>
          <w:highlight w:val="cyan"/>
        </w:rPr>
        <w:t>did</w:t>
      </w:r>
      <w:r w:rsidRPr="00E06602">
        <w:rPr>
          <w:rStyle w:val="StyleUnderline"/>
        </w:rPr>
        <w:t>. This suggests</w:t>
      </w:r>
      <w:r w:rsidRPr="00E06602">
        <w:rPr>
          <w:sz w:val="16"/>
        </w:rPr>
        <w:t xml:space="preserve"> that U.S. </w:t>
      </w:r>
      <w:r w:rsidRPr="006A0BCA">
        <w:rPr>
          <w:rStyle w:val="StyleUnderline"/>
          <w:highlight w:val="cyan"/>
        </w:rPr>
        <w:t xml:space="preserve">policymakers </w:t>
      </w:r>
      <w:r w:rsidRPr="006A0BCA">
        <w:rPr>
          <w:rStyle w:val="Emphasis"/>
          <w:highlight w:val="cyan"/>
        </w:rPr>
        <w:t>should not</w:t>
      </w:r>
      <w:r w:rsidRPr="00E06602">
        <w:rPr>
          <w:rStyle w:val="Emphasis"/>
        </w:rPr>
        <w:t xml:space="preserve"> automatically </w:t>
      </w:r>
      <w:r w:rsidRPr="006A0BCA">
        <w:rPr>
          <w:rStyle w:val="Emphasis"/>
          <w:highlight w:val="cyan"/>
        </w:rPr>
        <w:t>assume</w:t>
      </w:r>
      <w:r w:rsidRPr="00E06602">
        <w:rPr>
          <w:rStyle w:val="Emphasis"/>
        </w:rPr>
        <w:t xml:space="preserve"> </w:t>
      </w:r>
      <w:r w:rsidRPr="00E06602">
        <w:rPr>
          <w:rStyle w:val="StyleUnderline"/>
        </w:rPr>
        <w:t xml:space="preserve">that credible security </w:t>
      </w:r>
      <w:r w:rsidRPr="006A0BCA">
        <w:rPr>
          <w:rStyle w:val="StyleUnderline"/>
          <w:highlight w:val="cyan"/>
        </w:rPr>
        <w:t>assurances will be unable to work</w:t>
      </w:r>
      <w:r w:rsidRPr="00E06602">
        <w:rPr>
          <w:rStyle w:val="StyleUnderline"/>
        </w:rPr>
        <w:t xml:space="preserve"> in hard cases</w:t>
      </w:r>
      <w:r w:rsidRPr="00E06602">
        <w:rPr>
          <w:sz w:val="16"/>
        </w:rPr>
        <w:t xml:space="preserve">. Second, in circumstances </w:t>
      </w:r>
      <w:r w:rsidRPr="006A0BCA">
        <w:rPr>
          <w:rStyle w:val="StyleUnderline"/>
          <w:highlight w:val="cyan"/>
        </w:rPr>
        <w:t>where prolif</w:t>
      </w:r>
      <w:r w:rsidRPr="00E06602">
        <w:rPr>
          <w:rStyle w:val="StyleUnderline"/>
        </w:rPr>
        <w:t xml:space="preserve">eration </w:t>
      </w:r>
      <w:r w:rsidRPr="006A0BCA">
        <w:rPr>
          <w:rStyle w:val="StyleUnderline"/>
          <w:highlight w:val="cyan"/>
        </w:rPr>
        <w:t>is possible</w:t>
      </w:r>
      <w:r w:rsidRPr="00E06602">
        <w:rPr>
          <w:sz w:val="16"/>
        </w:rPr>
        <w:t>, though not as likely as in the U.K. case, U.S</w:t>
      </w:r>
      <w:r w:rsidRPr="00E06602">
        <w:rPr>
          <w:rStyle w:val="StyleUnderline"/>
        </w:rPr>
        <w:t xml:space="preserve">. security </w:t>
      </w:r>
      <w:r w:rsidRPr="006A0BCA">
        <w:rPr>
          <w:rStyle w:val="StyleUnderline"/>
          <w:highlight w:val="cyan"/>
        </w:rPr>
        <w:t xml:space="preserve">assurances </w:t>
      </w:r>
      <w:r w:rsidRPr="006A0BCA">
        <w:rPr>
          <w:rStyle w:val="Emphasis"/>
          <w:highlight w:val="cyan"/>
        </w:rPr>
        <w:t>can be even more influential</w:t>
      </w:r>
      <w:r w:rsidRPr="00E06602">
        <w:rPr>
          <w:sz w:val="16"/>
        </w:rPr>
        <w:t xml:space="preserve">. </w:t>
      </w:r>
      <w:r w:rsidRPr="00E06602">
        <w:rPr>
          <w:rStyle w:val="StyleUnderline"/>
        </w:rPr>
        <w:t>As the</w:t>
      </w:r>
      <w:r>
        <w:rPr>
          <w:rStyle w:val="StyleUnderline"/>
        </w:rPr>
        <w:t xml:space="preserve"> </w:t>
      </w:r>
      <w:r w:rsidRPr="00E06602">
        <w:rPr>
          <w:rStyle w:val="StyleUnderline"/>
        </w:rPr>
        <w:t xml:space="preserve">South Korean episode illustrates, the </w:t>
      </w:r>
      <w:r w:rsidRPr="006A0BCA">
        <w:rPr>
          <w:rStyle w:val="StyleUnderline"/>
          <w:highlight w:val="cyan"/>
        </w:rPr>
        <w:t>credibility</w:t>
      </w:r>
      <w:r w:rsidRPr="00E06602">
        <w:rPr>
          <w:rStyle w:val="StyleUnderline"/>
        </w:rPr>
        <w:t xml:space="preserve"> of the U.S. commitment </w:t>
      </w:r>
      <w:r w:rsidRPr="006A0BCA">
        <w:rPr>
          <w:rStyle w:val="Emphasis"/>
          <w:highlight w:val="cyan"/>
        </w:rPr>
        <w:t>directly influenced</w:t>
      </w:r>
      <w:r>
        <w:rPr>
          <w:rStyle w:val="StyleUnderline"/>
        </w:rPr>
        <w:t xml:space="preserve"> </w:t>
      </w:r>
      <w:r w:rsidRPr="00E06602">
        <w:rPr>
          <w:rStyle w:val="StyleUnderline"/>
        </w:rPr>
        <w:t xml:space="preserve">South </w:t>
      </w:r>
      <w:r w:rsidRPr="006A0BCA">
        <w:rPr>
          <w:rStyle w:val="StyleUnderline"/>
          <w:highlight w:val="cyan"/>
        </w:rPr>
        <w:t>Korea’s decision</w:t>
      </w:r>
      <w:r w:rsidRPr="00E06602">
        <w:rPr>
          <w:rStyle w:val="StyleUnderline"/>
        </w:rPr>
        <w:t xml:space="preserve"> to pursue – and then forgo – nuclear weapons. </w:t>
      </w:r>
    </w:p>
    <w:p w14:paraId="3B9ACABF" w14:textId="7DAA4C52" w:rsidR="001E3BA5" w:rsidRDefault="00AA125D" w:rsidP="001E3BA5">
      <w:pPr>
        <w:pStyle w:val="Heading3"/>
      </w:pPr>
      <w:r>
        <w:t>Asian Prolif</w:t>
      </w:r>
      <w:r w:rsidR="001E3BA5">
        <w:t>---A2: No Domino</w:t>
      </w:r>
    </w:p>
    <w:p w14:paraId="3C60D468" w14:textId="77777777" w:rsidR="001E3BA5" w:rsidRPr="00720F1A" w:rsidRDefault="001E3BA5" w:rsidP="001E3BA5">
      <w:pPr>
        <w:pStyle w:val="Heading4"/>
      </w:pPr>
      <w:r>
        <w:t xml:space="preserve">Domino theory empirically verifiable and logical </w:t>
      </w:r>
      <w:r>
        <w:rPr>
          <w:b w:val="0"/>
        </w:rPr>
        <w:t>because of the three-fold motives for proliferation</w:t>
      </w:r>
      <w:r>
        <w:t xml:space="preserve"> – ‘64 Chinese testing</w:t>
      </w:r>
    </w:p>
    <w:p w14:paraId="69C17D82" w14:textId="77777777" w:rsidR="001E3BA5" w:rsidRDefault="001E3BA5" w:rsidP="001E3BA5">
      <w:r>
        <w:rPr>
          <w:rStyle w:val="Style13ptBold"/>
        </w:rPr>
        <w:t xml:space="preserve">Miller 14 </w:t>
      </w:r>
      <w:r>
        <w:t xml:space="preserve">---- </w:t>
      </w:r>
      <w:r w:rsidRPr="00545727">
        <w:t>Nick</w:t>
      </w:r>
      <w:r w:rsidRPr="00B86258">
        <w:t>, Assistant Professor in the Department of Political Science and Watson Institute for International and Public Affairs (Brown University), Stanton Nuclear Security Fellow (Harvard Kennedy School's Belfer Center for Science and International Affairs), PhD in Political Science (MIT),</w:t>
      </w:r>
      <w:r>
        <w:t xml:space="preserve"> “Nuclear Dominoes: A Self-Defeating Prophecy?” Security Studies, Volume 23, Issue 1, Accessed via Taylor &amp; Francis Online **Modified for ableist language</w:t>
      </w:r>
    </w:p>
    <w:p w14:paraId="3EF8DB5D" w14:textId="77777777" w:rsidR="001E3BA5" w:rsidRPr="00545727" w:rsidRDefault="001E3BA5" w:rsidP="001E3BA5">
      <w:pPr>
        <w:rPr>
          <w:rStyle w:val="Style13ptBold"/>
        </w:rPr>
      </w:pPr>
    </w:p>
    <w:p w14:paraId="6C045147" w14:textId="77777777" w:rsidR="001E3BA5" w:rsidRPr="00F432EE" w:rsidRDefault="001E3BA5" w:rsidP="001E3BA5">
      <w:pPr>
        <w:rPr>
          <w:sz w:val="14"/>
        </w:rPr>
      </w:pPr>
      <w:r w:rsidRPr="00720F1A">
        <w:rPr>
          <w:rStyle w:val="StyleUnderline"/>
        </w:rPr>
        <w:t>Is</w:t>
      </w:r>
      <w:r w:rsidRPr="00F432EE">
        <w:rPr>
          <w:sz w:val="14"/>
        </w:rPr>
        <w:t xml:space="preserve"> the </w:t>
      </w:r>
      <w:r w:rsidRPr="00720F1A">
        <w:rPr>
          <w:rStyle w:val="StyleUnderline"/>
        </w:rPr>
        <w:t>nuclear domino theory historically valid?</w:t>
      </w:r>
      <w:r w:rsidRPr="00F432EE">
        <w:rPr>
          <w:sz w:val="14"/>
        </w:rPr>
        <w:t xml:space="preserve"> Despite its longstanding centrality to thinking on nuclear proliferation amongst scholars and policymakers, in recent years a revisionist consensus has emerged in opposition to this traditional view. </w:t>
      </w:r>
      <w:r w:rsidRPr="006A0BCA">
        <w:rPr>
          <w:rStyle w:val="StyleUnderline"/>
          <w:highlight w:val="cyan"/>
        </w:rPr>
        <w:t>Based on</w:t>
      </w:r>
      <w:r w:rsidRPr="00F432EE">
        <w:rPr>
          <w:sz w:val="14"/>
        </w:rPr>
        <w:t xml:space="preserve"> an </w:t>
      </w:r>
      <w:r w:rsidRPr="00720F1A">
        <w:rPr>
          <w:rStyle w:val="Emphasis"/>
        </w:rPr>
        <w:t xml:space="preserve">analysis of </w:t>
      </w:r>
      <w:r w:rsidRPr="00F432EE">
        <w:rPr>
          <w:rStyle w:val="Emphasis"/>
        </w:rPr>
        <w:t>historical evidence</w:t>
      </w:r>
      <w:r w:rsidRPr="00F432EE">
        <w:rPr>
          <w:sz w:val="14"/>
        </w:rPr>
        <w:t xml:space="preserve"> </w:t>
      </w:r>
      <w:r w:rsidRPr="00F432EE">
        <w:rPr>
          <w:rStyle w:val="StyleUnderline"/>
        </w:rPr>
        <w:t>from</w:t>
      </w:r>
      <w:r w:rsidRPr="00F432EE">
        <w:rPr>
          <w:sz w:val="14"/>
        </w:rPr>
        <w:t xml:space="preserve"> the aftermath of </w:t>
      </w:r>
      <w:r w:rsidRPr="006A0BCA">
        <w:rPr>
          <w:rStyle w:val="StyleUnderline"/>
          <w:highlight w:val="cyan"/>
        </w:rPr>
        <w:t>the</w:t>
      </w:r>
      <w:r w:rsidRPr="00720F1A">
        <w:rPr>
          <w:rStyle w:val="StyleUnderline"/>
        </w:rPr>
        <w:t xml:space="preserve"> 1964 </w:t>
      </w:r>
      <w:r w:rsidRPr="006A0BCA">
        <w:rPr>
          <w:rStyle w:val="StyleUnderline"/>
          <w:highlight w:val="cyan"/>
        </w:rPr>
        <w:t>Chinese</w:t>
      </w:r>
      <w:r w:rsidRPr="00F432EE">
        <w:rPr>
          <w:sz w:val="14"/>
        </w:rPr>
        <w:t xml:space="preserve"> nuclear </w:t>
      </w:r>
      <w:r w:rsidRPr="006A0BCA">
        <w:rPr>
          <w:rStyle w:val="StyleUnderline"/>
          <w:highlight w:val="cyan"/>
        </w:rPr>
        <w:t>test</w:t>
      </w:r>
      <w:r w:rsidRPr="00720F1A">
        <w:rPr>
          <w:rStyle w:val="StyleUnderline"/>
        </w:rPr>
        <w:t>, this article argues</w:t>
      </w:r>
      <w:r w:rsidRPr="00F432EE">
        <w:rPr>
          <w:sz w:val="14"/>
        </w:rPr>
        <w:t xml:space="preserve"> that </w:t>
      </w:r>
      <w:r w:rsidRPr="006A0BCA">
        <w:rPr>
          <w:rStyle w:val="StyleUnderline"/>
          <w:highlight w:val="cyan"/>
        </w:rPr>
        <w:t>scholars</w:t>
      </w:r>
      <w:r w:rsidRPr="00720F1A">
        <w:rPr>
          <w:rStyle w:val="StyleUnderline"/>
        </w:rPr>
        <w:t xml:space="preserve"> have </w:t>
      </w:r>
      <w:r w:rsidRPr="006A0BCA">
        <w:rPr>
          <w:rStyle w:val="StyleUnderline"/>
          <w:highlight w:val="cyan"/>
        </w:rPr>
        <w:t>go</w:t>
      </w:r>
      <w:r w:rsidRPr="00720F1A">
        <w:rPr>
          <w:rStyle w:val="StyleUnderline"/>
        </w:rPr>
        <w:t xml:space="preserve">ne </w:t>
      </w:r>
      <w:r w:rsidRPr="006A0BCA">
        <w:rPr>
          <w:rStyle w:val="StyleUnderline"/>
          <w:highlight w:val="cyan"/>
        </w:rPr>
        <w:t>too far in rejecting</w:t>
      </w:r>
      <w:r w:rsidRPr="00720F1A">
        <w:rPr>
          <w:rStyle w:val="StyleUnderline"/>
        </w:rPr>
        <w:t xml:space="preserve"> the nuclear </w:t>
      </w:r>
      <w:r w:rsidRPr="006A0BCA">
        <w:rPr>
          <w:rStyle w:val="StyleUnderline"/>
          <w:highlight w:val="cyan"/>
        </w:rPr>
        <w:t>domino theory</w:t>
      </w:r>
      <w:r w:rsidRPr="00F432EE">
        <w:rPr>
          <w:sz w:val="14"/>
        </w:rPr>
        <w:t xml:space="preserve">. </w:t>
      </w:r>
      <w:r w:rsidRPr="00720F1A">
        <w:rPr>
          <w:rStyle w:val="StyleUnderline"/>
        </w:rPr>
        <w:t>Reactive prolif</w:t>
      </w:r>
      <w:r w:rsidRPr="00F432EE">
        <w:rPr>
          <w:sz w:val="14"/>
        </w:rPr>
        <w:t xml:space="preserve">eration </w:t>
      </w:r>
      <w:r w:rsidRPr="00720F1A">
        <w:rPr>
          <w:rStyle w:val="StyleUnderline"/>
        </w:rPr>
        <w:t>has been</w:t>
      </w:r>
      <w:r w:rsidRPr="00F432EE">
        <w:rPr>
          <w:sz w:val="14"/>
        </w:rPr>
        <w:t xml:space="preserve"> </w:t>
      </w:r>
      <w:r w:rsidRPr="00720F1A">
        <w:rPr>
          <w:rStyle w:val="Emphasis"/>
        </w:rPr>
        <w:t>more prevalent</w:t>
      </w:r>
      <w:r w:rsidRPr="00F432EE">
        <w:rPr>
          <w:sz w:val="14"/>
        </w:rPr>
        <w:t xml:space="preserve"> </w:t>
      </w:r>
      <w:r w:rsidRPr="00720F1A">
        <w:rPr>
          <w:rStyle w:val="StyleUnderline"/>
        </w:rPr>
        <w:t>than</w:t>
      </w:r>
      <w:r w:rsidRPr="00F432EE">
        <w:rPr>
          <w:sz w:val="14"/>
        </w:rPr>
        <w:t xml:space="preserve"> commonly </w:t>
      </w:r>
      <w:r w:rsidRPr="00720F1A">
        <w:rPr>
          <w:rStyle w:val="StyleUnderline"/>
        </w:rPr>
        <w:t xml:space="preserve">believed, and </w:t>
      </w:r>
      <w:r w:rsidRPr="006A0BCA">
        <w:rPr>
          <w:rStyle w:val="StyleUnderline"/>
          <w:highlight w:val="cyan"/>
        </w:rPr>
        <w:t>while</w:t>
      </w:r>
      <w:r w:rsidRPr="00F432EE">
        <w:rPr>
          <w:sz w:val="14"/>
        </w:rPr>
        <w:t xml:space="preserve"> it is true that </w:t>
      </w:r>
      <w:r w:rsidRPr="006A0BCA">
        <w:rPr>
          <w:rStyle w:val="StyleUnderline"/>
          <w:highlight w:val="cyan"/>
        </w:rPr>
        <w:t>only India</w:t>
      </w:r>
      <w:r w:rsidRPr="00720F1A">
        <w:rPr>
          <w:rStyle w:val="StyleUnderline"/>
        </w:rPr>
        <w:t xml:space="preserve"> </w:t>
      </w:r>
      <w:r w:rsidRPr="006A0BCA">
        <w:rPr>
          <w:rStyle w:val="StyleUnderline"/>
          <w:highlight w:val="cyan"/>
        </w:rPr>
        <w:t>acquired</w:t>
      </w:r>
      <w:r w:rsidRPr="00F432EE">
        <w:rPr>
          <w:sz w:val="14"/>
        </w:rPr>
        <w:t xml:space="preserve"> a nuclear arsenal </w:t>
      </w:r>
      <w:r w:rsidRPr="00720F1A">
        <w:rPr>
          <w:rStyle w:val="StyleUnderline"/>
        </w:rPr>
        <w:t>in response to</w:t>
      </w:r>
      <w:r w:rsidRPr="00F432EE">
        <w:rPr>
          <w:sz w:val="14"/>
        </w:rPr>
        <w:t xml:space="preserve"> the </w:t>
      </w:r>
      <w:r w:rsidRPr="00720F1A">
        <w:rPr>
          <w:rStyle w:val="StyleUnderline"/>
        </w:rPr>
        <w:t>Chinese test,</w:t>
      </w:r>
      <w:r w:rsidRPr="00F432EE">
        <w:rPr>
          <w:sz w:val="14"/>
        </w:rPr>
        <w:t xml:space="preserve"> to a significant extent </w:t>
      </w:r>
      <w:r w:rsidRPr="006A0BCA">
        <w:rPr>
          <w:rStyle w:val="StyleUnderline"/>
          <w:highlight w:val="cyan"/>
        </w:rPr>
        <w:t>this is</w:t>
      </w:r>
      <w:r w:rsidRPr="00720F1A">
        <w:rPr>
          <w:rStyle w:val="StyleUnderline"/>
        </w:rPr>
        <w:t xml:space="preserve"> precisely </w:t>
      </w:r>
      <w:r w:rsidRPr="006A0BCA">
        <w:rPr>
          <w:rStyle w:val="StyleUnderline"/>
          <w:highlight w:val="cyan"/>
        </w:rPr>
        <w:t>because</w:t>
      </w:r>
      <w:r w:rsidRPr="00F432EE">
        <w:rPr>
          <w:sz w:val="14"/>
        </w:rPr>
        <w:t xml:space="preserve"> the </w:t>
      </w:r>
      <w:r w:rsidRPr="006A0BCA">
        <w:rPr>
          <w:rStyle w:val="Emphasis"/>
          <w:highlight w:val="cyan"/>
        </w:rPr>
        <w:t>U</w:t>
      </w:r>
      <w:r w:rsidRPr="00F432EE">
        <w:rPr>
          <w:sz w:val="14"/>
        </w:rPr>
        <w:t xml:space="preserve">nited </w:t>
      </w:r>
      <w:r w:rsidRPr="006A0BCA">
        <w:rPr>
          <w:rStyle w:val="Emphasis"/>
          <w:highlight w:val="cyan"/>
        </w:rPr>
        <w:t>S</w:t>
      </w:r>
      <w:r w:rsidRPr="00F432EE">
        <w:rPr>
          <w:sz w:val="14"/>
        </w:rPr>
        <w:t xml:space="preserve">tates </w:t>
      </w:r>
      <w:r w:rsidRPr="006A0BCA">
        <w:rPr>
          <w:rStyle w:val="Emphasis"/>
          <w:highlight w:val="cyan"/>
        </w:rPr>
        <w:t>was aware of</w:t>
      </w:r>
      <w:r w:rsidRPr="00720F1A">
        <w:rPr>
          <w:rStyle w:val="Emphasis"/>
        </w:rPr>
        <w:t xml:space="preserve"> the danger of </w:t>
      </w:r>
      <w:r w:rsidRPr="006A0BCA">
        <w:rPr>
          <w:rStyle w:val="Emphasis"/>
          <w:highlight w:val="cyan"/>
        </w:rPr>
        <w:t>reactive prolif</w:t>
      </w:r>
      <w:r w:rsidRPr="00720F1A">
        <w:rPr>
          <w:rStyle w:val="Emphasis"/>
        </w:rPr>
        <w:t>eration</w:t>
      </w:r>
      <w:r w:rsidRPr="00F432EE">
        <w:rPr>
          <w:sz w:val="14"/>
        </w:rPr>
        <w:t xml:space="preserve"> and worked to stop it. Finally, the </w:t>
      </w:r>
      <w:r w:rsidRPr="00720F1A">
        <w:rPr>
          <w:rStyle w:val="Emphasis"/>
        </w:rPr>
        <w:t>historical evidence</w:t>
      </w:r>
      <w:r w:rsidRPr="00F432EE">
        <w:rPr>
          <w:sz w:val="14"/>
        </w:rPr>
        <w:t xml:space="preserve"> </w:t>
      </w:r>
      <w:r w:rsidRPr="00720F1A">
        <w:rPr>
          <w:rStyle w:val="StyleUnderline"/>
        </w:rPr>
        <w:t>suggests</w:t>
      </w:r>
      <w:r w:rsidRPr="00F432EE">
        <w:rPr>
          <w:sz w:val="14"/>
        </w:rPr>
        <w:t xml:space="preserve"> that the nuclear </w:t>
      </w:r>
      <w:r w:rsidRPr="00720F1A">
        <w:rPr>
          <w:rStyle w:val="StyleUnderline"/>
        </w:rPr>
        <w:t xml:space="preserve">domino </w:t>
      </w:r>
      <w:r w:rsidRPr="006A0BCA">
        <w:rPr>
          <w:rStyle w:val="StyleUnderline"/>
          <w:highlight w:val="cyan"/>
        </w:rPr>
        <w:t>theory is compatible with</w:t>
      </w:r>
      <w:r w:rsidRPr="00F432EE">
        <w:rPr>
          <w:sz w:val="14"/>
        </w:rPr>
        <w:t xml:space="preserve"> both </w:t>
      </w:r>
      <w:r w:rsidRPr="006A0BCA">
        <w:rPr>
          <w:rStyle w:val="Emphasis"/>
          <w:highlight w:val="cyan"/>
        </w:rPr>
        <w:t>domestic and prestige</w:t>
      </w:r>
      <w:r w:rsidRPr="006A0BCA">
        <w:rPr>
          <w:sz w:val="14"/>
          <w:highlight w:val="cyan"/>
        </w:rPr>
        <w:t xml:space="preserve"> </w:t>
      </w:r>
      <w:r w:rsidRPr="006A0BCA">
        <w:rPr>
          <w:rStyle w:val="StyleUnderline"/>
          <w:highlight w:val="cyan"/>
        </w:rPr>
        <w:t>motivations</w:t>
      </w:r>
      <w:r w:rsidRPr="00F432EE">
        <w:rPr>
          <w:sz w:val="14"/>
        </w:rPr>
        <w:t xml:space="preserve"> for proliferation </w:t>
      </w:r>
      <w:r w:rsidRPr="006A0BCA">
        <w:rPr>
          <w:rStyle w:val="StyleUnderline"/>
          <w:highlight w:val="cyan"/>
        </w:rPr>
        <w:t>in addition to</w:t>
      </w:r>
      <w:r w:rsidRPr="00F432EE">
        <w:rPr>
          <w:sz w:val="14"/>
        </w:rPr>
        <w:t xml:space="preserve"> the </w:t>
      </w:r>
      <w:r w:rsidRPr="006A0BCA">
        <w:rPr>
          <w:rStyle w:val="StyleUnderline"/>
          <w:highlight w:val="cyan"/>
        </w:rPr>
        <w:t>security</w:t>
      </w:r>
      <w:r w:rsidRPr="00F432EE">
        <w:rPr>
          <w:sz w:val="14"/>
        </w:rPr>
        <w:t xml:space="preserve"> motives normally associated with the theory. When one state acquires nuclear weapons, do other states inevitably follow? The </w:t>
      </w:r>
      <w:r w:rsidRPr="006A0BCA">
        <w:rPr>
          <w:rStyle w:val="StyleUnderline"/>
          <w:highlight w:val="cyan"/>
        </w:rPr>
        <w:t>belief</w:t>
      </w:r>
      <w:r w:rsidRPr="00720F1A">
        <w:rPr>
          <w:rStyle w:val="StyleUnderline"/>
        </w:rPr>
        <w:t xml:space="preserve"> in</w:t>
      </w:r>
      <w:r w:rsidRPr="00F432EE">
        <w:rPr>
          <w:sz w:val="14"/>
        </w:rPr>
        <w:t xml:space="preserve"> the affirmative (hereafter termed </w:t>
      </w:r>
      <w:r w:rsidRPr="00720F1A">
        <w:rPr>
          <w:rStyle w:val="StyleUnderline"/>
        </w:rPr>
        <w:t>the nuclear domino theory</w:t>
      </w:r>
      <w:r w:rsidRPr="00F432EE">
        <w:rPr>
          <w:sz w:val="14"/>
        </w:rPr>
        <w:t xml:space="preserve">) </w:t>
      </w:r>
      <w:r w:rsidRPr="006A0BCA">
        <w:rPr>
          <w:rStyle w:val="StyleUnderline"/>
          <w:highlight w:val="cyan"/>
        </w:rPr>
        <w:t>was</w:t>
      </w:r>
      <w:r w:rsidRPr="006A0BCA">
        <w:rPr>
          <w:sz w:val="14"/>
          <w:highlight w:val="cyan"/>
        </w:rPr>
        <w:t xml:space="preserve"> </w:t>
      </w:r>
      <w:r w:rsidRPr="00F432EE">
        <w:rPr>
          <w:sz w:val="14"/>
        </w:rPr>
        <w:t xml:space="preserve">once </w:t>
      </w:r>
      <w:r w:rsidRPr="00720F1A">
        <w:rPr>
          <w:rStyle w:val="Emphasis"/>
        </w:rPr>
        <w:t xml:space="preserve">an article of </w:t>
      </w:r>
      <w:r w:rsidRPr="006A0BCA">
        <w:rPr>
          <w:rStyle w:val="Emphasis"/>
          <w:highlight w:val="cyan"/>
        </w:rPr>
        <w:t>faith</w:t>
      </w:r>
      <w:r w:rsidRPr="006A0BCA">
        <w:rPr>
          <w:sz w:val="14"/>
          <w:highlight w:val="cyan"/>
        </w:rPr>
        <w:t xml:space="preserve"> </w:t>
      </w:r>
      <w:r w:rsidRPr="006A0BCA">
        <w:rPr>
          <w:rStyle w:val="StyleUnderline"/>
          <w:highlight w:val="cyan"/>
        </w:rPr>
        <w:t>among</w:t>
      </w:r>
      <w:r w:rsidRPr="00F432EE">
        <w:rPr>
          <w:sz w:val="14"/>
        </w:rPr>
        <w:t xml:space="preserve"> world </w:t>
      </w:r>
      <w:r w:rsidRPr="006A0BCA">
        <w:rPr>
          <w:rStyle w:val="StyleUnderline"/>
          <w:highlight w:val="cyan"/>
        </w:rPr>
        <w:t>leaders</w:t>
      </w:r>
      <w:r w:rsidRPr="00F432EE">
        <w:rPr>
          <w:rStyle w:val="StyleUnderline"/>
        </w:rPr>
        <w:t xml:space="preserve"> and analysts</w:t>
      </w:r>
      <w:r w:rsidRPr="00F432EE">
        <w:rPr>
          <w:sz w:val="14"/>
        </w:rPr>
        <w:t xml:space="preserve"> of nuclear proliferation. In the last decade, however, a growing chorus of scholars has attacked the validity of the nuclear domino theory from a diverse array of methodological and theoretical perspectives. 1 The goal of this article is to contest this emerging revisionist consensus. More specifically, the article advances three primary claims: </w:t>
      </w:r>
      <w:r w:rsidRPr="00F432EE">
        <w:rPr>
          <w:rStyle w:val="StyleUnderline"/>
        </w:rPr>
        <w:t>(1)</w:t>
      </w:r>
      <w:r w:rsidRPr="00F432EE">
        <w:rPr>
          <w:sz w:val="14"/>
        </w:rPr>
        <w:t xml:space="preserve"> that </w:t>
      </w:r>
      <w:r w:rsidRPr="006A0BCA">
        <w:rPr>
          <w:rStyle w:val="StyleUnderline"/>
          <w:highlight w:val="cyan"/>
        </w:rPr>
        <w:t>reactive prolif</w:t>
      </w:r>
      <w:r w:rsidRPr="00F432EE">
        <w:rPr>
          <w:sz w:val="14"/>
        </w:rPr>
        <w:t xml:space="preserve">eration behavior in the form of nuclear exploration and pursuit </w:t>
      </w:r>
      <w:r w:rsidRPr="006A0BCA">
        <w:rPr>
          <w:rStyle w:val="StyleUnderline"/>
          <w:highlight w:val="cyan"/>
        </w:rPr>
        <w:t>has been</w:t>
      </w:r>
      <w:r w:rsidRPr="006A0BCA">
        <w:rPr>
          <w:sz w:val="14"/>
          <w:highlight w:val="cyan"/>
        </w:rPr>
        <w:t xml:space="preserve"> </w:t>
      </w:r>
      <w:r w:rsidRPr="006A0BCA">
        <w:rPr>
          <w:rStyle w:val="Emphasis"/>
          <w:highlight w:val="cyan"/>
        </w:rPr>
        <w:t>more common</w:t>
      </w:r>
      <w:r w:rsidRPr="00F432EE">
        <w:rPr>
          <w:sz w:val="14"/>
        </w:rPr>
        <w:t xml:space="preserve"> </w:t>
      </w:r>
      <w:r w:rsidRPr="00F432EE">
        <w:rPr>
          <w:rStyle w:val="StyleUnderline"/>
        </w:rPr>
        <w:t>than</w:t>
      </w:r>
      <w:r w:rsidRPr="00F432EE">
        <w:rPr>
          <w:sz w:val="14"/>
        </w:rPr>
        <w:t xml:space="preserve"> recent </w:t>
      </w:r>
      <w:r w:rsidRPr="00F432EE">
        <w:rPr>
          <w:rStyle w:val="StyleUnderline"/>
        </w:rPr>
        <w:t>scholarship has acknowledged</w:t>
      </w:r>
      <w:r w:rsidRPr="00F432EE">
        <w:rPr>
          <w:sz w:val="14"/>
        </w:rPr>
        <w:t xml:space="preserve">; </w:t>
      </w:r>
      <w:r w:rsidRPr="00F432EE">
        <w:rPr>
          <w:rStyle w:val="StyleUnderline"/>
        </w:rPr>
        <w:t>(2)</w:t>
      </w:r>
      <w:r w:rsidRPr="00F432EE">
        <w:rPr>
          <w:sz w:val="14"/>
        </w:rPr>
        <w:t xml:space="preserve"> that, </w:t>
      </w:r>
      <w:r w:rsidRPr="00F432EE">
        <w:rPr>
          <w:rStyle w:val="StyleUnderline"/>
        </w:rPr>
        <w:t>contrary to</w:t>
      </w:r>
      <w:r w:rsidRPr="00F432EE">
        <w:rPr>
          <w:sz w:val="14"/>
        </w:rPr>
        <w:t xml:space="preserve"> </w:t>
      </w:r>
      <w:r w:rsidRPr="00F432EE">
        <w:rPr>
          <w:rStyle w:val="StyleUnderline"/>
        </w:rPr>
        <w:t>common belief</w:t>
      </w:r>
      <w:r w:rsidRPr="00F432EE">
        <w:rPr>
          <w:sz w:val="14"/>
        </w:rPr>
        <w:t xml:space="preserve">, the nuclear </w:t>
      </w:r>
      <w:r w:rsidRPr="00F432EE">
        <w:rPr>
          <w:rStyle w:val="StyleUnderline"/>
        </w:rPr>
        <w:t>domino theory is compatible with a multicausal approach</w:t>
      </w:r>
      <w:r w:rsidRPr="00F432EE">
        <w:rPr>
          <w:sz w:val="14"/>
        </w:rPr>
        <w:t xml:space="preserve"> to proliferation, embracing security, domestic, and normative motivations; and (3) most importantly, that US nonproliferation policy has played a central role in rendering nuclear domino predictions self-defeating. </w:t>
      </w:r>
    </w:p>
    <w:p w14:paraId="2CB7CFBE" w14:textId="1F73A6D2" w:rsidR="00AB6FE9" w:rsidRDefault="00AB6FE9" w:rsidP="001E3BA5">
      <w:pPr>
        <w:pStyle w:val="Heading3"/>
      </w:pPr>
      <w:r>
        <w:t>Asian Prolif---A2: No Extinction</w:t>
      </w:r>
    </w:p>
    <w:p w14:paraId="4BDD8BD7" w14:textId="77777777" w:rsidR="00AB6FE9" w:rsidRPr="00523788" w:rsidRDefault="00AB6FE9" w:rsidP="00AB6FE9">
      <w:pPr>
        <w:pStyle w:val="Heading4"/>
        <w:rPr>
          <w:rFonts w:cs="Times New Roman"/>
        </w:rPr>
      </w:pPr>
      <w:r w:rsidRPr="00523788">
        <w:rPr>
          <w:rFonts w:cs="Times New Roman"/>
        </w:rPr>
        <w:t xml:space="preserve">It only takes 50 nukes to cause extinction- and </w:t>
      </w:r>
      <w:r w:rsidRPr="00523788">
        <w:rPr>
          <w:rFonts w:cs="Times New Roman"/>
          <w:u w:val="single"/>
        </w:rPr>
        <w:t>all of them</w:t>
      </w:r>
      <w:r w:rsidRPr="00523788">
        <w:rPr>
          <w:rFonts w:cs="Times New Roman"/>
        </w:rPr>
        <w:t xml:space="preserve"> would hit cities multiplying smoke yields</w:t>
      </w:r>
    </w:p>
    <w:p w14:paraId="0D4A89E8" w14:textId="77D61EE8" w:rsidR="00AB6FE9" w:rsidRDefault="00AB6FE9" w:rsidP="00AB6FE9">
      <w:r w:rsidRPr="00523788">
        <w:rPr>
          <w:rStyle w:val="Style13ptBold"/>
        </w:rPr>
        <w:t>Baum 15</w:t>
      </w:r>
      <w:r w:rsidRPr="00523788">
        <w:t xml:space="preserve"> </w:t>
      </w:r>
      <w:r w:rsidRPr="0011130C">
        <w:t xml:space="preserve">(10/14, Seth Baum leads the Global Catastrophic Risk Institute’s planning and management and contributes to GCRI’s research. He is also a Research Scientist at the Blue Marble Space Institute of Science and an Affiliate Researcher at the Columbia University Center for Research on Environmental Decisions. He holds a Ph.D. in Geography from Pennsylvania State University (2012), an M.S. in Electrical Engineering from Northeastern University (2006), and B.S. degrees in Optics and Applied Mathematics from the University of Rochester (2003)., Futures 72: 69-79, </w:t>
      </w:r>
      <w:hyperlink r:id="rId66" w:history="1">
        <w:r w:rsidRPr="0058490F">
          <w:rPr>
            <w:rStyle w:val="Hyperlink"/>
          </w:rPr>
          <w:t>http://www.sethbaum.com/ac/2015_Winter.pdf</w:t>
        </w:r>
      </w:hyperlink>
      <w:r w:rsidRPr="0011130C">
        <w:t>)</w:t>
      </w:r>
    </w:p>
    <w:p w14:paraId="7F9931BD" w14:textId="77777777" w:rsidR="00AB6FE9" w:rsidRPr="00523788" w:rsidRDefault="00AB6FE9" w:rsidP="00AB6FE9"/>
    <w:p w14:paraId="33162329" w14:textId="77777777" w:rsidR="00AB6FE9" w:rsidRPr="00523788" w:rsidRDefault="00AB6FE9" w:rsidP="00AB6FE9">
      <w:pPr>
        <w:rPr>
          <w:sz w:val="16"/>
        </w:rPr>
      </w:pPr>
      <w:r w:rsidRPr="00523788">
        <w:rPr>
          <w:sz w:val="16"/>
        </w:rPr>
        <w:t xml:space="preserve">2. Reducing the Probability of Nuclear War </w:t>
      </w:r>
      <w:r w:rsidRPr="006A0BCA">
        <w:rPr>
          <w:rStyle w:val="StyleUnderline"/>
          <w:highlight w:val="cyan"/>
        </w:rPr>
        <w:t>Nuclear winter cannot happen without</w:t>
      </w:r>
      <w:r w:rsidRPr="00523788">
        <w:rPr>
          <w:sz w:val="16"/>
        </w:rPr>
        <w:t xml:space="preserve"> a sizable nuclear </w:t>
      </w:r>
      <w:r w:rsidRPr="006A0BCA">
        <w:rPr>
          <w:rStyle w:val="StyleUnderline"/>
          <w:highlight w:val="cyan"/>
        </w:rPr>
        <w:t>war</w:t>
      </w:r>
      <w:r w:rsidRPr="00523788">
        <w:rPr>
          <w:sz w:val="16"/>
        </w:rPr>
        <w:t xml:space="preserve">. A single nuclear weapon would not produce enough smoke to cause significant nuclear winter effects—hence there was no nuclear winter following the Hiroshima and Nagasaki bombings. </w:t>
      </w:r>
      <w:r w:rsidRPr="00523788">
        <w:rPr>
          <w:rStyle w:val="StyleUnderline"/>
        </w:rPr>
        <w:t xml:space="preserve">A </w:t>
      </w:r>
      <w:r w:rsidRPr="006A0BCA">
        <w:rPr>
          <w:rStyle w:val="StyleUnderline"/>
          <w:highlight w:val="cyan"/>
        </w:rPr>
        <w:t>lower bound for</w:t>
      </w:r>
      <w:r w:rsidRPr="00523788">
        <w:rPr>
          <w:rStyle w:val="StyleUnderline"/>
        </w:rPr>
        <w:t xml:space="preserve"> the </w:t>
      </w:r>
      <w:r w:rsidRPr="006A0BCA">
        <w:rPr>
          <w:rStyle w:val="StyleUnderline"/>
          <w:highlight w:val="cyan"/>
        </w:rPr>
        <w:t>number</w:t>
      </w:r>
      <w:r w:rsidRPr="00523788">
        <w:rPr>
          <w:rStyle w:val="StyleUnderline"/>
        </w:rPr>
        <w:t xml:space="preserve"> of nuclear weapons </w:t>
      </w:r>
      <w:r w:rsidRPr="006A0BCA">
        <w:rPr>
          <w:rStyle w:val="StyleUnderline"/>
          <w:highlight w:val="cyan"/>
        </w:rPr>
        <w:t>needed to cause</w:t>
      </w:r>
      <w:r w:rsidRPr="00523788">
        <w:rPr>
          <w:rStyle w:val="StyleUnderline"/>
        </w:rPr>
        <w:t xml:space="preserve"> nuclear </w:t>
      </w:r>
      <w:r w:rsidRPr="006A0BCA">
        <w:rPr>
          <w:rStyle w:val="StyleUnderline"/>
          <w:highlight w:val="cyan"/>
        </w:rPr>
        <w:t>winter has not been established</w:t>
      </w:r>
      <w:r w:rsidRPr="00523788">
        <w:rPr>
          <w:sz w:val="16"/>
        </w:rPr>
        <w:t xml:space="preserve">, </w:t>
      </w:r>
      <w:r w:rsidRPr="00523788">
        <w:rPr>
          <w:rStyle w:val="StyleUnderline"/>
        </w:rPr>
        <w:t>and</w:t>
      </w:r>
      <w:r w:rsidRPr="00523788">
        <w:rPr>
          <w:sz w:val="16"/>
        </w:rPr>
        <w:t xml:space="preserve"> at any rate </w:t>
      </w:r>
      <w:r w:rsidRPr="006A0BCA">
        <w:rPr>
          <w:rStyle w:val="StyleUnderline"/>
          <w:highlight w:val="cyan"/>
        </w:rPr>
        <w:t>would depend on</w:t>
      </w:r>
      <w:r w:rsidRPr="00523788">
        <w:rPr>
          <w:sz w:val="16"/>
        </w:rPr>
        <w:t xml:space="preserve"> the weapons’ </w:t>
      </w:r>
      <w:r w:rsidRPr="006A0BCA">
        <w:rPr>
          <w:rStyle w:val="StyleUnderline"/>
          <w:highlight w:val="cyan"/>
        </w:rPr>
        <w:t>yield</w:t>
      </w:r>
      <w:r w:rsidRPr="006A0BCA">
        <w:rPr>
          <w:sz w:val="16"/>
          <w:highlight w:val="cyan"/>
        </w:rPr>
        <w:t xml:space="preserve"> </w:t>
      </w:r>
      <w:r w:rsidRPr="006A0BCA">
        <w:rPr>
          <w:rStyle w:val="StyleUnderline"/>
          <w:highlight w:val="cyan"/>
        </w:rPr>
        <w:t>and</w:t>
      </w:r>
      <w:r w:rsidRPr="00523788">
        <w:rPr>
          <w:sz w:val="16"/>
        </w:rPr>
        <w:t xml:space="preserve"> how much flammable material is in the </w:t>
      </w:r>
      <w:r w:rsidRPr="006A0BCA">
        <w:rPr>
          <w:rStyle w:val="StyleUnderline"/>
          <w:highlight w:val="cyan"/>
        </w:rPr>
        <w:t>vicinity</w:t>
      </w:r>
      <w:r w:rsidRPr="00523788">
        <w:rPr>
          <w:sz w:val="16"/>
        </w:rPr>
        <w:t xml:space="preserve"> of their detonation, among other factors. </w:t>
      </w:r>
      <w:r w:rsidRPr="006A0BCA">
        <w:rPr>
          <w:rStyle w:val="StyleUnderline"/>
          <w:highlight w:val="cyan"/>
        </w:rPr>
        <w:t>Recent research finds significant nuclear winter effects from</w:t>
      </w:r>
      <w:r w:rsidRPr="00523788">
        <w:rPr>
          <w:sz w:val="16"/>
        </w:rPr>
        <w:t xml:space="preserve"> an India-Pakistan nuclear </w:t>
      </w:r>
      <w:r w:rsidRPr="006A0BCA">
        <w:rPr>
          <w:rStyle w:val="StyleUnderline"/>
          <w:highlight w:val="cyan"/>
        </w:rPr>
        <w:t>war involving 100 weapons</w:t>
      </w:r>
      <w:r w:rsidRPr="00523788">
        <w:rPr>
          <w:sz w:val="16"/>
        </w:rPr>
        <w:t xml:space="preserve"> (50 per side) </w:t>
      </w:r>
      <w:r w:rsidRPr="006A0BCA">
        <w:rPr>
          <w:rStyle w:val="StyleUnderline"/>
          <w:highlight w:val="cyan"/>
        </w:rPr>
        <w:t>of 15 kiloton yield</w:t>
      </w:r>
      <w:r w:rsidRPr="00523788">
        <w:rPr>
          <w:rStyle w:val="StyleUnderline"/>
        </w:rPr>
        <w:t xml:space="preserve"> </w:t>
      </w:r>
      <w:r w:rsidRPr="006A0BCA">
        <w:rPr>
          <w:rStyle w:val="StyleUnderline"/>
          <w:highlight w:val="cyan"/>
        </w:rPr>
        <w:t>dropped on</w:t>
      </w:r>
      <w:r w:rsidRPr="00523788">
        <w:rPr>
          <w:rStyle w:val="StyleUnderline"/>
        </w:rPr>
        <w:t xml:space="preserve"> major </w:t>
      </w:r>
      <w:r w:rsidRPr="006A0BCA">
        <w:rPr>
          <w:rStyle w:val="StyleUnderline"/>
          <w:highlight w:val="cyan"/>
        </w:rPr>
        <w:t>cities</w:t>
      </w:r>
      <w:r w:rsidRPr="00523788">
        <w:rPr>
          <w:sz w:val="16"/>
        </w:rPr>
        <w:t xml:space="preserve"> (Mills et al. 2014). Until further research has been conducted, </w:t>
      </w:r>
      <w:r w:rsidRPr="006A0BCA">
        <w:rPr>
          <w:rStyle w:val="Emphasis"/>
          <w:highlight w:val="cyan"/>
        </w:rPr>
        <w:t>a lower bound of 50</w:t>
      </w:r>
      <w:r w:rsidRPr="00523788">
        <w:rPr>
          <w:rStyle w:val="Emphasis"/>
        </w:rPr>
        <w:t xml:space="preserve"> total weapons </w:t>
      </w:r>
      <w:r w:rsidRPr="006A0BCA">
        <w:rPr>
          <w:rStyle w:val="Emphasis"/>
          <w:highlight w:val="cyan"/>
        </w:rPr>
        <w:t>may be appropriate for ensuring</w:t>
      </w:r>
      <w:r w:rsidRPr="00523788">
        <w:rPr>
          <w:sz w:val="16"/>
        </w:rPr>
        <w:t xml:space="preserve"> a </w:t>
      </w:r>
      <w:r w:rsidRPr="006A0BCA">
        <w:rPr>
          <w:rStyle w:val="Emphasis"/>
          <w:highlight w:val="cyan"/>
        </w:rPr>
        <w:t>sufficiently small probability of permanent civilization collapse</w:t>
      </w:r>
      <w:r w:rsidRPr="00523788">
        <w:rPr>
          <w:sz w:val="16"/>
        </w:rPr>
        <w:t>.2</w:t>
      </w:r>
    </w:p>
    <w:p w14:paraId="7CAF1078" w14:textId="28B7C2C5" w:rsidR="001E3BA5" w:rsidRDefault="00AA125D" w:rsidP="001E3BA5">
      <w:pPr>
        <w:pStyle w:val="Heading3"/>
      </w:pPr>
      <w:r>
        <w:t>Asian Prolif</w:t>
      </w:r>
      <w:r w:rsidR="001E3BA5">
        <w:t>---A2: No War</w:t>
      </w:r>
    </w:p>
    <w:p w14:paraId="30BC70F0" w14:textId="77777777" w:rsidR="001E3BA5" w:rsidRDefault="001E3BA5" w:rsidP="001E3BA5">
      <w:pPr>
        <w:pStyle w:val="Heading4"/>
        <w:tabs>
          <w:tab w:val="center" w:pos="9433"/>
        </w:tabs>
      </w:pPr>
      <w:r>
        <w:t>Asian prolif causes nuclear war</w:t>
      </w:r>
      <w:r>
        <w:tab/>
      </w:r>
    </w:p>
    <w:p w14:paraId="4845776F" w14:textId="77777777" w:rsidR="001E3BA5" w:rsidRDefault="001E3BA5" w:rsidP="001E3BA5">
      <w:r>
        <w:t xml:space="preserve">Stephen J. </w:t>
      </w:r>
      <w:r w:rsidRPr="003C0D2A">
        <w:rPr>
          <w:rStyle w:val="Style13ptBold"/>
        </w:rPr>
        <w:t>Cimbala 15</w:t>
      </w:r>
      <w:r>
        <w:t xml:space="preserve">, Distinguished Professor of Political Science at Pennsylvania State University Brandywine, </w:t>
      </w:r>
      <w:r w:rsidRPr="00ED38F5">
        <w:rPr>
          <w:i/>
        </w:rPr>
        <w:t>The New Nuclear Disorder: Challenges to Deterrence and Strategy</w:t>
      </w:r>
      <w:r>
        <w:t>, 2015, pp. 59-63</w:t>
      </w:r>
    </w:p>
    <w:p w14:paraId="2C03CBC5" w14:textId="77777777" w:rsidR="001E3BA5" w:rsidRDefault="001E3BA5" w:rsidP="001E3BA5"/>
    <w:p w14:paraId="28AD145E" w14:textId="77777777" w:rsidR="001E3BA5" w:rsidRDefault="001E3BA5" w:rsidP="001E3BA5">
      <w:pPr>
        <w:rPr>
          <w:sz w:val="12"/>
        </w:rPr>
      </w:pPr>
      <w:r w:rsidRPr="007302F6">
        <w:rPr>
          <w:sz w:val="12"/>
        </w:rPr>
        <w:t xml:space="preserve">Although the construct or policy option of a preventive nuclear war became institutionally unthinkable in Washington and in Moscow, </w:t>
      </w:r>
      <w:r w:rsidRPr="006A0BCA">
        <w:rPr>
          <w:rStyle w:val="StyleUnderline"/>
          <w:highlight w:val="cyan"/>
        </w:rPr>
        <w:t>the possibility of inadvertent nuclear war</w:t>
      </w:r>
      <w:r w:rsidRPr="00BB4401">
        <w:rPr>
          <w:rStyle w:val="StyleUnderline"/>
        </w:rPr>
        <w:t xml:space="preserve"> or escalation to nuclear from conventional war was </w:t>
      </w:r>
      <w:r w:rsidRPr="00BB4401">
        <w:rPr>
          <w:rStyle w:val="Emphasis"/>
        </w:rPr>
        <w:t>very real during the Cold War</w:t>
      </w:r>
      <w:r w:rsidRPr="007302F6">
        <w:rPr>
          <w:sz w:val="12"/>
        </w:rPr>
        <w:t xml:space="preserve">. </w:t>
      </w:r>
      <w:r w:rsidRPr="00BB4401">
        <w:rPr>
          <w:rStyle w:val="StyleUnderline"/>
        </w:rPr>
        <w:t>This</w:t>
      </w:r>
      <w:r w:rsidRPr="007302F6">
        <w:rPr>
          <w:sz w:val="12"/>
        </w:rPr>
        <w:t xml:space="preserve"> legacy </w:t>
      </w:r>
      <w:r w:rsidRPr="000A33EB">
        <w:rPr>
          <w:rStyle w:val="StyleUnderline"/>
        </w:rPr>
        <w:t xml:space="preserve">has </w:t>
      </w:r>
      <w:r w:rsidRPr="006A0BCA">
        <w:rPr>
          <w:rStyle w:val="Emphasis"/>
          <w:highlight w:val="cyan"/>
        </w:rPr>
        <w:t>carried forward</w:t>
      </w:r>
      <w:r w:rsidRPr="006A0BCA">
        <w:rPr>
          <w:rStyle w:val="StyleUnderline"/>
          <w:highlight w:val="cyan"/>
        </w:rPr>
        <w:t xml:space="preserve"> into</w:t>
      </w:r>
      <w:r w:rsidRPr="00BB4401">
        <w:rPr>
          <w:rStyle w:val="StyleUnderline"/>
        </w:rPr>
        <w:t xml:space="preserve"> </w:t>
      </w:r>
      <w:r w:rsidRPr="006A0BCA">
        <w:rPr>
          <w:rStyle w:val="StyleUnderline"/>
          <w:highlight w:val="cyan"/>
        </w:rPr>
        <w:t>the</w:t>
      </w:r>
      <w:r w:rsidRPr="00BB4401">
        <w:rPr>
          <w:rStyle w:val="StyleUnderline"/>
        </w:rPr>
        <w:t xml:space="preserve"> post-Cold War and </w:t>
      </w:r>
      <w:r w:rsidRPr="006A0BCA">
        <w:rPr>
          <w:rStyle w:val="StyleUnderline"/>
          <w:highlight w:val="cyan"/>
        </w:rPr>
        <w:t>twenty-first century</w:t>
      </w:r>
      <w:r w:rsidRPr="00BB4401">
        <w:rPr>
          <w:rStyle w:val="StyleUnderline"/>
        </w:rPr>
        <w:t xml:space="preserve"> world</w:t>
      </w:r>
      <w:r w:rsidRPr="007302F6">
        <w:rPr>
          <w:sz w:val="12"/>
        </w:rPr>
        <w:t xml:space="preserve">. The term “inadvertent” means something other than “accidental” war, such as the possibility of a test misfire or other technology failure that leads to a war. </w:t>
      </w:r>
      <w:r w:rsidRPr="00BB4401">
        <w:rPr>
          <w:rStyle w:val="StyleUnderline"/>
        </w:rPr>
        <w:t>Inadvertent nuclear war is the result of an unforeseen combination of human and technical factors</w:t>
      </w:r>
      <w:r w:rsidRPr="007302F6">
        <w:rPr>
          <w:sz w:val="12"/>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BB4401">
        <w:rPr>
          <w:rStyle w:val="StyleUnderline"/>
        </w:rPr>
        <w:t xml:space="preserve">inside dope on </w:t>
      </w:r>
      <w:r w:rsidRPr="006A0BCA">
        <w:rPr>
          <w:rStyle w:val="StyleUnderline"/>
          <w:highlight w:val="cyan"/>
        </w:rPr>
        <w:t>the opponent’s</w:t>
      </w:r>
      <w:r w:rsidRPr="00BB4401">
        <w:rPr>
          <w:rStyle w:val="StyleUnderline"/>
        </w:rPr>
        <w:t xml:space="preserve"> political </w:t>
      </w:r>
      <w:r w:rsidRPr="006A0BCA">
        <w:rPr>
          <w:rStyle w:val="StyleUnderline"/>
          <w:highlight w:val="cyan"/>
        </w:rPr>
        <w:t>thinking and</w:t>
      </w:r>
      <w:r w:rsidRPr="00BB4401">
        <w:rPr>
          <w:rStyle w:val="StyleUnderline"/>
        </w:rPr>
        <w:t xml:space="preserve"> military </w:t>
      </w:r>
      <w:r w:rsidRPr="006A0BCA">
        <w:rPr>
          <w:rStyle w:val="StyleUnderline"/>
          <w:highlight w:val="cyan"/>
        </w:rPr>
        <w:t>planning may be hard to come by</w:t>
      </w:r>
      <w:r w:rsidRPr="006A0BCA">
        <w:rPr>
          <w:sz w:val="12"/>
          <w:highlight w:val="cyan"/>
        </w:rPr>
        <w:t>,</w:t>
      </w:r>
      <w:r w:rsidRPr="007302F6">
        <w:rPr>
          <w:sz w:val="12"/>
        </w:rPr>
        <w:t xml:space="preserve"> </w:t>
      </w:r>
      <w:r w:rsidRPr="00BB4401">
        <w:rPr>
          <w:rStyle w:val="StyleUnderline"/>
        </w:rPr>
        <w:t>under the exigent pressures of crisis</w:t>
      </w:r>
      <w:r w:rsidRPr="007302F6">
        <w:rPr>
          <w:sz w:val="12"/>
        </w:rPr>
        <w:t xml:space="preserve">. Therefore, </w:t>
      </w:r>
      <w:r w:rsidRPr="006A0BCA">
        <w:rPr>
          <w:rStyle w:val="StyleUnderline"/>
          <w:highlight w:val="cyan"/>
        </w:rPr>
        <w:t xml:space="preserve">states may infer </w:t>
      </w:r>
      <w:r w:rsidRPr="000A33EB">
        <w:rPr>
          <w:rStyle w:val="StyleUnderline"/>
        </w:rPr>
        <w:t xml:space="preserve">the other side’s </w:t>
      </w:r>
      <w:r w:rsidRPr="006A0BCA">
        <w:rPr>
          <w:rStyle w:val="StyleUnderline"/>
          <w:highlight w:val="cyan"/>
        </w:rPr>
        <w:t>intentions</w:t>
      </w:r>
      <w:r w:rsidRPr="00BB4401">
        <w:rPr>
          <w:rStyle w:val="StyleUnderline"/>
        </w:rPr>
        <w:t xml:space="preserve"> from the disposition of its forces</w:t>
      </w:r>
      <w:r w:rsidRPr="007302F6">
        <w:rPr>
          <w:sz w:val="12"/>
        </w:rPr>
        <w:t xml:space="preserve">, from </w:t>
      </w:r>
      <w:r w:rsidRPr="00BB4401">
        <w:rPr>
          <w:rStyle w:val="StyleUnderline"/>
        </w:rPr>
        <w:t xml:space="preserve">the behavior of its command, control, communications and intelligence systems, or </w:t>
      </w:r>
      <w:r w:rsidRPr="006A0BCA">
        <w:rPr>
          <w:rStyle w:val="StyleUnderline"/>
          <w:highlight w:val="cyan"/>
        </w:rPr>
        <w:t xml:space="preserve">from </w:t>
      </w:r>
      <w:r w:rsidRPr="006A0BCA">
        <w:rPr>
          <w:rStyle w:val="Emphasis"/>
          <w:highlight w:val="cyan"/>
        </w:rPr>
        <w:t>guesswork</w:t>
      </w:r>
      <w:r w:rsidRPr="00BB4401">
        <w:rPr>
          <w:rStyle w:val="StyleUnderline"/>
        </w:rPr>
        <w:t xml:space="preserve"> based on past experience</w:t>
      </w:r>
      <w:r w:rsidRPr="007302F6">
        <w:rPr>
          <w:sz w:val="12"/>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F71D9C">
        <w:rPr>
          <w:rStyle w:val="StyleUnderline"/>
        </w:rPr>
        <w:t xml:space="preserve">If </w:t>
      </w:r>
      <w:r w:rsidRPr="006A0BCA">
        <w:rPr>
          <w:rStyle w:val="StyleUnderline"/>
          <w:highlight w:val="cyan"/>
        </w:rPr>
        <w:t>the possibility existed of</w:t>
      </w:r>
      <w:r w:rsidRPr="00F71D9C">
        <w:rPr>
          <w:rStyle w:val="StyleUnderline"/>
        </w:rPr>
        <w:t xml:space="preserve"> a </w:t>
      </w:r>
      <w:r w:rsidRPr="006A0BCA">
        <w:rPr>
          <w:rStyle w:val="StyleUnderline"/>
          <w:highlight w:val="cyan"/>
        </w:rPr>
        <w:t>mistaken preemption during</w:t>
      </w:r>
      <w:r w:rsidRPr="00F71D9C">
        <w:rPr>
          <w:rStyle w:val="StyleUnderline"/>
        </w:rPr>
        <w:t xml:space="preserve"> and immediately after </w:t>
      </w:r>
      <w:r w:rsidRPr="006A0BCA">
        <w:rPr>
          <w:rStyle w:val="StyleUnderline"/>
          <w:highlight w:val="cyan"/>
        </w:rPr>
        <w:t>the Cold War</w:t>
      </w:r>
      <w:r w:rsidRPr="00F71D9C">
        <w:rPr>
          <w:rStyle w:val="StyleUnderline"/>
        </w:rPr>
        <w:t xml:space="preserve">, between the experienced nuclear forces and command systems of America and Russia, then </w:t>
      </w:r>
      <w:r w:rsidRPr="006A0BCA">
        <w:rPr>
          <w:rStyle w:val="StyleUnderline"/>
          <w:highlight w:val="cyan"/>
        </w:rPr>
        <w:t xml:space="preserve">it may be </w:t>
      </w:r>
      <w:r w:rsidRPr="000A33EB">
        <w:rPr>
          <w:rStyle w:val="StyleUnderline"/>
        </w:rPr>
        <w:t xml:space="preserve">a matter of </w:t>
      </w:r>
      <w:r w:rsidRPr="006A0BCA">
        <w:rPr>
          <w:rStyle w:val="StyleUnderline"/>
          <w:highlight w:val="cyan"/>
        </w:rPr>
        <w:t>even more concern with</w:t>
      </w:r>
      <w:r w:rsidRPr="00F71D9C">
        <w:rPr>
          <w:rStyle w:val="StyleUnderline"/>
        </w:rPr>
        <w:t xml:space="preserve"> regard </w:t>
      </w:r>
      <w:r w:rsidRPr="0069240E">
        <w:rPr>
          <w:rStyle w:val="StyleUnderline"/>
        </w:rPr>
        <w:t xml:space="preserve">to </w:t>
      </w:r>
      <w:r w:rsidRPr="006A0BCA">
        <w:rPr>
          <w:rStyle w:val="StyleUnderline"/>
          <w:highlight w:val="cyan"/>
        </w:rPr>
        <w:t>states with</w:t>
      </w:r>
      <w:r w:rsidRPr="00F71D9C">
        <w:rPr>
          <w:rStyle w:val="StyleUnderline"/>
        </w:rPr>
        <w:t xml:space="preserve"> </w:t>
      </w:r>
      <w:r w:rsidRPr="00F71D9C">
        <w:rPr>
          <w:rStyle w:val="Emphasis"/>
        </w:rPr>
        <w:t xml:space="preserve">newer and </w:t>
      </w:r>
      <w:r w:rsidRPr="006A0BCA">
        <w:rPr>
          <w:rStyle w:val="Emphasis"/>
          <w:highlight w:val="cyan"/>
        </w:rPr>
        <w:t>more opaque forces and command systems</w:t>
      </w:r>
      <w:r w:rsidRPr="007302F6">
        <w:rPr>
          <w:sz w:val="12"/>
        </w:rPr>
        <w:t xml:space="preserve">. In addition, </w:t>
      </w:r>
      <w:r w:rsidRPr="00F71D9C">
        <w:rPr>
          <w:rStyle w:val="StyleUnderline"/>
        </w:rPr>
        <w:t>the Americans and</w:t>
      </w:r>
      <w:r w:rsidRPr="007302F6">
        <w:rPr>
          <w:sz w:val="12"/>
        </w:rPr>
        <w:t xml:space="preserve"> Soviets (and then </w:t>
      </w:r>
      <w:r w:rsidRPr="00F71D9C">
        <w:rPr>
          <w:rStyle w:val="StyleUnderline"/>
        </w:rPr>
        <w:t>Russians</w:t>
      </w:r>
      <w:r w:rsidRPr="007302F6">
        <w:rPr>
          <w:sz w:val="12"/>
        </w:rPr>
        <w:t xml:space="preserve">) </w:t>
      </w:r>
      <w:r w:rsidRPr="00F71D9C">
        <w:rPr>
          <w:rStyle w:val="StyleUnderline"/>
        </w:rPr>
        <w:t>had a great deal of experience getting to know one another’s military</w:t>
      </w:r>
      <w:r w:rsidRPr="007302F6">
        <w:rPr>
          <w:sz w:val="12"/>
        </w:rPr>
        <w:t xml:space="preserve"> operational </w:t>
      </w:r>
      <w:r w:rsidRPr="00F71D9C">
        <w:rPr>
          <w:rStyle w:val="StyleUnderline"/>
        </w:rPr>
        <w:t>proclivities and</w:t>
      </w:r>
      <w:r w:rsidRPr="007302F6">
        <w:rPr>
          <w:sz w:val="12"/>
        </w:rPr>
        <w:t xml:space="preserve"> doctrinal </w:t>
      </w:r>
      <w:r w:rsidRPr="00F71D9C">
        <w:rPr>
          <w:rStyle w:val="StyleUnderline"/>
        </w:rPr>
        <w:t>idiosyncrasies</w:t>
      </w:r>
      <w:r w:rsidRPr="007302F6">
        <w:rPr>
          <w:sz w:val="12"/>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F71D9C">
        <w:rPr>
          <w:rStyle w:val="StyleUnderline"/>
        </w:rPr>
        <w:t>Future threats</w:t>
      </w:r>
      <w:r w:rsidRPr="007302F6">
        <w:rPr>
          <w:sz w:val="12"/>
        </w:rPr>
        <w:t xml:space="preserve"> to American or Russian security from weapons of mass destruction </w:t>
      </w:r>
      <w:r w:rsidRPr="00F71D9C">
        <w:rPr>
          <w:rStyle w:val="StyleUnderline"/>
        </w:rPr>
        <w:t>may be presented by states or non-state actors motivated by cultural and social predispositions not easily understood by those in the West nor subject to favorable manipulation during a crisis</w:t>
      </w:r>
      <w:r w:rsidRPr="007302F6">
        <w:rPr>
          <w:sz w:val="12"/>
        </w:rPr>
        <w:t xml:space="preserve">.¶ </w:t>
      </w:r>
      <w:r w:rsidRPr="006A0BCA">
        <w:rPr>
          <w:rStyle w:val="StyleUnderline"/>
          <w:highlight w:val="cyan"/>
        </w:rPr>
        <w:t xml:space="preserve">The </w:t>
      </w:r>
      <w:r w:rsidRPr="006A0BCA">
        <w:rPr>
          <w:rStyle w:val="Emphasis"/>
          <w:highlight w:val="cyan"/>
        </w:rPr>
        <w:t>spread of nuclear weapons in Asia</w:t>
      </w:r>
      <w:r w:rsidRPr="007302F6">
        <w:rPr>
          <w:sz w:val="12"/>
        </w:rPr>
        <w:t xml:space="preserve"> (including those parts of the Middle East with geostrategic proximity or reach into Asia) </w:t>
      </w:r>
      <w:r w:rsidRPr="006A0BCA">
        <w:rPr>
          <w:rStyle w:val="StyleUnderline"/>
          <w:highlight w:val="cyan"/>
        </w:rPr>
        <w:t>presents</w:t>
      </w:r>
      <w:r w:rsidRPr="00113A50">
        <w:rPr>
          <w:rStyle w:val="StyleUnderline"/>
        </w:rPr>
        <w:t xml:space="preserve"> a complicated mosaic</w:t>
      </w:r>
      <w:r w:rsidRPr="00F71D9C">
        <w:rPr>
          <w:rStyle w:val="StyleUnderline"/>
        </w:rPr>
        <w:t xml:space="preserve"> of </w:t>
      </w:r>
      <w:r w:rsidRPr="00113A50">
        <w:rPr>
          <w:rStyle w:val="StyleUnderline"/>
        </w:rPr>
        <w:t>possibilities in this regard</w:t>
      </w:r>
      <w:r w:rsidRPr="007302F6">
        <w:rPr>
          <w:sz w:val="12"/>
        </w:rPr>
        <w:t xml:space="preserve">. </w:t>
      </w:r>
      <w:r w:rsidRPr="00113A50">
        <w:rPr>
          <w:rStyle w:val="StyleUnderline"/>
        </w:rPr>
        <w:t>States with</w:t>
      </w:r>
      <w:r w:rsidRPr="007302F6">
        <w:rPr>
          <w:sz w:val="12"/>
        </w:rPr>
        <w:t xml:space="preserve"> nuclear forces of </w:t>
      </w:r>
      <w:r w:rsidRPr="00113A50">
        <w:rPr>
          <w:rStyle w:val="StyleUnderline"/>
        </w:rPr>
        <w:t>variable force structure, operational experience, and command-control systems will be thrown into</w:t>
      </w:r>
      <w:r w:rsidRPr="006A0BCA">
        <w:rPr>
          <w:rStyle w:val="StyleUnderline"/>
          <w:highlight w:val="cyan"/>
        </w:rPr>
        <w:t xml:space="preserve"> a matrix of</w:t>
      </w:r>
      <w:r w:rsidRPr="00F71D9C">
        <w:rPr>
          <w:rStyle w:val="StyleUnderline"/>
        </w:rPr>
        <w:t xml:space="preserve"> complex political, social and cultural </w:t>
      </w:r>
      <w:r w:rsidRPr="006A0BCA">
        <w:rPr>
          <w:rStyle w:val="StyleUnderline"/>
          <w:highlight w:val="cyan"/>
        </w:rPr>
        <w:t xml:space="preserve">cross-currents </w:t>
      </w:r>
      <w:r w:rsidRPr="006A0BCA">
        <w:rPr>
          <w:rStyle w:val="Emphasis"/>
          <w:highlight w:val="cyan"/>
        </w:rPr>
        <w:t xml:space="preserve">contributory to </w:t>
      </w:r>
      <w:r w:rsidRPr="00113A50">
        <w:rPr>
          <w:rStyle w:val="Emphasis"/>
        </w:rPr>
        <w:t xml:space="preserve">the possibility of </w:t>
      </w:r>
      <w:r w:rsidRPr="006A0BCA">
        <w:rPr>
          <w:rStyle w:val="Emphasis"/>
          <w:highlight w:val="cyan"/>
        </w:rPr>
        <w:t>war</w:t>
      </w:r>
      <w:r w:rsidRPr="00F71D9C">
        <w:rPr>
          <w:rStyle w:val="Emphasis"/>
        </w:rPr>
        <w:t>.</w:t>
      </w:r>
      <w:r w:rsidRPr="007302F6">
        <w:rPr>
          <w:sz w:val="12"/>
        </w:rPr>
        <w:t xml:space="preserve"> In addition to the existing nuclear powers </w:t>
      </w:r>
      <w:r w:rsidRPr="006A0BCA">
        <w:rPr>
          <w:rStyle w:val="Emphasis"/>
          <w:highlight w:val="cyan"/>
        </w:rPr>
        <w:t>in Asia, others may seek nuclear weapons if they feel threatened</w:t>
      </w:r>
      <w:r w:rsidRPr="007302F6">
        <w:rPr>
          <w:sz w:val="12"/>
        </w:rPr>
        <w:t xml:space="preserve"> by regional rivals or hostile alliances. Containment of nuclear proliferation in Asia is a desirable political objective for all of the obvious reasons. Nevertheless, </w:t>
      </w:r>
      <w:r w:rsidRPr="000A33EB">
        <w:rPr>
          <w:rStyle w:val="StyleUnderline"/>
        </w:rPr>
        <w:t>the present century is unlikely to see the nuclear hesitancy or risk aversion that</w:t>
      </w:r>
      <w:r w:rsidRPr="00F71D9C">
        <w:rPr>
          <w:rStyle w:val="StyleUnderline"/>
        </w:rPr>
        <w:t xml:space="preserve"> marked the Cold War</w:t>
      </w:r>
      <w:r w:rsidRPr="007302F6">
        <w:rPr>
          <w:sz w:val="12"/>
        </w:rPr>
        <w:t xml:space="preserve">: in part, because the military and political discipline imposed by the Cold War superpowers no longer exists, but also because </w:t>
      </w:r>
      <w:r w:rsidRPr="00113A50">
        <w:rPr>
          <w:rStyle w:val="StyleUnderline"/>
        </w:rPr>
        <w:t>states in Asia</w:t>
      </w:r>
      <w:r w:rsidRPr="000A33EB">
        <w:rPr>
          <w:rStyle w:val="StyleUnderline"/>
        </w:rPr>
        <w:t xml:space="preserve"> have new aspirations for regional or global respect.</w:t>
      </w:r>
      <w:r w:rsidRPr="007302F6">
        <w:rPr>
          <w:sz w:val="12"/>
        </w:rPr>
        <w:t xml:space="preserve">20¶ The spread of ballistic missiles and other nuclear capable delivery systems </w:t>
      </w:r>
      <w:r w:rsidRPr="006A0BCA">
        <w:rPr>
          <w:rStyle w:val="StyleUnderline"/>
          <w:highlight w:val="cyan"/>
        </w:rPr>
        <w:t>in Asia</w:t>
      </w:r>
      <w:r w:rsidRPr="007302F6">
        <w:rPr>
          <w:sz w:val="12"/>
        </w:rPr>
        <w:t xml:space="preserve">, or in the Middle East with reach into Asia, is especially dangerous because </w:t>
      </w:r>
      <w:r w:rsidRPr="006A0BCA">
        <w:rPr>
          <w:rStyle w:val="StyleUnderline"/>
          <w:highlight w:val="cyan"/>
        </w:rPr>
        <w:t xml:space="preserve">plausible adversaries live close together and are </w:t>
      </w:r>
      <w:r w:rsidRPr="006A0BCA">
        <w:rPr>
          <w:rStyle w:val="Emphasis"/>
          <w:highlight w:val="cyan"/>
        </w:rPr>
        <w:t xml:space="preserve">already engaged in </w:t>
      </w:r>
      <w:r w:rsidRPr="000A33EB">
        <w:rPr>
          <w:rStyle w:val="Emphasis"/>
        </w:rPr>
        <w:t xml:space="preserve">ongoing </w:t>
      </w:r>
      <w:r w:rsidRPr="006A0BCA">
        <w:rPr>
          <w:rStyle w:val="Emphasis"/>
          <w:highlight w:val="cyan"/>
        </w:rPr>
        <w:t>disputes</w:t>
      </w:r>
      <w:r w:rsidRPr="00F71D9C">
        <w:rPr>
          <w:rStyle w:val="StyleUnderline"/>
        </w:rPr>
        <w:t xml:space="preserve"> about territory or other issues</w:t>
      </w:r>
      <w:r w:rsidRPr="007302F6">
        <w:rPr>
          <w:sz w:val="12"/>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F71D9C">
        <w:rPr>
          <w:rStyle w:val="StyleUnderline"/>
        </w:rPr>
        <w:t xml:space="preserve">The </w:t>
      </w:r>
      <w:r w:rsidRPr="006A0BCA">
        <w:rPr>
          <w:rStyle w:val="StyleUnderline"/>
          <w:highlight w:val="cyan"/>
        </w:rPr>
        <w:t>short flight times</w:t>
      </w:r>
      <w:r w:rsidRPr="00F71D9C">
        <w:rPr>
          <w:rStyle w:val="StyleUnderline"/>
        </w:rPr>
        <w:t xml:space="preserve"> of ballistic missiles</w:t>
      </w:r>
      <w:r w:rsidRPr="007302F6">
        <w:rPr>
          <w:sz w:val="12"/>
        </w:rPr>
        <w:t xml:space="preserve"> between the cities or military forces of contiguous states </w:t>
      </w:r>
      <w:r w:rsidRPr="006A0BCA">
        <w:rPr>
          <w:rStyle w:val="StyleUnderline"/>
          <w:highlight w:val="cyan"/>
        </w:rPr>
        <w:t>means</w:t>
      </w:r>
      <w:r w:rsidRPr="00F71D9C">
        <w:rPr>
          <w:rStyle w:val="StyleUnderline"/>
        </w:rPr>
        <w:t xml:space="preserve"> that </w:t>
      </w:r>
      <w:r w:rsidRPr="000A33EB">
        <w:rPr>
          <w:rStyle w:val="Emphasis"/>
        </w:rPr>
        <w:t xml:space="preserve">very </w:t>
      </w:r>
      <w:r w:rsidRPr="006A0BCA">
        <w:rPr>
          <w:rStyle w:val="Emphasis"/>
          <w:highlight w:val="cyan"/>
        </w:rPr>
        <w:t>little time will be available</w:t>
      </w:r>
      <w:r w:rsidRPr="00F71D9C">
        <w:rPr>
          <w:rStyle w:val="StyleUnderline"/>
        </w:rPr>
        <w:t xml:space="preserve"> </w:t>
      </w:r>
      <w:r w:rsidRPr="006A0BCA">
        <w:rPr>
          <w:rStyle w:val="StyleUnderline"/>
          <w:highlight w:val="cyan"/>
        </w:rPr>
        <w:t xml:space="preserve">for </w:t>
      </w:r>
      <w:r w:rsidRPr="000A33EB">
        <w:rPr>
          <w:rStyle w:val="StyleUnderline"/>
        </w:rPr>
        <w:t>warning and</w:t>
      </w:r>
      <w:r w:rsidRPr="00F71D9C">
        <w:rPr>
          <w:rStyle w:val="StyleUnderline"/>
        </w:rPr>
        <w:t xml:space="preserve"> attack </w:t>
      </w:r>
      <w:r w:rsidRPr="006A0BCA">
        <w:rPr>
          <w:rStyle w:val="StyleUnderline"/>
          <w:highlight w:val="cyan"/>
        </w:rPr>
        <w:t>assessment</w:t>
      </w:r>
      <w:r w:rsidRPr="00F71D9C">
        <w:rPr>
          <w:rStyle w:val="StyleUnderline"/>
        </w:rPr>
        <w:t xml:space="preserve"> by the defender</w:t>
      </w:r>
      <w:r w:rsidRPr="007302F6">
        <w:rPr>
          <w:sz w:val="12"/>
        </w:rPr>
        <w:t xml:space="preserve">. </w:t>
      </w:r>
      <w:r w:rsidRPr="006A0BCA">
        <w:rPr>
          <w:rStyle w:val="StyleUnderline"/>
          <w:highlight w:val="cyan"/>
        </w:rPr>
        <w:t>Conventional</w:t>
      </w:r>
      <w:r w:rsidRPr="0069240E">
        <w:rPr>
          <w:rStyle w:val="StyleUnderline"/>
        </w:rPr>
        <w:t>ly</w:t>
      </w:r>
      <w:r w:rsidRPr="00F71D9C">
        <w:rPr>
          <w:rStyle w:val="StyleUnderline"/>
        </w:rPr>
        <w:t xml:space="preserve"> armed </w:t>
      </w:r>
      <w:r w:rsidRPr="006A0BCA">
        <w:rPr>
          <w:rStyle w:val="StyleUnderline"/>
          <w:highlight w:val="cyan"/>
        </w:rPr>
        <w:t>missiles could</w:t>
      </w:r>
      <w:r w:rsidRPr="00F71D9C">
        <w:rPr>
          <w:rStyle w:val="StyleUnderline"/>
        </w:rPr>
        <w:t xml:space="preserve"> </w:t>
      </w:r>
      <w:r w:rsidRPr="007302F6">
        <w:rPr>
          <w:sz w:val="12"/>
        </w:rPr>
        <w:t xml:space="preserve">easily </w:t>
      </w:r>
      <w:r w:rsidRPr="006A0BCA">
        <w:rPr>
          <w:rStyle w:val="StyleUnderline"/>
          <w:highlight w:val="cyan"/>
        </w:rPr>
        <w:t>be mistaken for</w:t>
      </w:r>
      <w:r w:rsidRPr="0069240E">
        <w:rPr>
          <w:rStyle w:val="StyleUnderline"/>
        </w:rPr>
        <w:t xml:space="preserve"> a</w:t>
      </w:r>
      <w:r w:rsidRPr="007302F6">
        <w:rPr>
          <w:sz w:val="12"/>
        </w:rPr>
        <w:t xml:space="preserve"> tactical </w:t>
      </w:r>
      <w:r w:rsidRPr="006A0BCA">
        <w:rPr>
          <w:rStyle w:val="StyleUnderline"/>
          <w:highlight w:val="cyan"/>
        </w:rPr>
        <w:t>nuclear</w:t>
      </w:r>
      <w:r w:rsidRPr="00F71D9C">
        <w:rPr>
          <w:rStyle w:val="StyleUnderline"/>
        </w:rPr>
        <w:t xml:space="preserve"> first use</w:t>
      </w:r>
      <w:r w:rsidRPr="007302F6">
        <w:rPr>
          <w:sz w:val="12"/>
        </w:rPr>
        <w:t xml:space="preserve">. Fighter-bombers appearing over the horizon could just as easily be carrying nuclear weapons as conventional ordnance. In addition to the challenges posed by shorter flight times and uncertain weapons loads, </w:t>
      </w:r>
      <w:r w:rsidRPr="000A33EB">
        <w:rPr>
          <w:rStyle w:val="StyleUnderline"/>
        </w:rPr>
        <w:t xml:space="preserve">potential victims of nuclear attack in Asia may also have </w:t>
      </w:r>
      <w:r w:rsidRPr="006A0BCA">
        <w:rPr>
          <w:rStyle w:val="StyleUnderline"/>
          <w:highlight w:val="cyan"/>
        </w:rPr>
        <w:t>first strike vulnerable</w:t>
      </w:r>
      <w:r w:rsidRPr="00F71D9C">
        <w:rPr>
          <w:rStyle w:val="StyleUnderline"/>
        </w:rPr>
        <w:t xml:space="preserve"> forces and command-control </w:t>
      </w:r>
      <w:r w:rsidRPr="006A0BCA">
        <w:rPr>
          <w:rStyle w:val="StyleUnderline"/>
          <w:highlight w:val="cyan"/>
        </w:rPr>
        <w:t xml:space="preserve">systems </w:t>
      </w:r>
      <w:r w:rsidRPr="000A33EB">
        <w:rPr>
          <w:rStyle w:val="StyleUnderline"/>
        </w:rPr>
        <w:t xml:space="preserve">that </w:t>
      </w:r>
      <w:r w:rsidRPr="006A0BCA">
        <w:rPr>
          <w:rStyle w:val="StyleUnderline"/>
          <w:highlight w:val="cyan"/>
        </w:rPr>
        <w:t>increase</w:t>
      </w:r>
      <w:r w:rsidRPr="00F71D9C">
        <w:rPr>
          <w:rStyle w:val="StyleUnderline"/>
        </w:rPr>
        <w:t xml:space="preserve"> decision </w:t>
      </w:r>
      <w:r w:rsidRPr="006A0BCA">
        <w:rPr>
          <w:rStyle w:val="StyleUnderline"/>
          <w:highlight w:val="cyan"/>
        </w:rPr>
        <w:t>pressures</w:t>
      </w:r>
      <w:r w:rsidRPr="00F71D9C">
        <w:rPr>
          <w:rStyle w:val="StyleUnderline"/>
        </w:rPr>
        <w:t xml:space="preserve"> </w:t>
      </w:r>
      <w:r w:rsidRPr="006A0BCA">
        <w:rPr>
          <w:rStyle w:val="StyleUnderline"/>
          <w:highlight w:val="cyan"/>
        </w:rPr>
        <w:t>for</w:t>
      </w:r>
      <w:r w:rsidRPr="00F71D9C">
        <w:rPr>
          <w:rStyle w:val="StyleUnderline"/>
        </w:rPr>
        <w:t xml:space="preserve"> </w:t>
      </w:r>
      <w:r w:rsidRPr="00F71D9C">
        <w:rPr>
          <w:rStyle w:val="Emphasis"/>
        </w:rPr>
        <w:t xml:space="preserve">rapid, and possibly mistaken, </w:t>
      </w:r>
      <w:r w:rsidRPr="006A0BCA">
        <w:rPr>
          <w:rStyle w:val="Emphasis"/>
          <w:highlight w:val="cyan"/>
        </w:rPr>
        <w:t>retaliation</w:t>
      </w:r>
      <w:r w:rsidRPr="007302F6">
        <w:rPr>
          <w:sz w:val="12"/>
        </w:rPr>
        <w:t xml:space="preserve">.¶ </w:t>
      </w:r>
      <w:r w:rsidRPr="006A0BCA">
        <w:rPr>
          <w:rStyle w:val="StyleUnderline"/>
          <w:highlight w:val="cyan"/>
        </w:rPr>
        <w:t xml:space="preserve">This </w:t>
      </w:r>
      <w:r w:rsidRPr="000A33EB">
        <w:rPr>
          <w:rStyle w:val="StyleUnderline"/>
        </w:rPr>
        <w:t>potpourri</w:t>
      </w:r>
      <w:r w:rsidRPr="00F71D9C">
        <w:rPr>
          <w:rStyle w:val="StyleUnderline"/>
        </w:rPr>
        <w:t xml:space="preserve"> of possibilities </w:t>
      </w:r>
      <w:r w:rsidRPr="006A0BCA">
        <w:rPr>
          <w:rStyle w:val="Emphasis"/>
          <w:highlight w:val="cyan"/>
        </w:rPr>
        <w:t>challenges conventional wisdom about</w:t>
      </w:r>
      <w:r w:rsidRPr="00F71D9C">
        <w:rPr>
          <w:rStyle w:val="Emphasis"/>
        </w:rPr>
        <w:t xml:space="preserve"> nuclear </w:t>
      </w:r>
      <w:r w:rsidRPr="006A0BCA">
        <w:rPr>
          <w:rStyle w:val="Emphasis"/>
          <w:highlight w:val="cyan"/>
        </w:rPr>
        <w:t>deterrence</w:t>
      </w:r>
      <w:r w:rsidRPr="006A0BCA">
        <w:rPr>
          <w:rStyle w:val="StyleUnderline"/>
          <w:highlight w:val="cyan"/>
        </w:rPr>
        <w:t xml:space="preserve"> and proliferation</w:t>
      </w:r>
      <w:r w:rsidRPr="007302F6">
        <w:rPr>
          <w:sz w:val="12"/>
        </w:rPr>
        <w:t xml:space="preserve"> on the part of policy makers and academic theorists. For policy makers in the United States and NATO, </w:t>
      </w:r>
      <w:r w:rsidRPr="000A33EB">
        <w:rPr>
          <w:rStyle w:val="StyleUnderline"/>
        </w:rPr>
        <w:t>spreading nuclear</w:t>
      </w:r>
      <w:r w:rsidRPr="007302F6">
        <w:rPr>
          <w:sz w:val="12"/>
        </w:rPr>
        <w:t xml:space="preserve"> and other </w:t>
      </w:r>
      <w:r w:rsidRPr="000A33EB">
        <w:rPr>
          <w:rStyle w:val="StyleUnderline"/>
        </w:rPr>
        <w:t>weapons</w:t>
      </w:r>
      <w:r w:rsidRPr="007302F6">
        <w:rPr>
          <w:sz w:val="12"/>
        </w:rPr>
        <w:t xml:space="preserve"> of mass </w:t>
      </w:r>
      <w:r w:rsidRPr="007302F6">
        <w:rPr>
          <w:sz w:val="12"/>
          <w:szCs w:val="16"/>
        </w:rPr>
        <w:t>destruction in Asia</w:t>
      </w:r>
      <w:r w:rsidRPr="000A33EB">
        <w:rPr>
          <w:rStyle w:val="StyleUnderline"/>
        </w:rPr>
        <w:t xml:space="preserve"> could profoundly shift the geopolitics of mass destruction</w:t>
      </w:r>
      <w:r w:rsidRPr="007302F6">
        <w:rPr>
          <w:sz w:val="12"/>
        </w:rPr>
        <w:t xml:space="preserve"> from a European center of gravity (in the twentieth century) to an Asian and/or Middle Eastern center of gravity (in the present century).21 </w:t>
      </w:r>
      <w:r w:rsidRPr="00F71D9C">
        <w:rPr>
          <w:rStyle w:val="StyleUnderline"/>
        </w:rPr>
        <w:t xml:space="preserve">This would profoundly shake up prognostications </w:t>
      </w:r>
      <w:r w:rsidRPr="007302F6">
        <w:rPr>
          <w:sz w:val="12"/>
        </w:rPr>
        <w:t xml:space="preserve">to the effect </w:t>
      </w:r>
      <w:r w:rsidRPr="00F71D9C">
        <w:rPr>
          <w:rStyle w:val="StyleUnderline"/>
        </w:rPr>
        <w:t>that wars of mass destruction are now passé</w:t>
      </w:r>
      <w:r w:rsidRPr="007302F6">
        <w:rPr>
          <w:sz w:val="12"/>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551E75D2" w14:textId="4021D94D" w:rsidR="001E3BA5" w:rsidRDefault="00AA125D" w:rsidP="001E3BA5">
      <w:pPr>
        <w:pStyle w:val="Heading3"/>
      </w:pPr>
      <w:r>
        <w:t>Asian Prolif</w:t>
      </w:r>
      <w:r w:rsidR="001E3BA5">
        <w:t>---A2: No War---</w:t>
      </w:r>
      <w:r w:rsidR="00684106">
        <w:t xml:space="preserve">Structural </w:t>
      </w:r>
      <w:r w:rsidR="001E3BA5">
        <w:t>Checks</w:t>
      </w:r>
    </w:p>
    <w:p w14:paraId="0C9AEBB5" w14:textId="77777777" w:rsidR="001E3BA5" w:rsidRPr="001D3300" w:rsidRDefault="001E3BA5" w:rsidP="001E3BA5">
      <w:pPr>
        <w:pStyle w:val="Heading4"/>
      </w:pPr>
      <w:r>
        <w:t>Structural checks on conflict don’t apply to Northeast Asia</w:t>
      </w:r>
    </w:p>
    <w:p w14:paraId="2E51403E" w14:textId="77777777" w:rsidR="001E3BA5" w:rsidRDefault="001E3BA5" w:rsidP="001E3BA5">
      <w:r w:rsidRPr="001D3300">
        <w:t xml:space="preserve">Andrew </w:t>
      </w:r>
      <w:r w:rsidRPr="00263F0E">
        <w:rPr>
          <w:rStyle w:val="Style13ptBold"/>
        </w:rPr>
        <w:t>O’Neil 13</w:t>
      </w:r>
      <w:r w:rsidRPr="001D3300">
        <w:t>, Sep 2 2013, Asia, the US and Extended Nuclear Deterrence: Atomic Umbrellas in the Twenty-First Century, p 31-32, google books</w:t>
      </w:r>
    </w:p>
    <w:p w14:paraId="7E1A5AEB" w14:textId="77777777" w:rsidR="001E3BA5" w:rsidRPr="001D3300" w:rsidRDefault="001E3BA5" w:rsidP="001E3BA5"/>
    <w:p w14:paraId="541EE5C0" w14:textId="77777777" w:rsidR="001E3BA5" w:rsidRPr="009803A6" w:rsidRDefault="001E3BA5" w:rsidP="001E3BA5">
      <w:pPr>
        <w:rPr>
          <w:sz w:val="12"/>
        </w:rPr>
      </w:pPr>
      <w:r w:rsidRPr="006A0BCA">
        <w:rPr>
          <w:rStyle w:val="StyleUnderline"/>
          <w:highlight w:val="cyan"/>
        </w:rPr>
        <w:t>Northeast Asia is</w:t>
      </w:r>
      <w:r w:rsidRPr="001D3300">
        <w:rPr>
          <w:rStyle w:val="StyleUnderline"/>
        </w:rPr>
        <w:t xml:space="preserve"> the </w:t>
      </w:r>
      <w:r w:rsidRPr="006A0BCA">
        <w:rPr>
          <w:rStyle w:val="Emphasis"/>
          <w:highlight w:val="cyan"/>
        </w:rPr>
        <w:t>least developed</w:t>
      </w:r>
      <w:r w:rsidRPr="006A0BCA">
        <w:rPr>
          <w:sz w:val="12"/>
          <w:highlight w:val="cyan"/>
        </w:rPr>
        <w:t xml:space="preserve"> </w:t>
      </w:r>
      <w:r w:rsidRPr="006A0BCA">
        <w:rPr>
          <w:rStyle w:val="StyleUnderline"/>
          <w:highlight w:val="cyan"/>
        </w:rPr>
        <w:t>of</w:t>
      </w:r>
      <w:r w:rsidRPr="001D3300">
        <w:rPr>
          <w:sz w:val="12"/>
        </w:rPr>
        <w:t xml:space="preserve"> all </w:t>
      </w:r>
      <w:r w:rsidRPr="006A0BCA">
        <w:rPr>
          <w:rStyle w:val="StyleUnderline"/>
          <w:highlight w:val="cyan"/>
        </w:rPr>
        <w:t>Asia's sub-regions in terms of</w:t>
      </w:r>
      <w:r w:rsidRPr="001D3300">
        <w:rPr>
          <w:sz w:val="12"/>
        </w:rPr>
        <w:t xml:space="preserve"> identity and </w:t>
      </w:r>
      <w:r w:rsidRPr="006A0BCA">
        <w:rPr>
          <w:rStyle w:val="StyleUnderline"/>
          <w:highlight w:val="cyan"/>
        </w:rPr>
        <w:t>institutions</w:t>
      </w:r>
      <w:r w:rsidRPr="001D3300">
        <w:rPr>
          <w:sz w:val="12"/>
        </w:rPr>
        <w:t xml:space="preserve">. 12 This is </w:t>
      </w:r>
      <w:r w:rsidRPr="006A0BCA">
        <w:rPr>
          <w:rStyle w:val="Emphasis"/>
          <w:highlight w:val="cyan"/>
        </w:rPr>
        <w:t>despite</w:t>
      </w:r>
      <w:r w:rsidRPr="001D3300">
        <w:rPr>
          <w:sz w:val="12"/>
        </w:rPr>
        <w:t xml:space="preserve"> the </w:t>
      </w:r>
      <w:r w:rsidRPr="006A0BCA">
        <w:rPr>
          <w:rStyle w:val="StyleUnderline"/>
          <w:highlight w:val="cyan"/>
        </w:rPr>
        <w:t>deepening economic interdependence</w:t>
      </w:r>
      <w:r w:rsidRPr="001D3300">
        <w:rPr>
          <w:sz w:val="12"/>
        </w:rPr>
        <w:t xml:space="preserve"> among sub-regional states (with the notable exception of North Korea). </w:t>
      </w:r>
      <w:r w:rsidRPr="001D3300">
        <w:rPr>
          <w:rStyle w:val="StyleUnderline"/>
        </w:rPr>
        <w:t>Trade between northeast Asian states has been growing steadily</w:t>
      </w:r>
      <w:r w:rsidRPr="001D3300">
        <w:rPr>
          <w:sz w:val="12"/>
        </w:rPr>
        <w:t xml:space="preserve"> since the 1997 regional economic crisis. Countries have increasingly critical direct investments, </w:t>
      </w:r>
      <w:r w:rsidRPr="001D3300">
        <w:rPr>
          <w:rStyle w:val="StyleUnderline"/>
        </w:rPr>
        <w:t>exemplified by</w:t>
      </w:r>
      <w:r w:rsidRPr="001D3300">
        <w:rPr>
          <w:sz w:val="12"/>
        </w:rPr>
        <w:t xml:space="preserve"> the large-scale </w:t>
      </w:r>
      <w:r w:rsidRPr="001D3300">
        <w:rPr>
          <w:rStyle w:val="StyleUnderline"/>
        </w:rPr>
        <w:t>Japanese and South Korean investment</w:t>
      </w:r>
      <w:r w:rsidRPr="001D3300">
        <w:rPr>
          <w:sz w:val="12"/>
        </w:rPr>
        <w:t xml:space="preserve"> in the information technology production networks in the Pearl River Delta, the Yangtze River Delta, and the Bohai—Yellow Sea region. 3 </w:t>
      </w:r>
      <w:r w:rsidRPr="006A0BCA">
        <w:rPr>
          <w:rStyle w:val="Emphasis"/>
          <w:highlight w:val="cyan"/>
        </w:rPr>
        <w:t xml:space="preserve">While economic relations are </w:t>
      </w:r>
      <w:r w:rsidRPr="001D3300">
        <w:rPr>
          <w:rStyle w:val="Emphasis"/>
        </w:rPr>
        <w:t xml:space="preserve">very </w:t>
      </w:r>
      <w:r w:rsidRPr="006A0BCA">
        <w:rPr>
          <w:rStyle w:val="Emphasis"/>
          <w:highlight w:val="cyan"/>
        </w:rPr>
        <w:t>warm</w:t>
      </w:r>
      <w:r w:rsidRPr="001D3300">
        <w:rPr>
          <w:sz w:val="12"/>
        </w:rPr>
        <w:t xml:space="preserve"> among northeast Asia's states, </w:t>
      </w:r>
      <w:r w:rsidRPr="006A0BCA">
        <w:rPr>
          <w:rStyle w:val="Emphasis"/>
          <w:highlight w:val="cyan"/>
        </w:rPr>
        <w:t xml:space="preserve">political relations are distant </w:t>
      </w:r>
      <w:r w:rsidRPr="001D3300">
        <w:rPr>
          <w:rStyle w:val="Emphasis"/>
        </w:rPr>
        <w:t>and cold</w:t>
      </w:r>
      <w:r w:rsidRPr="001D3300">
        <w:rPr>
          <w:sz w:val="12"/>
        </w:rPr>
        <w:t xml:space="preserve">, </w:t>
      </w:r>
      <w:r w:rsidRPr="006A0BCA">
        <w:rPr>
          <w:rStyle w:val="StyleUnderline"/>
          <w:highlight w:val="cyan"/>
        </w:rPr>
        <w:t>which has</w:t>
      </w:r>
      <w:r w:rsidRPr="006A0BCA">
        <w:rPr>
          <w:sz w:val="12"/>
          <w:highlight w:val="cyan"/>
        </w:rPr>
        <w:t xml:space="preserve"> </w:t>
      </w:r>
      <w:r w:rsidRPr="006A0BCA">
        <w:rPr>
          <w:rStyle w:val="Emphasis"/>
          <w:highlight w:val="cyan"/>
        </w:rPr>
        <w:t>major implications</w:t>
      </w:r>
      <w:r w:rsidRPr="006A0BCA">
        <w:rPr>
          <w:sz w:val="12"/>
          <w:highlight w:val="cyan"/>
        </w:rPr>
        <w:t xml:space="preserve"> </w:t>
      </w:r>
      <w:r w:rsidRPr="006A0BCA">
        <w:rPr>
          <w:rStyle w:val="StyleUnderline"/>
          <w:highlight w:val="cyan"/>
        </w:rPr>
        <w:t>for</w:t>
      </w:r>
      <w:r w:rsidRPr="006A0BCA">
        <w:rPr>
          <w:sz w:val="12"/>
          <w:highlight w:val="cyan"/>
        </w:rPr>
        <w:t xml:space="preserve"> </w:t>
      </w:r>
      <w:r w:rsidRPr="006A0BCA">
        <w:rPr>
          <w:rStyle w:val="Emphasis"/>
          <w:highlight w:val="cyan"/>
        </w:rPr>
        <w:t>security dynamics</w:t>
      </w:r>
      <w:r w:rsidRPr="001D3300">
        <w:rPr>
          <w:sz w:val="12"/>
        </w:rPr>
        <w:t xml:space="preserve"> in this sub-region. </w:t>
      </w:r>
      <w:r w:rsidRPr="006A0BCA">
        <w:rPr>
          <w:rStyle w:val="Emphasis"/>
          <w:highlight w:val="cyan"/>
        </w:rPr>
        <w:t>Territorial disputes run</w:t>
      </w:r>
      <w:r w:rsidRPr="001D3300">
        <w:rPr>
          <w:rStyle w:val="Emphasis"/>
        </w:rPr>
        <w:t xml:space="preserve"> deep</w:t>
      </w:r>
      <w:r w:rsidRPr="001D3300">
        <w:rPr>
          <w:sz w:val="12"/>
        </w:rPr>
        <w:t xml:space="preserve"> </w:t>
      </w:r>
      <w:r w:rsidRPr="001D3300">
        <w:rPr>
          <w:rStyle w:val="StyleUnderline"/>
        </w:rPr>
        <w:t xml:space="preserve">in this part of Asia </w:t>
      </w:r>
      <w:r w:rsidRPr="006A0BCA">
        <w:rPr>
          <w:rStyle w:val="StyleUnderline"/>
          <w:highlight w:val="cyan"/>
        </w:rPr>
        <w:t xml:space="preserve">and </w:t>
      </w:r>
      <w:r w:rsidRPr="006A0BCA">
        <w:rPr>
          <w:rStyle w:val="Emphasis"/>
          <w:highlight w:val="cyan"/>
        </w:rPr>
        <w:t>multilat</w:t>
      </w:r>
      <w:r w:rsidRPr="001D3300">
        <w:rPr>
          <w:rStyle w:val="Emphasis"/>
        </w:rPr>
        <w:t xml:space="preserve">eral </w:t>
      </w:r>
      <w:r w:rsidRPr="006A0BCA">
        <w:rPr>
          <w:rStyle w:val="Emphasis"/>
          <w:highlight w:val="cyan"/>
        </w:rPr>
        <w:t xml:space="preserve">institutions </w:t>
      </w:r>
      <w:r w:rsidRPr="001D3300">
        <w:rPr>
          <w:rStyle w:val="Emphasis"/>
        </w:rPr>
        <w:t xml:space="preserve">have </w:t>
      </w:r>
      <w:r w:rsidRPr="006A0BCA">
        <w:rPr>
          <w:rStyle w:val="Emphasis"/>
          <w:highlight w:val="cyan"/>
        </w:rPr>
        <w:t>played</w:t>
      </w:r>
      <w:r w:rsidRPr="001D3300">
        <w:rPr>
          <w:sz w:val="12"/>
        </w:rPr>
        <w:t xml:space="preserve"> almost </w:t>
      </w:r>
      <w:r w:rsidRPr="006A0BCA">
        <w:rPr>
          <w:rStyle w:val="Emphasis"/>
          <w:highlight w:val="cyan"/>
        </w:rPr>
        <w:t>no role in mitigating security dilemmas</w:t>
      </w:r>
      <w:r w:rsidRPr="001D3300">
        <w:rPr>
          <w:sz w:val="12"/>
        </w:rPr>
        <w:t xml:space="preserve"> between states. Talk of a Northeast Asian Security Dialogue gained little traction in the 1990s and the Six Party Talks have failed to deliver any real outcomes in achieving effective confidence-building measures, let alone placing any meaningful constraints on North Korea's nuclear program. Any sustained dialogue between sub-regional states on the security challenges engendering mistrust has proven elusive. Ironically, the most substantive dialogue between China, Japan, and South Korea has taken place under the rubric of a southeast Asia-based institution, ASEAN-+3. </w:t>
      </w:r>
      <w:r w:rsidRPr="006A0BCA">
        <w:rPr>
          <w:rStyle w:val="StyleUnderline"/>
          <w:highlight w:val="cyan"/>
        </w:rPr>
        <w:t>Inter-Korean and inter-Chinese tensions</w:t>
      </w:r>
      <w:r w:rsidRPr="001D3300">
        <w:rPr>
          <w:sz w:val="12"/>
        </w:rPr>
        <w:t xml:space="preserve">, which were deliberately fanned by the superpowers during the Cold War, have </w:t>
      </w:r>
      <w:r w:rsidRPr="006A0BCA">
        <w:rPr>
          <w:rStyle w:val="StyleUnderline"/>
          <w:highlight w:val="cyan"/>
        </w:rPr>
        <w:t>inhibited</w:t>
      </w:r>
      <w:r w:rsidRPr="001D3300">
        <w:rPr>
          <w:sz w:val="12"/>
        </w:rPr>
        <w:t xml:space="preserve"> any meaningful </w:t>
      </w:r>
      <w:r w:rsidRPr="006A0BCA">
        <w:rPr>
          <w:rStyle w:val="StyleUnderline"/>
          <w:highlight w:val="cyan"/>
        </w:rPr>
        <w:t>resolution of</w:t>
      </w:r>
      <w:r w:rsidRPr="001D3300">
        <w:rPr>
          <w:sz w:val="12"/>
        </w:rPr>
        <w:t xml:space="preserve"> outstanding </w:t>
      </w:r>
      <w:r w:rsidRPr="006A0BCA">
        <w:rPr>
          <w:rStyle w:val="Emphasis"/>
          <w:highlight w:val="cyan"/>
        </w:rPr>
        <w:t>territorial issues</w:t>
      </w:r>
      <w:r w:rsidRPr="001D3300">
        <w:rPr>
          <w:sz w:val="12"/>
        </w:rPr>
        <w:t xml:space="preserve"> in northeast Asia. </w:t>
      </w:r>
    </w:p>
    <w:p w14:paraId="4C9E9C40" w14:textId="7A545F2D" w:rsidR="00320173" w:rsidRDefault="00320173" w:rsidP="0058727C">
      <w:pPr>
        <w:pStyle w:val="Heading3"/>
      </w:pPr>
      <w:r>
        <w:t>Japan Prolif---A2: Inev</w:t>
      </w:r>
    </w:p>
    <w:p w14:paraId="13CA33AB" w14:textId="77777777" w:rsidR="00320173" w:rsidRDefault="00320173" w:rsidP="00320173">
      <w:pPr>
        <w:pStyle w:val="Heading4"/>
      </w:pPr>
      <w:r w:rsidRPr="00B86258">
        <w:t>Prolif limited now because of credible US security guarantees</w:t>
      </w:r>
      <w:r>
        <w:t xml:space="preserve"> – aff alters that stability</w:t>
      </w:r>
    </w:p>
    <w:p w14:paraId="4F2CD3A1" w14:textId="5EE95B66" w:rsidR="00320173" w:rsidRDefault="00320173" w:rsidP="00320173">
      <w:pPr>
        <w:rPr>
          <w:rStyle w:val="Style13ptBold"/>
        </w:rPr>
      </w:pPr>
      <w:r>
        <w:rPr>
          <w:rStyle w:val="Style13ptBold"/>
        </w:rPr>
        <w:t xml:space="preserve">Miller 16 </w:t>
      </w:r>
      <w:r>
        <w:t xml:space="preserve">---- </w:t>
      </w:r>
      <w:r w:rsidRPr="00B86258">
        <w:t xml:space="preserve">Nick, Assistant Professor in the Department of Political Science and Watson Institute for International and Public Affairs (Brown University), Stanton Nuclear Security Fellow (Harvard Kennedy School's Belfer Center for Science and International Affairs), PhD in Political Science (MIT), “Donald Trump Thinks More Countries Should Have Nuclear Weapons. Here’s What the Research Says,” Washington Post – Monkey Cage, 4/6, </w:t>
      </w:r>
      <w:hyperlink r:id="rId67" w:history="1">
        <w:r w:rsidR="007C439C" w:rsidRPr="00642E97">
          <w:rPr>
            <w:rStyle w:val="Hyperlink"/>
          </w:rPr>
          <w:t>https://www.washingtonpost.com/news/monkey-cage/wp/2016/04/06/should-more-countries-have-nuclear-weapons-donald-trump-thinks-so/</w:t>
        </w:r>
      </w:hyperlink>
      <w:r>
        <w:t xml:space="preserve"> **Modified for ableist language</w:t>
      </w:r>
    </w:p>
    <w:p w14:paraId="05BF9D49" w14:textId="77777777" w:rsidR="00320173" w:rsidRPr="00B86258" w:rsidRDefault="00320173" w:rsidP="00320173">
      <w:pPr>
        <w:rPr>
          <w:rStyle w:val="Style13ptBold"/>
        </w:rPr>
      </w:pPr>
    </w:p>
    <w:p w14:paraId="2301AC2C" w14:textId="77777777" w:rsidR="00320173" w:rsidRPr="00B86258" w:rsidRDefault="00320173" w:rsidP="00320173">
      <w:pPr>
        <w:rPr>
          <w:sz w:val="14"/>
        </w:rPr>
      </w:pPr>
      <w:r w:rsidRPr="006A0BCA">
        <w:rPr>
          <w:rStyle w:val="StyleUnderline"/>
          <w:highlight w:val="cyan"/>
        </w:rPr>
        <w:t>Is</w:t>
      </w:r>
      <w:r w:rsidRPr="00B86258">
        <w:rPr>
          <w:rStyle w:val="StyleUnderline"/>
        </w:rPr>
        <w:t xml:space="preserve"> nuclear </w:t>
      </w:r>
      <w:r w:rsidRPr="006A0BCA">
        <w:rPr>
          <w:rStyle w:val="StyleUnderline"/>
          <w:highlight w:val="cyan"/>
        </w:rPr>
        <w:t>prolif</w:t>
      </w:r>
      <w:r w:rsidRPr="00B86258">
        <w:rPr>
          <w:rStyle w:val="StyleUnderline"/>
        </w:rPr>
        <w:t xml:space="preserve">eration </w:t>
      </w:r>
      <w:r w:rsidRPr="006A0BCA">
        <w:rPr>
          <w:rStyle w:val="StyleUnderline"/>
          <w:highlight w:val="cyan"/>
        </w:rPr>
        <w:t>inevitable?</w:t>
      </w:r>
      <w:r>
        <w:rPr>
          <w:rStyle w:val="StyleUnderline"/>
        </w:rPr>
        <w:t xml:space="preserve"> </w:t>
      </w:r>
      <w:r w:rsidRPr="00B86258">
        <w:rPr>
          <w:rStyle w:val="StyleUnderline"/>
        </w:rPr>
        <w:t>Trump’s logic</w:t>
      </w:r>
      <w:r w:rsidRPr="00B86258">
        <w:rPr>
          <w:sz w:val="14"/>
        </w:rPr>
        <w:t xml:space="preserve"> for this idea </w:t>
      </w:r>
      <w:r w:rsidRPr="00B86258">
        <w:rPr>
          <w:rStyle w:val="StyleUnderline"/>
        </w:rPr>
        <w:t>is based on</w:t>
      </w:r>
      <w:r w:rsidRPr="00B86258">
        <w:rPr>
          <w:sz w:val="14"/>
        </w:rPr>
        <w:t xml:space="preserve"> his </w:t>
      </w:r>
      <w:r w:rsidRPr="00B86258">
        <w:rPr>
          <w:rStyle w:val="StyleUnderline"/>
        </w:rPr>
        <w:t>belief</w:t>
      </w:r>
      <w:r w:rsidRPr="00B86258">
        <w:rPr>
          <w:sz w:val="14"/>
        </w:rPr>
        <w:t xml:space="preserve"> that the </w:t>
      </w:r>
      <w:r w:rsidRPr="00B86258">
        <w:rPr>
          <w:rStyle w:val="Emphasis"/>
        </w:rPr>
        <w:t>U</w:t>
      </w:r>
      <w:r w:rsidRPr="00B86258">
        <w:rPr>
          <w:sz w:val="14"/>
        </w:rPr>
        <w:t xml:space="preserve">nited </w:t>
      </w:r>
      <w:r w:rsidRPr="00B86258">
        <w:rPr>
          <w:rStyle w:val="Emphasis"/>
        </w:rPr>
        <w:t>S</w:t>
      </w:r>
      <w:r w:rsidRPr="00B86258">
        <w:rPr>
          <w:sz w:val="14"/>
        </w:rPr>
        <w:t xml:space="preserve">tates </w:t>
      </w:r>
      <w:r w:rsidRPr="00B86258">
        <w:rPr>
          <w:rStyle w:val="StyleUnderline"/>
        </w:rPr>
        <w:t>is</w:t>
      </w:r>
      <w:r w:rsidRPr="00B86258">
        <w:rPr>
          <w:sz w:val="14"/>
        </w:rPr>
        <w:t xml:space="preserve"> </w:t>
      </w:r>
      <w:r w:rsidRPr="00B86258">
        <w:rPr>
          <w:strike/>
          <w:sz w:val="14"/>
        </w:rPr>
        <w:t>weak</w:t>
      </w:r>
      <w:r w:rsidRPr="00B86258">
        <w:rPr>
          <w:sz w:val="14"/>
        </w:rPr>
        <w:t xml:space="preserve"> </w:t>
      </w:r>
      <w:r w:rsidRPr="00B86258">
        <w:rPr>
          <w:rStyle w:val="StyleUnderline"/>
        </w:rPr>
        <w:t>[constrained] and</w:t>
      </w:r>
      <w:r w:rsidRPr="00B86258">
        <w:rPr>
          <w:sz w:val="14"/>
        </w:rPr>
        <w:t xml:space="preserve"> that </w:t>
      </w:r>
      <w:r w:rsidRPr="00B86258">
        <w:rPr>
          <w:rStyle w:val="StyleUnderline"/>
        </w:rPr>
        <w:t>past prolif</w:t>
      </w:r>
      <w:r w:rsidRPr="00B86258">
        <w:rPr>
          <w:sz w:val="14"/>
        </w:rPr>
        <w:t xml:space="preserve">eration </w:t>
      </w:r>
      <w:r w:rsidRPr="00B86258">
        <w:rPr>
          <w:rStyle w:val="StyleUnderline"/>
        </w:rPr>
        <w:t>ensures future</w:t>
      </w:r>
      <w:r w:rsidRPr="00B86258">
        <w:rPr>
          <w:sz w:val="14"/>
        </w:rPr>
        <w:t xml:space="preserve"> proliferation. Here’s what Trump told the Times about Japan: “If the United States keeps on … its current path of weakness, [Japan is] going to want to have [nuclear weapons] anyway with or without me discussing it.” </w:t>
      </w:r>
      <w:r w:rsidRPr="00B86258">
        <w:rPr>
          <w:rStyle w:val="StyleUnderline"/>
        </w:rPr>
        <w:t>Trump</w:t>
      </w:r>
      <w:r w:rsidRPr="00B86258">
        <w:rPr>
          <w:sz w:val="14"/>
        </w:rPr>
        <w:t xml:space="preserve"> also </w:t>
      </w:r>
      <w:r w:rsidRPr="00B86258">
        <w:rPr>
          <w:rStyle w:val="StyleUnderline"/>
        </w:rPr>
        <w:t>implied</w:t>
      </w:r>
      <w:r w:rsidRPr="00B86258">
        <w:rPr>
          <w:sz w:val="14"/>
        </w:rPr>
        <w:t xml:space="preserve"> that </w:t>
      </w:r>
      <w:r w:rsidRPr="00B86258">
        <w:rPr>
          <w:rStyle w:val="Emphasis"/>
        </w:rPr>
        <w:t>So</w:t>
      </w:r>
      <w:r w:rsidRPr="00B86258">
        <w:rPr>
          <w:sz w:val="14"/>
        </w:rPr>
        <w:t xml:space="preserve">uth </w:t>
      </w:r>
      <w:r w:rsidRPr="00B86258">
        <w:rPr>
          <w:rStyle w:val="Emphasis"/>
        </w:rPr>
        <w:t>Ko</w:t>
      </w:r>
      <w:r w:rsidRPr="00B86258">
        <w:rPr>
          <w:sz w:val="14"/>
        </w:rPr>
        <w:t xml:space="preserve">rea </w:t>
      </w:r>
      <w:r w:rsidRPr="00B86258">
        <w:rPr>
          <w:rStyle w:val="StyleUnderline"/>
        </w:rPr>
        <w:t>and Japan would</w:t>
      </w:r>
      <w:r w:rsidRPr="00B86258">
        <w:rPr>
          <w:sz w:val="14"/>
        </w:rPr>
        <w:t xml:space="preserve"> inexorably </w:t>
      </w:r>
      <w:r w:rsidRPr="00B86258">
        <w:rPr>
          <w:rStyle w:val="StyleUnderline"/>
        </w:rPr>
        <w:t>seek nuclear</w:t>
      </w:r>
      <w:r w:rsidRPr="00B86258">
        <w:rPr>
          <w:sz w:val="14"/>
        </w:rPr>
        <w:t xml:space="preserve"> weapons — </w:t>
      </w:r>
      <w:r w:rsidRPr="00B86258">
        <w:rPr>
          <w:rStyle w:val="StyleUnderline"/>
        </w:rPr>
        <w:t>regardless of</w:t>
      </w:r>
      <w:r w:rsidRPr="00B86258">
        <w:rPr>
          <w:sz w:val="14"/>
        </w:rPr>
        <w:t xml:space="preserve"> what the </w:t>
      </w:r>
      <w:r w:rsidRPr="00B86258">
        <w:rPr>
          <w:rStyle w:val="Emphasis"/>
        </w:rPr>
        <w:t>U</w:t>
      </w:r>
      <w:r w:rsidRPr="00B86258">
        <w:rPr>
          <w:sz w:val="14"/>
        </w:rPr>
        <w:t xml:space="preserve">nited </w:t>
      </w:r>
      <w:r w:rsidRPr="00B86258">
        <w:rPr>
          <w:rStyle w:val="Emphasis"/>
        </w:rPr>
        <w:t>S</w:t>
      </w:r>
      <w:r w:rsidRPr="00B86258">
        <w:rPr>
          <w:sz w:val="14"/>
        </w:rPr>
        <w:t xml:space="preserve">tates does — </w:t>
      </w:r>
      <w:r w:rsidRPr="00B86258">
        <w:rPr>
          <w:rStyle w:val="StyleUnderline"/>
        </w:rPr>
        <w:t>because so many</w:t>
      </w:r>
      <w:r w:rsidRPr="00B86258">
        <w:rPr>
          <w:sz w:val="14"/>
        </w:rPr>
        <w:t xml:space="preserve"> countries </w:t>
      </w:r>
      <w:r w:rsidRPr="00B86258">
        <w:rPr>
          <w:rStyle w:val="StyleUnderline"/>
        </w:rPr>
        <w:t>have</w:t>
      </w:r>
      <w:r w:rsidRPr="00B86258">
        <w:rPr>
          <w:sz w:val="14"/>
        </w:rPr>
        <w:t xml:space="preserve"> already </w:t>
      </w:r>
      <w:r w:rsidRPr="00B86258">
        <w:rPr>
          <w:rStyle w:val="StyleUnderline"/>
        </w:rPr>
        <w:t>gone nuclear</w:t>
      </w:r>
      <w:r w:rsidRPr="00B86258">
        <w:rPr>
          <w:sz w:val="14"/>
        </w:rPr>
        <w:t xml:space="preserve">. As he said to Anderson Cooper: “It’s only a question of time. … You have so many [nuclear] countries already.” </w:t>
      </w:r>
      <w:r w:rsidRPr="00B86258">
        <w:rPr>
          <w:rStyle w:val="Emphasis"/>
        </w:rPr>
        <w:t>But</w:t>
      </w:r>
      <w:r w:rsidRPr="00B86258">
        <w:rPr>
          <w:sz w:val="14"/>
        </w:rPr>
        <w:t xml:space="preserve"> </w:t>
      </w:r>
      <w:r w:rsidRPr="00B86258">
        <w:rPr>
          <w:rStyle w:val="StyleUnderline"/>
        </w:rPr>
        <w:t xml:space="preserve">as we show </w:t>
      </w:r>
      <w:r w:rsidRPr="006A0BCA">
        <w:rPr>
          <w:rStyle w:val="StyleUnderline"/>
          <w:highlight w:val="cyan"/>
        </w:rPr>
        <w:t>in a number of research articles</w:t>
      </w:r>
      <w:r w:rsidRPr="00B86258">
        <w:rPr>
          <w:sz w:val="14"/>
        </w:rPr>
        <w:t xml:space="preserve">, those </w:t>
      </w:r>
      <w:r w:rsidRPr="006A0BCA">
        <w:rPr>
          <w:rStyle w:val="StyleUnderline"/>
          <w:highlight w:val="cyan"/>
        </w:rPr>
        <w:t>assumptions</w:t>
      </w:r>
      <w:r w:rsidRPr="006A0BCA">
        <w:rPr>
          <w:sz w:val="14"/>
          <w:highlight w:val="cyan"/>
        </w:rPr>
        <w:t xml:space="preserve"> </w:t>
      </w:r>
      <w:r w:rsidRPr="006A0BCA">
        <w:rPr>
          <w:rStyle w:val="Emphasis"/>
          <w:highlight w:val="cyan"/>
        </w:rPr>
        <w:t>don’t match</w:t>
      </w:r>
      <w:r w:rsidRPr="00B86258">
        <w:rPr>
          <w:sz w:val="14"/>
        </w:rPr>
        <w:t xml:space="preserve"> </w:t>
      </w:r>
      <w:r w:rsidRPr="00B86258">
        <w:rPr>
          <w:rStyle w:val="StyleUnderline"/>
        </w:rPr>
        <w:t>the</w:t>
      </w:r>
      <w:r w:rsidRPr="00B86258">
        <w:rPr>
          <w:sz w:val="14"/>
        </w:rPr>
        <w:t xml:space="preserve"> historical </w:t>
      </w:r>
      <w:r w:rsidRPr="006A0BCA">
        <w:rPr>
          <w:rStyle w:val="StyleUnderline"/>
          <w:highlight w:val="cyan"/>
        </w:rPr>
        <w:t>record</w:t>
      </w:r>
      <w:r w:rsidRPr="00B86258">
        <w:rPr>
          <w:rStyle w:val="StyleUnderline"/>
        </w:rPr>
        <w:t>. For</w:t>
      </w:r>
      <w:r w:rsidRPr="00B86258">
        <w:rPr>
          <w:sz w:val="14"/>
        </w:rPr>
        <w:t xml:space="preserve"> the past </w:t>
      </w:r>
      <w:r w:rsidRPr="00B86258">
        <w:rPr>
          <w:rStyle w:val="Emphasis"/>
        </w:rPr>
        <w:t>70 years</w:t>
      </w:r>
      <w:r w:rsidRPr="00B86258">
        <w:rPr>
          <w:sz w:val="14"/>
        </w:rPr>
        <w:t xml:space="preserve">, </w:t>
      </w:r>
      <w:r w:rsidRPr="006A0BCA">
        <w:rPr>
          <w:rStyle w:val="StyleUnderline"/>
          <w:highlight w:val="cyan"/>
        </w:rPr>
        <w:t>through</w:t>
      </w:r>
      <w:r w:rsidRPr="006A0BCA">
        <w:rPr>
          <w:sz w:val="14"/>
          <w:highlight w:val="cyan"/>
        </w:rPr>
        <w:t xml:space="preserve"> </w:t>
      </w:r>
      <w:r w:rsidRPr="006A0BCA">
        <w:rPr>
          <w:rStyle w:val="Emphasis"/>
          <w:highlight w:val="cyan"/>
        </w:rPr>
        <w:t>mutually reinforcing</w:t>
      </w:r>
      <w:r w:rsidRPr="006A0BCA">
        <w:rPr>
          <w:sz w:val="14"/>
          <w:highlight w:val="cyan"/>
        </w:rPr>
        <w:t xml:space="preserve"> </w:t>
      </w:r>
      <w:r w:rsidRPr="006A0BCA">
        <w:rPr>
          <w:rStyle w:val="StyleUnderline"/>
          <w:highlight w:val="cyan"/>
        </w:rPr>
        <w:t>policies</w:t>
      </w:r>
      <w:r w:rsidRPr="00B86258">
        <w:rPr>
          <w:sz w:val="14"/>
        </w:rPr>
        <w:t xml:space="preserve"> — </w:t>
      </w:r>
      <w:r w:rsidRPr="006A0BCA">
        <w:rPr>
          <w:rStyle w:val="Emphasis"/>
          <w:sz w:val="28"/>
          <w:highlight w:val="cyan"/>
        </w:rPr>
        <w:t>including</w:t>
      </w:r>
      <w:r w:rsidRPr="00B86258">
        <w:rPr>
          <w:rStyle w:val="Emphasis"/>
          <w:sz w:val="28"/>
        </w:rPr>
        <w:t xml:space="preserve"> security </w:t>
      </w:r>
      <w:r w:rsidRPr="006A0BCA">
        <w:rPr>
          <w:rStyle w:val="Emphasis"/>
          <w:sz w:val="28"/>
          <w:highlight w:val="cyan"/>
        </w:rPr>
        <w:t>guarantees</w:t>
      </w:r>
      <w:r w:rsidRPr="00B86258">
        <w:rPr>
          <w:sz w:val="14"/>
        </w:rPr>
        <w:t xml:space="preserve">, troop deployments, arms sales, nuclear umbrellas and sanctions threats — U.S. </w:t>
      </w:r>
      <w:r w:rsidRPr="006A0BCA">
        <w:rPr>
          <w:rStyle w:val="StyleUnderline"/>
          <w:highlight w:val="cyan"/>
        </w:rPr>
        <w:t>administrations</w:t>
      </w:r>
      <w:r w:rsidRPr="00B86258">
        <w:rPr>
          <w:rStyle w:val="StyleUnderline"/>
        </w:rPr>
        <w:t xml:space="preserve"> from both parties have</w:t>
      </w:r>
      <w:r w:rsidRPr="00B86258">
        <w:rPr>
          <w:sz w:val="14"/>
        </w:rPr>
        <w:t xml:space="preserve"> </w:t>
      </w:r>
      <w:r w:rsidRPr="006A0BCA">
        <w:rPr>
          <w:rStyle w:val="Emphasis"/>
          <w:highlight w:val="cyan"/>
        </w:rPr>
        <w:t>inhibited</w:t>
      </w:r>
      <w:r w:rsidRPr="00B86258">
        <w:rPr>
          <w:rStyle w:val="Emphasis"/>
        </w:rPr>
        <w:t xml:space="preserve"> nuclear </w:t>
      </w:r>
      <w:r w:rsidRPr="006A0BCA">
        <w:rPr>
          <w:rStyle w:val="Emphasis"/>
          <w:highlight w:val="cyan"/>
        </w:rPr>
        <w:t>prolif</w:t>
      </w:r>
      <w:r w:rsidRPr="00B86258">
        <w:rPr>
          <w:sz w:val="14"/>
        </w:rPr>
        <w:t xml:space="preserve">eration. </w:t>
      </w:r>
      <w:r w:rsidRPr="00B86258">
        <w:rPr>
          <w:rStyle w:val="StyleUnderline"/>
        </w:rPr>
        <w:t>When another country built nuclear</w:t>
      </w:r>
      <w:r w:rsidRPr="00B86258">
        <w:rPr>
          <w:sz w:val="14"/>
        </w:rPr>
        <w:t xml:space="preserve"> weapons, the </w:t>
      </w:r>
      <w:r w:rsidRPr="006A0BCA">
        <w:rPr>
          <w:rStyle w:val="Emphasis"/>
          <w:highlight w:val="cyan"/>
        </w:rPr>
        <w:t>U</w:t>
      </w:r>
      <w:r w:rsidRPr="00B86258">
        <w:rPr>
          <w:sz w:val="14"/>
        </w:rPr>
        <w:t xml:space="preserve">nited </w:t>
      </w:r>
      <w:r w:rsidRPr="006A0BCA">
        <w:rPr>
          <w:rStyle w:val="Emphasis"/>
          <w:highlight w:val="cyan"/>
        </w:rPr>
        <w:t>S</w:t>
      </w:r>
      <w:r w:rsidRPr="00B86258">
        <w:rPr>
          <w:sz w:val="14"/>
        </w:rPr>
        <w:t xml:space="preserve">tates </w:t>
      </w:r>
      <w:r w:rsidRPr="006A0BCA">
        <w:rPr>
          <w:rStyle w:val="StyleUnderline"/>
          <w:highlight w:val="cyan"/>
        </w:rPr>
        <w:t>limited</w:t>
      </w:r>
      <w:r w:rsidRPr="00B86258">
        <w:rPr>
          <w:sz w:val="14"/>
        </w:rPr>
        <w:t xml:space="preserve"> the </w:t>
      </w:r>
      <w:r w:rsidRPr="006A0BCA">
        <w:rPr>
          <w:rStyle w:val="StyleUnderline"/>
          <w:highlight w:val="cyan"/>
        </w:rPr>
        <w:t>repercussions by discouraging</w:t>
      </w:r>
      <w:r w:rsidRPr="00B86258">
        <w:rPr>
          <w:sz w:val="14"/>
        </w:rPr>
        <w:t xml:space="preserve"> that country from conducting nuclear </w:t>
      </w:r>
      <w:r w:rsidRPr="006A0BCA">
        <w:rPr>
          <w:rStyle w:val="StyleUnderline"/>
          <w:highlight w:val="cyan"/>
        </w:rPr>
        <w:t>tests</w:t>
      </w:r>
      <w:r w:rsidRPr="00B86258">
        <w:rPr>
          <w:sz w:val="14"/>
        </w:rPr>
        <w:t>.</w:t>
      </w:r>
    </w:p>
    <w:p w14:paraId="49AEE0B4" w14:textId="623EE56A" w:rsidR="007C439C" w:rsidRDefault="007C439C" w:rsidP="0058727C">
      <w:pPr>
        <w:pStyle w:val="Heading3"/>
      </w:pPr>
      <w:r>
        <w:t>Japan Prolif---A2: No Prolif---Constitution</w:t>
      </w:r>
    </w:p>
    <w:p w14:paraId="394247BD" w14:textId="77777777" w:rsidR="007C439C" w:rsidRPr="009C0010" w:rsidRDefault="007C439C" w:rsidP="007C439C">
      <w:pPr>
        <w:pStyle w:val="Heading4"/>
      </w:pPr>
      <w:r>
        <w:t>Political support exists for constitutional revision – new voters, youth support and political allies</w:t>
      </w:r>
    </w:p>
    <w:p w14:paraId="3EC6DDF3" w14:textId="61B77D87" w:rsidR="007C439C" w:rsidRDefault="007C439C" w:rsidP="007C439C">
      <w:r>
        <w:rPr>
          <w:rStyle w:val="Style13ptBold"/>
        </w:rPr>
        <w:t xml:space="preserve">Harney 15 </w:t>
      </w:r>
      <w:r>
        <w:t xml:space="preserve">---- </w:t>
      </w:r>
      <w:r w:rsidRPr="009C0010">
        <w:t xml:space="preserve">Stephen, syndicated columnist focused on Japan writing from Forbes, M.A. in International Economics (Johns Hopkins SAIS), B.A. in Political Science and Government (San Diego State University-California State University), “How to 'Meet China Halfway' In Managing Japan-China and U.S.-Japan Security Relations,” 6/29, </w:t>
      </w:r>
      <w:hyperlink r:id="rId68" w:anchor="f446cc64e44d" w:history="1">
        <w:r w:rsidRPr="00642E97">
          <w:rPr>
            <w:rStyle w:val="Hyperlink"/>
          </w:rPr>
          <w:t>http://www.forbes.com/sites/stephenharner/2015/06/29/how-to-meet-china-halfway-in-managing-japan-china-and-u-s-japan-security-relations/#f446cc64e44d</w:t>
        </w:r>
      </w:hyperlink>
    </w:p>
    <w:p w14:paraId="6E3D8745" w14:textId="77777777" w:rsidR="007C439C" w:rsidRDefault="007C439C" w:rsidP="007C439C"/>
    <w:p w14:paraId="21F40D45" w14:textId="1B453BF6" w:rsidR="007C439C" w:rsidRPr="007C439C" w:rsidRDefault="007C439C" w:rsidP="007C439C">
      <w:pPr>
        <w:rPr>
          <w:sz w:val="16"/>
        </w:rPr>
      </w:pPr>
      <w:r w:rsidRPr="009C0010">
        <w:rPr>
          <w:sz w:val="16"/>
        </w:rPr>
        <w:t xml:space="preserve">Last week, the </w:t>
      </w:r>
      <w:r w:rsidRPr="006A0BCA">
        <w:rPr>
          <w:rStyle w:val="StyleUnderline"/>
          <w:highlight w:val="cyan"/>
        </w:rPr>
        <w:t>Diet</w:t>
      </w:r>
      <w:r w:rsidRPr="009C0010">
        <w:rPr>
          <w:sz w:val="16"/>
        </w:rPr>
        <w:t xml:space="preserve">’s Upper House </w:t>
      </w:r>
      <w:r w:rsidRPr="009C0010">
        <w:rPr>
          <w:rStyle w:val="StyleUnderline"/>
        </w:rPr>
        <w:t xml:space="preserve">passed legislation </w:t>
      </w:r>
      <w:r w:rsidRPr="006A0BCA">
        <w:rPr>
          <w:rStyle w:val="StyleUnderline"/>
          <w:highlight w:val="cyan"/>
        </w:rPr>
        <w:t>lower</w:t>
      </w:r>
      <w:r w:rsidRPr="009C0010">
        <w:rPr>
          <w:sz w:val="16"/>
        </w:rPr>
        <w:t xml:space="preserve"> the minimum </w:t>
      </w:r>
      <w:r w:rsidRPr="006A0BCA">
        <w:rPr>
          <w:rStyle w:val="StyleUnderline"/>
          <w:highlight w:val="cyan"/>
        </w:rPr>
        <w:t>voting age</w:t>
      </w:r>
      <w:r w:rsidRPr="009C0010">
        <w:rPr>
          <w:sz w:val="16"/>
        </w:rPr>
        <w:t xml:space="preserve"> for Japanese from 20 to 18. By this act, </w:t>
      </w:r>
      <w:r w:rsidRPr="009C0010">
        <w:rPr>
          <w:rStyle w:val="StyleUnderline"/>
        </w:rPr>
        <w:t xml:space="preserve">Japanese </w:t>
      </w:r>
      <w:r w:rsidRPr="006A0BCA">
        <w:rPr>
          <w:rStyle w:val="StyleUnderline"/>
          <w:highlight w:val="cyan"/>
        </w:rPr>
        <w:t>politics</w:t>
      </w:r>
      <w:r w:rsidRPr="009C0010">
        <w:rPr>
          <w:sz w:val="16"/>
        </w:rPr>
        <w:t xml:space="preserve"> will </w:t>
      </w:r>
      <w:r w:rsidRPr="006A0BCA">
        <w:rPr>
          <w:rStyle w:val="StyleUnderline"/>
          <w:highlight w:val="cyan"/>
        </w:rPr>
        <w:t>gain</w:t>
      </w:r>
      <w:r w:rsidRPr="009C0010">
        <w:rPr>
          <w:sz w:val="16"/>
        </w:rPr>
        <w:t xml:space="preserve"> some </w:t>
      </w:r>
      <w:r w:rsidRPr="006A0BCA">
        <w:rPr>
          <w:rStyle w:val="Emphasis"/>
          <w:highlight w:val="cyan"/>
        </w:rPr>
        <w:t>2.4 million</w:t>
      </w:r>
      <w:r w:rsidRPr="009C0010">
        <w:rPr>
          <w:sz w:val="16"/>
        </w:rPr>
        <w:t xml:space="preserve"> </w:t>
      </w:r>
      <w:r w:rsidRPr="009C0010">
        <w:rPr>
          <w:rStyle w:val="StyleUnderline"/>
        </w:rPr>
        <w:t>new</w:t>
      </w:r>
      <w:r w:rsidRPr="009C0010">
        <w:rPr>
          <w:sz w:val="16"/>
        </w:rPr>
        <w:t xml:space="preserve"> potential </w:t>
      </w:r>
      <w:r w:rsidRPr="006A0BCA">
        <w:rPr>
          <w:rStyle w:val="StyleUnderline"/>
          <w:highlight w:val="cyan"/>
        </w:rPr>
        <w:t>voters</w:t>
      </w:r>
      <w:r w:rsidRPr="009C0010">
        <w:rPr>
          <w:rStyle w:val="StyleUnderline"/>
        </w:rPr>
        <w:t>, all eligible</w:t>
      </w:r>
      <w:r w:rsidRPr="009C0010">
        <w:rPr>
          <w:sz w:val="16"/>
        </w:rPr>
        <w:t xml:space="preserve"> to vote in next summer’s important upper House of Councillors elections. </w:t>
      </w:r>
      <w:r w:rsidRPr="009C0010">
        <w:rPr>
          <w:rStyle w:val="StyleUnderline"/>
        </w:rPr>
        <w:t>Abe’s conservative/</w:t>
      </w:r>
      <w:r w:rsidRPr="006A0BCA">
        <w:rPr>
          <w:rStyle w:val="StyleUnderline"/>
          <w:highlight w:val="cyan"/>
        </w:rPr>
        <w:t>nationalistic</w:t>
      </w:r>
      <w:r w:rsidRPr="009C0010">
        <w:rPr>
          <w:sz w:val="16"/>
        </w:rPr>
        <w:t xml:space="preserve"> Liberal Democratic Party (</w:t>
      </w:r>
      <w:r w:rsidRPr="006A0BCA">
        <w:rPr>
          <w:rStyle w:val="StyleUnderline"/>
          <w:highlight w:val="cyan"/>
        </w:rPr>
        <w:t>LDP</w:t>
      </w:r>
      <w:r w:rsidRPr="009C0010">
        <w:rPr>
          <w:sz w:val="16"/>
        </w:rPr>
        <w:t xml:space="preserve">), now </w:t>
      </w:r>
      <w:r w:rsidRPr="006A0BCA">
        <w:rPr>
          <w:rStyle w:val="Emphasis"/>
          <w:highlight w:val="cyan"/>
        </w:rPr>
        <w:t>seek</w:t>
      </w:r>
      <w:r w:rsidRPr="009C0010">
        <w:rPr>
          <w:rStyle w:val="Emphasis"/>
        </w:rPr>
        <w:t xml:space="preserve">ing </w:t>
      </w:r>
      <w:r w:rsidRPr="006A0BCA">
        <w:rPr>
          <w:rStyle w:val="Emphasis"/>
          <w:highlight w:val="cyan"/>
        </w:rPr>
        <w:t>to ally</w:t>
      </w:r>
      <w:r w:rsidRPr="006A0BCA">
        <w:rPr>
          <w:rStyle w:val="StyleUnderline"/>
          <w:highlight w:val="cyan"/>
        </w:rPr>
        <w:t xml:space="preserve"> with</w:t>
      </w:r>
      <w:r w:rsidRPr="009C0010">
        <w:rPr>
          <w:sz w:val="16"/>
        </w:rPr>
        <w:t xml:space="preserve"> the </w:t>
      </w:r>
      <w:r w:rsidRPr="006A0BCA">
        <w:rPr>
          <w:rStyle w:val="StyleUnderline"/>
          <w:highlight w:val="cyan"/>
        </w:rPr>
        <w:t>similar</w:t>
      </w:r>
      <w:r w:rsidRPr="009C0010">
        <w:rPr>
          <w:rStyle w:val="StyleUnderline"/>
        </w:rPr>
        <w:t>ly nationalistic</w:t>
      </w:r>
      <w:r w:rsidRPr="009C0010">
        <w:rPr>
          <w:sz w:val="16"/>
        </w:rPr>
        <w:t xml:space="preserve"> Osaka-based Japan Restoration Party led by Osaka mayor </w:t>
      </w:r>
      <w:r w:rsidRPr="006A0BCA">
        <w:rPr>
          <w:rStyle w:val="StyleUnderline"/>
          <w:highlight w:val="cyan"/>
        </w:rPr>
        <w:t>Hashimoto</w:t>
      </w:r>
      <w:r w:rsidRPr="009C0010">
        <w:rPr>
          <w:sz w:val="16"/>
        </w:rPr>
        <w:t xml:space="preserve"> Toru, </w:t>
      </w:r>
      <w:r w:rsidRPr="009C0010">
        <w:rPr>
          <w:rStyle w:val="StyleUnderline"/>
        </w:rPr>
        <w:t>hope to enlist</w:t>
      </w:r>
      <w:r w:rsidRPr="009C0010">
        <w:rPr>
          <w:sz w:val="16"/>
        </w:rPr>
        <w:t xml:space="preserve"> these </w:t>
      </w:r>
      <w:r w:rsidRPr="009C0010">
        <w:rPr>
          <w:rStyle w:val="StyleUnderline"/>
        </w:rPr>
        <w:t xml:space="preserve">new voters </w:t>
      </w:r>
      <w:r w:rsidRPr="006A0BCA">
        <w:rPr>
          <w:rStyle w:val="StyleUnderline"/>
          <w:highlight w:val="cyan"/>
        </w:rPr>
        <w:t>to elect</w:t>
      </w:r>
      <w:r w:rsidRPr="009C0010">
        <w:rPr>
          <w:sz w:val="16"/>
        </w:rPr>
        <w:t xml:space="preserve"> to the Upper House </w:t>
      </w:r>
      <w:r w:rsidRPr="006A0BCA">
        <w:rPr>
          <w:rStyle w:val="StyleUnderline"/>
          <w:highlight w:val="cyan"/>
        </w:rPr>
        <w:t>delegates who</w:t>
      </w:r>
      <w:r w:rsidRPr="009C0010">
        <w:rPr>
          <w:sz w:val="16"/>
        </w:rPr>
        <w:t xml:space="preserve"> will </w:t>
      </w:r>
      <w:r w:rsidRPr="006A0BCA">
        <w:rPr>
          <w:rStyle w:val="StyleUnderline"/>
          <w:highlight w:val="cyan"/>
        </w:rPr>
        <w:t>support</w:t>
      </w:r>
      <w:r w:rsidRPr="009C0010">
        <w:rPr>
          <w:rStyle w:val="StyleUnderline"/>
        </w:rPr>
        <w:t xml:space="preserve"> </w:t>
      </w:r>
      <w:r w:rsidRPr="006A0BCA">
        <w:rPr>
          <w:rStyle w:val="StyleUnderline"/>
          <w:highlight w:val="cyan"/>
        </w:rPr>
        <w:t>Abe’s proposal to</w:t>
      </w:r>
      <w:r w:rsidRPr="009C0010">
        <w:rPr>
          <w:rStyle w:val="StyleUnderline"/>
        </w:rPr>
        <w:t xml:space="preserve"> revise the constitution to</w:t>
      </w:r>
      <w:r w:rsidRPr="009C0010">
        <w:rPr>
          <w:sz w:val="16"/>
        </w:rPr>
        <w:t>, most importantly,</w:t>
      </w:r>
      <w:r w:rsidRPr="009C0010">
        <w:rPr>
          <w:rStyle w:val="StyleUnderline"/>
        </w:rPr>
        <w:t xml:space="preserve"> </w:t>
      </w:r>
      <w:r w:rsidRPr="006A0BCA">
        <w:rPr>
          <w:rStyle w:val="Emphasis"/>
          <w:highlight w:val="cyan"/>
        </w:rPr>
        <w:t>remove Article 9</w:t>
      </w:r>
      <w:r w:rsidRPr="009C0010">
        <w:rPr>
          <w:sz w:val="16"/>
        </w:rPr>
        <w:t>‘s prohibitions on maintaining armies and making war.</w:t>
      </w:r>
      <w:r>
        <w:rPr>
          <w:rStyle w:val="StyleUnderline"/>
        </w:rPr>
        <w:t xml:space="preserve"> </w:t>
      </w:r>
      <w:r w:rsidRPr="009C0010">
        <w:rPr>
          <w:rStyle w:val="StyleUnderline"/>
        </w:rPr>
        <w:t>It is</w:t>
      </w:r>
      <w:r w:rsidRPr="009C0010">
        <w:rPr>
          <w:sz w:val="16"/>
        </w:rPr>
        <w:t xml:space="preserve"> </w:t>
      </w:r>
      <w:r w:rsidRPr="009C0010">
        <w:rPr>
          <w:rStyle w:val="Emphasis"/>
        </w:rPr>
        <w:t>undoubtedly true</w:t>
      </w:r>
      <w:r w:rsidRPr="009C0010">
        <w:rPr>
          <w:sz w:val="16"/>
        </w:rPr>
        <w:t xml:space="preserve"> that </w:t>
      </w:r>
      <w:r w:rsidRPr="006A0BCA">
        <w:rPr>
          <w:rStyle w:val="StyleUnderline"/>
          <w:highlight w:val="cyan"/>
        </w:rPr>
        <w:t>Abe</w:t>
      </w:r>
      <w:r w:rsidRPr="009C0010">
        <w:rPr>
          <w:sz w:val="16"/>
        </w:rPr>
        <w:t xml:space="preserve">’s LDP </w:t>
      </w:r>
      <w:r w:rsidRPr="009C0010">
        <w:rPr>
          <w:rStyle w:val="StyleUnderline"/>
        </w:rPr>
        <w:t>and other parties</w:t>
      </w:r>
      <w:r w:rsidRPr="009C0010">
        <w:rPr>
          <w:sz w:val="16"/>
        </w:rPr>
        <w:t xml:space="preserve"> aiming to revise the constitution </w:t>
      </w:r>
      <w:r w:rsidRPr="009C0010">
        <w:rPr>
          <w:rStyle w:val="StyleUnderline"/>
        </w:rPr>
        <w:t xml:space="preserve">have </w:t>
      </w:r>
      <w:r w:rsidRPr="006A0BCA">
        <w:rPr>
          <w:rStyle w:val="StyleUnderline"/>
          <w:highlight w:val="cyan"/>
        </w:rPr>
        <w:t>conducted polls</w:t>
      </w:r>
      <w:r w:rsidRPr="009C0010">
        <w:rPr>
          <w:sz w:val="16"/>
        </w:rPr>
        <w:t xml:space="preserve"> and otherwise discerned </w:t>
      </w:r>
      <w:r w:rsidRPr="009C0010">
        <w:rPr>
          <w:rStyle w:val="StyleUnderline"/>
        </w:rPr>
        <w:t xml:space="preserve">that </w:t>
      </w:r>
      <w:r w:rsidRPr="006A0BCA">
        <w:rPr>
          <w:rStyle w:val="StyleUnderline"/>
          <w:highlight w:val="cyan"/>
        </w:rPr>
        <w:t xml:space="preserve">younger voters will </w:t>
      </w:r>
      <w:r w:rsidRPr="009C0010">
        <w:rPr>
          <w:rStyle w:val="StyleUnderline"/>
        </w:rPr>
        <w:t xml:space="preserve">be more inclined to </w:t>
      </w:r>
      <w:r w:rsidRPr="006A0BCA">
        <w:rPr>
          <w:rStyle w:val="Emphasis"/>
          <w:highlight w:val="cyan"/>
        </w:rPr>
        <w:t>support revision</w:t>
      </w:r>
      <w:r w:rsidRPr="009C0010">
        <w:rPr>
          <w:sz w:val="16"/>
        </w:rPr>
        <w:t xml:space="preserve"> than has b</w:t>
      </w:r>
      <w:r>
        <w:rPr>
          <w:sz w:val="16"/>
        </w:rPr>
        <w:t xml:space="preserve">een true among voters to date. </w:t>
      </w:r>
    </w:p>
    <w:p w14:paraId="3443CF1E" w14:textId="403BE273" w:rsidR="007C439C" w:rsidRDefault="007C439C" w:rsidP="0058727C">
      <w:pPr>
        <w:pStyle w:val="Heading3"/>
      </w:pPr>
      <w:r>
        <w:t>Japan Prolif---A2: No Prolif---Cost</w:t>
      </w:r>
    </w:p>
    <w:p w14:paraId="314A9856" w14:textId="77777777" w:rsidR="007C439C" w:rsidRPr="006D400B" w:rsidRDefault="007C439C" w:rsidP="007C439C">
      <w:pPr>
        <w:pStyle w:val="Heading4"/>
      </w:pPr>
      <w:r>
        <w:t>Japan has the money and tech</w:t>
      </w:r>
      <w:r w:rsidRPr="006D400B">
        <w:t xml:space="preserve"> to nuclearize</w:t>
      </w:r>
    </w:p>
    <w:p w14:paraId="15C2E62C" w14:textId="77777777" w:rsidR="007C439C" w:rsidRDefault="007C439C" w:rsidP="007C439C">
      <w:r w:rsidRPr="005D48EC">
        <w:rPr>
          <w:rStyle w:val="Style13ptBold"/>
        </w:rPr>
        <w:t>McMaken</w:t>
      </w:r>
      <w:r>
        <w:rPr>
          <w:rStyle w:val="Style13ptBold"/>
        </w:rPr>
        <w:t xml:space="preserve"> 15 </w:t>
      </w:r>
      <w:r w:rsidRPr="005D48EC">
        <w:t xml:space="preserve">[Ryan, Ryan W. McMaken is the editor of Mises Wire and The Austrian. He has degrees in economics and political science from the University of Colorado, “Japan Gets Ready for More Military Spending”, 8/7, </w:t>
      </w:r>
      <w:hyperlink r:id="rId69" w:history="1">
        <w:r w:rsidRPr="005D48EC">
          <w:rPr>
            <w:rStyle w:val="Hyperlink"/>
          </w:rPr>
          <w:t>https://mises.org/library/japan-gets-ready-more-military-spending</w:t>
        </w:r>
      </w:hyperlink>
      <w:r w:rsidRPr="005D48EC">
        <w:t>, MSCOTT]</w:t>
      </w:r>
    </w:p>
    <w:p w14:paraId="7104F209" w14:textId="77777777" w:rsidR="007C439C" w:rsidRPr="005D48EC" w:rsidRDefault="007C439C" w:rsidP="007C439C">
      <w:pPr>
        <w:rPr>
          <w:rStyle w:val="Style13ptBold"/>
        </w:rPr>
      </w:pPr>
    </w:p>
    <w:p w14:paraId="65C62B1E" w14:textId="77777777" w:rsidR="007C439C" w:rsidRPr="0048658E" w:rsidRDefault="007C439C" w:rsidP="007C439C">
      <w:pPr>
        <w:rPr>
          <w:rStyle w:val="StyleUnderline"/>
        </w:rPr>
      </w:pPr>
      <w:r w:rsidRPr="006D400B">
        <w:rPr>
          <w:sz w:val="12"/>
        </w:rPr>
        <w:t xml:space="preserve">Japanese Prime Minister </w:t>
      </w:r>
      <w:r w:rsidRPr="00F7320F">
        <w:rPr>
          <w:rStyle w:val="StyleUnderline"/>
        </w:rPr>
        <w:t xml:space="preserve">Shinzo </w:t>
      </w:r>
      <w:r w:rsidRPr="006A0BCA">
        <w:rPr>
          <w:rStyle w:val="StyleUnderline"/>
          <w:highlight w:val="cyan"/>
        </w:rPr>
        <w:t>Abe</w:t>
      </w:r>
      <w:r w:rsidRPr="00F7320F">
        <w:rPr>
          <w:rStyle w:val="StyleUnderline"/>
        </w:rPr>
        <w:t xml:space="preserve"> has been </w:t>
      </w:r>
      <w:r w:rsidRPr="006A0BCA">
        <w:rPr>
          <w:rStyle w:val="StyleUnderline"/>
          <w:highlight w:val="cyan"/>
        </w:rPr>
        <w:t>pressing for</w:t>
      </w:r>
      <w:r w:rsidRPr="006A0BCA">
        <w:rPr>
          <w:sz w:val="12"/>
          <w:highlight w:val="cyan"/>
        </w:rPr>
        <w:t xml:space="preserve"> </w:t>
      </w:r>
      <w:r w:rsidRPr="006A0BCA">
        <w:rPr>
          <w:rStyle w:val="Emphasis"/>
          <w:highlight w:val="cyan"/>
        </w:rPr>
        <w:t>more military spending</w:t>
      </w:r>
      <w:r w:rsidRPr="006D400B">
        <w:rPr>
          <w:sz w:val="12"/>
        </w:rPr>
        <w:t xml:space="preserve"> </w:t>
      </w:r>
      <w:r w:rsidRPr="00F7320F">
        <w:rPr>
          <w:rStyle w:val="StyleUnderline"/>
        </w:rPr>
        <w:t>in Japan</w:t>
      </w:r>
      <w:r w:rsidRPr="006D400B">
        <w:rPr>
          <w:sz w:val="12"/>
        </w:rPr>
        <w:t xml:space="preserve">, in what critics claim is a violation of Japan’s so-called pacifist constitution. Foreign Policy reports: In January, </w:t>
      </w:r>
      <w:r w:rsidRPr="00F7320F">
        <w:rPr>
          <w:u w:val="single"/>
        </w:rPr>
        <w:t xml:space="preserve">the </w:t>
      </w:r>
      <w:r w:rsidRPr="006A0BCA">
        <w:rPr>
          <w:highlight w:val="cyan"/>
          <w:u w:val="single"/>
        </w:rPr>
        <w:t>government</w:t>
      </w:r>
      <w:r w:rsidRPr="006D400B">
        <w:rPr>
          <w:sz w:val="12"/>
        </w:rPr>
        <w:t xml:space="preserve"> of conservative Japanese Prime Minister Shinzo Abe </w:t>
      </w:r>
      <w:r w:rsidRPr="006A0BCA">
        <w:rPr>
          <w:rStyle w:val="StyleUnderline"/>
          <w:highlight w:val="cyan"/>
        </w:rPr>
        <w:t>endorsed</w:t>
      </w:r>
      <w:r w:rsidRPr="00F7320F">
        <w:rPr>
          <w:rStyle w:val="StyleUnderline"/>
        </w:rPr>
        <w:t xml:space="preserve"> a </w:t>
      </w:r>
      <w:r w:rsidRPr="006A0BCA">
        <w:rPr>
          <w:rStyle w:val="Emphasis"/>
          <w:highlight w:val="cyan"/>
        </w:rPr>
        <w:t>defense budget</w:t>
      </w:r>
      <w:r w:rsidRPr="006A0BCA">
        <w:rPr>
          <w:rStyle w:val="StyleUnderline"/>
          <w:highlight w:val="cyan"/>
        </w:rPr>
        <w:t xml:space="preserve"> of nearly </w:t>
      </w:r>
      <w:r w:rsidRPr="006A0BCA">
        <w:rPr>
          <w:rStyle w:val="Emphasis"/>
          <w:highlight w:val="cyan"/>
        </w:rPr>
        <w:t>5 trillion yen</w:t>
      </w:r>
      <w:r w:rsidRPr="006A0BCA">
        <w:rPr>
          <w:rStyle w:val="StyleUnderline"/>
          <w:highlight w:val="cyan"/>
        </w:rPr>
        <w:t xml:space="preserve">, or </w:t>
      </w:r>
      <w:r w:rsidRPr="006A0BCA">
        <w:rPr>
          <w:rStyle w:val="Emphasis"/>
          <w:highlight w:val="cyan"/>
        </w:rPr>
        <w:t>$42 billion</w:t>
      </w:r>
      <w:r w:rsidRPr="006A0BCA">
        <w:rPr>
          <w:rStyle w:val="StyleUnderline"/>
          <w:highlight w:val="cyan"/>
        </w:rPr>
        <w:t xml:space="preserve">, continuing a </w:t>
      </w:r>
      <w:r w:rsidRPr="006A0BCA">
        <w:rPr>
          <w:rStyle w:val="Emphasis"/>
          <w:highlight w:val="cyan"/>
        </w:rPr>
        <w:t>three-year growth trend</w:t>
      </w:r>
      <w:r w:rsidRPr="006D400B">
        <w:rPr>
          <w:sz w:val="12"/>
        </w:rPr>
        <w:t xml:space="preserve"> after nearly a decade of decline. The sum still represents a small portion of Japan’s GDP — it accounts for just one percent of it, according to the World Bank — but because offensive military action is prohibited by Japan’s constitution, even a modest increase is controversial. </w:t>
      </w:r>
      <w:r w:rsidRPr="00F7320F">
        <w:rPr>
          <w:rStyle w:val="StyleUnderline"/>
        </w:rPr>
        <w:t>Japan Has a Big Military Already</w:t>
      </w:r>
      <w:r w:rsidRPr="00F7320F">
        <w:rPr>
          <w:u w:val="single"/>
        </w:rPr>
        <w:t xml:space="preserve"> </w:t>
      </w:r>
      <w:r w:rsidRPr="006D400B">
        <w:rPr>
          <w:sz w:val="12"/>
        </w:rPr>
        <w:t xml:space="preserve">We often speak of the Japanese military as if it were some sort of skeleton crew of caretakers. This is not the case at all. </w:t>
      </w:r>
      <w:r w:rsidRPr="0048658E">
        <w:rPr>
          <w:rStyle w:val="StyleUnderline"/>
        </w:rPr>
        <w:t>Japan spends more on its military than India, for instance, which is in an arms race</w:t>
      </w:r>
      <w:r w:rsidRPr="006D400B">
        <w:rPr>
          <w:sz w:val="12"/>
        </w:rPr>
        <w:t xml:space="preserve"> with Pakistan and has many border issues with which to deal. Indeed, according to the International Institute for Strategic Studies, </w:t>
      </w:r>
      <w:r w:rsidRPr="006A0BCA">
        <w:rPr>
          <w:rStyle w:val="StyleUnderline"/>
          <w:highlight w:val="cyan"/>
        </w:rPr>
        <w:t>Japan is the number-seven country in terms of military spending</w:t>
      </w:r>
      <w:r w:rsidRPr="0048658E">
        <w:rPr>
          <w:rStyle w:val="StyleUnderline"/>
        </w:rPr>
        <w:t>, placing it ahead of hot-spot countries like Israel and South Korea.</w:t>
      </w:r>
      <w:r w:rsidRPr="006D400B">
        <w:rPr>
          <w:sz w:val="12"/>
        </w:rPr>
        <w:t xml:space="preserve"> The IISS estimates that Japan’s military spending is $47 billion, compared to Russia’s $70 billion and China's $129 billion. (The US, of course, spends far more than everyone else with $581 billion.) So, we find that Japan’s military is hardly insignificant. Yes, Russia has a larger military, but Russian military might is primarily directed toward Eastern Europe, thousands of miles away, and China has many neighbors other than Japan to deal with, and it has a much larger territory that does not enjoy the natural defensive advantage of being an island nation. Moreover, </w:t>
      </w:r>
      <w:r w:rsidRPr="0048658E">
        <w:rPr>
          <w:rStyle w:val="StyleUnderline"/>
        </w:rPr>
        <w:t>everyone knows that</w:t>
      </w:r>
      <w:r w:rsidRPr="006D400B">
        <w:rPr>
          <w:sz w:val="12"/>
        </w:rPr>
        <w:t xml:space="preserve"> </w:t>
      </w:r>
      <w:r w:rsidRPr="006A0BCA">
        <w:rPr>
          <w:rStyle w:val="Emphasis"/>
          <w:highlight w:val="cyan"/>
        </w:rPr>
        <w:t>Japan could build deliverable nuclear weapons very quickly</w:t>
      </w:r>
      <w:r w:rsidRPr="0048658E">
        <w:rPr>
          <w:rStyle w:val="StyleUnderline"/>
        </w:rPr>
        <w:t xml:space="preserve"> if necessary, </w:t>
      </w:r>
      <w:r w:rsidRPr="006A0BCA">
        <w:rPr>
          <w:rStyle w:val="StyleUnderline"/>
          <w:highlight w:val="cyan"/>
        </w:rPr>
        <w:t>and</w:t>
      </w:r>
      <w:r w:rsidRPr="0048658E">
        <w:rPr>
          <w:rStyle w:val="StyleUnderline"/>
        </w:rPr>
        <w:t xml:space="preserve"> it </w:t>
      </w:r>
      <w:r w:rsidRPr="006A0BCA">
        <w:rPr>
          <w:rStyle w:val="StyleUnderline"/>
          <w:highlight w:val="cyan"/>
        </w:rPr>
        <w:t>has</w:t>
      </w:r>
      <w:r w:rsidRPr="0048658E">
        <w:rPr>
          <w:rStyle w:val="StyleUnderline"/>
        </w:rPr>
        <w:t xml:space="preserve"> access to some of </w:t>
      </w:r>
      <w:r w:rsidRPr="006A0BCA">
        <w:rPr>
          <w:rStyle w:val="StyleUnderline"/>
          <w:highlight w:val="cyan"/>
        </w:rPr>
        <w:t xml:space="preserve">the </w:t>
      </w:r>
      <w:r w:rsidRPr="006A0BCA">
        <w:rPr>
          <w:rStyle w:val="Emphasis"/>
          <w:highlight w:val="cyan"/>
        </w:rPr>
        <w:t>best military technology</w:t>
      </w:r>
      <w:r w:rsidRPr="0048658E">
        <w:rPr>
          <w:rStyle w:val="StyleUnderline"/>
        </w:rPr>
        <w:t xml:space="preserve"> in the world.</w:t>
      </w:r>
    </w:p>
    <w:p w14:paraId="6D47C246" w14:textId="3F5B7FD4" w:rsidR="007C439C" w:rsidRDefault="007C439C" w:rsidP="0058727C">
      <w:pPr>
        <w:pStyle w:val="Heading3"/>
      </w:pPr>
      <w:r>
        <w:t>Japan Prolif---A2: No Prolif---Public</w:t>
      </w:r>
    </w:p>
    <w:p w14:paraId="6005E17F" w14:textId="77777777" w:rsidR="007C439C" w:rsidRDefault="007C439C" w:rsidP="007C439C">
      <w:pPr>
        <w:pStyle w:val="Heading4"/>
      </w:pPr>
      <w:r>
        <w:t xml:space="preserve">Their evidence assumes the status quo – Pacifism only exists because of credible assurances </w:t>
      </w:r>
    </w:p>
    <w:p w14:paraId="5CA8A604" w14:textId="44C0FE5B" w:rsidR="007C439C" w:rsidRDefault="007C439C" w:rsidP="007C439C">
      <w:r w:rsidRPr="00C64D26">
        <w:rPr>
          <w:rStyle w:val="Style13ptBold"/>
        </w:rPr>
        <w:t>Beauchamp 16</w:t>
      </w:r>
      <w:r>
        <w:t xml:space="preserve"> ---- Zack, former commentator at the Center for American Progress Action Fund, syndicated World Correspondent based at Vox, former Research Associate at the Uehiro Centre for Practical Ethics (University of Oxford), MSc in International Relations (The London School of Economics and Political Science), B.A. in Political Science and Philosophy (Brown University), “Trump’s Comments on Japanese Nukes are Worrisome — Even by Trump Standards,” 3/31, </w:t>
      </w:r>
      <w:hyperlink r:id="rId70" w:history="1">
        <w:r w:rsidRPr="00642E97">
          <w:rPr>
            <w:rStyle w:val="Hyperlink"/>
          </w:rPr>
          <w:t>http://www.vox.com/2016/3/31/11339040/trump-nukes-japan-south-korea</w:t>
        </w:r>
      </w:hyperlink>
    </w:p>
    <w:p w14:paraId="4CF5E256" w14:textId="77777777" w:rsidR="007C439C" w:rsidRDefault="007C439C" w:rsidP="007C439C"/>
    <w:p w14:paraId="0FF8D2E3" w14:textId="77777777" w:rsidR="007C439C" w:rsidRPr="006E60CC" w:rsidRDefault="007C439C" w:rsidP="007C439C">
      <w:pPr>
        <w:rPr>
          <w:sz w:val="16"/>
        </w:rPr>
      </w:pPr>
      <w:r w:rsidRPr="006A0BCA">
        <w:rPr>
          <w:rStyle w:val="StyleUnderline"/>
          <w:highlight w:val="cyan"/>
        </w:rPr>
        <w:t>East Asia</w:t>
      </w:r>
      <w:r w:rsidRPr="00C64D26">
        <w:rPr>
          <w:rStyle w:val="StyleUnderline"/>
        </w:rPr>
        <w:t xml:space="preserve">n security </w:t>
      </w:r>
      <w:r w:rsidRPr="006A0BCA">
        <w:rPr>
          <w:rStyle w:val="StyleUnderline"/>
          <w:highlight w:val="cyan"/>
        </w:rPr>
        <w:t>is</w:t>
      </w:r>
      <w:r w:rsidRPr="00C64D26">
        <w:rPr>
          <w:rStyle w:val="StyleUnderline"/>
        </w:rPr>
        <w:t xml:space="preserve"> a</w:t>
      </w:r>
      <w:r w:rsidRPr="006E60CC">
        <w:rPr>
          <w:sz w:val="16"/>
        </w:rPr>
        <w:t xml:space="preserve"> </w:t>
      </w:r>
      <w:r w:rsidRPr="00C64D26">
        <w:rPr>
          <w:rStyle w:val="Emphasis"/>
        </w:rPr>
        <w:t xml:space="preserve">very </w:t>
      </w:r>
      <w:r w:rsidRPr="006A0BCA">
        <w:rPr>
          <w:rStyle w:val="Emphasis"/>
          <w:highlight w:val="cyan"/>
        </w:rPr>
        <w:t>delicate</w:t>
      </w:r>
      <w:r w:rsidRPr="006E60CC">
        <w:rPr>
          <w:sz w:val="16"/>
        </w:rPr>
        <w:t xml:space="preserve"> </w:t>
      </w:r>
      <w:r w:rsidRPr="00C64D26">
        <w:rPr>
          <w:rStyle w:val="StyleUnderline"/>
        </w:rPr>
        <w:t>balance</w:t>
      </w:r>
      <w:r w:rsidRPr="006E60CC">
        <w:rPr>
          <w:sz w:val="16"/>
        </w:rPr>
        <w:t xml:space="preserve"> between several competing military powers, but </w:t>
      </w:r>
      <w:r w:rsidRPr="006A0BCA">
        <w:rPr>
          <w:rStyle w:val="StyleUnderline"/>
          <w:highlight w:val="cyan"/>
        </w:rPr>
        <w:t>it's stable</w:t>
      </w:r>
      <w:r w:rsidRPr="00187D26">
        <w:rPr>
          <w:rStyle w:val="StyleUnderline"/>
        </w:rPr>
        <w:t xml:space="preserve"> </w:t>
      </w:r>
      <w:r w:rsidRPr="006A0BCA">
        <w:rPr>
          <w:rStyle w:val="StyleUnderline"/>
          <w:highlight w:val="cyan"/>
        </w:rPr>
        <w:t>due</w:t>
      </w:r>
      <w:r w:rsidRPr="006E60CC">
        <w:rPr>
          <w:sz w:val="16"/>
        </w:rPr>
        <w:t xml:space="preserve"> in large part </w:t>
      </w:r>
      <w:r w:rsidRPr="006A0BCA">
        <w:rPr>
          <w:rStyle w:val="StyleUnderline"/>
          <w:highlight w:val="cyan"/>
        </w:rPr>
        <w:t>to</w:t>
      </w:r>
      <w:r w:rsidRPr="00187D26">
        <w:rPr>
          <w:rStyle w:val="StyleUnderline"/>
        </w:rPr>
        <w:t xml:space="preserve"> political </w:t>
      </w:r>
      <w:r w:rsidRPr="006A0BCA">
        <w:rPr>
          <w:rStyle w:val="StyleUnderline"/>
          <w:highlight w:val="cyan"/>
        </w:rPr>
        <w:t>choices</w:t>
      </w:r>
      <w:r w:rsidRPr="00187D26">
        <w:rPr>
          <w:rStyle w:val="StyleUnderline"/>
        </w:rPr>
        <w:t xml:space="preserve"> made </w:t>
      </w:r>
      <w:r w:rsidRPr="006A0BCA">
        <w:rPr>
          <w:rStyle w:val="StyleUnderline"/>
          <w:highlight w:val="cyan"/>
        </w:rPr>
        <w:t>by</w:t>
      </w:r>
      <w:r w:rsidRPr="00187D26">
        <w:rPr>
          <w:rStyle w:val="StyleUnderline"/>
        </w:rPr>
        <w:t xml:space="preserve"> </w:t>
      </w:r>
      <w:r w:rsidRPr="006E60CC">
        <w:rPr>
          <w:sz w:val="16"/>
        </w:rPr>
        <w:t xml:space="preserve">the regional powers and </w:t>
      </w:r>
      <w:r w:rsidRPr="00187D26">
        <w:rPr>
          <w:rStyle w:val="StyleUnderline"/>
        </w:rPr>
        <w:t>the</w:t>
      </w:r>
      <w:r w:rsidRPr="006E60CC">
        <w:rPr>
          <w:sz w:val="16"/>
        </w:rPr>
        <w:t xml:space="preserve"> </w:t>
      </w:r>
      <w:r w:rsidRPr="006A0BCA">
        <w:rPr>
          <w:rStyle w:val="Emphasis"/>
          <w:highlight w:val="cyan"/>
        </w:rPr>
        <w:t>U</w:t>
      </w:r>
      <w:r w:rsidRPr="006E60CC">
        <w:rPr>
          <w:sz w:val="16"/>
        </w:rPr>
        <w:t xml:space="preserve">nited </w:t>
      </w:r>
      <w:r w:rsidRPr="006A0BCA">
        <w:rPr>
          <w:rStyle w:val="Emphasis"/>
          <w:highlight w:val="cyan"/>
        </w:rPr>
        <w:t>S</w:t>
      </w:r>
      <w:r w:rsidRPr="006E60CC">
        <w:rPr>
          <w:sz w:val="16"/>
        </w:rPr>
        <w:t xml:space="preserve">tates </w:t>
      </w:r>
      <w:r w:rsidRPr="00187D26">
        <w:rPr>
          <w:rStyle w:val="StyleUnderline"/>
        </w:rPr>
        <w:t>for</w:t>
      </w:r>
      <w:r w:rsidRPr="006E60CC">
        <w:rPr>
          <w:sz w:val="16"/>
        </w:rPr>
        <w:t xml:space="preserve"> the past </w:t>
      </w:r>
      <w:r w:rsidRPr="00187D26">
        <w:rPr>
          <w:rStyle w:val="StyleUnderline"/>
        </w:rPr>
        <w:t>70 years.</w:t>
      </w:r>
      <w:r w:rsidRPr="006E60CC">
        <w:rPr>
          <w:sz w:val="16"/>
        </w:rPr>
        <w:t xml:space="preserve"> </w:t>
      </w:r>
      <w:r w:rsidRPr="006E60CC">
        <w:rPr>
          <w:rStyle w:val="StyleUnderline"/>
        </w:rPr>
        <w:t>After</w:t>
      </w:r>
      <w:r w:rsidRPr="006E60CC">
        <w:rPr>
          <w:sz w:val="16"/>
        </w:rPr>
        <w:t xml:space="preserve"> Japan's defeat in </w:t>
      </w:r>
      <w:r w:rsidRPr="006E60CC">
        <w:rPr>
          <w:rStyle w:val="StyleUnderline"/>
        </w:rPr>
        <w:t>World War II</w:t>
      </w:r>
      <w:r w:rsidRPr="006E60CC">
        <w:rPr>
          <w:sz w:val="16"/>
        </w:rPr>
        <w:t xml:space="preserve">, the country's new constitution declared that </w:t>
      </w:r>
      <w:r w:rsidRPr="006E60CC">
        <w:rPr>
          <w:rStyle w:val="StyleUnderline"/>
        </w:rPr>
        <w:t>the country would be</w:t>
      </w:r>
      <w:r w:rsidRPr="006E60CC">
        <w:rPr>
          <w:sz w:val="16"/>
        </w:rPr>
        <w:t xml:space="preserve"> officially </w:t>
      </w:r>
      <w:r w:rsidRPr="006E60CC">
        <w:rPr>
          <w:rStyle w:val="StyleUnderline"/>
        </w:rPr>
        <w:t>pacifist</w:t>
      </w:r>
      <w:r w:rsidRPr="006E60CC">
        <w:rPr>
          <w:sz w:val="16"/>
        </w:rPr>
        <w:t xml:space="preserve">, meaning its military would be limited to self-defense only. While the constitution was imposed by the US occupation forces, this was also an earnest expression of Japan's postwar regret. </w:t>
      </w:r>
      <w:r w:rsidRPr="006E60CC">
        <w:rPr>
          <w:rStyle w:val="StyleUnderline"/>
        </w:rPr>
        <w:t>This also played out in Japan's rejection of nuclear</w:t>
      </w:r>
      <w:r w:rsidRPr="006E60CC">
        <w:rPr>
          <w:sz w:val="16"/>
        </w:rPr>
        <w:t xml:space="preserve"> weapons, </w:t>
      </w:r>
      <w:r w:rsidRPr="006E60CC">
        <w:rPr>
          <w:rStyle w:val="StyleUnderline"/>
        </w:rPr>
        <w:t>which was rooted</w:t>
      </w:r>
      <w:r w:rsidRPr="006E60CC">
        <w:rPr>
          <w:sz w:val="16"/>
        </w:rPr>
        <w:t xml:space="preserve"> as well </w:t>
      </w:r>
      <w:r w:rsidRPr="006E60CC">
        <w:rPr>
          <w:rStyle w:val="StyleUnderline"/>
        </w:rPr>
        <w:t>in</w:t>
      </w:r>
      <w:r w:rsidRPr="006E60CC">
        <w:rPr>
          <w:sz w:val="16"/>
        </w:rPr>
        <w:t xml:space="preserve"> its experience of </w:t>
      </w:r>
      <w:r w:rsidRPr="006E60CC">
        <w:rPr>
          <w:rStyle w:val="StyleUnderline"/>
        </w:rPr>
        <w:t>having suffered</w:t>
      </w:r>
      <w:r w:rsidRPr="006E60CC">
        <w:rPr>
          <w:sz w:val="16"/>
        </w:rPr>
        <w:t xml:space="preserve"> two nuclear </w:t>
      </w:r>
      <w:r w:rsidRPr="006E60CC">
        <w:rPr>
          <w:rStyle w:val="StyleUnderline"/>
        </w:rPr>
        <w:t>bombings</w:t>
      </w:r>
      <w:r w:rsidRPr="006E60CC">
        <w:rPr>
          <w:sz w:val="16"/>
        </w:rPr>
        <w:t xml:space="preserve"> during the war. "Japan, as a country, has deep-seated anti-nuclear sentiment, based on the variety of experiences they've had with this technology," Lind explains. </w:t>
      </w:r>
      <w:r w:rsidRPr="006E60CC">
        <w:rPr>
          <w:rStyle w:val="StyleUnderline"/>
        </w:rPr>
        <w:t xml:space="preserve">Over time, </w:t>
      </w:r>
      <w:r w:rsidRPr="006A0BCA">
        <w:rPr>
          <w:rStyle w:val="StyleUnderline"/>
          <w:highlight w:val="cyan"/>
        </w:rPr>
        <w:t>Japan's</w:t>
      </w:r>
      <w:r w:rsidRPr="006E60CC">
        <w:rPr>
          <w:rStyle w:val="StyleUnderline"/>
        </w:rPr>
        <w:t xml:space="preserve"> nuclear </w:t>
      </w:r>
      <w:r w:rsidRPr="006A0BCA">
        <w:rPr>
          <w:rStyle w:val="StyleUnderline"/>
          <w:highlight w:val="cyan"/>
        </w:rPr>
        <w:t>taboo</w:t>
      </w:r>
      <w:r w:rsidRPr="006A0BCA">
        <w:rPr>
          <w:sz w:val="16"/>
          <w:highlight w:val="cyan"/>
        </w:rPr>
        <w:t xml:space="preserve"> </w:t>
      </w:r>
      <w:r w:rsidRPr="006A0BCA">
        <w:rPr>
          <w:rStyle w:val="Emphasis"/>
          <w:highlight w:val="cyan"/>
        </w:rPr>
        <w:t>might have waned</w:t>
      </w:r>
      <w:r w:rsidRPr="006E60CC">
        <w:rPr>
          <w:sz w:val="16"/>
        </w:rPr>
        <w:t xml:space="preserve">, scholars say, </w:t>
      </w:r>
      <w:r w:rsidRPr="006A0BCA">
        <w:rPr>
          <w:rStyle w:val="StyleUnderline"/>
          <w:highlight w:val="cyan"/>
        </w:rPr>
        <w:t>if not for its</w:t>
      </w:r>
      <w:r w:rsidRPr="006E60CC">
        <w:rPr>
          <w:sz w:val="16"/>
        </w:rPr>
        <w:t xml:space="preserve"> mutual defense </w:t>
      </w:r>
      <w:r w:rsidRPr="006A0BCA">
        <w:rPr>
          <w:rStyle w:val="StyleUnderline"/>
          <w:highlight w:val="cyan"/>
        </w:rPr>
        <w:t>treaty with</w:t>
      </w:r>
      <w:r w:rsidRPr="006E60CC">
        <w:rPr>
          <w:rStyle w:val="StyleUnderline"/>
        </w:rPr>
        <w:t xml:space="preserve"> the</w:t>
      </w:r>
      <w:r w:rsidRPr="006E60CC">
        <w:rPr>
          <w:sz w:val="16"/>
        </w:rPr>
        <w:t xml:space="preserve"> </w:t>
      </w:r>
      <w:r w:rsidRPr="006A0BCA">
        <w:rPr>
          <w:rStyle w:val="Emphasis"/>
          <w:highlight w:val="cyan"/>
        </w:rPr>
        <w:t>U</w:t>
      </w:r>
      <w:r w:rsidRPr="006E60CC">
        <w:rPr>
          <w:sz w:val="16"/>
        </w:rPr>
        <w:t xml:space="preserve">nited </w:t>
      </w:r>
      <w:r w:rsidRPr="006A0BCA">
        <w:rPr>
          <w:rStyle w:val="Emphasis"/>
          <w:highlight w:val="cyan"/>
        </w:rPr>
        <w:t>S</w:t>
      </w:r>
      <w:r w:rsidRPr="006E60CC">
        <w:rPr>
          <w:sz w:val="16"/>
        </w:rPr>
        <w:t xml:space="preserve">tates. As part of that treaty, the </w:t>
      </w:r>
      <w:r w:rsidRPr="006A0BCA">
        <w:rPr>
          <w:rStyle w:val="StyleUnderline"/>
          <w:highlight w:val="cyan"/>
        </w:rPr>
        <w:t>US</w:t>
      </w:r>
      <w:r w:rsidRPr="006E60CC">
        <w:rPr>
          <w:rStyle w:val="StyleUnderline"/>
        </w:rPr>
        <w:t xml:space="preserve"> pledged its own</w:t>
      </w:r>
      <w:r w:rsidRPr="006E60CC">
        <w:rPr>
          <w:sz w:val="16"/>
        </w:rPr>
        <w:t xml:space="preserve"> nuclear </w:t>
      </w:r>
      <w:r w:rsidRPr="006A0BCA">
        <w:rPr>
          <w:rStyle w:val="StyleUnderline"/>
          <w:highlight w:val="cyan"/>
        </w:rPr>
        <w:t>weapons</w:t>
      </w:r>
      <w:r w:rsidRPr="006E60CC">
        <w:rPr>
          <w:sz w:val="16"/>
        </w:rPr>
        <w:t xml:space="preserve"> to Japan's defense, </w:t>
      </w:r>
      <w:r w:rsidRPr="006A0BCA">
        <w:rPr>
          <w:rStyle w:val="StyleUnderline"/>
          <w:highlight w:val="cyan"/>
        </w:rPr>
        <w:t>mean</w:t>
      </w:r>
      <w:r w:rsidRPr="006E60CC">
        <w:rPr>
          <w:rStyle w:val="StyleUnderline"/>
        </w:rPr>
        <w:t xml:space="preserve">ing </w:t>
      </w:r>
      <w:r w:rsidRPr="006A0BCA">
        <w:rPr>
          <w:rStyle w:val="StyleUnderline"/>
          <w:highlight w:val="cyan"/>
        </w:rPr>
        <w:t>Japan had little reason to consider</w:t>
      </w:r>
      <w:r w:rsidRPr="006E60CC">
        <w:rPr>
          <w:rStyle w:val="StyleUnderline"/>
        </w:rPr>
        <w:t xml:space="preserve"> developing</w:t>
      </w:r>
      <w:r w:rsidRPr="006E60CC">
        <w:rPr>
          <w:sz w:val="16"/>
        </w:rPr>
        <w:t xml:space="preserve"> its own </w:t>
      </w:r>
      <w:r w:rsidRPr="006A0BCA">
        <w:rPr>
          <w:rStyle w:val="StyleUnderline"/>
          <w:highlight w:val="cyan"/>
        </w:rPr>
        <w:t>weapons</w:t>
      </w:r>
      <w:r w:rsidRPr="006E60CC">
        <w:rPr>
          <w:sz w:val="16"/>
        </w:rPr>
        <w:t xml:space="preserve"> — </w:t>
      </w:r>
      <w:r w:rsidRPr="006E60CC">
        <w:rPr>
          <w:rStyle w:val="StyleUnderline"/>
        </w:rPr>
        <w:t xml:space="preserve">even </w:t>
      </w:r>
      <w:r w:rsidRPr="006A0BCA">
        <w:rPr>
          <w:rStyle w:val="StyleUnderline"/>
          <w:highlight w:val="cyan"/>
        </w:rPr>
        <w:t>as</w:t>
      </w:r>
      <w:r w:rsidRPr="006E60CC">
        <w:rPr>
          <w:rStyle w:val="StyleUnderline"/>
        </w:rPr>
        <w:t xml:space="preserve"> the</w:t>
      </w:r>
      <w:r w:rsidRPr="006E60CC">
        <w:rPr>
          <w:sz w:val="16"/>
        </w:rPr>
        <w:t xml:space="preserve"> nearby </w:t>
      </w:r>
      <w:r w:rsidRPr="006A0BCA">
        <w:rPr>
          <w:rStyle w:val="StyleUnderline"/>
          <w:highlight w:val="cyan"/>
        </w:rPr>
        <w:t>Soviet Union</w:t>
      </w:r>
      <w:r w:rsidRPr="006E60CC">
        <w:rPr>
          <w:sz w:val="16"/>
        </w:rPr>
        <w:t xml:space="preserve"> and </w:t>
      </w:r>
      <w:r w:rsidRPr="006A0BCA">
        <w:rPr>
          <w:rStyle w:val="StyleUnderline"/>
          <w:highlight w:val="cyan"/>
        </w:rPr>
        <w:t>China and</w:t>
      </w:r>
      <w:r w:rsidRPr="006E60CC">
        <w:rPr>
          <w:sz w:val="16"/>
        </w:rPr>
        <w:t xml:space="preserve">, much later, </w:t>
      </w:r>
      <w:r w:rsidRPr="006A0BCA">
        <w:rPr>
          <w:rStyle w:val="Emphasis"/>
          <w:highlight w:val="cyan"/>
        </w:rPr>
        <w:t>No</w:t>
      </w:r>
      <w:r w:rsidRPr="006E60CC">
        <w:rPr>
          <w:sz w:val="16"/>
        </w:rPr>
        <w:t xml:space="preserve">rth </w:t>
      </w:r>
      <w:r w:rsidRPr="006A0BCA">
        <w:rPr>
          <w:rStyle w:val="Emphasis"/>
          <w:highlight w:val="cyan"/>
        </w:rPr>
        <w:t>Ko</w:t>
      </w:r>
      <w:r w:rsidRPr="006E60CC">
        <w:rPr>
          <w:sz w:val="16"/>
        </w:rPr>
        <w:t xml:space="preserve">rea </w:t>
      </w:r>
      <w:r w:rsidRPr="006A0BCA">
        <w:rPr>
          <w:rStyle w:val="StyleUnderline"/>
          <w:highlight w:val="cyan"/>
        </w:rPr>
        <w:t>joined</w:t>
      </w:r>
      <w:r w:rsidRPr="006E60CC">
        <w:rPr>
          <w:rStyle w:val="StyleUnderline"/>
        </w:rPr>
        <w:t xml:space="preserve"> the</w:t>
      </w:r>
      <w:r w:rsidRPr="006E60CC">
        <w:rPr>
          <w:sz w:val="16"/>
        </w:rPr>
        <w:t xml:space="preserve"> nuclear </w:t>
      </w:r>
      <w:r w:rsidRPr="006E60CC">
        <w:rPr>
          <w:rStyle w:val="StyleUnderline"/>
        </w:rPr>
        <w:t>club</w:t>
      </w:r>
      <w:r w:rsidRPr="006E60CC">
        <w:rPr>
          <w:sz w:val="16"/>
        </w:rPr>
        <w:t>.</w:t>
      </w:r>
      <w:r>
        <w:rPr>
          <w:rStyle w:val="StyleUnderline"/>
        </w:rPr>
        <w:t xml:space="preserve"> </w:t>
      </w:r>
      <w:r w:rsidRPr="006E60CC">
        <w:rPr>
          <w:sz w:val="16"/>
        </w:rPr>
        <w:t>"</w:t>
      </w:r>
      <w:r w:rsidRPr="006A0BCA">
        <w:rPr>
          <w:rStyle w:val="StyleUnderline"/>
          <w:highlight w:val="cyan"/>
        </w:rPr>
        <w:t>At</w:t>
      </w:r>
      <w:r w:rsidRPr="006E60CC">
        <w:rPr>
          <w:rStyle w:val="StyleUnderline"/>
        </w:rPr>
        <w:t xml:space="preserve"> various </w:t>
      </w:r>
      <w:r w:rsidRPr="006A0BCA">
        <w:rPr>
          <w:rStyle w:val="StyleUnderline"/>
          <w:highlight w:val="cyan"/>
        </w:rPr>
        <w:t>times, Japan</w:t>
      </w:r>
      <w:r w:rsidRPr="006E60CC">
        <w:rPr>
          <w:rStyle w:val="StyleUnderline"/>
        </w:rPr>
        <w:t>ese leaders</w:t>
      </w:r>
      <w:r w:rsidRPr="006E60CC">
        <w:rPr>
          <w:sz w:val="16"/>
        </w:rPr>
        <w:t xml:space="preserve"> have </w:t>
      </w:r>
      <w:r w:rsidRPr="006E60CC">
        <w:rPr>
          <w:rStyle w:val="Emphasis"/>
        </w:rPr>
        <w:t xml:space="preserve">seriously </w:t>
      </w:r>
      <w:r w:rsidRPr="006A0BCA">
        <w:rPr>
          <w:rStyle w:val="Emphasis"/>
          <w:highlight w:val="cyan"/>
        </w:rPr>
        <w:t>considered</w:t>
      </w:r>
      <w:r w:rsidRPr="006A0BCA">
        <w:rPr>
          <w:sz w:val="16"/>
          <w:highlight w:val="cyan"/>
        </w:rPr>
        <w:t xml:space="preserve"> </w:t>
      </w:r>
      <w:r w:rsidRPr="006A0BCA">
        <w:rPr>
          <w:rStyle w:val="StyleUnderline"/>
          <w:highlight w:val="cyan"/>
        </w:rPr>
        <w:t>developing</w:t>
      </w:r>
      <w:r w:rsidRPr="006E60CC">
        <w:rPr>
          <w:rStyle w:val="StyleUnderline"/>
        </w:rPr>
        <w:t xml:space="preserve"> a nuclear</w:t>
      </w:r>
      <w:r w:rsidRPr="006E60CC">
        <w:rPr>
          <w:sz w:val="16"/>
        </w:rPr>
        <w:t xml:space="preserve"> </w:t>
      </w:r>
      <w:r w:rsidRPr="006E60CC">
        <w:rPr>
          <w:rStyle w:val="StyleUnderline"/>
        </w:rPr>
        <w:t>arsenal</w:t>
      </w:r>
      <w:r w:rsidRPr="006E60CC">
        <w:rPr>
          <w:sz w:val="16"/>
        </w:rPr>
        <w:t>," Nick Miller, a professor at Brown University who studies nuclear proliferation, explains. "</w:t>
      </w:r>
      <w:r w:rsidRPr="006E60CC">
        <w:rPr>
          <w:rStyle w:val="StyleUnderline"/>
        </w:rPr>
        <w:t xml:space="preserve">Every time, </w:t>
      </w:r>
      <w:r w:rsidRPr="006A0BCA">
        <w:rPr>
          <w:rStyle w:val="StyleUnderline"/>
          <w:highlight w:val="cyan"/>
        </w:rPr>
        <w:t>they concluded</w:t>
      </w:r>
      <w:r w:rsidRPr="006E60CC">
        <w:rPr>
          <w:sz w:val="16"/>
        </w:rPr>
        <w:t xml:space="preserve"> it's not in their interests. ... The </w:t>
      </w:r>
      <w:r w:rsidRPr="006E60CC">
        <w:rPr>
          <w:rStyle w:val="StyleUnderline"/>
        </w:rPr>
        <w:t xml:space="preserve">US </w:t>
      </w:r>
      <w:r w:rsidRPr="006A0BCA">
        <w:rPr>
          <w:rStyle w:val="StyleUnderline"/>
          <w:highlight w:val="cyan"/>
        </w:rPr>
        <w:t>security guarantee</w:t>
      </w:r>
      <w:r w:rsidRPr="006E60CC">
        <w:rPr>
          <w:sz w:val="16"/>
        </w:rPr>
        <w:t xml:space="preserve">/US nuclear umbrella </w:t>
      </w:r>
      <w:r w:rsidRPr="006A0BCA">
        <w:rPr>
          <w:rStyle w:val="StyleUnderline"/>
          <w:highlight w:val="cyan"/>
        </w:rPr>
        <w:t>provides</w:t>
      </w:r>
      <w:r w:rsidRPr="006E60CC">
        <w:rPr>
          <w:sz w:val="16"/>
        </w:rPr>
        <w:t xml:space="preserve"> for their </w:t>
      </w:r>
      <w:r w:rsidRPr="006A0BCA">
        <w:rPr>
          <w:rStyle w:val="StyleUnderline"/>
          <w:highlight w:val="cyan"/>
        </w:rPr>
        <w:t>security</w:t>
      </w:r>
      <w:r w:rsidRPr="006E60CC">
        <w:rPr>
          <w:rStyle w:val="StyleUnderline"/>
        </w:rPr>
        <w:t xml:space="preserve"> without</w:t>
      </w:r>
      <w:r w:rsidRPr="006E60CC">
        <w:rPr>
          <w:sz w:val="16"/>
        </w:rPr>
        <w:t xml:space="preserve"> them </w:t>
      </w:r>
      <w:r w:rsidRPr="006E60CC">
        <w:rPr>
          <w:rStyle w:val="StyleUnderline"/>
        </w:rPr>
        <w:t>having nuclear weapons."</w:t>
      </w:r>
      <w:r>
        <w:rPr>
          <w:rStyle w:val="StyleUnderline"/>
        </w:rPr>
        <w:t xml:space="preserve"> </w:t>
      </w:r>
      <w:r w:rsidRPr="006A0BCA">
        <w:rPr>
          <w:rStyle w:val="StyleUnderline"/>
          <w:highlight w:val="cyan"/>
        </w:rPr>
        <w:t>This</w:t>
      </w:r>
      <w:r w:rsidRPr="006E60CC">
        <w:rPr>
          <w:sz w:val="16"/>
        </w:rPr>
        <w:t xml:space="preserve"> goes to </w:t>
      </w:r>
      <w:r w:rsidRPr="006A0BCA">
        <w:rPr>
          <w:rStyle w:val="StyleUnderline"/>
          <w:highlight w:val="cyan"/>
        </w:rPr>
        <w:t>show</w:t>
      </w:r>
      <w:r w:rsidRPr="006E60CC">
        <w:rPr>
          <w:rStyle w:val="StyleUnderline"/>
        </w:rPr>
        <w:t xml:space="preserve"> the</w:t>
      </w:r>
      <w:r w:rsidRPr="006E60CC">
        <w:rPr>
          <w:sz w:val="16"/>
        </w:rPr>
        <w:t xml:space="preserve"> </w:t>
      </w:r>
      <w:r w:rsidRPr="006A0BCA">
        <w:rPr>
          <w:rStyle w:val="Emphasis"/>
          <w:highlight w:val="cyan"/>
        </w:rPr>
        <w:t>importance</w:t>
      </w:r>
      <w:r w:rsidRPr="006E60CC">
        <w:rPr>
          <w:rStyle w:val="Emphasis"/>
        </w:rPr>
        <w:t xml:space="preserve"> </w:t>
      </w:r>
      <w:r w:rsidRPr="006A0BCA">
        <w:rPr>
          <w:rStyle w:val="Emphasis"/>
          <w:highlight w:val="cyan"/>
        </w:rPr>
        <w:t>of America</w:t>
      </w:r>
      <w:r w:rsidRPr="006E60CC">
        <w:rPr>
          <w:rStyle w:val="Emphasis"/>
        </w:rPr>
        <w:t>'s role</w:t>
      </w:r>
      <w:r w:rsidRPr="006E60CC">
        <w:rPr>
          <w:sz w:val="16"/>
        </w:rPr>
        <w:t xml:space="preserve"> </w:t>
      </w:r>
      <w:r w:rsidRPr="006E60CC">
        <w:rPr>
          <w:rStyle w:val="StyleUnderline"/>
        </w:rPr>
        <w:t>in protecting</w:t>
      </w:r>
      <w:r w:rsidRPr="006E60CC">
        <w:rPr>
          <w:sz w:val="16"/>
        </w:rPr>
        <w:t xml:space="preserve"> Japan from having to defend itself, </w:t>
      </w:r>
      <w:r w:rsidRPr="006E60CC">
        <w:rPr>
          <w:rStyle w:val="StyleUnderline"/>
        </w:rPr>
        <w:t xml:space="preserve">which might </w:t>
      </w:r>
      <w:r w:rsidRPr="006E60CC">
        <w:rPr>
          <w:rStyle w:val="Emphasis"/>
        </w:rPr>
        <w:t>lead it to desire nuclear weapons</w:t>
      </w:r>
      <w:r w:rsidRPr="006E60CC">
        <w:rPr>
          <w:sz w:val="16"/>
        </w:rPr>
        <w:t xml:space="preserve">. </w:t>
      </w:r>
      <w:r w:rsidRPr="006E60CC">
        <w:rPr>
          <w:rStyle w:val="StyleUnderline"/>
        </w:rPr>
        <w:t>Though</w:t>
      </w:r>
      <w:r w:rsidRPr="006E60CC">
        <w:rPr>
          <w:sz w:val="16"/>
        </w:rPr>
        <w:t xml:space="preserve"> the </w:t>
      </w:r>
      <w:r w:rsidRPr="006E60CC">
        <w:rPr>
          <w:rStyle w:val="StyleUnderline"/>
        </w:rPr>
        <w:t>vast majority</w:t>
      </w:r>
      <w:r w:rsidRPr="006E60CC">
        <w:rPr>
          <w:sz w:val="16"/>
        </w:rPr>
        <w:t xml:space="preserve"> of Japanese </w:t>
      </w:r>
      <w:r w:rsidRPr="006E60CC">
        <w:rPr>
          <w:rStyle w:val="StyleUnderline"/>
        </w:rPr>
        <w:t>oppose</w:t>
      </w:r>
      <w:r w:rsidRPr="006E60CC">
        <w:rPr>
          <w:sz w:val="16"/>
        </w:rPr>
        <w:t xml:space="preserve"> developing nuclear </w:t>
      </w:r>
      <w:r w:rsidRPr="006E60CC">
        <w:rPr>
          <w:rStyle w:val="StyleUnderline"/>
        </w:rPr>
        <w:t>weapons</w:t>
      </w:r>
      <w:r w:rsidRPr="006E60CC">
        <w:rPr>
          <w:sz w:val="16"/>
        </w:rPr>
        <w:t xml:space="preserve"> — 80 percent, according to a 2006 </w:t>
      </w:r>
      <w:r w:rsidRPr="006A0BCA">
        <w:rPr>
          <w:rStyle w:val="StyleUnderline"/>
          <w:highlight w:val="cyan"/>
        </w:rPr>
        <w:t>poll</w:t>
      </w:r>
      <w:r w:rsidRPr="006E60CC">
        <w:rPr>
          <w:sz w:val="16"/>
        </w:rPr>
        <w:t xml:space="preserve"> — it's at least possible these </w:t>
      </w:r>
      <w:r w:rsidRPr="006A0BCA">
        <w:rPr>
          <w:rStyle w:val="Emphasis"/>
          <w:highlight w:val="cyan"/>
        </w:rPr>
        <w:t>numbers could shift absent US</w:t>
      </w:r>
      <w:r w:rsidRPr="006E60CC">
        <w:rPr>
          <w:sz w:val="16"/>
        </w:rPr>
        <w:t xml:space="preserve"> military support.</w:t>
      </w:r>
    </w:p>
    <w:p w14:paraId="02EC2316" w14:textId="7AD88006" w:rsidR="007C439C" w:rsidRDefault="007C439C" w:rsidP="0058727C">
      <w:pPr>
        <w:pStyle w:val="Heading3"/>
      </w:pPr>
      <w:r>
        <w:t>Japan Prolif---A2: No Prolif---Tech</w:t>
      </w:r>
    </w:p>
    <w:p w14:paraId="497812F8" w14:textId="77777777" w:rsidR="007C439C" w:rsidRDefault="007C439C" w:rsidP="007C439C">
      <w:pPr>
        <w:pStyle w:val="Heading4"/>
      </w:pPr>
      <w:r>
        <w:t>Japan could build a bomb in months</w:t>
      </w:r>
    </w:p>
    <w:p w14:paraId="1E7C94C1" w14:textId="6681406B" w:rsidR="007C439C" w:rsidRDefault="007C439C" w:rsidP="007C439C">
      <w:r w:rsidRPr="00370D9D">
        <w:rPr>
          <w:rStyle w:val="Style13ptBold"/>
        </w:rPr>
        <w:t xml:space="preserve">Rayne </w:t>
      </w:r>
      <w:r>
        <w:rPr>
          <w:rStyle w:val="Style13ptBold"/>
        </w:rPr>
        <w:t>16</w:t>
      </w:r>
      <w:r>
        <w:t xml:space="preserve"> (Sierra, national security writer and analyst, “Japan's security concerns and the need for a revitalized U.S. nuclear deterrent,” 3/20/16, http://www.americanthinker.com/blog/2016/03/japans_security_concerns_and_the_need_for_a_revitalized_us_nuclear_deterrent.html)</w:t>
      </w:r>
    </w:p>
    <w:p w14:paraId="2C636FBB" w14:textId="77777777" w:rsidR="007C439C" w:rsidRDefault="007C439C" w:rsidP="007C439C">
      <w:pPr>
        <w:rPr>
          <w:sz w:val="16"/>
        </w:rPr>
      </w:pPr>
    </w:p>
    <w:p w14:paraId="7DC21493" w14:textId="77777777" w:rsidR="007C439C" w:rsidRPr="0087216D" w:rsidRDefault="007C439C" w:rsidP="007C439C">
      <w:pPr>
        <w:rPr>
          <w:sz w:val="16"/>
        </w:rPr>
      </w:pPr>
      <w:r w:rsidRPr="0087216D">
        <w:rPr>
          <w:sz w:val="16"/>
        </w:rPr>
        <w:t xml:space="preserve">Exchanging basing rights for security and protection under the U.S. deterrence umbrella after WWII, </w:t>
      </w:r>
      <w:r w:rsidRPr="006A0BCA">
        <w:rPr>
          <w:rStyle w:val="Emphasis"/>
          <w:highlight w:val="cyan"/>
        </w:rPr>
        <w:t>any significant change</w:t>
      </w:r>
      <w:r w:rsidRPr="006A0BCA">
        <w:rPr>
          <w:sz w:val="16"/>
          <w:highlight w:val="cyan"/>
        </w:rPr>
        <w:t xml:space="preserve"> </w:t>
      </w:r>
      <w:r w:rsidRPr="006A0BCA">
        <w:rPr>
          <w:rStyle w:val="StyleUnderline"/>
          <w:highlight w:val="cyan"/>
        </w:rPr>
        <w:t>in the</w:t>
      </w:r>
      <w:r w:rsidRPr="0087216D">
        <w:rPr>
          <w:rStyle w:val="StyleUnderline"/>
        </w:rPr>
        <w:t xml:space="preserve"> </w:t>
      </w:r>
      <w:r w:rsidRPr="006A0BCA">
        <w:rPr>
          <w:rStyle w:val="StyleUnderline"/>
          <w:highlight w:val="cyan"/>
        </w:rPr>
        <w:t>U</w:t>
      </w:r>
      <w:r w:rsidRPr="0087216D">
        <w:rPr>
          <w:sz w:val="16"/>
        </w:rPr>
        <w:t xml:space="preserve">nited </w:t>
      </w:r>
      <w:r w:rsidRPr="006A0BCA">
        <w:rPr>
          <w:rStyle w:val="StyleUnderline"/>
          <w:highlight w:val="cyan"/>
        </w:rPr>
        <w:t>S</w:t>
      </w:r>
      <w:r w:rsidRPr="0087216D">
        <w:rPr>
          <w:sz w:val="16"/>
        </w:rPr>
        <w:t xml:space="preserve">tates' </w:t>
      </w:r>
      <w:r w:rsidRPr="006A0BCA">
        <w:rPr>
          <w:rStyle w:val="StyleUnderline"/>
          <w:highlight w:val="cyan"/>
        </w:rPr>
        <w:t>commitment to</w:t>
      </w:r>
      <w:r w:rsidRPr="0087216D">
        <w:rPr>
          <w:rStyle w:val="StyleUnderline"/>
        </w:rPr>
        <w:t xml:space="preserve"> maintaining its </w:t>
      </w:r>
      <w:r w:rsidRPr="006A0BCA">
        <w:rPr>
          <w:rStyle w:val="StyleUnderline"/>
          <w:highlight w:val="cyan"/>
        </w:rPr>
        <w:t>nuclear deterrence</w:t>
      </w:r>
      <w:r w:rsidRPr="0087216D">
        <w:rPr>
          <w:sz w:val="16"/>
        </w:rPr>
        <w:t xml:space="preserve"> structure </w:t>
      </w:r>
      <w:r w:rsidRPr="006A0BCA">
        <w:rPr>
          <w:rStyle w:val="StyleUnderline"/>
          <w:highlight w:val="cyan"/>
        </w:rPr>
        <w:t>would have</w:t>
      </w:r>
      <w:r w:rsidRPr="0087216D">
        <w:rPr>
          <w:rStyle w:val="StyleUnderline"/>
        </w:rPr>
        <w:t xml:space="preserve"> </w:t>
      </w:r>
      <w:r w:rsidRPr="006A0BCA">
        <w:rPr>
          <w:rStyle w:val="Emphasis"/>
          <w:highlight w:val="cyan"/>
        </w:rPr>
        <w:t>profound implications</w:t>
      </w:r>
      <w:r w:rsidRPr="006A0BCA">
        <w:rPr>
          <w:rStyle w:val="StyleUnderline"/>
          <w:highlight w:val="cyan"/>
        </w:rPr>
        <w:t xml:space="preserve"> for Japan's</w:t>
      </w:r>
      <w:r w:rsidRPr="0087216D">
        <w:rPr>
          <w:rStyle w:val="StyleUnderline"/>
        </w:rPr>
        <w:t xml:space="preserve"> defense </w:t>
      </w:r>
      <w:r w:rsidRPr="006A0BCA">
        <w:rPr>
          <w:rStyle w:val="StyleUnderline"/>
          <w:highlight w:val="cyan"/>
        </w:rPr>
        <w:t>policy</w:t>
      </w:r>
      <w:r w:rsidRPr="0087216D">
        <w:rPr>
          <w:sz w:val="16"/>
        </w:rPr>
        <w:t>.</w:t>
      </w:r>
      <w:r>
        <w:rPr>
          <w:sz w:val="16"/>
        </w:rPr>
        <w:t xml:space="preserve"> </w:t>
      </w:r>
      <w:r w:rsidRPr="0087216D">
        <w:rPr>
          <w:sz w:val="16"/>
        </w:rPr>
        <w:t>A strengthened U.S.-China relationship and the ongoing buildup of nuclear weapons capacity by North Korea may call into question whether the U.S. will continue to exert dominance in East Asia to the extent needed to adequa</w:t>
      </w:r>
      <w:r>
        <w:rPr>
          <w:sz w:val="16"/>
        </w:rPr>
        <w:t xml:space="preserve">tely defend Japanese interests. </w:t>
      </w:r>
      <w:r w:rsidRPr="0087216D">
        <w:rPr>
          <w:rStyle w:val="StyleUnderline"/>
        </w:rPr>
        <w:t>Japan began researching nuclear weapons</w:t>
      </w:r>
      <w:r w:rsidRPr="0087216D">
        <w:rPr>
          <w:sz w:val="16"/>
        </w:rPr>
        <w:t xml:space="preserve"> development </w:t>
      </w:r>
      <w:r w:rsidRPr="0087216D">
        <w:rPr>
          <w:rStyle w:val="StyleUnderline"/>
        </w:rPr>
        <w:t>during WWII</w:t>
      </w:r>
      <w:r w:rsidRPr="0087216D">
        <w:rPr>
          <w:sz w:val="16"/>
        </w:rPr>
        <w:t>.</w:t>
      </w:r>
      <w:r>
        <w:rPr>
          <w:sz w:val="16"/>
        </w:rPr>
        <w:t xml:space="preserve"> </w:t>
      </w:r>
      <w:r w:rsidRPr="0087216D">
        <w:rPr>
          <w:sz w:val="16"/>
        </w:rPr>
        <w:t xml:space="preserve">Today, </w:t>
      </w:r>
      <w:r w:rsidRPr="006A0BCA">
        <w:rPr>
          <w:rStyle w:val="StyleUnderline"/>
          <w:highlight w:val="cyan"/>
        </w:rPr>
        <w:t>with</w:t>
      </w:r>
      <w:r w:rsidRPr="0087216D">
        <w:rPr>
          <w:rStyle w:val="StyleUnderline"/>
        </w:rPr>
        <w:t xml:space="preserve"> </w:t>
      </w:r>
      <w:r w:rsidRPr="006A0BCA">
        <w:rPr>
          <w:rStyle w:val="StyleUnderline"/>
          <w:highlight w:val="cyan"/>
        </w:rPr>
        <w:t>one of the</w:t>
      </w:r>
      <w:r w:rsidRPr="0087216D">
        <w:rPr>
          <w:rStyle w:val="StyleUnderline"/>
        </w:rPr>
        <w:t xml:space="preserve"> world's </w:t>
      </w:r>
      <w:r w:rsidRPr="006A0BCA">
        <w:rPr>
          <w:rStyle w:val="Emphasis"/>
          <w:highlight w:val="cyan"/>
        </w:rPr>
        <w:t>most advanced</w:t>
      </w:r>
      <w:r w:rsidRPr="0087216D">
        <w:rPr>
          <w:rStyle w:val="Emphasis"/>
        </w:rPr>
        <w:t xml:space="preserve"> civilian </w:t>
      </w:r>
      <w:r w:rsidRPr="006A0BCA">
        <w:rPr>
          <w:rStyle w:val="Emphasis"/>
          <w:highlight w:val="cyan"/>
        </w:rPr>
        <w:t>nuclear power programs</w:t>
      </w:r>
      <w:r w:rsidRPr="0087216D">
        <w:rPr>
          <w:sz w:val="16"/>
        </w:rPr>
        <w:t xml:space="preserve"> </w:t>
      </w:r>
      <w:r w:rsidRPr="006A0BCA">
        <w:rPr>
          <w:rStyle w:val="StyleUnderline"/>
          <w:highlight w:val="cyan"/>
        </w:rPr>
        <w:t xml:space="preserve">and a </w:t>
      </w:r>
      <w:r w:rsidRPr="006A0BCA">
        <w:rPr>
          <w:rStyle w:val="Emphasis"/>
          <w:highlight w:val="cyan"/>
        </w:rPr>
        <w:t>highly technologically</w:t>
      </w:r>
      <w:r w:rsidRPr="0087216D">
        <w:rPr>
          <w:rStyle w:val="Emphasis"/>
        </w:rPr>
        <w:t xml:space="preserve"> </w:t>
      </w:r>
      <w:r w:rsidRPr="006A0BCA">
        <w:rPr>
          <w:rStyle w:val="Emphasis"/>
          <w:highlight w:val="cyan"/>
        </w:rPr>
        <w:t>sophisticated society</w:t>
      </w:r>
      <w:r w:rsidRPr="0087216D">
        <w:rPr>
          <w:sz w:val="16"/>
        </w:rPr>
        <w:t xml:space="preserve">, many believe that </w:t>
      </w:r>
      <w:r w:rsidRPr="006A0BCA">
        <w:rPr>
          <w:rStyle w:val="StyleUnderline"/>
          <w:highlight w:val="cyan"/>
        </w:rPr>
        <w:t>Japan could develop</w:t>
      </w:r>
      <w:r w:rsidRPr="0087216D">
        <w:rPr>
          <w:rStyle w:val="StyleUnderline"/>
        </w:rPr>
        <w:t xml:space="preserve"> nuclear </w:t>
      </w:r>
      <w:r w:rsidRPr="006A0BCA">
        <w:rPr>
          <w:rStyle w:val="StyleUnderline"/>
          <w:highlight w:val="cyan"/>
        </w:rPr>
        <w:t xml:space="preserve">weapons in a </w:t>
      </w:r>
      <w:r w:rsidRPr="006A0BCA">
        <w:rPr>
          <w:rStyle w:val="Emphasis"/>
          <w:highlight w:val="cyan"/>
        </w:rPr>
        <w:t>matter of months</w:t>
      </w:r>
      <w:r>
        <w:rPr>
          <w:sz w:val="16"/>
        </w:rPr>
        <w:t xml:space="preserve"> should it choose to do so. </w:t>
      </w:r>
      <w:r w:rsidRPr="0087216D">
        <w:rPr>
          <w:sz w:val="16"/>
        </w:rPr>
        <w:t xml:space="preserve">Despite being a non-nuclear state, </w:t>
      </w:r>
      <w:r w:rsidRPr="006A0BCA">
        <w:rPr>
          <w:rStyle w:val="StyleUnderline"/>
          <w:highlight w:val="cyan"/>
        </w:rPr>
        <w:t>Japan has</w:t>
      </w:r>
      <w:r w:rsidRPr="0087216D">
        <w:rPr>
          <w:rStyle w:val="StyleUnderline"/>
        </w:rPr>
        <w:t xml:space="preserve"> long </w:t>
      </w:r>
      <w:r w:rsidRPr="006A0BCA">
        <w:rPr>
          <w:rStyle w:val="StyleUnderline"/>
          <w:highlight w:val="cyan"/>
        </w:rPr>
        <w:t>been committed to</w:t>
      </w:r>
      <w:r w:rsidRPr="0087216D">
        <w:rPr>
          <w:sz w:val="16"/>
        </w:rPr>
        <w:t xml:space="preserve"> developing and maintaining </w:t>
      </w:r>
      <w:r w:rsidRPr="006A0BCA">
        <w:rPr>
          <w:rStyle w:val="StyleUnderline"/>
          <w:highlight w:val="cyan"/>
        </w:rPr>
        <w:t>a full-spectrum fuel cycle</w:t>
      </w:r>
      <w:r w:rsidRPr="0087216D">
        <w:rPr>
          <w:rStyle w:val="StyleUnderline"/>
        </w:rPr>
        <w:t xml:space="preserve"> capability</w:t>
      </w:r>
      <w:r w:rsidRPr="0087216D">
        <w:rPr>
          <w:sz w:val="16"/>
        </w:rPr>
        <w:t>.</w:t>
      </w:r>
      <w:r>
        <w:rPr>
          <w:sz w:val="16"/>
        </w:rPr>
        <w:t xml:space="preserve"> </w:t>
      </w:r>
      <w:r w:rsidRPr="0087216D">
        <w:rPr>
          <w:rStyle w:val="StyleUnderline"/>
        </w:rPr>
        <w:t>The Rokkasho</w:t>
      </w:r>
      <w:r w:rsidRPr="0087216D">
        <w:rPr>
          <w:sz w:val="16"/>
        </w:rPr>
        <w:t xml:space="preserve"> reprocessing </w:t>
      </w:r>
      <w:r w:rsidRPr="0087216D">
        <w:rPr>
          <w:rStyle w:val="StyleUnderline"/>
        </w:rPr>
        <w:t>facility</w:t>
      </w:r>
      <w:r w:rsidRPr="0087216D">
        <w:rPr>
          <w:sz w:val="16"/>
        </w:rPr>
        <w:t xml:space="preserve"> is due to come online in 2016 and </w:t>
      </w:r>
      <w:r w:rsidRPr="0087216D">
        <w:rPr>
          <w:rStyle w:val="StyleUnderline"/>
        </w:rPr>
        <w:t>will be capable of producing eight tons of weapons-grade plutonium annually</w:t>
      </w:r>
      <w:r w:rsidRPr="0087216D">
        <w:rPr>
          <w:sz w:val="16"/>
        </w:rPr>
        <w:t>.</w:t>
      </w:r>
      <w:r>
        <w:rPr>
          <w:sz w:val="16"/>
        </w:rPr>
        <w:t xml:space="preserve"> </w:t>
      </w:r>
      <w:r w:rsidRPr="0087216D">
        <w:rPr>
          <w:sz w:val="16"/>
        </w:rPr>
        <w:t>Japan already has 48 tons of plutonium stockpiled and a defense and space industry capable of produ</w:t>
      </w:r>
      <w:r>
        <w:rPr>
          <w:sz w:val="16"/>
        </w:rPr>
        <w:t xml:space="preserve">cing advanced delivery systems. </w:t>
      </w:r>
      <w:r w:rsidRPr="0087216D">
        <w:rPr>
          <w:sz w:val="16"/>
        </w:rPr>
        <w:t>As China gets ever more expansive in its territorial ambitions, and North Korea continues to flex its military muscle, other Asian countries are put on the defensive over issues that may be unlikely to trigger the extended deterrence promised by the U.S.</w:t>
      </w:r>
      <w:r>
        <w:rPr>
          <w:sz w:val="16"/>
        </w:rPr>
        <w:t xml:space="preserve"> </w:t>
      </w:r>
      <w:r w:rsidRPr="006A0BCA">
        <w:rPr>
          <w:rStyle w:val="Emphasis"/>
          <w:highlight w:val="cyan"/>
        </w:rPr>
        <w:t>If the</w:t>
      </w:r>
      <w:r w:rsidRPr="0087216D">
        <w:rPr>
          <w:rStyle w:val="Emphasis"/>
        </w:rPr>
        <w:t xml:space="preserve"> U.S.-Japan </w:t>
      </w:r>
      <w:r w:rsidRPr="006A0BCA">
        <w:rPr>
          <w:rStyle w:val="Emphasis"/>
          <w:highlight w:val="cyan"/>
        </w:rPr>
        <w:t>alliance weakens</w:t>
      </w:r>
      <w:r w:rsidRPr="0087216D">
        <w:rPr>
          <w:sz w:val="16"/>
        </w:rPr>
        <w:t xml:space="preserve">, for example as a result of closer U.S.-China ties or a softening of the negotiating position on North Korea's denuclearization, </w:t>
      </w:r>
      <w:r w:rsidRPr="006A0BCA">
        <w:rPr>
          <w:rStyle w:val="StyleUnderline"/>
          <w:highlight w:val="cyan"/>
        </w:rPr>
        <w:t>it may strengthen</w:t>
      </w:r>
      <w:r w:rsidRPr="0087216D">
        <w:rPr>
          <w:sz w:val="16"/>
        </w:rPr>
        <w:t xml:space="preserve"> the argument of </w:t>
      </w:r>
      <w:r w:rsidRPr="006A0BCA">
        <w:rPr>
          <w:rStyle w:val="StyleUnderline"/>
          <w:highlight w:val="cyan"/>
        </w:rPr>
        <w:t>advocates pushing for</w:t>
      </w:r>
      <w:r w:rsidRPr="0087216D">
        <w:rPr>
          <w:rStyle w:val="StyleUnderline"/>
        </w:rPr>
        <w:t xml:space="preserve"> Japan</w:t>
      </w:r>
      <w:r w:rsidRPr="0087216D">
        <w:rPr>
          <w:sz w:val="16"/>
        </w:rPr>
        <w:t xml:space="preserve"> to </w:t>
      </w:r>
      <w:r w:rsidRPr="0087216D">
        <w:rPr>
          <w:rStyle w:val="StyleUnderline"/>
        </w:rPr>
        <w:t xml:space="preserve">develop its own </w:t>
      </w:r>
      <w:r w:rsidRPr="006A0BCA">
        <w:rPr>
          <w:rStyle w:val="StyleUnderline"/>
          <w:highlight w:val="cyan"/>
        </w:rPr>
        <w:t>independent deterrence</w:t>
      </w:r>
      <w:r w:rsidRPr="0087216D">
        <w:rPr>
          <w:sz w:val="16"/>
        </w:rPr>
        <w:t>.</w:t>
      </w:r>
    </w:p>
    <w:p w14:paraId="457ACB00" w14:textId="67153518" w:rsidR="001600C2" w:rsidRDefault="001600C2" w:rsidP="0058727C">
      <w:pPr>
        <w:pStyle w:val="Heading3"/>
      </w:pPr>
      <w:r>
        <w:t>Japan Prolif---A2: No War</w:t>
      </w:r>
    </w:p>
    <w:p w14:paraId="73E76640" w14:textId="77777777" w:rsidR="001600C2" w:rsidRDefault="001600C2" w:rsidP="001600C2">
      <w:pPr>
        <w:pStyle w:val="Heading4"/>
      </w:pPr>
      <w:r>
        <w:t>Japan prolif causes war – defense falsely relies on empirics from a different bipolar world</w:t>
      </w:r>
    </w:p>
    <w:p w14:paraId="0F4AA7B4" w14:textId="77777777" w:rsidR="001600C2" w:rsidRDefault="001600C2" w:rsidP="001600C2">
      <w:r>
        <w:t>-MAD doesn’t make sense with emerging nuclear states (no full destruction)</w:t>
      </w:r>
    </w:p>
    <w:p w14:paraId="3E106102" w14:textId="77777777" w:rsidR="001600C2" w:rsidRDefault="001600C2" w:rsidP="001600C2">
      <w:r>
        <w:t xml:space="preserve">-Increased avenues to conflict in increasingly multipolar world </w:t>
      </w:r>
    </w:p>
    <w:p w14:paraId="1566618C" w14:textId="77777777" w:rsidR="001600C2" w:rsidRPr="005B3E6C" w:rsidRDefault="001600C2" w:rsidP="001600C2">
      <w:r>
        <w:t xml:space="preserve">-East Asia most likely because of territorial disputes and unpredictable actors </w:t>
      </w:r>
    </w:p>
    <w:p w14:paraId="13B8E6D8" w14:textId="39BC7E8B" w:rsidR="001600C2" w:rsidRDefault="001600C2" w:rsidP="001600C2">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71" w:history="1">
        <w:r w:rsidR="002A483E" w:rsidRPr="00642E97">
          <w:rPr>
            <w:rStyle w:val="Hyperlink"/>
          </w:rPr>
          <w:t>http://www.theatlantic.com/international/archive/2016/06/donald-trump-nuclear-weapons/485504/</w:t>
        </w:r>
      </w:hyperlink>
    </w:p>
    <w:p w14:paraId="377C9BAD" w14:textId="77777777" w:rsidR="001600C2" w:rsidRDefault="001600C2" w:rsidP="001600C2"/>
    <w:p w14:paraId="426CFFF5" w14:textId="77777777" w:rsidR="001600C2" w:rsidRPr="0070504D" w:rsidRDefault="001600C2" w:rsidP="001600C2">
      <w:pPr>
        <w:rPr>
          <w:sz w:val="16"/>
        </w:rPr>
      </w:pPr>
      <w:r w:rsidRPr="0070504D">
        <w:rPr>
          <w:sz w:val="16"/>
        </w:rPr>
        <w:t xml:space="preserve">A </w:t>
      </w:r>
      <w:r w:rsidRPr="005B3E6C">
        <w:rPr>
          <w:rStyle w:val="StyleUnderline"/>
        </w:rPr>
        <w:t>new nuclear-arms race</w:t>
      </w:r>
      <w:r w:rsidRPr="0070504D">
        <w:rPr>
          <w:sz w:val="16"/>
        </w:rPr>
        <w:t xml:space="preserve">, moreover, </w:t>
      </w:r>
      <w:r w:rsidRPr="005B3E6C">
        <w:rPr>
          <w:rStyle w:val="StyleUnderline"/>
        </w:rPr>
        <w:t>could be</w:t>
      </w:r>
      <w:r w:rsidRPr="0070504D">
        <w:rPr>
          <w:sz w:val="16"/>
        </w:rPr>
        <w:t xml:space="preserve"> </w:t>
      </w:r>
      <w:r w:rsidRPr="005B3E6C">
        <w:rPr>
          <w:rStyle w:val="Emphasis"/>
        </w:rPr>
        <w:t>even riskier</w:t>
      </w:r>
      <w:r w:rsidRPr="0070504D">
        <w:rPr>
          <w:sz w:val="16"/>
        </w:rPr>
        <w:t xml:space="preserve"> than the one Reagan and others worked so hard to end. In retrospect, the </w:t>
      </w:r>
      <w:r w:rsidRPr="006A0BCA">
        <w:rPr>
          <w:rStyle w:val="StyleUnderline"/>
          <w:highlight w:val="cyan"/>
        </w:rPr>
        <w:t>Cold War</w:t>
      </w:r>
      <w:r w:rsidRPr="005B3E6C">
        <w:rPr>
          <w:rStyle w:val="StyleUnderline"/>
        </w:rPr>
        <w:t xml:space="preserve"> standoff between two massive,</w:t>
      </w:r>
      <w:r w:rsidRPr="0070504D">
        <w:rPr>
          <w:sz w:val="16"/>
        </w:rPr>
        <w:t xml:space="preserve"> nuclear-armed </w:t>
      </w:r>
      <w:r w:rsidRPr="005B3E6C">
        <w:rPr>
          <w:rStyle w:val="StyleUnderline"/>
        </w:rPr>
        <w:t xml:space="preserve">superpowers </w:t>
      </w:r>
      <w:r w:rsidRPr="006A0BCA">
        <w:rPr>
          <w:rStyle w:val="StyleUnderline"/>
          <w:highlight w:val="cyan"/>
        </w:rPr>
        <w:t>offered</w:t>
      </w:r>
      <w:r w:rsidRPr="005B3E6C">
        <w:rPr>
          <w:rStyle w:val="StyleUnderline"/>
        </w:rPr>
        <w:t xml:space="preserve"> some </w:t>
      </w:r>
      <w:r w:rsidRPr="006A0BCA">
        <w:rPr>
          <w:rStyle w:val="StyleUnderline"/>
          <w:highlight w:val="cyan"/>
        </w:rPr>
        <w:t>stability</w:t>
      </w:r>
      <w:r w:rsidRPr="0070504D">
        <w:rPr>
          <w:sz w:val="16"/>
        </w:rPr>
        <w:t xml:space="preserve">; among other things, </w:t>
      </w:r>
      <w:r w:rsidRPr="005B3E6C">
        <w:rPr>
          <w:rStyle w:val="StyleUnderline"/>
        </w:rPr>
        <w:t xml:space="preserve">the </w:t>
      </w:r>
      <w:r w:rsidRPr="006A0BCA">
        <w:rPr>
          <w:rStyle w:val="StyleUnderline"/>
          <w:highlight w:val="cyan"/>
        </w:rPr>
        <w:t>fact</w:t>
      </w:r>
      <w:r w:rsidRPr="005B3E6C">
        <w:rPr>
          <w:rStyle w:val="StyleUnderline"/>
        </w:rPr>
        <w:t xml:space="preserve"> that the</w:t>
      </w:r>
      <w:r w:rsidRPr="0070504D">
        <w:rPr>
          <w:sz w:val="16"/>
        </w:rPr>
        <w:t xml:space="preserve"> </w:t>
      </w:r>
      <w:r w:rsidRPr="006A0BCA">
        <w:rPr>
          <w:rStyle w:val="Emphasis"/>
          <w:highlight w:val="cyan"/>
        </w:rPr>
        <w:t>U</w:t>
      </w:r>
      <w:r w:rsidRPr="0070504D">
        <w:rPr>
          <w:sz w:val="16"/>
        </w:rPr>
        <w:t xml:space="preserve">nited </w:t>
      </w:r>
      <w:r w:rsidRPr="006A0BCA">
        <w:rPr>
          <w:rStyle w:val="Emphasis"/>
          <w:highlight w:val="cyan"/>
        </w:rPr>
        <w:t>S</w:t>
      </w:r>
      <w:r w:rsidRPr="0070504D">
        <w:rPr>
          <w:sz w:val="16"/>
        </w:rPr>
        <w:t xml:space="preserve">tates </w:t>
      </w:r>
      <w:r w:rsidRPr="006A0BCA">
        <w:rPr>
          <w:rStyle w:val="StyleUnderline"/>
          <w:highlight w:val="cyan"/>
        </w:rPr>
        <w:t>and</w:t>
      </w:r>
      <w:r w:rsidRPr="0070504D">
        <w:rPr>
          <w:sz w:val="16"/>
        </w:rPr>
        <w:t xml:space="preserve"> the </w:t>
      </w:r>
      <w:r w:rsidRPr="006A0BCA">
        <w:rPr>
          <w:rStyle w:val="StyleUnderline"/>
          <w:highlight w:val="cyan"/>
        </w:rPr>
        <w:t>Soviet</w:t>
      </w:r>
      <w:r w:rsidRPr="005B3E6C">
        <w:rPr>
          <w:rStyle w:val="StyleUnderline"/>
        </w:rPr>
        <w:t xml:space="preserve"> Union </w:t>
      </w:r>
      <w:r w:rsidRPr="006A0BCA">
        <w:rPr>
          <w:rStyle w:val="StyleUnderline"/>
          <w:highlight w:val="cyan"/>
        </w:rPr>
        <w:t>could destroy</w:t>
      </w:r>
      <w:r w:rsidRPr="005B3E6C">
        <w:rPr>
          <w:rStyle w:val="StyleUnderline"/>
        </w:rPr>
        <w:t xml:space="preserve"> </w:t>
      </w:r>
      <w:r w:rsidRPr="006A0BCA">
        <w:rPr>
          <w:rStyle w:val="StyleUnderline"/>
          <w:highlight w:val="cyan"/>
        </w:rPr>
        <w:t>each other</w:t>
      </w:r>
      <w:r w:rsidRPr="0070504D">
        <w:rPr>
          <w:sz w:val="16"/>
        </w:rPr>
        <w:t xml:space="preserve">, or any other challenger, in a nuclear confrontation </w:t>
      </w:r>
      <w:r w:rsidRPr="006A0BCA">
        <w:rPr>
          <w:rStyle w:val="StyleUnderline"/>
          <w:highlight w:val="cyan"/>
        </w:rPr>
        <w:t>ended</w:t>
      </w:r>
      <w:r w:rsidRPr="005B3E6C">
        <w:rPr>
          <w:rStyle w:val="StyleUnderline"/>
        </w:rPr>
        <w:t xml:space="preserve"> up </w:t>
      </w:r>
      <w:r w:rsidRPr="006A0BCA">
        <w:rPr>
          <w:rStyle w:val="StyleUnderline"/>
          <w:highlight w:val="cyan"/>
        </w:rPr>
        <w:t>preventing either</w:t>
      </w:r>
      <w:r w:rsidRPr="005B3E6C">
        <w:rPr>
          <w:rStyle w:val="StyleUnderline"/>
        </w:rPr>
        <w:t xml:space="preserve"> </w:t>
      </w:r>
      <w:r w:rsidRPr="0070504D">
        <w:rPr>
          <w:sz w:val="16"/>
        </w:rPr>
        <w:t xml:space="preserve">side </w:t>
      </w:r>
      <w:r w:rsidRPr="005B3E6C">
        <w:rPr>
          <w:rStyle w:val="StyleUnderline"/>
        </w:rPr>
        <w:t xml:space="preserve">from using </w:t>
      </w:r>
      <w:r w:rsidRPr="0070504D">
        <w:rPr>
          <w:sz w:val="16"/>
        </w:rPr>
        <w:t xml:space="preserve">nuclear </w:t>
      </w:r>
      <w:r w:rsidRPr="005B3E6C">
        <w:rPr>
          <w:rStyle w:val="StyleUnderline"/>
        </w:rPr>
        <w:t>weapons</w:t>
      </w:r>
      <w:r w:rsidRPr="0070504D">
        <w:rPr>
          <w:sz w:val="16"/>
        </w:rPr>
        <w:t xml:space="preserve">. Global </w:t>
      </w:r>
      <w:r w:rsidRPr="005B3E6C">
        <w:rPr>
          <w:rStyle w:val="StyleUnderline"/>
        </w:rPr>
        <w:t>alliances were</w:t>
      </w:r>
      <w:r w:rsidRPr="0070504D">
        <w:rPr>
          <w:sz w:val="16"/>
        </w:rPr>
        <w:t xml:space="preserve"> structured in a </w:t>
      </w:r>
      <w:r w:rsidRPr="006A0BCA">
        <w:rPr>
          <w:rStyle w:val="StyleUnderline"/>
          <w:highlight w:val="cyan"/>
        </w:rPr>
        <w:t>bipolar</w:t>
      </w:r>
      <w:r w:rsidRPr="0070504D">
        <w:rPr>
          <w:sz w:val="16"/>
        </w:rPr>
        <w:t xml:space="preserve"> system, with smaller powers picking one side or the other, </w:t>
      </w:r>
      <w:r w:rsidRPr="005B3E6C">
        <w:rPr>
          <w:rStyle w:val="StyleUnderline"/>
        </w:rPr>
        <w:t>which</w:t>
      </w:r>
      <w:r w:rsidRPr="0070504D">
        <w:rPr>
          <w:sz w:val="16"/>
        </w:rPr>
        <w:t xml:space="preserve"> </w:t>
      </w:r>
      <w:r w:rsidRPr="006A0BCA">
        <w:rPr>
          <w:rStyle w:val="StyleUnderline"/>
          <w:highlight w:val="cyan"/>
        </w:rPr>
        <w:t>meant fewer</w:t>
      </w:r>
      <w:r w:rsidRPr="0070504D">
        <w:rPr>
          <w:sz w:val="16"/>
        </w:rPr>
        <w:t xml:space="preserve"> possible </w:t>
      </w:r>
      <w:r w:rsidRPr="006A0BCA">
        <w:rPr>
          <w:rStyle w:val="StyleUnderline"/>
          <w:highlight w:val="cyan"/>
        </w:rPr>
        <w:t>avenues</w:t>
      </w:r>
      <w:r w:rsidRPr="005B3E6C">
        <w:rPr>
          <w:rStyle w:val="StyleUnderline"/>
        </w:rPr>
        <w:t xml:space="preserve"> for conflict</w:t>
      </w:r>
      <w:r w:rsidRPr="0070504D">
        <w:rPr>
          <w:sz w:val="16"/>
        </w:rPr>
        <w:t xml:space="preserve">. </w:t>
      </w:r>
      <w:r w:rsidRPr="006A0BCA">
        <w:rPr>
          <w:rStyle w:val="Emphasis"/>
          <w:highlight w:val="cyan"/>
        </w:rPr>
        <w:t>But</w:t>
      </w:r>
      <w:r w:rsidRPr="006A0BCA">
        <w:rPr>
          <w:sz w:val="16"/>
          <w:highlight w:val="cyan"/>
        </w:rPr>
        <w:t xml:space="preserve"> </w:t>
      </w:r>
      <w:r w:rsidRPr="006A0BCA">
        <w:rPr>
          <w:rStyle w:val="StyleUnderline"/>
          <w:highlight w:val="cyan"/>
        </w:rPr>
        <w:t>that</w:t>
      </w:r>
      <w:r w:rsidRPr="0070504D">
        <w:rPr>
          <w:sz w:val="16"/>
        </w:rPr>
        <w:t xml:space="preserve"> world </w:t>
      </w:r>
      <w:r w:rsidRPr="006A0BCA">
        <w:rPr>
          <w:rStyle w:val="StyleUnderline"/>
          <w:highlight w:val="cyan"/>
        </w:rPr>
        <w:t>came to an end</w:t>
      </w:r>
      <w:r w:rsidRPr="0070504D">
        <w:rPr>
          <w:sz w:val="16"/>
        </w:rPr>
        <w:t xml:space="preserve"> when the Cold War finished. </w:t>
      </w:r>
      <w:r w:rsidRPr="005B3E6C">
        <w:rPr>
          <w:rStyle w:val="StyleUnderline"/>
        </w:rPr>
        <w:t>We</w:t>
      </w:r>
      <w:r w:rsidRPr="0070504D">
        <w:rPr>
          <w:sz w:val="16"/>
        </w:rPr>
        <w:t xml:space="preserve"> now </w:t>
      </w:r>
      <w:r w:rsidRPr="005B3E6C">
        <w:rPr>
          <w:rStyle w:val="StyleUnderline"/>
        </w:rPr>
        <w:t>live in a</w:t>
      </w:r>
      <w:r w:rsidRPr="0070504D">
        <w:rPr>
          <w:sz w:val="16"/>
        </w:rPr>
        <w:t xml:space="preserve"> multipolar </w:t>
      </w:r>
      <w:r w:rsidRPr="005B3E6C">
        <w:rPr>
          <w:rStyle w:val="StyleUnderline"/>
        </w:rPr>
        <w:t>world that is</w:t>
      </w:r>
      <w:r w:rsidRPr="0070504D">
        <w:rPr>
          <w:sz w:val="16"/>
        </w:rPr>
        <w:t xml:space="preserve">, in many ways, a </w:t>
      </w:r>
      <w:r w:rsidRPr="005B3E6C">
        <w:rPr>
          <w:rStyle w:val="Emphasis"/>
        </w:rPr>
        <w:t>more dangerous</w:t>
      </w:r>
      <w:r w:rsidRPr="0070504D">
        <w:rPr>
          <w:sz w:val="16"/>
        </w:rPr>
        <w:t xml:space="preserve"> one. Former Secretaries of State </w:t>
      </w:r>
      <w:r w:rsidRPr="0070504D">
        <w:rPr>
          <w:rStyle w:val="StyleUnderline"/>
        </w:rPr>
        <w:t>Kissinger</w:t>
      </w:r>
      <w:r w:rsidRPr="0070504D">
        <w:rPr>
          <w:sz w:val="16"/>
        </w:rPr>
        <w:t xml:space="preserve"> and George </w:t>
      </w:r>
      <w:r w:rsidRPr="005B3E6C">
        <w:rPr>
          <w:rStyle w:val="StyleUnderline"/>
        </w:rPr>
        <w:t>Shultz</w:t>
      </w:r>
      <w:r w:rsidRPr="0070504D">
        <w:rPr>
          <w:sz w:val="16"/>
        </w:rPr>
        <w:t xml:space="preserve">, former Secretary of Defense William </w:t>
      </w:r>
      <w:r w:rsidRPr="005B3E6C">
        <w:rPr>
          <w:rStyle w:val="StyleUnderline"/>
        </w:rPr>
        <w:t>Perry, and</w:t>
      </w:r>
      <w:r w:rsidRPr="0070504D">
        <w:rPr>
          <w:sz w:val="16"/>
        </w:rPr>
        <w:t xml:space="preserve"> Senator Sam </w:t>
      </w:r>
      <w:r w:rsidRPr="005B3E6C">
        <w:rPr>
          <w:rStyle w:val="StyleUnderline"/>
        </w:rPr>
        <w:t>Nunn warned</w:t>
      </w:r>
      <w:r w:rsidRPr="0070504D">
        <w:rPr>
          <w:sz w:val="16"/>
        </w:rPr>
        <w:t xml:space="preserve"> in 2011 that “the </w:t>
      </w:r>
      <w:r w:rsidRPr="006A0BCA">
        <w:rPr>
          <w:rStyle w:val="StyleUnderline"/>
          <w:highlight w:val="cyan"/>
        </w:rPr>
        <w:t>growing</w:t>
      </w:r>
      <w:r w:rsidRPr="005B3E6C">
        <w:rPr>
          <w:rStyle w:val="StyleUnderline"/>
        </w:rPr>
        <w:t xml:space="preserve"> number of </w:t>
      </w:r>
      <w:r w:rsidRPr="006A0BCA">
        <w:rPr>
          <w:rStyle w:val="StyleUnderline"/>
          <w:highlight w:val="cyan"/>
        </w:rPr>
        <w:t>nations with nuclear</w:t>
      </w:r>
      <w:r w:rsidRPr="005B3E6C">
        <w:rPr>
          <w:rStyle w:val="StyleUnderline"/>
        </w:rPr>
        <w:t xml:space="preserve"> arms </w:t>
      </w:r>
      <w:r w:rsidRPr="006A0BCA">
        <w:rPr>
          <w:rStyle w:val="StyleUnderline"/>
          <w:highlight w:val="cyan"/>
        </w:rPr>
        <w:t>and</w:t>
      </w:r>
      <w:r w:rsidRPr="006A0BCA">
        <w:rPr>
          <w:sz w:val="16"/>
          <w:highlight w:val="cyan"/>
        </w:rPr>
        <w:t xml:space="preserve"> </w:t>
      </w:r>
      <w:r w:rsidRPr="006A0BCA">
        <w:rPr>
          <w:rStyle w:val="Emphasis"/>
          <w:highlight w:val="cyan"/>
        </w:rPr>
        <w:t>differing motives</w:t>
      </w:r>
      <w:r w:rsidRPr="0070504D">
        <w:rPr>
          <w:rStyle w:val="Emphasis"/>
        </w:rPr>
        <w:t>, aims and ambitions</w:t>
      </w:r>
      <w:r w:rsidRPr="0070504D">
        <w:rPr>
          <w:sz w:val="16"/>
        </w:rPr>
        <w:t xml:space="preserve"> </w:t>
      </w:r>
      <w:r w:rsidRPr="006A0BCA">
        <w:rPr>
          <w:rStyle w:val="StyleUnderline"/>
          <w:highlight w:val="cyan"/>
        </w:rPr>
        <w:t>poses</w:t>
      </w:r>
      <w:r w:rsidRPr="0070504D">
        <w:rPr>
          <w:sz w:val="16"/>
        </w:rPr>
        <w:t xml:space="preserve"> </w:t>
      </w:r>
      <w:r w:rsidRPr="0070504D">
        <w:rPr>
          <w:rStyle w:val="Emphasis"/>
        </w:rPr>
        <w:t xml:space="preserve">very </w:t>
      </w:r>
      <w:r w:rsidRPr="006A0BCA">
        <w:rPr>
          <w:rStyle w:val="Emphasis"/>
          <w:highlight w:val="cyan"/>
        </w:rPr>
        <w:t>high</w:t>
      </w:r>
      <w:r w:rsidRPr="0070504D">
        <w:rPr>
          <w:sz w:val="16"/>
        </w:rPr>
        <w:t xml:space="preserve"> </w:t>
      </w:r>
      <w:r w:rsidRPr="0070504D">
        <w:rPr>
          <w:rStyle w:val="StyleUnderline"/>
        </w:rPr>
        <w:t>and</w:t>
      </w:r>
      <w:r w:rsidRPr="0070504D">
        <w:rPr>
          <w:sz w:val="16"/>
        </w:rPr>
        <w:t xml:space="preserve"> </w:t>
      </w:r>
      <w:r w:rsidRPr="0070504D">
        <w:rPr>
          <w:rStyle w:val="Emphasis"/>
        </w:rPr>
        <w:t>unpredictable</w:t>
      </w:r>
      <w:r w:rsidRPr="0070504D">
        <w:rPr>
          <w:sz w:val="16"/>
        </w:rPr>
        <w:t xml:space="preserve"> </w:t>
      </w:r>
      <w:r w:rsidRPr="006A0BCA">
        <w:rPr>
          <w:rStyle w:val="StyleUnderline"/>
          <w:highlight w:val="cyan"/>
        </w:rPr>
        <w:t>risks and</w:t>
      </w:r>
      <w:r w:rsidRPr="0070504D">
        <w:rPr>
          <w:rStyle w:val="StyleUnderline"/>
        </w:rPr>
        <w:t xml:space="preserve"> increased </w:t>
      </w:r>
      <w:r w:rsidRPr="006A0BCA">
        <w:rPr>
          <w:rStyle w:val="StyleUnderline"/>
          <w:highlight w:val="cyan"/>
        </w:rPr>
        <w:t>instability</w:t>
      </w:r>
      <w:r w:rsidRPr="0070504D">
        <w:rPr>
          <w:sz w:val="16"/>
        </w:rPr>
        <w:t xml:space="preserve">.” One </w:t>
      </w:r>
      <w:r w:rsidRPr="006A0BCA">
        <w:rPr>
          <w:rStyle w:val="StyleUnderline"/>
          <w:highlight w:val="cyan"/>
        </w:rPr>
        <w:t xml:space="preserve">particularly </w:t>
      </w:r>
      <w:r w:rsidRPr="0070504D">
        <w:rPr>
          <w:rStyle w:val="StyleUnderline"/>
        </w:rPr>
        <w:t>risky</w:t>
      </w:r>
      <w:r w:rsidRPr="0070504D">
        <w:rPr>
          <w:sz w:val="16"/>
        </w:rPr>
        <w:t xml:space="preserve"> and region right now </w:t>
      </w:r>
      <w:r w:rsidRPr="006A0BCA">
        <w:rPr>
          <w:rStyle w:val="StyleUnderline"/>
          <w:highlight w:val="cyan"/>
        </w:rPr>
        <w:t>is East Asia</w:t>
      </w:r>
      <w:r w:rsidRPr="0070504D">
        <w:rPr>
          <w:rStyle w:val="StyleUnderline"/>
        </w:rPr>
        <w:t xml:space="preserve">, </w:t>
      </w:r>
      <w:r w:rsidRPr="006A0BCA">
        <w:rPr>
          <w:rStyle w:val="StyleUnderline"/>
          <w:highlight w:val="cyan"/>
        </w:rPr>
        <w:t>where</w:t>
      </w:r>
      <w:r w:rsidRPr="0070504D">
        <w:rPr>
          <w:rStyle w:val="StyleUnderline"/>
        </w:rPr>
        <w:t xml:space="preserve"> competing </w:t>
      </w:r>
      <w:r w:rsidRPr="006A0BCA">
        <w:rPr>
          <w:rStyle w:val="StyleUnderline"/>
          <w:highlight w:val="cyan"/>
        </w:rPr>
        <w:t>territorial claims and</w:t>
      </w:r>
      <w:r w:rsidRPr="0070504D">
        <w:rPr>
          <w:sz w:val="16"/>
        </w:rPr>
        <w:t xml:space="preserve"> an </w:t>
      </w:r>
      <w:r w:rsidRPr="006A0BCA">
        <w:rPr>
          <w:rStyle w:val="StyleUnderline"/>
          <w:highlight w:val="cyan"/>
        </w:rPr>
        <w:t>unpredictable</w:t>
      </w:r>
      <w:r w:rsidRPr="006A0BCA">
        <w:rPr>
          <w:sz w:val="16"/>
          <w:highlight w:val="cyan"/>
        </w:rPr>
        <w:t xml:space="preserve"> </w:t>
      </w:r>
      <w:r w:rsidRPr="006A0BCA">
        <w:rPr>
          <w:rStyle w:val="Emphasis"/>
          <w:highlight w:val="cyan"/>
        </w:rPr>
        <w:t>No</w:t>
      </w:r>
      <w:r w:rsidRPr="0070504D">
        <w:rPr>
          <w:sz w:val="16"/>
        </w:rPr>
        <w:t xml:space="preserve">rth </w:t>
      </w:r>
      <w:r w:rsidRPr="006A0BCA">
        <w:rPr>
          <w:rStyle w:val="Emphasis"/>
          <w:highlight w:val="cyan"/>
        </w:rPr>
        <w:t>Ko</w:t>
      </w:r>
      <w:r w:rsidRPr="0070504D">
        <w:rPr>
          <w:sz w:val="16"/>
        </w:rPr>
        <w:t xml:space="preserve">rea </w:t>
      </w:r>
      <w:r w:rsidRPr="006A0BCA">
        <w:rPr>
          <w:rStyle w:val="StyleUnderline"/>
          <w:highlight w:val="cyan"/>
        </w:rPr>
        <w:t>threaten</w:t>
      </w:r>
      <w:r w:rsidRPr="0070504D">
        <w:rPr>
          <w:sz w:val="16"/>
        </w:rPr>
        <w:t xml:space="preserve"> </w:t>
      </w:r>
      <w:r w:rsidRPr="0070504D">
        <w:rPr>
          <w:rStyle w:val="Emphasis"/>
        </w:rPr>
        <w:t xml:space="preserve">to flare into </w:t>
      </w:r>
      <w:r w:rsidRPr="006A0BCA">
        <w:rPr>
          <w:rStyle w:val="Emphasis"/>
          <w:highlight w:val="cyan"/>
        </w:rPr>
        <w:t>conflict</w:t>
      </w:r>
      <w:r w:rsidRPr="006A0BCA">
        <w:rPr>
          <w:sz w:val="16"/>
          <w:highlight w:val="cyan"/>
        </w:rPr>
        <w:t xml:space="preserve">. </w:t>
      </w:r>
      <w:r w:rsidRPr="006A0BCA">
        <w:rPr>
          <w:rStyle w:val="StyleUnderline"/>
          <w:highlight w:val="cyan"/>
        </w:rPr>
        <w:t>If Japan</w:t>
      </w:r>
      <w:r w:rsidRPr="0070504D">
        <w:rPr>
          <w:rStyle w:val="StyleUnderline"/>
        </w:rPr>
        <w:t>, which is revising</w:t>
      </w:r>
      <w:r w:rsidRPr="0070504D">
        <w:rPr>
          <w:sz w:val="16"/>
        </w:rPr>
        <w:t xml:space="preserve"> its </w:t>
      </w:r>
      <w:r w:rsidRPr="0070504D">
        <w:rPr>
          <w:rStyle w:val="StyleUnderline"/>
        </w:rPr>
        <w:t>pacifist</w:t>
      </w:r>
      <w:r w:rsidRPr="0070504D">
        <w:rPr>
          <w:sz w:val="16"/>
        </w:rPr>
        <w:t xml:space="preserve"> post-World War II foreign </w:t>
      </w:r>
      <w:r w:rsidRPr="0070504D">
        <w:rPr>
          <w:rStyle w:val="StyleUnderline"/>
        </w:rPr>
        <w:t>policy</w:t>
      </w:r>
      <w:r w:rsidRPr="0070504D">
        <w:rPr>
          <w:sz w:val="16"/>
        </w:rPr>
        <w:t xml:space="preserve"> toward a more assertive one, or South Korea, where there is broad popular support for weaponization</w:t>
      </w:r>
      <w:r w:rsidRPr="0070504D">
        <w:rPr>
          <w:rStyle w:val="StyleUnderline"/>
        </w:rPr>
        <w:t xml:space="preserve">, </w:t>
      </w:r>
      <w:r w:rsidRPr="006A0BCA">
        <w:rPr>
          <w:rStyle w:val="StyleUnderline"/>
          <w:highlight w:val="cyan"/>
        </w:rPr>
        <w:t>go nuclear</w:t>
      </w:r>
      <w:r w:rsidRPr="0070504D">
        <w:rPr>
          <w:sz w:val="16"/>
        </w:rPr>
        <w:t xml:space="preserve">, the </w:t>
      </w:r>
      <w:r w:rsidRPr="006A0BCA">
        <w:rPr>
          <w:rStyle w:val="StyleUnderline"/>
          <w:highlight w:val="cyan"/>
        </w:rPr>
        <w:t>chances grow</w:t>
      </w:r>
      <w:r w:rsidRPr="006A0BCA">
        <w:rPr>
          <w:sz w:val="16"/>
          <w:highlight w:val="cyan"/>
        </w:rPr>
        <w:t xml:space="preserve"> </w:t>
      </w:r>
      <w:r w:rsidRPr="006A0BCA">
        <w:rPr>
          <w:rStyle w:val="StyleUnderline"/>
          <w:highlight w:val="cyan"/>
        </w:rPr>
        <w:t>for</w:t>
      </w:r>
      <w:r w:rsidRPr="0070504D">
        <w:rPr>
          <w:rStyle w:val="StyleUnderline"/>
        </w:rPr>
        <w:t xml:space="preserve"> a regional</w:t>
      </w:r>
      <w:r w:rsidRPr="0070504D">
        <w:rPr>
          <w:sz w:val="16"/>
        </w:rPr>
        <w:t xml:space="preserve"> </w:t>
      </w:r>
      <w:r w:rsidRPr="006A0BCA">
        <w:rPr>
          <w:rStyle w:val="Emphasis"/>
          <w:highlight w:val="cyan"/>
        </w:rPr>
        <w:t>arms race</w:t>
      </w:r>
      <w:r w:rsidRPr="0070504D">
        <w:rPr>
          <w:sz w:val="16"/>
        </w:rPr>
        <w:t>—</w:t>
      </w:r>
      <w:r w:rsidRPr="006A0BCA">
        <w:rPr>
          <w:rStyle w:val="StyleUnderline"/>
          <w:highlight w:val="cyan"/>
        </w:rPr>
        <w:t>and</w:t>
      </w:r>
      <w:r w:rsidRPr="0070504D">
        <w:rPr>
          <w:rStyle w:val="StyleUnderline"/>
        </w:rPr>
        <w:t xml:space="preserve"> for</w:t>
      </w:r>
      <w:r w:rsidRPr="0070504D">
        <w:rPr>
          <w:sz w:val="16"/>
        </w:rPr>
        <w:t xml:space="preserve"> </w:t>
      </w:r>
      <w:r w:rsidRPr="006A0BCA">
        <w:rPr>
          <w:rStyle w:val="Emphasis"/>
          <w:sz w:val="24"/>
          <w:highlight w:val="cyan"/>
        </w:rPr>
        <w:t>nuclear war</w:t>
      </w:r>
      <w:r w:rsidRPr="0070504D">
        <w:rPr>
          <w:sz w:val="16"/>
        </w:rPr>
        <w:t>.</w:t>
      </w:r>
    </w:p>
    <w:p w14:paraId="18E908A6" w14:textId="2C33EE3F" w:rsidR="009F5AF0" w:rsidRDefault="009F5AF0" w:rsidP="009F5AF0">
      <w:pPr>
        <w:pStyle w:val="Heading3"/>
      </w:pPr>
      <w:r>
        <w:t>South Korea Prolif---A2: No Prolif---Cost</w:t>
      </w:r>
    </w:p>
    <w:p w14:paraId="5F47B15D" w14:textId="77777777" w:rsidR="009F5AF0" w:rsidRDefault="009F5AF0" w:rsidP="009F5AF0">
      <w:pPr>
        <w:pStyle w:val="Heading4"/>
      </w:pPr>
      <w:r>
        <w:t xml:space="preserve">No economic constraints </w:t>
      </w:r>
    </w:p>
    <w:p w14:paraId="5C6C2BC1" w14:textId="4A461473" w:rsidR="009F5AF0" w:rsidRDefault="009F5AF0" w:rsidP="009F5AF0">
      <w:pPr>
        <w:rPr>
          <w:rStyle w:val="Hyperlink"/>
        </w:rPr>
      </w:pPr>
      <w:r w:rsidRPr="00271656">
        <w:rPr>
          <w:rStyle w:val="Style13ptBold"/>
        </w:rPr>
        <w:t>Ferguson 15</w:t>
      </w:r>
      <w:r>
        <w:t xml:space="preserve"> (Charles, President of the Federation of American Scientists, 5/5/15, “How South Korea Could Acquire and Deploy Nuclear Weapons,” </w:t>
      </w:r>
      <w:hyperlink r:id="rId72" w:history="1">
        <w:r w:rsidRPr="00971A80">
          <w:rPr>
            <w:rStyle w:val="Hyperlink"/>
          </w:rPr>
          <w:t>http://npolicy.org/books/East_Asia/Ch4_Ferguson.pdf</w:t>
        </w:r>
      </w:hyperlink>
      <w:r>
        <w:rPr>
          <w:rStyle w:val="Hyperlink"/>
        </w:rPr>
        <w:t>)</w:t>
      </w:r>
    </w:p>
    <w:p w14:paraId="3CD76554" w14:textId="77777777" w:rsidR="009F5AF0" w:rsidRDefault="009F5AF0" w:rsidP="009F5AF0"/>
    <w:p w14:paraId="2E5715AB" w14:textId="77777777" w:rsidR="009F5AF0" w:rsidRPr="00832011" w:rsidRDefault="009F5AF0" w:rsidP="009F5AF0">
      <w:pPr>
        <w:rPr>
          <w:sz w:val="16"/>
        </w:rPr>
      </w:pPr>
      <w:r w:rsidRPr="00832011">
        <w:rPr>
          <w:sz w:val="16"/>
        </w:rPr>
        <w:t xml:space="preserve">First, </w:t>
      </w:r>
      <w:r w:rsidRPr="006A0BCA">
        <w:rPr>
          <w:rStyle w:val="StyleUnderline"/>
          <w:highlight w:val="cyan"/>
        </w:rPr>
        <w:t>South Korea has become</w:t>
      </w:r>
      <w:r w:rsidRPr="00271656">
        <w:rPr>
          <w:rStyle w:val="StyleUnderline"/>
        </w:rPr>
        <w:t xml:space="preserve"> one of the most </w:t>
      </w:r>
      <w:r w:rsidRPr="006A0BCA">
        <w:rPr>
          <w:rStyle w:val="StyleUnderline"/>
          <w:highlight w:val="cyan"/>
        </w:rPr>
        <w:t>globalized</w:t>
      </w:r>
      <w:r w:rsidRPr="00271656">
        <w:rPr>
          <w:rStyle w:val="StyleUnderline"/>
        </w:rPr>
        <w:t xml:space="preserve"> nations in the world with one of the largest economies, </w:t>
      </w:r>
      <w:r w:rsidRPr="006A0BCA">
        <w:rPr>
          <w:rStyle w:val="StyleUnderline"/>
          <w:highlight w:val="cyan"/>
        </w:rPr>
        <w:t>supplying coveted goods</w:t>
      </w:r>
      <w:r w:rsidRPr="00832011">
        <w:rPr>
          <w:sz w:val="16"/>
        </w:rPr>
        <w:t xml:space="preserve"> (such as electronic products made by Samsung and LG Corporation) to markets </w:t>
      </w:r>
      <w:r w:rsidRPr="006A0BCA">
        <w:rPr>
          <w:rStyle w:val="StyleUnderline"/>
          <w:highlight w:val="cyan"/>
        </w:rPr>
        <w:t>around the world, especially</w:t>
      </w:r>
      <w:r w:rsidRPr="00271656">
        <w:rPr>
          <w:rStyle w:val="StyleUnderline"/>
        </w:rPr>
        <w:t xml:space="preserve"> to </w:t>
      </w:r>
      <w:r w:rsidRPr="006A0BCA">
        <w:rPr>
          <w:rStyle w:val="StyleUnderline"/>
          <w:highlight w:val="cyan"/>
        </w:rPr>
        <w:t>the</w:t>
      </w:r>
      <w:r w:rsidRPr="00271656">
        <w:rPr>
          <w:rStyle w:val="StyleUnderline"/>
        </w:rPr>
        <w:t xml:space="preserve"> </w:t>
      </w:r>
      <w:r w:rsidRPr="006A0BCA">
        <w:rPr>
          <w:rStyle w:val="StyleUnderline"/>
          <w:highlight w:val="cyan"/>
        </w:rPr>
        <w:t>U</w:t>
      </w:r>
      <w:r w:rsidRPr="00832011">
        <w:rPr>
          <w:sz w:val="16"/>
        </w:rPr>
        <w:t xml:space="preserve">nited </w:t>
      </w:r>
      <w:r w:rsidRPr="006A0BCA">
        <w:rPr>
          <w:rStyle w:val="StyleUnderline"/>
          <w:highlight w:val="cyan"/>
        </w:rPr>
        <w:t>S</w:t>
      </w:r>
      <w:r w:rsidRPr="00832011">
        <w:rPr>
          <w:sz w:val="16"/>
        </w:rPr>
        <w:t xml:space="preserve">tates. </w:t>
      </w:r>
      <w:r w:rsidRPr="00271656">
        <w:rPr>
          <w:rStyle w:val="StyleUnderline"/>
        </w:rPr>
        <w:t xml:space="preserve">This argues against South Korea acquiring nuclear weapons because it would </w:t>
      </w:r>
      <w:r w:rsidRPr="00271656">
        <w:rPr>
          <w:rStyle w:val="Emphasis"/>
        </w:rPr>
        <w:t>jeopardize its economy</w:t>
      </w:r>
      <w:r w:rsidRPr="00832011">
        <w:rPr>
          <w:sz w:val="16"/>
        </w:rPr>
        <w:t xml:space="preserve"> due to the resulting international sanctions. </w:t>
      </w:r>
      <w:r w:rsidRPr="00271656">
        <w:rPr>
          <w:rStyle w:val="StyleUnderline"/>
        </w:rPr>
        <w:t xml:space="preserve">On the other hand, </w:t>
      </w:r>
      <w:r w:rsidRPr="006A0BCA">
        <w:rPr>
          <w:rStyle w:val="StyleUnderline"/>
          <w:highlight w:val="cyan"/>
        </w:rPr>
        <w:t xml:space="preserve">South Korea would most likely </w:t>
      </w:r>
      <w:r w:rsidRPr="006A0BCA">
        <w:rPr>
          <w:rStyle w:val="Emphasis"/>
          <w:highlight w:val="cyan"/>
        </w:rPr>
        <w:t>weather the storm of sanctions</w:t>
      </w:r>
      <w:r w:rsidRPr="006A0BCA">
        <w:rPr>
          <w:rStyle w:val="StyleUnderline"/>
          <w:highlight w:val="cyan"/>
        </w:rPr>
        <w:t xml:space="preserve"> considering the precedent of India</w:t>
      </w:r>
      <w:r w:rsidRPr="00832011">
        <w:rPr>
          <w:sz w:val="16"/>
        </w:rPr>
        <w:t xml:space="preserve">. In May 1998, </w:t>
      </w:r>
      <w:r w:rsidRPr="006A0BCA">
        <w:rPr>
          <w:rStyle w:val="StyleUnderline"/>
          <w:highlight w:val="cyan"/>
        </w:rPr>
        <w:t>India conducted</w:t>
      </w:r>
      <w:r w:rsidRPr="00832011">
        <w:rPr>
          <w:sz w:val="16"/>
        </w:rPr>
        <w:t xml:space="preserve"> nuclear explosive </w:t>
      </w:r>
      <w:r w:rsidRPr="006A0BCA">
        <w:rPr>
          <w:rStyle w:val="StyleUnderline"/>
          <w:highlight w:val="cyan"/>
        </w:rPr>
        <w:t>tests</w:t>
      </w:r>
      <w:r w:rsidRPr="00271656">
        <w:rPr>
          <w:rStyle w:val="StyleUnderline"/>
        </w:rPr>
        <w:t xml:space="preserve"> and was</w:t>
      </w:r>
      <w:r w:rsidRPr="00832011">
        <w:rPr>
          <w:sz w:val="16"/>
        </w:rPr>
        <w:t xml:space="preserve"> then </w:t>
      </w:r>
      <w:r w:rsidRPr="00271656">
        <w:rPr>
          <w:rStyle w:val="StyleUnderline"/>
        </w:rPr>
        <w:t>sanctioned</w:t>
      </w:r>
      <w:r w:rsidRPr="00832011">
        <w:rPr>
          <w:sz w:val="16"/>
        </w:rPr>
        <w:t xml:space="preserve">. </w:t>
      </w:r>
      <w:r w:rsidRPr="006A0BCA">
        <w:rPr>
          <w:rStyle w:val="StyleUnderline"/>
          <w:highlight w:val="cyan"/>
        </w:rPr>
        <w:t>But the sanctions did not last</w:t>
      </w:r>
      <w:r w:rsidRPr="00832011">
        <w:rPr>
          <w:sz w:val="16"/>
        </w:rPr>
        <w:t xml:space="preserve"> much </w:t>
      </w:r>
      <w:r w:rsidRPr="006A0BCA">
        <w:rPr>
          <w:rStyle w:val="StyleUnderline"/>
          <w:highlight w:val="cyan"/>
        </w:rPr>
        <w:t>longer than a year</w:t>
      </w:r>
      <w:r w:rsidRPr="00832011">
        <w:rPr>
          <w:sz w:val="16"/>
        </w:rPr>
        <w:t xml:space="preserve">. While India was not producing many coveted goods at that time, </w:t>
      </w:r>
      <w:r w:rsidRPr="00271656">
        <w:rPr>
          <w:rStyle w:val="StyleUnderline"/>
        </w:rPr>
        <w:t>its</w:t>
      </w:r>
      <w:r w:rsidRPr="00832011">
        <w:rPr>
          <w:sz w:val="16"/>
        </w:rPr>
        <w:t xml:space="preserve"> huge population offered an </w:t>
      </w:r>
      <w:r w:rsidRPr="00271656">
        <w:rPr>
          <w:rStyle w:val="StyleUnderline"/>
        </w:rPr>
        <w:t>enticing market and</w:t>
      </w:r>
      <w:r w:rsidRPr="00832011">
        <w:rPr>
          <w:sz w:val="16"/>
        </w:rPr>
        <w:t xml:space="preserve">, as a democracy, </w:t>
      </w:r>
      <w:r w:rsidRPr="00271656">
        <w:rPr>
          <w:rStyle w:val="StyleUnderline"/>
        </w:rPr>
        <w:t>was seen by the U</w:t>
      </w:r>
      <w:r w:rsidRPr="00832011">
        <w:rPr>
          <w:sz w:val="16"/>
        </w:rPr>
        <w:t xml:space="preserve">nited </w:t>
      </w:r>
      <w:r w:rsidRPr="00271656">
        <w:rPr>
          <w:rStyle w:val="StyleUnderline"/>
        </w:rPr>
        <w:t>S</w:t>
      </w:r>
      <w:r w:rsidRPr="00832011">
        <w:rPr>
          <w:sz w:val="16"/>
        </w:rPr>
        <w:t xml:space="preserve">tates </w:t>
      </w:r>
      <w:r w:rsidRPr="00271656">
        <w:rPr>
          <w:rStyle w:val="StyleUnderline"/>
        </w:rPr>
        <w:t>as an important counter to communist China’s rising military strength</w:t>
      </w:r>
      <w:r w:rsidRPr="00832011">
        <w:rPr>
          <w:sz w:val="16"/>
        </w:rPr>
        <w:t xml:space="preserve">. In the case of </w:t>
      </w:r>
      <w:r w:rsidRPr="006A0BCA">
        <w:rPr>
          <w:rStyle w:val="StyleUnderline"/>
          <w:highlight w:val="cyan"/>
        </w:rPr>
        <w:t>South Korea</w:t>
      </w:r>
      <w:r w:rsidRPr="00832011">
        <w:rPr>
          <w:sz w:val="16"/>
        </w:rPr>
        <w:t>, it has a tiny population compared to India, but most of it</w:t>
      </w:r>
      <w:r w:rsidRPr="00271656">
        <w:rPr>
          <w:rStyle w:val="StyleUnderline"/>
        </w:rPr>
        <w:t xml:space="preserve">s people </w:t>
      </w:r>
      <w:r w:rsidRPr="006A0BCA">
        <w:rPr>
          <w:rStyle w:val="StyleUnderline"/>
          <w:highlight w:val="cyan"/>
        </w:rPr>
        <w:t>are relatively wealthy and take part in a vibrant democracy</w:t>
      </w:r>
      <w:r w:rsidRPr="00832011">
        <w:rPr>
          <w:sz w:val="16"/>
        </w:rPr>
        <w:t xml:space="preserve">, and as mentioned, </w:t>
      </w:r>
      <w:r w:rsidRPr="00271656">
        <w:rPr>
          <w:rStyle w:val="StyleUnderline"/>
        </w:rPr>
        <w:t>many</w:t>
      </w:r>
      <w:r w:rsidRPr="00832011">
        <w:rPr>
          <w:sz w:val="16"/>
        </w:rPr>
        <w:t xml:space="preserve"> South Korean </w:t>
      </w:r>
      <w:r w:rsidRPr="006A0BCA">
        <w:rPr>
          <w:rStyle w:val="StyleUnderline"/>
          <w:highlight w:val="cyan"/>
        </w:rPr>
        <w:t>companies create goods that Americans want to consume. Thu</w:t>
      </w:r>
      <w:r w:rsidRPr="00271656">
        <w:rPr>
          <w:rStyle w:val="StyleUnderline"/>
        </w:rPr>
        <w:t>s</w:t>
      </w:r>
      <w:r w:rsidRPr="00832011">
        <w:rPr>
          <w:sz w:val="16"/>
        </w:rPr>
        <w:t xml:space="preserve">, the </w:t>
      </w:r>
      <w:r w:rsidRPr="006A0BCA">
        <w:rPr>
          <w:rStyle w:val="Emphasis"/>
          <w:highlight w:val="cyan"/>
        </w:rPr>
        <w:t>sanctions would likely be pro forma</w:t>
      </w:r>
      <w:r w:rsidRPr="006A0BCA">
        <w:rPr>
          <w:rStyle w:val="StyleUnderline"/>
          <w:highlight w:val="cyan"/>
        </w:rPr>
        <w:t xml:space="preserve"> and be removed after</w:t>
      </w:r>
      <w:r w:rsidRPr="00271656">
        <w:rPr>
          <w:rStyle w:val="StyleUnderline"/>
        </w:rPr>
        <w:t xml:space="preserve"> a period of</w:t>
      </w:r>
      <w:r w:rsidRPr="00832011">
        <w:rPr>
          <w:sz w:val="16"/>
        </w:rPr>
        <w:t xml:space="preserve"> a few to several </w:t>
      </w:r>
      <w:r w:rsidRPr="006A0BCA">
        <w:rPr>
          <w:rStyle w:val="Emphasis"/>
          <w:highlight w:val="cyan"/>
        </w:rPr>
        <w:t>months</w:t>
      </w:r>
      <w:r w:rsidRPr="00832011">
        <w:rPr>
          <w:sz w:val="16"/>
        </w:rPr>
        <w:t xml:space="preserve">. </w:t>
      </w:r>
    </w:p>
    <w:p w14:paraId="29778DE2" w14:textId="015352F2" w:rsidR="009F5AF0" w:rsidRDefault="009F5AF0" w:rsidP="0058727C">
      <w:pPr>
        <w:pStyle w:val="Heading3"/>
      </w:pPr>
      <w:r>
        <w:t>South Korea Prolif---A2: No Prolif---Means</w:t>
      </w:r>
    </w:p>
    <w:p w14:paraId="14525219" w14:textId="77777777" w:rsidR="009F5AF0" w:rsidRDefault="009F5AF0" w:rsidP="009F5AF0">
      <w:pPr>
        <w:pStyle w:val="Heading4"/>
      </w:pPr>
      <w:r>
        <w:t>SoKo has the means – civilian energy and scientific desire</w:t>
      </w:r>
    </w:p>
    <w:p w14:paraId="35244D1E" w14:textId="290EFAA1" w:rsidR="009F5AF0" w:rsidRPr="00E2541B" w:rsidRDefault="009F5AF0" w:rsidP="009F5AF0">
      <w:r>
        <w:rPr>
          <w:rStyle w:val="Style13ptBold"/>
        </w:rPr>
        <w:t xml:space="preserve">Ahn 14 </w:t>
      </w:r>
      <w:r>
        <w:t xml:space="preserve">---- </w:t>
      </w:r>
      <w:r w:rsidRPr="00E2541B">
        <w:t>Mun Suk, lecturer in international politics and North Korean studies (Hanseo University in South Korea), former leader of the Korean Broadcasting System's diplomacy and security affairs coverage, Assistant Professor in the Department of Political Science and Diplomacy (Chonbuk National University, South Korea), “A Nuclear South Korea?” International Journal, 69.1, DOI: 10.1177/0020702013518495, SAGE</w:t>
      </w:r>
    </w:p>
    <w:p w14:paraId="4CAF4F0A" w14:textId="77777777" w:rsidR="009F5AF0" w:rsidRPr="00242661" w:rsidRDefault="009F5AF0" w:rsidP="009F5AF0"/>
    <w:p w14:paraId="7C7815FC" w14:textId="77777777" w:rsidR="009F5AF0" w:rsidRDefault="009F5AF0" w:rsidP="009F5AF0">
      <w:pPr>
        <w:rPr>
          <w:rStyle w:val="StyleUnderline"/>
        </w:rPr>
      </w:pPr>
      <w:r w:rsidRPr="00242661">
        <w:rPr>
          <w:sz w:val="16"/>
        </w:rPr>
        <w:t xml:space="preserve">The Seoul government fully understands the reasons against a nuclear South Korea and often reaffirms its desire for direct denuclearization talks with the North. This has been consistent government policy. </w:t>
      </w:r>
      <w:r w:rsidRPr="006A0BCA">
        <w:rPr>
          <w:rStyle w:val="Emphasis"/>
          <w:highlight w:val="cyan"/>
        </w:rPr>
        <w:t>So</w:t>
      </w:r>
      <w:r w:rsidRPr="00242661">
        <w:rPr>
          <w:sz w:val="16"/>
        </w:rPr>
        <w:t xml:space="preserve">uth </w:t>
      </w:r>
      <w:r w:rsidRPr="006A0BCA">
        <w:rPr>
          <w:rStyle w:val="Emphasis"/>
          <w:highlight w:val="cyan"/>
        </w:rPr>
        <w:t>Ko</w:t>
      </w:r>
      <w:r w:rsidRPr="00242661">
        <w:rPr>
          <w:sz w:val="16"/>
        </w:rPr>
        <w:t xml:space="preserve">rea </w:t>
      </w:r>
      <w:r w:rsidRPr="006A0BCA">
        <w:rPr>
          <w:rStyle w:val="StyleUnderline"/>
          <w:highlight w:val="cyan"/>
        </w:rPr>
        <w:t>is equipped</w:t>
      </w:r>
      <w:r w:rsidRPr="006A0BCA">
        <w:rPr>
          <w:sz w:val="16"/>
          <w:highlight w:val="cyan"/>
        </w:rPr>
        <w:t xml:space="preserve"> </w:t>
      </w:r>
      <w:r w:rsidRPr="006A0BCA">
        <w:rPr>
          <w:rStyle w:val="StyleUnderline"/>
          <w:highlight w:val="cyan"/>
        </w:rPr>
        <w:t>with</w:t>
      </w:r>
      <w:r w:rsidRPr="00242661">
        <w:rPr>
          <w:sz w:val="16"/>
        </w:rPr>
        <w:t xml:space="preserve"> the </w:t>
      </w:r>
      <w:r w:rsidRPr="006A0BCA">
        <w:rPr>
          <w:rStyle w:val="Emphasis"/>
          <w:highlight w:val="cyan"/>
        </w:rPr>
        <w:t>technical and industrial</w:t>
      </w:r>
      <w:r w:rsidRPr="006A0BCA">
        <w:rPr>
          <w:sz w:val="16"/>
          <w:highlight w:val="cyan"/>
        </w:rPr>
        <w:t xml:space="preserve"> </w:t>
      </w:r>
      <w:r w:rsidRPr="006A0BCA">
        <w:rPr>
          <w:rStyle w:val="StyleUnderline"/>
          <w:highlight w:val="cyan"/>
        </w:rPr>
        <w:t>capacity to produce nuclear warheads</w:t>
      </w:r>
      <w:r w:rsidRPr="00242661">
        <w:rPr>
          <w:sz w:val="16"/>
        </w:rPr>
        <w:t xml:space="preserve"> </w:t>
      </w:r>
      <w:r w:rsidRPr="00242661">
        <w:rPr>
          <w:rStyle w:val="Emphasis"/>
        </w:rPr>
        <w:t>with</w:t>
      </w:r>
      <w:r w:rsidRPr="006A0BCA">
        <w:rPr>
          <w:rStyle w:val="Emphasis"/>
          <w:highlight w:val="cyan"/>
        </w:rPr>
        <w:t>in</w:t>
      </w:r>
      <w:r w:rsidRPr="00242661">
        <w:rPr>
          <w:rStyle w:val="Emphasis"/>
        </w:rPr>
        <w:t xml:space="preserve"> a</w:t>
      </w:r>
      <w:r>
        <w:rPr>
          <w:rStyle w:val="Emphasis"/>
        </w:rPr>
        <w:t xml:space="preserve"> </w:t>
      </w:r>
      <w:r w:rsidRPr="00242661">
        <w:rPr>
          <w:rStyle w:val="Emphasis"/>
        </w:rPr>
        <w:t xml:space="preserve">few </w:t>
      </w:r>
      <w:r w:rsidRPr="006A0BCA">
        <w:rPr>
          <w:rStyle w:val="Emphasis"/>
          <w:highlight w:val="cyan"/>
        </w:rPr>
        <w:t>years</w:t>
      </w:r>
      <w:r w:rsidRPr="00242661">
        <w:rPr>
          <w:sz w:val="16"/>
        </w:rPr>
        <w:t xml:space="preserve"> </w:t>
      </w:r>
      <w:r w:rsidRPr="00242661">
        <w:rPr>
          <w:rStyle w:val="StyleUnderline"/>
        </w:rPr>
        <w:t>of any decision to go nuclear.</w:t>
      </w:r>
      <w:r w:rsidRPr="00242661">
        <w:rPr>
          <w:sz w:val="16"/>
        </w:rPr>
        <w:t xml:space="preserve">12 The </w:t>
      </w:r>
      <w:r w:rsidRPr="006A0BCA">
        <w:rPr>
          <w:rStyle w:val="StyleUnderline"/>
          <w:highlight w:val="cyan"/>
        </w:rPr>
        <w:t xml:space="preserve">South is </w:t>
      </w:r>
      <w:r w:rsidRPr="00242661">
        <w:rPr>
          <w:rStyle w:val="StyleUnderline"/>
        </w:rPr>
        <w:t xml:space="preserve">the world‘s </w:t>
      </w:r>
      <w:r w:rsidRPr="006A0BCA">
        <w:rPr>
          <w:rStyle w:val="Emphasis"/>
          <w:highlight w:val="cyan"/>
        </w:rPr>
        <w:t>fifth-largest</w:t>
      </w:r>
      <w:r w:rsidRPr="006A0BCA">
        <w:rPr>
          <w:sz w:val="16"/>
          <w:highlight w:val="cyan"/>
        </w:rPr>
        <w:t xml:space="preserve"> </w:t>
      </w:r>
      <w:r w:rsidRPr="006A0BCA">
        <w:rPr>
          <w:rStyle w:val="StyleUnderline"/>
          <w:highlight w:val="cyan"/>
        </w:rPr>
        <w:t>producer of atomic energy, and</w:t>
      </w:r>
      <w:r w:rsidRPr="00242661">
        <w:rPr>
          <w:rStyle w:val="StyleUnderline"/>
        </w:rPr>
        <w:t xml:space="preserve"> it </w:t>
      </w:r>
      <w:r w:rsidRPr="006A0BCA">
        <w:rPr>
          <w:rStyle w:val="StyleUnderline"/>
          <w:highlight w:val="cyan"/>
        </w:rPr>
        <w:t>has not suffered a nuclear accident since</w:t>
      </w:r>
      <w:r w:rsidRPr="00242661">
        <w:rPr>
          <w:rStyle w:val="StyleUnderline"/>
        </w:rPr>
        <w:t xml:space="preserve"> </w:t>
      </w:r>
      <w:r w:rsidRPr="00242661">
        <w:rPr>
          <w:sz w:val="16"/>
        </w:rPr>
        <w:t>the beginning of nuclear energy production in 19</w:t>
      </w:r>
      <w:r w:rsidRPr="006A0BCA">
        <w:rPr>
          <w:rStyle w:val="StyleUnderline"/>
          <w:highlight w:val="cyan"/>
        </w:rPr>
        <w:t>78</w:t>
      </w:r>
      <w:r w:rsidRPr="00242661">
        <w:rPr>
          <w:sz w:val="16"/>
        </w:rPr>
        <w:t xml:space="preserve">. The literature on nuclearization does not derive consistent predictions from these circumstances. On the one hand, the theory that states equipped with cutting-edge nuclear technology tend to be nuclear-armed would point to the likelihood that Seoul will go nuclear. However, motivational theory, which emphasizes incentives and intentions, rather than technology, in relation to nuclear armament, leads to the opposite conclusion. </w:t>
      </w:r>
      <w:r w:rsidRPr="00242661">
        <w:rPr>
          <w:rStyle w:val="StyleUnderline"/>
        </w:rPr>
        <w:t>In fact,</w:t>
      </w:r>
      <w:r>
        <w:rPr>
          <w:rStyle w:val="StyleUnderline"/>
        </w:rPr>
        <w:t xml:space="preserve"> </w:t>
      </w:r>
      <w:r w:rsidRPr="00242661">
        <w:rPr>
          <w:rStyle w:val="StyleUnderline"/>
        </w:rPr>
        <w:t xml:space="preserve">the </w:t>
      </w:r>
      <w:r w:rsidRPr="00242661">
        <w:rPr>
          <w:rStyle w:val="Emphasis"/>
        </w:rPr>
        <w:t>South has the capability</w:t>
      </w:r>
      <w:r w:rsidRPr="00242661">
        <w:rPr>
          <w:sz w:val="16"/>
        </w:rPr>
        <w:t>, but not the intention to go nuclear.</w:t>
      </w:r>
      <w:r>
        <w:rPr>
          <w:sz w:val="16"/>
        </w:rPr>
        <w:t xml:space="preserve"> Two further issues related to the South’s going nuclear remain unresolved: the transfer of wartime operational control and the prestige of the scientific community. The US is scheduled to transfer wartime operational control to South Korea in December 2015, according to the South Korea–US agreement. South Korean conservatives have been worrying that the subsequent dissolution of the South Korea-US Combined Forces Command will undermine the South’s national defence. The concern is likely to grow as the date of the transfer approaches and may buttress the argument for Seoul’s nuclear armament. At the same time, </w:t>
      </w:r>
      <w:r w:rsidRPr="006A0BCA">
        <w:rPr>
          <w:rStyle w:val="StyleUnderline"/>
          <w:highlight w:val="cyan"/>
        </w:rPr>
        <w:t>scientists may argue</w:t>
      </w:r>
      <w:r>
        <w:rPr>
          <w:sz w:val="16"/>
        </w:rPr>
        <w:t xml:space="preserve"> that </w:t>
      </w:r>
      <w:r w:rsidRPr="00242661">
        <w:rPr>
          <w:rStyle w:val="StyleUnderline"/>
        </w:rPr>
        <w:t xml:space="preserve">further </w:t>
      </w:r>
      <w:r w:rsidRPr="006A0BCA">
        <w:rPr>
          <w:rStyle w:val="StyleUnderline"/>
          <w:highlight w:val="cyan"/>
        </w:rPr>
        <w:t>developments</w:t>
      </w:r>
      <w:r w:rsidRPr="00242661">
        <w:rPr>
          <w:rStyle w:val="StyleUnderline"/>
        </w:rPr>
        <w:t xml:space="preserve"> in technology</w:t>
      </w:r>
      <w:r>
        <w:rPr>
          <w:rStyle w:val="StyleUnderline"/>
        </w:rPr>
        <w:t xml:space="preserve"> </w:t>
      </w:r>
      <w:r w:rsidRPr="00242661">
        <w:rPr>
          <w:rStyle w:val="StyleUnderline"/>
        </w:rPr>
        <w:t xml:space="preserve">and scientific knowledge </w:t>
      </w:r>
      <w:r w:rsidRPr="006A0BCA">
        <w:rPr>
          <w:rStyle w:val="StyleUnderline"/>
          <w:highlight w:val="cyan"/>
        </w:rPr>
        <w:t>will enhance</w:t>
      </w:r>
      <w:r w:rsidRPr="00242661">
        <w:rPr>
          <w:rStyle w:val="StyleUnderline"/>
        </w:rPr>
        <w:t xml:space="preserve"> the </w:t>
      </w:r>
      <w:r w:rsidRPr="006A0BCA">
        <w:rPr>
          <w:rStyle w:val="StyleUnderline"/>
          <w:highlight w:val="cyan"/>
        </w:rPr>
        <w:t>prestige</w:t>
      </w:r>
      <w:r w:rsidRPr="00242661">
        <w:rPr>
          <w:rStyle w:val="StyleUnderline"/>
        </w:rPr>
        <w:t xml:space="preserve"> of the South Korean scientific</w:t>
      </w:r>
      <w:r>
        <w:rPr>
          <w:rStyle w:val="StyleUnderline"/>
        </w:rPr>
        <w:t xml:space="preserve"> </w:t>
      </w:r>
      <w:r w:rsidRPr="00242661">
        <w:rPr>
          <w:rStyle w:val="StyleUnderline"/>
        </w:rPr>
        <w:t xml:space="preserve">community. </w:t>
      </w:r>
      <w:r w:rsidRPr="006A0BCA">
        <w:rPr>
          <w:rStyle w:val="StyleUnderline"/>
          <w:highlight w:val="cyan"/>
        </w:rPr>
        <w:t>In</w:t>
      </w:r>
      <w:r>
        <w:rPr>
          <w:sz w:val="16"/>
        </w:rPr>
        <w:t xml:space="preserve"> the case of </w:t>
      </w:r>
      <w:r w:rsidRPr="006A0BCA">
        <w:rPr>
          <w:rStyle w:val="StyleUnderline"/>
          <w:highlight w:val="cyan"/>
        </w:rPr>
        <w:t>India</w:t>
      </w:r>
      <w:r>
        <w:rPr>
          <w:sz w:val="16"/>
        </w:rPr>
        <w:t xml:space="preserve">’s nuclear development, the </w:t>
      </w:r>
      <w:r w:rsidRPr="00242661">
        <w:rPr>
          <w:rStyle w:val="StyleUnderline"/>
        </w:rPr>
        <w:t xml:space="preserve">scientific </w:t>
      </w:r>
      <w:r w:rsidRPr="006A0BCA">
        <w:rPr>
          <w:rStyle w:val="StyleUnderline"/>
          <w:highlight w:val="cyan"/>
        </w:rPr>
        <w:t xml:space="preserve">community </w:t>
      </w:r>
      <w:r w:rsidRPr="006A0BCA">
        <w:rPr>
          <w:rStyle w:val="Emphasis"/>
          <w:highlight w:val="cyan"/>
        </w:rPr>
        <w:t>was motivated</w:t>
      </w:r>
      <w:r w:rsidRPr="00242661">
        <w:rPr>
          <w:rStyle w:val="Emphasis"/>
        </w:rPr>
        <w:t xml:space="preserve"> to produce nuclear weapons</w:t>
      </w:r>
      <w:r w:rsidRPr="00242661">
        <w:rPr>
          <w:rStyle w:val="StyleUnderline"/>
        </w:rPr>
        <w:t xml:space="preserve"> in order </w:t>
      </w:r>
      <w:r w:rsidRPr="006A0BCA">
        <w:rPr>
          <w:rStyle w:val="StyleUnderline"/>
          <w:highlight w:val="cyan"/>
        </w:rPr>
        <w:t>to demonstrate</w:t>
      </w:r>
      <w:r w:rsidRPr="00242661">
        <w:rPr>
          <w:rStyle w:val="StyleUnderline"/>
        </w:rPr>
        <w:t xml:space="preserve"> its </w:t>
      </w:r>
      <w:r w:rsidRPr="006A0BCA">
        <w:rPr>
          <w:rStyle w:val="Emphasis"/>
          <w:highlight w:val="cyan"/>
        </w:rPr>
        <w:t>capabilities</w:t>
      </w:r>
      <w:r w:rsidRPr="00242661">
        <w:rPr>
          <w:rStyle w:val="StyleUnderline"/>
        </w:rPr>
        <w:t>.13</w:t>
      </w:r>
      <w:r>
        <w:rPr>
          <w:rStyle w:val="StyleUnderline"/>
        </w:rPr>
        <w:t xml:space="preserve"> </w:t>
      </w:r>
      <w:r w:rsidRPr="006A0BCA">
        <w:rPr>
          <w:rStyle w:val="StyleUnderline"/>
          <w:highlight w:val="cyan"/>
        </w:rPr>
        <w:t xml:space="preserve">In </w:t>
      </w:r>
      <w:r w:rsidRPr="006A0BCA">
        <w:rPr>
          <w:rStyle w:val="Emphasis"/>
          <w:highlight w:val="cyan"/>
        </w:rPr>
        <w:t>So</w:t>
      </w:r>
      <w:r>
        <w:rPr>
          <w:sz w:val="16"/>
        </w:rPr>
        <w:t xml:space="preserve">uth </w:t>
      </w:r>
      <w:r w:rsidRPr="006A0BCA">
        <w:rPr>
          <w:rStyle w:val="Emphasis"/>
          <w:highlight w:val="cyan"/>
        </w:rPr>
        <w:t>Ko</w:t>
      </w:r>
      <w:r>
        <w:rPr>
          <w:sz w:val="16"/>
        </w:rPr>
        <w:t xml:space="preserve">rea, the </w:t>
      </w:r>
      <w:r w:rsidRPr="00242661">
        <w:rPr>
          <w:rStyle w:val="StyleUnderline"/>
        </w:rPr>
        <w:t xml:space="preserve">uranium </w:t>
      </w:r>
      <w:r w:rsidRPr="006A0BCA">
        <w:rPr>
          <w:rStyle w:val="StyleUnderline"/>
          <w:highlight w:val="cyan"/>
        </w:rPr>
        <w:t>enrichment</w:t>
      </w:r>
      <w:r>
        <w:rPr>
          <w:sz w:val="16"/>
        </w:rPr>
        <w:t xml:space="preserve"> experiment in 2000 </w:t>
      </w:r>
      <w:r w:rsidRPr="006A0BCA">
        <w:rPr>
          <w:rStyle w:val="StyleUnderline"/>
          <w:highlight w:val="cyan"/>
        </w:rPr>
        <w:t>was attributed</w:t>
      </w:r>
      <w:r w:rsidRPr="006A0BCA">
        <w:rPr>
          <w:sz w:val="16"/>
          <w:highlight w:val="cyan"/>
        </w:rPr>
        <w:t xml:space="preserve"> </w:t>
      </w:r>
      <w:r w:rsidRPr="006A0BCA">
        <w:rPr>
          <w:rStyle w:val="StyleUnderline"/>
          <w:highlight w:val="cyan"/>
        </w:rPr>
        <w:t>to</w:t>
      </w:r>
      <w:r>
        <w:rPr>
          <w:sz w:val="16"/>
        </w:rPr>
        <w:t xml:space="preserve"> several </w:t>
      </w:r>
      <w:r w:rsidRPr="00242661">
        <w:rPr>
          <w:rStyle w:val="StyleUnderline"/>
        </w:rPr>
        <w:t xml:space="preserve">scientists’ </w:t>
      </w:r>
      <w:r w:rsidRPr="006A0BCA">
        <w:rPr>
          <w:rStyle w:val="StyleUnderline"/>
          <w:highlight w:val="cyan"/>
        </w:rPr>
        <w:t>desire</w:t>
      </w:r>
      <w:r>
        <w:rPr>
          <w:sz w:val="16"/>
        </w:rPr>
        <w:t xml:space="preserve"> </w:t>
      </w:r>
      <w:r w:rsidRPr="00242661">
        <w:rPr>
          <w:rStyle w:val="Emphasis"/>
        </w:rPr>
        <w:t>to confirm their capabilities</w:t>
      </w:r>
      <w:r>
        <w:rPr>
          <w:sz w:val="16"/>
        </w:rPr>
        <w:t xml:space="preserve">. </w:t>
      </w:r>
      <w:r w:rsidRPr="00242661">
        <w:rPr>
          <w:rStyle w:val="StyleUnderline"/>
        </w:rPr>
        <w:t xml:space="preserve">Nuclear </w:t>
      </w:r>
      <w:r w:rsidRPr="006A0BCA">
        <w:rPr>
          <w:rStyle w:val="StyleUnderline"/>
          <w:highlight w:val="cyan"/>
        </w:rPr>
        <w:t>tech</w:t>
      </w:r>
      <w:r>
        <w:rPr>
          <w:sz w:val="16"/>
        </w:rPr>
        <w:t xml:space="preserve">nology in South Korea </w:t>
      </w:r>
      <w:r w:rsidRPr="006A0BCA">
        <w:rPr>
          <w:rStyle w:val="StyleUnderline"/>
          <w:highlight w:val="cyan"/>
        </w:rPr>
        <w:t xml:space="preserve">is </w:t>
      </w:r>
      <w:r w:rsidRPr="006A0BCA">
        <w:rPr>
          <w:rStyle w:val="Emphasis"/>
          <w:highlight w:val="cyan"/>
        </w:rPr>
        <w:t>constantly</w:t>
      </w:r>
      <w:r w:rsidRPr="00242661">
        <w:rPr>
          <w:rStyle w:val="Emphasis"/>
        </w:rPr>
        <w:t xml:space="preserve"> </w:t>
      </w:r>
      <w:r w:rsidRPr="006A0BCA">
        <w:rPr>
          <w:rStyle w:val="Emphasis"/>
          <w:highlight w:val="cyan"/>
        </w:rPr>
        <w:t>developing</w:t>
      </w:r>
      <w:r w:rsidRPr="006A0BCA">
        <w:rPr>
          <w:sz w:val="16"/>
          <w:highlight w:val="cyan"/>
        </w:rPr>
        <w:t xml:space="preserve"> </w:t>
      </w:r>
      <w:r w:rsidRPr="006A0BCA">
        <w:rPr>
          <w:rStyle w:val="StyleUnderline"/>
          <w:highlight w:val="cyan"/>
        </w:rPr>
        <w:t>and scientists’ desire</w:t>
      </w:r>
      <w:r w:rsidRPr="00242661">
        <w:rPr>
          <w:rStyle w:val="StyleUnderline"/>
        </w:rPr>
        <w:t xml:space="preserve"> to increase their prestige</w:t>
      </w:r>
      <w:r>
        <w:rPr>
          <w:rStyle w:val="StyleUnderline"/>
        </w:rPr>
        <w:t xml:space="preserve"> </w:t>
      </w:r>
      <w:r w:rsidRPr="006A0BCA">
        <w:rPr>
          <w:rStyle w:val="Emphasis"/>
          <w:highlight w:val="cyan"/>
        </w:rPr>
        <w:t>may become a factor</w:t>
      </w:r>
      <w:r w:rsidRPr="00242661">
        <w:rPr>
          <w:rStyle w:val="StyleUnderline"/>
        </w:rPr>
        <w:t xml:space="preserve"> in the debate.</w:t>
      </w:r>
    </w:p>
    <w:p w14:paraId="18F66DD8" w14:textId="1F915094" w:rsidR="00BA0302" w:rsidRDefault="00BA0302" w:rsidP="00BA0302">
      <w:pPr>
        <w:pStyle w:val="Heading3"/>
      </w:pPr>
      <w:r>
        <w:t>South Korea Prolif---A2: No Prolif---Motive</w:t>
      </w:r>
    </w:p>
    <w:p w14:paraId="45C1D167" w14:textId="77777777" w:rsidR="00BA0302" w:rsidRDefault="00BA0302" w:rsidP="00BA0302">
      <w:pPr>
        <w:pStyle w:val="Heading4"/>
      </w:pPr>
      <w:r>
        <w:t>South Korea would proliferate – fear of NoKo and China</w:t>
      </w:r>
    </w:p>
    <w:p w14:paraId="378B41A6" w14:textId="373F3E41" w:rsidR="00BA0302" w:rsidRDefault="00BA0302" w:rsidP="00BA0302">
      <w:pPr>
        <w:rPr>
          <w:rStyle w:val="Style13ptBold"/>
        </w:rPr>
      </w:pPr>
      <w:r>
        <w:rPr>
          <w:rStyle w:val="Style13ptBold"/>
        </w:rPr>
        <w:t xml:space="preserve">Bleek 13 ---- </w:t>
      </w:r>
      <w:r w:rsidRPr="00676319">
        <w:t xml:space="preserve">Philipp C., Assistant Professor in the Nonproliferation and Terrorism Studies Program (Monterey Institute of International Studies – Middlebury College), Fellow at the James Martin Center for Nonproliferation Studies, “Friends Don’t Let Friends Proliferate: Credibility, Security Assurances, and Allied Nuclear Proliferation,” 2/28, </w:t>
      </w:r>
      <w:hyperlink r:id="rId73" w:history="1">
        <w:r w:rsidRPr="00BD09AD">
          <w:rPr>
            <w:rStyle w:val="Hyperlink"/>
          </w:rPr>
          <w:t>http://posse.gatech.edu/sites/posse.gatech.edu/files/BleekLorberISAISA'13.pdf</w:t>
        </w:r>
      </w:hyperlink>
    </w:p>
    <w:p w14:paraId="74623FFD" w14:textId="77777777" w:rsidR="00BA0302" w:rsidRPr="009031D2" w:rsidRDefault="00BA0302" w:rsidP="00BA0302"/>
    <w:p w14:paraId="783DC012" w14:textId="77777777" w:rsidR="00BA0302" w:rsidRPr="009031D2" w:rsidRDefault="00BA0302" w:rsidP="00BA0302">
      <w:pPr>
        <w:rPr>
          <w:rStyle w:val="StyleUnderline"/>
        </w:rPr>
      </w:pPr>
      <w:r w:rsidRPr="008A745D">
        <w:rPr>
          <w:sz w:val="12"/>
        </w:rPr>
        <w:t xml:space="preserve">An added benefit of our case selection is that </w:t>
      </w:r>
      <w:r w:rsidRPr="009031D2">
        <w:rPr>
          <w:rStyle w:val="StyleUnderline"/>
        </w:rPr>
        <w:t xml:space="preserve">South </w:t>
      </w:r>
      <w:r w:rsidRPr="006A0BCA">
        <w:rPr>
          <w:rStyle w:val="StyleUnderline"/>
          <w:highlight w:val="cyan"/>
        </w:rPr>
        <w:t>Korea plays a</w:t>
      </w:r>
      <w:r w:rsidRPr="006A0BCA">
        <w:rPr>
          <w:sz w:val="12"/>
          <w:highlight w:val="cyan"/>
        </w:rPr>
        <w:t xml:space="preserve"> </w:t>
      </w:r>
      <w:r w:rsidRPr="006A0BCA">
        <w:rPr>
          <w:rStyle w:val="Emphasis"/>
          <w:highlight w:val="cyan"/>
        </w:rPr>
        <w:t>central role in current</w:t>
      </w:r>
      <w:r w:rsidRPr="009031D2">
        <w:rPr>
          <w:rStyle w:val="Emphasis"/>
        </w:rPr>
        <w:t xml:space="preserve"> debates</w:t>
      </w:r>
      <w:r w:rsidRPr="008A745D">
        <w:rPr>
          <w:sz w:val="12"/>
        </w:rPr>
        <w:t xml:space="preserve"> </w:t>
      </w:r>
      <w:r w:rsidRPr="009031D2">
        <w:rPr>
          <w:rStyle w:val="StyleUnderline"/>
        </w:rPr>
        <w:t xml:space="preserve">about </w:t>
      </w:r>
      <w:r w:rsidRPr="006A0BCA">
        <w:rPr>
          <w:rStyle w:val="StyleUnderline"/>
          <w:highlight w:val="cyan"/>
        </w:rPr>
        <w:t>allied nuclear</w:t>
      </w:r>
      <w:r w:rsidRPr="009031D2">
        <w:rPr>
          <w:rStyle w:val="StyleUnderline"/>
        </w:rPr>
        <w:t xml:space="preserve"> </w:t>
      </w:r>
      <w:r w:rsidRPr="006A0BCA">
        <w:rPr>
          <w:rStyle w:val="StyleUnderline"/>
          <w:highlight w:val="cyan"/>
        </w:rPr>
        <w:t>proliferation</w:t>
      </w:r>
      <w:r w:rsidRPr="008A745D">
        <w:rPr>
          <w:sz w:val="12"/>
        </w:rPr>
        <w:t xml:space="preserve">. Along with Japan, </w:t>
      </w:r>
      <w:r w:rsidRPr="009031D2">
        <w:rPr>
          <w:rStyle w:val="StyleUnderline"/>
        </w:rPr>
        <w:t xml:space="preserve">U.S. </w:t>
      </w:r>
      <w:r w:rsidRPr="006A0BCA">
        <w:rPr>
          <w:rStyle w:val="StyleUnderline"/>
          <w:highlight w:val="cyan"/>
        </w:rPr>
        <w:t>policymakers focused on security</w:t>
      </w:r>
      <w:r w:rsidRPr="009031D2">
        <w:rPr>
          <w:rStyle w:val="StyleUnderline"/>
        </w:rPr>
        <w:t xml:space="preserve"> dynamics </w:t>
      </w:r>
      <w:r w:rsidRPr="006A0BCA">
        <w:rPr>
          <w:rStyle w:val="StyleUnderline"/>
          <w:highlight w:val="cyan"/>
        </w:rPr>
        <w:t xml:space="preserve">in East Asia </w:t>
      </w:r>
      <w:r w:rsidRPr="006A0BCA">
        <w:rPr>
          <w:rStyle w:val="Emphasis"/>
          <w:highlight w:val="cyan"/>
        </w:rPr>
        <w:t>are concerned</w:t>
      </w:r>
      <w:r w:rsidRPr="006A0BCA">
        <w:rPr>
          <w:rStyle w:val="StyleUnderline"/>
          <w:highlight w:val="cyan"/>
        </w:rPr>
        <w:t xml:space="preserve"> with</w:t>
      </w:r>
      <w:r w:rsidRPr="009031D2">
        <w:rPr>
          <w:rStyle w:val="StyleUnderline"/>
        </w:rPr>
        <w:t xml:space="preserve"> South </w:t>
      </w:r>
      <w:r w:rsidRPr="006A0BCA">
        <w:rPr>
          <w:rStyle w:val="StyleUnderline"/>
          <w:highlight w:val="cyan"/>
        </w:rPr>
        <w:t>Korea’s potential proliferation</w:t>
      </w:r>
      <w:r w:rsidRPr="009031D2">
        <w:rPr>
          <w:rStyle w:val="StyleUnderline"/>
        </w:rPr>
        <w:t xml:space="preserve"> activity </w:t>
      </w:r>
      <w:r w:rsidRPr="006A0BCA">
        <w:rPr>
          <w:rStyle w:val="StyleUnderline"/>
          <w:highlight w:val="cyan"/>
        </w:rPr>
        <w:t>in response to</w:t>
      </w:r>
      <w:r w:rsidRPr="009031D2">
        <w:rPr>
          <w:rStyle w:val="StyleUnderline"/>
        </w:rPr>
        <w:t xml:space="preserve"> aggressive </w:t>
      </w:r>
      <w:r w:rsidRPr="006A0BCA">
        <w:rPr>
          <w:rStyle w:val="StyleUnderline"/>
          <w:highlight w:val="cyan"/>
        </w:rPr>
        <w:t>postures</w:t>
      </w:r>
      <w:r w:rsidRPr="009031D2">
        <w:rPr>
          <w:rStyle w:val="StyleUnderline"/>
        </w:rPr>
        <w:t xml:space="preserve"> taken </w:t>
      </w:r>
      <w:r w:rsidRPr="006A0BCA">
        <w:rPr>
          <w:rStyle w:val="StyleUnderline"/>
          <w:highlight w:val="cyan"/>
        </w:rPr>
        <w:t>by North Korea and China. Providing</w:t>
      </w:r>
      <w:r w:rsidRPr="009031D2">
        <w:rPr>
          <w:rStyle w:val="StyleUnderline"/>
        </w:rPr>
        <w:t xml:space="preserve"> policymakers with </w:t>
      </w:r>
      <w:r w:rsidRPr="006A0BCA">
        <w:rPr>
          <w:rStyle w:val="StyleUnderline"/>
          <w:highlight w:val="cyan"/>
        </w:rPr>
        <w:t>an understanding of the role</w:t>
      </w:r>
      <w:r w:rsidRPr="009031D2">
        <w:rPr>
          <w:rStyle w:val="StyleUnderline"/>
        </w:rPr>
        <w:t xml:space="preserve"> that </w:t>
      </w:r>
      <w:r w:rsidRPr="006A0BCA">
        <w:rPr>
          <w:rStyle w:val="StyleUnderline"/>
          <w:highlight w:val="cyan"/>
        </w:rPr>
        <w:t>previous</w:t>
      </w:r>
      <w:r w:rsidRPr="009031D2">
        <w:rPr>
          <w:rStyle w:val="StyleUnderline"/>
        </w:rPr>
        <w:t xml:space="preserve"> security </w:t>
      </w:r>
      <w:r w:rsidRPr="006A0BCA">
        <w:rPr>
          <w:rStyle w:val="StyleUnderline"/>
          <w:highlight w:val="cyan"/>
        </w:rPr>
        <w:t>assurances played</w:t>
      </w:r>
      <w:r w:rsidRPr="006A0BCA">
        <w:rPr>
          <w:sz w:val="12"/>
          <w:highlight w:val="cyan"/>
        </w:rPr>
        <w:t xml:space="preserve"> </w:t>
      </w:r>
      <w:r w:rsidRPr="006A0BCA">
        <w:rPr>
          <w:rStyle w:val="Emphasis"/>
          <w:highlight w:val="cyan"/>
        </w:rPr>
        <w:t>in preventing</w:t>
      </w:r>
      <w:r w:rsidRPr="009031D2">
        <w:rPr>
          <w:rStyle w:val="Emphasis"/>
        </w:rPr>
        <w:t xml:space="preserve"> South </w:t>
      </w:r>
      <w:r w:rsidRPr="006A0BCA">
        <w:rPr>
          <w:rStyle w:val="Emphasis"/>
          <w:highlight w:val="cyan"/>
        </w:rPr>
        <w:t>Korea from developing</w:t>
      </w:r>
      <w:r w:rsidRPr="009031D2">
        <w:rPr>
          <w:rStyle w:val="Emphasis"/>
        </w:rPr>
        <w:t xml:space="preserve"> nuclear </w:t>
      </w:r>
      <w:r w:rsidRPr="006A0BCA">
        <w:rPr>
          <w:rStyle w:val="Emphasis"/>
          <w:highlight w:val="cyan"/>
        </w:rPr>
        <w:t xml:space="preserve">weapons </w:t>
      </w:r>
      <w:r w:rsidRPr="006A0BCA">
        <w:rPr>
          <w:rStyle w:val="StyleUnderline"/>
          <w:highlight w:val="cyan"/>
        </w:rPr>
        <w:t>may aid</w:t>
      </w:r>
      <w:r w:rsidRPr="009031D2">
        <w:rPr>
          <w:rStyle w:val="StyleUnderline"/>
        </w:rPr>
        <w:t xml:space="preserve"> them </w:t>
      </w:r>
      <w:r w:rsidRPr="006A0BCA">
        <w:rPr>
          <w:rStyle w:val="StyleUnderline"/>
          <w:highlight w:val="cyan"/>
        </w:rPr>
        <w:t>in</w:t>
      </w:r>
      <w:r w:rsidRPr="009031D2">
        <w:rPr>
          <w:rStyle w:val="StyleUnderline"/>
        </w:rPr>
        <w:t xml:space="preserve"> making </w:t>
      </w:r>
      <w:r w:rsidRPr="006A0BCA">
        <w:rPr>
          <w:rStyle w:val="StyleUnderline"/>
          <w:highlight w:val="cyan"/>
        </w:rPr>
        <w:t>contemporary assurances</w:t>
      </w:r>
      <w:r w:rsidRPr="009031D2">
        <w:rPr>
          <w:rStyle w:val="StyleUnderline"/>
        </w:rPr>
        <w:t xml:space="preserve"> more effective.</w:t>
      </w:r>
    </w:p>
    <w:p w14:paraId="73FE79C8" w14:textId="77777777" w:rsidR="00BA0302" w:rsidRDefault="00BA0302" w:rsidP="00BA0302">
      <w:pPr>
        <w:rPr>
          <w:sz w:val="16"/>
        </w:rPr>
      </w:pPr>
    </w:p>
    <w:p w14:paraId="780B66D5" w14:textId="77777777" w:rsidR="00BA0302" w:rsidRDefault="00BA0302" w:rsidP="00BA0302">
      <w:pPr>
        <w:pStyle w:val="Heading3"/>
      </w:pPr>
      <w:r>
        <w:t>South Korea Prolif---A2: No Prolif---Politics</w:t>
      </w:r>
    </w:p>
    <w:p w14:paraId="3228EFDA" w14:textId="77777777" w:rsidR="00BA0302" w:rsidRDefault="00BA0302" w:rsidP="00BA0302">
      <w:pPr>
        <w:pStyle w:val="Heading4"/>
      </w:pPr>
      <w:r>
        <w:t>Public supports prolif given lacking assurances – polls and empirics</w:t>
      </w:r>
    </w:p>
    <w:p w14:paraId="67865EB3" w14:textId="77777777" w:rsidR="00BA0302" w:rsidRPr="006D671E" w:rsidRDefault="00BA0302" w:rsidP="00BA0302">
      <w:r>
        <w:t>-Fear of nuke encirclement and US protection only works if its credible, which plan trashes</w:t>
      </w:r>
    </w:p>
    <w:p w14:paraId="28EBF76F" w14:textId="6170D96C" w:rsidR="00BA0302" w:rsidRDefault="00BA0302" w:rsidP="00BA0302">
      <w:r w:rsidRPr="00C64D26">
        <w:rPr>
          <w:rStyle w:val="Style13ptBold"/>
        </w:rPr>
        <w:t>Beauchamp 16</w:t>
      </w:r>
      <w:r>
        <w:t xml:space="preserve"> ---- Zack, former commentator at the Center for American Progress Action Fund, syndicated World Correspondent based at Vox, former Research Associate at the Uehiro Centre for Practical Ethics (University of Oxford), MSc in International Relations (The London School of Economics and Political Science), B.A. in Political Science and Philosophy (Brown University), “Trump’s Comments on Japanese Nukes are Worrisome — Even by Trump Standards,” 3/31, </w:t>
      </w:r>
      <w:hyperlink r:id="rId74" w:history="1">
        <w:r w:rsidRPr="00642E97">
          <w:rPr>
            <w:rStyle w:val="Hyperlink"/>
          </w:rPr>
          <w:t>http://www.vox.com/2016/3/31/11339040/trump-nukes-japan-south-korea</w:t>
        </w:r>
      </w:hyperlink>
    </w:p>
    <w:p w14:paraId="7F802135" w14:textId="77777777" w:rsidR="00BA0302" w:rsidRPr="00511D53" w:rsidRDefault="00BA0302" w:rsidP="00BA0302"/>
    <w:p w14:paraId="7186DDD2" w14:textId="77777777" w:rsidR="00BA0302" w:rsidRPr="006D671E" w:rsidRDefault="00BA0302" w:rsidP="00BA0302">
      <w:pPr>
        <w:rPr>
          <w:sz w:val="14"/>
        </w:rPr>
      </w:pPr>
      <w:r w:rsidRPr="006A0BCA">
        <w:rPr>
          <w:rStyle w:val="Emphasis"/>
          <w:highlight w:val="cyan"/>
        </w:rPr>
        <w:t>So</w:t>
      </w:r>
      <w:r w:rsidRPr="006D671E">
        <w:rPr>
          <w:sz w:val="14"/>
        </w:rPr>
        <w:t xml:space="preserve">uth </w:t>
      </w:r>
      <w:r w:rsidRPr="006A0BCA">
        <w:rPr>
          <w:rStyle w:val="Emphasis"/>
          <w:highlight w:val="cyan"/>
        </w:rPr>
        <w:t>Ko</w:t>
      </w:r>
      <w:r w:rsidRPr="006D671E">
        <w:rPr>
          <w:sz w:val="14"/>
        </w:rPr>
        <w:t xml:space="preserve">rea, like Japan, </w:t>
      </w:r>
      <w:r w:rsidRPr="006A0BCA">
        <w:rPr>
          <w:rStyle w:val="StyleUnderline"/>
          <w:highlight w:val="cyan"/>
        </w:rPr>
        <w:t xml:space="preserve">is </w:t>
      </w:r>
      <w:r w:rsidRPr="006A0BCA">
        <w:rPr>
          <w:rStyle w:val="Emphasis"/>
          <w:highlight w:val="cyan"/>
        </w:rPr>
        <w:t>surrounded</w:t>
      </w:r>
      <w:r w:rsidRPr="006D671E">
        <w:rPr>
          <w:rStyle w:val="StyleUnderline"/>
        </w:rPr>
        <w:t xml:space="preserve"> by nuclear powers, and like Japan </w:t>
      </w:r>
      <w:r w:rsidRPr="006A0BCA">
        <w:rPr>
          <w:rStyle w:val="StyleUnderline"/>
          <w:highlight w:val="cyan"/>
        </w:rPr>
        <w:t>it has not developed</w:t>
      </w:r>
      <w:r w:rsidRPr="006D671E">
        <w:rPr>
          <w:sz w:val="14"/>
        </w:rPr>
        <w:t xml:space="preserve"> its own </w:t>
      </w:r>
      <w:r w:rsidRPr="006D671E">
        <w:rPr>
          <w:rStyle w:val="StyleUnderline"/>
        </w:rPr>
        <w:t>nukes</w:t>
      </w:r>
      <w:r w:rsidRPr="006D671E">
        <w:rPr>
          <w:sz w:val="14"/>
        </w:rPr>
        <w:t xml:space="preserve">, in part </w:t>
      </w:r>
      <w:r w:rsidRPr="006A0BCA">
        <w:rPr>
          <w:rStyle w:val="StyleUnderline"/>
          <w:highlight w:val="cyan"/>
        </w:rPr>
        <w:t>because</w:t>
      </w:r>
      <w:r w:rsidRPr="006D671E">
        <w:rPr>
          <w:rStyle w:val="StyleUnderline"/>
        </w:rPr>
        <w:t xml:space="preserve"> it is under </w:t>
      </w:r>
      <w:r w:rsidRPr="006A0BCA">
        <w:rPr>
          <w:rStyle w:val="StyleUnderline"/>
          <w:highlight w:val="cyan"/>
        </w:rPr>
        <w:t>US protection</w:t>
      </w:r>
      <w:r w:rsidRPr="006A0BCA">
        <w:rPr>
          <w:sz w:val="14"/>
          <w:highlight w:val="cyan"/>
        </w:rPr>
        <w:t xml:space="preserve">. </w:t>
      </w:r>
      <w:r w:rsidRPr="006A0BCA">
        <w:rPr>
          <w:rStyle w:val="Emphasis"/>
          <w:highlight w:val="cyan"/>
        </w:rPr>
        <w:t>But</w:t>
      </w:r>
      <w:r w:rsidRPr="006D671E">
        <w:rPr>
          <w:sz w:val="14"/>
        </w:rPr>
        <w:t xml:space="preserve"> the </w:t>
      </w:r>
      <w:r w:rsidRPr="006D671E">
        <w:rPr>
          <w:rStyle w:val="StyleUnderline"/>
        </w:rPr>
        <w:t xml:space="preserve">nuclear </w:t>
      </w:r>
      <w:r w:rsidRPr="006A0BCA">
        <w:rPr>
          <w:rStyle w:val="StyleUnderline"/>
          <w:highlight w:val="cyan"/>
        </w:rPr>
        <w:t xml:space="preserve">taboo is </w:t>
      </w:r>
      <w:r w:rsidRPr="006A0BCA">
        <w:rPr>
          <w:rStyle w:val="Emphasis"/>
          <w:highlight w:val="cyan"/>
        </w:rPr>
        <w:t>not</w:t>
      </w:r>
      <w:r w:rsidRPr="006D671E">
        <w:rPr>
          <w:sz w:val="14"/>
        </w:rPr>
        <w:t xml:space="preserve"> quite </w:t>
      </w:r>
      <w:r w:rsidRPr="006A0BCA">
        <w:rPr>
          <w:rStyle w:val="StyleUnderline"/>
          <w:highlight w:val="cyan"/>
        </w:rPr>
        <w:t>as strong</w:t>
      </w:r>
      <w:r w:rsidRPr="006D671E">
        <w:rPr>
          <w:rStyle w:val="StyleUnderline"/>
        </w:rPr>
        <w:t xml:space="preserve"> there</w:t>
      </w:r>
      <w:r w:rsidRPr="006D671E">
        <w:rPr>
          <w:sz w:val="14"/>
        </w:rPr>
        <w:t xml:space="preserve"> — </w:t>
      </w:r>
      <w:r w:rsidRPr="006D671E">
        <w:rPr>
          <w:rStyle w:val="StyleUnderline"/>
        </w:rPr>
        <w:t xml:space="preserve">one </w:t>
      </w:r>
      <w:r w:rsidRPr="006A0BCA">
        <w:rPr>
          <w:rStyle w:val="StyleUnderline"/>
          <w:highlight w:val="cyan"/>
        </w:rPr>
        <w:t>poll found</w:t>
      </w:r>
      <w:r w:rsidRPr="006A0BCA">
        <w:rPr>
          <w:sz w:val="14"/>
          <w:highlight w:val="cyan"/>
        </w:rPr>
        <w:t xml:space="preserve"> </w:t>
      </w:r>
      <w:r w:rsidRPr="006A0BCA">
        <w:rPr>
          <w:rStyle w:val="Emphasis"/>
          <w:highlight w:val="cyan"/>
        </w:rPr>
        <w:t>68 percent</w:t>
      </w:r>
      <w:r w:rsidRPr="006A0BCA">
        <w:rPr>
          <w:sz w:val="14"/>
          <w:highlight w:val="cyan"/>
        </w:rPr>
        <w:t xml:space="preserve"> </w:t>
      </w:r>
      <w:r w:rsidRPr="006A0BCA">
        <w:rPr>
          <w:rStyle w:val="StyleUnderline"/>
          <w:highlight w:val="cyan"/>
        </w:rPr>
        <w:t>support</w:t>
      </w:r>
      <w:r w:rsidRPr="006D671E">
        <w:rPr>
          <w:sz w:val="14"/>
        </w:rPr>
        <w:t xml:space="preserve"> developing nuclear weapons, though another found only 53 percent support — </w:t>
      </w:r>
      <w:r w:rsidRPr="006D671E">
        <w:rPr>
          <w:rStyle w:val="StyleUnderline"/>
        </w:rPr>
        <w:t xml:space="preserve">and </w:t>
      </w:r>
      <w:r w:rsidRPr="006A0BCA">
        <w:rPr>
          <w:rStyle w:val="StyleUnderline"/>
          <w:highlight w:val="cyan"/>
        </w:rPr>
        <w:t>in the</w:t>
      </w:r>
      <w:r w:rsidRPr="006D671E">
        <w:rPr>
          <w:sz w:val="14"/>
        </w:rPr>
        <w:t xml:space="preserve"> 19</w:t>
      </w:r>
      <w:r w:rsidRPr="006A0BCA">
        <w:rPr>
          <w:rStyle w:val="StyleUnderline"/>
          <w:highlight w:val="cyan"/>
        </w:rPr>
        <w:t>70s</w:t>
      </w:r>
      <w:r w:rsidRPr="006D671E">
        <w:rPr>
          <w:sz w:val="14"/>
        </w:rPr>
        <w:t xml:space="preserve"> </w:t>
      </w:r>
      <w:r w:rsidRPr="006D671E">
        <w:rPr>
          <w:rStyle w:val="StyleUnderline"/>
        </w:rPr>
        <w:t xml:space="preserve">the </w:t>
      </w:r>
      <w:r w:rsidRPr="006A0BCA">
        <w:rPr>
          <w:rStyle w:val="StyleUnderline"/>
          <w:highlight w:val="cyan"/>
        </w:rPr>
        <w:t>country had a</w:t>
      </w:r>
      <w:r w:rsidRPr="006D671E">
        <w:rPr>
          <w:rStyle w:val="StyleUnderline"/>
        </w:rPr>
        <w:t xml:space="preserve"> short-lived covert</w:t>
      </w:r>
      <w:r w:rsidRPr="006D671E">
        <w:rPr>
          <w:sz w:val="14"/>
        </w:rPr>
        <w:t xml:space="preserve"> nuclear </w:t>
      </w:r>
      <w:r w:rsidRPr="006A0BCA">
        <w:rPr>
          <w:rStyle w:val="StyleUnderline"/>
          <w:highlight w:val="cyan"/>
        </w:rPr>
        <w:t>program</w:t>
      </w:r>
      <w:r w:rsidRPr="006D671E">
        <w:rPr>
          <w:sz w:val="14"/>
        </w:rPr>
        <w:t>.</w:t>
      </w:r>
    </w:p>
    <w:p w14:paraId="1E24E10B" w14:textId="77777777" w:rsidR="00EE01E3" w:rsidRDefault="00EE01E3" w:rsidP="00EE01E3">
      <w:pPr>
        <w:pStyle w:val="Heading3"/>
      </w:pPr>
      <w:r>
        <w:t>South Korea Prolif---A2: No Prolif---Taboo</w:t>
      </w:r>
    </w:p>
    <w:p w14:paraId="07DA12E1" w14:textId="77777777" w:rsidR="00EE01E3" w:rsidRDefault="00EE01E3" w:rsidP="00EE01E3">
      <w:pPr>
        <w:pStyle w:val="Heading4"/>
      </w:pPr>
      <w:r>
        <w:t xml:space="preserve">This time is different </w:t>
      </w:r>
    </w:p>
    <w:p w14:paraId="5412F7D6" w14:textId="77777777" w:rsidR="00EE01E3" w:rsidRDefault="00EE01E3" w:rsidP="00EE01E3">
      <w:r>
        <w:t>-2/3 people supported it in a recent survey</w:t>
      </w:r>
    </w:p>
    <w:p w14:paraId="76BAAC1F" w14:textId="77777777" w:rsidR="00EE01E3" w:rsidRPr="00C924F9" w:rsidRDefault="00EE01E3" w:rsidP="00EE01E3">
      <w:r>
        <w:t xml:space="preserve">-Answers no public government statement and nuclear taboo </w:t>
      </w:r>
    </w:p>
    <w:p w14:paraId="726A2A3A" w14:textId="77777777" w:rsidR="00EE01E3" w:rsidRPr="00280E6C" w:rsidRDefault="00EE01E3" w:rsidP="00EE01E3">
      <w:r>
        <w:rPr>
          <w:rStyle w:val="Style13ptBold"/>
        </w:rPr>
        <w:t xml:space="preserve">Kwon 13 </w:t>
      </w:r>
      <w:r>
        <w:t xml:space="preserve">---- </w:t>
      </w:r>
      <w:r w:rsidRPr="00280E6C">
        <w:t>K.J., Producer for CNN’s Seoul bureau, former Open Source Intelligence Analyst at Korea Defense Intelligence Command, B.S. (Peking University), “Under threat, South Koreans Mull Nuclear Weapons,” CNN – World, 3/18, http://www.cnn.com/2013/03/18/world/asia/south-korea-nuclear/</w:t>
      </w:r>
    </w:p>
    <w:p w14:paraId="6DE2F4C5" w14:textId="77777777" w:rsidR="00EE01E3" w:rsidRPr="00765F2B" w:rsidRDefault="00EE01E3" w:rsidP="00EE01E3">
      <w:pPr>
        <w:rPr>
          <w:rStyle w:val="Style13ptBold"/>
        </w:rPr>
      </w:pPr>
    </w:p>
    <w:p w14:paraId="36D51397" w14:textId="77777777" w:rsidR="00EE01E3" w:rsidRPr="00C924F9" w:rsidRDefault="00EE01E3" w:rsidP="00EE01E3">
      <w:pPr>
        <w:rPr>
          <w:sz w:val="16"/>
        </w:rPr>
      </w:pPr>
      <w:r w:rsidRPr="00C924F9">
        <w:rPr>
          <w:sz w:val="16"/>
        </w:rPr>
        <w:t xml:space="preserve">The </w:t>
      </w:r>
      <w:r w:rsidRPr="00C924F9">
        <w:rPr>
          <w:rStyle w:val="StyleUnderline"/>
        </w:rPr>
        <w:t xml:space="preserve">barrage of </w:t>
      </w:r>
      <w:r w:rsidRPr="006A0BCA">
        <w:rPr>
          <w:rStyle w:val="StyleUnderline"/>
          <w:highlight w:val="cyan"/>
        </w:rPr>
        <w:t>threats from North</w:t>
      </w:r>
      <w:r w:rsidRPr="00C924F9">
        <w:rPr>
          <w:rStyle w:val="StyleUnderline"/>
        </w:rPr>
        <w:t xml:space="preserve"> Korea</w:t>
      </w:r>
      <w:r w:rsidRPr="00C924F9">
        <w:rPr>
          <w:sz w:val="16"/>
        </w:rPr>
        <w:t xml:space="preserve"> has </w:t>
      </w:r>
      <w:r w:rsidRPr="006A0BCA">
        <w:rPr>
          <w:rStyle w:val="StyleUnderline"/>
          <w:highlight w:val="cyan"/>
        </w:rPr>
        <w:t>sparked talk</w:t>
      </w:r>
      <w:r w:rsidRPr="00C924F9">
        <w:rPr>
          <w:sz w:val="16"/>
        </w:rPr>
        <w:t xml:space="preserve"> from </w:t>
      </w:r>
      <w:r w:rsidRPr="006A0BCA">
        <w:rPr>
          <w:rStyle w:val="StyleUnderline"/>
          <w:highlight w:val="cyan"/>
        </w:rPr>
        <w:t>within South</w:t>
      </w:r>
      <w:r w:rsidRPr="00C924F9">
        <w:rPr>
          <w:rStyle w:val="StyleUnderline"/>
        </w:rPr>
        <w:t xml:space="preserve"> Korea </w:t>
      </w:r>
      <w:r w:rsidRPr="006A0BCA">
        <w:rPr>
          <w:rStyle w:val="StyleUnderline"/>
          <w:highlight w:val="cyan"/>
        </w:rPr>
        <w:t>of</w:t>
      </w:r>
      <w:r w:rsidRPr="00C924F9">
        <w:rPr>
          <w:rStyle w:val="StyleUnderline"/>
        </w:rPr>
        <w:t xml:space="preserve"> the</w:t>
      </w:r>
      <w:r w:rsidRPr="00C924F9">
        <w:rPr>
          <w:sz w:val="16"/>
        </w:rPr>
        <w:t xml:space="preserve"> </w:t>
      </w:r>
      <w:r w:rsidRPr="00C924F9">
        <w:rPr>
          <w:rStyle w:val="Emphasis"/>
          <w:sz w:val="28"/>
        </w:rPr>
        <w:t xml:space="preserve">need to develop its own </w:t>
      </w:r>
      <w:r w:rsidRPr="006A0BCA">
        <w:rPr>
          <w:rStyle w:val="Emphasis"/>
          <w:sz w:val="28"/>
          <w:highlight w:val="cyan"/>
        </w:rPr>
        <w:t>nuclear weapons</w:t>
      </w:r>
      <w:r w:rsidRPr="00C924F9">
        <w:rPr>
          <w:sz w:val="16"/>
        </w:rPr>
        <w:t xml:space="preserve">. </w:t>
      </w:r>
      <w:r w:rsidRPr="00C924F9">
        <w:rPr>
          <w:rStyle w:val="StyleUnderline"/>
        </w:rPr>
        <w:t xml:space="preserve">A recent </w:t>
      </w:r>
      <w:r w:rsidRPr="006A0BCA">
        <w:rPr>
          <w:rStyle w:val="StyleUnderline"/>
          <w:highlight w:val="cyan"/>
        </w:rPr>
        <w:t>poll shows</w:t>
      </w:r>
      <w:r w:rsidRPr="00C924F9">
        <w:rPr>
          <w:sz w:val="16"/>
        </w:rPr>
        <w:t xml:space="preserve"> that </w:t>
      </w:r>
      <w:r w:rsidRPr="006A0BCA">
        <w:rPr>
          <w:rStyle w:val="Emphasis"/>
          <w:highlight w:val="cyan"/>
        </w:rPr>
        <w:t>two-thirds</w:t>
      </w:r>
      <w:r w:rsidRPr="00C924F9">
        <w:rPr>
          <w:sz w:val="16"/>
        </w:rPr>
        <w:t xml:space="preserve"> </w:t>
      </w:r>
      <w:r w:rsidRPr="00C924F9">
        <w:rPr>
          <w:rStyle w:val="StyleUnderline"/>
        </w:rPr>
        <w:t>of</w:t>
      </w:r>
      <w:r w:rsidRPr="00C924F9">
        <w:rPr>
          <w:sz w:val="16"/>
        </w:rPr>
        <w:t xml:space="preserve"> South Korean </w:t>
      </w:r>
      <w:r w:rsidRPr="00C924F9">
        <w:rPr>
          <w:rStyle w:val="StyleUnderline"/>
        </w:rPr>
        <w:t>citizens</w:t>
      </w:r>
      <w:r w:rsidRPr="00C924F9">
        <w:rPr>
          <w:sz w:val="16"/>
        </w:rPr>
        <w:t xml:space="preserve"> surveyed </w:t>
      </w:r>
      <w:r w:rsidRPr="006A0BCA">
        <w:rPr>
          <w:rStyle w:val="StyleUnderline"/>
          <w:highlight w:val="cyan"/>
        </w:rPr>
        <w:t>support the</w:t>
      </w:r>
      <w:r w:rsidRPr="00C924F9">
        <w:rPr>
          <w:rStyle w:val="StyleUnderline"/>
        </w:rPr>
        <w:t xml:space="preserve"> </w:t>
      </w:r>
      <w:r w:rsidRPr="006A0BCA">
        <w:rPr>
          <w:rStyle w:val="StyleUnderline"/>
          <w:highlight w:val="cyan"/>
        </w:rPr>
        <w:t>idea</w:t>
      </w:r>
      <w:r w:rsidRPr="00C924F9">
        <w:rPr>
          <w:sz w:val="16"/>
        </w:rPr>
        <w:t xml:space="preserve">, especially in the wake of North Korea's third nuclear test in February. "We, </w:t>
      </w:r>
      <w:r w:rsidRPr="00C924F9">
        <w:rPr>
          <w:rStyle w:val="StyleUnderline"/>
        </w:rPr>
        <w:t>the Korean people, have been duped</w:t>
      </w:r>
      <w:r w:rsidRPr="00C924F9">
        <w:rPr>
          <w:sz w:val="16"/>
        </w:rPr>
        <w:t xml:space="preserve"> by North Korea </w:t>
      </w:r>
      <w:r w:rsidRPr="00C924F9">
        <w:rPr>
          <w:rStyle w:val="StyleUnderline"/>
        </w:rPr>
        <w:t>for the last</w:t>
      </w:r>
      <w:r w:rsidRPr="00C924F9">
        <w:rPr>
          <w:sz w:val="16"/>
        </w:rPr>
        <w:t xml:space="preserve"> 20 to </w:t>
      </w:r>
      <w:r w:rsidRPr="00C924F9">
        <w:rPr>
          <w:rStyle w:val="StyleUnderline"/>
        </w:rPr>
        <w:t>30 years and</w:t>
      </w:r>
      <w:r w:rsidRPr="00C924F9">
        <w:rPr>
          <w:sz w:val="16"/>
        </w:rPr>
        <w:t xml:space="preserve"> </w:t>
      </w:r>
      <w:r w:rsidRPr="00C924F9">
        <w:rPr>
          <w:rStyle w:val="StyleUnderline"/>
        </w:rPr>
        <w:t>it is now time for South Koreans to face the reality and do something that we need to do," said</w:t>
      </w:r>
      <w:r w:rsidRPr="00C924F9">
        <w:rPr>
          <w:sz w:val="16"/>
        </w:rPr>
        <w:t xml:space="preserve"> Chung </w:t>
      </w:r>
      <w:r w:rsidRPr="00C924F9">
        <w:rPr>
          <w:rStyle w:val="StyleUnderline"/>
        </w:rPr>
        <w:t>Mong-joon</w:t>
      </w:r>
      <w:r w:rsidRPr="00C924F9">
        <w:rPr>
          <w:sz w:val="16"/>
        </w:rPr>
        <w:t xml:space="preserve">, a lawmaker in the governing Saenuri (New Frontier) Party and a former presidential conservative candiate. "The </w:t>
      </w:r>
      <w:r w:rsidRPr="00C924F9">
        <w:rPr>
          <w:rStyle w:val="StyleUnderline"/>
        </w:rPr>
        <w:t>nuclear deterrence can be the only answer</w:t>
      </w:r>
      <w:r w:rsidRPr="00C924F9">
        <w:rPr>
          <w:sz w:val="16"/>
        </w:rPr>
        <w:t xml:space="preserve">. </w:t>
      </w:r>
      <w:r w:rsidRPr="00C924F9">
        <w:rPr>
          <w:rStyle w:val="Emphasis"/>
        </w:rPr>
        <w:t>We have to have nuclear capability</w:t>
      </w:r>
      <w:r w:rsidRPr="00C924F9">
        <w:rPr>
          <w:sz w:val="16"/>
        </w:rPr>
        <w:t xml:space="preserve">." The </w:t>
      </w:r>
      <w:r w:rsidRPr="006A0BCA">
        <w:rPr>
          <w:rStyle w:val="StyleUnderline"/>
          <w:highlight w:val="cyan"/>
        </w:rPr>
        <w:t>talk</w:t>
      </w:r>
      <w:r w:rsidRPr="00C924F9">
        <w:rPr>
          <w:rStyle w:val="StyleUnderline"/>
        </w:rPr>
        <w:t xml:space="preserve"> of</w:t>
      </w:r>
      <w:r w:rsidRPr="00C924F9">
        <w:rPr>
          <w:sz w:val="16"/>
        </w:rPr>
        <w:t xml:space="preserve"> South Korea arming with its own </w:t>
      </w:r>
      <w:r w:rsidRPr="00C924F9">
        <w:rPr>
          <w:rStyle w:val="StyleUnderline"/>
        </w:rPr>
        <w:t>nuclear weapon</w:t>
      </w:r>
      <w:r w:rsidRPr="00C924F9">
        <w:rPr>
          <w:sz w:val="16"/>
        </w:rPr>
        <w:t xml:space="preserve"> </w:t>
      </w:r>
      <w:r w:rsidRPr="006A0BCA">
        <w:rPr>
          <w:rStyle w:val="Emphasis"/>
          <w:highlight w:val="cyan"/>
        </w:rPr>
        <w:t>used to be taboo</w:t>
      </w:r>
      <w:r w:rsidRPr="00C924F9">
        <w:rPr>
          <w:sz w:val="16"/>
        </w:rPr>
        <w:t xml:space="preserve"> in the country-- </w:t>
      </w:r>
      <w:r w:rsidRPr="006A0BCA">
        <w:rPr>
          <w:rStyle w:val="StyleUnderline"/>
          <w:highlight w:val="cyan"/>
        </w:rPr>
        <w:t>and there's no</w:t>
      </w:r>
      <w:r w:rsidRPr="00C924F9">
        <w:rPr>
          <w:rStyle w:val="StyleUnderline"/>
        </w:rPr>
        <w:t xml:space="preserve"> apparent official </w:t>
      </w:r>
      <w:r w:rsidRPr="006A0BCA">
        <w:rPr>
          <w:rStyle w:val="StyleUnderline"/>
          <w:highlight w:val="cyan"/>
        </w:rPr>
        <w:t>government move</w:t>
      </w:r>
      <w:r w:rsidRPr="00C924F9">
        <w:rPr>
          <w:rStyle w:val="StyleUnderline"/>
        </w:rPr>
        <w:t xml:space="preserve"> to do so</w:t>
      </w:r>
      <w:r w:rsidRPr="00C924F9">
        <w:rPr>
          <w:sz w:val="16"/>
        </w:rPr>
        <w:t xml:space="preserve">. </w:t>
      </w:r>
      <w:r w:rsidRPr="006A0BCA">
        <w:rPr>
          <w:rStyle w:val="Emphasis"/>
          <w:highlight w:val="cyan"/>
        </w:rPr>
        <w:t>But</w:t>
      </w:r>
      <w:r w:rsidRPr="00C924F9">
        <w:rPr>
          <w:sz w:val="16"/>
        </w:rPr>
        <w:t xml:space="preserve"> the </w:t>
      </w:r>
      <w:r w:rsidRPr="006A0BCA">
        <w:rPr>
          <w:rStyle w:val="StyleUnderline"/>
          <w:highlight w:val="cyan"/>
        </w:rPr>
        <w:t>tensions</w:t>
      </w:r>
      <w:r w:rsidRPr="00C924F9">
        <w:rPr>
          <w:rStyle w:val="StyleUnderline"/>
        </w:rPr>
        <w:t xml:space="preserve"> between the two Korean nations have </w:t>
      </w:r>
      <w:r w:rsidRPr="006A0BCA">
        <w:rPr>
          <w:rStyle w:val="StyleUnderline"/>
          <w:highlight w:val="cyan"/>
        </w:rPr>
        <w:t>amplified</w:t>
      </w:r>
      <w:r w:rsidRPr="00C924F9">
        <w:rPr>
          <w:rStyle w:val="StyleUnderline"/>
        </w:rPr>
        <w:t xml:space="preserve"> over the weeks, </w:t>
      </w:r>
      <w:r w:rsidRPr="006A0BCA">
        <w:rPr>
          <w:rStyle w:val="Emphasis"/>
          <w:highlight w:val="cyan"/>
        </w:rPr>
        <w:t>becoming reminiscent of the Cold War</w:t>
      </w:r>
      <w:r w:rsidRPr="00C924F9">
        <w:rPr>
          <w:rStyle w:val="StyleUnderline"/>
        </w:rPr>
        <w:t>. Earlier</w:t>
      </w:r>
      <w:r w:rsidRPr="00C924F9">
        <w:rPr>
          <w:sz w:val="16"/>
        </w:rPr>
        <w:t xml:space="preserve"> this month, South Korean </w:t>
      </w:r>
      <w:r w:rsidRPr="00C924F9">
        <w:rPr>
          <w:rStyle w:val="StyleUnderline"/>
        </w:rPr>
        <w:t>Defense Ministry</w:t>
      </w:r>
      <w:r w:rsidRPr="00C924F9">
        <w:rPr>
          <w:sz w:val="16"/>
        </w:rPr>
        <w:t xml:space="preserve"> spokesman Kim </w:t>
      </w:r>
      <w:r w:rsidRPr="00C924F9">
        <w:rPr>
          <w:rStyle w:val="StyleUnderline"/>
        </w:rPr>
        <w:t>Min-seok responded to North Korea's threat</w:t>
      </w:r>
      <w:r w:rsidRPr="00C924F9">
        <w:rPr>
          <w:sz w:val="16"/>
        </w:rPr>
        <w:t xml:space="preserve"> to attack the South with a pre-emptive nuclear strike </w:t>
      </w:r>
      <w:r w:rsidRPr="00C924F9">
        <w:rPr>
          <w:rStyle w:val="StyleUnderline"/>
        </w:rPr>
        <w:t xml:space="preserve">saying: "If North Korea is to attack the South with its nuclear weapons... Kim Jong Un's regime </w:t>
      </w:r>
      <w:r w:rsidRPr="00C924F9">
        <w:rPr>
          <w:rStyle w:val="Emphasis"/>
        </w:rPr>
        <w:t>will cease to exist on the face of Earth."</w:t>
      </w:r>
      <w:r>
        <w:rPr>
          <w:rStyle w:val="Emphasis"/>
        </w:rPr>
        <w:t xml:space="preserve"> </w:t>
      </w:r>
      <w:r w:rsidRPr="006A0BCA">
        <w:rPr>
          <w:rStyle w:val="StyleUnderline"/>
          <w:highlight w:val="cyan"/>
        </w:rPr>
        <w:t>After North</w:t>
      </w:r>
      <w:r w:rsidRPr="00C924F9">
        <w:rPr>
          <w:rStyle w:val="StyleUnderline"/>
        </w:rPr>
        <w:t xml:space="preserve"> Korea </w:t>
      </w:r>
      <w:r w:rsidRPr="006A0BCA">
        <w:rPr>
          <w:rStyle w:val="StyleUnderline"/>
          <w:highlight w:val="cyan"/>
        </w:rPr>
        <w:t xml:space="preserve">conducted its </w:t>
      </w:r>
      <w:r w:rsidRPr="00C924F9">
        <w:rPr>
          <w:rStyle w:val="StyleUnderline"/>
        </w:rPr>
        <w:t xml:space="preserve">third nuclear </w:t>
      </w:r>
      <w:r w:rsidRPr="006A0BCA">
        <w:rPr>
          <w:rStyle w:val="StyleUnderline"/>
          <w:highlight w:val="cyan"/>
        </w:rPr>
        <w:t>test</w:t>
      </w:r>
      <w:r w:rsidRPr="00C924F9">
        <w:rPr>
          <w:rStyle w:val="StyleUnderline"/>
        </w:rPr>
        <w:t xml:space="preserve"> last month, </w:t>
      </w:r>
      <w:r w:rsidRPr="006A0BCA">
        <w:rPr>
          <w:rStyle w:val="StyleUnderline"/>
          <w:highlight w:val="cyan"/>
        </w:rPr>
        <w:t>the South unveiled a cruise missile</w:t>
      </w:r>
      <w:r w:rsidRPr="00C924F9">
        <w:rPr>
          <w:sz w:val="16"/>
        </w:rPr>
        <w:t xml:space="preserve">, which it claims to be so precise that it can target "a specific window of a North Korean military commander's office." Some </w:t>
      </w:r>
      <w:r w:rsidRPr="006A0BCA">
        <w:rPr>
          <w:rStyle w:val="StyleUnderline"/>
          <w:highlight w:val="cyan"/>
        </w:rPr>
        <w:t>commentators</w:t>
      </w:r>
      <w:r w:rsidRPr="00C924F9">
        <w:rPr>
          <w:rStyle w:val="StyleUnderline"/>
        </w:rPr>
        <w:t xml:space="preserve"> in South Korean media</w:t>
      </w:r>
      <w:r w:rsidRPr="00C924F9">
        <w:rPr>
          <w:sz w:val="16"/>
        </w:rPr>
        <w:t xml:space="preserve"> </w:t>
      </w:r>
      <w:r w:rsidRPr="006A0BCA">
        <w:rPr>
          <w:rStyle w:val="Emphasis"/>
          <w:highlight w:val="cyan"/>
        </w:rPr>
        <w:t>have been calling for</w:t>
      </w:r>
      <w:r w:rsidRPr="00C924F9">
        <w:rPr>
          <w:rStyle w:val="Emphasis"/>
        </w:rPr>
        <w:t xml:space="preserve"> a </w:t>
      </w:r>
      <w:r w:rsidRPr="006A0BCA">
        <w:rPr>
          <w:rStyle w:val="Emphasis"/>
          <w:highlight w:val="cyan"/>
        </w:rPr>
        <w:t>nuclear weapons</w:t>
      </w:r>
      <w:r w:rsidRPr="00C924F9">
        <w:rPr>
          <w:rStyle w:val="Emphasis"/>
        </w:rPr>
        <w:t xml:space="preserve"> option,</w:t>
      </w:r>
      <w:r w:rsidRPr="00C924F9">
        <w:rPr>
          <w:sz w:val="16"/>
        </w:rPr>
        <w:t xml:space="preserve"> </w:t>
      </w:r>
      <w:r w:rsidRPr="006A0BCA">
        <w:rPr>
          <w:rStyle w:val="StyleUnderline"/>
          <w:highlight w:val="cyan"/>
        </w:rPr>
        <w:t>claiming</w:t>
      </w:r>
      <w:r w:rsidRPr="00C924F9">
        <w:rPr>
          <w:rStyle w:val="StyleUnderline"/>
        </w:rPr>
        <w:t xml:space="preserve"> that the country has the </w:t>
      </w:r>
      <w:r w:rsidRPr="006A0BCA">
        <w:rPr>
          <w:rStyle w:val="Emphasis"/>
          <w:highlight w:val="cyan"/>
        </w:rPr>
        <w:t>technology and economy</w:t>
      </w:r>
      <w:r w:rsidRPr="006A0BCA">
        <w:rPr>
          <w:rStyle w:val="StyleUnderline"/>
          <w:highlight w:val="cyan"/>
        </w:rPr>
        <w:t xml:space="preserve"> to develop them</w:t>
      </w:r>
      <w:r w:rsidRPr="00C924F9">
        <w:rPr>
          <w:rStyle w:val="StyleUnderline"/>
        </w:rPr>
        <w:t xml:space="preserve"> in a short period of time. And </w:t>
      </w:r>
      <w:r w:rsidRPr="006A0BCA">
        <w:rPr>
          <w:rStyle w:val="Emphasis"/>
          <w:highlight w:val="cyan"/>
        </w:rPr>
        <w:t xml:space="preserve">public opinion is </w:t>
      </w:r>
      <w:r w:rsidRPr="006A0BCA">
        <w:rPr>
          <w:rStyle w:val="Emphasis"/>
          <w:sz w:val="28"/>
          <w:highlight w:val="cyan"/>
        </w:rPr>
        <w:t xml:space="preserve">following </w:t>
      </w:r>
      <w:r w:rsidRPr="00C924F9">
        <w:rPr>
          <w:rStyle w:val="Emphasis"/>
          <w:sz w:val="28"/>
        </w:rPr>
        <w:t>in line</w:t>
      </w:r>
      <w:r w:rsidRPr="00C924F9">
        <w:rPr>
          <w:sz w:val="16"/>
        </w:rPr>
        <w:t xml:space="preserve">. </w:t>
      </w:r>
      <w:r w:rsidRPr="00C924F9">
        <w:rPr>
          <w:rStyle w:val="StyleUnderline"/>
        </w:rPr>
        <w:t>According to a</w:t>
      </w:r>
      <w:r w:rsidRPr="00C924F9">
        <w:rPr>
          <w:sz w:val="16"/>
        </w:rPr>
        <w:t xml:space="preserve"> February </w:t>
      </w:r>
      <w:r w:rsidRPr="00C924F9">
        <w:rPr>
          <w:rStyle w:val="StyleUnderline"/>
        </w:rPr>
        <w:t>poll</w:t>
      </w:r>
      <w:r w:rsidRPr="00C924F9">
        <w:rPr>
          <w:sz w:val="16"/>
        </w:rPr>
        <w:t xml:space="preserve"> conducted </w:t>
      </w:r>
      <w:r w:rsidRPr="00C924F9">
        <w:rPr>
          <w:rStyle w:val="StyleUnderline"/>
        </w:rPr>
        <w:t>by</w:t>
      </w:r>
      <w:r w:rsidRPr="00C924F9">
        <w:rPr>
          <w:sz w:val="16"/>
        </w:rPr>
        <w:t xml:space="preserve"> South Korea's private think tank, </w:t>
      </w:r>
      <w:r w:rsidRPr="00C924F9">
        <w:rPr>
          <w:rStyle w:val="StyleUnderline"/>
        </w:rPr>
        <w:t xml:space="preserve">Asan Institute, </w:t>
      </w:r>
      <w:r w:rsidRPr="00C924F9">
        <w:rPr>
          <w:rStyle w:val="Emphasis"/>
        </w:rPr>
        <w:t>66%</w:t>
      </w:r>
      <w:r w:rsidRPr="00C924F9">
        <w:rPr>
          <w:sz w:val="16"/>
        </w:rPr>
        <w:t xml:space="preserve"> of South Koreans </w:t>
      </w:r>
      <w:r w:rsidRPr="00C924F9">
        <w:rPr>
          <w:rStyle w:val="StyleUnderline"/>
        </w:rPr>
        <w:t>said they support developing a nuclear weapons program</w:t>
      </w:r>
      <w:r w:rsidRPr="00C924F9">
        <w:rPr>
          <w:sz w:val="16"/>
        </w:rPr>
        <w:t xml:space="preserve">. The poll suggests that just under half of South Koreans in 2012 believed that the United States would provide South Korea with what's known as the "nuclear umbrella" in the case of a North Korean nuclear attack, indicating a 7% decrease from 2011. </w:t>
      </w:r>
      <w:r w:rsidRPr="006A0BCA">
        <w:rPr>
          <w:rStyle w:val="StyleUnderline"/>
          <w:highlight w:val="cyan"/>
        </w:rPr>
        <w:t>Under the</w:t>
      </w:r>
      <w:r w:rsidRPr="00C924F9">
        <w:rPr>
          <w:rStyle w:val="StyleUnderline"/>
        </w:rPr>
        <w:t xml:space="preserve"> nuclear </w:t>
      </w:r>
      <w:r w:rsidRPr="006A0BCA">
        <w:rPr>
          <w:rStyle w:val="StyleUnderline"/>
          <w:highlight w:val="cyan"/>
        </w:rPr>
        <w:t>umbrella</w:t>
      </w:r>
      <w:r w:rsidRPr="006A0BCA">
        <w:rPr>
          <w:sz w:val="16"/>
          <w:highlight w:val="cyan"/>
        </w:rPr>
        <w:t xml:space="preserve">, </w:t>
      </w:r>
      <w:r w:rsidRPr="006A0BCA">
        <w:rPr>
          <w:rStyle w:val="Emphasis"/>
          <w:sz w:val="28"/>
          <w:highlight w:val="cyan"/>
        </w:rPr>
        <w:t xml:space="preserve">the U.S. is to provide </w:t>
      </w:r>
      <w:r w:rsidRPr="00C924F9">
        <w:rPr>
          <w:rStyle w:val="Emphasis"/>
          <w:sz w:val="28"/>
        </w:rPr>
        <w:t xml:space="preserve">South </w:t>
      </w:r>
      <w:r w:rsidRPr="006A0BCA">
        <w:rPr>
          <w:rStyle w:val="Emphasis"/>
          <w:sz w:val="28"/>
          <w:highlight w:val="cyan"/>
        </w:rPr>
        <w:t>Korea</w:t>
      </w:r>
      <w:r w:rsidRPr="00C924F9">
        <w:rPr>
          <w:rStyle w:val="Emphasis"/>
          <w:sz w:val="28"/>
        </w:rPr>
        <w:t xml:space="preserve"> with defensive means to ensure </w:t>
      </w:r>
      <w:r w:rsidRPr="006A0BCA">
        <w:rPr>
          <w:rStyle w:val="Emphasis"/>
          <w:sz w:val="28"/>
          <w:highlight w:val="cyan"/>
        </w:rPr>
        <w:t>deterrence</w:t>
      </w:r>
      <w:r w:rsidRPr="00C924F9">
        <w:rPr>
          <w:rStyle w:val="Emphasis"/>
          <w:sz w:val="28"/>
        </w:rPr>
        <w:t xml:space="preserve"> against a nuclear threat</w:t>
      </w:r>
      <w:r>
        <w:rPr>
          <w:rStyle w:val="Emphasis"/>
          <w:sz w:val="28"/>
        </w:rPr>
        <w:t>.</w:t>
      </w:r>
    </w:p>
    <w:p w14:paraId="70FC6312" w14:textId="0DE88D60" w:rsidR="009F5AF0" w:rsidRDefault="009F5AF0" w:rsidP="009F5AF0">
      <w:pPr>
        <w:pStyle w:val="Heading3"/>
      </w:pPr>
      <w:r>
        <w:t>South Korea Prolif---A2: No Prolif---Tech</w:t>
      </w:r>
    </w:p>
    <w:p w14:paraId="51C613BB" w14:textId="77777777" w:rsidR="009F5AF0" w:rsidRDefault="009F5AF0" w:rsidP="009F5AF0">
      <w:pPr>
        <w:pStyle w:val="Heading4"/>
      </w:pPr>
      <w:r>
        <w:t xml:space="preserve">They have all the technical foundations </w:t>
      </w:r>
    </w:p>
    <w:p w14:paraId="49E1CA7A" w14:textId="77777777" w:rsidR="009F5AF0" w:rsidRDefault="009F5AF0" w:rsidP="009F5AF0">
      <w:pPr>
        <w:rPr>
          <w:rStyle w:val="Hyperlink"/>
        </w:rPr>
      </w:pPr>
      <w:r w:rsidRPr="00271656">
        <w:rPr>
          <w:rStyle w:val="Style13ptBold"/>
        </w:rPr>
        <w:t>Ferguson 15</w:t>
      </w:r>
      <w:r>
        <w:t xml:space="preserve"> (Charles, President of the Federation of American Scientists, 5/5/15, “How South Korea Could Acquire and Deploy Nuclear Weapons,” </w:t>
      </w:r>
      <w:hyperlink r:id="rId75" w:history="1">
        <w:r w:rsidRPr="00971A80">
          <w:rPr>
            <w:rStyle w:val="Hyperlink"/>
          </w:rPr>
          <w:t>http://npolicy.org/books/East_Asia/Ch4_Ferguson.pdf</w:t>
        </w:r>
      </w:hyperlink>
      <w:r>
        <w:rPr>
          <w:rStyle w:val="Hyperlink"/>
        </w:rPr>
        <w:t>)</w:t>
      </w:r>
    </w:p>
    <w:p w14:paraId="2725318D" w14:textId="77777777" w:rsidR="009F5AF0" w:rsidRDefault="009F5AF0" w:rsidP="009F5AF0"/>
    <w:p w14:paraId="58EAC55D" w14:textId="77777777" w:rsidR="009F5AF0" w:rsidRDefault="009F5AF0" w:rsidP="009F5AF0">
      <w:pPr>
        <w:rPr>
          <w:sz w:val="16"/>
        </w:rPr>
      </w:pPr>
      <w:r w:rsidRPr="006A0BCA">
        <w:rPr>
          <w:rStyle w:val="StyleUnderline"/>
          <w:highlight w:val="cyan"/>
        </w:rPr>
        <w:t>Essential components for any</w:t>
      </w:r>
      <w:r w:rsidRPr="009B0FA3">
        <w:rPr>
          <w:rStyle w:val="StyleUnderline"/>
        </w:rPr>
        <w:t xml:space="preserve"> successful </w:t>
      </w:r>
      <w:r w:rsidRPr="006A0BCA">
        <w:rPr>
          <w:rStyle w:val="StyleUnderline"/>
          <w:highlight w:val="cyan"/>
        </w:rPr>
        <w:t>nuclear warhead</w:t>
      </w:r>
      <w:r w:rsidRPr="009B0FA3">
        <w:rPr>
          <w:rStyle w:val="StyleUnderline"/>
        </w:rPr>
        <w:t xml:space="preserve"> design </w:t>
      </w:r>
      <w:r w:rsidRPr="006A0BCA">
        <w:rPr>
          <w:rStyle w:val="StyleUnderline"/>
          <w:highlight w:val="cyan"/>
        </w:rPr>
        <w:t>include</w:t>
      </w:r>
      <w:r w:rsidRPr="009B0FA3">
        <w:rPr>
          <w:rStyle w:val="StyleUnderline"/>
        </w:rPr>
        <w:t xml:space="preserve"> </w:t>
      </w:r>
      <w:r w:rsidRPr="006A0BCA">
        <w:rPr>
          <w:rStyle w:val="StyleUnderline"/>
          <w:highlight w:val="cyan"/>
        </w:rPr>
        <w:t>highspeed electronic triggers</w:t>
      </w:r>
      <w:r w:rsidRPr="00832011">
        <w:rPr>
          <w:sz w:val="16"/>
        </w:rPr>
        <w:t xml:space="preserve"> to signal the detonations of high-energy conventional explosives, </w:t>
      </w:r>
      <w:r w:rsidRPr="009B0FA3">
        <w:rPr>
          <w:rStyle w:val="StyleUnderline"/>
        </w:rPr>
        <w:t xml:space="preserve">the ability to shape the </w:t>
      </w:r>
      <w:r w:rsidRPr="006A0BCA">
        <w:rPr>
          <w:rStyle w:val="StyleUnderline"/>
          <w:highlight w:val="cyan"/>
        </w:rPr>
        <w:t>high-energy explosives, and</w:t>
      </w:r>
      <w:r w:rsidRPr="00832011">
        <w:rPr>
          <w:sz w:val="16"/>
        </w:rPr>
        <w:t xml:space="preserve"> of course, </w:t>
      </w:r>
      <w:r w:rsidRPr="009B0FA3">
        <w:rPr>
          <w:rStyle w:val="StyleUnderline"/>
        </w:rPr>
        <w:t xml:space="preserve">the </w:t>
      </w:r>
      <w:r w:rsidRPr="006A0BCA">
        <w:rPr>
          <w:rStyle w:val="StyleUnderline"/>
          <w:highlight w:val="cyan"/>
        </w:rPr>
        <w:t>capacity to manufacture</w:t>
      </w:r>
      <w:r w:rsidRPr="009B0FA3">
        <w:rPr>
          <w:rStyle w:val="StyleUnderline"/>
        </w:rPr>
        <w:t xml:space="preserve"> reliable high-energy explosives. </w:t>
      </w:r>
      <w:r w:rsidRPr="006A0BCA">
        <w:rPr>
          <w:rStyle w:val="StyleUnderline"/>
          <w:highlight w:val="cyan"/>
        </w:rPr>
        <w:t>Advanced computers would</w:t>
      </w:r>
      <w:r w:rsidRPr="00832011">
        <w:rPr>
          <w:sz w:val="16"/>
        </w:rPr>
        <w:t xml:space="preserve"> also </w:t>
      </w:r>
      <w:r w:rsidRPr="006A0BCA">
        <w:rPr>
          <w:rStyle w:val="StyleUnderline"/>
          <w:highlight w:val="cyan"/>
        </w:rPr>
        <w:t>be helpful</w:t>
      </w:r>
      <w:r w:rsidRPr="00832011">
        <w:rPr>
          <w:sz w:val="16"/>
        </w:rPr>
        <w:t xml:space="preserve"> but not necessary given the fact that the earliest nuclear warheads did not require such computers; nonetheless, </w:t>
      </w:r>
      <w:r w:rsidRPr="006A0BCA">
        <w:rPr>
          <w:rStyle w:val="StyleUnderline"/>
          <w:highlight w:val="cyan"/>
        </w:rPr>
        <w:t xml:space="preserve">South Korea has </w:t>
      </w:r>
      <w:r w:rsidRPr="006A0BCA">
        <w:rPr>
          <w:rStyle w:val="Emphasis"/>
          <w:highlight w:val="cyan"/>
        </w:rPr>
        <w:t>very advanced computers</w:t>
      </w:r>
      <w:r w:rsidRPr="00832011">
        <w:rPr>
          <w:sz w:val="16"/>
        </w:rPr>
        <w:t xml:space="preserve">. </w:t>
      </w:r>
      <w:r w:rsidRPr="009B0FA3">
        <w:rPr>
          <w:rStyle w:val="StyleUnderline"/>
        </w:rPr>
        <w:t xml:space="preserve">The </w:t>
      </w:r>
      <w:r w:rsidRPr="006A0BCA">
        <w:rPr>
          <w:rStyle w:val="StyleUnderline"/>
          <w:highlight w:val="cyan"/>
        </w:rPr>
        <w:t>other components</w:t>
      </w:r>
      <w:r w:rsidRPr="009B0FA3">
        <w:rPr>
          <w:rStyle w:val="StyleUnderline"/>
        </w:rPr>
        <w:t xml:space="preserve"> are truly necessary, and South Korea </w:t>
      </w:r>
      <w:r w:rsidRPr="006A0BCA">
        <w:rPr>
          <w:rStyle w:val="Emphasis"/>
          <w:highlight w:val="cyan"/>
        </w:rPr>
        <w:t>has them available</w:t>
      </w:r>
      <w:r w:rsidRPr="006A0BCA">
        <w:rPr>
          <w:rStyle w:val="StyleUnderline"/>
          <w:highlight w:val="cyan"/>
        </w:rPr>
        <w:t xml:space="preserve"> and could</w:t>
      </w:r>
      <w:r w:rsidRPr="00832011">
        <w:rPr>
          <w:sz w:val="16"/>
        </w:rPr>
        <w:t xml:space="preserve"> most likely </w:t>
      </w:r>
      <w:r w:rsidRPr="006A0BCA">
        <w:rPr>
          <w:rStyle w:val="Emphasis"/>
          <w:highlight w:val="cyan"/>
        </w:rPr>
        <w:t>readily adapt</w:t>
      </w:r>
      <w:r w:rsidRPr="009B0FA3">
        <w:rPr>
          <w:rStyle w:val="StyleUnderline"/>
        </w:rPr>
        <w:t xml:space="preserve"> their non-nuclear applications </w:t>
      </w:r>
      <w:r w:rsidRPr="006A0BCA">
        <w:rPr>
          <w:rStyle w:val="StyleUnderline"/>
          <w:highlight w:val="cyan"/>
        </w:rPr>
        <w:t>to nuclear weapons use</w:t>
      </w:r>
      <w:r w:rsidRPr="00832011">
        <w:rPr>
          <w:sz w:val="16"/>
        </w:rPr>
        <w:t xml:space="preserve">. </w:t>
      </w:r>
    </w:p>
    <w:p w14:paraId="32B6E451" w14:textId="17526A97" w:rsidR="00EE01E3" w:rsidRDefault="00EE01E3" w:rsidP="0058727C">
      <w:pPr>
        <w:pStyle w:val="Heading3"/>
      </w:pPr>
      <w:r>
        <w:t>South Korea Prolif---A2: No War</w:t>
      </w:r>
    </w:p>
    <w:p w14:paraId="29F75CEE" w14:textId="77777777" w:rsidR="00EE01E3" w:rsidRPr="0070504D" w:rsidRDefault="00EE01E3" w:rsidP="00EE01E3">
      <w:pPr>
        <w:pStyle w:val="Heading4"/>
      </w:pPr>
      <w:r>
        <w:t xml:space="preserve">SoKo prolif causes nuke war – even hedging causes NoKo preemptive strikes </w:t>
      </w:r>
    </w:p>
    <w:p w14:paraId="11B4D9AD" w14:textId="20A13ABF" w:rsidR="00EE01E3" w:rsidRDefault="00EE01E3" w:rsidP="00EE01E3">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76" w:history="1">
        <w:r w:rsidR="00887147" w:rsidRPr="00642E97">
          <w:rPr>
            <w:rStyle w:val="Hyperlink"/>
          </w:rPr>
          <w:t>http://www.theatlantic.com/international/archive/2016/06/donald-trump-nuclear-weapons/485504/</w:t>
        </w:r>
      </w:hyperlink>
    </w:p>
    <w:p w14:paraId="620F72B3" w14:textId="77777777" w:rsidR="00EE01E3" w:rsidRDefault="00EE01E3" w:rsidP="00EE01E3"/>
    <w:p w14:paraId="05B0275B" w14:textId="77777777" w:rsidR="00EE01E3" w:rsidRDefault="00EE01E3" w:rsidP="00EE01E3">
      <w:pPr>
        <w:rPr>
          <w:sz w:val="14"/>
        </w:rPr>
      </w:pPr>
      <w:r w:rsidRPr="0070504D">
        <w:rPr>
          <w:sz w:val="14"/>
        </w:rPr>
        <w:t xml:space="preserve">But that world came to an end when the Cold War finished. We now live in a multipolar world that is, in many ways, a more dangerous one. Former Secretaries of State Kissinger and George Shultz, former Secretary of Defense William Perry, and Senator Sam Nunn warned in 2011 that “the growing number of nations with nuclear arms and differing motives, aims and ambitions poses very high and unpredictable risks and increased instability.” One particularly risky and region right now is East Asia, where competing territorial claims and an unpredictable North Korea threaten to flare into conflict. </w:t>
      </w:r>
      <w:r w:rsidRPr="006A0BCA">
        <w:rPr>
          <w:rStyle w:val="StyleUnderline"/>
          <w:highlight w:val="cyan"/>
        </w:rPr>
        <w:t>If</w:t>
      </w:r>
      <w:r w:rsidRPr="0070504D">
        <w:rPr>
          <w:sz w:val="14"/>
        </w:rPr>
        <w:t xml:space="preserve"> Japan, which is revising its pacifist post-World War II foreign policy toward a more assertive one, or </w:t>
      </w:r>
      <w:r w:rsidRPr="006A0BCA">
        <w:rPr>
          <w:rStyle w:val="Emphasis"/>
          <w:highlight w:val="cyan"/>
        </w:rPr>
        <w:t>So</w:t>
      </w:r>
      <w:r w:rsidRPr="0070504D">
        <w:rPr>
          <w:sz w:val="14"/>
        </w:rPr>
        <w:t xml:space="preserve">uth </w:t>
      </w:r>
      <w:r w:rsidRPr="006A0BCA">
        <w:rPr>
          <w:rStyle w:val="Emphasis"/>
          <w:highlight w:val="cyan"/>
        </w:rPr>
        <w:t>Ko</w:t>
      </w:r>
      <w:r w:rsidRPr="0070504D">
        <w:rPr>
          <w:sz w:val="14"/>
        </w:rPr>
        <w:t xml:space="preserve">rea, </w:t>
      </w:r>
      <w:r w:rsidRPr="006A0BCA">
        <w:rPr>
          <w:rStyle w:val="StyleUnderline"/>
          <w:highlight w:val="cyan"/>
        </w:rPr>
        <w:t>where there is</w:t>
      </w:r>
      <w:r w:rsidRPr="006A0BCA">
        <w:rPr>
          <w:sz w:val="14"/>
          <w:highlight w:val="cyan"/>
        </w:rPr>
        <w:t xml:space="preserve"> </w:t>
      </w:r>
      <w:r w:rsidRPr="006A0BCA">
        <w:rPr>
          <w:rStyle w:val="Emphasis"/>
          <w:highlight w:val="cyan"/>
        </w:rPr>
        <w:t>broad</w:t>
      </w:r>
      <w:r w:rsidRPr="0070504D">
        <w:rPr>
          <w:rStyle w:val="Emphasis"/>
        </w:rPr>
        <w:t xml:space="preserve"> popular </w:t>
      </w:r>
      <w:r w:rsidRPr="006A0BCA">
        <w:rPr>
          <w:rStyle w:val="Emphasis"/>
          <w:highlight w:val="cyan"/>
        </w:rPr>
        <w:t>support</w:t>
      </w:r>
      <w:r w:rsidRPr="0070504D">
        <w:rPr>
          <w:sz w:val="14"/>
        </w:rPr>
        <w:t xml:space="preserve"> </w:t>
      </w:r>
      <w:r w:rsidRPr="0070504D">
        <w:rPr>
          <w:rStyle w:val="StyleUnderline"/>
        </w:rPr>
        <w:t>for weaponization</w:t>
      </w:r>
      <w:r w:rsidRPr="0070504D">
        <w:rPr>
          <w:sz w:val="14"/>
        </w:rPr>
        <w:t xml:space="preserve">, </w:t>
      </w:r>
      <w:r w:rsidRPr="006A0BCA">
        <w:rPr>
          <w:rStyle w:val="StyleUnderline"/>
          <w:highlight w:val="cyan"/>
        </w:rPr>
        <w:t>go nuclear</w:t>
      </w:r>
      <w:r w:rsidRPr="0070504D">
        <w:rPr>
          <w:sz w:val="14"/>
        </w:rPr>
        <w:t xml:space="preserve">, the </w:t>
      </w:r>
      <w:r w:rsidRPr="006A0BCA">
        <w:rPr>
          <w:rStyle w:val="StyleUnderline"/>
          <w:highlight w:val="cyan"/>
        </w:rPr>
        <w:t>chances grow</w:t>
      </w:r>
      <w:r w:rsidRPr="0070504D">
        <w:rPr>
          <w:rStyle w:val="StyleUnderline"/>
        </w:rPr>
        <w:t xml:space="preserve"> </w:t>
      </w:r>
      <w:r w:rsidRPr="006A0BCA">
        <w:rPr>
          <w:rStyle w:val="StyleUnderline"/>
          <w:highlight w:val="cyan"/>
        </w:rPr>
        <w:t>for</w:t>
      </w:r>
      <w:r w:rsidRPr="0070504D">
        <w:rPr>
          <w:sz w:val="14"/>
        </w:rPr>
        <w:t xml:space="preserve"> </w:t>
      </w:r>
      <w:r w:rsidRPr="0070504D">
        <w:rPr>
          <w:rStyle w:val="StyleUnderline"/>
        </w:rPr>
        <w:t xml:space="preserve">a regional </w:t>
      </w:r>
      <w:r w:rsidRPr="006A0BCA">
        <w:rPr>
          <w:rStyle w:val="StyleUnderline"/>
          <w:highlight w:val="cyan"/>
        </w:rPr>
        <w:t>arms race</w:t>
      </w:r>
      <w:r w:rsidRPr="006A0BCA">
        <w:rPr>
          <w:sz w:val="14"/>
          <w:highlight w:val="cyan"/>
        </w:rPr>
        <w:t>—</w:t>
      </w:r>
      <w:r w:rsidRPr="006A0BCA">
        <w:rPr>
          <w:rStyle w:val="Emphasis"/>
          <w:highlight w:val="cyan"/>
        </w:rPr>
        <w:t>and</w:t>
      </w:r>
      <w:r w:rsidRPr="0070504D">
        <w:rPr>
          <w:rStyle w:val="Emphasis"/>
        </w:rPr>
        <w:t xml:space="preserve"> for </w:t>
      </w:r>
      <w:r w:rsidRPr="006A0BCA">
        <w:rPr>
          <w:rStyle w:val="Emphasis"/>
          <w:highlight w:val="cyan"/>
        </w:rPr>
        <w:t>nuclear war</w:t>
      </w:r>
      <w:r w:rsidRPr="0070504D">
        <w:rPr>
          <w:sz w:val="14"/>
        </w:rPr>
        <w:t xml:space="preserve">. One possibility, as Mark </w:t>
      </w:r>
      <w:r w:rsidRPr="0070504D">
        <w:rPr>
          <w:rStyle w:val="StyleUnderline"/>
        </w:rPr>
        <w:t>Fitzpatrick</w:t>
      </w:r>
      <w:r w:rsidRPr="0070504D">
        <w:rPr>
          <w:sz w:val="14"/>
        </w:rPr>
        <w:t xml:space="preserve"> of the International Institute for Strategic Studies </w:t>
      </w:r>
      <w:r w:rsidRPr="0070504D">
        <w:rPr>
          <w:rStyle w:val="StyleUnderline"/>
        </w:rPr>
        <w:t>noted</w:t>
      </w:r>
      <w:r w:rsidRPr="0070504D">
        <w:rPr>
          <w:sz w:val="14"/>
        </w:rPr>
        <w:t>: “</w:t>
      </w:r>
      <w:r w:rsidRPr="006A0BCA">
        <w:rPr>
          <w:rStyle w:val="Emphasis"/>
          <w:highlight w:val="cyan"/>
        </w:rPr>
        <w:t>No</w:t>
      </w:r>
      <w:r w:rsidRPr="0070504D">
        <w:rPr>
          <w:sz w:val="14"/>
        </w:rPr>
        <w:t xml:space="preserve">rth </w:t>
      </w:r>
      <w:r w:rsidRPr="006A0BCA">
        <w:rPr>
          <w:rStyle w:val="Emphasis"/>
          <w:highlight w:val="cyan"/>
        </w:rPr>
        <w:t>Ko</w:t>
      </w:r>
      <w:r w:rsidRPr="0070504D">
        <w:rPr>
          <w:sz w:val="14"/>
        </w:rPr>
        <w:t xml:space="preserve">rea </w:t>
      </w:r>
      <w:r w:rsidRPr="006A0BCA">
        <w:rPr>
          <w:rStyle w:val="StyleUnderline"/>
          <w:highlight w:val="cyan"/>
        </w:rPr>
        <w:t>might</w:t>
      </w:r>
      <w:r w:rsidRPr="0070504D">
        <w:rPr>
          <w:sz w:val="14"/>
        </w:rPr>
        <w:t xml:space="preserve"> be tempted to </w:t>
      </w:r>
      <w:r w:rsidRPr="006A0BCA">
        <w:rPr>
          <w:rStyle w:val="StyleUnderline"/>
          <w:highlight w:val="cyan"/>
        </w:rPr>
        <w:t xml:space="preserve">launch a </w:t>
      </w:r>
      <w:r w:rsidRPr="006A0BCA">
        <w:rPr>
          <w:rStyle w:val="Emphasis"/>
          <w:highlight w:val="cyan"/>
        </w:rPr>
        <w:t>preemptive attack</w:t>
      </w:r>
      <w:r w:rsidRPr="0070504D">
        <w:rPr>
          <w:rStyle w:val="StyleUnderline"/>
        </w:rPr>
        <w:t xml:space="preserve"> </w:t>
      </w:r>
      <w:r w:rsidRPr="0070504D">
        <w:rPr>
          <w:sz w:val="14"/>
        </w:rPr>
        <w:t xml:space="preserve">at a time </w:t>
      </w:r>
      <w:r w:rsidRPr="006A0BCA">
        <w:rPr>
          <w:rStyle w:val="StyleUnderline"/>
          <w:highlight w:val="cyan"/>
        </w:rPr>
        <w:t>when</w:t>
      </w:r>
      <w:r w:rsidRPr="0070504D">
        <w:rPr>
          <w:sz w:val="14"/>
        </w:rPr>
        <w:t xml:space="preserve"> the </w:t>
      </w:r>
      <w:r w:rsidRPr="0070504D">
        <w:rPr>
          <w:rStyle w:val="StyleUnderline"/>
        </w:rPr>
        <w:t xml:space="preserve">U.S. defense </w:t>
      </w:r>
      <w:r w:rsidRPr="006A0BCA">
        <w:rPr>
          <w:rStyle w:val="StyleUnderline"/>
          <w:highlight w:val="cyan"/>
        </w:rPr>
        <w:t>commitment</w:t>
      </w:r>
      <w:r w:rsidRPr="0070504D">
        <w:rPr>
          <w:sz w:val="14"/>
        </w:rPr>
        <w:t xml:space="preserve"> [to South Korea] </w:t>
      </w:r>
      <w:r w:rsidRPr="0070504D">
        <w:rPr>
          <w:rStyle w:val="StyleUnderline"/>
        </w:rPr>
        <w:t xml:space="preserve">might </w:t>
      </w:r>
      <w:r w:rsidRPr="006A0BCA">
        <w:rPr>
          <w:rStyle w:val="StyleUnderline"/>
          <w:highlight w:val="cyan"/>
        </w:rPr>
        <w:t>no longer apply</w:t>
      </w:r>
      <w:r w:rsidRPr="0070504D">
        <w:rPr>
          <w:sz w:val="14"/>
        </w:rPr>
        <w:t xml:space="preserve">.” </w:t>
      </w:r>
      <w:r w:rsidRPr="0070504D">
        <w:rPr>
          <w:rStyle w:val="StyleUnderline"/>
        </w:rPr>
        <w:t xml:space="preserve">But even “short of this worst-case scenario, </w:t>
      </w:r>
      <w:r w:rsidRPr="0070504D">
        <w:rPr>
          <w:sz w:val="14"/>
        </w:rPr>
        <w:t xml:space="preserve">rather than negotiate disarmament, </w:t>
      </w:r>
      <w:r w:rsidRPr="006A0BCA">
        <w:rPr>
          <w:rStyle w:val="Emphasis"/>
          <w:highlight w:val="cyan"/>
        </w:rPr>
        <w:t>No</w:t>
      </w:r>
      <w:r w:rsidRPr="0070504D">
        <w:rPr>
          <w:sz w:val="14"/>
        </w:rPr>
        <w:t xml:space="preserve">rth </w:t>
      </w:r>
      <w:r w:rsidRPr="006A0BCA">
        <w:rPr>
          <w:rStyle w:val="Emphasis"/>
          <w:highlight w:val="cyan"/>
        </w:rPr>
        <w:t>Ko</w:t>
      </w:r>
      <w:r w:rsidRPr="0070504D">
        <w:rPr>
          <w:sz w:val="14"/>
        </w:rPr>
        <w:t xml:space="preserve">rea more likely </w:t>
      </w:r>
      <w:r w:rsidRPr="006A0BCA">
        <w:rPr>
          <w:rStyle w:val="StyleUnderline"/>
          <w:highlight w:val="cyan"/>
        </w:rPr>
        <w:t>would claim</w:t>
      </w:r>
      <w:r w:rsidRPr="0070504D">
        <w:rPr>
          <w:sz w:val="14"/>
        </w:rPr>
        <w:t xml:space="preserve"> the </w:t>
      </w:r>
      <w:r w:rsidRPr="006A0BCA">
        <w:rPr>
          <w:rStyle w:val="StyleUnderline"/>
          <w:highlight w:val="cyan"/>
        </w:rPr>
        <w:t>South</w:t>
      </w:r>
      <w:r w:rsidRPr="0070504D">
        <w:rPr>
          <w:rStyle w:val="StyleUnderline"/>
        </w:rPr>
        <w:t xml:space="preserve">’s actions </w:t>
      </w:r>
      <w:r w:rsidRPr="006A0BCA">
        <w:rPr>
          <w:rStyle w:val="StyleUnderline"/>
          <w:highlight w:val="cyan"/>
        </w:rPr>
        <w:t>as</w:t>
      </w:r>
      <w:r w:rsidRPr="0070504D">
        <w:rPr>
          <w:rStyle w:val="StyleUnderline"/>
        </w:rPr>
        <w:t xml:space="preserve"> a </w:t>
      </w:r>
      <w:r w:rsidRPr="006A0BCA">
        <w:rPr>
          <w:rStyle w:val="StyleUnderline"/>
          <w:highlight w:val="cyan"/>
        </w:rPr>
        <w:t>justification</w:t>
      </w:r>
      <w:r w:rsidRPr="0070504D">
        <w:rPr>
          <w:rStyle w:val="StyleUnderline"/>
        </w:rPr>
        <w:t xml:space="preserve"> for</w:t>
      </w:r>
      <w:r w:rsidRPr="0070504D">
        <w:rPr>
          <w:sz w:val="14"/>
        </w:rPr>
        <w:t xml:space="preserve"> stepping up </w:t>
      </w:r>
      <w:r w:rsidRPr="0070504D">
        <w:rPr>
          <w:rStyle w:val="StyleUnderline"/>
        </w:rPr>
        <w:t>its own</w:t>
      </w:r>
      <w:r w:rsidRPr="0070504D">
        <w:rPr>
          <w:sz w:val="14"/>
        </w:rPr>
        <w:t xml:space="preserve"> nuclear </w:t>
      </w:r>
      <w:r w:rsidRPr="0070504D">
        <w:rPr>
          <w:rStyle w:val="StyleUnderline"/>
        </w:rPr>
        <w:t>program</w:t>
      </w:r>
      <w:r w:rsidRPr="0070504D">
        <w:rPr>
          <w:sz w:val="14"/>
        </w:rPr>
        <w:t>.”</w:t>
      </w:r>
    </w:p>
    <w:p w14:paraId="72AC1337" w14:textId="5A2ABF30" w:rsidR="0029037C" w:rsidRDefault="0029037C" w:rsidP="0058727C">
      <w:pPr>
        <w:pStyle w:val="Heading3"/>
      </w:pPr>
      <w:r>
        <w:t>Taiwan Prolif---A2: No Prolif---Means</w:t>
      </w:r>
    </w:p>
    <w:p w14:paraId="0A21D2D9" w14:textId="53DAEE55" w:rsidR="0029037C" w:rsidRPr="00523788" w:rsidRDefault="0029037C" w:rsidP="0029037C">
      <w:pPr>
        <w:pStyle w:val="Heading4"/>
        <w:rPr>
          <w:rFonts w:cs="Times New Roman"/>
        </w:rPr>
      </w:pPr>
      <w:r w:rsidRPr="00523788">
        <w:rPr>
          <w:rFonts w:cs="Times New Roman"/>
        </w:rPr>
        <w:t xml:space="preserve">They’d have an arsenal in </w:t>
      </w:r>
      <w:r w:rsidRPr="00523788">
        <w:rPr>
          <w:rFonts w:cs="Times New Roman"/>
          <w:u w:val="single"/>
        </w:rPr>
        <w:t>less than two years</w:t>
      </w:r>
    </w:p>
    <w:p w14:paraId="4EA27FD6" w14:textId="3EED7548" w:rsidR="0029037C" w:rsidRDefault="0029037C" w:rsidP="0029037C">
      <w:pPr>
        <w:rPr>
          <w:sz w:val="16"/>
          <w:szCs w:val="16"/>
        </w:rPr>
      </w:pPr>
      <w:r w:rsidRPr="00523788">
        <w:rPr>
          <w:rStyle w:val="Style13ptBold"/>
        </w:rPr>
        <w:t xml:space="preserve">Fitzpatrick </w:t>
      </w:r>
      <w:r w:rsidRPr="0029037C">
        <w:rPr>
          <w:rStyle w:val="Style13ptBold"/>
        </w:rPr>
        <w:t>16</w:t>
      </w:r>
      <w:r w:rsidRPr="0029037C">
        <w:t xml:space="preserve"> (After ten years heading the International Institute for Strategic Studies Non-Proliferation and Nuclear Policy Programme, Mark Fitzpatrick moved to Washington in December 2015 to also take on the role of Executive Director of the office here. Mr. Fitzpatrick's research focus is on preventing nuclear dangers through non-proliferation, nuclear security and arms control. He has lectured throughout Europe, North America and Asia and is a frequent commentator on proliferation and disarmament on BBC, NPR and other news outlets. He is a founding member of the EU Non-Proliferation Consortium and a member of the World Economic Forum Global Agenda Council on Nuclear Security, Asia’s Nuclear Arena: Hedging And Deterring, Interview with the Diplomat,</w:t>
      </w:r>
      <w:r w:rsidR="00545193">
        <w:t xml:space="preserve"> 3/9,</w:t>
      </w:r>
      <w:r w:rsidRPr="0029037C">
        <w:t xml:space="preserve"> </w:t>
      </w:r>
      <w:hyperlink r:id="rId77" w:history="1">
        <w:r w:rsidRPr="0029037C">
          <w:rPr>
            <w:rStyle w:val="Hyperlink"/>
          </w:rPr>
          <w:t>http://thediplomat.com/2016/03/asias-nuclear-arena-hedging-and-deterring/</w:t>
        </w:r>
      </w:hyperlink>
      <w:r w:rsidRPr="0029037C">
        <w:t>)</w:t>
      </w:r>
    </w:p>
    <w:p w14:paraId="036E2875" w14:textId="77777777" w:rsidR="0029037C" w:rsidRPr="00523788" w:rsidRDefault="0029037C" w:rsidP="0029037C"/>
    <w:p w14:paraId="4B0F06A3" w14:textId="14FDC060" w:rsidR="0029037C" w:rsidRDefault="0029037C" w:rsidP="0029037C">
      <w:pPr>
        <w:rPr>
          <w:sz w:val="16"/>
        </w:rPr>
      </w:pPr>
      <w:r w:rsidRPr="00523788">
        <w:rPr>
          <w:sz w:val="16"/>
        </w:rPr>
        <w:t xml:space="preserve">Japan, South Korea and </w:t>
      </w:r>
      <w:r w:rsidRPr="006A0BCA">
        <w:rPr>
          <w:rStyle w:val="StyleUnderline"/>
          <w:highlight w:val="cyan"/>
        </w:rPr>
        <w:t>Taiwan</w:t>
      </w:r>
      <w:r w:rsidRPr="00523788">
        <w:rPr>
          <w:sz w:val="16"/>
        </w:rPr>
        <w:t xml:space="preserve"> are </w:t>
      </w:r>
      <w:r w:rsidRPr="006A0BCA">
        <w:rPr>
          <w:rStyle w:val="StyleUnderline"/>
          <w:highlight w:val="cyan"/>
        </w:rPr>
        <w:t>latent nuclear power</w:t>
      </w:r>
      <w:r w:rsidRPr="00523788">
        <w:rPr>
          <w:sz w:val="16"/>
        </w:rPr>
        <w:t xml:space="preserve">s </w:t>
      </w:r>
      <w:r w:rsidRPr="006A0BCA">
        <w:rPr>
          <w:rStyle w:val="StyleUnderline"/>
          <w:highlight w:val="cyan"/>
        </w:rPr>
        <w:t>in that their advanced nuclear</w:t>
      </w:r>
      <w:r w:rsidRPr="00523788">
        <w:rPr>
          <w:rStyle w:val="StyleUnderline"/>
        </w:rPr>
        <w:t xml:space="preserve"> energy </w:t>
      </w:r>
      <w:r w:rsidRPr="006A0BCA">
        <w:rPr>
          <w:rStyle w:val="StyleUnderline"/>
          <w:highlight w:val="cyan"/>
        </w:rPr>
        <w:t>programs and rocket technologies provide capabilities that could be applied to weapons</w:t>
      </w:r>
      <w:r w:rsidRPr="00523788">
        <w:rPr>
          <w:rStyle w:val="StyleUnderline"/>
        </w:rPr>
        <w:t xml:space="preserve"> development. </w:t>
      </w:r>
      <w:r w:rsidRPr="006A0BCA">
        <w:rPr>
          <w:rStyle w:val="StyleUnderline"/>
          <w:highlight w:val="cyan"/>
        </w:rPr>
        <w:t xml:space="preserve">If judged necessary for national survival, they could build nuclear weapons in perhaps </w:t>
      </w:r>
      <w:r w:rsidRPr="006A0BCA">
        <w:rPr>
          <w:rStyle w:val="Emphasis"/>
          <w:highlight w:val="cyan"/>
        </w:rPr>
        <w:t>two years</w:t>
      </w:r>
      <w:r w:rsidRPr="00523788">
        <w:rPr>
          <w:sz w:val="16"/>
        </w:rPr>
        <w:t xml:space="preserve"> – or less in Japan’s case because it already possesses uranium enrichment and plutonium reprocessing technologies. Beyond latency, Japan employs a quasi-hedging strategy, which is defined as latency with intent. In Japan’s case, the hedging is “quasi” because the nuclear capabilities were developed primarily for economic reasons. Nuclear hedging was a secondary purpose. Over the years, Japanese officials have often noted that the facilities provide a future weapons option, although saying so publicly was also a means of creating diplomatic leverage with the U.S. to encourage Washington to strengthen its security guarantees. Many South Koreans want the same reprocessing and enrichment capabilities for a sense of equality with Japan and to provide a nuclear hedge vis-à-vis North Korea. </w:t>
      </w:r>
      <w:r w:rsidRPr="006A0BCA">
        <w:rPr>
          <w:rStyle w:val="StyleUnderline"/>
          <w:highlight w:val="cyan"/>
        </w:rPr>
        <w:t>Taiwan</w:t>
      </w:r>
      <w:r w:rsidRPr="00523788">
        <w:rPr>
          <w:sz w:val="16"/>
        </w:rPr>
        <w:t xml:space="preserve"> is abandoning nuclear power altogether and no longer talks about a nuclear hedge. But it probably </w:t>
      </w:r>
      <w:r w:rsidRPr="006A0BCA">
        <w:rPr>
          <w:rStyle w:val="StyleUnderline"/>
          <w:highlight w:val="cyan"/>
        </w:rPr>
        <w:t>keeps blueprints for the old weapons facilities</w:t>
      </w:r>
      <w:r w:rsidRPr="00523788">
        <w:rPr>
          <w:sz w:val="16"/>
        </w:rPr>
        <w:t xml:space="preserve"> in a cupboard somewhere.</w:t>
      </w:r>
    </w:p>
    <w:p w14:paraId="0CB51AE9" w14:textId="77777777" w:rsidR="00AB6FE9" w:rsidRPr="00523788" w:rsidRDefault="00AB6FE9" w:rsidP="00AB6FE9">
      <w:pPr>
        <w:pStyle w:val="Heading4"/>
        <w:rPr>
          <w:rFonts w:cs="Times New Roman"/>
        </w:rPr>
      </w:pPr>
      <w:r w:rsidRPr="00523788">
        <w:rPr>
          <w:rFonts w:cs="Times New Roman"/>
        </w:rPr>
        <w:t>Taiwan can prolif quickly and easily</w:t>
      </w:r>
    </w:p>
    <w:p w14:paraId="1AD622C8" w14:textId="7648024F" w:rsidR="00AB6FE9" w:rsidRDefault="00AB6FE9" w:rsidP="00AB6FE9">
      <w:r w:rsidRPr="00523788">
        <w:rPr>
          <w:rStyle w:val="Style13ptBold"/>
        </w:rPr>
        <w:t>Keck 14</w:t>
      </w:r>
      <w:r w:rsidRPr="00523788">
        <w:t xml:space="preserve"> </w:t>
      </w:r>
      <w:r w:rsidRPr="00AB6FE9">
        <w:t xml:space="preserve">(Zachary, formerly Managing Editor of The Diplomat where he authored The Pacific Realist blog, Previously, he worked as Deputy Editor of e-International Relations and has interned at the Center for a New American Security and in the U.S. Congress, where he worked on defense issues., Are Taiwan’s Days Numbered?, </w:t>
      </w:r>
      <w:hyperlink r:id="rId78" w:history="1">
        <w:r w:rsidRPr="0058490F">
          <w:rPr>
            <w:rStyle w:val="Hyperlink"/>
          </w:rPr>
          <w:t>http://thediplomat.com/2014/02/are-taiwans-days-numbered/</w:t>
        </w:r>
      </w:hyperlink>
      <w:r w:rsidRPr="00AB6FE9">
        <w:t>)</w:t>
      </w:r>
    </w:p>
    <w:p w14:paraId="0BBAC6B3" w14:textId="77777777" w:rsidR="00AB6FE9" w:rsidRPr="00523788" w:rsidRDefault="00AB6FE9" w:rsidP="00AB6FE9"/>
    <w:p w14:paraId="240106BC" w14:textId="77777777" w:rsidR="00AB6FE9" w:rsidRPr="00523788" w:rsidRDefault="00AB6FE9" w:rsidP="00AB6FE9">
      <w:pPr>
        <w:rPr>
          <w:sz w:val="16"/>
        </w:rPr>
      </w:pPr>
      <w:r w:rsidRPr="00523788">
        <w:rPr>
          <w:sz w:val="16"/>
        </w:rPr>
        <w:t xml:space="preserve">Finally, I would not rule out the possibility that if China becomes too powerful, </w:t>
      </w:r>
      <w:r w:rsidRPr="006A0BCA">
        <w:rPr>
          <w:rStyle w:val="StyleUnderline"/>
          <w:highlight w:val="cyan"/>
        </w:rPr>
        <w:t>Taiwan might seek an independent nuclear deterrent</w:t>
      </w:r>
      <w:r w:rsidRPr="00523788">
        <w:rPr>
          <w:sz w:val="16"/>
        </w:rPr>
        <w:t xml:space="preserve"> before it chooses the “Hong Kong strategy.” It would hardly be the first nation that acquired nuclear weapons to negate a rival’s vastly superior military power because it couldn’t do so through conventional means alone. Furthermore, </w:t>
      </w:r>
      <w:r w:rsidRPr="006A0BCA">
        <w:rPr>
          <w:rStyle w:val="StyleUnderline"/>
          <w:highlight w:val="cyan"/>
        </w:rPr>
        <w:t>Taiwan has a</w:t>
      </w:r>
      <w:r w:rsidRPr="00523788">
        <w:rPr>
          <w:rStyle w:val="StyleUnderline"/>
        </w:rPr>
        <w:t xml:space="preserve"> fairly </w:t>
      </w:r>
      <w:r w:rsidRPr="006A0BCA">
        <w:rPr>
          <w:rStyle w:val="StyleUnderline"/>
          <w:highlight w:val="cyan"/>
        </w:rPr>
        <w:t>robust</w:t>
      </w:r>
      <w:r w:rsidRPr="00523788">
        <w:rPr>
          <w:rStyle w:val="StyleUnderline"/>
        </w:rPr>
        <w:t xml:space="preserve"> </w:t>
      </w:r>
      <w:r w:rsidRPr="006A0BCA">
        <w:rPr>
          <w:rStyle w:val="StyleUnderline"/>
          <w:highlight w:val="cyan"/>
        </w:rPr>
        <w:t>civilian</w:t>
      </w:r>
      <w:r w:rsidRPr="00523788">
        <w:rPr>
          <w:rStyle w:val="StyleUnderline"/>
        </w:rPr>
        <w:t xml:space="preserve"> nuclear </w:t>
      </w:r>
      <w:r w:rsidRPr="006A0BCA">
        <w:rPr>
          <w:rStyle w:val="StyleUnderline"/>
          <w:highlight w:val="cyan"/>
        </w:rPr>
        <w:t>program</w:t>
      </w:r>
      <w:r w:rsidRPr="00523788">
        <w:rPr>
          <w:rStyle w:val="StyleUnderline"/>
        </w:rPr>
        <w:t xml:space="preserve"> </w:t>
      </w:r>
      <w:r w:rsidRPr="006A0BCA">
        <w:rPr>
          <w:rStyle w:val="StyleUnderline"/>
          <w:highlight w:val="cyan"/>
        </w:rPr>
        <w:t>that would make it easy</w:t>
      </w:r>
      <w:r w:rsidRPr="00523788">
        <w:rPr>
          <w:sz w:val="16"/>
        </w:rPr>
        <w:t xml:space="preserve">—at least </w:t>
      </w:r>
      <w:r w:rsidRPr="006A0BCA">
        <w:rPr>
          <w:rStyle w:val="StyleUnderline"/>
          <w:highlight w:val="cyan"/>
        </w:rPr>
        <w:t>relative to</w:t>
      </w:r>
      <w:r w:rsidRPr="00523788">
        <w:rPr>
          <w:sz w:val="16"/>
        </w:rPr>
        <w:t xml:space="preserve"> some of the </w:t>
      </w:r>
      <w:r w:rsidRPr="006A0BCA">
        <w:rPr>
          <w:rStyle w:val="StyleUnderline"/>
          <w:highlight w:val="cyan"/>
        </w:rPr>
        <w:t>recent</w:t>
      </w:r>
      <w:r w:rsidRPr="00523788">
        <w:rPr>
          <w:rStyle w:val="StyleUnderline"/>
        </w:rPr>
        <w:t xml:space="preserve"> </w:t>
      </w:r>
      <w:r w:rsidRPr="006A0BCA">
        <w:rPr>
          <w:rStyle w:val="StyleUnderline"/>
          <w:highlight w:val="cyan"/>
        </w:rPr>
        <w:t>proliferators</w:t>
      </w:r>
      <w:r w:rsidRPr="006A0BCA">
        <w:rPr>
          <w:sz w:val="16"/>
          <w:highlight w:val="cyan"/>
        </w:rPr>
        <w:t>—</w:t>
      </w:r>
      <w:r w:rsidRPr="006A0BCA">
        <w:rPr>
          <w:rStyle w:val="StyleUnderline"/>
          <w:highlight w:val="cyan"/>
        </w:rPr>
        <w:t>to acquire</w:t>
      </w:r>
      <w:r w:rsidRPr="00523788">
        <w:rPr>
          <w:rStyle w:val="StyleUnderline"/>
        </w:rPr>
        <w:t xml:space="preserve"> a nuclear arsenal</w:t>
      </w:r>
      <w:r w:rsidRPr="00523788">
        <w:rPr>
          <w:sz w:val="16"/>
        </w:rPr>
        <w:t>. The real challenge would be trying to do so covertly since Beijing might attack Taiwan if it discovered the island’s dash for the bomb.</w:t>
      </w:r>
    </w:p>
    <w:p w14:paraId="576ADD48" w14:textId="680A6AB2" w:rsidR="00C03D2C" w:rsidRDefault="00C03D2C" w:rsidP="0058727C">
      <w:pPr>
        <w:pStyle w:val="Heading3"/>
      </w:pPr>
      <w:r>
        <w:t>Taiwan Prolif---A2: No Prolif---Motive</w:t>
      </w:r>
    </w:p>
    <w:p w14:paraId="66BC5DFC" w14:textId="77777777" w:rsidR="00C03D2C" w:rsidRPr="00523788" w:rsidRDefault="00C03D2C" w:rsidP="00C03D2C">
      <w:pPr>
        <w:pStyle w:val="Heading4"/>
        <w:rPr>
          <w:rFonts w:cs="Times New Roman"/>
        </w:rPr>
      </w:pPr>
      <w:r>
        <w:rPr>
          <w:rFonts w:cs="Times New Roman"/>
        </w:rPr>
        <w:t>History proves motive</w:t>
      </w:r>
    </w:p>
    <w:p w14:paraId="636E6F4D" w14:textId="77777777" w:rsidR="00C03D2C" w:rsidRDefault="00C03D2C" w:rsidP="00C03D2C">
      <w:r w:rsidRPr="00523788">
        <w:rPr>
          <w:rStyle w:val="Style13ptBold"/>
        </w:rPr>
        <w:t>Reiter 14</w:t>
      </w:r>
      <w:r w:rsidRPr="00C87E77">
        <w:t xml:space="preserve"> (Dan, Samuel Candler Dobbs Professor of Political Science at Emory, Security Commitments and Nuclear Proliferation*, Foreign Policy Analysis (2014) 10, 71-72)</w:t>
      </w:r>
    </w:p>
    <w:p w14:paraId="1EB0C640" w14:textId="77777777" w:rsidR="00C03D2C" w:rsidRPr="00523788" w:rsidRDefault="00C03D2C" w:rsidP="00C03D2C"/>
    <w:p w14:paraId="7EB24097" w14:textId="77777777" w:rsidR="00C03D2C" w:rsidRPr="00523788" w:rsidRDefault="00C03D2C" w:rsidP="00C03D2C">
      <w:pPr>
        <w:rPr>
          <w:sz w:val="16"/>
        </w:rPr>
      </w:pPr>
      <w:r w:rsidRPr="00523788">
        <w:rPr>
          <w:sz w:val="16"/>
        </w:rPr>
        <w:t xml:space="preserve">South Korea and </w:t>
      </w:r>
      <w:r w:rsidRPr="006A0BCA">
        <w:rPr>
          <w:rStyle w:val="StyleUnderline"/>
          <w:highlight w:val="cyan"/>
        </w:rPr>
        <w:t>Taiwan</w:t>
      </w:r>
      <w:r w:rsidRPr="00523788">
        <w:rPr>
          <w:sz w:val="16"/>
        </w:rPr>
        <w:t xml:space="preserve"> may be the exceptions that prove the rule. They appear to have </w:t>
      </w:r>
      <w:r w:rsidRPr="006A0BCA">
        <w:rPr>
          <w:rStyle w:val="StyleUnderline"/>
          <w:highlight w:val="cyan"/>
        </w:rPr>
        <w:t>pursued nuclear weapons</w:t>
      </w:r>
      <w:r w:rsidRPr="00523788">
        <w:rPr>
          <w:rStyle w:val="StyleUnderline"/>
        </w:rPr>
        <w:t xml:space="preserve"> even </w:t>
      </w:r>
      <w:r w:rsidRPr="006A0BCA">
        <w:rPr>
          <w:rStyle w:val="StyleUnderline"/>
          <w:highlight w:val="cyan"/>
        </w:rPr>
        <w:t>in the context of</w:t>
      </w:r>
      <w:r w:rsidRPr="00523788">
        <w:rPr>
          <w:sz w:val="16"/>
        </w:rPr>
        <w:t xml:space="preserve"> a third party </w:t>
      </w:r>
      <w:r w:rsidRPr="006A0BCA">
        <w:rPr>
          <w:rStyle w:val="StyleUnderline"/>
          <w:highlight w:val="cyan"/>
        </w:rPr>
        <w:t xml:space="preserve">security commitment </w:t>
      </w:r>
      <w:r w:rsidRPr="006A0BCA">
        <w:rPr>
          <w:rStyle w:val="Emphasis"/>
          <w:highlight w:val="cyan"/>
        </w:rPr>
        <w:t>because they perceived the credibility of that commitment to be declining</w:t>
      </w:r>
      <w:r w:rsidRPr="00523788">
        <w:rPr>
          <w:sz w:val="16"/>
        </w:rPr>
        <w:t xml:space="preserve"> (for more on South Korea, see next section). Beyond this specific point, the results perhaps highlight the diplomatic and geopolitical costs of nuclear acquisition, relative to nuclear pursuit. The results are consistent with the proposition that states pay higher costs when they acquire nuclear weapons in comparison with pursuing nuclear weapons. </w:t>
      </w:r>
      <w:r w:rsidRPr="00523788">
        <w:rPr>
          <w:rStyle w:val="StyleUnderline"/>
        </w:rPr>
        <w:t xml:space="preserve">Nuclear weapons </w:t>
      </w:r>
      <w:r w:rsidRPr="006A0BCA">
        <w:rPr>
          <w:rStyle w:val="StyleUnderline"/>
          <w:highlight w:val="cyan"/>
        </w:rPr>
        <w:t>pursuit can occur in secret</w:t>
      </w:r>
      <w:r w:rsidRPr="00523788">
        <w:rPr>
          <w:rStyle w:val="StyleUnderline"/>
        </w:rPr>
        <w:t>, virtually always in the realm of plausible deniability</w:t>
      </w:r>
      <w:r w:rsidRPr="00523788">
        <w:rPr>
          <w:sz w:val="16"/>
        </w:rPr>
        <w:t xml:space="preserve">. Nuclear weapons </w:t>
      </w:r>
      <w:r w:rsidRPr="006A0BCA">
        <w:rPr>
          <w:rStyle w:val="StyleUnderline"/>
          <w:highlight w:val="cyan"/>
        </w:rPr>
        <w:t>acquisition</w:t>
      </w:r>
      <w:r w:rsidRPr="00523788">
        <w:rPr>
          <w:sz w:val="16"/>
        </w:rPr>
        <w:t xml:space="preserve">, however, </w:t>
      </w:r>
      <w:r w:rsidRPr="006A0BCA">
        <w:rPr>
          <w:rStyle w:val="StyleUnderline"/>
          <w:highlight w:val="cyan"/>
        </w:rPr>
        <w:t>is</w:t>
      </w:r>
      <w:r w:rsidRPr="00523788">
        <w:rPr>
          <w:rStyle w:val="StyleUnderline"/>
        </w:rPr>
        <w:t xml:space="preserve"> usually a </w:t>
      </w:r>
      <w:r w:rsidRPr="006A0BCA">
        <w:rPr>
          <w:rStyle w:val="StyleUnderline"/>
          <w:highlight w:val="cyan"/>
        </w:rPr>
        <w:t>public</w:t>
      </w:r>
      <w:r w:rsidRPr="00523788">
        <w:rPr>
          <w:rStyle w:val="StyleUnderline"/>
        </w:rPr>
        <w:t xml:space="preserve"> event,</w:t>
      </w:r>
      <w:r w:rsidRPr="00523788">
        <w:rPr>
          <w:sz w:val="16"/>
        </w:rPr>
        <w:t xml:space="preserve"> often a nuclear test. </w:t>
      </w:r>
      <w:r w:rsidRPr="006A0BCA">
        <w:rPr>
          <w:rStyle w:val="StyleUnderline"/>
          <w:highlight w:val="cyan"/>
        </w:rPr>
        <w:t>Common knowledge that a state has gone nuclear can mean higher costs</w:t>
      </w:r>
      <w:r w:rsidRPr="00523788">
        <w:rPr>
          <w:sz w:val="16"/>
        </w:rPr>
        <w:t xml:space="preserve">, </w:t>
      </w:r>
      <w:r w:rsidRPr="00523788">
        <w:rPr>
          <w:rStyle w:val="StyleUnderline"/>
        </w:rPr>
        <w:t>in terms of</w:t>
      </w:r>
      <w:r w:rsidRPr="00523788">
        <w:rPr>
          <w:sz w:val="16"/>
        </w:rPr>
        <w:t xml:space="preserve"> diplomatic </w:t>
      </w:r>
      <w:r w:rsidRPr="00523788">
        <w:rPr>
          <w:rStyle w:val="StyleUnderline"/>
        </w:rPr>
        <w:t>isolation</w:t>
      </w:r>
      <w:r w:rsidRPr="00523788">
        <w:rPr>
          <w:sz w:val="16"/>
        </w:rPr>
        <w:t xml:space="preserve">, being targeted for economic </w:t>
      </w:r>
      <w:r w:rsidRPr="00523788">
        <w:rPr>
          <w:rStyle w:val="StyleUnderline"/>
        </w:rPr>
        <w:t>sanctions and</w:t>
      </w:r>
      <w:r w:rsidRPr="00523788">
        <w:rPr>
          <w:sz w:val="16"/>
        </w:rPr>
        <w:t xml:space="preserve"> international opprobrium, and </w:t>
      </w:r>
      <w:r w:rsidRPr="00523788">
        <w:rPr>
          <w:rStyle w:val="StyleUnderline"/>
        </w:rPr>
        <w:t>stimulating</w:t>
      </w:r>
      <w:r w:rsidRPr="00523788">
        <w:rPr>
          <w:sz w:val="16"/>
        </w:rPr>
        <w:t xml:space="preserve"> the nuclear </w:t>
      </w:r>
      <w:r w:rsidRPr="00523788">
        <w:rPr>
          <w:rStyle w:val="StyleUnderline"/>
        </w:rPr>
        <w:t>programs of rivals</w:t>
      </w:r>
      <w:r w:rsidRPr="00523788">
        <w:rPr>
          <w:sz w:val="16"/>
        </w:rPr>
        <w:t xml:space="preserve"> and neighbors. </w:t>
      </w:r>
      <w:r w:rsidRPr="006A0BCA">
        <w:rPr>
          <w:rStyle w:val="StyleUnderline"/>
          <w:highlight w:val="cyan"/>
        </w:rPr>
        <w:t>States may be less willing to pay those costs if</w:t>
      </w:r>
      <w:r w:rsidRPr="006A0BCA">
        <w:rPr>
          <w:sz w:val="16"/>
          <w:highlight w:val="cyan"/>
        </w:rPr>
        <w:t xml:space="preserve"> </w:t>
      </w:r>
      <w:r w:rsidRPr="006A0BCA">
        <w:rPr>
          <w:rStyle w:val="StyleUnderline"/>
          <w:highlight w:val="cyan"/>
        </w:rPr>
        <w:t>foreign</w:t>
      </w:r>
      <w:r w:rsidRPr="00523788">
        <w:rPr>
          <w:sz w:val="16"/>
        </w:rPr>
        <w:t xml:space="preserve"> nuclear weapons </w:t>
      </w:r>
      <w:r w:rsidRPr="006A0BCA">
        <w:rPr>
          <w:rStyle w:val="StyleUnderline"/>
          <w:highlight w:val="cyan"/>
        </w:rPr>
        <w:t>deployments offer the security benefits that an indigenous nuclear arsenal would provide</w:t>
      </w:r>
      <w:r w:rsidRPr="006A0BCA">
        <w:rPr>
          <w:sz w:val="16"/>
          <w:highlight w:val="cyan"/>
        </w:rPr>
        <w:t>.</w:t>
      </w:r>
      <w:r w:rsidRPr="00523788">
        <w:rPr>
          <w:sz w:val="16"/>
        </w:rPr>
        <w:t xml:space="preserve"> However, because the diplomatic and geopolitical costs of nuclear weapons pursuit are lower, states may be more open to nuclear pursuit short of acquisition, even if American nuclear forces have been deployed. This may have been the case for South Korea and </w:t>
      </w:r>
      <w:r w:rsidRPr="006A0BCA">
        <w:rPr>
          <w:rStyle w:val="StyleUnderline"/>
          <w:highlight w:val="cyan"/>
        </w:rPr>
        <w:t>Taiwan</w:t>
      </w:r>
      <w:r w:rsidRPr="00523788">
        <w:rPr>
          <w:sz w:val="16"/>
        </w:rPr>
        <w:t xml:space="preserve">, two states that </w:t>
      </w:r>
      <w:r w:rsidRPr="006A0BCA">
        <w:rPr>
          <w:rStyle w:val="StyleUnderline"/>
          <w:highlight w:val="cyan"/>
        </w:rPr>
        <w:t>sought</w:t>
      </w:r>
      <w:r w:rsidRPr="00523788">
        <w:rPr>
          <w:rStyle w:val="StyleUnderline"/>
        </w:rPr>
        <w:t xml:space="preserve"> to pursue nuclear </w:t>
      </w:r>
      <w:r w:rsidRPr="006A0BCA">
        <w:rPr>
          <w:rStyle w:val="StyleUnderline"/>
          <w:highlight w:val="cyan"/>
        </w:rPr>
        <w:t>arsenals</w:t>
      </w:r>
      <w:r w:rsidRPr="00523788">
        <w:rPr>
          <w:rStyle w:val="StyleUnderline"/>
        </w:rPr>
        <w:t xml:space="preserve"> secretly as hedges </w:t>
      </w:r>
      <w:r w:rsidRPr="006A0BCA">
        <w:rPr>
          <w:rStyle w:val="StyleUnderline"/>
          <w:highlight w:val="cyan"/>
        </w:rPr>
        <w:t xml:space="preserve">in the face of the </w:t>
      </w:r>
      <w:r w:rsidRPr="006A0BCA">
        <w:rPr>
          <w:rStyle w:val="Emphasis"/>
          <w:highlight w:val="cyan"/>
        </w:rPr>
        <w:t>decline in the credibility of the American security guarantee</w:t>
      </w:r>
      <w:r w:rsidRPr="006A0BCA">
        <w:rPr>
          <w:sz w:val="16"/>
          <w:highlight w:val="cyan"/>
        </w:rPr>
        <w:t>.</w:t>
      </w:r>
    </w:p>
    <w:p w14:paraId="1764DBAA" w14:textId="77777777" w:rsidR="00C03D2C" w:rsidRPr="00523788" w:rsidRDefault="00C03D2C" w:rsidP="00C03D2C">
      <w:pPr>
        <w:pStyle w:val="Heading4"/>
        <w:rPr>
          <w:rFonts w:cs="Times New Roman"/>
        </w:rPr>
      </w:pPr>
      <w:r w:rsidRPr="00523788">
        <w:rPr>
          <w:rFonts w:cs="Times New Roman"/>
        </w:rPr>
        <w:t>Confidence in the US is the key variable</w:t>
      </w:r>
    </w:p>
    <w:p w14:paraId="134BD783" w14:textId="77777777" w:rsidR="00C03D2C" w:rsidRDefault="00C03D2C" w:rsidP="00C03D2C">
      <w:r w:rsidRPr="00523788">
        <w:rPr>
          <w:rStyle w:val="Style13ptBold"/>
        </w:rPr>
        <w:t>Copley 7</w:t>
      </w:r>
      <w:r w:rsidRPr="00523788">
        <w:t xml:space="preserve"> </w:t>
      </w:r>
      <w:r w:rsidRPr="00C87E77">
        <w:t>(Gregory, President of the International Strategic Studies Association, based in Washington, DC, and Editor-in-Chief of the "Defense &amp; Foreign Affairs" group of publications, including the government-only intelligence service, the Global Information System, The New Asian Strategic Balance, lexis)</w:t>
      </w:r>
    </w:p>
    <w:p w14:paraId="5F976C64" w14:textId="77777777" w:rsidR="00C03D2C" w:rsidRPr="00C87E77" w:rsidRDefault="00C03D2C" w:rsidP="00C03D2C"/>
    <w:p w14:paraId="4F26342F" w14:textId="77777777" w:rsidR="00C03D2C" w:rsidRPr="00523788" w:rsidRDefault="00C03D2C" w:rsidP="00C03D2C">
      <w:pPr>
        <w:rPr>
          <w:sz w:val="16"/>
        </w:rPr>
      </w:pPr>
      <w:r w:rsidRPr="00523788">
        <w:rPr>
          <w:sz w:val="16"/>
        </w:rPr>
        <w:t xml:space="preserve">* Consideration of strategic counter-strike capabilities. </w:t>
      </w:r>
      <w:r w:rsidRPr="006A0BCA">
        <w:rPr>
          <w:rStyle w:val="StyleUnderline"/>
          <w:highlight w:val="cyan"/>
        </w:rPr>
        <w:t>The US has</w:t>
      </w:r>
      <w:r w:rsidRPr="00523788">
        <w:rPr>
          <w:rStyle w:val="StyleUnderline"/>
        </w:rPr>
        <w:t xml:space="preserve"> historically </w:t>
      </w:r>
      <w:r w:rsidRPr="006A0BCA">
        <w:rPr>
          <w:rStyle w:val="StyleUnderline"/>
          <w:highlight w:val="cyan"/>
        </w:rPr>
        <w:t>used all its efforts to ensure that the ROC did not obtain</w:t>
      </w:r>
      <w:r w:rsidRPr="00523788">
        <w:rPr>
          <w:sz w:val="16"/>
        </w:rPr>
        <w:t xml:space="preserve"> either </w:t>
      </w:r>
      <w:r w:rsidRPr="006A0BCA">
        <w:rPr>
          <w:rStyle w:val="StyleUnderline"/>
          <w:highlight w:val="cyan"/>
        </w:rPr>
        <w:t>nuclear weapons</w:t>
      </w:r>
      <w:r w:rsidRPr="00523788">
        <w:rPr>
          <w:sz w:val="16"/>
        </w:rPr>
        <w:t xml:space="preserve"> or longer-range ballistic missile delivery systems as part of its deterrence of PRC strategic power. The </w:t>
      </w:r>
      <w:r w:rsidRPr="006A0BCA">
        <w:rPr>
          <w:rStyle w:val="Emphasis"/>
          <w:highlight w:val="cyan"/>
        </w:rPr>
        <w:t>weakening US leverage</w:t>
      </w:r>
      <w:r w:rsidRPr="00523788">
        <w:rPr>
          <w:rStyle w:val="Emphasis"/>
        </w:rPr>
        <w:t xml:space="preserve"> over the ROC -- </w:t>
      </w:r>
      <w:r w:rsidRPr="006A0BCA">
        <w:rPr>
          <w:rStyle w:val="Emphasis"/>
          <w:highlight w:val="cyan"/>
        </w:rPr>
        <w:t xml:space="preserve">as Washington is seen more as a friend of Beijing than of Taipei </w:t>
      </w:r>
      <w:r w:rsidRPr="006A0BCA">
        <w:rPr>
          <w:sz w:val="16"/>
          <w:highlight w:val="cyan"/>
        </w:rPr>
        <w:t xml:space="preserve">-- </w:t>
      </w:r>
      <w:r w:rsidRPr="006A0BCA">
        <w:rPr>
          <w:rStyle w:val="StyleUnderline"/>
          <w:highlight w:val="cyan"/>
        </w:rPr>
        <w:t>means</w:t>
      </w:r>
      <w:r w:rsidRPr="00523788">
        <w:rPr>
          <w:rStyle w:val="StyleUnderline"/>
        </w:rPr>
        <w:t xml:space="preserve"> that </w:t>
      </w:r>
      <w:r w:rsidRPr="006A0BCA">
        <w:rPr>
          <w:rStyle w:val="StyleUnderline"/>
          <w:highlight w:val="cyan"/>
        </w:rPr>
        <w:t>Taipei</w:t>
      </w:r>
      <w:r w:rsidRPr="00523788">
        <w:rPr>
          <w:sz w:val="16"/>
        </w:rPr>
        <w:t xml:space="preserve">, over the longer term, </w:t>
      </w:r>
      <w:r w:rsidRPr="006A0BCA">
        <w:rPr>
          <w:rStyle w:val="StyleUnderline"/>
          <w:highlight w:val="cyan"/>
        </w:rPr>
        <w:t>must consider whether it should develop</w:t>
      </w:r>
      <w:r w:rsidRPr="00523788">
        <w:rPr>
          <w:rStyle w:val="StyleUnderline"/>
        </w:rPr>
        <w:t xml:space="preserve"> the ability to ensure a sound </w:t>
      </w:r>
      <w:r w:rsidRPr="006A0BCA">
        <w:rPr>
          <w:rStyle w:val="StyleUnderline"/>
          <w:highlight w:val="cyan"/>
        </w:rPr>
        <w:t>deterrence of any PRC</w:t>
      </w:r>
      <w:r w:rsidRPr="00523788">
        <w:rPr>
          <w:rStyle w:val="StyleUnderline"/>
        </w:rPr>
        <w:t xml:space="preserve"> </w:t>
      </w:r>
      <w:r w:rsidRPr="00523788">
        <w:rPr>
          <w:sz w:val="16"/>
        </w:rPr>
        <w:t xml:space="preserve">military </w:t>
      </w:r>
      <w:r w:rsidRPr="006A0BCA">
        <w:rPr>
          <w:rStyle w:val="StyleUnderline"/>
          <w:highlight w:val="cyan"/>
        </w:rPr>
        <w:t>adventurism</w:t>
      </w:r>
      <w:r w:rsidRPr="00523788">
        <w:rPr>
          <w:sz w:val="16"/>
        </w:rPr>
        <w:t>. It is likely that the cost-effectiveness of an offensive strategic weapons program, however, may be less than the development of sound defenses which could ensure that a PLA offensive is blunted.</w:t>
      </w:r>
    </w:p>
    <w:p w14:paraId="2FA7D54F" w14:textId="4E005F18" w:rsidR="00EE1FB0" w:rsidRDefault="00EE1FB0" w:rsidP="00EE1FB0">
      <w:pPr>
        <w:pStyle w:val="Heading3"/>
      </w:pPr>
      <w:r>
        <w:t>New Mod---CBWs</w:t>
      </w:r>
    </w:p>
    <w:p w14:paraId="54AEF477" w14:textId="77777777" w:rsidR="00EE1FB0" w:rsidRDefault="00EE1FB0" w:rsidP="00EE1FB0">
      <w:pPr>
        <w:pStyle w:val="Heading4"/>
      </w:pPr>
      <w:bookmarkStart w:id="4" w:name="_Hlk11270173"/>
      <w:r>
        <w:t>Even if nuclear acquisition is tough, states will proliferate with chemical and biological weapons</w:t>
      </w:r>
    </w:p>
    <w:p w14:paraId="56E55EFB" w14:textId="77777777" w:rsidR="00EE1FB0" w:rsidRDefault="00EE1FB0" w:rsidP="00EE1FB0">
      <w:r>
        <w:rPr>
          <w:rStyle w:val="Style13ptBold"/>
        </w:rPr>
        <w:t xml:space="preserve">Bleek 14 </w:t>
      </w:r>
      <w:r>
        <w:t xml:space="preserve">---- </w:t>
      </w:r>
      <w:r w:rsidRPr="00294300">
        <w:t xml:space="preserve">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w:t>
      </w:r>
      <w:r>
        <w:t xml:space="preserve">4/14, </w:t>
      </w:r>
      <w:r w:rsidRPr="00294300">
        <w:t>DOI: 10.1177/0022002713509050, SAGE</w:t>
      </w:r>
    </w:p>
    <w:p w14:paraId="3879B6A6" w14:textId="77777777" w:rsidR="00EE1FB0" w:rsidRDefault="00EE1FB0" w:rsidP="00EE1FB0"/>
    <w:p w14:paraId="3060D4A0" w14:textId="7F4CF7E1" w:rsidR="00EE1FB0" w:rsidRDefault="00EE1FB0" w:rsidP="00EE1FB0">
      <w:pPr>
        <w:rPr>
          <w:sz w:val="16"/>
        </w:rPr>
      </w:pPr>
      <w:r w:rsidRPr="004F07B6">
        <w:rPr>
          <w:rStyle w:val="StyleUnderline"/>
        </w:rPr>
        <w:t xml:space="preserve">In the nuclear age, </w:t>
      </w:r>
      <w:r w:rsidRPr="006A0BCA">
        <w:rPr>
          <w:rStyle w:val="StyleUnderline"/>
          <w:highlight w:val="cyan"/>
        </w:rPr>
        <w:t>states facing</w:t>
      </w:r>
      <w:r w:rsidRPr="004F07B6">
        <w:rPr>
          <w:rStyle w:val="StyleUnderline"/>
        </w:rPr>
        <w:t xml:space="preserve"> </w:t>
      </w:r>
      <w:r w:rsidRPr="004F07B6">
        <w:rPr>
          <w:rStyle w:val="Emphasis"/>
        </w:rPr>
        <w:t xml:space="preserve">acute </w:t>
      </w:r>
      <w:r w:rsidRPr="006A0BCA">
        <w:rPr>
          <w:rStyle w:val="Emphasis"/>
          <w:highlight w:val="cyan"/>
        </w:rPr>
        <w:t>external threats</w:t>
      </w:r>
      <w:r w:rsidRPr="004F07B6">
        <w:rPr>
          <w:rStyle w:val="StyleUnderline"/>
        </w:rPr>
        <w:t xml:space="preserve"> can </w:t>
      </w:r>
      <w:r w:rsidRPr="006A0BCA">
        <w:rPr>
          <w:rStyle w:val="StyleUnderline"/>
          <w:highlight w:val="cyan"/>
        </w:rPr>
        <w:t xml:space="preserve">adopt a </w:t>
      </w:r>
      <w:r w:rsidRPr="006A0BCA">
        <w:rPr>
          <w:rStyle w:val="Emphasis"/>
          <w:highlight w:val="cyan"/>
        </w:rPr>
        <w:t>range of policies</w:t>
      </w:r>
      <w:r w:rsidRPr="006A0BCA">
        <w:rPr>
          <w:sz w:val="16"/>
          <w:highlight w:val="cyan"/>
        </w:rPr>
        <w:t xml:space="preserve"> </w:t>
      </w:r>
      <w:r w:rsidRPr="006A0BCA">
        <w:rPr>
          <w:rStyle w:val="StyleUnderline"/>
          <w:highlight w:val="cyan"/>
        </w:rPr>
        <w:t>to increase</w:t>
      </w:r>
      <w:r w:rsidRPr="004F07B6">
        <w:rPr>
          <w:rStyle w:val="StyleUnderline"/>
        </w:rPr>
        <w:t xml:space="preserve"> their </w:t>
      </w:r>
      <w:r w:rsidRPr="006A0BCA">
        <w:rPr>
          <w:rStyle w:val="StyleUnderline"/>
          <w:highlight w:val="cyan"/>
        </w:rPr>
        <w:t>security, including</w:t>
      </w:r>
      <w:r w:rsidRPr="004F07B6">
        <w:rPr>
          <w:rStyle w:val="StyleUnderline"/>
        </w:rPr>
        <w:t xml:space="preserve"> developing </w:t>
      </w:r>
      <w:r w:rsidRPr="006A0BCA">
        <w:rPr>
          <w:rStyle w:val="StyleUnderline"/>
          <w:highlight w:val="cyan"/>
        </w:rPr>
        <w:t>nuclear</w:t>
      </w:r>
      <w:r w:rsidRPr="006A0BCA">
        <w:rPr>
          <w:sz w:val="16"/>
          <w:highlight w:val="cyan"/>
        </w:rPr>
        <w:t xml:space="preserve"> </w:t>
      </w:r>
      <w:r w:rsidRPr="006A0BCA">
        <w:rPr>
          <w:rStyle w:val="StyleUnderline"/>
          <w:highlight w:val="cyan"/>
        </w:rPr>
        <w:t>weapons</w:t>
      </w:r>
      <w:r w:rsidRPr="006A0BCA">
        <w:rPr>
          <w:sz w:val="16"/>
          <w:highlight w:val="cyan"/>
        </w:rPr>
        <w:t xml:space="preserve"> </w:t>
      </w:r>
      <w:r w:rsidRPr="006A0BCA">
        <w:rPr>
          <w:rStyle w:val="Emphasis"/>
          <w:highlight w:val="cyan"/>
        </w:rPr>
        <w:t>or allying with a state that possesses them</w:t>
      </w:r>
      <w:r w:rsidRPr="004F07B6">
        <w:rPr>
          <w:sz w:val="16"/>
        </w:rPr>
        <w:t xml:space="preserve">.5 </w:t>
      </w:r>
      <w:r w:rsidRPr="004F07B6">
        <w:rPr>
          <w:rStyle w:val="StyleUnderline"/>
        </w:rPr>
        <w:t>[CONTINUE TO FOOTNOTE #5]</w:t>
      </w:r>
      <w:r w:rsidRPr="004F07B6">
        <w:rPr>
          <w:sz w:val="16"/>
        </w:rPr>
        <w:t xml:space="preserve"> 5. </w:t>
      </w:r>
      <w:r w:rsidRPr="006A0BCA">
        <w:rPr>
          <w:rStyle w:val="StyleUnderline"/>
          <w:highlight w:val="cyan"/>
        </w:rPr>
        <w:t>States</w:t>
      </w:r>
      <w:r w:rsidRPr="004F07B6">
        <w:rPr>
          <w:rStyle w:val="StyleUnderline"/>
        </w:rPr>
        <w:t xml:space="preserve"> can</w:t>
      </w:r>
      <w:r w:rsidRPr="004F07B6">
        <w:rPr>
          <w:sz w:val="16"/>
        </w:rPr>
        <w:t xml:space="preserve"> </w:t>
      </w:r>
      <w:r w:rsidRPr="006A0BCA">
        <w:rPr>
          <w:rStyle w:val="Emphasis"/>
          <w:highlight w:val="cyan"/>
        </w:rPr>
        <w:t>also</w:t>
      </w:r>
      <w:r w:rsidRPr="006A0BCA">
        <w:rPr>
          <w:sz w:val="16"/>
          <w:highlight w:val="cyan"/>
        </w:rPr>
        <w:t xml:space="preserve"> </w:t>
      </w:r>
      <w:r w:rsidRPr="006A0BCA">
        <w:rPr>
          <w:rStyle w:val="StyleUnderline"/>
          <w:highlight w:val="cyan"/>
        </w:rPr>
        <w:t>adopt</w:t>
      </w:r>
      <w:r w:rsidRPr="004F07B6">
        <w:rPr>
          <w:rStyle w:val="StyleUnderline"/>
        </w:rPr>
        <w:t xml:space="preserve"> a </w:t>
      </w:r>
      <w:r w:rsidRPr="004F07B6">
        <w:rPr>
          <w:rStyle w:val="Emphasis"/>
        </w:rPr>
        <w:t>range</w:t>
      </w:r>
      <w:r w:rsidRPr="004F07B6">
        <w:rPr>
          <w:rStyle w:val="StyleUnderline"/>
        </w:rPr>
        <w:t xml:space="preserve"> of </w:t>
      </w:r>
      <w:r w:rsidRPr="00660711">
        <w:rPr>
          <w:rStyle w:val="StyleUnderline"/>
        </w:rPr>
        <w:t>nonnuclear</w:t>
      </w:r>
      <w:r w:rsidRPr="00660711">
        <w:rPr>
          <w:sz w:val="16"/>
        </w:rPr>
        <w:t xml:space="preserve"> </w:t>
      </w:r>
      <w:r w:rsidRPr="00660711">
        <w:rPr>
          <w:rStyle w:val="StyleUnderline"/>
        </w:rPr>
        <w:t>options</w:t>
      </w:r>
      <w:r w:rsidRPr="00660711">
        <w:rPr>
          <w:sz w:val="16"/>
        </w:rPr>
        <w:t>;</w:t>
      </w:r>
      <w:r w:rsidRPr="004F07B6">
        <w:rPr>
          <w:sz w:val="16"/>
        </w:rPr>
        <w:t xml:space="preserve"> </w:t>
      </w:r>
      <w:r w:rsidRPr="004F07B6">
        <w:rPr>
          <w:rStyle w:val="StyleUnderline"/>
        </w:rPr>
        <w:t xml:space="preserve">for a discussion of </w:t>
      </w:r>
      <w:r w:rsidRPr="006A0BCA">
        <w:rPr>
          <w:rStyle w:val="Emphasis"/>
          <w:highlight w:val="cyan"/>
        </w:rPr>
        <w:t>biological and chemical weapons proliferation</w:t>
      </w:r>
      <w:r w:rsidRPr="006A0BCA">
        <w:rPr>
          <w:sz w:val="16"/>
          <w:highlight w:val="cyan"/>
        </w:rPr>
        <w:t xml:space="preserve"> </w:t>
      </w:r>
      <w:r w:rsidRPr="006A0BCA">
        <w:rPr>
          <w:rStyle w:val="StyleUnderline"/>
          <w:highlight w:val="cyan"/>
        </w:rPr>
        <w:t>as a substitute</w:t>
      </w:r>
      <w:r w:rsidRPr="004F07B6">
        <w:rPr>
          <w:sz w:val="16"/>
        </w:rPr>
        <w:t xml:space="preserve"> for—</w:t>
      </w:r>
      <w:r w:rsidRPr="004F07B6">
        <w:rPr>
          <w:rStyle w:val="StyleUnderline"/>
        </w:rPr>
        <w:t>or complement</w:t>
      </w:r>
      <w:r w:rsidRPr="004F07B6">
        <w:rPr>
          <w:sz w:val="16"/>
        </w:rPr>
        <w:t xml:space="preserve"> to—nuclear proliferation</w:t>
      </w:r>
      <w:r w:rsidRPr="004F07B6">
        <w:rPr>
          <w:rStyle w:val="StyleUnderline"/>
        </w:rPr>
        <w:t>, see Horowitz and Narang</w:t>
      </w:r>
      <w:r w:rsidRPr="004F07B6">
        <w:rPr>
          <w:sz w:val="16"/>
        </w:rPr>
        <w:t xml:space="preserve"> (2014).</w:t>
      </w:r>
      <w:r w:rsidRPr="004F07B6">
        <w:rPr>
          <w:rStyle w:val="StyleUnderline"/>
        </w:rPr>
        <w:t>[END FOOTNOTE]</w:t>
      </w:r>
      <w:r w:rsidRPr="004F07B6">
        <w:rPr>
          <w:sz w:val="16"/>
        </w:rPr>
        <w:t xml:space="preserve"> Possessing nuclear weapons allows states to deter adversaries with the threat of significant reprisal (Brodie 1974). But nuclear proliferation is a costly strategy. Nuclear weapons are technically difficult to produce, require the establishment of expensive programs, can cause significant political rifts with allies, and may motivate rivals to proliferate (Schwartz 1998; Oberdorfer 2001).</w:t>
      </w:r>
    </w:p>
    <w:p w14:paraId="75C3BFD5" w14:textId="77777777" w:rsidR="00EE1FB0" w:rsidRDefault="00EE1FB0" w:rsidP="00EE1FB0">
      <w:pPr>
        <w:pStyle w:val="Heading4"/>
      </w:pPr>
      <w:r w:rsidRPr="00EE1FB0">
        <w:rPr>
          <w:u w:val="single"/>
        </w:rPr>
        <w:t>Bioweapons</w:t>
      </w:r>
      <w:r>
        <w:t xml:space="preserve"> cause </w:t>
      </w:r>
      <w:r w:rsidRPr="00EE1FB0">
        <w:rPr>
          <w:u w:val="single"/>
        </w:rPr>
        <w:t>extinction</w:t>
      </w:r>
    </w:p>
    <w:p w14:paraId="71A3558C" w14:textId="77777777" w:rsidR="00EE1FB0" w:rsidRPr="002E097D" w:rsidRDefault="00EE1FB0" w:rsidP="00EE1FB0">
      <w:pPr>
        <w:rPr>
          <w:rStyle w:val="Style13ptBold"/>
        </w:rPr>
      </w:pPr>
      <w:r>
        <w:rPr>
          <w:rStyle w:val="Style13ptBold"/>
        </w:rPr>
        <w:t xml:space="preserve">Matheny 7 </w:t>
      </w:r>
      <w:r w:rsidRPr="002E097D">
        <w:t>(Jason, Department of Health Policy and Management, Bloomberg School of Public Health, Johns Hopkins University, Reducing the Risk of Human Extinction, Risk Analysis, Volume 27, Issue 5)</w:t>
      </w:r>
    </w:p>
    <w:p w14:paraId="2215CFC7" w14:textId="77777777" w:rsidR="00EE1FB0" w:rsidRDefault="00EE1FB0" w:rsidP="00EE1FB0"/>
    <w:p w14:paraId="39D0B8C5" w14:textId="77777777" w:rsidR="00EE1FB0" w:rsidRDefault="00EE1FB0" w:rsidP="00EE1FB0">
      <w:pPr>
        <w:rPr>
          <w:sz w:val="16"/>
        </w:rPr>
      </w:pPr>
      <w:r w:rsidRPr="006A0BCA">
        <w:rPr>
          <w:rStyle w:val="StyleUnderline"/>
          <w:highlight w:val="cyan"/>
        </w:rPr>
        <w:t>Of current</w:t>
      </w:r>
      <w:r w:rsidRPr="006A0BCA">
        <w:rPr>
          <w:sz w:val="16"/>
          <w:highlight w:val="cyan"/>
        </w:rPr>
        <w:t xml:space="preserve"> </w:t>
      </w:r>
      <w:r w:rsidRPr="006A0BCA">
        <w:rPr>
          <w:rStyle w:val="Emphasis"/>
          <w:highlight w:val="cyan"/>
        </w:rPr>
        <w:t>extinction risks</w:t>
      </w:r>
      <w:r w:rsidRPr="002E097D">
        <w:rPr>
          <w:sz w:val="16"/>
        </w:rPr>
        <w:t xml:space="preserve">, the </w:t>
      </w:r>
      <w:r w:rsidRPr="006A0BCA">
        <w:rPr>
          <w:rStyle w:val="Emphasis"/>
          <w:highlight w:val="cyan"/>
        </w:rPr>
        <w:t>most severe</w:t>
      </w:r>
      <w:r w:rsidRPr="006A0BCA">
        <w:rPr>
          <w:rStyle w:val="StyleUnderline"/>
          <w:highlight w:val="cyan"/>
        </w:rPr>
        <w:t xml:space="preserve"> may be bio</w:t>
      </w:r>
      <w:r w:rsidRPr="002E097D">
        <w:rPr>
          <w:sz w:val="16"/>
        </w:rPr>
        <w:t xml:space="preserve">terrorism. The </w:t>
      </w:r>
      <w:r w:rsidRPr="006A0BCA">
        <w:rPr>
          <w:rStyle w:val="StyleUnderline"/>
          <w:highlight w:val="cyan"/>
        </w:rPr>
        <w:t>knowledge</w:t>
      </w:r>
      <w:r w:rsidRPr="002E097D">
        <w:rPr>
          <w:rStyle w:val="StyleUnderline"/>
        </w:rPr>
        <w:t xml:space="preserve"> needed to engineer a virus </w:t>
      </w:r>
      <w:r w:rsidRPr="006A0BCA">
        <w:rPr>
          <w:rStyle w:val="StyleUnderline"/>
          <w:highlight w:val="cyan"/>
        </w:rPr>
        <w:t xml:space="preserve">is </w:t>
      </w:r>
      <w:r w:rsidRPr="006A0BCA">
        <w:rPr>
          <w:rStyle w:val="Emphasis"/>
          <w:highlight w:val="cyan"/>
        </w:rPr>
        <w:t>modest</w:t>
      </w:r>
      <w:r w:rsidRPr="002E097D">
        <w:rPr>
          <w:sz w:val="16"/>
        </w:rPr>
        <w:t xml:space="preserve"> </w:t>
      </w:r>
      <w:r w:rsidRPr="002E097D">
        <w:rPr>
          <w:rStyle w:val="StyleUnderline"/>
        </w:rPr>
        <w:t xml:space="preserve">compared to </w:t>
      </w:r>
      <w:r w:rsidRPr="002E097D">
        <w:rPr>
          <w:sz w:val="16"/>
        </w:rPr>
        <w:t xml:space="preserve">that needed to build </w:t>
      </w:r>
      <w:r w:rsidRPr="002E097D">
        <w:rPr>
          <w:rStyle w:val="StyleUnderline"/>
        </w:rPr>
        <w:t>a nuclear weapon</w:t>
      </w:r>
      <w:r w:rsidRPr="002E097D">
        <w:rPr>
          <w:sz w:val="16"/>
        </w:rPr>
        <w:t xml:space="preserve">; the </w:t>
      </w:r>
      <w:r w:rsidRPr="002E097D">
        <w:rPr>
          <w:rStyle w:val="StyleUnderline"/>
        </w:rPr>
        <w:t xml:space="preserve">necessary equipment and </w:t>
      </w:r>
      <w:r w:rsidRPr="006A0BCA">
        <w:rPr>
          <w:rStyle w:val="StyleUnderline"/>
          <w:highlight w:val="cyan"/>
        </w:rPr>
        <w:t>materials are</w:t>
      </w:r>
      <w:r w:rsidRPr="006A0BCA">
        <w:rPr>
          <w:sz w:val="16"/>
          <w:highlight w:val="cyan"/>
        </w:rPr>
        <w:t xml:space="preserve"> </w:t>
      </w:r>
      <w:r w:rsidRPr="006A0BCA">
        <w:rPr>
          <w:rStyle w:val="Emphasis"/>
          <w:highlight w:val="cyan"/>
        </w:rPr>
        <w:t>increasingly accessible</w:t>
      </w:r>
      <w:r w:rsidRPr="002E097D">
        <w:rPr>
          <w:sz w:val="16"/>
        </w:rPr>
        <w:t xml:space="preserve"> </w:t>
      </w:r>
      <w:r w:rsidRPr="002E097D">
        <w:rPr>
          <w:rStyle w:val="StyleUnderline"/>
        </w:rPr>
        <w:t xml:space="preserve">and </w:t>
      </w:r>
      <w:r w:rsidRPr="006A0BCA">
        <w:rPr>
          <w:rStyle w:val="StyleUnderline"/>
          <w:highlight w:val="cyan"/>
        </w:rPr>
        <w:t>because</w:t>
      </w:r>
      <w:r w:rsidRPr="002E097D">
        <w:rPr>
          <w:sz w:val="16"/>
        </w:rPr>
        <w:t xml:space="preserve"> biological </w:t>
      </w:r>
      <w:r w:rsidRPr="006A0BCA">
        <w:rPr>
          <w:rStyle w:val="StyleUnderline"/>
          <w:highlight w:val="cyan"/>
        </w:rPr>
        <w:t xml:space="preserve">agents are </w:t>
      </w:r>
      <w:r w:rsidRPr="006A0BCA">
        <w:rPr>
          <w:rStyle w:val="Emphasis"/>
          <w:highlight w:val="cyan"/>
        </w:rPr>
        <w:t>self-replicating</w:t>
      </w:r>
      <w:r w:rsidRPr="002E097D">
        <w:rPr>
          <w:sz w:val="16"/>
        </w:rPr>
        <w:t xml:space="preserve">, a </w:t>
      </w:r>
      <w:r w:rsidRPr="006A0BCA">
        <w:rPr>
          <w:rStyle w:val="StyleUnderline"/>
          <w:highlight w:val="cyan"/>
        </w:rPr>
        <w:t>weapon can have</w:t>
      </w:r>
      <w:r w:rsidRPr="002E097D">
        <w:rPr>
          <w:rStyle w:val="StyleUnderline"/>
        </w:rPr>
        <w:t xml:space="preserve"> an</w:t>
      </w:r>
      <w:r w:rsidRPr="002E097D">
        <w:rPr>
          <w:sz w:val="16"/>
        </w:rPr>
        <w:t xml:space="preserve"> </w:t>
      </w:r>
      <w:r w:rsidRPr="006A0BCA">
        <w:rPr>
          <w:rStyle w:val="Emphasis"/>
          <w:highlight w:val="cyan"/>
        </w:rPr>
        <w:t>exponential effect</w:t>
      </w:r>
      <w:r w:rsidRPr="002E097D">
        <w:rPr>
          <w:sz w:val="16"/>
        </w:rPr>
        <w:t xml:space="preserve"> </w:t>
      </w:r>
      <w:r w:rsidRPr="002E097D">
        <w:rPr>
          <w:rStyle w:val="StyleUnderline"/>
        </w:rPr>
        <w:t>on a population</w:t>
      </w:r>
      <w:r w:rsidRPr="002E097D">
        <w:rPr>
          <w:sz w:val="16"/>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bookmarkEnd w:id="4"/>
    <w:p w14:paraId="0BAD96F5" w14:textId="5B1C68E8" w:rsidR="00887147" w:rsidRDefault="00887147" w:rsidP="00887147">
      <w:pPr>
        <w:pStyle w:val="Heading3"/>
      </w:pPr>
      <w:r>
        <w:t>New Mod---Heg</w:t>
      </w:r>
    </w:p>
    <w:p w14:paraId="308B03E1" w14:textId="77777777" w:rsidR="00887147" w:rsidRPr="00E52A54" w:rsidRDefault="00887147" w:rsidP="00887147">
      <w:pPr>
        <w:pStyle w:val="Heading4"/>
        <w:rPr>
          <w:b w:val="0"/>
        </w:rPr>
      </w:pPr>
      <w:r>
        <w:t xml:space="preserve">Allied prolif kills heg – </w:t>
      </w:r>
      <w:r>
        <w:rPr>
          <w:b w:val="0"/>
        </w:rPr>
        <w:t>undermines US leverage, lets allies run wild, and questions American influence</w:t>
      </w:r>
    </w:p>
    <w:p w14:paraId="6020A714" w14:textId="70E7A20E" w:rsidR="00887147" w:rsidRDefault="00887147" w:rsidP="00887147">
      <w:pPr>
        <w:rPr>
          <w:rStyle w:val="Style13ptBold"/>
        </w:rPr>
      </w:pPr>
      <w:r>
        <w:rPr>
          <w:rStyle w:val="Style13ptBold"/>
        </w:rPr>
        <w:t xml:space="preserve">Miller 16 </w:t>
      </w:r>
      <w:r>
        <w:t xml:space="preserve">---- </w:t>
      </w:r>
      <w:r w:rsidRPr="00B86258">
        <w:t xml:space="preserve">Nick, Assistant Professor in the Department of Political Science and Watson Institute for International and Public Affairs (Brown University), Stanton Nuclear Security Fellow (Harvard Kennedy School's Belfer Center for Science and International Affairs), PhD in Political Science (MIT), “Donald Trump Thinks More Countries Should Have Nuclear Weapons. Here’s What the Research Says,” Washington Post – Monkey Cage, 4/6, </w:t>
      </w:r>
      <w:hyperlink r:id="rId79" w:history="1">
        <w:r w:rsidR="005A051F" w:rsidRPr="00642E97">
          <w:rPr>
            <w:rStyle w:val="Hyperlink"/>
          </w:rPr>
          <w:t>https://www.washingtonpost.com/news/monkey-cage/wp/2016/04/06/should-more-countries-have-nuclear-weapons-donald-trump-thinks-so/</w:t>
        </w:r>
      </w:hyperlink>
      <w:r>
        <w:rPr>
          <w:rStyle w:val="Hyperlink"/>
        </w:rPr>
        <w:t xml:space="preserve"> *</w:t>
      </w:r>
      <w:r>
        <w:t>**Modified for ableist language</w:t>
      </w:r>
    </w:p>
    <w:p w14:paraId="5FB68A06" w14:textId="77777777" w:rsidR="00887147" w:rsidRDefault="00887147" w:rsidP="00887147"/>
    <w:p w14:paraId="6BF1612C" w14:textId="0140E0B6" w:rsidR="00887147" w:rsidRDefault="00887147" w:rsidP="00887147">
      <w:pPr>
        <w:rPr>
          <w:sz w:val="14"/>
        </w:rPr>
      </w:pPr>
      <w:r w:rsidRPr="00E52A54">
        <w:rPr>
          <w:sz w:val="14"/>
        </w:rPr>
        <w:t xml:space="preserve">Reducing military commitments and </w:t>
      </w:r>
      <w:r w:rsidRPr="00E52A54">
        <w:rPr>
          <w:rStyle w:val="StyleUnderline"/>
        </w:rPr>
        <w:t>letting allies build</w:t>
      </w:r>
      <w:r w:rsidRPr="00E52A54">
        <w:rPr>
          <w:sz w:val="14"/>
        </w:rPr>
        <w:t xml:space="preserve"> their own </w:t>
      </w:r>
      <w:r w:rsidRPr="00E52A54">
        <w:rPr>
          <w:rStyle w:val="StyleUnderline"/>
        </w:rPr>
        <w:t>nuclear weapons might save money</w:t>
      </w:r>
      <w:r w:rsidRPr="00E52A54">
        <w:rPr>
          <w:sz w:val="14"/>
        </w:rPr>
        <w:t xml:space="preserve"> for the United States. </w:t>
      </w:r>
      <w:r w:rsidRPr="00E52A54">
        <w:rPr>
          <w:rStyle w:val="Emphasis"/>
        </w:rPr>
        <w:t>But</w:t>
      </w:r>
      <w:r w:rsidRPr="00E52A54">
        <w:rPr>
          <w:sz w:val="14"/>
        </w:rPr>
        <w:t xml:space="preserve"> </w:t>
      </w:r>
      <w:r w:rsidRPr="00E52A54">
        <w:rPr>
          <w:rStyle w:val="Emphasis"/>
        </w:rPr>
        <w:t>i</w:t>
      </w:r>
      <w:r w:rsidRPr="00E52A54">
        <w:rPr>
          <w:sz w:val="14"/>
        </w:rPr>
        <w:t xml:space="preserve">nternational </w:t>
      </w:r>
      <w:r w:rsidRPr="00E52A54">
        <w:rPr>
          <w:rStyle w:val="Emphasis"/>
        </w:rPr>
        <w:t>r</w:t>
      </w:r>
      <w:r w:rsidRPr="00E52A54">
        <w:rPr>
          <w:sz w:val="14"/>
        </w:rPr>
        <w:t xml:space="preserve">elations </w:t>
      </w:r>
      <w:r w:rsidRPr="00E52A54">
        <w:rPr>
          <w:rStyle w:val="StyleUnderline"/>
        </w:rPr>
        <w:t>scholarship suggests</w:t>
      </w:r>
      <w:r w:rsidRPr="00E52A54">
        <w:rPr>
          <w:sz w:val="14"/>
        </w:rPr>
        <w:t xml:space="preserve"> that </w:t>
      </w:r>
      <w:r w:rsidRPr="006A0BCA">
        <w:rPr>
          <w:rStyle w:val="StyleUnderline"/>
          <w:highlight w:val="cyan"/>
        </w:rPr>
        <w:t>allied prolif</w:t>
      </w:r>
      <w:r w:rsidRPr="00E52A54">
        <w:rPr>
          <w:sz w:val="14"/>
        </w:rPr>
        <w:t xml:space="preserve">eration </w:t>
      </w:r>
      <w:r w:rsidRPr="006A0BCA">
        <w:rPr>
          <w:rStyle w:val="StyleUnderline"/>
          <w:highlight w:val="cyan"/>
        </w:rPr>
        <w:t>would have</w:t>
      </w:r>
      <w:r w:rsidRPr="00E52A54">
        <w:rPr>
          <w:rStyle w:val="StyleUnderline"/>
        </w:rPr>
        <w:t xml:space="preserve"> </w:t>
      </w:r>
      <w:r w:rsidRPr="00E52A54">
        <w:rPr>
          <w:rStyle w:val="Emphasis"/>
        </w:rPr>
        <w:t xml:space="preserve">broader </w:t>
      </w:r>
      <w:r w:rsidRPr="006A0BCA">
        <w:rPr>
          <w:rStyle w:val="Emphasis"/>
          <w:highlight w:val="cyan"/>
        </w:rPr>
        <w:t>negative repercussions</w:t>
      </w:r>
      <w:r w:rsidRPr="006A0BCA">
        <w:rPr>
          <w:sz w:val="14"/>
          <w:highlight w:val="cyan"/>
        </w:rPr>
        <w:t xml:space="preserve">. </w:t>
      </w:r>
      <w:r w:rsidRPr="006A0BCA">
        <w:rPr>
          <w:rStyle w:val="StyleUnderline"/>
          <w:highlight w:val="cyan"/>
        </w:rPr>
        <w:t>Among these would be</w:t>
      </w:r>
      <w:r w:rsidRPr="00E52A54">
        <w:rPr>
          <w:sz w:val="14"/>
        </w:rPr>
        <w:t xml:space="preserve"> </w:t>
      </w:r>
      <w:r w:rsidRPr="006A0BCA">
        <w:rPr>
          <w:rStyle w:val="Emphasis"/>
          <w:highlight w:val="cyan"/>
        </w:rPr>
        <w:t>declining</w:t>
      </w:r>
      <w:r w:rsidRPr="00E52A54">
        <w:rPr>
          <w:rStyle w:val="Emphasis"/>
        </w:rPr>
        <w:t xml:space="preserve"> U.S. </w:t>
      </w:r>
      <w:r w:rsidRPr="006A0BCA">
        <w:rPr>
          <w:rStyle w:val="Emphasis"/>
          <w:highlight w:val="cyan"/>
        </w:rPr>
        <w:t>influence</w:t>
      </w:r>
      <w:r w:rsidRPr="006A0BCA">
        <w:rPr>
          <w:sz w:val="14"/>
          <w:highlight w:val="cyan"/>
        </w:rPr>
        <w:t xml:space="preserve">. </w:t>
      </w:r>
      <w:r w:rsidRPr="006A0BCA">
        <w:rPr>
          <w:rStyle w:val="StyleUnderline"/>
          <w:highlight w:val="cyan"/>
        </w:rPr>
        <w:t>When nations gain</w:t>
      </w:r>
      <w:r w:rsidRPr="00E52A54">
        <w:rPr>
          <w:sz w:val="14"/>
        </w:rPr>
        <w:t xml:space="preserve"> their own military </w:t>
      </w:r>
      <w:r w:rsidRPr="006A0BCA">
        <w:rPr>
          <w:rStyle w:val="StyleUnderline"/>
          <w:highlight w:val="cyan"/>
        </w:rPr>
        <w:t>capabilities, they</w:t>
      </w:r>
      <w:r w:rsidRPr="00E52A54">
        <w:rPr>
          <w:rStyle w:val="StyleUnderline"/>
        </w:rPr>
        <w:t xml:space="preserve"> rely less on</w:t>
      </w:r>
      <w:r w:rsidRPr="00E52A54">
        <w:rPr>
          <w:sz w:val="14"/>
        </w:rPr>
        <w:t xml:space="preserve"> their </w:t>
      </w:r>
      <w:r w:rsidRPr="00E52A54">
        <w:rPr>
          <w:rStyle w:val="StyleUnderline"/>
        </w:rPr>
        <w:t xml:space="preserve">allies and </w:t>
      </w:r>
      <w:r w:rsidRPr="006A0BCA">
        <w:rPr>
          <w:rStyle w:val="StyleUnderline"/>
          <w:highlight w:val="cyan"/>
        </w:rPr>
        <w:t>become less subject</w:t>
      </w:r>
      <w:r w:rsidRPr="00E52A54">
        <w:rPr>
          <w:rStyle w:val="StyleUnderline"/>
        </w:rPr>
        <w:t xml:space="preserve"> to</w:t>
      </w:r>
      <w:r w:rsidRPr="00E52A54">
        <w:rPr>
          <w:sz w:val="14"/>
        </w:rPr>
        <w:t xml:space="preserve"> their </w:t>
      </w:r>
      <w:r w:rsidRPr="00E52A54">
        <w:rPr>
          <w:rStyle w:val="StyleUnderline"/>
        </w:rPr>
        <w:t>sway</w:t>
      </w:r>
      <w:r w:rsidRPr="00E52A54">
        <w:rPr>
          <w:sz w:val="14"/>
        </w:rPr>
        <w:t xml:space="preserve">. And </w:t>
      </w:r>
      <w:r w:rsidRPr="006A0BCA">
        <w:rPr>
          <w:rStyle w:val="StyleUnderline"/>
          <w:highlight w:val="cyan"/>
        </w:rPr>
        <w:t>that can undermine</w:t>
      </w:r>
      <w:r w:rsidRPr="00E52A54">
        <w:rPr>
          <w:sz w:val="14"/>
        </w:rPr>
        <w:t xml:space="preserve"> a senior </w:t>
      </w:r>
      <w:r w:rsidRPr="00E52A54">
        <w:rPr>
          <w:rStyle w:val="StyleUnderline"/>
        </w:rPr>
        <w:t xml:space="preserve">partner’s </w:t>
      </w:r>
      <w:r w:rsidRPr="006A0BCA">
        <w:rPr>
          <w:rStyle w:val="StyleUnderline"/>
          <w:highlight w:val="cyan"/>
        </w:rPr>
        <w:t>ability to hold</w:t>
      </w:r>
      <w:r w:rsidRPr="00E52A54">
        <w:rPr>
          <w:sz w:val="14"/>
        </w:rPr>
        <w:t xml:space="preserve"> its </w:t>
      </w:r>
      <w:r w:rsidRPr="00E52A54">
        <w:rPr>
          <w:rStyle w:val="StyleUnderline"/>
        </w:rPr>
        <w:t xml:space="preserve">junior </w:t>
      </w:r>
      <w:r w:rsidRPr="006A0BCA">
        <w:rPr>
          <w:rStyle w:val="StyleUnderline"/>
          <w:highlight w:val="cyan"/>
        </w:rPr>
        <w:t>allies back</w:t>
      </w:r>
      <w:r w:rsidRPr="00E52A54">
        <w:rPr>
          <w:sz w:val="14"/>
        </w:rPr>
        <w:t xml:space="preserve"> </w:t>
      </w:r>
      <w:r w:rsidRPr="00E52A54">
        <w:rPr>
          <w:rStyle w:val="StyleUnderline"/>
        </w:rPr>
        <w:t>from</w:t>
      </w:r>
      <w:r w:rsidRPr="00E52A54">
        <w:rPr>
          <w:sz w:val="14"/>
        </w:rPr>
        <w:t xml:space="preserve"> </w:t>
      </w:r>
      <w:r w:rsidRPr="00E52A54">
        <w:rPr>
          <w:rStyle w:val="Emphasis"/>
        </w:rPr>
        <w:t>risky</w:t>
      </w:r>
      <w:r w:rsidRPr="00E52A54">
        <w:rPr>
          <w:sz w:val="14"/>
        </w:rPr>
        <w:t xml:space="preserve"> military </w:t>
      </w:r>
      <w:r w:rsidRPr="00E52A54">
        <w:rPr>
          <w:rStyle w:val="StyleUnderline"/>
        </w:rPr>
        <w:t>actions</w:t>
      </w:r>
      <w:r w:rsidRPr="00E52A54">
        <w:rPr>
          <w:sz w:val="14"/>
        </w:rPr>
        <w:t xml:space="preserve">. In other words, </w:t>
      </w:r>
      <w:r w:rsidRPr="00E52A54">
        <w:rPr>
          <w:rStyle w:val="StyleUnderline"/>
        </w:rPr>
        <w:t>allowing</w:t>
      </w:r>
      <w:r w:rsidRPr="00E52A54">
        <w:rPr>
          <w:sz w:val="14"/>
        </w:rPr>
        <w:t xml:space="preserve"> or encouraging </w:t>
      </w:r>
      <w:r w:rsidRPr="006A0BCA">
        <w:rPr>
          <w:rStyle w:val="StyleUnderline"/>
          <w:highlight w:val="cyan"/>
        </w:rPr>
        <w:t>prolif</w:t>
      </w:r>
      <w:r w:rsidRPr="00E52A54">
        <w:rPr>
          <w:sz w:val="14"/>
        </w:rPr>
        <w:t xml:space="preserve">eration </w:t>
      </w:r>
      <w:r w:rsidRPr="00E52A54">
        <w:rPr>
          <w:rStyle w:val="StyleUnderline"/>
        </w:rPr>
        <w:t xml:space="preserve">would </w:t>
      </w:r>
      <w:r w:rsidRPr="006A0BCA">
        <w:rPr>
          <w:rStyle w:val="StyleUnderline"/>
          <w:highlight w:val="cyan"/>
        </w:rPr>
        <w:t>worsen</w:t>
      </w:r>
      <w:r w:rsidRPr="00E52A54">
        <w:rPr>
          <w:sz w:val="14"/>
        </w:rPr>
        <w:t xml:space="preserve"> the “</w:t>
      </w:r>
      <w:r w:rsidRPr="006A0BCA">
        <w:rPr>
          <w:rStyle w:val="StyleUnderline"/>
          <w:highlight w:val="cyan"/>
        </w:rPr>
        <w:t>American</w:t>
      </w:r>
      <w:r w:rsidRPr="00E52A54">
        <w:rPr>
          <w:sz w:val="14"/>
        </w:rPr>
        <w:t xml:space="preserve"> </w:t>
      </w:r>
      <w:r w:rsidRPr="00E52A54">
        <w:rPr>
          <w:strike/>
          <w:sz w:val="14"/>
        </w:rPr>
        <w:t>weakness</w:t>
      </w:r>
      <w:r w:rsidRPr="00E52A54">
        <w:rPr>
          <w:sz w:val="14"/>
        </w:rPr>
        <w:t xml:space="preserve">” </w:t>
      </w:r>
      <w:r w:rsidRPr="00E52A54">
        <w:rPr>
          <w:rStyle w:val="StyleUnderline"/>
        </w:rPr>
        <w:t>[</w:t>
      </w:r>
      <w:r w:rsidRPr="006A0BCA">
        <w:rPr>
          <w:rStyle w:val="StyleUnderline"/>
          <w:highlight w:val="cyan"/>
        </w:rPr>
        <w:t>decline</w:t>
      </w:r>
      <w:r w:rsidRPr="00E52A54">
        <w:rPr>
          <w:rStyle w:val="StyleUnderline"/>
        </w:rPr>
        <w:t>]</w:t>
      </w:r>
      <w:r w:rsidRPr="00E52A54">
        <w:rPr>
          <w:sz w:val="14"/>
        </w:rPr>
        <w:t xml:space="preserve"> that Trump decries. </w:t>
      </w:r>
      <w:r w:rsidRPr="00E52A54">
        <w:rPr>
          <w:rStyle w:val="StyleUnderline"/>
        </w:rPr>
        <w:t>Recent</w:t>
      </w:r>
      <w:r w:rsidRPr="00E52A54">
        <w:rPr>
          <w:sz w:val="14"/>
        </w:rPr>
        <w:t xml:space="preserve"> nonproliferation </w:t>
      </w:r>
      <w:r w:rsidRPr="00E52A54">
        <w:rPr>
          <w:rStyle w:val="StyleUnderline"/>
        </w:rPr>
        <w:t>research underscores this proposition</w:t>
      </w:r>
      <w:r w:rsidRPr="00E52A54">
        <w:rPr>
          <w:sz w:val="14"/>
        </w:rPr>
        <w:t xml:space="preserve">. Mark </w:t>
      </w:r>
      <w:r w:rsidRPr="006A0BCA">
        <w:rPr>
          <w:rStyle w:val="StyleUnderline"/>
          <w:highlight w:val="cyan"/>
        </w:rPr>
        <w:t>Bell shows</w:t>
      </w:r>
      <w:r w:rsidRPr="00E52A54">
        <w:rPr>
          <w:sz w:val="14"/>
        </w:rPr>
        <w:t xml:space="preserve"> that nuclear </w:t>
      </w:r>
      <w:r w:rsidRPr="006A0BCA">
        <w:rPr>
          <w:rStyle w:val="StyleUnderline"/>
          <w:highlight w:val="cyan"/>
        </w:rPr>
        <w:t>allies</w:t>
      </w:r>
      <w:r w:rsidRPr="00E52A54">
        <w:rPr>
          <w:sz w:val="14"/>
        </w:rPr>
        <w:t xml:space="preserve"> are likely to </w:t>
      </w:r>
      <w:r w:rsidRPr="006A0BCA">
        <w:rPr>
          <w:rStyle w:val="StyleUnderline"/>
          <w:highlight w:val="cyan"/>
        </w:rPr>
        <w:t>become</w:t>
      </w:r>
      <w:r w:rsidRPr="00E52A54">
        <w:rPr>
          <w:sz w:val="14"/>
        </w:rPr>
        <w:t xml:space="preserve"> </w:t>
      </w:r>
      <w:r w:rsidRPr="00E52A54">
        <w:rPr>
          <w:rStyle w:val="Emphasis"/>
        </w:rPr>
        <w:t xml:space="preserve">more </w:t>
      </w:r>
      <w:r w:rsidRPr="006A0BCA">
        <w:rPr>
          <w:rStyle w:val="Emphasis"/>
          <w:highlight w:val="cyan"/>
        </w:rPr>
        <w:t>independent</w:t>
      </w:r>
      <w:r w:rsidRPr="00E52A54">
        <w:rPr>
          <w:rStyle w:val="Emphasis"/>
        </w:rPr>
        <w:t xml:space="preserve"> </w:t>
      </w:r>
      <w:r w:rsidRPr="00E52A54">
        <w:rPr>
          <w:rStyle w:val="StyleUnderline"/>
        </w:rPr>
        <w:t>of</w:t>
      </w:r>
      <w:r w:rsidRPr="00E52A54">
        <w:rPr>
          <w:sz w:val="14"/>
        </w:rPr>
        <w:t xml:space="preserve"> their </w:t>
      </w:r>
      <w:r w:rsidRPr="00E52A54">
        <w:rPr>
          <w:rStyle w:val="StyleUnderline"/>
        </w:rPr>
        <w:t xml:space="preserve">patrons </w:t>
      </w:r>
      <w:r w:rsidRPr="006A0BCA">
        <w:rPr>
          <w:rStyle w:val="StyleUnderline"/>
          <w:highlight w:val="cyan"/>
        </w:rPr>
        <w:t>and</w:t>
      </w:r>
      <w:r w:rsidRPr="00E52A54">
        <w:rPr>
          <w:sz w:val="14"/>
        </w:rPr>
        <w:t xml:space="preserve"> in some cases </w:t>
      </w:r>
      <w:r w:rsidRPr="00E52A54">
        <w:rPr>
          <w:rStyle w:val="StyleUnderline"/>
        </w:rPr>
        <w:t xml:space="preserve">can </w:t>
      </w:r>
      <w:r w:rsidRPr="006A0BCA">
        <w:rPr>
          <w:rStyle w:val="StyleUnderline"/>
          <w:highlight w:val="cyan"/>
        </w:rPr>
        <w:t>develop</w:t>
      </w:r>
      <w:r w:rsidRPr="00E52A54">
        <w:rPr>
          <w:sz w:val="14"/>
        </w:rPr>
        <w:t xml:space="preserve"> more </w:t>
      </w:r>
      <w:r w:rsidRPr="006A0BCA">
        <w:rPr>
          <w:rStyle w:val="Emphasis"/>
          <w:highlight w:val="cyan"/>
        </w:rPr>
        <w:t>assertive</w:t>
      </w:r>
      <w:r w:rsidRPr="00E52A54">
        <w:rPr>
          <w:rStyle w:val="Emphasis"/>
        </w:rPr>
        <w:t xml:space="preserve"> foreign </w:t>
      </w:r>
      <w:r w:rsidRPr="006A0BCA">
        <w:rPr>
          <w:rStyle w:val="Emphasis"/>
          <w:highlight w:val="cyan"/>
        </w:rPr>
        <w:t>policies</w:t>
      </w:r>
      <w:r w:rsidRPr="00E52A54">
        <w:rPr>
          <w:sz w:val="14"/>
        </w:rPr>
        <w:t xml:space="preserve">. And Francis </w:t>
      </w:r>
      <w:r w:rsidRPr="006A0BCA">
        <w:rPr>
          <w:rStyle w:val="StyleUnderline"/>
          <w:highlight w:val="cyan"/>
        </w:rPr>
        <w:t>Gavin</w:t>
      </w:r>
      <w:r w:rsidRPr="006A0BCA">
        <w:rPr>
          <w:sz w:val="14"/>
          <w:highlight w:val="cyan"/>
        </w:rPr>
        <w:t xml:space="preserve"> </w:t>
      </w:r>
      <w:r w:rsidRPr="006A0BCA">
        <w:rPr>
          <w:rStyle w:val="StyleUnderline"/>
          <w:highlight w:val="cyan"/>
        </w:rPr>
        <w:t>and</w:t>
      </w:r>
      <w:r w:rsidRPr="00E52A54">
        <w:rPr>
          <w:sz w:val="14"/>
        </w:rPr>
        <w:t xml:space="preserve"> Matthew </w:t>
      </w:r>
      <w:r w:rsidRPr="006A0BCA">
        <w:rPr>
          <w:rStyle w:val="StyleUnderline"/>
          <w:highlight w:val="cyan"/>
        </w:rPr>
        <w:t>Kroenig show</w:t>
      </w:r>
      <w:r w:rsidRPr="00E52A54">
        <w:rPr>
          <w:sz w:val="14"/>
        </w:rPr>
        <w:t xml:space="preserve"> that the </w:t>
      </w:r>
      <w:r w:rsidRPr="006A0BCA">
        <w:rPr>
          <w:rStyle w:val="StyleUnderline"/>
          <w:highlight w:val="cyan"/>
        </w:rPr>
        <w:t>fear of declining</w:t>
      </w:r>
      <w:r w:rsidRPr="00E52A54">
        <w:rPr>
          <w:rStyle w:val="StyleUnderline"/>
        </w:rPr>
        <w:t xml:space="preserve"> influence </w:t>
      </w:r>
      <w:r w:rsidRPr="006A0BCA">
        <w:rPr>
          <w:rStyle w:val="StyleUnderline"/>
          <w:highlight w:val="cyan"/>
        </w:rPr>
        <w:t>was one reason</w:t>
      </w:r>
      <w:r w:rsidRPr="00E52A54">
        <w:rPr>
          <w:sz w:val="14"/>
        </w:rPr>
        <w:t xml:space="preserve"> why most </w:t>
      </w:r>
      <w:r w:rsidRPr="006A0BCA">
        <w:rPr>
          <w:rStyle w:val="StyleUnderline"/>
          <w:highlight w:val="cyan"/>
        </w:rPr>
        <w:t>America</w:t>
      </w:r>
      <w:r w:rsidRPr="00E52A54">
        <w:rPr>
          <w:sz w:val="14"/>
        </w:rPr>
        <w:t xml:space="preserve">n administrations </w:t>
      </w:r>
      <w:r w:rsidRPr="006A0BCA">
        <w:rPr>
          <w:rStyle w:val="Emphasis"/>
          <w:highlight w:val="cyan"/>
        </w:rPr>
        <w:t>vigorously opposed</w:t>
      </w:r>
      <w:r w:rsidRPr="00E52A54">
        <w:rPr>
          <w:sz w:val="14"/>
        </w:rPr>
        <w:t xml:space="preserve"> the </w:t>
      </w:r>
      <w:r w:rsidRPr="00E52A54">
        <w:rPr>
          <w:rStyle w:val="StyleUnderline"/>
        </w:rPr>
        <w:t>spread of</w:t>
      </w:r>
      <w:r w:rsidRPr="00E52A54">
        <w:rPr>
          <w:sz w:val="14"/>
        </w:rPr>
        <w:t xml:space="preserve"> </w:t>
      </w:r>
      <w:r w:rsidRPr="006A0BCA">
        <w:rPr>
          <w:rStyle w:val="StyleUnderline"/>
          <w:highlight w:val="cyan"/>
        </w:rPr>
        <w:t>nuclear</w:t>
      </w:r>
      <w:r w:rsidRPr="00E52A54">
        <w:rPr>
          <w:rStyle w:val="StyleUnderline"/>
        </w:rPr>
        <w:t xml:space="preserve"> weapons</w:t>
      </w:r>
      <w:r w:rsidRPr="00E52A54">
        <w:rPr>
          <w:sz w:val="14"/>
        </w:rPr>
        <w:t>.</w:t>
      </w:r>
    </w:p>
    <w:p w14:paraId="67737EF6" w14:textId="77777777" w:rsidR="005A051F" w:rsidRPr="005138F9" w:rsidRDefault="005A051F" w:rsidP="005A051F">
      <w:pPr>
        <w:pStyle w:val="Heading4"/>
      </w:pPr>
      <w:r>
        <w:t xml:space="preserve">Every global hotpot goes </w:t>
      </w:r>
      <w:r>
        <w:rPr>
          <w:u w:val="single"/>
        </w:rPr>
        <w:t>nuclear</w:t>
      </w:r>
      <w:r>
        <w:t xml:space="preserve"> and it triggers </w:t>
      </w:r>
      <w:r>
        <w:rPr>
          <w:u w:val="single"/>
        </w:rPr>
        <w:t>their impact</w:t>
      </w:r>
      <w:r>
        <w:t xml:space="preserve"> by collapsing the economy</w:t>
      </w:r>
    </w:p>
    <w:p w14:paraId="54DA8F27" w14:textId="77777777" w:rsidR="005A051F" w:rsidRDefault="005A051F" w:rsidP="005A051F">
      <w:r w:rsidRPr="00FC301E">
        <w:rPr>
          <w:rStyle w:val="Style13ptBold"/>
        </w:rPr>
        <w:t>Brands 15 –</w:t>
      </w:r>
      <w:r>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5FB29CFD" w14:textId="77777777" w:rsidR="005A051F" w:rsidRDefault="005A051F" w:rsidP="005A051F"/>
    <w:p w14:paraId="623D7D3C" w14:textId="77777777" w:rsidR="005A051F" w:rsidRDefault="005A051F" w:rsidP="005A051F">
      <w:pPr>
        <w:rPr>
          <w:sz w:val="16"/>
        </w:rPr>
      </w:pPr>
      <w:r w:rsidRPr="00FC301E">
        <w:rPr>
          <w:sz w:val="16"/>
        </w:rPr>
        <w:t xml:space="preserve">The fundamental reason is that </w:t>
      </w:r>
      <w:r w:rsidRPr="00FC301E">
        <w:rPr>
          <w:u w:val="single"/>
        </w:rPr>
        <w:t>both U.S. influence and international stability are thoroughly interwoven with a robust U.S. forward presence.</w:t>
      </w:r>
      <w:r w:rsidRPr="00FC301E">
        <w:rPr>
          <w:sz w:val="16"/>
        </w:rPr>
        <w:t xml:space="preserve"> Regarding influence, </w:t>
      </w:r>
      <w:r w:rsidRPr="00FC301E">
        <w:rPr>
          <w:u w:val="single"/>
        </w:rPr>
        <w:t>the protection that Washington has afforded its allies has equally afforded the United States great sway over those allies’ policies</w:t>
      </w:r>
      <w:r w:rsidRPr="00FC301E">
        <w:rPr>
          <w:sz w:val="16"/>
        </w:rPr>
        <w:t xml:space="preserve">.43 </w:t>
      </w:r>
      <w:r w:rsidRPr="00FC301E">
        <w:rPr>
          <w:u w:val="single"/>
        </w:rPr>
        <w:t>During the Cold War and after</w:t>
      </w:r>
      <w:r w:rsidRPr="00FC301E">
        <w:rPr>
          <w:sz w:val="16"/>
        </w:rPr>
        <w:t xml:space="preserve">, for instance,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has used the influence provided by its security posture to veto allies’ pursuit of nuclear weapons</w:t>
      </w:r>
      <w:r w:rsidRPr="00FC301E">
        <w:rPr>
          <w:sz w:val="16"/>
        </w:rPr>
        <w:t xml:space="preserve">, </w:t>
      </w:r>
      <w:r w:rsidRPr="00FC301E">
        <w:rPr>
          <w:u w:val="single"/>
        </w:rPr>
        <w:t>to obtain more advantageous terms in financial and trade agreements</w:t>
      </w:r>
      <w:r w:rsidRPr="00FC301E">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FC301E">
        <w:rPr>
          <w:u w:val="single"/>
        </w:rPr>
        <w:t>One can tell a similar story about the relative stability of the post-war order</w:t>
      </w:r>
      <w:r w:rsidRPr="00FC301E">
        <w:rPr>
          <w:sz w:val="16"/>
        </w:rPr>
        <w:t>. As even some leading offshore balancers have acknowledged</w:t>
      </w:r>
      <w:r w:rsidRPr="00FC301E">
        <w:rPr>
          <w:u w:val="single"/>
        </w:rPr>
        <w:t>, the lack of conflict in regions like Europe in recent decades is not something that has occurred naturally</w:t>
      </w:r>
      <w:r w:rsidRPr="00FC301E">
        <w:rPr>
          <w:sz w:val="16"/>
        </w:rPr>
        <w:t xml:space="preserve">. </w:t>
      </w:r>
      <w:r w:rsidRPr="00FC301E">
        <w:rPr>
          <w:u w:val="single"/>
        </w:rPr>
        <w:t xml:space="preserve">It has occurred because the </w:t>
      </w:r>
      <w:r w:rsidRPr="006A0BCA">
        <w:rPr>
          <w:highlight w:val="cyan"/>
          <w:u w:val="single"/>
        </w:rPr>
        <w:t>“American pacifier”</w:t>
      </w:r>
      <w:r w:rsidRPr="00FC301E">
        <w:rPr>
          <w:u w:val="single"/>
        </w:rPr>
        <w:t xml:space="preserve"> has suppressed precisely the dynamics that previously fostered geopolitical turmoil. That pacifier has </w:t>
      </w:r>
      <w:r w:rsidRPr="006A0BCA">
        <w:rPr>
          <w:highlight w:val="cyan"/>
          <w:u w:val="single"/>
        </w:rPr>
        <w:t xml:space="preserve">limited </w:t>
      </w:r>
      <w:r w:rsidRPr="006A0BCA">
        <w:rPr>
          <w:rStyle w:val="Emphasis"/>
          <w:highlight w:val="cyan"/>
        </w:rPr>
        <w:t>arms races</w:t>
      </w:r>
      <w:r w:rsidRPr="006A0BCA">
        <w:rPr>
          <w:highlight w:val="cyan"/>
          <w:u w:val="single"/>
        </w:rPr>
        <w:t xml:space="preserve"> and</w:t>
      </w:r>
      <w:r w:rsidRPr="00FC301E">
        <w:rPr>
          <w:u w:val="single"/>
        </w:rPr>
        <w:t xml:space="preserve"> security </w:t>
      </w:r>
      <w:r w:rsidRPr="006A0BCA">
        <w:rPr>
          <w:rStyle w:val="Emphasis"/>
          <w:highlight w:val="cyan"/>
        </w:rPr>
        <w:t>competitions</w:t>
      </w:r>
      <w:r w:rsidRPr="00FC301E">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FC301E">
        <w:rPr>
          <w:sz w:val="16"/>
        </w:rPr>
        <w:t xml:space="preserve"> </w:t>
      </w:r>
      <w:r w:rsidRPr="00FC301E">
        <w:rPr>
          <w:u w:val="single"/>
        </w:rPr>
        <w:t xml:space="preserve">It has induced caution in the behavior of allies and adversaries alike, </w:t>
      </w:r>
      <w:r w:rsidRPr="006A0BCA">
        <w:rPr>
          <w:rStyle w:val="Emphasis"/>
          <w:highlight w:val="cyan"/>
        </w:rPr>
        <w:t>deterring aggression</w:t>
      </w:r>
      <w:r w:rsidRPr="00FC301E">
        <w:rPr>
          <w:u w:val="single"/>
        </w:rPr>
        <w:t xml:space="preserve"> and dissuading other destabilizing behavior</w:t>
      </w:r>
      <w:r w:rsidRPr="00FC301E">
        <w:rPr>
          <w:sz w:val="16"/>
        </w:rPr>
        <w:t xml:space="preserve">. As John Mearsheimer has noted, the United States “effectively acts as a night watchman,” lending order to an otherwise disorderly and anarchical environment.45 </w:t>
      </w:r>
      <w:r w:rsidRPr="00FC301E">
        <w:rPr>
          <w:u w:val="single"/>
        </w:rPr>
        <w:t xml:space="preserve">What would happen </w:t>
      </w:r>
      <w:r w:rsidRPr="006A0BCA">
        <w:rPr>
          <w:highlight w:val="cyan"/>
          <w:u w:val="single"/>
        </w:rPr>
        <w:t>if Washington backed away</w:t>
      </w:r>
      <w:r w:rsidRPr="00FC301E">
        <w:rPr>
          <w:u w:val="single"/>
        </w:rPr>
        <w:t xml:space="preserve"> from this role</w:t>
      </w:r>
      <w:r w:rsidRPr="00FC301E">
        <w:rPr>
          <w:sz w:val="16"/>
        </w:rPr>
        <w:t xml:space="preserve">? The most logical answer is that </w:t>
      </w:r>
      <w:r w:rsidRPr="00FC301E">
        <w:rPr>
          <w:u w:val="single"/>
        </w:rPr>
        <w:t xml:space="preserve">both U.S. influence and </w:t>
      </w:r>
      <w:r w:rsidRPr="006A0BCA">
        <w:rPr>
          <w:rStyle w:val="Emphasis"/>
          <w:highlight w:val="cyan"/>
        </w:rPr>
        <w:t>global stability</w:t>
      </w:r>
      <w:r w:rsidRPr="006A0BCA">
        <w:rPr>
          <w:highlight w:val="cyan"/>
          <w:u w:val="single"/>
        </w:rPr>
        <w:t xml:space="preserve"> would suffer</w:t>
      </w:r>
      <w:r w:rsidRPr="00FC301E">
        <w:rPr>
          <w:sz w:val="16"/>
        </w:rPr>
        <w:t xml:space="preserve">. </w:t>
      </w:r>
      <w:r w:rsidRPr="00FC301E">
        <w:rPr>
          <w:u w:val="single"/>
        </w:rPr>
        <w:t>With respect to influence,</w:t>
      </w:r>
      <w:r w:rsidRPr="00FC301E">
        <w:rPr>
          <w:sz w:val="16"/>
        </w:rPr>
        <w:t xml:space="preserv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would</w:t>
      </w:r>
      <w:r w:rsidRPr="00FC301E">
        <w:rPr>
          <w:sz w:val="16"/>
        </w:rPr>
        <w:t xml:space="preserve"> effectively </w:t>
      </w:r>
      <w:r w:rsidRPr="00FC301E">
        <w:rPr>
          <w:u w:val="single"/>
        </w:rPr>
        <w:t>be surrendering the most powerful bargaining chip it has traditionally wielded in dealing with friends and allies,</w:t>
      </w:r>
      <w:r w:rsidRPr="00FC301E">
        <w:rPr>
          <w:sz w:val="16"/>
        </w:rPr>
        <w:t xml:space="preserve"> </w:t>
      </w:r>
      <w:r w:rsidRPr="00FC301E">
        <w:rPr>
          <w:u w:val="single"/>
        </w:rPr>
        <w:t>and jeopardizing the position of leadership it has used to shape bilateral and regional agendas for decades. The consequences would seem no less damaging where stability is concerned</w:t>
      </w:r>
      <w:r w:rsidRPr="00FC301E">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FC301E">
        <w:rPr>
          <w:u w:val="single"/>
        </w:rPr>
        <w:t xml:space="preserve">removing the American pacifier would liberate the more destabilizing influences that U.S. policy had previously stifled. Long-dormant </w:t>
      </w:r>
      <w:r w:rsidRPr="006A0BCA">
        <w:rPr>
          <w:highlight w:val="cyan"/>
          <w:u w:val="single"/>
        </w:rPr>
        <w:t>security competitions might reawaken</w:t>
      </w:r>
      <w:r w:rsidRPr="00FC301E">
        <w:rPr>
          <w:u w:val="single"/>
        </w:rPr>
        <w:t xml:space="preserve"> as countries armed themselves more vigorously</w:t>
      </w:r>
      <w:r w:rsidRPr="00FC301E">
        <w:rPr>
          <w:sz w:val="16"/>
        </w:rPr>
        <w:t xml:space="preserve">; </w:t>
      </w:r>
      <w:r w:rsidRPr="00FC301E">
        <w:rPr>
          <w:u w:val="single"/>
        </w:rPr>
        <w:t>historical antagonisms</w:t>
      </w:r>
      <w:r w:rsidRPr="00FC301E">
        <w:rPr>
          <w:sz w:val="16"/>
        </w:rPr>
        <w:t xml:space="preserve"> </w:t>
      </w:r>
      <w:r w:rsidRPr="00FC301E">
        <w:rPr>
          <w:u w:val="single"/>
        </w:rPr>
        <w:t>between old rivals might reemerge in the absence of a robust U.S. presence and the reassurance it provides</w:t>
      </w:r>
      <w:r w:rsidRPr="00FC301E">
        <w:rPr>
          <w:sz w:val="16"/>
        </w:rPr>
        <w:t xml:space="preserve">. Moreover, </w:t>
      </w:r>
      <w:r w:rsidRPr="00FC301E">
        <w:rPr>
          <w:u w:val="single"/>
        </w:rPr>
        <w:t>countries that seek to revise existing regional orders in their favor</w:t>
      </w:r>
      <w:r w:rsidRPr="00FC301E">
        <w:rPr>
          <w:sz w:val="16"/>
        </w:rPr>
        <w:t xml:space="preserve">—think </w:t>
      </w:r>
      <w:r w:rsidRPr="006A0BCA">
        <w:rPr>
          <w:rStyle w:val="Emphasis"/>
          <w:highlight w:val="cyan"/>
        </w:rPr>
        <w:t>Russia</w:t>
      </w:r>
      <w:r w:rsidRPr="00FC301E">
        <w:rPr>
          <w:sz w:val="16"/>
        </w:rPr>
        <w:t xml:space="preserve"> in </w:t>
      </w:r>
      <w:r w:rsidRPr="006A0BCA">
        <w:rPr>
          <w:rStyle w:val="Emphasis"/>
          <w:highlight w:val="cyan"/>
        </w:rPr>
        <w:t>Europe</w:t>
      </w:r>
      <w:r w:rsidRPr="00FC301E">
        <w:rPr>
          <w:sz w:val="16"/>
        </w:rPr>
        <w:t xml:space="preserve">, or </w:t>
      </w:r>
      <w:r w:rsidRPr="006A0BCA">
        <w:rPr>
          <w:rStyle w:val="Emphasis"/>
          <w:highlight w:val="cyan"/>
        </w:rPr>
        <w:t>China</w:t>
      </w:r>
      <w:r w:rsidRPr="00FC301E">
        <w:rPr>
          <w:sz w:val="16"/>
        </w:rPr>
        <w:t xml:space="preserve"> in Asia—might indeed applaud U.S. retrenchment, but </w:t>
      </w:r>
      <w:r w:rsidRPr="00FC301E">
        <w:rPr>
          <w:u w:val="single"/>
        </w:rPr>
        <w:t xml:space="preserve">they </w:t>
      </w:r>
      <w:r w:rsidRPr="006A0BCA">
        <w:rPr>
          <w:highlight w:val="cyan"/>
          <w:u w:val="single"/>
        </w:rPr>
        <w:t>might</w:t>
      </w:r>
      <w:r w:rsidRPr="00FC301E">
        <w:rPr>
          <w:u w:val="single"/>
        </w:rPr>
        <w:t xml:space="preserve"> just as plausibly feel empowered to more </w:t>
      </w:r>
      <w:r w:rsidRPr="006A0BCA">
        <w:rPr>
          <w:highlight w:val="cyan"/>
          <w:u w:val="single"/>
        </w:rPr>
        <w:t>assertively press</w:t>
      </w:r>
      <w:r w:rsidRPr="00FC301E">
        <w:rPr>
          <w:u w:val="single"/>
        </w:rPr>
        <w:t xml:space="preserve"> their interests</w:t>
      </w:r>
      <w:r w:rsidRPr="00FC301E">
        <w:rPr>
          <w:sz w:val="16"/>
        </w:rPr>
        <w:t>. If the United States has been a kind of Leviathan in key regions, Mearsheimer acknowledges, then “</w:t>
      </w:r>
      <w:r w:rsidRPr="00FC301E">
        <w:rPr>
          <w:u w:val="single"/>
        </w:rPr>
        <w:t>take away that Leviathan and there is likely to be big trouble</w:t>
      </w:r>
      <w:r w:rsidRPr="00FC301E">
        <w:rPr>
          <w:sz w:val="16"/>
        </w:rPr>
        <w:t xml:space="preserve">.”46 Scanning the global horizon today, </w:t>
      </w:r>
      <w:r w:rsidRPr="00FC301E">
        <w:rPr>
          <w:u w:val="single"/>
        </w:rPr>
        <w:t>one can easily see where such trouble might arise. In Europe,</w:t>
      </w:r>
      <w:r w:rsidRPr="00FC301E">
        <w:rPr>
          <w:sz w:val="16"/>
        </w:rPr>
        <w:t xml:space="preserve"> </w:t>
      </w:r>
      <w:r w:rsidRPr="00FC301E">
        <w:rPr>
          <w:u w:val="single"/>
        </w:rPr>
        <w:t>a revisionist Russia is already destabilizing its neighbors and contesting the post-Cold War settlement in the region.</w:t>
      </w:r>
      <w:r w:rsidRPr="00FC301E">
        <w:rPr>
          <w:sz w:val="16"/>
        </w:rPr>
        <w:t xml:space="preserve"> </w:t>
      </w:r>
      <w:r w:rsidRPr="00FC301E">
        <w:rPr>
          <w:u w:val="single"/>
        </w:rPr>
        <w:t xml:space="preserve">In the Gulf and broader Middle East, the threat of </w:t>
      </w:r>
      <w:r w:rsidRPr="006A0BCA">
        <w:rPr>
          <w:highlight w:val="cyan"/>
          <w:u w:val="single"/>
        </w:rPr>
        <w:t>Iran</w:t>
      </w:r>
      <w:r w:rsidRPr="00FC301E">
        <w:rPr>
          <w:u w:val="single"/>
        </w:rPr>
        <w:t xml:space="preserve">ian ascendancy has </w:t>
      </w:r>
      <w:r w:rsidRPr="006A0BCA">
        <w:rPr>
          <w:highlight w:val="cyan"/>
          <w:u w:val="single"/>
        </w:rPr>
        <w:t>stoked</w:t>
      </w:r>
      <w:r w:rsidRPr="00FC301E">
        <w:rPr>
          <w:u w:val="single"/>
        </w:rPr>
        <w:t xml:space="preserve"> region-wide tensions manifesting in </w:t>
      </w:r>
      <w:r w:rsidRPr="006A0BCA">
        <w:rPr>
          <w:highlight w:val="cyan"/>
          <w:u w:val="single"/>
        </w:rPr>
        <w:t>proxy wars</w:t>
      </w:r>
      <w:r w:rsidRPr="00FC301E">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FC301E">
        <w:rPr>
          <w:sz w:val="16"/>
        </w:rPr>
        <w:t xml:space="preserve">In these circumstances, </w:t>
      </w:r>
      <w:r w:rsidRPr="00FC301E">
        <w:rPr>
          <w:u w:val="single"/>
        </w:rPr>
        <w:t>removing the American pacifier would likely yield not low-cost stability, but increased conflict and upheaval. That conflict and upheaval</w:t>
      </w:r>
      <w:r w:rsidRPr="00FC301E">
        <w:rPr>
          <w:sz w:val="16"/>
        </w:rPr>
        <w:t xml:space="preserve">, in turn, </w:t>
      </w:r>
      <w:r w:rsidRPr="00FC301E">
        <w:rPr>
          <w:u w:val="single"/>
        </w:rPr>
        <w:t>would be quite damaging to U.S. interests</w:t>
      </w:r>
      <w:r w:rsidRPr="00FC301E">
        <w:rPr>
          <w:sz w:val="16"/>
        </w:rPr>
        <w:t xml:space="preserve"> even if it did not result in the nightmare scenario of a hostile power dominating a key region. </w:t>
      </w:r>
      <w:r w:rsidRPr="006A0BCA">
        <w:rPr>
          <w:highlight w:val="cyan"/>
          <w:u w:val="single"/>
        </w:rPr>
        <w:t>It is hard to imagine</w:t>
      </w:r>
      <w:r w:rsidRPr="00FC301E">
        <w:rPr>
          <w:sz w:val="16"/>
        </w:rPr>
        <w:t xml:space="preserve">, for instance, </w:t>
      </w:r>
      <w:r w:rsidRPr="00FC301E">
        <w:rPr>
          <w:u w:val="single"/>
        </w:rPr>
        <w:t xml:space="preserve">that </w:t>
      </w:r>
      <w:r w:rsidRPr="006A0BCA">
        <w:rPr>
          <w:highlight w:val="cyan"/>
          <w:u w:val="single"/>
        </w:rPr>
        <w:t>increased instability</w:t>
      </w:r>
      <w:r w:rsidRPr="00FC301E">
        <w:rPr>
          <w:u w:val="single"/>
        </w:rPr>
        <w:t xml:space="preserve"> and acrimony </w:t>
      </w:r>
      <w:r w:rsidRPr="006A0BCA">
        <w:rPr>
          <w:highlight w:val="cyan"/>
          <w:u w:val="single"/>
        </w:rPr>
        <w:t>would produce</w:t>
      </w:r>
      <w:r w:rsidRPr="00FC301E">
        <w:rPr>
          <w:u w:val="single"/>
        </w:rPr>
        <w:t xml:space="preserve"> the </w:t>
      </w:r>
      <w:r w:rsidRPr="006A0BCA">
        <w:rPr>
          <w:highlight w:val="cyan"/>
          <w:u w:val="single"/>
        </w:rPr>
        <w:t>robust</w:t>
      </w:r>
      <w:r w:rsidRPr="00FC301E">
        <w:rPr>
          <w:u w:val="single"/>
        </w:rPr>
        <w:t xml:space="preserve"> multilateral </w:t>
      </w:r>
      <w:r w:rsidRPr="006A0BCA">
        <w:rPr>
          <w:highlight w:val="cyan"/>
          <w:u w:val="single"/>
        </w:rPr>
        <w:t>cooperation</w:t>
      </w:r>
      <w:r w:rsidRPr="00FC301E">
        <w:rPr>
          <w:u w:val="single"/>
        </w:rPr>
        <w:t xml:space="preserve"> necessary </w:t>
      </w:r>
      <w:r w:rsidRPr="006A0BCA">
        <w:rPr>
          <w:highlight w:val="cyan"/>
          <w:u w:val="single"/>
        </w:rPr>
        <w:t>to deal with</w:t>
      </w:r>
      <w:r w:rsidRPr="00FC301E">
        <w:rPr>
          <w:u w:val="single"/>
        </w:rPr>
        <w:t xml:space="preserve"> transnational threats from </w:t>
      </w:r>
      <w:r w:rsidRPr="006A0BCA">
        <w:rPr>
          <w:rStyle w:val="Emphasis"/>
          <w:highlight w:val="cyan"/>
        </w:rPr>
        <w:t>pandemics</w:t>
      </w:r>
      <w:r w:rsidRPr="00FC301E">
        <w:rPr>
          <w:u w:val="single"/>
        </w:rPr>
        <w:t xml:space="preserve"> to piracy. More </w:t>
      </w:r>
      <w:r w:rsidRPr="006A0BCA">
        <w:rPr>
          <w:highlight w:val="cyan"/>
          <w:u w:val="single"/>
        </w:rPr>
        <w:t>problematic</w:t>
      </w:r>
      <w:r w:rsidRPr="00FC301E">
        <w:rPr>
          <w:u w:val="single"/>
        </w:rPr>
        <w:t xml:space="preserve"> still </w:t>
      </w:r>
      <w:r w:rsidRPr="006A0BCA">
        <w:rPr>
          <w:highlight w:val="cyan"/>
          <w:u w:val="single"/>
        </w:rPr>
        <w:t>might be</w:t>
      </w:r>
      <w:r w:rsidRPr="00FC301E">
        <w:rPr>
          <w:u w:val="single"/>
        </w:rPr>
        <w:t xml:space="preserve"> the </w:t>
      </w:r>
      <w:r w:rsidRPr="006A0BCA">
        <w:rPr>
          <w:rStyle w:val="Emphasis"/>
          <w:highlight w:val="cyan"/>
        </w:rPr>
        <w:t>economic consequences</w:t>
      </w:r>
      <w:r w:rsidRPr="00FC301E">
        <w:rPr>
          <w:u w:val="single"/>
        </w:rPr>
        <w:t>.</w:t>
      </w:r>
      <w:r w:rsidRPr="00FC301E">
        <w:rPr>
          <w:sz w:val="16"/>
        </w:rPr>
        <w:t xml:space="preserve"> As scholars like Michael Mandelbaum have argued, </w:t>
      </w:r>
      <w:r w:rsidRPr="00FC301E">
        <w:rPr>
          <w:u w:val="single"/>
        </w:rPr>
        <w:t xml:space="preserve">the </w:t>
      </w:r>
      <w:r w:rsidRPr="006A0BCA">
        <w:rPr>
          <w:highlight w:val="cyan"/>
          <w:u w:val="single"/>
        </w:rPr>
        <w:t>enormous</w:t>
      </w:r>
      <w:r w:rsidRPr="00FC301E">
        <w:rPr>
          <w:u w:val="single"/>
        </w:rPr>
        <w:t xml:space="preserve"> progress toward global </w:t>
      </w:r>
      <w:r w:rsidRPr="006A0BCA">
        <w:rPr>
          <w:highlight w:val="cyan"/>
          <w:u w:val="single"/>
        </w:rPr>
        <w:t>prosperity</w:t>
      </w:r>
      <w:r w:rsidRPr="00FC301E">
        <w:rPr>
          <w:u w:val="single"/>
        </w:rPr>
        <w:t xml:space="preserve"> and integration that has occurred since World War II</w:t>
      </w:r>
      <w:r w:rsidRPr="00FC301E">
        <w:rPr>
          <w:sz w:val="16"/>
        </w:rPr>
        <w:t xml:space="preserve"> (and now the Cold War) </w:t>
      </w:r>
      <w:r w:rsidRPr="006A0BCA">
        <w:rPr>
          <w:highlight w:val="cyan"/>
          <w:u w:val="single"/>
        </w:rPr>
        <w:t>has come in the climate of</w:t>
      </w:r>
      <w:r w:rsidRPr="00FC301E">
        <w:rPr>
          <w:u w:val="single"/>
        </w:rPr>
        <w:t xml:space="preserve"> relative stability and </w:t>
      </w:r>
      <w:r w:rsidRPr="006A0BCA">
        <w:rPr>
          <w:highlight w:val="cyan"/>
          <w:u w:val="single"/>
        </w:rPr>
        <w:t>security provided</w:t>
      </w:r>
      <w:r w:rsidRPr="00FC301E">
        <w:rPr>
          <w:u w:val="single"/>
        </w:rPr>
        <w:t xml:space="preserve"> largely by the U</w:t>
      </w:r>
      <w:r w:rsidRPr="00FC301E">
        <w:rPr>
          <w:sz w:val="16"/>
        </w:rPr>
        <w:t xml:space="preserve">nited </w:t>
      </w:r>
      <w:r w:rsidRPr="00FC301E">
        <w:rPr>
          <w:u w:val="single"/>
        </w:rPr>
        <w:t>S</w:t>
      </w:r>
      <w:r w:rsidRPr="00FC301E">
        <w:rPr>
          <w:sz w:val="16"/>
        </w:rPr>
        <w:t xml:space="preserve">tates.47 </w:t>
      </w:r>
      <w:r w:rsidRPr="006A0BCA">
        <w:rPr>
          <w:highlight w:val="cyan"/>
          <w:u w:val="single"/>
        </w:rPr>
        <w:t>One</w:t>
      </w:r>
      <w:r w:rsidRPr="00FC301E">
        <w:rPr>
          <w:u w:val="single"/>
        </w:rPr>
        <w:t xml:space="preserve"> simply </w:t>
      </w:r>
      <w:r w:rsidRPr="006A0BCA">
        <w:rPr>
          <w:highlight w:val="cyan"/>
          <w:u w:val="single"/>
        </w:rPr>
        <w:t>cannot</w:t>
      </w:r>
      <w:r w:rsidRPr="00FC301E">
        <w:rPr>
          <w:u w:val="single"/>
        </w:rPr>
        <w:t xml:space="preserve"> confidently </w:t>
      </w:r>
      <w:r w:rsidRPr="006A0BCA">
        <w:rPr>
          <w:highlight w:val="cyan"/>
          <w:u w:val="single"/>
        </w:rPr>
        <w:t>predict</w:t>
      </w:r>
      <w:r w:rsidRPr="00FC301E">
        <w:rPr>
          <w:u w:val="single"/>
        </w:rPr>
        <w:t xml:space="preserve"> that </w:t>
      </w:r>
      <w:r w:rsidRPr="006A0BCA">
        <w:rPr>
          <w:highlight w:val="cyan"/>
          <w:u w:val="single"/>
        </w:rPr>
        <w:t>this</w:t>
      </w:r>
      <w:r w:rsidRPr="00FC301E">
        <w:rPr>
          <w:u w:val="single"/>
        </w:rPr>
        <w:t xml:space="preserve"> progress </w:t>
      </w:r>
      <w:r w:rsidRPr="006A0BCA">
        <w:rPr>
          <w:highlight w:val="cyan"/>
          <w:u w:val="single"/>
        </w:rPr>
        <w:t>would endure</w:t>
      </w:r>
      <w:r w:rsidRPr="00FC301E">
        <w:rPr>
          <w:u w:val="single"/>
        </w:rPr>
        <w:t xml:space="preserve"> amid escalating geopolitical competition in regions of enormous importance to the world economy</w:t>
      </w:r>
      <w:r w:rsidRPr="00FC301E">
        <w:rPr>
          <w:sz w:val="16"/>
          <w:szCs w:val="16"/>
        </w:rPr>
        <w:t xml:space="preserve">. </w:t>
      </w:r>
      <w:r w:rsidRPr="00FC301E">
        <w:rPr>
          <w:sz w:val="16"/>
        </w:rPr>
        <w:t xml:space="preserve">Perhaps </w:t>
      </w:r>
      <w:r w:rsidRPr="00FC301E">
        <w:rPr>
          <w:u w:val="single"/>
        </w:rPr>
        <w:t>the greatest risk that a strategy of offshore balancing would run</w:t>
      </w:r>
      <w:r w:rsidRPr="00FC301E">
        <w:rPr>
          <w:sz w:val="16"/>
        </w:rPr>
        <w:t xml:space="preserve">, of course, </w:t>
      </w:r>
      <w:r w:rsidRPr="00FC301E">
        <w:rPr>
          <w:u w:val="single"/>
        </w:rPr>
        <w:t>is that a key region might not be able to maintain its own balance following U.S. retrenchment</w:t>
      </w:r>
      <w:r w:rsidRPr="00FC301E">
        <w:rPr>
          <w:sz w:val="16"/>
        </w:rPr>
        <w:t xml:space="preserve">. That prospect might have seemed far-fetched in the early post-Cold War era, and it remains unlikely in the immediate future. But </w:t>
      </w:r>
      <w:r w:rsidRPr="00FC301E">
        <w:rPr>
          <w:u w:val="single"/>
        </w:rPr>
        <w:t>in East Asia particularly, the rise and growing assertiveness of China has highlighted the medium- to long-term danger that a hostile power could in fact gain regional primacy. If China’s economy continues to grow rapidly</w:t>
      </w:r>
      <w:r w:rsidRPr="00FC301E">
        <w:rPr>
          <w:sz w:val="16"/>
        </w:rPr>
        <w:t xml:space="preserve">, and if Beijing continues to increase military spending by 10 percent or more each year, </w:t>
      </w:r>
      <w:r w:rsidRPr="00FC301E">
        <w:rPr>
          <w:u w:val="single"/>
        </w:rPr>
        <w:t>then its neighbors will ultimately face grave challenges in containing Chinese power even if they join forces in that endeavor</w:t>
      </w:r>
      <w:r w:rsidRPr="00FC301E">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FC301E">
        <w:rPr>
          <w:u w:val="single"/>
        </w:rPr>
        <w:t>offshore balancing becomes a dangerous and potentially self-defeating strategy</w:t>
      </w:r>
      <w:r w:rsidRPr="00FC301E">
        <w:rPr>
          <w:sz w:val="16"/>
        </w:rPr>
        <w:t xml:space="preserve">. As mentioned above, </w:t>
      </w:r>
      <w:r w:rsidRPr="006A0BCA">
        <w:rPr>
          <w:highlight w:val="cyan"/>
          <w:u w:val="single"/>
        </w:rPr>
        <w:t>it could lead</w:t>
      </w:r>
      <w:r w:rsidRPr="00FC301E">
        <w:rPr>
          <w:u w:val="single"/>
        </w:rPr>
        <w:t xml:space="preserve"> countries like </w:t>
      </w:r>
      <w:r w:rsidRPr="006A0BCA">
        <w:rPr>
          <w:highlight w:val="cyan"/>
          <w:u w:val="single"/>
        </w:rPr>
        <w:t>Japan and</w:t>
      </w:r>
      <w:r w:rsidRPr="00FC301E">
        <w:rPr>
          <w:u w:val="single"/>
        </w:rPr>
        <w:t xml:space="preserve"> South </w:t>
      </w:r>
      <w:r w:rsidRPr="006A0BCA">
        <w:rPr>
          <w:highlight w:val="cyan"/>
          <w:u w:val="single"/>
        </w:rPr>
        <w:t xml:space="preserve">Korea to seek </w:t>
      </w:r>
      <w:r w:rsidRPr="006A0BCA">
        <w:rPr>
          <w:rStyle w:val="Emphasis"/>
          <w:highlight w:val="cyan"/>
        </w:rPr>
        <w:t>nuclear weapons</w:t>
      </w:r>
      <w:r w:rsidRPr="00FC301E">
        <w:rPr>
          <w:sz w:val="16"/>
        </w:rPr>
        <w:t xml:space="preserve">, thereby </w:t>
      </w:r>
      <w:r w:rsidRPr="00FC301E">
        <w:rPr>
          <w:u w:val="single"/>
        </w:rPr>
        <w:t>stoking arms races and elevating regional tensions</w:t>
      </w:r>
      <w:r w:rsidRPr="00FC301E">
        <w:rPr>
          <w:sz w:val="16"/>
        </w:rPr>
        <w:t xml:space="preserve">. Alternatively, and perhaps more worryingly, </w:t>
      </w:r>
      <w:r w:rsidRPr="00FC301E">
        <w:rPr>
          <w:u w:val="single"/>
        </w:rPr>
        <w:t>it might encourage the scenario that offshore balancers seek to avoid, by easing China’s ascent to regional hegemony.</w:t>
      </w:r>
      <w:r w:rsidRPr="00FC301E">
        <w:rPr>
          <w:sz w:val="16"/>
        </w:rPr>
        <w:t xml:space="preserve"> As Robert Gilpin has written, “</w:t>
      </w:r>
      <w:r w:rsidRPr="00FC301E">
        <w:rPr>
          <w:u w:val="single"/>
        </w:rPr>
        <w:t>Retrenchment by its very nature is an indication of relative weakness and declining power, and thus retrenchment can have a deteriorating effect on relations with allies and rivals</w:t>
      </w:r>
      <w:r w:rsidRPr="00FC301E">
        <w:rPr>
          <w:sz w:val="16"/>
        </w:rPr>
        <w:t>.”</w:t>
      </w:r>
      <w:r w:rsidRPr="00FC301E">
        <w:rPr>
          <w:sz w:val="16"/>
          <w:szCs w:val="16"/>
        </w:rPr>
        <w:t xml:space="preserve">49 </w:t>
      </w:r>
      <w:r w:rsidRPr="00FC301E">
        <w:rPr>
          <w:u w:val="single"/>
        </w:rPr>
        <w:t>In East Asia today, U.S. allies rely on U.S. reassurance to navigate increasingly fraught relationships with a more assertive China precisely because they understand that they will have great trouble balancing Beijing on their own</w:t>
      </w:r>
      <w:r w:rsidRPr="00FC301E">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34D7188E" w14:textId="1ABF76F5" w:rsidR="005A051F" w:rsidRDefault="005A051F" w:rsidP="005A051F">
      <w:pPr>
        <w:pStyle w:val="Heading3"/>
      </w:pPr>
      <w:r>
        <w:t>New Mod---Heg---A2: Heg Unsustainable</w:t>
      </w:r>
    </w:p>
    <w:p w14:paraId="3AD5CC50" w14:textId="77777777" w:rsidR="005A051F" w:rsidRPr="00AB69E2" w:rsidRDefault="005A051F" w:rsidP="005A051F">
      <w:pPr>
        <w:pStyle w:val="Heading4"/>
      </w:pPr>
      <w:r>
        <w:t>Heg is sustainable and solves great power war---no fill-in</w:t>
      </w:r>
    </w:p>
    <w:p w14:paraId="370BF2E7" w14:textId="77777777" w:rsidR="005A051F" w:rsidRDefault="005A051F" w:rsidP="005A051F">
      <w:r w:rsidRPr="00AB69E2">
        <w:rPr>
          <w:rStyle w:val="Style13ptBold"/>
        </w:rPr>
        <w:t xml:space="preserve">Kagan </w:t>
      </w:r>
      <w:r>
        <w:rPr>
          <w:rStyle w:val="Style13ptBold"/>
        </w:rPr>
        <w:t xml:space="preserve">16 </w:t>
      </w:r>
      <w:r w:rsidRPr="00214BC6">
        <w:t xml:space="preserve">Robert, Senior Fellow, Project on International Order and Strategy at the Brookings Institution, Why America Must Lead, Winter 2016, </w:t>
      </w:r>
      <w:hyperlink r:id="rId80" w:history="1">
        <w:r w:rsidRPr="00552A01">
          <w:rPr>
            <w:rStyle w:val="Hyperlink"/>
          </w:rPr>
          <w:t>http://www.bushcenter.org/catalyst/leadership/why-america-must-lead.html</w:t>
        </w:r>
      </w:hyperlink>
    </w:p>
    <w:p w14:paraId="60725997" w14:textId="77777777" w:rsidR="005A051F" w:rsidRPr="00214BC6" w:rsidRDefault="005A051F" w:rsidP="005A051F"/>
    <w:p w14:paraId="1DE3CF3F" w14:textId="77777777" w:rsidR="005A051F" w:rsidRDefault="005A051F" w:rsidP="005A051F">
      <w:pPr>
        <w:rPr>
          <w:sz w:val="14"/>
        </w:rPr>
      </w:pPr>
      <w:r w:rsidRPr="00AB69E2">
        <w:rPr>
          <w:sz w:val="14"/>
        </w:rPr>
        <w:t xml:space="preserve">The </w:t>
      </w:r>
      <w:r w:rsidRPr="006A0BCA">
        <w:rPr>
          <w:rStyle w:val="StyleUnderline"/>
          <w:highlight w:val="cyan"/>
        </w:rPr>
        <w:t>liberal world order</w:t>
      </w:r>
      <w:r w:rsidRPr="00AB69E2">
        <w:rPr>
          <w:sz w:val="14"/>
        </w:rPr>
        <w:t xml:space="preserve"> that was created in the aftermath of the Second World War </w:t>
      </w:r>
      <w:r w:rsidRPr="00AB69E2">
        <w:rPr>
          <w:rStyle w:val="StyleUnderline"/>
        </w:rPr>
        <w:t>is</w:t>
      </w:r>
      <w:r w:rsidRPr="00AB69E2">
        <w:rPr>
          <w:sz w:val="14"/>
        </w:rPr>
        <w:t xml:space="preserve"> today </w:t>
      </w:r>
      <w:r w:rsidRPr="006A0BCA">
        <w:rPr>
          <w:rStyle w:val="StyleUnderline"/>
          <w:highlight w:val="cyan"/>
        </w:rPr>
        <w:t>being challenged</w:t>
      </w:r>
      <w:r w:rsidRPr="00AB69E2">
        <w:rPr>
          <w:rStyle w:val="StyleUnderline"/>
        </w:rPr>
        <w:t xml:space="preserve"> by</w:t>
      </w:r>
      <w:r w:rsidRPr="00AB69E2">
        <w:rPr>
          <w:sz w:val="14"/>
        </w:rPr>
        <w:t xml:space="preserve"> a </w:t>
      </w:r>
      <w:r w:rsidRPr="00AB69E2">
        <w:rPr>
          <w:rStyle w:val="StyleUnderline"/>
        </w:rPr>
        <w:t>variety of forces</w:t>
      </w:r>
      <w:r w:rsidRPr="00AB69E2">
        <w:rPr>
          <w:sz w:val="14"/>
        </w:rPr>
        <w:t xml:space="preserve"> — by powerful </w:t>
      </w:r>
      <w:r w:rsidRPr="00AB69E2">
        <w:rPr>
          <w:rStyle w:val="StyleUnderline"/>
        </w:rPr>
        <w:t>authoritarian governments and anti-liberal fundamentalist movements</w:t>
      </w:r>
      <w:r w:rsidRPr="00AB69E2">
        <w:rPr>
          <w:sz w:val="14"/>
        </w:rPr>
        <w:t xml:space="preserve">, as well as by long-term shifts in the global economy. </w:t>
      </w:r>
      <w:r w:rsidRPr="006A0BCA">
        <w:rPr>
          <w:rStyle w:val="Emphasis"/>
          <w:highlight w:val="cyan"/>
        </w:rPr>
        <w:t>Great power competition has returned</w:t>
      </w:r>
      <w:r w:rsidRPr="00AB69E2">
        <w:rPr>
          <w:sz w:val="14"/>
        </w:rPr>
        <w:t xml:space="preserve">. </w:t>
      </w:r>
      <w:r w:rsidRPr="006A0BCA">
        <w:rPr>
          <w:rStyle w:val="StyleUnderline"/>
          <w:highlight w:val="cyan"/>
        </w:rPr>
        <w:t>In</w:t>
      </w:r>
      <w:r w:rsidRPr="006A0BCA">
        <w:rPr>
          <w:sz w:val="14"/>
          <w:highlight w:val="cyan"/>
        </w:rPr>
        <w:t xml:space="preserve"> </w:t>
      </w:r>
      <w:r w:rsidRPr="006A0BCA">
        <w:rPr>
          <w:rStyle w:val="Emphasis"/>
          <w:highlight w:val="cyan"/>
        </w:rPr>
        <w:t>Europe</w:t>
      </w:r>
      <w:r w:rsidRPr="00AB69E2">
        <w:rPr>
          <w:sz w:val="14"/>
        </w:rPr>
        <w:t xml:space="preserve">, </w:t>
      </w:r>
      <w:r w:rsidRPr="006A0BCA">
        <w:rPr>
          <w:rStyle w:val="Emphasis"/>
          <w:highlight w:val="cyan"/>
        </w:rPr>
        <w:t>Russia</w:t>
      </w:r>
      <w:r w:rsidRPr="00AB69E2">
        <w:rPr>
          <w:sz w:val="14"/>
        </w:rPr>
        <w:t xml:space="preserve"> has </w:t>
      </w:r>
      <w:r w:rsidRPr="006A0BCA">
        <w:rPr>
          <w:rStyle w:val="Emphasis"/>
          <w:highlight w:val="cyan"/>
        </w:rPr>
        <w:t>launched</w:t>
      </w:r>
      <w:r w:rsidRPr="00AB69E2">
        <w:rPr>
          <w:rStyle w:val="Emphasis"/>
        </w:rPr>
        <w:t xml:space="preserve"> the first </w:t>
      </w:r>
      <w:r w:rsidRPr="006A0BCA">
        <w:rPr>
          <w:rStyle w:val="Emphasis"/>
          <w:highlight w:val="cyan"/>
        </w:rPr>
        <w:t>cross-border invasion</w:t>
      </w:r>
      <w:r w:rsidRPr="00AB69E2">
        <w:rPr>
          <w:rStyle w:val="StyleUnderline"/>
        </w:rPr>
        <w:t xml:space="preserve"> of</w:t>
      </w:r>
      <w:r w:rsidRPr="00AB69E2">
        <w:rPr>
          <w:sz w:val="14"/>
        </w:rPr>
        <w:t xml:space="preserve"> a </w:t>
      </w:r>
      <w:r w:rsidRPr="00AB69E2">
        <w:rPr>
          <w:rStyle w:val="StyleUnderline"/>
        </w:rPr>
        <w:t>neighboring country</w:t>
      </w:r>
      <w:r w:rsidRPr="00AB69E2">
        <w:rPr>
          <w:sz w:val="14"/>
        </w:rPr>
        <w:t xml:space="preserve"> since World War II. </w:t>
      </w:r>
      <w:r w:rsidRPr="006A0BCA">
        <w:rPr>
          <w:rStyle w:val="StyleUnderline"/>
          <w:highlight w:val="cyan"/>
        </w:rPr>
        <w:t>In</w:t>
      </w:r>
      <w:r w:rsidRPr="00AB69E2">
        <w:rPr>
          <w:sz w:val="14"/>
        </w:rPr>
        <w:t xml:space="preserve"> East </w:t>
      </w:r>
      <w:r w:rsidRPr="006A0BCA">
        <w:rPr>
          <w:rStyle w:val="Emphasis"/>
          <w:highlight w:val="cyan"/>
        </w:rPr>
        <w:t>Asia</w:t>
      </w:r>
      <w:r w:rsidRPr="00AB69E2">
        <w:rPr>
          <w:sz w:val="14"/>
        </w:rPr>
        <w:t xml:space="preserve">, </w:t>
      </w:r>
      <w:r w:rsidRPr="006A0BCA">
        <w:rPr>
          <w:rStyle w:val="Emphasis"/>
          <w:highlight w:val="cyan"/>
        </w:rPr>
        <w:t>China</w:t>
      </w:r>
      <w:r w:rsidRPr="00AB69E2">
        <w:rPr>
          <w:rStyle w:val="Emphasis"/>
        </w:rPr>
        <w:t xml:space="preserve"> is </w:t>
      </w:r>
      <w:r w:rsidRPr="006A0BCA">
        <w:rPr>
          <w:rStyle w:val="Emphasis"/>
          <w:highlight w:val="cyan"/>
        </w:rPr>
        <w:t>expanding</w:t>
      </w:r>
      <w:r w:rsidRPr="00AB69E2">
        <w:rPr>
          <w:rStyle w:val="Emphasis"/>
        </w:rPr>
        <w:t xml:space="preserve"> its reach as a </w:t>
      </w:r>
      <w:r w:rsidRPr="006A0BCA">
        <w:rPr>
          <w:rStyle w:val="Emphasis"/>
          <w:highlight w:val="cyan"/>
        </w:rPr>
        <w:t>military power</w:t>
      </w:r>
      <w:r w:rsidRPr="00AB69E2">
        <w:rPr>
          <w:sz w:val="14"/>
        </w:rPr>
        <w:t xml:space="preserve">, </w:t>
      </w:r>
      <w:r w:rsidRPr="00AB69E2">
        <w:rPr>
          <w:rStyle w:val="StyleUnderline"/>
        </w:rPr>
        <w:t>seeking</w:t>
      </w:r>
      <w:r w:rsidRPr="00AB69E2">
        <w:rPr>
          <w:sz w:val="14"/>
        </w:rPr>
        <w:t xml:space="preserve"> both economic and strategic </w:t>
      </w:r>
      <w:r w:rsidRPr="00AB69E2">
        <w:rPr>
          <w:rStyle w:val="StyleUnderline"/>
        </w:rPr>
        <w:t xml:space="preserve">hegemony at the risk of </w:t>
      </w:r>
      <w:r w:rsidRPr="006A0BCA">
        <w:rPr>
          <w:rStyle w:val="StyleUnderline"/>
          <w:highlight w:val="cyan"/>
        </w:rPr>
        <w:t>destabilizing</w:t>
      </w:r>
      <w:r w:rsidRPr="00AB69E2">
        <w:rPr>
          <w:rStyle w:val="StyleUnderline"/>
        </w:rPr>
        <w:t xml:space="preserve"> that critical </w:t>
      </w:r>
      <w:r w:rsidRPr="006A0BCA">
        <w:rPr>
          <w:rStyle w:val="StyleUnderline"/>
          <w:highlight w:val="cyan"/>
        </w:rPr>
        <w:t>region</w:t>
      </w:r>
      <w:r w:rsidRPr="00AB69E2">
        <w:rPr>
          <w:sz w:val="14"/>
        </w:rPr>
        <w:t xml:space="preserve">. </w:t>
      </w:r>
      <w:r w:rsidRPr="006A0BCA">
        <w:rPr>
          <w:rStyle w:val="Emphasis"/>
          <w:highlight w:val="cyan"/>
        </w:rPr>
        <w:t>In</w:t>
      </w:r>
      <w:r w:rsidRPr="00AB69E2">
        <w:rPr>
          <w:rStyle w:val="Emphasis"/>
        </w:rPr>
        <w:t xml:space="preserve"> the </w:t>
      </w:r>
      <w:r w:rsidRPr="006A0BCA">
        <w:rPr>
          <w:rStyle w:val="Emphasis"/>
          <w:highlight w:val="cyan"/>
        </w:rPr>
        <w:t>Middle East</w:t>
      </w:r>
      <w:r w:rsidRPr="00AB69E2">
        <w:rPr>
          <w:rStyle w:val="Emphasis"/>
        </w:rPr>
        <w:t xml:space="preserve">, </w:t>
      </w:r>
      <w:r w:rsidRPr="006A0BCA">
        <w:rPr>
          <w:rStyle w:val="Emphasis"/>
          <w:highlight w:val="cyan"/>
        </w:rPr>
        <w:t>Iran</w:t>
      </w:r>
      <w:r w:rsidRPr="00AB69E2">
        <w:rPr>
          <w:rStyle w:val="Emphasis"/>
        </w:rPr>
        <w:t xml:space="preserve"> is </w:t>
      </w:r>
      <w:r w:rsidRPr="006A0BCA">
        <w:rPr>
          <w:rStyle w:val="Emphasis"/>
          <w:highlight w:val="cyan"/>
        </w:rPr>
        <w:t>expanding</w:t>
      </w:r>
      <w:r w:rsidRPr="00AB69E2">
        <w:rPr>
          <w:rStyle w:val="Emphasis"/>
        </w:rPr>
        <w:t xml:space="preserve"> its </w:t>
      </w:r>
      <w:r w:rsidRPr="006A0BCA">
        <w:rPr>
          <w:rStyle w:val="Emphasis"/>
          <w:highlight w:val="cyan"/>
        </w:rPr>
        <w:t>influence</w:t>
      </w:r>
      <w:r w:rsidRPr="00AB69E2">
        <w:rPr>
          <w:rStyle w:val="Emphasis"/>
        </w:rPr>
        <w:t xml:space="preserve"> and Islamic </w:t>
      </w:r>
      <w:r w:rsidRPr="006A0BCA">
        <w:rPr>
          <w:rStyle w:val="Emphasis"/>
          <w:highlight w:val="cyan"/>
        </w:rPr>
        <w:t>jihadists</w:t>
      </w:r>
      <w:r w:rsidRPr="00AB69E2">
        <w:rPr>
          <w:rStyle w:val="Emphasis"/>
        </w:rPr>
        <w:t xml:space="preserve"> have </w:t>
      </w:r>
      <w:r w:rsidRPr="006A0BCA">
        <w:rPr>
          <w:rStyle w:val="Emphasis"/>
          <w:highlight w:val="cyan"/>
        </w:rPr>
        <w:t>gained control of</w:t>
      </w:r>
      <w:r w:rsidRPr="00AB69E2">
        <w:rPr>
          <w:rStyle w:val="Emphasis"/>
        </w:rPr>
        <w:t xml:space="preserve"> more </w:t>
      </w:r>
      <w:r w:rsidRPr="006A0BCA">
        <w:rPr>
          <w:rStyle w:val="Emphasis"/>
          <w:highlight w:val="cyan"/>
        </w:rPr>
        <w:t>territory</w:t>
      </w:r>
      <w:r w:rsidRPr="00AB69E2">
        <w:rPr>
          <w:sz w:val="14"/>
        </w:rPr>
        <w:t xml:space="preserve">. In the face of this turmoil, many Americans have come to doubt whether there is anything the United States can do or should do in response. Many assume either that it doesn’t matter very much what happens beyond America’s shores or that the United States no longer has the wisdom or capacity to shape events and prevent others from doing what they please. Only seven years ago, </w:t>
      </w:r>
      <w:r w:rsidRPr="006A0BCA">
        <w:rPr>
          <w:rStyle w:val="StyleUnderline"/>
          <w:highlight w:val="cyan"/>
        </w:rPr>
        <w:t>pundits were talking of</w:t>
      </w:r>
      <w:r w:rsidRPr="00AB69E2">
        <w:rPr>
          <w:rStyle w:val="StyleUnderline"/>
        </w:rPr>
        <w:t xml:space="preserve"> a “</w:t>
      </w:r>
      <w:r w:rsidRPr="006A0BCA">
        <w:rPr>
          <w:rStyle w:val="StyleUnderline"/>
          <w:highlight w:val="cyan"/>
        </w:rPr>
        <w:t>post-American world</w:t>
      </w:r>
      <w:r w:rsidRPr="00AB69E2">
        <w:rPr>
          <w:rStyle w:val="StyleUnderline"/>
        </w:rPr>
        <w:t xml:space="preserve">,” </w:t>
      </w:r>
      <w:r w:rsidRPr="006A0BCA">
        <w:rPr>
          <w:rStyle w:val="StyleUnderline"/>
          <w:highlight w:val="cyan"/>
        </w:rPr>
        <w:t>with</w:t>
      </w:r>
      <w:r w:rsidRPr="00AB69E2">
        <w:rPr>
          <w:rStyle w:val="StyleUnderline"/>
        </w:rPr>
        <w:t xml:space="preserve"> a </w:t>
      </w:r>
      <w:r w:rsidRPr="006A0BCA">
        <w:rPr>
          <w:rStyle w:val="StyleUnderline"/>
          <w:highlight w:val="cyan"/>
        </w:rPr>
        <w:t>declining 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and</w:t>
      </w:r>
      <w:r w:rsidRPr="00AB69E2">
        <w:rPr>
          <w:rStyle w:val="StyleUnderline"/>
        </w:rPr>
        <w:t xml:space="preserve"> a remarkable “</w:t>
      </w:r>
      <w:r w:rsidRPr="006A0BCA">
        <w:rPr>
          <w:rStyle w:val="StyleUnderline"/>
          <w:highlight w:val="cyan"/>
        </w:rPr>
        <w:t>rise of the rest</w:t>
      </w:r>
      <w:r w:rsidRPr="00AB69E2">
        <w:rPr>
          <w:rStyle w:val="StyleUnderline"/>
        </w:rPr>
        <w:t>.”</w:t>
      </w:r>
      <w:r w:rsidRPr="00AB69E2">
        <w:rPr>
          <w:sz w:val="14"/>
        </w:rPr>
        <w:t xml:space="preserve"> These days, however, </w:t>
      </w:r>
      <w:r w:rsidRPr="00AB69E2">
        <w:rPr>
          <w:rStyle w:val="StyleUnderline"/>
        </w:rPr>
        <w:t xml:space="preserve">that </w:t>
      </w:r>
      <w:r w:rsidRPr="006A0BCA">
        <w:rPr>
          <w:rStyle w:val="StyleUnderline"/>
          <w:highlight w:val="cyan"/>
        </w:rPr>
        <w:t>prognosis appears to have been</w:t>
      </w:r>
      <w:r w:rsidRPr="00AB69E2">
        <w:rPr>
          <w:rStyle w:val="StyleUnderline"/>
        </w:rPr>
        <w:t xml:space="preserve"> at best </w:t>
      </w:r>
      <w:r w:rsidRPr="006A0BCA">
        <w:rPr>
          <w:rStyle w:val="Emphasis"/>
          <w:highlight w:val="cyan"/>
        </w:rPr>
        <w:t>premature</w:t>
      </w:r>
      <w:r w:rsidRPr="00AB69E2">
        <w:rPr>
          <w:sz w:val="14"/>
        </w:rPr>
        <w:t xml:space="preserve">. Only seven years ago, pundits were talking of a “post-American world,” with a declining United States and a remarkable “rise of the rest.” These days, however, that prognosis appears to have been at best premature. </w:t>
      </w:r>
      <w:r w:rsidRPr="006A0BCA">
        <w:rPr>
          <w:rStyle w:val="Emphasis"/>
          <w:highlight w:val="cyan"/>
        </w:rPr>
        <w:t>America</w:t>
      </w:r>
      <w:r w:rsidRPr="00AB69E2">
        <w:rPr>
          <w:rStyle w:val="Emphasis"/>
        </w:rPr>
        <w:t xml:space="preserve"> has </w:t>
      </w:r>
      <w:r w:rsidRPr="006A0BCA">
        <w:rPr>
          <w:rStyle w:val="Emphasis"/>
          <w:highlight w:val="cyan"/>
        </w:rPr>
        <w:t>substantially recovered from</w:t>
      </w:r>
      <w:r w:rsidRPr="00AB69E2">
        <w:rPr>
          <w:rStyle w:val="Emphasis"/>
        </w:rPr>
        <w:t xml:space="preserve"> the</w:t>
      </w:r>
      <w:r w:rsidRPr="00AB69E2">
        <w:rPr>
          <w:sz w:val="14"/>
        </w:rPr>
        <w:t xml:space="preserve"> Great </w:t>
      </w:r>
      <w:r w:rsidRPr="006A0BCA">
        <w:rPr>
          <w:rStyle w:val="Emphasis"/>
          <w:highlight w:val="cyan"/>
        </w:rPr>
        <w:t>Recession</w:t>
      </w:r>
      <w:r w:rsidRPr="00AB69E2">
        <w:rPr>
          <w:sz w:val="14"/>
        </w:rPr>
        <w:t xml:space="preserve">, while </w:t>
      </w:r>
      <w:r w:rsidRPr="00AB69E2">
        <w:rPr>
          <w:rStyle w:val="StyleUnderline"/>
        </w:rPr>
        <w:t xml:space="preserve">the </w:t>
      </w:r>
      <w:r w:rsidRPr="00AB69E2">
        <w:rPr>
          <w:rStyle w:val="Emphasis"/>
        </w:rPr>
        <w:t>once-heralded “</w:t>
      </w:r>
      <w:r w:rsidRPr="006A0BCA">
        <w:rPr>
          <w:rStyle w:val="Emphasis"/>
          <w:highlight w:val="cyan"/>
        </w:rPr>
        <w:t>rise of the rest</w:t>
      </w:r>
      <w:r w:rsidRPr="00AB69E2">
        <w:rPr>
          <w:rStyle w:val="Emphasis"/>
        </w:rPr>
        <w:t xml:space="preserve">” has </w:t>
      </w:r>
      <w:r w:rsidRPr="006A0BCA">
        <w:rPr>
          <w:rStyle w:val="Emphasis"/>
          <w:highlight w:val="cyan"/>
        </w:rPr>
        <w:t>stalled</w:t>
      </w:r>
      <w:r w:rsidRPr="00AB69E2">
        <w:rPr>
          <w:sz w:val="14"/>
        </w:rPr>
        <w:t xml:space="preserve">. </w:t>
      </w:r>
      <w:r w:rsidRPr="00AB69E2">
        <w:rPr>
          <w:rStyle w:val="StyleUnderline"/>
        </w:rPr>
        <w:t xml:space="preserve">Many around the world who once decried American overseas involvement as “hegemonic” now seek greater American engagement in international affairs. </w:t>
      </w:r>
      <w:r w:rsidRPr="00AB69E2">
        <w:rPr>
          <w:sz w:val="14"/>
        </w:rPr>
        <w:t xml:space="preserve">Widespread Support for US Actions Against ISIS Pew Research Center: Support for U.S. Actions against ISIS </w:t>
      </w:r>
      <w:r w:rsidRPr="006A0BCA">
        <w:rPr>
          <w:rStyle w:val="StyleUnderline"/>
          <w:highlight w:val="cyan"/>
        </w:rPr>
        <w:t>Among</w:t>
      </w:r>
      <w:r w:rsidRPr="00AB69E2">
        <w:rPr>
          <w:rStyle w:val="StyleUnderline"/>
        </w:rPr>
        <w:t xml:space="preserve"> the</w:t>
      </w:r>
      <w:r w:rsidRPr="00AB69E2">
        <w:rPr>
          <w:sz w:val="14"/>
        </w:rPr>
        <w:t xml:space="preserve"> American </w:t>
      </w:r>
      <w:r w:rsidRPr="006A0BCA">
        <w:rPr>
          <w:rStyle w:val="StyleUnderline"/>
          <w:highlight w:val="cyan"/>
        </w:rPr>
        <w:t>public</w:t>
      </w:r>
      <w:r w:rsidRPr="00AB69E2">
        <w:rPr>
          <w:sz w:val="14"/>
        </w:rPr>
        <w:t xml:space="preserve">, too, </w:t>
      </w:r>
      <w:r w:rsidRPr="00AB69E2">
        <w:rPr>
          <w:rStyle w:val="Emphasis"/>
        </w:rPr>
        <w:t xml:space="preserve">there </w:t>
      </w:r>
      <w:r w:rsidRPr="006A0BCA">
        <w:rPr>
          <w:rStyle w:val="Emphasis"/>
          <w:highlight w:val="cyan"/>
        </w:rPr>
        <w:t>are</w:t>
      </w:r>
      <w:r w:rsidRPr="00AB69E2">
        <w:rPr>
          <w:rStyle w:val="Emphasis"/>
        </w:rPr>
        <w:t xml:space="preserve"> signs of </w:t>
      </w:r>
      <w:r w:rsidRPr="006A0BCA">
        <w:rPr>
          <w:rStyle w:val="Emphasis"/>
          <w:highlight w:val="cyan"/>
        </w:rPr>
        <w:t>greater receptivity to</w:t>
      </w:r>
      <w:r w:rsidRPr="00AB69E2">
        <w:rPr>
          <w:rStyle w:val="Emphasis"/>
        </w:rPr>
        <w:t xml:space="preserve"> a </w:t>
      </w:r>
      <w:r w:rsidRPr="006A0BCA">
        <w:rPr>
          <w:rStyle w:val="Emphasis"/>
          <w:highlight w:val="cyan"/>
        </w:rPr>
        <w:t>more active American</w:t>
      </w:r>
      <w:r w:rsidRPr="00AB69E2">
        <w:rPr>
          <w:rStyle w:val="Emphasis"/>
        </w:rPr>
        <w:t xml:space="preserve"> global </w:t>
      </w:r>
      <w:r w:rsidRPr="006A0BCA">
        <w:rPr>
          <w:rStyle w:val="Emphasis"/>
          <w:highlight w:val="cyan"/>
        </w:rPr>
        <w:t>role</w:t>
      </w:r>
      <w:r w:rsidRPr="00AB69E2">
        <w:rPr>
          <w:sz w:val="14"/>
        </w:rPr>
        <w:t xml:space="preserve">. What is missing for most Americans, however, is a sense of strategy and purpose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w:t>
      </w:r>
      <w:r w:rsidRPr="00AB69E2">
        <w:rPr>
          <w:rStyle w:val="StyleUnderline"/>
        </w:rPr>
        <w:t xml:space="preserve">political leaders need to remind Americans that our </w:t>
      </w:r>
      <w:r w:rsidRPr="006A0BCA">
        <w:rPr>
          <w:rStyle w:val="StyleUnderline"/>
          <w:highlight w:val="cyan"/>
        </w:rPr>
        <w:t>fundamental interests are</w:t>
      </w:r>
      <w:r w:rsidRPr="00AB69E2">
        <w:rPr>
          <w:rStyle w:val="StyleUnderline"/>
        </w:rPr>
        <w:t xml:space="preserve"> still </w:t>
      </w:r>
      <w:r w:rsidRPr="006A0BCA">
        <w:rPr>
          <w:rStyle w:val="StyleUnderline"/>
          <w:highlight w:val="cyan"/>
        </w:rPr>
        <w:t>best served by upholding the world order</w:t>
      </w:r>
      <w:r w:rsidRPr="00AB69E2">
        <w:rPr>
          <w:rStyle w:val="StyleUnderline"/>
        </w:rPr>
        <w:t xml:space="preserve"> — economic, political, and strategic</w:t>
      </w:r>
      <w:r w:rsidRPr="00AB69E2">
        <w:rPr>
          <w:sz w:val="14"/>
        </w:rPr>
        <w:t xml:space="preserve"> — that was established at the end of the Second World War and that was further strengthened and entrenched by the revolutions of 1989. </w:t>
      </w:r>
      <w:r w:rsidRPr="00AB69E2">
        <w:rPr>
          <w:rStyle w:val="StyleUnderline"/>
        </w:rPr>
        <w:t>Americans need to recognize their nation’s central role in maintaining the present international order and muster the will to use their still formidable power and influence to support that order against its inevitable challengers</w:t>
      </w:r>
      <w:r w:rsidRPr="00AB69E2">
        <w:rPr>
          <w:sz w:val="14"/>
        </w:rPr>
        <w:t xml:space="preserve">. Supporting Democracy is a Matter of National Security What will this require? Above all, </w:t>
      </w:r>
      <w:r w:rsidRPr="00AB69E2">
        <w:rPr>
          <w:rStyle w:val="StyleUnderline"/>
        </w:rPr>
        <w:t>it means working to shore up all</w:t>
      </w:r>
      <w:r w:rsidRPr="00AB69E2">
        <w:rPr>
          <w:sz w:val="14"/>
        </w:rPr>
        <w:t xml:space="preserve"> three pillars – politics, economics, </w:t>
      </w:r>
      <w:r w:rsidRPr="00AB69E2">
        <w:rPr>
          <w:rStyle w:val="StyleUnderline"/>
        </w:rPr>
        <w:t>security</w:t>
      </w:r>
      <w:r w:rsidRPr="00AB69E2">
        <w:rPr>
          <w:sz w:val="14"/>
        </w:rPr>
        <w:t xml:space="preserve"> — of what has </w:t>
      </w:r>
      <w:r w:rsidRPr="00AB69E2">
        <w:rPr>
          <w:rStyle w:val="StyleUnderline"/>
        </w:rPr>
        <w:t>made the American-led world order so remarkable</w:t>
      </w:r>
      <w:r w:rsidRPr="00AB69E2">
        <w:rPr>
          <w:sz w:val="14"/>
        </w:rPr>
        <w:t xml:space="preserve">. There is a tendency to separate politics, economics, and security — “ideals” from “interests,” support for democracy from defense of security — but in the present world order they have all been related. Start with the reality that a world order that supports freedom will only be supported by free nations. </w:t>
      </w:r>
      <w:r w:rsidRPr="00AB69E2">
        <w:rPr>
          <w:rStyle w:val="StyleUnderline"/>
        </w:rPr>
        <w:t>Supporting democracy</w:t>
      </w:r>
      <w:r w:rsidRPr="00AB69E2">
        <w:rPr>
          <w:sz w:val="14"/>
        </w:rPr>
        <w:t xml:space="preserve"> is not just a matter of keeping faith with our own values. It </w:t>
      </w:r>
      <w:r w:rsidRPr="00AB69E2">
        <w:rPr>
          <w:rStyle w:val="StyleUnderline"/>
        </w:rPr>
        <w:t>is a matter of national security</w:t>
      </w:r>
      <w:r w:rsidRPr="00AB69E2">
        <w:rPr>
          <w:sz w:val="14"/>
        </w:rPr>
        <w:t xml:space="preserve">. Americans and other free peoples who benefit from and support the present world order therefore have an interest in supporting democracy where it exists and in pressing for greater democratic reforms in the world’s authoritarian nations, including the two great power autocracies. Supporting democracy is not just a matter of keeping faith with our own values. It is a matter of national security. In their economic policies, </w:t>
      </w:r>
      <w:r w:rsidRPr="006A0BCA">
        <w:rPr>
          <w:rStyle w:val="StyleUnderline"/>
          <w:highlight w:val="cyan"/>
        </w:rPr>
        <w:t>America</w:t>
      </w:r>
      <w:r w:rsidRPr="00AB69E2">
        <w:rPr>
          <w:rStyle w:val="StyleUnderline"/>
        </w:rPr>
        <w:t>ns</w:t>
      </w:r>
      <w:r w:rsidRPr="00AB69E2">
        <w:rPr>
          <w:sz w:val="14"/>
        </w:rPr>
        <w:t xml:space="preserve"> need to </w:t>
      </w:r>
      <w:r w:rsidRPr="00AB69E2">
        <w:rPr>
          <w:rStyle w:val="StyleUnderline"/>
        </w:rPr>
        <w:t xml:space="preserve">continue promoting and </w:t>
      </w:r>
      <w:r w:rsidRPr="006A0BCA">
        <w:rPr>
          <w:rStyle w:val="Emphasis"/>
          <w:highlight w:val="cyan"/>
        </w:rPr>
        <w:t>strengthen</w:t>
      </w:r>
      <w:r w:rsidRPr="00AB69E2">
        <w:rPr>
          <w:rStyle w:val="Emphasis"/>
        </w:rPr>
        <w:t>ing</w:t>
      </w:r>
      <w:r w:rsidRPr="00AB69E2">
        <w:rPr>
          <w:sz w:val="14"/>
        </w:rPr>
        <w:t xml:space="preserve"> the </w:t>
      </w:r>
      <w:r w:rsidRPr="00AB69E2">
        <w:rPr>
          <w:rStyle w:val="Emphasis"/>
        </w:rPr>
        <w:t xml:space="preserve">international </w:t>
      </w:r>
      <w:r w:rsidRPr="006A0BCA">
        <w:rPr>
          <w:rStyle w:val="Emphasis"/>
          <w:highlight w:val="cyan"/>
        </w:rPr>
        <w:t>free trade</w:t>
      </w:r>
      <w:r w:rsidRPr="00AB69E2">
        <w:rPr>
          <w:rStyle w:val="Emphasis"/>
        </w:rPr>
        <w:t xml:space="preserve"> and free market regime</w:t>
      </w:r>
      <w:r w:rsidRPr="00AB69E2">
        <w:rPr>
          <w:sz w:val="14"/>
        </w:rPr>
        <w:t xml:space="preserve">. This, of course, means setting their own economy back on a course of sustainable growth. It means doing a better job of educating and training Americans to compete with others in an increasingly competitive international economy. It means providing a healthy environment for technological innovation. But it also </w:t>
      </w:r>
      <w:r w:rsidRPr="006A0BCA">
        <w:rPr>
          <w:rStyle w:val="StyleUnderline"/>
          <w:highlight w:val="cyan"/>
        </w:rPr>
        <w:t xml:space="preserve">means </w:t>
      </w:r>
      <w:r w:rsidRPr="006A0BCA">
        <w:rPr>
          <w:rStyle w:val="Emphasis"/>
          <w:highlight w:val="cyan"/>
        </w:rPr>
        <w:t>resisting protectionist temptations</w:t>
      </w:r>
      <w:r w:rsidRPr="00AB69E2">
        <w:rPr>
          <w:rStyle w:val="Emphasis"/>
        </w:rPr>
        <w:t xml:space="preserve"> and </w:t>
      </w:r>
      <w:r w:rsidRPr="006A0BCA">
        <w:rPr>
          <w:rStyle w:val="Emphasis"/>
          <w:highlight w:val="cyan"/>
        </w:rPr>
        <w:t>using American influence</w:t>
      </w:r>
      <w:r w:rsidRPr="00AB69E2">
        <w:rPr>
          <w:sz w:val="14"/>
        </w:rPr>
        <w:t xml:space="preserve">, along with other free-trading nations, </w:t>
      </w:r>
      <w:r w:rsidRPr="006A0BCA">
        <w:rPr>
          <w:rStyle w:val="StyleUnderline"/>
          <w:highlight w:val="cyan"/>
        </w:rPr>
        <w:t>to push back</w:t>
      </w:r>
      <w:r w:rsidRPr="00AB69E2">
        <w:rPr>
          <w:rStyle w:val="StyleUnderline"/>
        </w:rPr>
        <w:t xml:space="preserve"> against some of the tendencies of state capitalism in China and elsewhere</w:t>
      </w:r>
      <w:r w:rsidRPr="00AB69E2">
        <w:rPr>
          <w:sz w:val="14"/>
        </w:rPr>
        <w:t xml:space="preserv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But it also means resisting protectionist temptations and using American influence, along with other free-trading nations, to push back against some of the tendencies of state capitalism in China and elsewhere. In Asia, especially, this is more much than a trade issue. Although the United States stands to benefit from the agreement, it is, above all, a strategic issue. </w:t>
      </w:r>
      <w:r w:rsidRPr="00AB69E2">
        <w:rPr>
          <w:rStyle w:val="StyleUnderline"/>
        </w:rPr>
        <w:t xml:space="preserve">The United States and China are locked in a competition across the spectrum of power and influence. </w:t>
      </w:r>
      <w:r w:rsidRPr="00AB69E2">
        <w:rPr>
          <w:sz w:val="14"/>
        </w:rPr>
        <w:t xml:space="preserve">Militarily, </w:t>
      </w:r>
      <w:r w:rsidRPr="00AB69E2">
        <w:rPr>
          <w:rStyle w:val="Emphasis"/>
        </w:rPr>
        <w:t xml:space="preserve">the </w:t>
      </w:r>
      <w:r w:rsidRPr="006A0BCA">
        <w:rPr>
          <w:rStyle w:val="Emphasis"/>
          <w:highlight w:val="cyan"/>
        </w:rPr>
        <w:t>Chinese seek to deny American access to</w:t>
      </w:r>
      <w:r w:rsidRPr="00AB69E2">
        <w:rPr>
          <w:rStyle w:val="Emphasis"/>
        </w:rPr>
        <w:t xml:space="preserve"> the </w:t>
      </w:r>
      <w:r w:rsidRPr="006A0BCA">
        <w:rPr>
          <w:rStyle w:val="Emphasis"/>
          <w:highlight w:val="cyan"/>
        </w:rPr>
        <w:t>region</w:t>
      </w:r>
      <w:r w:rsidRPr="00AB69E2">
        <w:rPr>
          <w:rStyle w:val="Emphasis"/>
        </w:rPr>
        <w:t xml:space="preserve"> and </w:t>
      </w:r>
      <w:r w:rsidRPr="006A0BCA">
        <w:rPr>
          <w:rStyle w:val="Emphasis"/>
          <w:highlight w:val="cyan"/>
        </w:rPr>
        <w:t>hope</w:t>
      </w:r>
      <w:r w:rsidRPr="00AB69E2">
        <w:rPr>
          <w:rStyle w:val="Emphasis"/>
        </w:rPr>
        <w:t xml:space="preserve"> thereby </w:t>
      </w:r>
      <w:r w:rsidRPr="006A0BCA">
        <w:rPr>
          <w:rStyle w:val="Emphasis"/>
          <w:highlight w:val="cyan"/>
        </w:rPr>
        <w:t xml:space="preserve">to divide </w:t>
      </w:r>
      <w:r w:rsidRPr="00AB69E2">
        <w:rPr>
          <w:rStyle w:val="Emphasis"/>
        </w:rPr>
        <w:t xml:space="preserve">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 xml:space="preserve">tates </w:t>
      </w:r>
      <w:r w:rsidRPr="006A0BCA">
        <w:rPr>
          <w:rStyle w:val="Emphasis"/>
          <w:highlight w:val="cyan"/>
        </w:rPr>
        <w:t>from</w:t>
      </w:r>
      <w:r w:rsidRPr="00AB69E2">
        <w:rPr>
          <w:rStyle w:val="Emphasis"/>
        </w:rPr>
        <w:t xml:space="preserve"> its </w:t>
      </w:r>
      <w:r w:rsidRPr="006A0BCA">
        <w:rPr>
          <w:rStyle w:val="Emphasis"/>
          <w:highlight w:val="cyan"/>
        </w:rPr>
        <w:t>allies</w:t>
      </w:r>
      <w:r w:rsidRPr="00AB69E2">
        <w:rPr>
          <w:sz w:val="14"/>
        </w:rPr>
        <w:t xml:space="preserve">. Economically, China would like to turn Asia into a region of Chinese hegemony, where every key trade relationship is with Beijing. In such a world, the United States is a net loser — providing costly security to allies but not much else, while China reaps the economic rewards and grabs the hearts and minds, and pocketbooks, of regional players. </w:t>
      </w:r>
      <w:r w:rsidRPr="00AB69E2">
        <w:rPr>
          <w:rStyle w:val="StyleUnderline"/>
        </w:rPr>
        <w:t>Finally, there is the matter of American hard power</w:t>
      </w:r>
      <w:r w:rsidRPr="00AB69E2">
        <w:rPr>
          <w:sz w:val="14"/>
        </w:rPr>
        <w:t xml:space="preserve">. What has been true since the time of Rome remains true today: </w:t>
      </w:r>
      <w:r w:rsidRPr="006A0BCA">
        <w:rPr>
          <w:rStyle w:val="Emphasis"/>
          <w:highlight w:val="cyan"/>
        </w:rPr>
        <w:t>there can be no world order</w:t>
      </w:r>
      <w:r w:rsidRPr="00AB69E2">
        <w:rPr>
          <w:rStyle w:val="Emphasis"/>
        </w:rPr>
        <w:t xml:space="preserve"> </w:t>
      </w:r>
      <w:r w:rsidRPr="006A0BCA">
        <w:rPr>
          <w:rStyle w:val="Emphasis"/>
          <w:highlight w:val="cyan"/>
        </w:rPr>
        <w:t>without power</w:t>
      </w:r>
      <w:r w:rsidRPr="006A0BCA">
        <w:rPr>
          <w:rStyle w:val="StyleUnderline"/>
          <w:highlight w:val="cyan"/>
        </w:rPr>
        <w:t xml:space="preserve"> to</w:t>
      </w:r>
      <w:r w:rsidRPr="00AB69E2">
        <w:rPr>
          <w:rStyle w:val="StyleUnderline"/>
        </w:rPr>
        <w:t xml:space="preserve"> preserve it, to shape its norms, uphold its institutions, defend the sinews of its economic system, and </w:t>
      </w:r>
      <w:r w:rsidRPr="006A0BCA">
        <w:rPr>
          <w:rStyle w:val="Emphasis"/>
          <w:highlight w:val="cyan"/>
        </w:rPr>
        <w:t>keep the peace</w:t>
      </w:r>
      <w:r w:rsidRPr="00AB69E2">
        <w:rPr>
          <w:sz w:val="14"/>
        </w:rPr>
        <w:t xml:space="preserve">. </w:t>
      </w:r>
      <w:r w:rsidRPr="006A0BCA">
        <w:rPr>
          <w:rStyle w:val="StyleUnderline"/>
          <w:highlight w:val="cyan"/>
        </w:rPr>
        <w:t>Military power</w:t>
      </w:r>
      <w:r w:rsidRPr="00AB69E2">
        <w:rPr>
          <w:rStyle w:val="StyleUnderline"/>
        </w:rPr>
        <w:t xml:space="preserve"> can be abused, wielded unwisely and ineffectively</w:t>
      </w:r>
      <w:r w:rsidRPr="00AB69E2">
        <w:rPr>
          <w:sz w:val="14"/>
        </w:rPr>
        <w:t xml:space="preserve">. It can be deployed to answer problems that it cannot answer or that have no answer. </w:t>
      </w:r>
      <w:r w:rsidRPr="00AB69E2">
        <w:rPr>
          <w:rStyle w:val="StyleUnderline"/>
        </w:rPr>
        <w:t>But</w:t>
      </w:r>
      <w:r w:rsidRPr="00AB69E2">
        <w:rPr>
          <w:sz w:val="14"/>
        </w:rPr>
        <w:t xml:space="preserve"> </w:t>
      </w:r>
      <w:r w:rsidRPr="00AB69E2">
        <w:rPr>
          <w:rStyle w:val="StyleUnderline"/>
        </w:rPr>
        <w:t xml:space="preserve">it </w:t>
      </w:r>
      <w:r w:rsidRPr="006A0BCA">
        <w:rPr>
          <w:rStyle w:val="Emphasis"/>
          <w:highlight w:val="cyan"/>
        </w:rPr>
        <w:t>is</w:t>
      </w:r>
      <w:r w:rsidRPr="00AB69E2">
        <w:rPr>
          <w:sz w:val="14"/>
        </w:rPr>
        <w:t xml:space="preserve"> also </w:t>
      </w:r>
      <w:r w:rsidRPr="006A0BCA">
        <w:rPr>
          <w:rStyle w:val="Emphasis"/>
          <w:highlight w:val="cyan"/>
        </w:rPr>
        <w:t>essential</w:t>
      </w:r>
      <w:r w:rsidRPr="00AB69E2">
        <w:rPr>
          <w:sz w:val="14"/>
        </w:rPr>
        <w:t xml:space="preserve">. </w:t>
      </w:r>
      <w:r w:rsidRPr="00AB69E2">
        <w:rPr>
          <w:rStyle w:val="StyleUnderline"/>
        </w:rPr>
        <w:t>No nation</w:t>
      </w:r>
      <w:r w:rsidRPr="00AB69E2">
        <w:rPr>
          <w:sz w:val="14"/>
        </w:rPr>
        <w:t xml:space="preserve"> or group of nations </w:t>
      </w:r>
      <w:r w:rsidRPr="00AB69E2">
        <w:rPr>
          <w:rStyle w:val="StyleUnderline"/>
        </w:rPr>
        <w:t xml:space="preserve">that renounced power could expect to maintain any kind of world order. </w:t>
      </w:r>
      <w:r w:rsidRPr="006A0BCA">
        <w:rPr>
          <w:rStyle w:val="StyleUnderline"/>
          <w:highlight w:val="cyan"/>
        </w:rPr>
        <w:t>If</w:t>
      </w:r>
      <w:r w:rsidRPr="00AB69E2">
        <w:rPr>
          <w:rStyle w:val="StyleUnderline"/>
        </w:rPr>
        <w:t xml:space="preserve"> the </w:t>
      </w:r>
      <w:r w:rsidRPr="006A0BCA">
        <w:rPr>
          <w:rStyle w:val="StyleUnderline"/>
          <w:highlight w:val="cyan"/>
        </w:rPr>
        <w:t>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begins to look</w:t>
      </w:r>
      <w:r w:rsidRPr="00AB69E2">
        <w:rPr>
          <w:rStyle w:val="StyleUnderline"/>
        </w:rPr>
        <w:t xml:space="preserve"> like a </w:t>
      </w:r>
      <w:r w:rsidRPr="006A0BCA">
        <w:rPr>
          <w:rStyle w:val="StyleUnderline"/>
          <w:highlight w:val="cyan"/>
        </w:rPr>
        <w:t>less reliable</w:t>
      </w:r>
      <w:r w:rsidRPr="00AB69E2">
        <w:rPr>
          <w:rStyle w:val="StyleUnderline"/>
        </w:rPr>
        <w:t xml:space="preserve"> </w:t>
      </w:r>
      <w:r w:rsidRPr="006A0BCA">
        <w:rPr>
          <w:rStyle w:val="StyleUnderline"/>
          <w:highlight w:val="cyan"/>
        </w:rPr>
        <w:t>defender</w:t>
      </w:r>
      <w:r w:rsidRPr="00AB69E2">
        <w:rPr>
          <w:rStyle w:val="StyleUnderline"/>
        </w:rPr>
        <w:t xml:space="preserve"> of the present order, that </w:t>
      </w:r>
      <w:r w:rsidRPr="006A0BCA">
        <w:rPr>
          <w:rStyle w:val="Emphasis"/>
          <w:highlight w:val="cyan"/>
        </w:rPr>
        <w:t>order will</w:t>
      </w:r>
      <w:r w:rsidRPr="00AB69E2">
        <w:rPr>
          <w:rStyle w:val="Emphasis"/>
        </w:rPr>
        <w:t xml:space="preserve"> begin to </w:t>
      </w:r>
      <w:r w:rsidRPr="006A0BCA">
        <w:rPr>
          <w:rStyle w:val="Emphasis"/>
          <w:highlight w:val="cyan"/>
        </w:rPr>
        <w:t>unravel</w:t>
      </w:r>
      <w:r w:rsidRPr="00AB69E2">
        <w:rPr>
          <w:sz w:val="14"/>
        </w:rPr>
        <w:t xml:space="preserve">. It remains true today as it has since the Second World War that </w:t>
      </w:r>
      <w:r w:rsidRPr="006A0BCA">
        <w:rPr>
          <w:rStyle w:val="Emphasis"/>
          <w:highlight w:val="cyan"/>
        </w:rPr>
        <w:t>only</w:t>
      </w:r>
      <w:r w:rsidRPr="00AB69E2">
        <w:rPr>
          <w:rStyle w:val="Emphasis"/>
        </w:rPr>
        <w:t xml:space="preserve"> 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 xml:space="preserve">tates </w:t>
      </w:r>
      <w:r w:rsidRPr="006A0BCA">
        <w:rPr>
          <w:rStyle w:val="Emphasis"/>
          <w:highlight w:val="cyan"/>
        </w:rPr>
        <w:t>has</w:t>
      </w:r>
      <w:r w:rsidRPr="00AB69E2">
        <w:rPr>
          <w:rStyle w:val="Emphasis"/>
        </w:rPr>
        <w:t xml:space="preserve"> the </w:t>
      </w:r>
      <w:r w:rsidRPr="006A0BCA">
        <w:rPr>
          <w:rStyle w:val="Emphasis"/>
          <w:highlight w:val="cyan"/>
        </w:rPr>
        <w:t>capacity and</w:t>
      </w:r>
      <w:r w:rsidRPr="00AB69E2">
        <w:rPr>
          <w:rStyle w:val="Emphasis"/>
        </w:rPr>
        <w:t xml:space="preserve"> the unique </w:t>
      </w:r>
      <w:r w:rsidRPr="006A0BCA">
        <w:rPr>
          <w:rStyle w:val="Emphasis"/>
          <w:highlight w:val="cyan"/>
        </w:rPr>
        <w:t>geographical advantages to provide</w:t>
      </w:r>
      <w:r w:rsidRPr="00AB69E2">
        <w:rPr>
          <w:rStyle w:val="Emphasis"/>
        </w:rPr>
        <w:t xml:space="preserve"> </w:t>
      </w:r>
      <w:r w:rsidRPr="006A0BCA">
        <w:rPr>
          <w:rStyle w:val="Emphasis"/>
          <w:highlight w:val="cyan"/>
        </w:rPr>
        <w:t>global security</w:t>
      </w:r>
      <w:r w:rsidRPr="00AB69E2">
        <w:rPr>
          <w:rStyle w:val="Emphasis"/>
        </w:rPr>
        <w:t>.</w:t>
      </w:r>
      <w:r w:rsidRPr="00AB69E2">
        <w:rPr>
          <w:sz w:val="14"/>
        </w:rPr>
        <w:t xml:space="preserve"> </w:t>
      </w:r>
      <w:r w:rsidRPr="006A0BCA">
        <w:rPr>
          <w:rStyle w:val="Emphasis"/>
          <w:highlight w:val="cyan"/>
        </w:rPr>
        <w:t>There can be no stable balance of power in Europe or Asia without</w:t>
      </w:r>
      <w:r w:rsidRPr="00AB69E2">
        <w:rPr>
          <w:rStyle w:val="Emphasis"/>
        </w:rPr>
        <w:t xml:space="preserve"> 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tates</w:t>
      </w:r>
      <w:r w:rsidRPr="00AB69E2">
        <w:rPr>
          <w:sz w:val="14"/>
        </w:rPr>
        <w:t xml:space="preserve">. And while we can talk about </w:t>
      </w:r>
      <w:r w:rsidRPr="006A0BCA">
        <w:rPr>
          <w:rStyle w:val="StyleUnderline"/>
          <w:highlight w:val="cyan"/>
        </w:rPr>
        <w:t>soft</w:t>
      </w:r>
      <w:r w:rsidRPr="00AB69E2">
        <w:rPr>
          <w:rStyle w:val="StyleUnderline"/>
        </w:rPr>
        <w:t xml:space="preserve"> power </w:t>
      </w:r>
      <w:r w:rsidRPr="006A0BCA">
        <w:rPr>
          <w:rStyle w:val="StyleUnderline"/>
          <w:highlight w:val="cyan"/>
        </w:rPr>
        <w:t>and smart power</w:t>
      </w:r>
      <w:r w:rsidRPr="00AB69E2">
        <w:rPr>
          <w:sz w:val="14"/>
        </w:rPr>
        <w:t xml:space="preserve">, they </w:t>
      </w:r>
      <w:r w:rsidRPr="00AB69E2">
        <w:rPr>
          <w:rStyle w:val="StyleUnderline"/>
        </w:rPr>
        <w:t xml:space="preserve">have been and </w:t>
      </w:r>
      <w:r w:rsidRPr="006A0BCA">
        <w:rPr>
          <w:rStyle w:val="StyleUnderline"/>
          <w:highlight w:val="cyan"/>
        </w:rPr>
        <w:t xml:space="preserve">always will be of </w:t>
      </w:r>
      <w:r w:rsidRPr="006A0BCA">
        <w:rPr>
          <w:rStyle w:val="Emphasis"/>
          <w:highlight w:val="cyan"/>
        </w:rPr>
        <w:t>limited value</w:t>
      </w:r>
      <w:r w:rsidRPr="00AB69E2">
        <w:rPr>
          <w:rStyle w:val="StyleUnderline"/>
        </w:rPr>
        <w:t xml:space="preserve"> </w:t>
      </w:r>
      <w:r w:rsidRPr="006A0BCA">
        <w:rPr>
          <w:rStyle w:val="StyleUnderline"/>
          <w:highlight w:val="cyan"/>
        </w:rPr>
        <w:t>when confronting</w:t>
      </w:r>
      <w:r w:rsidRPr="00AB69E2">
        <w:rPr>
          <w:rStyle w:val="StyleUnderline"/>
        </w:rPr>
        <w:t xml:space="preserve"> raw </w:t>
      </w:r>
      <w:r w:rsidRPr="006A0BCA">
        <w:rPr>
          <w:rStyle w:val="StyleUnderline"/>
          <w:highlight w:val="cyan"/>
        </w:rPr>
        <w:t>military</w:t>
      </w:r>
      <w:r w:rsidRPr="00AB69E2">
        <w:rPr>
          <w:rStyle w:val="StyleUnderline"/>
        </w:rPr>
        <w:t xml:space="preserve"> power</w:t>
      </w:r>
      <w:r w:rsidRPr="00AB69E2">
        <w:rPr>
          <w:sz w:val="14"/>
        </w:rPr>
        <w:t xml:space="preserve">. Despite all of the loose talk of American decline, </w:t>
      </w:r>
      <w:r w:rsidRPr="00AB69E2">
        <w:rPr>
          <w:rStyle w:val="StyleUnderline"/>
        </w:rPr>
        <w:t>it is in the military realm where U.S. advantages remain clearest</w:t>
      </w:r>
      <w:r w:rsidRPr="00AB69E2">
        <w:rPr>
          <w:sz w:val="14"/>
        </w:rPr>
        <w:t xml:space="preserve">. Even in other great power’s backyards, </w:t>
      </w:r>
      <w:r w:rsidRPr="00AB69E2">
        <w:rPr>
          <w:rStyle w:val="StyleUnderline"/>
        </w:rPr>
        <w:t xml:space="preserve">the </w:t>
      </w:r>
      <w:r w:rsidRPr="006A0BCA">
        <w:rPr>
          <w:rStyle w:val="StyleUnderline"/>
          <w:highlight w:val="cyan"/>
        </w:rPr>
        <w:t>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retains</w:t>
      </w:r>
      <w:r w:rsidRPr="00AB69E2">
        <w:rPr>
          <w:rStyle w:val="StyleUnderline"/>
        </w:rPr>
        <w:t xml:space="preserve"> the </w:t>
      </w:r>
      <w:r w:rsidRPr="006A0BCA">
        <w:rPr>
          <w:rStyle w:val="StyleUnderline"/>
          <w:highlight w:val="cyan"/>
        </w:rPr>
        <w:t>capacity</w:t>
      </w:r>
      <w:r w:rsidRPr="00AB69E2">
        <w:rPr>
          <w:sz w:val="14"/>
        </w:rPr>
        <w:t xml:space="preserve">, along with its powerful allies, </w:t>
      </w:r>
      <w:r w:rsidRPr="006A0BCA">
        <w:rPr>
          <w:rStyle w:val="StyleUnderline"/>
          <w:highlight w:val="cyan"/>
        </w:rPr>
        <w:t>to deter challenges to</w:t>
      </w:r>
      <w:r w:rsidRPr="00AB69E2">
        <w:rPr>
          <w:rStyle w:val="StyleUnderline"/>
        </w:rPr>
        <w:t xml:space="preserve"> the </w:t>
      </w:r>
      <w:r w:rsidRPr="006A0BCA">
        <w:rPr>
          <w:rStyle w:val="StyleUnderline"/>
          <w:highlight w:val="cyan"/>
        </w:rPr>
        <w:t>security</w:t>
      </w:r>
      <w:r w:rsidRPr="00AB69E2">
        <w:rPr>
          <w:rStyle w:val="StyleUnderline"/>
        </w:rPr>
        <w:t xml:space="preserve"> order</w:t>
      </w:r>
      <w:r w:rsidRPr="00AB69E2">
        <w:rPr>
          <w:sz w:val="14"/>
        </w:rPr>
        <w:t xml:space="preserve">. But </w:t>
      </w:r>
      <w:r w:rsidRPr="006A0BCA">
        <w:rPr>
          <w:rStyle w:val="StyleUnderline"/>
          <w:highlight w:val="cyan"/>
        </w:rPr>
        <w:t>without</w:t>
      </w:r>
      <w:r w:rsidRPr="00AB69E2">
        <w:rPr>
          <w:rStyle w:val="StyleUnderline"/>
        </w:rPr>
        <w:t xml:space="preserve"> a </w:t>
      </w:r>
      <w:r w:rsidRPr="006A0BCA">
        <w:rPr>
          <w:rStyle w:val="StyleUnderline"/>
          <w:highlight w:val="cyan"/>
        </w:rPr>
        <w:t>U.S. willingness to</w:t>
      </w:r>
      <w:r w:rsidRPr="00AB69E2">
        <w:rPr>
          <w:rStyle w:val="StyleUnderline"/>
        </w:rPr>
        <w:t xml:space="preserve"> play the role of providing </w:t>
      </w:r>
      <w:r w:rsidRPr="006A0BCA">
        <w:rPr>
          <w:rStyle w:val="StyleUnderline"/>
          <w:highlight w:val="cyan"/>
        </w:rPr>
        <w:t>balance</w:t>
      </w:r>
      <w:r w:rsidRPr="00AB69E2">
        <w:rPr>
          <w:rStyle w:val="StyleUnderline"/>
        </w:rPr>
        <w:t xml:space="preserve"> in far-flung regions of the world, </w:t>
      </w:r>
      <w:r w:rsidRPr="00AB69E2">
        <w:rPr>
          <w:rStyle w:val="Emphasis"/>
        </w:rPr>
        <w:t xml:space="preserve">the </w:t>
      </w:r>
      <w:r w:rsidRPr="006A0BCA">
        <w:rPr>
          <w:rStyle w:val="Emphasis"/>
          <w:highlight w:val="cyan"/>
        </w:rPr>
        <w:t>system will buckle under</w:t>
      </w:r>
      <w:r w:rsidRPr="00AB69E2">
        <w:rPr>
          <w:rStyle w:val="Emphasis"/>
        </w:rPr>
        <w:t xml:space="preserve"> the unrestrained </w:t>
      </w:r>
      <w:r w:rsidRPr="006A0BCA">
        <w:rPr>
          <w:rStyle w:val="Emphasis"/>
          <w:highlight w:val="cyan"/>
        </w:rPr>
        <w:t>military</w:t>
      </w:r>
      <w:r w:rsidRPr="00AB69E2">
        <w:rPr>
          <w:rStyle w:val="Emphasis"/>
        </w:rPr>
        <w:t xml:space="preserve"> </w:t>
      </w:r>
      <w:r w:rsidRPr="006A0BCA">
        <w:rPr>
          <w:rStyle w:val="Emphasis"/>
          <w:highlight w:val="cyan"/>
        </w:rPr>
        <w:t>competition of regional powers</w:t>
      </w:r>
      <w:r w:rsidRPr="00AB69E2">
        <w:rPr>
          <w:rStyle w:val="StyleUnderline"/>
        </w:rPr>
        <w:t xml:space="preserve">. </w:t>
      </w:r>
      <w:r w:rsidRPr="00AB69E2">
        <w:rPr>
          <w:sz w:val="14"/>
        </w:rPr>
        <w:t xml:space="preserve">Without a U.S. willingness to play the role of providing balance in far-flung regions of the world, the system will buckle under the unrestrained military competition of regional powers. Today, as a result of the Budget Control Act and a general unwillingness to spend adequately on defense, America’s ability to play this vital role is coming increasingly under question.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B69E2">
        <w:rPr>
          <w:rStyle w:val="StyleUnderline"/>
        </w:rPr>
        <w:t xml:space="preserve">the </w:t>
      </w:r>
      <w:r w:rsidRPr="006A0BCA">
        <w:rPr>
          <w:rStyle w:val="StyleUnderline"/>
          <w:highlight w:val="cyan"/>
        </w:rPr>
        <w:t xml:space="preserve">U.S. military must be able to </w:t>
      </w:r>
      <w:r w:rsidRPr="006A0BCA">
        <w:rPr>
          <w:rStyle w:val="Emphasis"/>
          <w:highlight w:val="cyan"/>
        </w:rPr>
        <w:t>deter or stop aggression</w:t>
      </w:r>
      <w:r w:rsidRPr="00AB69E2">
        <w:rPr>
          <w:rStyle w:val="StyleUnderline"/>
        </w:rPr>
        <w:t xml:space="preserve"> in multiple theaters</w:t>
      </w:r>
      <w:r w:rsidRPr="00AB69E2">
        <w:rPr>
          <w:sz w:val="14"/>
        </w:rPr>
        <w:t xml:space="preserve">, not just one, even when engaged in a large-scale war. </w:t>
      </w:r>
      <w:r w:rsidRPr="00AB69E2">
        <w:rPr>
          <w:rStyle w:val="StyleUnderline"/>
        </w:rPr>
        <w:t xml:space="preserve">It </w:t>
      </w:r>
      <w:r w:rsidRPr="006A0BCA">
        <w:rPr>
          <w:rStyle w:val="StyleUnderline"/>
          <w:highlight w:val="cyan"/>
        </w:rPr>
        <w:t>needs to</w:t>
      </w:r>
      <w:r w:rsidRPr="00AB69E2">
        <w:rPr>
          <w:rStyle w:val="StyleUnderline"/>
        </w:rPr>
        <w:t xml:space="preserve"> be able to </w:t>
      </w:r>
      <w:r w:rsidRPr="006A0BCA">
        <w:rPr>
          <w:rStyle w:val="Emphasis"/>
          <w:highlight w:val="cyan"/>
        </w:rPr>
        <w:t>fight ISIS</w:t>
      </w:r>
      <w:r w:rsidRPr="00AB69E2">
        <w:rPr>
          <w:rStyle w:val="StyleUnderline"/>
        </w:rPr>
        <w:t xml:space="preserve"> and </w:t>
      </w:r>
      <w:r w:rsidRPr="006A0BCA">
        <w:rPr>
          <w:rStyle w:val="Emphasis"/>
          <w:highlight w:val="cyan"/>
        </w:rPr>
        <w:t>deter Iran</w:t>
      </w:r>
      <w:r w:rsidRPr="00AB69E2">
        <w:rPr>
          <w:rStyle w:val="StyleUnderline"/>
        </w:rPr>
        <w:t xml:space="preserve"> in the Middle East, </w:t>
      </w:r>
      <w:r w:rsidRPr="006A0BCA">
        <w:rPr>
          <w:rStyle w:val="Emphasis"/>
          <w:highlight w:val="cyan"/>
        </w:rPr>
        <w:t>deter Russia</w:t>
      </w:r>
      <w:r w:rsidRPr="00AB69E2">
        <w:rPr>
          <w:rStyle w:val="StyleUnderline"/>
        </w:rPr>
        <w:t xml:space="preserve"> in Europe and Syria, and in Asia </w:t>
      </w:r>
      <w:r w:rsidRPr="00AB69E2">
        <w:rPr>
          <w:rStyle w:val="Emphasis"/>
        </w:rPr>
        <w:t xml:space="preserve">deter </w:t>
      </w:r>
      <w:r w:rsidRPr="006A0BCA">
        <w:rPr>
          <w:rStyle w:val="Emphasis"/>
          <w:highlight w:val="cyan"/>
        </w:rPr>
        <w:t>No</w:t>
      </w:r>
      <w:r w:rsidRPr="00AB69E2">
        <w:rPr>
          <w:rStyle w:val="Emphasis"/>
        </w:rPr>
        <w:t xml:space="preserve">rth </w:t>
      </w:r>
      <w:r w:rsidRPr="006A0BCA">
        <w:rPr>
          <w:rStyle w:val="Emphasis"/>
          <w:highlight w:val="cyan"/>
        </w:rPr>
        <w:t>Ko</w:t>
      </w:r>
      <w:r w:rsidRPr="00AB69E2">
        <w:rPr>
          <w:rStyle w:val="Emphasis"/>
        </w:rPr>
        <w:t>rea</w:t>
      </w:r>
      <w:r w:rsidRPr="00AB69E2">
        <w:rPr>
          <w:rStyle w:val="StyleUnderline"/>
        </w:rPr>
        <w:t xml:space="preserve"> </w:t>
      </w:r>
      <w:r w:rsidRPr="006A0BCA">
        <w:rPr>
          <w:rStyle w:val="StyleUnderline"/>
          <w:highlight w:val="cyan"/>
        </w:rPr>
        <w:t xml:space="preserve">and </w:t>
      </w:r>
      <w:r w:rsidRPr="006A0BCA">
        <w:rPr>
          <w:rStyle w:val="Emphasis"/>
          <w:highlight w:val="cyan"/>
        </w:rPr>
        <w:t>maintain stability in</w:t>
      </w:r>
      <w:r w:rsidRPr="00AB69E2">
        <w:rPr>
          <w:rStyle w:val="Emphasis"/>
        </w:rPr>
        <w:t xml:space="preserve"> the </w:t>
      </w:r>
      <w:r w:rsidRPr="006A0BCA">
        <w:rPr>
          <w:rStyle w:val="Emphasis"/>
          <w:highlight w:val="cyan"/>
        </w:rPr>
        <w:t>face of</w:t>
      </w:r>
      <w:r w:rsidRPr="00AB69E2">
        <w:rPr>
          <w:rStyle w:val="Emphasis"/>
        </w:rPr>
        <w:t xml:space="preserve"> a </w:t>
      </w:r>
      <w:r w:rsidRPr="006A0BCA">
        <w:rPr>
          <w:rStyle w:val="Emphasis"/>
          <w:highlight w:val="cyan"/>
        </w:rPr>
        <w:t>rising China</w:t>
      </w:r>
      <w:r w:rsidRPr="00AB69E2">
        <w:rPr>
          <w:rStyle w:val="StyleUnderline"/>
        </w:rPr>
        <w:t>. Consider the threat</w:t>
      </w:r>
      <w:r w:rsidRPr="00AB69E2">
        <w:rPr>
          <w:sz w:val="14"/>
        </w:rPr>
        <w:t xml:space="preserve"> now </w:t>
      </w:r>
      <w:r w:rsidRPr="00AB69E2">
        <w:rPr>
          <w:rStyle w:val="StyleUnderline"/>
        </w:rPr>
        <w:t>posed by Iran</w:t>
      </w:r>
      <w:r w:rsidRPr="00AB69E2">
        <w:rPr>
          <w:sz w:val="14"/>
        </w:rPr>
        <w:t xml:space="preserve">. Whatever one thinks about the recently-concluded nuclear deal, </w:t>
      </w:r>
      <w:r w:rsidRPr="00AB69E2">
        <w:rPr>
          <w:rStyle w:val="StyleUnderline"/>
        </w:rPr>
        <w:t xml:space="preserve">any serious </w:t>
      </w:r>
      <w:r w:rsidRPr="006A0BCA">
        <w:rPr>
          <w:rStyle w:val="StyleUnderline"/>
          <w:highlight w:val="cyan"/>
        </w:rPr>
        <w:t>strategy aimed at resisting Iranian domination</w:t>
      </w:r>
      <w:r w:rsidRPr="00AB69E2">
        <w:rPr>
          <w:rStyle w:val="StyleUnderline"/>
        </w:rPr>
        <w:t xml:space="preserve"> also </w:t>
      </w:r>
      <w:r w:rsidRPr="006A0BCA">
        <w:rPr>
          <w:rStyle w:val="StyleUnderline"/>
          <w:highlight w:val="cyan"/>
        </w:rPr>
        <w:t>requires confronting Iran on</w:t>
      </w:r>
      <w:r w:rsidRPr="00AB69E2">
        <w:rPr>
          <w:rStyle w:val="StyleUnderline"/>
        </w:rPr>
        <w:t xml:space="preserve"> the several fronts of </w:t>
      </w:r>
      <w:r w:rsidRPr="006A0BCA">
        <w:rPr>
          <w:rStyle w:val="StyleUnderline"/>
          <w:highlight w:val="cyan"/>
        </w:rPr>
        <w:t>the</w:t>
      </w:r>
      <w:r w:rsidRPr="00AB69E2">
        <w:rPr>
          <w:rStyle w:val="StyleUnderline"/>
        </w:rPr>
        <w:t xml:space="preserve"> Middle East </w:t>
      </w:r>
      <w:r w:rsidRPr="006A0BCA">
        <w:rPr>
          <w:rStyle w:val="StyleUnderline"/>
          <w:highlight w:val="cyan"/>
        </w:rPr>
        <w:t>battlefield</w:t>
      </w:r>
      <w:r w:rsidRPr="00AB69E2">
        <w:rPr>
          <w:rStyle w:val="StyleUnderline"/>
        </w:rPr>
        <w:t>. In Syria, it requires a determined policy to remove Iran’s close ally</w:t>
      </w:r>
      <w:r w:rsidRPr="00AB69E2">
        <w:rPr>
          <w:sz w:val="14"/>
        </w:rPr>
        <w:t xml:space="preserve">, Basher al-Assad, </w:t>
      </w:r>
      <w:r w:rsidRPr="006A0BCA">
        <w:rPr>
          <w:rStyle w:val="StyleUnderline"/>
          <w:highlight w:val="cyan"/>
        </w:rPr>
        <w:t>using U.S. air power</w:t>
      </w:r>
      <w:r w:rsidRPr="00AB69E2">
        <w:rPr>
          <w:rStyle w:val="StyleUnderline"/>
        </w:rPr>
        <w:t xml:space="preserve"> to provide cover for civilians and creating a safe zone for Syrians willing to fight</w:t>
      </w:r>
      <w:r w:rsidRPr="00AB69E2">
        <w:rPr>
          <w:sz w:val="14"/>
        </w:rPr>
        <w:t xml:space="preserve">. </w:t>
      </w:r>
      <w:r w:rsidRPr="00AB69E2">
        <w:rPr>
          <w:rStyle w:val="StyleUnderline"/>
        </w:rPr>
        <w:t xml:space="preserve">In Iraq, it </w:t>
      </w:r>
      <w:r w:rsidRPr="006A0BCA">
        <w:rPr>
          <w:rStyle w:val="StyleUnderline"/>
          <w:highlight w:val="cyan"/>
        </w:rPr>
        <w:t>requires</w:t>
      </w:r>
      <w:r w:rsidRPr="00AB69E2">
        <w:rPr>
          <w:rStyle w:val="StyleUnderline"/>
        </w:rPr>
        <w:t xml:space="preserve"> using </w:t>
      </w:r>
      <w:r w:rsidRPr="006A0BCA">
        <w:rPr>
          <w:rStyle w:val="StyleUnderline"/>
          <w:highlight w:val="cyan"/>
        </w:rPr>
        <w:t>American forces to</w:t>
      </w:r>
      <w:r w:rsidRPr="00AB69E2">
        <w:rPr>
          <w:rStyle w:val="StyleUnderline"/>
        </w:rPr>
        <w:t xml:space="preserve"> push back and </w:t>
      </w:r>
      <w:r w:rsidRPr="006A0BCA">
        <w:rPr>
          <w:rStyle w:val="StyleUnderline"/>
          <w:highlight w:val="cyan"/>
        </w:rPr>
        <w:t>destroy</w:t>
      </w:r>
      <w:r w:rsidRPr="00AB69E2">
        <w:rPr>
          <w:rStyle w:val="StyleUnderline"/>
        </w:rPr>
        <w:t xml:space="preserve"> the forces of </w:t>
      </w:r>
      <w:r w:rsidRPr="006A0BCA">
        <w:rPr>
          <w:rStyle w:val="StyleUnderline"/>
          <w:highlight w:val="cyan"/>
        </w:rPr>
        <w:t>the Islamic State</w:t>
      </w:r>
      <w:r w:rsidRPr="00AB69E2">
        <w:rPr>
          <w:rStyle w:val="StyleUnderline"/>
        </w:rPr>
        <w:t xml:space="preserve"> so that we do not have to rely</w:t>
      </w:r>
      <w:r w:rsidRPr="00AB69E2">
        <w:rPr>
          <w:sz w:val="14"/>
        </w:rPr>
        <w:t xml:space="preserve">, de facto, </w:t>
      </w:r>
      <w:r w:rsidRPr="00AB69E2">
        <w:rPr>
          <w:rStyle w:val="StyleUnderline"/>
        </w:rPr>
        <w:t>on Iranian power</w:t>
      </w:r>
      <w:r w:rsidRPr="00AB69E2">
        <w:rPr>
          <w:sz w:val="14"/>
        </w:rPr>
        <w:t xml:space="preserve"> to do the job. Overall, </w:t>
      </w:r>
      <w:r w:rsidRPr="00AB69E2">
        <w:rPr>
          <w:rStyle w:val="StyleUnderline"/>
        </w:rPr>
        <w:t>it requires a greater U.S. military commitment</w:t>
      </w:r>
      <w:r w:rsidRPr="00AB69E2">
        <w:rPr>
          <w:sz w:val="14"/>
        </w:rPr>
        <w:t xml:space="preserve"> to the region, a reversal of both the perceived and the real withdrawal of American power. And therefore it requires a reversal of the downward trend in U.S. defense spending, which has made it harder for the military even to think about addressing these challenges, should it be called upon to do so. The challenge we face today is to decide whether this liberal world order is worth defending and whether the United States is still willing to play the role of its principal champion. The answer to both questions ought to be “yes,” but </w:t>
      </w:r>
      <w:r w:rsidRPr="006A0BCA">
        <w:rPr>
          <w:rStyle w:val="Emphasis"/>
          <w:highlight w:val="cyan"/>
        </w:rPr>
        <w:t>it will require</w:t>
      </w:r>
      <w:r w:rsidRPr="00AB69E2">
        <w:rPr>
          <w:rStyle w:val="Emphasis"/>
        </w:rPr>
        <w:t xml:space="preserve"> a renewal of </w:t>
      </w:r>
      <w:r w:rsidRPr="006A0BCA">
        <w:rPr>
          <w:rStyle w:val="Emphasis"/>
          <w:highlight w:val="cyan"/>
        </w:rPr>
        <w:t>American leadership</w:t>
      </w:r>
      <w:r w:rsidRPr="00AB69E2">
        <w:rPr>
          <w:rStyle w:val="Emphasis"/>
        </w:rPr>
        <w:t xml:space="preserve"> in the international system</w:t>
      </w:r>
      <w:r w:rsidRPr="00AB69E2">
        <w:rPr>
          <w:rStyle w:val="StyleUnderline"/>
        </w:rPr>
        <w:t xml:space="preserve">, economically, politically, </w:t>
      </w:r>
      <w:r w:rsidRPr="006A0BCA">
        <w:rPr>
          <w:rStyle w:val="StyleUnderline"/>
          <w:highlight w:val="cyan"/>
        </w:rPr>
        <w:t>and</w:t>
      </w:r>
      <w:r w:rsidRPr="00AB69E2">
        <w:rPr>
          <w:rStyle w:val="StyleUnderline"/>
        </w:rPr>
        <w:t xml:space="preserve"> strategically</w:t>
      </w:r>
      <w:r w:rsidRPr="00AB69E2">
        <w:rPr>
          <w:sz w:val="14"/>
        </w:rPr>
        <w:t xml:space="preserve">. </w:t>
      </w:r>
      <w:r w:rsidRPr="00AB69E2">
        <w:rPr>
          <w:rStyle w:val="StyleUnderline"/>
        </w:rPr>
        <w:t xml:space="preserve">It will also require a </w:t>
      </w:r>
      <w:r w:rsidRPr="006A0BCA">
        <w:rPr>
          <w:rStyle w:val="Emphasis"/>
          <w:highlight w:val="cyan"/>
        </w:rPr>
        <w:t>renewed understanding of how important</w:t>
      </w:r>
      <w:r w:rsidRPr="00AB69E2">
        <w:rPr>
          <w:rStyle w:val="Emphasis"/>
        </w:rPr>
        <w:t xml:space="preserve"> and unique </w:t>
      </w:r>
      <w:r w:rsidRPr="006A0BCA">
        <w:rPr>
          <w:rStyle w:val="Emphasis"/>
          <w:highlight w:val="cyan"/>
        </w:rPr>
        <w:t>the</w:t>
      </w:r>
      <w:r w:rsidRPr="00AB69E2">
        <w:rPr>
          <w:rStyle w:val="Emphasis"/>
        </w:rPr>
        <w:t xml:space="preserve"> present </w:t>
      </w:r>
      <w:r w:rsidRPr="006A0BCA">
        <w:rPr>
          <w:rStyle w:val="Emphasis"/>
          <w:highlight w:val="cyan"/>
        </w:rPr>
        <w:t>liberal</w:t>
      </w:r>
      <w:r w:rsidRPr="00AB69E2">
        <w:rPr>
          <w:rStyle w:val="Emphasis"/>
        </w:rPr>
        <w:t xml:space="preserve"> world </w:t>
      </w:r>
      <w:r w:rsidRPr="006A0BCA">
        <w:rPr>
          <w:rStyle w:val="Emphasis"/>
          <w:highlight w:val="cyan"/>
        </w:rPr>
        <w:t>order is</w:t>
      </w:r>
      <w:r w:rsidRPr="00AB69E2">
        <w:rPr>
          <w:rStyle w:val="StyleUnderline"/>
        </w:rPr>
        <w:t>, both for Americans and for peoples all across the globe</w:t>
      </w:r>
      <w:r w:rsidRPr="00AB69E2">
        <w:rPr>
          <w:sz w:val="14"/>
        </w:rPr>
        <w:t xml:space="preserve">. The simple fact is that for all the difficulties and suffering of the past 70 years, the period since the end of World War II has been unique in the history of the human race. The period since the end of World War II has been unique in the history of the human race. Democratic government, once rare, has spread to over 100 nations around the world, on every continent, for peoples of all races and religions. </w:t>
      </w:r>
      <w:r w:rsidRPr="00AB69E2">
        <w:rPr>
          <w:rStyle w:val="StyleUnderline"/>
        </w:rPr>
        <w:t>There has been an unprecedented growth in prosperity</w:t>
      </w:r>
      <w:r w:rsidRPr="00AB69E2">
        <w:rPr>
          <w:sz w:val="14"/>
        </w:rPr>
        <w:t xml:space="preserve">. </w:t>
      </w:r>
      <w:r w:rsidRPr="00AB69E2">
        <w:rPr>
          <w:rStyle w:val="StyleUnderline"/>
        </w:rPr>
        <w:t>Billions have been lifted out of poverty</w:t>
      </w:r>
      <w:r w:rsidRPr="00AB69E2">
        <w:rPr>
          <w:sz w:val="14"/>
        </w:rPr>
        <w:t xml:space="preserve">. Democratic government, once rare, has spread to over 100 nations around the world, on every continent, for peoples of all races and religions. Although the period has been marked by war, peace among the great powers has been preserved. There has been no recurrence of the two devastating world wars of the first half of the 20th century. This world order has been a boon for billions around the world, but it has also served American interests. </w:t>
      </w:r>
      <w:r w:rsidRPr="006A0BCA">
        <w:rPr>
          <w:rStyle w:val="StyleUnderline"/>
          <w:highlight w:val="cyan"/>
        </w:rPr>
        <w:t>Any</w:t>
      </w:r>
      <w:r w:rsidRPr="00AB69E2">
        <w:rPr>
          <w:rStyle w:val="StyleUnderline"/>
        </w:rPr>
        <w:t xml:space="preserve"> </w:t>
      </w:r>
      <w:r w:rsidRPr="006A0BCA">
        <w:rPr>
          <w:rStyle w:val="StyleUnderline"/>
          <w:highlight w:val="cyan"/>
        </w:rPr>
        <w:t>other world order</w:t>
      </w:r>
      <w:r w:rsidRPr="00AB69E2">
        <w:rPr>
          <w:rStyle w:val="StyleUnderline"/>
        </w:rPr>
        <w:t xml:space="preserve">, one </w:t>
      </w:r>
      <w:r w:rsidRPr="006A0BCA">
        <w:rPr>
          <w:rStyle w:val="StyleUnderline"/>
          <w:highlight w:val="cyan"/>
        </w:rPr>
        <w:t>in which the 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 xml:space="preserve">had to </w:t>
      </w:r>
      <w:r w:rsidRPr="006A0BCA">
        <w:rPr>
          <w:rStyle w:val="Emphasis"/>
          <w:highlight w:val="cyan"/>
        </w:rPr>
        <w:t>cede power</w:t>
      </w:r>
      <w:r w:rsidRPr="00AB69E2">
        <w:rPr>
          <w:rStyle w:val="Emphasis"/>
        </w:rPr>
        <w:t xml:space="preserve"> and influence to China and Russia</w:t>
      </w:r>
      <w:r w:rsidRPr="00AB69E2">
        <w:rPr>
          <w:sz w:val="14"/>
        </w:rPr>
        <w:t xml:space="preserve">, or what </w:t>
      </w:r>
      <w:r w:rsidRPr="006A0BCA">
        <w:rPr>
          <w:rStyle w:val="StyleUnderline"/>
          <w:highlight w:val="cyan"/>
        </w:rPr>
        <w:t>is</w:t>
      </w:r>
      <w:r w:rsidRPr="00AB69E2">
        <w:rPr>
          <w:rStyle w:val="StyleUnderline"/>
        </w:rPr>
        <w:t xml:space="preserve"> more likely</w:t>
      </w:r>
      <w:r w:rsidRPr="00AB69E2">
        <w:rPr>
          <w:sz w:val="14"/>
        </w:rPr>
        <w:t xml:space="preserve">, </w:t>
      </w:r>
      <w:r w:rsidRPr="006A0BCA">
        <w:rPr>
          <w:rStyle w:val="Emphasis"/>
          <w:highlight w:val="cyan"/>
        </w:rPr>
        <w:t>a descent into disorder</w:t>
      </w:r>
      <w:r w:rsidRPr="00AB69E2">
        <w:rPr>
          <w:sz w:val="14"/>
        </w:rPr>
        <w:t>, is unlikely to serve Americans’ interests as well.</w:t>
      </w:r>
    </w:p>
    <w:p w14:paraId="4792721D" w14:textId="77777777" w:rsidR="005A051F" w:rsidRDefault="005A051F" w:rsidP="005A051F">
      <w:pPr>
        <w:pStyle w:val="Heading4"/>
      </w:pPr>
      <w:r>
        <w:t>Heg is sustainable</w:t>
      </w:r>
    </w:p>
    <w:p w14:paraId="58308E49" w14:textId="77777777" w:rsidR="005A051F" w:rsidRDefault="005A051F" w:rsidP="005A051F">
      <w:r w:rsidRPr="004E54C1">
        <w:rPr>
          <w:rStyle w:val="Style13ptBold"/>
        </w:rPr>
        <w:t>Rubinovitz 12</w:t>
      </w:r>
      <w:r>
        <w:t xml:space="preserve"> (Ziv, Post-doctoral Fellow – Davis Institute for International Relations, The Hebrew University of Jerusalem, “The US vs. the East Asian Rising Powers: Can The US Stay On Top?”, Presented at the 22nd IPSA World Congress, Madrid, July 8-12, 2012, http://rc41.ipsa.org/public/Madrid_2012/rubinovitz.pdf)</w:t>
      </w:r>
    </w:p>
    <w:p w14:paraId="59CF78DC" w14:textId="77777777" w:rsidR="005A051F" w:rsidRDefault="005A051F" w:rsidP="005A051F"/>
    <w:p w14:paraId="075C70CF" w14:textId="77777777" w:rsidR="005A051F" w:rsidRPr="004E54C1" w:rsidRDefault="005A051F" w:rsidP="005A051F">
      <w:pPr>
        <w:rPr>
          <w:sz w:val="14"/>
        </w:rPr>
      </w:pPr>
      <w:r w:rsidRPr="004E54C1">
        <w:rPr>
          <w:sz w:val="14"/>
        </w:rPr>
        <w:t>The Argument</w:t>
      </w:r>
    </w:p>
    <w:p w14:paraId="0060635C" w14:textId="77777777" w:rsidR="005A051F" w:rsidRPr="004E54C1" w:rsidRDefault="005A051F" w:rsidP="005A051F">
      <w:pPr>
        <w:rPr>
          <w:sz w:val="14"/>
        </w:rPr>
      </w:pPr>
      <w:r w:rsidRPr="004E54C1">
        <w:rPr>
          <w:sz w:val="14"/>
        </w:rPr>
        <w:t xml:space="preserve">This paper views the international system with geographical and geopolitical eyes. For this reason, it uses geographical facts as factors in analyzing the current global system and its future prospects. The argument this paper will promote is that the </w:t>
      </w:r>
      <w:r w:rsidRPr="004E54C1">
        <w:rPr>
          <w:rStyle w:val="StyleUnderline"/>
        </w:rPr>
        <w:t xml:space="preserve">U.S. </w:t>
      </w:r>
      <w:r w:rsidRPr="006A0BCA">
        <w:rPr>
          <w:rStyle w:val="StyleUnderline"/>
          <w:highlight w:val="cyan"/>
        </w:rPr>
        <w:t>physical location</w:t>
      </w:r>
      <w:r w:rsidRPr="004E54C1">
        <w:rPr>
          <w:rStyle w:val="StyleUnderline"/>
        </w:rPr>
        <w:t xml:space="preserve"> and geopolitical position</w:t>
      </w:r>
      <w:r w:rsidRPr="004E54C1">
        <w:rPr>
          <w:sz w:val="14"/>
        </w:rPr>
        <w:t xml:space="preserve"> are the cornerstones of its foreign policy and </w:t>
      </w:r>
      <w:r w:rsidRPr="006A0BCA">
        <w:rPr>
          <w:rStyle w:val="StyleUnderline"/>
          <w:highlight w:val="cyan"/>
        </w:rPr>
        <w:t>serve as a "safety net"</w:t>
      </w:r>
      <w:r w:rsidRPr="004E54C1">
        <w:rPr>
          <w:rStyle w:val="StyleUnderline"/>
        </w:rPr>
        <w:t xml:space="preserve"> from foreign</w:t>
      </w:r>
      <w:r w:rsidRPr="004E54C1">
        <w:rPr>
          <w:sz w:val="14"/>
        </w:rPr>
        <w:t xml:space="preserve"> powers' </w:t>
      </w:r>
      <w:r w:rsidRPr="004E54C1">
        <w:rPr>
          <w:rStyle w:val="StyleUnderline"/>
        </w:rPr>
        <w:t>assaults</w:t>
      </w:r>
      <w:r w:rsidRPr="004E54C1">
        <w:rPr>
          <w:sz w:val="14"/>
        </w:rPr>
        <w:t xml:space="preserve"> (not perfect, obviously, as became painfully clear on September 11, 2001). The </w:t>
      </w:r>
      <w:r w:rsidRPr="004E54C1">
        <w:rPr>
          <w:rStyle w:val="StyleUnderline"/>
        </w:rPr>
        <w:t>U.S., unlike any other</w:t>
      </w:r>
      <w:r w:rsidRPr="004E54C1">
        <w:rPr>
          <w:sz w:val="14"/>
        </w:rPr>
        <w:t xml:space="preserve"> great or </w:t>
      </w:r>
      <w:r w:rsidRPr="004E54C1">
        <w:rPr>
          <w:rStyle w:val="StyleUnderline"/>
        </w:rPr>
        <w:t>superpower</w:t>
      </w:r>
      <w:r w:rsidRPr="004E54C1">
        <w:rPr>
          <w:sz w:val="14"/>
        </w:rPr>
        <w:t xml:space="preserve"> – now or anytime – </w:t>
      </w:r>
      <w:r w:rsidRPr="004E54C1">
        <w:rPr>
          <w:rStyle w:val="StyleUnderline"/>
        </w:rPr>
        <w:t>can decide whether</w:t>
      </w:r>
      <w:r w:rsidRPr="004E54C1">
        <w:rPr>
          <w:sz w:val="14"/>
        </w:rPr>
        <w:t xml:space="preserve"> or not and to what extent </w:t>
      </w:r>
      <w:r w:rsidRPr="004E54C1">
        <w:rPr>
          <w:rStyle w:val="StyleUnderline"/>
        </w:rPr>
        <w:t>will it be involved in international affairs</w:t>
      </w:r>
      <w:r w:rsidRPr="004E54C1">
        <w:rPr>
          <w:sz w:val="14"/>
        </w:rPr>
        <w:t>. Isolationism was a practical policy (regardless of its success) for approximately twenty years since the end of World War I until Pearl Harbor (1941). Even though since the end of World War II the United States is conducting an opposite strategy, theoretically and hypothetically it can be resumed, perhaps not to the extent it was in the 1920s-1930s, but a sort of isolationism is possible. No other country can afford such a policy because all other powers are on the same continent and cannot disregard one another.</w:t>
      </w:r>
    </w:p>
    <w:p w14:paraId="0CD06FB5" w14:textId="77777777" w:rsidR="005A051F" w:rsidRPr="004E54C1" w:rsidRDefault="005A051F" w:rsidP="005A051F">
      <w:pPr>
        <w:rPr>
          <w:sz w:val="14"/>
        </w:rPr>
      </w:pPr>
      <w:r w:rsidRPr="004E54C1">
        <w:rPr>
          <w:sz w:val="14"/>
        </w:rPr>
        <w:t xml:space="preserve">Moreover, the </w:t>
      </w:r>
      <w:r w:rsidRPr="006A0BCA">
        <w:rPr>
          <w:rStyle w:val="StyleUnderline"/>
          <w:highlight w:val="cyan"/>
        </w:rPr>
        <w:t>U.S.</w:t>
      </w:r>
      <w:r w:rsidRPr="004E54C1">
        <w:rPr>
          <w:sz w:val="14"/>
        </w:rPr>
        <w:t xml:space="preserve"> is still – and </w:t>
      </w:r>
      <w:r w:rsidRPr="006A0BCA">
        <w:rPr>
          <w:rStyle w:val="StyleUnderline"/>
          <w:highlight w:val="cyan"/>
        </w:rPr>
        <w:t>will remain</w:t>
      </w:r>
      <w:r w:rsidRPr="004E54C1">
        <w:rPr>
          <w:rStyle w:val="StyleUnderline"/>
        </w:rPr>
        <w:t xml:space="preserve"> in the foreseeable future – </w:t>
      </w:r>
      <w:r w:rsidRPr="006A0BCA">
        <w:rPr>
          <w:rStyle w:val="StyleUnderline"/>
          <w:highlight w:val="cyan"/>
        </w:rPr>
        <w:t>the naval superpower</w:t>
      </w:r>
      <w:r w:rsidRPr="004E54C1">
        <w:rPr>
          <w:rStyle w:val="StyleUnderline"/>
        </w:rPr>
        <w:t xml:space="preserve"> with</w:t>
      </w:r>
      <w:r w:rsidRPr="004E54C1">
        <w:rPr>
          <w:sz w:val="14"/>
        </w:rPr>
        <w:t xml:space="preserve"> the most powerful navy that has the </w:t>
      </w:r>
      <w:r w:rsidRPr="004E54C1">
        <w:rPr>
          <w:rStyle w:val="StyleUnderline"/>
        </w:rPr>
        <w:t>best power-projection capabilities</w:t>
      </w:r>
      <w:r w:rsidRPr="004E54C1">
        <w:rPr>
          <w:sz w:val="14"/>
        </w:rPr>
        <w:t xml:space="preserve">. It can afford to leave the continent and become an offshore balancer. </w:t>
      </w:r>
      <w:r w:rsidRPr="004E54C1">
        <w:rPr>
          <w:rStyle w:val="StyleUnderline"/>
        </w:rPr>
        <w:t>True, it will lose some</w:t>
      </w:r>
      <w:r w:rsidRPr="004E54C1">
        <w:rPr>
          <w:sz w:val="14"/>
        </w:rPr>
        <w:t xml:space="preserve"> of its </w:t>
      </w:r>
      <w:r w:rsidRPr="004E54C1">
        <w:rPr>
          <w:rStyle w:val="StyleUnderline"/>
        </w:rPr>
        <w:t>influence, but it can preserve</w:t>
      </w:r>
      <w:r w:rsidRPr="004E54C1">
        <w:rPr>
          <w:sz w:val="14"/>
        </w:rPr>
        <w:t xml:space="preserve"> its </w:t>
      </w:r>
      <w:r w:rsidRPr="004E54C1">
        <w:rPr>
          <w:rStyle w:val="StyleUnderline"/>
        </w:rPr>
        <w:t>power on the sea and project it</w:t>
      </w:r>
      <w:r w:rsidRPr="004E54C1">
        <w:rPr>
          <w:sz w:val="14"/>
        </w:rPr>
        <w:t xml:space="preserve"> restrictedly </w:t>
      </w:r>
      <w:r w:rsidRPr="004E54C1">
        <w:rPr>
          <w:rStyle w:val="StyleUnderline"/>
        </w:rPr>
        <w:t>whenever needed</w:t>
      </w:r>
      <w:r w:rsidRPr="004E54C1">
        <w:rPr>
          <w:sz w:val="14"/>
        </w:rPr>
        <w:t xml:space="preserve">. So, very briefly, the </w:t>
      </w:r>
      <w:r w:rsidRPr="006A0BCA">
        <w:rPr>
          <w:rStyle w:val="StyleUnderline"/>
          <w:highlight w:val="cyan"/>
        </w:rPr>
        <w:t>U.S. has</w:t>
      </w:r>
      <w:r w:rsidRPr="004E54C1">
        <w:rPr>
          <w:rStyle w:val="StyleUnderline"/>
        </w:rPr>
        <w:t xml:space="preserve"> a much wider room for maneuver than</w:t>
      </w:r>
      <w:r w:rsidRPr="004E54C1">
        <w:rPr>
          <w:sz w:val="14"/>
        </w:rPr>
        <w:t xml:space="preserve"> is </w:t>
      </w:r>
      <w:r w:rsidRPr="004E54C1">
        <w:rPr>
          <w:rStyle w:val="StyleUnderline"/>
        </w:rPr>
        <w:t xml:space="preserve">presumed, and with </w:t>
      </w:r>
      <w:r w:rsidRPr="006A0BCA">
        <w:rPr>
          <w:rStyle w:val="StyleUnderline"/>
          <w:highlight w:val="cyan"/>
        </w:rPr>
        <w:t>the most powerful military with no parallel</w:t>
      </w:r>
      <w:r w:rsidRPr="004E54C1">
        <w:rPr>
          <w:rStyle w:val="StyleUnderline"/>
        </w:rPr>
        <w:t xml:space="preserve"> in the foreseeable future</w:t>
      </w:r>
      <w:r w:rsidRPr="004E54C1">
        <w:rPr>
          <w:sz w:val="14"/>
        </w:rPr>
        <w:t xml:space="preserve">, the U.S. still has a wide spectrum of policies it can use, </w:t>
      </w:r>
      <w:r w:rsidRPr="006A0BCA">
        <w:rPr>
          <w:rStyle w:val="StyleUnderline"/>
          <w:highlight w:val="cyan"/>
        </w:rPr>
        <w:t>hence</w:t>
      </w:r>
      <w:r w:rsidRPr="004E54C1">
        <w:rPr>
          <w:rStyle w:val="StyleUnderline"/>
        </w:rPr>
        <w:t xml:space="preserve"> it is in </w:t>
      </w:r>
      <w:r w:rsidRPr="006A0BCA">
        <w:rPr>
          <w:rStyle w:val="StyleUnderline"/>
          <w:highlight w:val="cyan"/>
        </w:rPr>
        <w:t>the best position for</w:t>
      </w:r>
      <w:r w:rsidRPr="004E54C1">
        <w:rPr>
          <w:rStyle w:val="StyleUnderline"/>
        </w:rPr>
        <w:t xml:space="preserve"> the </w:t>
      </w:r>
      <w:r w:rsidRPr="006A0BCA">
        <w:rPr>
          <w:rStyle w:val="StyleUnderline"/>
          <w:highlight w:val="cyan"/>
        </w:rPr>
        <w:t>coming</w:t>
      </w:r>
      <w:r w:rsidRPr="004E54C1">
        <w:rPr>
          <w:rStyle w:val="StyleUnderline"/>
        </w:rPr>
        <w:t xml:space="preserve"> hegemonic </w:t>
      </w:r>
      <w:r w:rsidRPr="006A0BCA">
        <w:rPr>
          <w:rStyle w:val="StyleUnderline"/>
          <w:highlight w:val="cyan"/>
        </w:rPr>
        <w:t>competition</w:t>
      </w:r>
      <w:r w:rsidRPr="004E54C1">
        <w:rPr>
          <w:sz w:val="14"/>
        </w:rPr>
        <w:t>.</w:t>
      </w:r>
    </w:p>
    <w:p w14:paraId="335A1779" w14:textId="77777777" w:rsidR="005A051F" w:rsidRPr="004E54C1" w:rsidRDefault="005A051F" w:rsidP="005A051F">
      <w:pPr>
        <w:rPr>
          <w:sz w:val="14"/>
        </w:rPr>
      </w:pPr>
      <w:r w:rsidRPr="004E54C1">
        <w:rPr>
          <w:sz w:val="14"/>
        </w:rPr>
        <w:t>Literature Review</w:t>
      </w:r>
    </w:p>
    <w:p w14:paraId="22433EF6" w14:textId="77777777" w:rsidR="005A051F" w:rsidRPr="004E54C1" w:rsidRDefault="005A051F" w:rsidP="005A051F">
      <w:pPr>
        <w:rPr>
          <w:sz w:val="14"/>
        </w:rPr>
      </w:pPr>
      <w:r w:rsidRPr="004E54C1">
        <w:rPr>
          <w:sz w:val="14"/>
        </w:rPr>
        <w:t xml:space="preserve">It is important to note that most of the literature is American, which is expected and logical, but also somewhat problematic due to obvious biases. One of these is the obsession with China, as it is the focus of most studies but seems more frightening than in reality. The obsession with China leaves out analyses of the rise of other great powers, therefore the literature cannot really establish that the alternative to unipolarity is multipolarity. The studies that focus on China seem to implement that the next system will be bipolar. To its credit, though, it seems that </w:t>
      </w:r>
      <w:r w:rsidRPr="004E54C1">
        <w:rPr>
          <w:rStyle w:val="StyleUnderline"/>
        </w:rPr>
        <w:t>there is no power</w:t>
      </w:r>
      <w:r w:rsidRPr="004E54C1">
        <w:rPr>
          <w:sz w:val="14"/>
        </w:rPr>
        <w:t xml:space="preserve"> that is </w:t>
      </w:r>
      <w:r w:rsidRPr="004E54C1">
        <w:rPr>
          <w:rStyle w:val="StyleUnderline"/>
        </w:rPr>
        <w:t>emerging as much as China</w:t>
      </w:r>
      <w:r w:rsidRPr="004E54C1">
        <w:rPr>
          <w:sz w:val="14"/>
        </w:rPr>
        <w:t xml:space="preserve"> does, hence it is correct to focus on it. But then, will other powers be entitled to be regarded as poles? This is an extra-regional question with significant implications to East Asia in a global context. The literature regarding the structure of the international system can be divided into two major types:</w:t>
      </w:r>
    </w:p>
    <w:p w14:paraId="08D32EF0" w14:textId="77777777" w:rsidR="005A051F" w:rsidRPr="004E54C1" w:rsidRDefault="005A051F" w:rsidP="005A051F">
      <w:pPr>
        <w:rPr>
          <w:sz w:val="14"/>
        </w:rPr>
      </w:pPr>
      <w:r w:rsidRPr="004E54C1">
        <w:rPr>
          <w:sz w:val="14"/>
        </w:rPr>
        <w:t>A. By the source of threat to the U.S. primacy (future structure): 1. The China alarmists (bipolarity); 2. The BRICS are emerging (multipolarity); 3. Who cares? The American advance is too large to catch up (unipolarity).</w:t>
      </w:r>
    </w:p>
    <w:p w14:paraId="28BC5490" w14:textId="77777777" w:rsidR="005A051F" w:rsidRPr="004E54C1" w:rsidRDefault="005A051F" w:rsidP="005A051F">
      <w:pPr>
        <w:rPr>
          <w:sz w:val="14"/>
        </w:rPr>
      </w:pPr>
      <w:r w:rsidRPr="004E54C1">
        <w:rPr>
          <w:sz w:val="14"/>
        </w:rPr>
        <w:t>B. By the effect on U.S. behavior: 1. Fight to preserve primacy – preemption or prevention; 2. Get used to it – selective engagement or offshore balancing.</w:t>
      </w:r>
    </w:p>
    <w:p w14:paraId="5C04F050" w14:textId="77777777" w:rsidR="005A051F" w:rsidRPr="004E54C1" w:rsidRDefault="005A051F" w:rsidP="005A051F">
      <w:pPr>
        <w:rPr>
          <w:sz w:val="14"/>
        </w:rPr>
      </w:pPr>
      <w:r w:rsidRPr="004E54C1">
        <w:rPr>
          <w:sz w:val="14"/>
        </w:rPr>
        <w:t>Within the Realist paradigm there are two competing theories that prescribe conflicting advice that is based on contradictory readings of reality.12 Whereas offensive realism suggests securing material power that will guarantee a given country's security, and securing regional and global primacy even by force,13 defensive realism suggests possessing sufficient material power and prefers some sort of power sharing to enhance mutual trust among the great powers, which enhances – they believe – the security of each power.14 In the American case, defensive realism suggests offshore balancing or selective engagement, while offensive realism would prefer domination and engagement with potential rivals. This does not mean that there cannot be agreement among all realists concerning American actions, such as the consensus among many realists that the war against Iraq in 2003 was unnecessary and even damaging.15 The disagreements grow and are much more acute regarding other great powers. How should the U.S. treat China and other emerging or reemerging powers? Should they be engaged? Should the U.S. prevent the foreseen competition by striking first, or should the U.S. allow them to emerge as regional hegemons and then divide the world into spheres of influence with them?</w:t>
      </w:r>
    </w:p>
    <w:p w14:paraId="44842702" w14:textId="77777777" w:rsidR="005A051F" w:rsidRPr="004E54C1" w:rsidRDefault="005A051F" w:rsidP="005A051F">
      <w:pPr>
        <w:rPr>
          <w:sz w:val="14"/>
        </w:rPr>
      </w:pPr>
      <w:r w:rsidRPr="004E54C1">
        <w:rPr>
          <w:sz w:val="14"/>
        </w:rPr>
        <w:t>The question everyone asks is whether or not American hegemony is over or when will it happen. Ian Clark suggests that the term hegemony is misused, and prefers questioning the future of American primacy.16 This paper will follow Clark in terminology and substance.</w:t>
      </w:r>
    </w:p>
    <w:p w14:paraId="1CD95624" w14:textId="77777777" w:rsidR="005A051F" w:rsidRPr="004E54C1" w:rsidRDefault="005A051F" w:rsidP="005A051F">
      <w:pPr>
        <w:rPr>
          <w:sz w:val="14"/>
        </w:rPr>
      </w:pPr>
      <w:r w:rsidRPr="004E54C1">
        <w:rPr>
          <w:sz w:val="14"/>
        </w:rPr>
        <w:t xml:space="preserve">Schweller and Pu say that "If a great transformation is coming, it is not one that heralds a radically altered world politics based on legalism, constitutionalism, or global civic activism. Rather, it is a structural transformation from unipolarity to multipolarity that most realists believe promises a return to the familiar history of great powers struggling for power and prestige."17 </w:t>
      </w:r>
      <w:r w:rsidRPr="004E54C1">
        <w:rPr>
          <w:rStyle w:val="StyleUnderline"/>
        </w:rPr>
        <w:t xml:space="preserve">There definitely seems to be </w:t>
      </w:r>
      <w:r w:rsidRPr="006A0BCA">
        <w:rPr>
          <w:rStyle w:val="StyleUnderline"/>
          <w:highlight w:val="cyan"/>
        </w:rPr>
        <w:t>a transition</w:t>
      </w:r>
      <w:r w:rsidRPr="004E54C1">
        <w:rPr>
          <w:rStyle w:val="StyleUnderline"/>
        </w:rPr>
        <w:t xml:space="preserve">, but is it </w:t>
      </w:r>
      <w:r w:rsidRPr="006A0BCA">
        <w:rPr>
          <w:rStyle w:val="StyleUnderline"/>
          <w:highlight w:val="cyan"/>
        </w:rPr>
        <w:t>to multipolarity</w:t>
      </w:r>
      <w:r w:rsidRPr="004E54C1">
        <w:rPr>
          <w:rStyle w:val="StyleUnderline"/>
        </w:rPr>
        <w:t xml:space="preserve"> or bipolarity</w:t>
      </w:r>
      <w:r w:rsidRPr="004E54C1">
        <w:rPr>
          <w:sz w:val="14"/>
        </w:rPr>
        <w:t xml:space="preserve">, and in any case – will it resemble past experiences? </w:t>
      </w:r>
      <w:r w:rsidRPr="004E54C1">
        <w:rPr>
          <w:rStyle w:val="StyleUnderline"/>
        </w:rPr>
        <w:t xml:space="preserve">This </w:t>
      </w:r>
      <w:r w:rsidRPr="006A0BCA">
        <w:rPr>
          <w:rStyle w:val="StyleUnderline"/>
          <w:highlight w:val="cyan"/>
        </w:rPr>
        <w:t>is highly uncertain</w:t>
      </w:r>
      <w:r w:rsidRPr="004E54C1">
        <w:rPr>
          <w:rStyle w:val="StyleUnderline"/>
        </w:rPr>
        <w:t>. The power that the U.S. had obtained</w:t>
      </w:r>
      <w:r w:rsidRPr="004E54C1">
        <w:rPr>
          <w:sz w:val="14"/>
        </w:rPr>
        <w:t xml:space="preserve"> in the last several decades </w:t>
      </w:r>
      <w:r w:rsidRPr="004E54C1">
        <w:rPr>
          <w:rStyle w:val="StyleUnderline"/>
        </w:rPr>
        <w:t xml:space="preserve">places it in a </w:t>
      </w:r>
      <w:r w:rsidRPr="004E54C1">
        <w:rPr>
          <w:rStyle w:val="Emphasis"/>
        </w:rPr>
        <w:t>different category</w:t>
      </w:r>
      <w:r w:rsidRPr="004E54C1">
        <w:rPr>
          <w:rStyle w:val="StyleUnderline"/>
        </w:rPr>
        <w:t xml:space="preserve"> than any other great power in the foreseeable future, therefore </w:t>
      </w:r>
      <w:r w:rsidRPr="006A0BCA">
        <w:rPr>
          <w:rStyle w:val="Emphasis"/>
          <w:highlight w:val="cyan"/>
        </w:rPr>
        <w:t>even if the U.S. is less dominant</w:t>
      </w:r>
      <w:r w:rsidRPr="004E54C1">
        <w:rPr>
          <w:rStyle w:val="StyleUnderline"/>
        </w:rPr>
        <w:t xml:space="preserve"> compared to other great powers, </w:t>
      </w:r>
      <w:r w:rsidRPr="006A0BCA">
        <w:rPr>
          <w:rStyle w:val="StyleUnderline"/>
          <w:highlight w:val="cyan"/>
        </w:rPr>
        <w:t xml:space="preserve">it is </w:t>
      </w:r>
      <w:r w:rsidRPr="006A0BCA">
        <w:rPr>
          <w:rStyle w:val="Emphasis"/>
          <w:highlight w:val="cyan"/>
        </w:rPr>
        <w:t>far fetching</w:t>
      </w:r>
      <w:r w:rsidRPr="006A0BCA">
        <w:rPr>
          <w:rStyle w:val="StyleUnderline"/>
          <w:highlight w:val="cyan"/>
        </w:rPr>
        <w:t xml:space="preserve"> to argue</w:t>
      </w:r>
      <w:r w:rsidRPr="004E54C1">
        <w:rPr>
          <w:rStyle w:val="StyleUnderline"/>
        </w:rPr>
        <w:t xml:space="preserve"> for </w:t>
      </w:r>
      <w:r w:rsidRPr="006A0BCA">
        <w:rPr>
          <w:rStyle w:val="StyleUnderline"/>
          <w:highlight w:val="cyan"/>
        </w:rPr>
        <w:t>similar status</w:t>
      </w:r>
      <w:r w:rsidRPr="004E54C1">
        <w:rPr>
          <w:rStyle w:val="StyleUnderline"/>
        </w:rPr>
        <w:t xml:space="preserve"> as in any previous system</w:t>
      </w:r>
      <w:r w:rsidRPr="004E54C1">
        <w:rPr>
          <w:sz w:val="14"/>
        </w:rPr>
        <w:t xml:space="preserve">. This is not to say that later in the future </w:t>
      </w:r>
      <w:r w:rsidRPr="004E54C1">
        <w:rPr>
          <w:rStyle w:val="StyleUnderline"/>
        </w:rPr>
        <w:t>such a system</w:t>
      </w:r>
      <w:r w:rsidRPr="004E54C1">
        <w:rPr>
          <w:sz w:val="14"/>
        </w:rPr>
        <w:t xml:space="preserve"> might emerge, but </w:t>
      </w:r>
      <w:r w:rsidRPr="004E54C1">
        <w:rPr>
          <w:rStyle w:val="StyleUnderline"/>
        </w:rPr>
        <w:t xml:space="preserve">in the near future it is </w:t>
      </w:r>
      <w:r w:rsidRPr="004E54C1">
        <w:rPr>
          <w:rStyle w:val="Emphasis"/>
        </w:rPr>
        <w:t>unlikely</w:t>
      </w:r>
      <w:r w:rsidRPr="004E54C1">
        <w:rPr>
          <w:sz w:val="14"/>
        </w:rPr>
        <w:t>.18</w:t>
      </w:r>
    </w:p>
    <w:p w14:paraId="58CA5175" w14:textId="77777777" w:rsidR="005A051F" w:rsidRPr="004E54C1" w:rsidRDefault="005A051F" w:rsidP="005A051F">
      <w:pPr>
        <w:rPr>
          <w:sz w:val="14"/>
        </w:rPr>
      </w:pPr>
      <w:r w:rsidRPr="004E54C1">
        <w:rPr>
          <w:sz w:val="14"/>
        </w:rPr>
        <w:t xml:space="preserve">Robert Art argued in 2010 that the </w:t>
      </w:r>
      <w:r w:rsidRPr="006A0BCA">
        <w:rPr>
          <w:rStyle w:val="StyleUnderline"/>
          <w:highlight w:val="cyan"/>
        </w:rPr>
        <w:t>U.S. is</w:t>
      </w:r>
      <w:r w:rsidRPr="004E54C1">
        <w:rPr>
          <w:rStyle w:val="StyleUnderline"/>
        </w:rPr>
        <w:t xml:space="preserve"> the </w:t>
      </w:r>
      <w:r w:rsidRPr="006A0BCA">
        <w:rPr>
          <w:rStyle w:val="StyleUnderline"/>
          <w:highlight w:val="cyan"/>
        </w:rPr>
        <w:t>most powerful</w:t>
      </w:r>
      <w:r w:rsidRPr="004E54C1">
        <w:rPr>
          <w:rStyle w:val="StyleUnderline"/>
        </w:rPr>
        <w:t xml:space="preserve"> state </w:t>
      </w:r>
      <w:r w:rsidRPr="006A0BCA">
        <w:rPr>
          <w:rStyle w:val="StyleUnderline"/>
          <w:highlight w:val="cyan"/>
        </w:rPr>
        <w:t>in</w:t>
      </w:r>
      <w:r w:rsidRPr="004E54C1">
        <w:rPr>
          <w:rStyle w:val="StyleUnderline"/>
        </w:rPr>
        <w:t xml:space="preserve"> the world in </w:t>
      </w:r>
      <w:r w:rsidRPr="006A0BCA">
        <w:rPr>
          <w:rStyle w:val="StyleUnderline"/>
          <w:highlight w:val="cyan"/>
        </w:rPr>
        <w:t>economic and military assets and will remain</w:t>
      </w:r>
      <w:r w:rsidRPr="004E54C1">
        <w:rPr>
          <w:rStyle w:val="StyleUnderline"/>
        </w:rPr>
        <w:t xml:space="preserve"> the most powerful military power </w:t>
      </w:r>
      <w:r w:rsidRPr="006A0BCA">
        <w:rPr>
          <w:rStyle w:val="StyleUnderline"/>
          <w:highlight w:val="cyan"/>
        </w:rPr>
        <w:t>"for some time</w:t>
      </w:r>
      <w:r w:rsidRPr="004E54C1">
        <w:rPr>
          <w:rStyle w:val="StyleUnderline"/>
        </w:rPr>
        <w:t xml:space="preserve"> to come</w:t>
      </w:r>
      <w:r w:rsidRPr="004E54C1">
        <w:rPr>
          <w:sz w:val="14"/>
        </w:rPr>
        <w:t xml:space="preserve">," but inevitably its edge relative to other great powers will diminish in the coming decades. China is the greatest potential rival, provided that its economy will continue to grow in the coming two decades as it did in the last two decades (then it will surpass the U.S. in its GDP, but not in its GDP per capita). For now, </w:t>
      </w:r>
      <w:r w:rsidRPr="006A0BCA">
        <w:rPr>
          <w:rStyle w:val="StyleUnderline"/>
          <w:highlight w:val="cyan"/>
        </w:rPr>
        <w:t>China</w:t>
      </w:r>
      <w:r w:rsidRPr="004E54C1">
        <w:rPr>
          <w:rStyle w:val="StyleUnderline"/>
        </w:rPr>
        <w:t xml:space="preserve"> had</w:t>
      </w:r>
      <w:r w:rsidRPr="004E54C1">
        <w:rPr>
          <w:sz w:val="14"/>
        </w:rPr>
        <w:t xml:space="preserve"> already </w:t>
      </w:r>
      <w:r w:rsidRPr="006A0BCA">
        <w:rPr>
          <w:rStyle w:val="StyleUnderline"/>
          <w:highlight w:val="cyan"/>
        </w:rPr>
        <w:t>changed the balance</w:t>
      </w:r>
      <w:r w:rsidRPr="004E54C1">
        <w:rPr>
          <w:rStyle w:val="StyleUnderline"/>
        </w:rPr>
        <w:t xml:space="preserve"> of power</w:t>
      </w:r>
      <w:r w:rsidRPr="004E54C1">
        <w:rPr>
          <w:sz w:val="14"/>
        </w:rPr>
        <w:t xml:space="preserve"> in East Asia. It is already the region's dominant military land power. Art assesses that if China invests in its military forces for several decades, and is determined to project naval and air power, it will be able to deploy a naval force that "could contest the American supremacy at sea in East Asia."19 </w:t>
      </w:r>
      <w:r w:rsidRPr="004E54C1">
        <w:rPr>
          <w:rStyle w:val="StyleUnderline"/>
        </w:rPr>
        <w:t>Some conflict seems inevitable</w:t>
      </w:r>
      <w:r w:rsidRPr="004E54C1">
        <w:rPr>
          <w:sz w:val="14"/>
        </w:rPr>
        <w:t xml:space="preserve">, including arms race, </w:t>
      </w:r>
      <w:r w:rsidRPr="006A0BCA">
        <w:rPr>
          <w:rStyle w:val="StyleUnderline"/>
          <w:highlight w:val="cyan"/>
        </w:rPr>
        <w:t xml:space="preserve">but there can be </w:t>
      </w:r>
      <w:r w:rsidRPr="006A0BCA">
        <w:rPr>
          <w:rStyle w:val="Emphasis"/>
          <w:highlight w:val="cyan"/>
        </w:rPr>
        <w:t>more cooperation</w:t>
      </w:r>
      <w:r w:rsidRPr="006A0BCA">
        <w:rPr>
          <w:rStyle w:val="StyleUnderline"/>
          <w:highlight w:val="cyan"/>
        </w:rPr>
        <w:t xml:space="preserve"> than</w:t>
      </w:r>
      <w:r w:rsidRPr="004E54C1">
        <w:rPr>
          <w:rStyle w:val="StyleUnderline"/>
        </w:rPr>
        <w:t xml:space="preserve"> is </w:t>
      </w:r>
      <w:r w:rsidRPr="006A0BCA">
        <w:rPr>
          <w:rStyle w:val="StyleUnderline"/>
          <w:highlight w:val="cyan"/>
        </w:rPr>
        <w:t>assumed</w:t>
      </w:r>
      <w:r w:rsidRPr="004E54C1">
        <w:rPr>
          <w:rStyle w:val="StyleUnderline"/>
        </w:rPr>
        <w:t xml:space="preserve"> by most scholars</w:t>
      </w:r>
      <w:r w:rsidRPr="004E54C1">
        <w:rPr>
          <w:sz w:val="14"/>
        </w:rPr>
        <w:t>.</w:t>
      </w:r>
    </w:p>
    <w:p w14:paraId="64A3E00D" w14:textId="77777777" w:rsidR="005A051F" w:rsidRPr="004E54C1" w:rsidRDefault="005A051F" w:rsidP="005A051F">
      <w:pPr>
        <w:rPr>
          <w:sz w:val="14"/>
        </w:rPr>
      </w:pPr>
      <w:r w:rsidRPr="004E54C1">
        <w:rPr>
          <w:sz w:val="14"/>
        </w:rPr>
        <w:t xml:space="preserve">Art correctly argues that </w:t>
      </w:r>
      <w:r w:rsidRPr="004E54C1">
        <w:rPr>
          <w:rStyle w:val="StyleUnderline"/>
        </w:rPr>
        <w:t>as long as China's</w:t>
      </w:r>
      <w:r w:rsidRPr="004E54C1">
        <w:rPr>
          <w:sz w:val="14"/>
        </w:rPr>
        <w:t xml:space="preserve"> emerging </w:t>
      </w:r>
      <w:r w:rsidRPr="004E54C1">
        <w:rPr>
          <w:rStyle w:val="StyleUnderline"/>
        </w:rPr>
        <w:t>hegemony</w:t>
      </w:r>
      <w:r w:rsidRPr="004E54C1">
        <w:rPr>
          <w:sz w:val="14"/>
        </w:rPr>
        <w:t xml:space="preserve"> in East Asia </w:t>
      </w:r>
      <w:r w:rsidRPr="004E54C1">
        <w:rPr>
          <w:rStyle w:val="StyleUnderline"/>
        </w:rPr>
        <w:t>does not include Japan and the U.S. maintains strongholds in</w:t>
      </w:r>
      <w:r w:rsidRPr="004E54C1">
        <w:rPr>
          <w:sz w:val="14"/>
        </w:rPr>
        <w:t xml:space="preserve"> the region (</w:t>
      </w:r>
      <w:r w:rsidRPr="004E54C1">
        <w:rPr>
          <w:rStyle w:val="StyleUnderline"/>
        </w:rPr>
        <w:t>Singapore, the Philippines and Indonesia), the</w:t>
      </w:r>
      <w:r w:rsidRPr="004E54C1">
        <w:rPr>
          <w:sz w:val="14"/>
        </w:rPr>
        <w:t xml:space="preserve"> geopolitical </w:t>
      </w:r>
      <w:r w:rsidRPr="004E54C1">
        <w:rPr>
          <w:rStyle w:val="StyleUnderline"/>
        </w:rPr>
        <w:t>threat from China will not be of similar extent as that of the Soviet Union. China cannot jeopardize the global balance of power</w:t>
      </w:r>
      <w:r w:rsidRPr="004E54C1">
        <w:rPr>
          <w:sz w:val="14"/>
        </w:rPr>
        <w:t xml:space="preserve"> as long as Europe, the Persian Gulf, India, Japan and Russia are independent or under U.S. influence.20 China cannot threaten the U.S. as the Soviet Union did due to its relative size. His conclusion: be smart; let China grow but draw a line in the sand, accept that it is growing but make sure China knows the U.S. is stronger.</w:t>
      </w:r>
    </w:p>
    <w:p w14:paraId="7DD737CC" w14:textId="77777777" w:rsidR="005A051F" w:rsidRPr="004E54C1" w:rsidRDefault="005A051F" w:rsidP="005A051F">
      <w:pPr>
        <w:rPr>
          <w:sz w:val="14"/>
        </w:rPr>
      </w:pPr>
      <w:r w:rsidRPr="004E54C1">
        <w:rPr>
          <w:sz w:val="14"/>
        </w:rPr>
        <w:t>This seems as good advice, but one need only to see China's increasing defense budget to understand why apparently following it is a difficult job. China had increased the defense budget by 11.2% in 2012, following two decades of annual two-figure percents increases (since 1989, except for 2009 – only 7.5%).21 There are always questions on the purpose of this steady increase: in preparation for a global conflict with the U.S. over resources and political interests (i.e., preparing China to become a rival pole); a regional conflict with any of its neighbors – and China indeed has issues with all of them, be it territorial, historical, economic, etc.; or domestic, preparing to crush separatists or rebels.</w:t>
      </w:r>
    </w:p>
    <w:p w14:paraId="44848E96" w14:textId="77777777" w:rsidR="005A051F" w:rsidRPr="004E54C1" w:rsidRDefault="005A051F" w:rsidP="005A051F">
      <w:pPr>
        <w:rPr>
          <w:sz w:val="14"/>
        </w:rPr>
      </w:pPr>
      <w:r w:rsidRPr="004E54C1">
        <w:rPr>
          <w:sz w:val="14"/>
        </w:rPr>
        <w:t>In 2001, Mearsheimer wrote that "American policy [on China] has sought to integrate China into the world economy and facilitate its rapid economic development, so that it becomes wealthy and, one would hope, content with its present position in the international system. This U.S. policy is misguided. A wealthy China would not be a status quo power but an aggressive state determined to achieve regional hegemony…. Although it is certainly in China's interest to be the hegemon in Northeast Asia, it is clearly not in America's interest to have that happen…. It is not too late for the United States to reverse course and do what it can to slow the rise of China."22</w:t>
      </w:r>
    </w:p>
    <w:p w14:paraId="2C5EE58A" w14:textId="77777777" w:rsidR="005A051F" w:rsidRPr="004E54C1" w:rsidRDefault="005A051F" w:rsidP="005A051F">
      <w:pPr>
        <w:rPr>
          <w:sz w:val="14"/>
        </w:rPr>
      </w:pPr>
      <w:r w:rsidRPr="004E54C1">
        <w:rPr>
          <w:sz w:val="14"/>
        </w:rPr>
        <w:t>A decade after Mearsheimer's warning, it seems that he was partly correct and partly wrong. A steadily increasing share of China's wealth is turned into military power, and recently, it is reported, Chinese strategists apparently began calling their government to fit China's foreign policy to its capabilities, which means replacing the "peaceful rise" and the "low profile policy" with a much more ambitious policy.23 But China's economic rise will first need to finance its aging population. Nevertheless, China's goals are unclear to American and western analysts and policymakers, although there are official Chinese documents that allow assessing their true aims.24</w:t>
      </w:r>
    </w:p>
    <w:p w14:paraId="4F9898D4" w14:textId="77777777" w:rsidR="005A051F" w:rsidRPr="004E54C1" w:rsidRDefault="005A051F" w:rsidP="005A051F">
      <w:pPr>
        <w:rPr>
          <w:sz w:val="14"/>
        </w:rPr>
      </w:pPr>
      <w:r w:rsidRPr="004E54C1">
        <w:rPr>
          <w:sz w:val="14"/>
        </w:rPr>
        <w:t>It is interesting to follow China's rise to hegemony in East Asia and the reaction of its neighbors. They were expected to act to balance China, but according to Chan's study, they don't. The defense burden is not rising and trade with China is increasing – contrary to the theoretical expectations.25 This can indicate either that China succeeded in splitting among its regional rivals, or that the U.S. is no longer functioning as a regional hegemon, therefore they have no one to turn to against China.</w:t>
      </w:r>
    </w:p>
    <w:p w14:paraId="2C2BD19C" w14:textId="77777777" w:rsidR="005A051F" w:rsidRPr="004E54C1" w:rsidRDefault="005A051F" w:rsidP="005A051F">
      <w:pPr>
        <w:rPr>
          <w:sz w:val="14"/>
        </w:rPr>
      </w:pPr>
      <w:r w:rsidRPr="004E54C1">
        <w:rPr>
          <w:sz w:val="14"/>
        </w:rPr>
        <w:t xml:space="preserve">Michael Beckley provides a detailed analysis of the rise of China and of the U.S. decline or non-decline.26 Most declinists, as Beckley labels them, argue that the U.S. is in economic decline, not in military decline.27 This is an important point – in military terms the U.S. is still the sole superpower, and it is hard to see circumstances under which the U.S. would lose this status. The </w:t>
      </w:r>
      <w:r w:rsidRPr="004E54C1">
        <w:rPr>
          <w:rStyle w:val="StyleUnderline"/>
        </w:rPr>
        <w:t xml:space="preserve">American </w:t>
      </w:r>
      <w:r w:rsidRPr="006A0BCA">
        <w:rPr>
          <w:rStyle w:val="StyleUnderline"/>
          <w:highlight w:val="cyan"/>
        </w:rPr>
        <w:t>spending on defense is still higher than</w:t>
      </w:r>
      <w:r w:rsidRPr="004E54C1">
        <w:rPr>
          <w:sz w:val="14"/>
        </w:rPr>
        <w:t xml:space="preserve"> that of </w:t>
      </w:r>
      <w:r w:rsidRPr="006A0BCA">
        <w:rPr>
          <w:rStyle w:val="StyleUnderline"/>
          <w:highlight w:val="cyan"/>
        </w:rPr>
        <w:t>all</w:t>
      </w:r>
      <w:r w:rsidRPr="004E54C1">
        <w:rPr>
          <w:sz w:val="14"/>
        </w:rPr>
        <w:t xml:space="preserve"> its </w:t>
      </w:r>
      <w:r w:rsidRPr="004E54C1">
        <w:rPr>
          <w:rStyle w:val="StyleUnderline"/>
        </w:rPr>
        <w:t xml:space="preserve">potential </w:t>
      </w:r>
      <w:r w:rsidRPr="006A0BCA">
        <w:rPr>
          <w:rStyle w:val="StyleUnderline"/>
          <w:highlight w:val="cyan"/>
        </w:rPr>
        <w:t>rivals combined</w:t>
      </w:r>
      <w:r w:rsidRPr="004E54C1">
        <w:rPr>
          <w:rStyle w:val="StyleUnderline"/>
        </w:rPr>
        <w:t>, and</w:t>
      </w:r>
      <w:r w:rsidRPr="004E54C1">
        <w:rPr>
          <w:sz w:val="14"/>
        </w:rPr>
        <w:t xml:space="preserve"> even if the tipping point is coming closer and China will surpass the U.S. in defense expenditure, </w:t>
      </w:r>
      <w:r w:rsidRPr="004E54C1">
        <w:rPr>
          <w:rStyle w:val="StyleUnderline"/>
        </w:rPr>
        <w:t>it will take many years for China to close the gap – qualitative and quantitative.</w:t>
      </w:r>
      <w:r w:rsidRPr="004E54C1">
        <w:rPr>
          <w:sz w:val="14"/>
        </w:rPr>
        <w:t xml:space="preserve"> Unlike money, </w:t>
      </w:r>
      <w:r w:rsidRPr="004E54C1">
        <w:rPr>
          <w:rStyle w:val="StyleUnderline"/>
        </w:rPr>
        <w:t>military assets do not vanish</w:t>
      </w:r>
      <w:r w:rsidRPr="004E54C1">
        <w:rPr>
          <w:sz w:val="14"/>
        </w:rPr>
        <w:t xml:space="preserve"> (it is hard to imagine an aircraft carrier simply disappear or being given or sold to China). Therefore, </w:t>
      </w:r>
      <w:r w:rsidRPr="006A0BCA">
        <w:rPr>
          <w:rStyle w:val="StyleUnderline"/>
          <w:highlight w:val="cyan"/>
        </w:rPr>
        <w:t>even if</w:t>
      </w:r>
      <w:r w:rsidRPr="004E54C1">
        <w:rPr>
          <w:sz w:val="14"/>
        </w:rPr>
        <w:t xml:space="preserve"> the U.S. </w:t>
      </w:r>
      <w:r w:rsidRPr="006A0BCA">
        <w:rPr>
          <w:rStyle w:val="StyleUnderline"/>
          <w:highlight w:val="cyan"/>
        </w:rPr>
        <w:t>expenditure</w:t>
      </w:r>
      <w:r w:rsidRPr="004E54C1">
        <w:rPr>
          <w:sz w:val="14"/>
        </w:rPr>
        <w:t xml:space="preserve"> on defense </w:t>
      </w:r>
      <w:r w:rsidRPr="006A0BCA">
        <w:rPr>
          <w:rStyle w:val="StyleUnderline"/>
          <w:highlight w:val="cyan"/>
        </w:rPr>
        <w:t>decreases, it does not affect</w:t>
      </w:r>
      <w:r w:rsidRPr="004E54C1">
        <w:rPr>
          <w:sz w:val="14"/>
        </w:rPr>
        <w:t xml:space="preserve"> American military </w:t>
      </w:r>
      <w:r w:rsidRPr="006A0BCA">
        <w:rPr>
          <w:rStyle w:val="StyleUnderline"/>
          <w:highlight w:val="cyan"/>
        </w:rPr>
        <w:t>primacy</w:t>
      </w:r>
      <w:r w:rsidRPr="004E54C1">
        <w:rPr>
          <w:sz w:val="14"/>
        </w:rPr>
        <w:t xml:space="preserve">, at least </w:t>
      </w:r>
      <w:r w:rsidRPr="004E54C1">
        <w:rPr>
          <w:rStyle w:val="StyleUnderline"/>
        </w:rPr>
        <w:t>in the short run</w:t>
      </w:r>
      <w:r w:rsidRPr="004E54C1">
        <w:rPr>
          <w:sz w:val="14"/>
        </w:rPr>
        <w:t>. Nevertheless, the bond between economy and military affairs is very strong. For instance, in April 2012 senior U.S. officials admitted that there is no budget to strike Syria, therefore the solution of the turmoil would have to be diplomatic.28</w:t>
      </w:r>
    </w:p>
    <w:p w14:paraId="28152A49" w14:textId="77777777" w:rsidR="005A051F" w:rsidRPr="004E54C1" w:rsidRDefault="005A051F" w:rsidP="005A051F">
      <w:pPr>
        <w:rPr>
          <w:sz w:val="14"/>
        </w:rPr>
      </w:pPr>
      <w:r w:rsidRPr="004E54C1">
        <w:rPr>
          <w:sz w:val="14"/>
        </w:rPr>
        <w:t xml:space="preserve">Mario Carranza mentions that those who argue that the </w:t>
      </w:r>
      <w:r w:rsidRPr="004C0C91">
        <w:rPr>
          <w:sz w:val="14"/>
        </w:rPr>
        <w:t>U.S.</w:t>
      </w:r>
      <w:r w:rsidRPr="004C0C91">
        <w:rPr>
          <w:sz w:val="18"/>
        </w:rPr>
        <w:t xml:space="preserve"> </w:t>
      </w:r>
      <w:r w:rsidRPr="006A0BCA">
        <w:rPr>
          <w:rStyle w:val="Emphasis"/>
          <w:highlight w:val="cyan"/>
        </w:rPr>
        <w:t>hegemony is not in decline</w:t>
      </w:r>
      <w:r w:rsidRPr="004E54C1">
        <w:rPr>
          <w:sz w:val="14"/>
        </w:rPr>
        <w:t xml:space="preserve"> claim that </w:t>
      </w:r>
      <w:r w:rsidRPr="004E54C1">
        <w:rPr>
          <w:rStyle w:val="StyleUnderline"/>
        </w:rPr>
        <w:t>neither China nor Europe can shape events</w:t>
      </w:r>
      <w:r w:rsidRPr="004E54C1">
        <w:rPr>
          <w:sz w:val="14"/>
        </w:rPr>
        <w:t xml:space="preserve"> on the basis of their material power, but he also argues that they underestimate China's (and to lesser extent, Europe's) ability to take control over markets in the Global South (South America and South Asia), and mentions that China increased dramatically its economic relations with key South American countries such as Venezuela, Argentina and Brazil.29</w:t>
      </w:r>
    </w:p>
    <w:p w14:paraId="4F03F97A" w14:textId="77777777" w:rsidR="005A051F" w:rsidRPr="004E54C1" w:rsidRDefault="005A051F" w:rsidP="005A051F">
      <w:pPr>
        <w:rPr>
          <w:sz w:val="14"/>
        </w:rPr>
      </w:pPr>
      <w:r w:rsidRPr="004E54C1">
        <w:rPr>
          <w:sz w:val="14"/>
        </w:rPr>
        <w:t>Daniel Drezner presents the economic aspect of China's rise, and focuses on its new status as the U.S.'s greatest debt holder.30 This issue is political no less and probably more than economic. But part of being proof that in the age of globalization that the U.S. promoted so powerfully it lost the economic primacy (and there are counterarguments on this), does it make a real difference? After all, had the U.S. lost any military asset due to its economic decline? Had any such asset been sold to China? Of course not. Hence, the balance in hard power is quite clear: China possesses the major part of American dollars in the world and is America's largest creditor and debt holder, but the U.S. had not lost any of its military power, and it is still superior to any other power, especially China.</w:t>
      </w:r>
    </w:p>
    <w:p w14:paraId="668697AF" w14:textId="77777777" w:rsidR="005A051F" w:rsidRPr="004E54C1" w:rsidRDefault="005A051F" w:rsidP="005A051F">
      <w:pPr>
        <w:rPr>
          <w:sz w:val="14"/>
        </w:rPr>
      </w:pPr>
      <w:r w:rsidRPr="004E54C1">
        <w:rPr>
          <w:sz w:val="14"/>
        </w:rPr>
        <w:t xml:space="preserve">Hart and Jones assert that </w:t>
      </w:r>
      <w:r w:rsidRPr="004E54C1">
        <w:rPr>
          <w:rStyle w:val="StyleUnderline"/>
        </w:rPr>
        <w:t xml:space="preserve">the U.S. </w:t>
      </w:r>
      <w:r w:rsidRPr="006A0BCA">
        <w:rPr>
          <w:rStyle w:val="StyleUnderline"/>
          <w:highlight w:val="cyan"/>
        </w:rPr>
        <w:t>economy is</w:t>
      </w:r>
      <w:r w:rsidRPr="004E54C1">
        <w:rPr>
          <w:rStyle w:val="StyleUnderline"/>
        </w:rPr>
        <w:t xml:space="preserve"> still </w:t>
      </w:r>
      <w:r w:rsidRPr="006A0BCA">
        <w:rPr>
          <w:rStyle w:val="StyleUnderline"/>
          <w:highlight w:val="cyan"/>
        </w:rPr>
        <w:t>three times larger than</w:t>
      </w:r>
      <w:r w:rsidRPr="004E54C1">
        <w:rPr>
          <w:rStyle w:val="StyleUnderline"/>
        </w:rPr>
        <w:t xml:space="preserve"> the </w:t>
      </w:r>
      <w:r w:rsidRPr="006A0BCA">
        <w:rPr>
          <w:rStyle w:val="StyleUnderline"/>
          <w:highlight w:val="cyan"/>
        </w:rPr>
        <w:t>Chinese</w:t>
      </w:r>
      <w:r w:rsidRPr="004E54C1">
        <w:rPr>
          <w:sz w:val="14"/>
        </w:rPr>
        <w:t xml:space="preserve"> one.31 But still, there is change in the degree of influence each power has in the system. "China, for instance, has long been a ‘sovereignty hawk’, generally opposing the notion that interventions for humanitarian purposes are legitimate. Its model of authoritarian capitalism has also increasingly become an ideological export, challenging the United States’ liberal model."32 Russia is perhaps misplaced in the list of emerging powers. Its economic data are not really improving and its population is declining annually by 4%, and with this rate it might drop to less than 120 million by 2050 compared to 140 million today.33</w:t>
      </w:r>
    </w:p>
    <w:p w14:paraId="5475F0A9" w14:textId="77777777" w:rsidR="005A051F" w:rsidRDefault="005A051F" w:rsidP="005A051F">
      <w:pPr>
        <w:rPr>
          <w:sz w:val="14"/>
        </w:rPr>
      </w:pPr>
      <w:r w:rsidRPr="004E54C1">
        <w:rPr>
          <w:sz w:val="14"/>
        </w:rPr>
        <w:t xml:space="preserve">This sample of </w:t>
      </w:r>
      <w:r w:rsidRPr="004E54C1">
        <w:rPr>
          <w:rStyle w:val="StyleUnderline"/>
        </w:rPr>
        <w:t>scholarly literature</w:t>
      </w:r>
      <w:r w:rsidRPr="004E54C1">
        <w:rPr>
          <w:sz w:val="14"/>
        </w:rPr>
        <w:t xml:space="preserve"> of the last decade </w:t>
      </w:r>
      <w:r w:rsidRPr="004E54C1">
        <w:rPr>
          <w:rStyle w:val="StyleUnderline"/>
        </w:rPr>
        <w:t>demonstrates</w:t>
      </w:r>
      <w:r w:rsidRPr="004E54C1">
        <w:rPr>
          <w:sz w:val="14"/>
        </w:rPr>
        <w:t xml:space="preserve"> the </w:t>
      </w:r>
      <w:r w:rsidRPr="004E54C1">
        <w:rPr>
          <w:rStyle w:val="StyleUnderline"/>
        </w:rPr>
        <w:t>confusion regarding the current situation</w:t>
      </w:r>
      <w:r w:rsidRPr="004E54C1">
        <w:rPr>
          <w:sz w:val="14"/>
        </w:rPr>
        <w:t xml:space="preserve">, although in recent years it is clearer that there is a significant decline in American economic primacy. However, </w:t>
      </w:r>
      <w:r w:rsidRPr="006A0BCA">
        <w:rPr>
          <w:rStyle w:val="StyleUnderline"/>
          <w:highlight w:val="cyan"/>
        </w:rPr>
        <w:t xml:space="preserve">it seems </w:t>
      </w:r>
      <w:r w:rsidRPr="006A0BCA">
        <w:rPr>
          <w:rStyle w:val="Emphasis"/>
          <w:highlight w:val="cyan"/>
        </w:rPr>
        <w:t>clear to all</w:t>
      </w:r>
      <w:r w:rsidRPr="004E54C1">
        <w:rPr>
          <w:rStyle w:val="StyleUnderline"/>
        </w:rPr>
        <w:t xml:space="preserve"> that </w:t>
      </w:r>
      <w:r w:rsidRPr="006A0BCA">
        <w:rPr>
          <w:rStyle w:val="StyleUnderline"/>
          <w:highlight w:val="cyan"/>
        </w:rPr>
        <w:t>the U.S.</w:t>
      </w:r>
      <w:r w:rsidRPr="004E54C1">
        <w:rPr>
          <w:rStyle w:val="StyleUnderline"/>
        </w:rPr>
        <w:t xml:space="preserve"> still </w:t>
      </w:r>
      <w:r w:rsidRPr="006A0BCA">
        <w:rPr>
          <w:rStyle w:val="StyleUnderline"/>
          <w:highlight w:val="cyan"/>
        </w:rPr>
        <w:t xml:space="preserve">holds </w:t>
      </w:r>
      <w:r w:rsidRPr="006A0BCA">
        <w:rPr>
          <w:rStyle w:val="Emphasis"/>
          <w:highlight w:val="cyan"/>
        </w:rPr>
        <w:t>military primacy</w:t>
      </w:r>
      <w:r w:rsidRPr="006A0BCA">
        <w:rPr>
          <w:rStyle w:val="StyleUnderline"/>
          <w:highlight w:val="cyan"/>
        </w:rPr>
        <w:t xml:space="preserve"> and</w:t>
      </w:r>
      <w:r w:rsidRPr="004E54C1">
        <w:rPr>
          <w:sz w:val="14"/>
        </w:rPr>
        <w:t xml:space="preserve"> in this aspect primacy </w:t>
      </w:r>
      <w:r w:rsidRPr="006A0BCA">
        <w:rPr>
          <w:rStyle w:val="StyleUnderline"/>
          <w:highlight w:val="cyan"/>
        </w:rPr>
        <w:t>does not seem</w:t>
      </w:r>
      <w:r w:rsidRPr="004E54C1">
        <w:rPr>
          <w:rStyle w:val="StyleUnderline"/>
        </w:rPr>
        <w:t xml:space="preserve"> to be </w:t>
      </w:r>
      <w:r w:rsidRPr="006A0BCA">
        <w:rPr>
          <w:rStyle w:val="StyleUnderline"/>
          <w:highlight w:val="cyan"/>
        </w:rPr>
        <w:t xml:space="preserve">jeopardized for </w:t>
      </w:r>
      <w:r w:rsidRPr="006A0BCA">
        <w:rPr>
          <w:rStyle w:val="Emphasis"/>
          <w:highlight w:val="cyan"/>
        </w:rPr>
        <w:t>many years</w:t>
      </w:r>
      <w:r w:rsidRPr="004E54C1">
        <w:rPr>
          <w:rStyle w:val="Emphasis"/>
        </w:rPr>
        <w:t xml:space="preserve"> to come</w:t>
      </w:r>
      <w:r w:rsidRPr="004E54C1">
        <w:rPr>
          <w:sz w:val="14"/>
        </w:rPr>
        <w:t>.34</w:t>
      </w:r>
    </w:p>
    <w:p w14:paraId="4B9E664D" w14:textId="3AAFD546" w:rsidR="005A051F" w:rsidRDefault="005A051F" w:rsidP="005A051F">
      <w:pPr>
        <w:pStyle w:val="Heading3"/>
      </w:pPr>
      <w:r>
        <w:t>New Mod---Heg---A2: Heg Unsustainable---Trump</w:t>
      </w:r>
    </w:p>
    <w:p w14:paraId="16C768D3" w14:textId="77777777" w:rsidR="005A051F" w:rsidRPr="00791D89" w:rsidRDefault="005A051F" w:rsidP="005A051F">
      <w:pPr>
        <w:pStyle w:val="Heading4"/>
      </w:pPr>
      <w:r>
        <w:t>Trump doesn’t thump</w:t>
      </w:r>
      <w:r w:rsidRPr="00791D89">
        <w:t xml:space="preserve">---focus on </w:t>
      </w:r>
      <w:r w:rsidRPr="00791D89">
        <w:rPr>
          <w:u w:val="single"/>
        </w:rPr>
        <w:t>action</w:t>
      </w:r>
      <w:r w:rsidRPr="00791D89">
        <w:t>, not rhetoric</w:t>
      </w:r>
    </w:p>
    <w:p w14:paraId="7B0D19C0" w14:textId="77777777" w:rsidR="005A051F" w:rsidRPr="002D3EA0" w:rsidRDefault="005A051F" w:rsidP="005A051F">
      <w:pPr>
        <w:rPr>
          <w:rStyle w:val="Style13ptBold"/>
        </w:rPr>
      </w:pPr>
      <w:r w:rsidRPr="002D3EA0">
        <w:rPr>
          <w:rStyle w:val="Style13ptBold"/>
        </w:rPr>
        <w:t>Carafano et al 17</w:t>
      </w:r>
    </w:p>
    <w:p w14:paraId="40A1D64F" w14:textId="77777777" w:rsidR="005A051F" w:rsidRPr="002D3EA0" w:rsidRDefault="005A051F" w:rsidP="005A051F">
      <w:r>
        <w:t>“</w:t>
      </w:r>
      <w:r w:rsidRPr="002D3EA0">
        <w:t>Trump Has a Foreign Policy Strategy</w:t>
      </w:r>
      <w:r>
        <w:t xml:space="preserve">” </w:t>
      </w:r>
      <w:r w:rsidRPr="002D3EA0">
        <w:t>Apr 21st, 2017</w:t>
      </w:r>
      <w:r>
        <w:t xml:space="preserve"> </w:t>
      </w:r>
      <w:r w:rsidRPr="002D3EA0">
        <w:t>Vice President, Kathryn and Shelby Cullom Davis Institute</w:t>
      </w:r>
      <w:r>
        <w:t xml:space="preserve"> </w:t>
      </w:r>
      <w:r w:rsidRPr="002D3EA0">
        <w:t>James Jay Carafano is a leading expert in national security and foreign policy challenges.</w:t>
      </w:r>
      <w:r>
        <w:t xml:space="preserve"> </w:t>
      </w:r>
      <w:r w:rsidRPr="002D3EA0">
        <w:t>http://www.heritage.org/defense/commentary/trump-has-foreign-policy-strategy</w:t>
      </w:r>
    </w:p>
    <w:p w14:paraId="1BA75C68" w14:textId="77777777" w:rsidR="005A051F" w:rsidRPr="00453A70" w:rsidRDefault="005A051F" w:rsidP="005A051F">
      <w:pPr>
        <w:rPr>
          <w:sz w:val="14"/>
        </w:rPr>
      </w:pPr>
      <w:r w:rsidRPr="00453A70">
        <w:rPr>
          <w:sz w:val="14"/>
        </w:rPr>
        <w:t xml:space="preserve">Though on the job for only about dozen weeks, the new administration handled a lot of action on multiple fronts quite deftly. </w:t>
      </w:r>
      <w:r w:rsidRPr="00453A70">
        <w:rPr>
          <w:u w:val="single"/>
        </w:rPr>
        <w:t xml:space="preserve">At the core of Trump’s view of the world are his views on the global liberal order. </w:t>
      </w:r>
      <w:r w:rsidRPr="006A0BCA">
        <w:rPr>
          <w:b/>
          <w:highlight w:val="cyan"/>
          <w:u w:val="single"/>
        </w:rPr>
        <w:t>Trump</w:t>
      </w:r>
      <w:r w:rsidRPr="006A0BCA">
        <w:rPr>
          <w:highlight w:val="cyan"/>
          <w:u w:val="single"/>
        </w:rPr>
        <w:t xml:space="preserve"> </w:t>
      </w:r>
      <w:r w:rsidRPr="006A0BCA">
        <w:rPr>
          <w:b/>
          <w:highlight w:val="cyan"/>
          <w:u w:val="single"/>
        </w:rPr>
        <w:t>is no isolationist</w:t>
      </w:r>
      <w:r w:rsidRPr="00453A70">
        <w:rPr>
          <w:b/>
          <w:u w:val="single"/>
        </w:rPr>
        <w:t>.</w:t>
      </w:r>
      <w:r>
        <w:rPr>
          <w:u w:val="single"/>
        </w:rPr>
        <w:t xml:space="preserve"> </w:t>
      </w:r>
      <w:r w:rsidRPr="00453A70">
        <w:rPr>
          <w:sz w:val="14"/>
        </w:rPr>
        <w:t xml:space="preserve">Trump </w:t>
      </w:r>
      <w:r w:rsidRPr="006A0BCA">
        <w:rPr>
          <w:b/>
          <w:highlight w:val="cyan"/>
          <w:u w:val="single"/>
        </w:rPr>
        <w:t>will focus on American interests</w:t>
      </w:r>
      <w:r w:rsidRPr="00453A70">
        <w:rPr>
          <w:u w:val="single"/>
        </w:rPr>
        <w:t xml:space="preserve"> and American values, and that </w:t>
      </w:r>
      <w:r w:rsidRPr="006A0BCA">
        <w:rPr>
          <w:highlight w:val="cyan"/>
          <w:u w:val="single"/>
        </w:rPr>
        <w:t>poses no threat to</w:t>
      </w:r>
      <w:r w:rsidRPr="00453A70">
        <w:rPr>
          <w:u w:val="single"/>
        </w:rPr>
        <w:t xml:space="preserve"> friends and </w:t>
      </w:r>
      <w:r w:rsidRPr="006A0BCA">
        <w:rPr>
          <w:highlight w:val="cyan"/>
          <w:u w:val="single"/>
        </w:rPr>
        <w:t>allies</w:t>
      </w:r>
      <w:r w:rsidRPr="00453A70">
        <w:rPr>
          <w:u w:val="single"/>
        </w:rPr>
        <w:t>.</w:t>
      </w:r>
      <w:r w:rsidRPr="00453A70">
        <w:rPr>
          <w:sz w:val="14"/>
        </w:rPr>
        <w:t xml:space="preserve"> </w:t>
      </w:r>
      <w:hyperlink r:id="rId81" w:tooltip="Copy a link to this article" w:history="1">
        <w:r w:rsidRPr="00453A70">
          <w:rPr>
            <w:rStyle w:val="Hyperlink"/>
            <w:sz w:val="14"/>
          </w:rPr>
          <w:t>Copied</w:t>
        </w:r>
      </w:hyperlink>
      <w:r w:rsidRPr="00453A70">
        <w:rPr>
          <w:sz w:val="14"/>
        </w:rPr>
        <w:t xml:space="preserve"> For two weeks, the White House has unleashed a foreign-policy blitzkrieg, and Washington’s chattering classes are shocked and, if not awed, at least perplexed. CNN calls Trump’s actions </w:t>
      </w:r>
      <w:hyperlink r:id="rId82" w:tgtFrame="_blank" w:history="1">
        <w:r w:rsidRPr="00453A70">
          <w:rPr>
            <w:rStyle w:val="Hyperlink"/>
            <w:sz w:val="14"/>
          </w:rPr>
          <w:t>a “u-turn.”</w:t>
        </w:r>
      </w:hyperlink>
      <w:r w:rsidRPr="00453A70">
        <w:rPr>
          <w:sz w:val="14"/>
        </w:rPr>
        <w:t xml:space="preserve"> Bloomberg opts for the more mathematical “180 degree turn,” while the</w:t>
      </w:r>
      <w:r w:rsidRPr="00453A70">
        <w:rPr>
          <w:i/>
          <w:iCs/>
          <w:sz w:val="14"/>
        </w:rPr>
        <w:t xml:space="preserve"> Washington Post</w:t>
      </w:r>
      <w:r w:rsidRPr="00453A70">
        <w:rPr>
          <w:sz w:val="14"/>
        </w:rPr>
        <w:t xml:space="preserve"> </w:t>
      </w:r>
      <w:hyperlink r:id="rId83" w:tgtFrame="_blank" w:history="1">
        <w:r w:rsidRPr="00453A70">
          <w:rPr>
            <w:rStyle w:val="Hyperlink"/>
            <w:sz w:val="14"/>
          </w:rPr>
          <w:t>goes with “flipflop.”</w:t>
        </w:r>
      </w:hyperlink>
      <w:r w:rsidRPr="00453A70">
        <w:rPr>
          <w:sz w:val="14"/>
        </w:rPr>
        <w:t xml:space="preserve"> Meanwhile, pundits switched from decrying the president as an isolationist </w:t>
      </w:r>
      <w:hyperlink r:id="rId84" w:tgtFrame="_blank" w:history="1">
        <w:r w:rsidRPr="00453A70">
          <w:rPr>
            <w:rStyle w:val="Hyperlink"/>
            <w:sz w:val="14"/>
          </w:rPr>
          <w:t>to lambasting him</w:t>
        </w:r>
      </w:hyperlink>
      <w:r w:rsidRPr="00453A70">
        <w:rPr>
          <w:sz w:val="14"/>
        </w:rPr>
        <w:t xml:space="preserve"> as a tool of the neocons. Amid all the relabeling, explanations of </w:t>
      </w:r>
      <w:hyperlink r:id="rId85" w:tgtFrame="_blank" w:history="1">
        <w:r w:rsidRPr="00453A70">
          <w:rPr>
            <w:rStyle w:val="Hyperlink"/>
            <w:sz w:val="14"/>
          </w:rPr>
          <w:t>an “emerging Trump Doctrine”</w:t>
        </w:r>
      </w:hyperlink>
      <w:r w:rsidRPr="00453A70">
        <w:rPr>
          <w:sz w:val="14"/>
        </w:rPr>
        <w:t xml:space="preserve"> have proliferated faster than North Korea’s nuclear arsenal. Here’s my take on what’s going on: • Yes, </w:t>
      </w:r>
      <w:r w:rsidRPr="006A0BCA">
        <w:rPr>
          <w:highlight w:val="cyan"/>
          <w:u w:val="single"/>
        </w:rPr>
        <w:t>there is a method to Trump’s “madness.</w:t>
      </w:r>
      <w:r w:rsidRPr="00453A70">
        <w:rPr>
          <w:u w:val="single"/>
        </w:rPr>
        <w:t>”</w:t>
      </w:r>
      <w:r>
        <w:rPr>
          <w:u w:val="single"/>
        </w:rPr>
        <w:t xml:space="preserve"> </w:t>
      </w:r>
      <w:r w:rsidRPr="00453A70">
        <w:rPr>
          <w:sz w:val="14"/>
        </w:rPr>
        <w:t xml:space="preserve">• No, there has been no big change in Trump’s strategy. </w:t>
      </w:r>
      <w:r w:rsidRPr="00453A70">
        <w:rPr>
          <w:u w:val="single"/>
        </w:rPr>
        <w:t xml:space="preserve">The </w:t>
      </w:r>
      <w:r w:rsidRPr="006A0BCA">
        <w:rPr>
          <w:highlight w:val="cyan"/>
          <w:u w:val="single"/>
        </w:rPr>
        <w:t>actions that flustered those</w:t>
      </w:r>
      <w:r w:rsidRPr="00453A70">
        <w:rPr>
          <w:u w:val="single"/>
        </w:rPr>
        <w:t xml:space="preserve"> </w:t>
      </w:r>
      <w:r w:rsidRPr="00453A70">
        <w:rPr>
          <w:sz w:val="14"/>
        </w:rPr>
        <w:t xml:space="preserve">who thought they had pigeon-holed Donald Trump </w:t>
      </w:r>
      <w:r w:rsidRPr="00453A70">
        <w:rPr>
          <w:u w:val="single"/>
        </w:rPr>
        <w:t xml:space="preserve">simply </w:t>
      </w:r>
      <w:r w:rsidRPr="006A0BCA">
        <w:rPr>
          <w:highlight w:val="cyan"/>
          <w:u w:val="single"/>
        </w:rPr>
        <w:t>reflect</w:t>
      </w:r>
      <w:r w:rsidRPr="00453A70">
        <w:rPr>
          <w:u w:val="single"/>
        </w:rPr>
        <w:t xml:space="preserve"> the </w:t>
      </w:r>
      <w:r w:rsidRPr="006A0BCA">
        <w:rPr>
          <w:highlight w:val="cyan"/>
          <w:u w:val="single"/>
        </w:rPr>
        <w:t xml:space="preserve">impulses </w:t>
      </w:r>
      <w:r w:rsidRPr="006A0BCA">
        <w:rPr>
          <w:b/>
          <w:highlight w:val="cyan"/>
          <w:u w:val="single"/>
        </w:rPr>
        <w:t>that have driven the direction</w:t>
      </w:r>
      <w:r w:rsidRPr="00453A70">
        <w:rPr>
          <w:b/>
          <w:u w:val="single"/>
        </w:rPr>
        <w:t xml:space="preserve"> of this presidency </w:t>
      </w:r>
      <w:r w:rsidRPr="006A0BCA">
        <w:rPr>
          <w:b/>
          <w:highlight w:val="cyan"/>
          <w:u w:val="single"/>
        </w:rPr>
        <w:t>since before</w:t>
      </w:r>
      <w:r w:rsidRPr="00453A70">
        <w:rPr>
          <w:b/>
          <w:u w:val="single"/>
        </w:rPr>
        <w:t xml:space="preserve"> the </w:t>
      </w:r>
      <w:r w:rsidRPr="006A0BCA">
        <w:rPr>
          <w:b/>
          <w:highlight w:val="cyan"/>
          <w:u w:val="single"/>
        </w:rPr>
        <w:t>convention</w:t>
      </w:r>
      <w:r w:rsidRPr="00453A70">
        <w:rPr>
          <w:b/>
          <w:u w:val="single"/>
        </w:rPr>
        <w:t xml:space="preserve"> in Cleveland</w:t>
      </w:r>
      <w:r w:rsidRPr="00453A70">
        <w:rPr>
          <w:b/>
          <w:sz w:val="14"/>
        </w:rPr>
        <w:t xml:space="preserve">. </w:t>
      </w:r>
      <w:r w:rsidRPr="00453A70">
        <w:rPr>
          <w:b/>
          <w:bCs/>
          <w:sz w:val="14"/>
        </w:rPr>
        <w:t>At the Center of the Storm</w:t>
      </w:r>
      <w:r w:rsidRPr="00453A70">
        <w:rPr>
          <w:sz w:val="14"/>
        </w:rPr>
        <w:t xml:space="preserve"> </w:t>
      </w:r>
      <w:r w:rsidRPr="00453A70">
        <w:rPr>
          <w:u w:val="single"/>
        </w:rPr>
        <w:t xml:space="preserve">Where is the </w:t>
      </w:r>
      <w:r w:rsidRPr="006A0BCA">
        <w:rPr>
          <w:highlight w:val="cyan"/>
          <w:u w:val="single"/>
        </w:rPr>
        <w:t>head</w:t>
      </w:r>
      <w:r w:rsidRPr="00453A70">
        <w:rPr>
          <w:u w:val="single"/>
        </w:rPr>
        <w:t xml:space="preserve"> and heart </w:t>
      </w:r>
      <w:r w:rsidRPr="006A0BCA">
        <w:rPr>
          <w:highlight w:val="cyan"/>
          <w:u w:val="single"/>
        </w:rPr>
        <w:t>of</w:t>
      </w:r>
      <w:r w:rsidRPr="00453A70">
        <w:rPr>
          <w:u w:val="single"/>
        </w:rPr>
        <w:t xml:space="preserve"> the president’s national-</w:t>
      </w:r>
      <w:r w:rsidRPr="006A0BCA">
        <w:rPr>
          <w:highlight w:val="cyan"/>
          <w:u w:val="single"/>
        </w:rPr>
        <w:t>security team</w:t>
      </w:r>
      <w:r w:rsidRPr="00453A70">
        <w:rPr>
          <w:u w:val="single"/>
        </w:rPr>
        <w:t xml:space="preserve">? </w:t>
      </w:r>
      <w:r w:rsidRPr="00453A70">
        <w:rPr>
          <w:sz w:val="14"/>
        </w:rPr>
        <w:t xml:space="preserve">Ask that question a year ago, and the answer would have been simple: General Mike Flynn, Mayor Rudy Giuliani and Senator Jeff Sessions. Today, Flynn is gone. Giuliani never went in. Sessions is still a crucial voice in the administration, but his duties as Attorney General deal only partially with foreign policy and national-security matters. The new team centers round Jim </w:t>
      </w:r>
      <w:r w:rsidRPr="006A0BCA">
        <w:rPr>
          <w:highlight w:val="cyan"/>
          <w:u w:val="single"/>
        </w:rPr>
        <w:t>Mattis at</w:t>
      </w:r>
      <w:r w:rsidRPr="00453A70">
        <w:rPr>
          <w:u w:val="single"/>
        </w:rPr>
        <w:t xml:space="preserve"> the </w:t>
      </w:r>
      <w:r w:rsidRPr="006A0BCA">
        <w:rPr>
          <w:highlight w:val="cyan"/>
          <w:u w:val="single"/>
        </w:rPr>
        <w:t>Defense</w:t>
      </w:r>
      <w:r w:rsidRPr="00453A70">
        <w:rPr>
          <w:u w:val="single"/>
        </w:rPr>
        <w:t xml:space="preserve"> Department</w:t>
      </w:r>
      <w:r w:rsidRPr="00453A70">
        <w:rPr>
          <w:sz w:val="14"/>
        </w:rPr>
        <w:t xml:space="preserve">, Rex </w:t>
      </w:r>
      <w:r w:rsidRPr="006A0BCA">
        <w:rPr>
          <w:highlight w:val="cyan"/>
          <w:u w:val="single"/>
        </w:rPr>
        <w:t>Tillerson</w:t>
      </w:r>
      <w:r w:rsidRPr="00453A70">
        <w:rPr>
          <w:sz w:val="14"/>
        </w:rPr>
        <w:t xml:space="preserve"> at the State Department, John </w:t>
      </w:r>
      <w:r w:rsidRPr="006A0BCA">
        <w:rPr>
          <w:highlight w:val="cyan"/>
          <w:u w:val="single"/>
        </w:rPr>
        <w:t>Kelly</w:t>
      </w:r>
      <w:r w:rsidRPr="00453A70">
        <w:rPr>
          <w:sz w:val="14"/>
        </w:rPr>
        <w:t xml:space="preserve"> at the Department of Homeland Security </w:t>
      </w:r>
      <w:r w:rsidRPr="006A0BCA">
        <w:rPr>
          <w:highlight w:val="cyan"/>
          <w:u w:val="single"/>
        </w:rPr>
        <w:t>and</w:t>
      </w:r>
      <w:r w:rsidRPr="00453A70">
        <w:rPr>
          <w:sz w:val="14"/>
        </w:rPr>
        <w:t xml:space="preserve"> H. R. </w:t>
      </w:r>
      <w:r w:rsidRPr="006A0BCA">
        <w:rPr>
          <w:highlight w:val="cyan"/>
          <w:u w:val="single"/>
        </w:rPr>
        <w:t>McMaster</w:t>
      </w:r>
      <w:r w:rsidRPr="00453A70">
        <w:rPr>
          <w:u w:val="single"/>
        </w:rPr>
        <w:t xml:space="preserve"> in the West Wing—ably assisted by Nikki Haley at the United Nations.</w:t>
      </w:r>
      <w:r w:rsidRPr="00453A70">
        <w:rPr>
          <w:sz w:val="14"/>
        </w:rPr>
        <w:t xml:space="preserve"> Trump barely knew these people before the election. </w:t>
      </w:r>
      <w:r w:rsidRPr="006A0BCA">
        <w:rPr>
          <w:b/>
          <w:highlight w:val="cyan"/>
          <w:u w:val="single"/>
        </w:rPr>
        <w:t>There is little question</w:t>
      </w:r>
      <w:r w:rsidRPr="00453A70">
        <w:rPr>
          <w:u w:val="single"/>
        </w:rPr>
        <w:t xml:space="preserve"> that the new </w:t>
      </w:r>
      <w:r w:rsidRPr="006A0BCA">
        <w:rPr>
          <w:b/>
          <w:highlight w:val="cyan"/>
          <w:u w:val="single"/>
        </w:rPr>
        <w:t>team’s</w:t>
      </w:r>
      <w:r w:rsidRPr="00453A70">
        <w:rPr>
          <w:u w:val="single"/>
        </w:rPr>
        <w:t xml:space="preserve"> </w:t>
      </w:r>
      <w:r w:rsidRPr="00453A70">
        <w:rPr>
          <w:sz w:val="14"/>
        </w:rPr>
        <w:t xml:space="preserve">character and </w:t>
      </w:r>
      <w:r w:rsidRPr="006A0BCA">
        <w:rPr>
          <w:b/>
          <w:highlight w:val="cyan"/>
          <w:u w:val="single"/>
        </w:rPr>
        <w:t>competence</w:t>
      </w:r>
      <w:r w:rsidRPr="006A0BCA">
        <w:rPr>
          <w:highlight w:val="cyan"/>
          <w:u w:val="single"/>
        </w:rPr>
        <w:t xml:space="preserve"> </w:t>
      </w:r>
      <w:r w:rsidRPr="006A0BCA">
        <w:rPr>
          <w:b/>
          <w:highlight w:val="cyan"/>
          <w:u w:val="single"/>
        </w:rPr>
        <w:t>affected</w:t>
      </w:r>
      <w:r w:rsidRPr="00ED2ECA">
        <w:rPr>
          <w:u w:val="single"/>
        </w:rPr>
        <w:t xml:space="preserve"> the </w:t>
      </w:r>
      <w:r w:rsidRPr="006A0BCA">
        <w:rPr>
          <w:b/>
          <w:highlight w:val="cyan"/>
          <w:u w:val="single"/>
        </w:rPr>
        <w:t>White House response</w:t>
      </w:r>
      <w:r w:rsidRPr="00ED2ECA">
        <w:rPr>
          <w:u w:val="single"/>
        </w:rPr>
        <w:t xml:space="preserve"> to the recent string of high profile events</w:t>
      </w:r>
      <w:r w:rsidRPr="00453A70">
        <w:rPr>
          <w:sz w:val="14"/>
        </w:rPr>
        <w:t xml:space="preserve"> and activities—from presidential meetings with Egypt and China and Tillerson’s tête-à-tête with Putin, to the ominous developments in Syria and North Korea. Though on the job for only about dozen weeks, </w:t>
      </w:r>
      <w:r w:rsidRPr="00453A70">
        <w:rPr>
          <w:u w:val="single"/>
        </w:rPr>
        <w:t xml:space="preserve">the new administration handled a lot of </w:t>
      </w:r>
      <w:r w:rsidRPr="006A0BCA">
        <w:rPr>
          <w:highlight w:val="cyan"/>
          <w:u w:val="single"/>
        </w:rPr>
        <w:t>action</w:t>
      </w:r>
      <w:r w:rsidRPr="00453A70">
        <w:rPr>
          <w:u w:val="single"/>
        </w:rPr>
        <w:t xml:space="preserve"> on multiple fronts quite deftly. Much of that </w:t>
      </w:r>
      <w:r w:rsidRPr="006A0BCA">
        <w:rPr>
          <w:highlight w:val="cyan"/>
          <w:u w:val="single"/>
        </w:rPr>
        <w:t>can be credited to</w:t>
      </w:r>
      <w:r w:rsidRPr="00453A70">
        <w:rPr>
          <w:u w:val="single"/>
        </w:rPr>
        <w:t xml:space="preserve"> the </w:t>
      </w:r>
      <w:r w:rsidRPr="00453A70">
        <w:rPr>
          <w:b/>
          <w:u w:val="single"/>
        </w:rPr>
        <w:t xml:space="preserve">maturity and </w:t>
      </w:r>
      <w:r w:rsidRPr="006A0BCA">
        <w:rPr>
          <w:b/>
          <w:highlight w:val="cyan"/>
          <w:u w:val="single"/>
        </w:rPr>
        <w:t>experience of Trump’s</w:t>
      </w:r>
      <w:r w:rsidRPr="00453A70">
        <w:rPr>
          <w:b/>
          <w:u w:val="single"/>
        </w:rPr>
        <w:t xml:space="preserve"> senior national-security </w:t>
      </w:r>
      <w:r w:rsidRPr="006A0BCA">
        <w:rPr>
          <w:b/>
          <w:highlight w:val="cyan"/>
          <w:u w:val="single"/>
        </w:rPr>
        <w:t>team</w:t>
      </w:r>
      <w:r w:rsidRPr="00453A70">
        <w:rPr>
          <w:b/>
          <w:u w:val="single"/>
        </w:rPr>
        <w:t>.</w:t>
      </w:r>
      <w:r>
        <w:rPr>
          <w:b/>
          <w:u w:val="single"/>
        </w:rPr>
        <w:t xml:space="preserve"> </w:t>
      </w:r>
      <w:r w:rsidRPr="00453A70">
        <w:rPr>
          <w:sz w:val="14"/>
        </w:rPr>
        <w:t xml:space="preserve">But how the administration responded was purely Trumpian—reflecting an impulse that transcends the makeup of his foreign team or other White House advisors. </w:t>
      </w:r>
      <w:r w:rsidRPr="00453A70">
        <w:rPr>
          <w:b/>
          <w:bCs/>
          <w:sz w:val="14"/>
        </w:rPr>
        <w:t>Decoding Trumpian Strategy</w:t>
      </w:r>
      <w:r w:rsidRPr="00453A70">
        <w:rPr>
          <w:sz w:val="14"/>
        </w:rPr>
        <w:t xml:space="preserve"> Since the early days of the campaign, one thing has been clear: trying stitch together an understanding of Trump’s foreign and defense policy based on Trump’s tweets and other off-hand comments is a fool’s errand. </w:t>
      </w:r>
      <w:hyperlink r:id="rId86" w:tgtFrame="_blank" w:history="1">
        <w:r w:rsidRPr="00453A70">
          <w:rPr>
            <w:rStyle w:val="Hyperlink"/>
            <w:sz w:val="14"/>
          </w:rPr>
          <w:t>That has not changed</w:t>
        </w:r>
      </w:hyperlink>
      <w:r w:rsidRPr="00453A70">
        <w:rPr>
          <w:sz w:val="14"/>
        </w:rPr>
        <w:t xml:space="preserve"> since the Donald took over the Oval Office. That is not to say that none of Trump’s rhetoric matters. He has given some serious speeches and commentary. But pundits err when they give every presidential utterance equal merit. </w:t>
      </w:r>
      <w:hyperlink r:id="rId87" w:tgtFrame="_blank" w:history="1">
        <w:r w:rsidRPr="00453A70">
          <w:rPr>
            <w:rStyle w:val="Hyperlink"/>
            <w:sz w:val="14"/>
          </w:rPr>
          <w:t>A joint address to Congress</w:t>
        </w:r>
      </w:hyperlink>
      <w:r w:rsidRPr="00453A70">
        <w:rPr>
          <w:sz w:val="14"/>
        </w:rPr>
        <w:t xml:space="preserve"> ought to carry a lot more weight than a 3 a.m. tweet about the Terminator. But especially with this presidency, </w:t>
      </w:r>
      <w:r w:rsidRPr="00453A70">
        <w:rPr>
          <w:u w:val="single"/>
        </w:rPr>
        <w:t xml:space="preserve">one needs to </w:t>
      </w:r>
      <w:r w:rsidRPr="006A0BCA">
        <w:rPr>
          <w:b/>
          <w:highlight w:val="cyan"/>
          <w:u w:val="single"/>
        </w:rPr>
        <w:t>focus on</w:t>
      </w:r>
      <w:r w:rsidRPr="00453A70">
        <w:rPr>
          <w:u w:val="single"/>
        </w:rPr>
        <w:t xml:space="preserve"> White House </w:t>
      </w:r>
      <w:r w:rsidRPr="006A0BCA">
        <w:rPr>
          <w:b/>
          <w:highlight w:val="cyan"/>
          <w:u w:val="single"/>
        </w:rPr>
        <w:t>actions rather than words</w:t>
      </w:r>
      <w:r w:rsidRPr="006A0BCA">
        <w:rPr>
          <w:highlight w:val="cyan"/>
          <w:u w:val="single"/>
        </w:rPr>
        <w:t xml:space="preserve"> to </w:t>
      </w:r>
      <w:r w:rsidRPr="00ED2ECA">
        <w:rPr>
          <w:u w:val="single"/>
        </w:rPr>
        <w:t>gain</w:t>
      </w:r>
      <w:r w:rsidRPr="00453A70">
        <w:rPr>
          <w:u w:val="single"/>
        </w:rPr>
        <w:t xml:space="preserve"> a clearer </w:t>
      </w:r>
      <w:r w:rsidRPr="006A0BCA">
        <w:rPr>
          <w:highlight w:val="cyan"/>
          <w:u w:val="single"/>
        </w:rPr>
        <w:t>understandi</w:t>
      </w:r>
      <w:r w:rsidRPr="00453A70">
        <w:rPr>
          <w:u w:val="single"/>
        </w:rPr>
        <w:t xml:space="preserve">ng of </w:t>
      </w:r>
      <w:r w:rsidRPr="006A0BCA">
        <w:rPr>
          <w:highlight w:val="cyan"/>
          <w:u w:val="single"/>
        </w:rPr>
        <w:t>where</w:t>
      </w:r>
      <w:r w:rsidRPr="00453A70">
        <w:rPr>
          <w:u w:val="single"/>
        </w:rPr>
        <w:t xml:space="preserve"> security and </w:t>
      </w:r>
      <w:r w:rsidRPr="006A0BCA">
        <w:rPr>
          <w:highlight w:val="cyan"/>
          <w:u w:val="single"/>
        </w:rPr>
        <w:t>foreign policy is headed. Do that, and one sees emerging</w:t>
      </w:r>
      <w:r w:rsidRPr="00453A70">
        <w:rPr>
          <w:u w:val="single"/>
        </w:rPr>
        <w:t xml:space="preserve"> a foreign and defense </w:t>
      </w:r>
      <w:r w:rsidRPr="006A0BCA">
        <w:rPr>
          <w:highlight w:val="cyan"/>
          <w:u w:val="single"/>
        </w:rPr>
        <w:t>policy</w:t>
      </w:r>
      <w:r w:rsidRPr="00453A70">
        <w:rPr>
          <w:u w:val="single"/>
        </w:rPr>
        <w:t xml:space="preserve"> </w:t>
      </w:r>
      <w:r w:rsidRPr="00453A70">
        <w:rPr>
          <w:b/>
          <w:u w:val="single"/>
        </w:rPr>
        <w:t xml:space="preserve">more conventional and </w:t>
      </w:r>
      <w:r w:rsidRPr="006A0BCA">
        <w:rPr>
          <w:b/>
          <w:highlight w:val="cyan"/>
          <w:u w:val="single"/>
        </w:rPr>
        <w:t>more consistent</w:t>
      </w:r>
      <w:r w:rsidRPr="00453A70">
        <w:rPr>
          <w:sz w:val="14"/>
        </w:rPr>
        <w:t xml:space="preserve"> than what we got from Bush or Obama. Still, a deeper dive is necessary to get at the root of Trump’s take on the world </w:t>
      </w:r>
      <w:hyperlink r:id="rId88" w:tgtFrame="_blank" w:history="1">
        <w:r w:rsidRPr="00453A70">
          <w:rPr>
            <w:rStyle w:val="Hyperlink"/>
            <w:sz w:val="14"/>
          </w:rPr>
          <w:t>and how it fits with recent actions</w:t>
        </w:r>
      </w:hyperlink>
      <w:r w:rsidRPr="00453A70">
        <w:rPr>
          <w:sz w:val="14"/>
        </w:rPr>
        <w:t xml:space="preserve"> like the tomahawk strikes in Syria and the armada steaming toward North Korea. </w:t>
      </w:r>
      <w:r w:rsidRPr="006A0BCA">
        <w:rPr>
          <w:b/>
          <w:highlight w:val="cyan"/>
          <w:u w:val="single"/>
        </w:rPr>
        <w:t>I</w:t>
      </w:r>
      <w:r w:rsidRPr="00453A70">
        <w:rPr>
          <w:b/>
          <w:u w:val="single"/>
        </w:rPr>
        <w:t xml:space="preserve"> </w:t>
      </w:r>
      <w:r w:rsidRPr="006A0BCA">
        <w:rPr>
          <w:b/>
          <w:highlight w:val="cyan"/>
          <w:u w:val="single"/>
        </w:rPr>
        <w:t>briefed</w:t>
      </w:r>
      <w:r w:rsidRPr="00453A70">
        <w:rPr>
          <w:sz w:val="14"/>
        </w:rPr>
        <w:t xml:space="preserve"> Candidate </w:t>
      </w:r>
      <w:r w:rsidRPr="006A0BCA">
        <w:rPr>
          <w:b/>
          <w:highlight w:val="cyan"/>
          <w:u w:val="single"/>
        </w:rPr>
        <w:t>Trump</w:t>
      </w:r>
      <w:r w:rsidRPr="00453A70">
        <w:rPr>
          <w:sz w:val="14"/>
        </w:rPr>
        <w:t xml:space="preserve"> and his policy advisors </w:t>
      </w:r>
      <w:r w:rsidRPr="006A0BCA">
        <w:rPr>
          <w:b/>
          <w:highlight w:val="cyan"/>
          <w:u w:val="single"/>
        </w:rPr>
        <w:t>during</w:t>
      </w:r>
      <w:r w:rsidRPr="00453A70">
        <w:rPr>
          <w:b/>
          <w:u w:val="single"/>
        </w:rPr>
        <w:t xml:space="preserve"> the </w:t>
      </w:r>
      <w:r w:rsidRPr="006A0BCA">
        <w:rPr>
          <w:b/>
          <w:highlight w:val="cyan"/>
          <w:u w:val="single"/>
        </w:rPr>
        <w:t>campaign</w:t>
      </w:r>
      <w:r w:rsidRPr="00453A70">
        <w:rPr>
          <w:sz w:val="14"/>
        </w:rPr>
        <w:t xml:space="preserve">. I organized workshops for the ambassadorial corps during the Cleveland Convention and worked with the presidential team through the inauguration. Those experiences let me observe how the policies from the future fledgling administration were unfolding. Here are some observations that might be helpful in understanding the Trumpian way. </w:t>
      </w:r>
      <w:r w:rsidRPr="00453A70">
        <w:rPr>
          <w:b/>
          <w:u w:val="single"/>
        </w:rPr>
        <w:t>At the core of Trump’s view of the world are his views on the global liberal order</w:t>
      </w:r>
      <w:r w:rsidRPr="00453A70">
        <w:rPr>
          <w:sz w:val="14"/>
        </w:rPr>
        <w:t xml:space="preserve">. Trump is no isolationist. </w:t>
      </w:r>
      <w:r w:rsidRPr="006A0BCA">
        <w:rPr>
          <w:b/>
          <w:highlight w:val="cyan"/>
          <w:u w:val="single"/>
        </w:rPr>
        <w:t>He recognizes</w:t>
      </w:r>
      <w:r w:rsidRPr="00453A70">
        <w:rPr>
          <w:b/>
          <w:u w:val="single"/>
        </w:rPr>
        <w:t xml:space="preserve"> that </w:t>
      </w:r>
      <w:r w:rsidRPr="006A0BCA">
        <w:rPr>
          <w:b/>
          <w:highlight w:val="cyan"/>
          <w:u w:val="single"/>
        </w:rPr>
        <w:t>America</w:t>
      </w:r>
      <w:r w:rsidRPr="00453A70">
        <w:rPr>
          <w:b/>
          <w:u w:val="single"/>
        </w:rPr>
        <w:t xml:space="preserve"> is a global power with global interests and that it </w:t>
      </w:r>
      <w:r w:rsidRPr="006A0BCA">
        <w:rPr>
          <w:b/>
          <w:highlight w:val="cyan"/>
          <w:u w:val="single"/>
        </w:rPr>
        <w:t>can’t</w:t>
      </w:r>
      <w:r w:rsidRPr="00453A70">
        <w:rPr>
          <w:b/>
          <w:u w:val="single"/>
        </w:rPr>
        <w:t xml:space="preserve"> promote and </w:t>
      </w:r>
      <w:r w:rsidRPr="006A0BCA">
        <w:rPr>
          <w:b/>
          <w:highlight w:val="cyan"/>
          <w:u w:val="single"/>
        </w:rPr>
        <w:t>protect</w:t>
      </w:r>
      <w:r w:rsidRPr="00453A70">
        <w:rPr>
          <w:b/>
          <w:u w:val="single"/>
        </w:rPr>
        <w:t xml:space="preserve"> those </w:t>
      </w:r>
      <w:r w:rsidRPr="006A0BCA">
        <w:rPr>
          <w:b/>
          <w:highlight w:val="cyan"/>
          <w:u w:val="single"/>
        </w:rPr>
        <w:t>interests by sitting at home</w:t>
      </w:r>
      <w:r w:rsidRPr="00453A70">
        <w:rPr>
          <w:b/>
          <w:u w:val="single"/>
        </w:rPr>
        <w:t xml:space="preserve"> on its hands</w:t>
      </w:r>
      <w:r w:rsidRPr="00453A70">
        <w:rPr>
          <w:sz w:val="14"/>
        </w:rPr>
        <w:t xml:space="preserve">. Freedom of the commons, engaging and cooperating with like-minded nations, </w:t>
      </w:r>
      <w:r w:rsidRPr="006A0BCA">
        <w:rPr>
          <w:highlight w:val="cyan"/>
          <w:u w:val="single"/>
        </w:rPr>
        <w:t>working to blunt problems “over there” before they get</w:t>
      </w:r>
      <w:r w:rsidRPr="00453A70">
        <w:rPr>
          <w:u w:val="single"/>
        </w:rPr>
        <w:t xml:space="preserve"> over </w:t>
      </w:r>
      <w:r w:rsidRPr="006A0BCA">
        <w:rPr>
          <w:highlight w:val="cyan"/>
          <w:u w:val="single"/>
        </w:rPr>
        <w:t>here</w:t>
      </w:r>
      <w:r w:rsidRPr="00453A70">
        <w:rPr>
          <w:u w:val="single"/>
        </w:rPr>
        <w:t xml:space="preserve">—these are things every modern president has pursued. </w:t>
      </w:r>
      <w:r w:rsidRPr="00453A70">
        <w:rPr>
          <w:b/>
          <w:u w:val="single"/>
        </w:rPr>
        <w:t>Trump is no different.</w:t>
      </w:r>
      <w:r>
        <w:rPr>
          <w:b/>
          <w:u w:val="single"/>
        </w:rPr>
        <w:t xml:space="preserve"> </w:t>
      </w:r>
      <w:r w:rsidRPr="00453A70">
        <w:rPr>
          <w:sz w:val="14"/>
        </w:rPr>
        <w:t xml:space="preserve">What distinguishes Trump—and what marks a particularly sharp departure from Obama—is his perception of what enabled post–World War America and the rest of the free world to rise above the chaos of a half century of global depression and open war. Obama and his ilk chalked it all up to international infrastructure—the UN, IMF, World Bank, EU, et al. For Trump, it was the sovereign states rather than the global bureaucracies that made things better. The international superstructure has to stand on a firm foundation—and the foundation is the sovereign state. Without strong, vibrant, free and wealthy states, the whole thing collapses like a Ponzi scheme. Trump is an arch nationalist in the positive sense of the term. </w:t>
      </w:r>
      <w:hyperlink r:id="rId89" w:tgtFrame="_blank" w:history="1">
        <w:r w:rsidRPr="00453A70">
          <w:rPr>
            <w:rStyle w:val="Hyperlink"/>
            <w:sz w:val="14"/>
          </w:rPr>
          <w:t>America will never be safe</w:t>
        </w:r>
      </w:hyperlink>
      <w:r w:rsidRPr="00453A70">
        <w:rPr>
          <w:sz w:val="14"/>
        </w:rPr>
        <w:t xml:space="preserve"> in the world if the world doesn’t have an America that is free, safe and prosperous. That belief is at the heart of Trump’s policies designed to spark an economic revival, rollback the administrative state and rebuild the military. It lies at the core of his mantra: make America great again. Even the strongest </w:t>
      </w:r>
      <w:r w:rsidRPr="00453A70">
        <w:rPr>
          <w:u w:val="single"/>
        </w:rPr>
        <w:t>America</w:t>
      </w:r>
      <w:r w:rsidRPr="00453A70">
        <w:rPr>
          <w:sz w:val="14"/>
        </w:rPr>
        <w:t xml:space="preserve">, however, </w:t>
      </w:r>
      <w:r w:rsidRPr="00453A70">
        <w:rPr>
          <w:u w:val="single"/>
        </w:rPr>
        <w:t xml:space="preserve">can’t be a global power without the willingness to act globally. And </w:t>
      </w:r>
      <w:r w:rsidRPr="006A0BCA">
        <w:rPr>
          <w:b/>
          <w:highlight w:val="cyan"/>
          <w:u w:val="single"/>
        </w:rPr>
        <w:t>that's where Trump's</w:t>
      </w:r>
      <w:r w:rsidRPr="00453A70">
        <w:rPr>
          <w:b/>
          <w:u w:val="single"/>
        </w:rPr>
        <w:t xml:space="preserve"> declaration of “</w:t>
      </w:r>
      <w:r w:rsidRPr="006A0BCA">
        <w:rPr>
          <w:b/>
          <w:highlight w:val="cyan"/>
          <w:u w:val="single"/>
        </w:rPr>
        <w:t>America First” comes in</w:t>
      </w:r>
      <w:r w:rsidRPr="00453A70">
        <w:rPr>
          <w:b/>
          <w:u w:val="single"/>
        </w:rPr>
        <w:t>.</w:t>
      </w:r>
      <w:r>
        <w:rPr>
          <w:b/>
          <w:u w:val="single"/>
        </w:rPr>
        <w:t xml:space="preserve"> </w:t>
      </w:r>
      <w:r w:rsidRPr="00453A70">
        <w:rPr>
          <w:u w:val="single"/>
        </w:rPr>
        <w:t>What it means for foreign policy is that the president will put the vital interests of the United States above the maintenance of global institutions</w:t>
      </w:r>
      <w:r w:rsidRPr="00453A70">
        <w:rPr>
          <w:sz w:val="14"/>
        </w:rPr>
        <w:t xml:space="preserve">. That is </w:t>
      </w:r>
      <w:r w:rsidRPr="006A0BCA">
        <w:rPr>
          <w:b/>
          <w:highlight w:val="cyan"/>
          <w:u w:val="single"/>
        </w:rPr>
        <w:t>not an abandonment</w:t>
      </w:r>
      <w:r w:rsidRPr="00453A70">
        <w:rPr>
          <w:b/>
          <w:u w:val="single"/>
        </w:rPr>
        <w:t xml:space="preserve"> of universal values</w:t>
      </w:r>
      <w:r w:rsidRPr="00453A70">
        <w:rPr>
          <w:sz w:val="14"/>
        </w:rPr>
        <w:t xml:space="preserve">. Every American president deals with the challenge of protecting interests and promoting values. </w:t>
      </w:r>
      <w:r w:rsidRPr="00453A70">
        <w:rPr>
          <w:u w:val="single"/>
        </w:rPr>
        <w:t>Trump</w:t>
      </w:r>
      <w:r w:rsidRPr="00453A70">
        <w:rPr>
          <w:sz w:val="14"/>
        </w:rPr>
        <w:t xml:space="preserve"> will focus on American interests and American values, and that </w:t>
      </w:r>
      <w:r w:rsidRPr="00453A70">
        <w:rPr>
          <w:u w:val="single"/>
        </w:rPr>
        <w:t>poses no threat to friends and allies</w:t>
      </w:r>
      <w:r w:rsidRPr="00453A70">
        <w:rPr>
          <w:sz w:val="14"/>
        </w:rPr>
        <w:t>. In many cases</w:t>
      </w:r>
      <w:r w:rsidRPr="00453A70">
        <w:rPr>
          <w:u w:val="single"/>
        </w:rPr>
        <w:t>, we share the same values.</w:t>
      </w:r>
      <w:r w:rsidRPr="00453A70">
        <w:rPr>
          <w:sz w:val="14"/>
        </w:rPr>
        <w:t xml:space="preserve"> In many cases, what's in </w:t>
      </w:r>
      <w:r w:rsidRPr="00453A70">
        <w:rPr>
          <w:u w:val="single"/>
        </w:rPr>
        <w:t>America's vital interest is also in their interest—and best achieved through joint partnership</w:t>
      </w:r>
      <w:r w:rsidRPr="00453A70">
        <w:rPr>
          <w:sz w:val="14"/>
        </w:rPr>
        <w:t xml:space="preserve">. Here is how those animating ideas are currently manifesting themselves in Trump's strategy: A strategy includes ends (what you are trying to accomplish), means (the capabilities you will use to do that) and ways (how you are going to do it). </w:t>
      </w:r>
      <w:r w:rsidRPr="00453A70">
        <w:rPr>
          <w:u w:val="single"/>
        </w:rPr>
        <w:t xml:space="preserve">The ends of Trump’s strategy are </w:t>
      </w:r>
      <w:r w:rsidRPr="00453A70">
        <w:rPr>
          <w:b/>
          <w:u w:val="single"/>
        </w:rPr>
        <w:t>pretty clear</w:t>
      </w:r>
      <w:r w:rsidRPr="00453A70">
        <w:rPr>
          <w:sz w:val="14"/>
        </w:rPr>
        <w:t xml:space="preserve">. In both talk and action in the Trump world, it boils down to three parts of the world: Europe, Asia and the Middle East. That makes sense. </w:t>
      </w:r>
      <w:r w:rsidRPr="00453A70">
        <w:rPr>
          <w:u w:val="single"/>
        </w:rPr>
        <w:t>Peace and stability in these regions are vital to U.S. interest</w:t>
      </w:r>
      <w:r w:rsidRPr="00453A70">
        <w:rPr>
          <w:sz w:val="14"/>
        </w:rPr>
        <w:t>s and are under assault. The United States wants all three parts of the world to settle. It is unrealistic to think all the problems can be made to disappear, but it is not unrealistic to significantly reduce the potential for region-wide conflict.</w:t>
      </w:r>
    </w:p>
    <w:p w14:paraId="7E90D519" w14:textId="0695A744" w:rsidR="005A051F" w:rsidRDefault="005A051F" w:rsidP="005A051F">
      <w:pPr>
        <w:pStyle w:val="Heading3"/>
      </w:pPr>
      <w:r>
        <w:t>New Mod---Heg---A2: No Impact</w:t>
      </w:r>
    </w:p>
    <w:p w14:paraId="154C1FB0" w14:textId="77777777" w:rsidR="005A051F" w:rsidRPr="00A90BDD" w:rsidRDefault="005A051F" w:rsidP="005A051F">
      <w:pPr>
        <w:pStyle w:val="Heading4"/>
        <w:rPr>
          <w:rFonts w:cs="Times New Roman"/>
          <w:u w:val="single"/>
        </w:rPr>
      </w:pPr>
      <w:r w:rsidRPr="00A90BDD">
        <w:rPr>
          <w:rFonts w:cs="Times New Roman"/>
        </w:rPr>
        <w:t xml:space="preserve">Decline </w:t>
      </w:r>
      <w:r w:rsidRPr="00A90BDD">
        <w:rPr>
          <w:rFonts w:cs="Times New Roman"/>
          <w:u w:val="single"/>
        </w:rPr>
        <w:t>emboldens</w:t>
      </w:r>
      <w:r w:rsidRPr="00A90BDD">
        <w:rPr>
          <w:rFonts w:cs="Times New Roman"/>
        </w:rPr>
        <w:t xml:space="preserve"> China, Russia, and Iran---causes </w:t>
      </w:r>
      <w:r w:rsidRPr="00A90BDD">
        <w:rPr>
          <w:rFonts w:cs="Times New Roman"/>
          <w:u w:val="single"/>
        </w:rPr>
        <w:t>counter-balancing</w:t>
      </w:r>
      <w:r w:rsidRPr="00A90BDD">
        <w:rPr>
          <w:rFonts w:cs="Times New Roman"/>
        </w:rPr>
        <w:t xml:space="preserve"> and </w:t>
      </w:r>
      <w:r w:rsidRPr="00A90BDD">
        <w:rPr>
          <w:rFonts w:cs="Times New Roman"/>
          <w:u w:val="single"/>
        </w:rPr>
        <w:t>transition wars</w:t>
      </w:r>
    </w:p>
    <w:p w14:paraId="2468634E" w14:textId="77777777" w:rsidR="005A051F" w:rsidRDefault="005A051F" w:rsidP="005A051F">
      <w:r w:rsidRPr="00A90BDD">
        <w:rPr>
          <w:rStyle w:val="Style13ptBold"/>
        </w:rPr>
        <w:t>Twining, 17</w:t>
      </w:r>
      <w:r w:rsidRPr="00A90BDD">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A90BDD">
        <w:rPr>
          <w:i/>
        </w:rPr>
        <w:t>Medium</w:t>
      </w:r>
      <w:r w:rsidRPr="00A90BDD">
        <w:t xml:space="preserve">, 3-21-2017, </w:t>
      </w:r>
      <w:hyperlink r:id="rId90" w:history="1">
        <w:r w:rsidRPr="004133CA">
          <w:rPr>
            <w:rStyle w:val="Hyperlink"/>
          </w:rPr>
          <w:t>https://medium.com/out-of-order/abandoning-the-liberal-international-order-for-a-spheres-of-influence-world-is-a-trap-for-america-7bfcdbb83df4</w:t>
        </w:r>
      </w:hyperlink>
      <w:r w:rsidRPr="00A90BDD">
        <w:t>)</w:t>
      </w:r>
    </w:p>
    <w:p w14:paraId="53B65BEF" w14:textId="77777777" w:rsidR="005A051F" w:rsidRPr="00A90BDD" w:rsidRDefault="005A051F" w:rsidP="005A051F"/>
    <w:p w14:paraId="15F1CD4C" w14:textId="77777777" w:rsidR="005A051F" w:rsidRDefault="005A051F" w:rsidP="005A051F">
      <w:pPr>
        <w:rPr>
          <w:sz w:val="16"/>
        </w:rPr>
      </w:pPr>
      <w:r w:rsidRPr="006A0BCA">
        <w:rPr>
          <w:rStyle w:val="StyleUnderline"/>
          <w:highlight w:val="cyan"/>
        </w:rPr>
        <w:t>The liberal</w:t>
      </w:r>
      <w:r w:rsidRPr="009038FC">
        <w:rPr>
          <w:rStyle w:val="StyleUnderline"/>
        </w:rPr>
        <w:t xml:space="preserve"> world </w:t>
      </w:r>
      <w:r w:rsidRPr="006A0BCA">
        <w:rPr>
          <w:rStyle w:val="StyleUnderline"/>
          <w:highlight w:val="cyan"/>
        </w:rPr>
        <w:t xml:space="preserve">order is </w:t>
      </w:r>
      <w:r w:rsidRPr="006A0BCA">
        <w:rPr>
          <w:rStyle w:val="Emphasis"/>
          <w:highlight w:val="cyan"/>
        </w:rPr>
        <w:t>under assault</w:t>
      </w:r>
      <w:r w:rsidRPr="00A90BDD">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6A0BCA">
        <w:rPr>
          <w:rStyle w:val="StyleUnderline"/>
          <w:highlight w:val="cyan"/>
        </w:rPr>
        <w:t>A rising China wants to create a global system that is not U.S.-centric</w:t>
      </w:r>
      <w:r w:rsidRPr="00A90BDD">
        <w:rPr>
          <w:sz w:val="16"/>
        </w:rPr>
        <w:t xml:space="preserve">, one </w:t>
      </w:r>
      <w:r w:rsidRPr="00A90BDD">
        <w:rPr>
          <w:rStyle w:val="StyleUnderline"/>
        </w:rPr>
        <w:t>in which</w:t>
      </w:r>
      <w:r w:rsidRPr="00A90BDD">
        <w:rPr>
          <w:sz w:val="16"/>
        </w:rPr>
        <w:t xml:space="preserve"> </w:t>
      </w:r>
      <w:r w:rsidRPr="00A90BDD">
        <w:rPr>
          <w:rStyle w:val="StyleUnderline"/>
        </w:rPr>
        <w:t>smaller powers defer to bigger ones</w:t>
      </w:r>
      <w:r w:rsidRPr="00A90BDD">
        <w:rPr>
          <w:sz w:val="16"/>
        </w:rPr>
        <w:t xml:space="preserve"> and norms of democracy and rule of law do not prevail. Meanwhile, the U.S. alliance system looks adrift while competitors in China and Russia appear to be on the march.</w:t>
      </w:r>
      <w:r>
        <w:rPr>
          <w:sz w:val="16"/>
        </w:rPr>
        <w:t xml:space="preserve"> </w:t>
      </w:r>
      <w:r w:rsidRPr="00A90BDD">
        <w:rPr>
          <w:sz w:val="16"/>
        </w:rPr>
        <w:t xml:space="preserve">If it holds, </w:t>
      </w:r>
      <w:r w:rsidRPr="006A0BCA">
        <w:rPr>
          <w:rStyle w:val="StyleUnderline"/>
          <w:highlight w:val="cyan"/>
        </w:rPr>
        <w:t xml:space="preserve">this trend could produce a </w:t>
      </w:r>
      <w:r w:rsidRPr="006A0BCA">
        <w:rPr>
          <w:rStyle w:val="Emphasis"/>
          <w:highlight w:val="cyan"/>
        </w:rPr>
        <w:t>spheres-of-influence world</w:t>
      </w:r>
      <w:r w:rsidRPr="006A0BCA">
        <w:rPr>
          <w:rFonts w:eastAsia="Calibri"/>
          <w:sz w:val="16"/>
          <w:highlight w:val="cyan"/>
        </w:rPr>
        <w:t> </w:t>
      </w:r>
      <w:r w:rsidRPr="006A0BCA">
        <w:rPr>
          <w:sz w:val="16"/>
          <w:highlight w:val="cyan"/>
        </w:rPr>
        <w:t>—</w:t>
      </w:r>
      <w:r w:rsidRPr="006A0BCA">
        <w:rPr>
          <w:rFonts w:eastAsia="Calibri"/>
          <w:sz w:val="16"/>
          <w:highlight w:val="cyan"/>
        </w:rPr>
        <w:t> </w:t>
      </w:r>
      <w:r w:rsidRPr="006A0BCA">
        <w:rPr>
          <w:rStyle w:val="StyleUnderline"/>
          <w:highlight w:val="cyan"/>
        </w:rPr>
        <w:t>which</w:t>
      </w:r>
      <w:r w:rsidRPr="00A90BDD">
        <w:rPr>
          <w:sz w:val="16"/>
        </w:rPr>
        <w:t xml:space="preserve"> many, including the current presidents of the United States, </w:t>
      </w:r>
      <w:r w:rsidRPr="00A90BDD">
        <w:rPr>
          <w:rStyle w:val="StyleUnderline"/>
        </w:rPr>
        <w:t>China</w:t>
      </w:r>
      <w:r w:rsidRPr="00A90BDD">
        <w:rPr>
          <w:sz w:val="16"/>
        </w:rPr>
        <w:t xml:space="preserve">, </w:t>
      </w:r>
      <w:r w:rsidRPr="00A90BDD">
        <w:rPr>
          <w:rStyle w:val="StyleUnderline"/>
        </w:rPr>
        <w:t>and Russia</w:t>
      </w:r>
      <w:r w:rsidRPr="00A90BDD">
        <w:rPr>
          <w:sz w:val="16"/>
        </w:rPr>
        <w:t xml:space="preserve">, </w:t>
      </w:r>
      <w:r w:rsidRPr="00A90BDD">
        <w:rPr>
          <w:rStyle w:val="StyleUnderline"/>
        </w:rPr>
        <w:t xml:space="preserve">find </w:t>
      </w:r>
      <w:r w:rsidRPr="00A90BDD">
        <w:rPr>
          <w:rStyle w:val="Emphasis"/>
        </w:rPr>
        <w:t>intuitively attractive</w:t>
      </w:r>
      <w:r w:rsidRPr="00A90BDD">
        <w:rPr>
          <w:sz w:val="16"/>
        </w:rPr>
        <w:t xml:space="preserve">. But were such an order to replace one based on global integration and American leadership in the geopolitical cockpits of Europe and Asia, </w:t>
      </w:r>
      <w:r w:rsidRPr="00A90BDD">
        <w:rPr>
          <w:rStyle w:val="StyleUnderline"/>
        </w:rPr>
        <w:t xml:space="preserve">it </w:t>
      </w:r>
      <w:r w:rsidRPr="006A0BCA">
        <w:rPr>
          <w:rStyle w:val="StyleUnderline"/>
          <w:highlight w:val="cyan"/>
        </w:rPr>
        <w:t>would</w:t>
      </w:r>
      <w:r w:rsidRPr="00A90BDD">
        <w:rPr>
          <w:rStyle w:val="StyleUnderline"/>
        </w:rPr>
        <w:t xml:space="preserve"> only </w:t>
      </w:r>
      <w:r w:rsidRPr="006A0BCA">
        <w:rPr>
          <w:rStyle w:val="StyleUnderline"/>
          <w:highlight w:val="cyan"/>
        </w:rPr>
        <w:t xml:space="preserve">engender </w:t>
      </w:r>
      <w:r w:rsidRPr="006A0BCA">
        <w:rPr>
          <w:rStyle w:val="Emphasis"/>
          <w:highlight w:val="cyan"/>
        </w:rPr>
        <w:t>insecurity</w:t>
      </w:r>
      <w:r w:rsidRPr="006A0BCA">
        <w:rPr>
          <w:rStyle w:val="StyleUnderline"/>
          <w:highlight w:val="cyan"/>
        </w:rPr>
        <w:t xml:space="preserve"> and </w:t>
      </w:r>
      <w:r w:rsidRPr="006A0BCA">
        <w:rPr>
          <w:rStyle w:val="Emphasis"/>
          <w:highlight w:val="cyan"/>
        </w:rPr>
        <w:t>conflict</w:t>
      </w:r>
      <w:r w:rsidRPr="006A0BCA">
        <w:rPr>
          <w:sz w:val="16"/>
          <w:highlight w:val="cyan"/>
        </w:rPr>
        <w:t xml:space="preserve">. </w:t>
      </w:r>
      <w:r w:rsidRPr="006A0BCA">
        <w:rPr>
          <w:rStyle w:val="StyleUnderline"/>
          <w:highlight w:val="cyan"/>
        </w:rPr>
        <w:t>In</w:t>
      </w:r>
      <w:r w:rsidRPr="009038FC">
        <w:rPr>
          <w:rStyle w:val="StyleUnderline"/>
        </w:rPr>
        <w:t xml:space="preserve"> </w:t>
      </w:r>
      <w:r w:rsidRPr="00966FC3">
        <w:rPr>
          <w:rStyle w:val="StyleUnderline"/>
        </w:rPr>
        <w:t xml:space="preserve">a </w:t>
      </w:r>
      <w:r w:rsidRPr="006A0BCA">
        <w:rPr>
          <w:rStyle w:val="StyleUnderline"/>
          <w:highlight w:val="cyan"/>
        </w:rPr>
        <w:t>spheres</w:t>
      </w:r>
      <w:r w:rsidRPr="00A90BDD">
        <w:rPr>
          <w:rStyle w:val="StyleUnderline"/>
        </w:rPr>
        <w:t xml:space="preserve">-of-influence </w:t>
      </w:r>
      <w:r w:rsidRPr="00966FC3">
        <w:rPr>
          <w:rStyle w:val="StyleUnderline"/>
        </w:rPr>
        <w:t>world</w:t>
      </w:r>
      <w:r w:rsidRPr="00A90BDD">
        <w:rPr>
          <w:sz w:val="16"/>
        </w:rPr>
        <w:t xml:space="preserve">, </w:t>
      </w:r>
      <w:r w:rsidRPr="006A0BCA">
        <w:rPr>
          <w:rStyle w:val="StyleUnderline"/>
          <w:highlight w:val="cyan"/>
        </w:rPr>
        <w:t>great powers order their regions</w:t>
      </w:r>
      <w:r w:rsidRPr="00A90BDD">
        <w:rPr>
          <w:sz w:val="16"/>
        </w:rPr>
        <w:t xml:space="preserve">. The United States would go back to a “Monroe Doctrine” version of grand strategy; </w:t>
      </w:r>
      <w:r w:rsidRPr="006A0BCA">
        <w:rPr>
          <w:rStyle w:val="StyleUnderline"/>
          <w:highlight w:val="cyan"/>
        </w:rPr>
        <w:t>Russia</w:t>
      </w:r>
      <w:r w:rsidRPr="00A90BDD">
        <w:rPr>
          <w:rStyle w:val="StyleUnderline"/>
        </w:rPr>
        <w:t xml:space="preserve"> would dominate</w:t>
      </w:r>
      <w:r w:rsidRPr="00A90BDD">
        <w:rPr>
          <w:sz w:val="16"/>
        </w:rPr>
        <w:t xml:space="preserve"> the </w:t>
      </w:r>
      <w:r w:rsidRPr="00A90BDD">
        <w:rPr>
          <w:rStyle w:val="StyleUnderline"/>
        </w:rPr>
        <w:t>former Soviet space</w:t>
      </w:r>
      <w:r w:rsidRPr="00A90BDD">
        <w:rPr>
          <w:sz w:val="16"/>
        </w:rPr>
        <w:t xml:space="preserve">; </w:t>
      </w:r>
      <w:r w:rsidRPr="006A0BCA">
        <w:rPr>
          <w:rStyle w:val="StyleUnderline"/>
          <w:highlight w:val="cyan"/>
        </w:rPr>
        <w:t>China</w:t>
      </w:r>
      <w:r w:rsidRPr="00A90BDD">
        <w:rPr>
          <w:rStyle w:val="StyleUnderline"/>
        </w:rPr>
        <w:t xml:space="preserve"> would govern East Asia</w:t>
      </w:r>
      <w:r w:rsidRPr="00A90BDD">
        <w:rPr>
          <w:sz w:val="16"/>
        </w:rPr>
        <w:t xml:space="preserve">, </w:t>
      </w:r>
      <w:r w:rsidRPr="00A90BDD">
        <w:rPr>
          <w:rStyle w:val="StyleUnderline"/>
        </w:rPr>
        <w:t xml:space="preserve">and </w:t>
      </w:r>
      <w:r w:rsidRPr="006A0BCA">
        <w:rPr>
          <w:rStyle w:val="StyleUnderline"/>
          <w:highlight w:val="cyan"/>
        </w:rPr>
        <w:t>India</w:t>
      </w:r>
      <w:r w:rsidRPr="00A90BDD">
        <w:rPr>
          <w:rStyle w:val="StyleUnderline"/>
        </w:rPr>
        <w:t xml:space="preserve"> South Asia</w:t>
      </w:r>
      <w:r w:rsidRPr="00A90BDD">
        <w:rPr>
          <w:sz w:val="16"/>
        </w:rPr>
        <w:t>. The problem with this kind of order, however, is several-fold.</w:t>
      </w:r>
      <w:r>
        <w:rPr>
          <w:sz w:val="16"/>
        </w:rPr>
        <w:t xml:space="preserve"> </w:t>
      </w:r>
      <w:r w:rsidRPr="00A90BDD">
        <w:rPr>
          <w:sz w:val="16"/>
        </w:rPr>
        <w:t xml:space="preserve">Too many </w:t>
      </w:r>
      <w:r w:rsidRPr="006A0BCA">
        <w:rPr>
          <w:rStyle w:val="Emphasis"/>
          <w:highlight w:val="cyan"/>
        </w:rPr>
        <w:t>spheres overlap</w:t>
      </w:r>
      <w:r w:rsidRPr="006A0BCA">
        <w:rPr>
          <w:sz w:val="16"/>
          <w:highlight w:val="cyan"/>
        </w:rPr>
        <w:t xml:space="preserve"> </w:t>
      </w:r>
      <w:r w:rsidRPr="006A0BCA">
        <w:rPr>
          <w:rStyle w:val="StyleUnderline"/>
          <w:highlight w:val="cyan"/>
        </w:rPr>
        <w:t xml:space="preserve">in ways that would </w:t>
      </w:r>
      <w:r w:rsidRPr="006A0BCA">
        <w:rPr>
          <w:rStyle w:val="Emphasis"/>
          <w:highlight w:val="cyan"/>
        </w:rPr>
        <w:t>generate conflict</w:t>
      </w:r>
      <w:r w:rsidRPr="00A90BDD">
        <w:rPr>
          <w:sz w:val="16"/>
        </w:rPr>
        <w:t xml:space="preserve"> </w:t>
      </w:r>
      <w:r w:rsidRPr="00A90BDD">
        <w:rPr>
          <w:rStyle w:val="StyleUnderline"/>
        </w:rPr>
        <w:t>rather than clean lines of responsibility</w:t>
      </w:r>
      <w:r w:rsidRPr="00A90BDD">
        <w:rPr>
          <w:sz w:val="16"/>
        </w:rPr>
        <w:t xml:space="preserve">. </w:t>
      </w:r>
      <w:r w:rsidRPr="006A0BCA">
        <w:rPr>
          <w:rStyle w:val="StyleUnderline"/>
          <w:highlight w:val="cyan"/>
        </w:rPr>
        <w:t>Japan would oppose Chinese suzerainty</w:t>
      </w:r>
      <w:r w:rsidRPr="00A90BDD">
        <w:rPr>
          <w:rStyle w:val="StyleUnderline"/>
        </w:rPr>
        <w:t xml:space="preserve"> in East Asia, including </w:t>
      </w:r>
      <w:r w:rsidRPr="006A0BCA">
        <w:rPr>
          <w:rStyle w:val="StyleUnderline"/>
          <w:highlight w:val="cyan"/>
        </w:rPr>
        <w:t xml:space="preserve">by </w:t>
      </w:r>
      <w:r w:rsidRPr="006A0BCA">
        <w:rPr>
          <w:rStyle w:val="Emphasis"/>
          <w:highlight w:val="cyan"/>
        </w:rPr>
        <w:t>developing nuclear weapons</w:t>
      </w:r>
      <w:r w:rsidRPr="00A90BDD">
        <w:rPr>
          <w:sz w:val="16"/>
        </w:rPr>
        <w:t xml:space="preserve">; </w:t>
      </w:r>
      <w:r w:rsidRPr="006A0BCA">
        <w:rPr>
          <w:rStyle w:val="StyleUnderline"/>
          <w:highlight w:val="cyan"/>
        </w:rPr>
        <w:t xml:space="preserve">India and China would </w:t>
      </w:r>
      <w:r w:rsidRPr="006A0BCA">
        <w:rPr>
          <w:rStyle w:val="Emphasis"/>
          <w:highlight w:val="cyan"/>
        </w:rPr>
        <w:t>compete vigorously</w:t>
      </w:r>
      <w:r w:rsidRPr="00A90BDD">
        <w:rPr>
          <w:sz w:val="16"/>
        </w:rPr>
        <w:t xml:space="preserve"> </w:t>
      </w:r>
      <w:r w:rsidRPr="00A90BDD">
        <w:rPr>
          <w:rStyle w:val="StyleUnderline"/>
        </w:rPr>
        <w:t>in Southeast Asia</w:t>
      </w:r>
      <w:r w:rsidRPr="00A90BDD">
        <w:rPr>
          <w:sz w:val="16"/>
        </w:rPr>
        <w:t xml:space="preserve">; </w:t>
      </w:r>
      <w:r w:rsidRPr="006A0BCA">
        <w:rPr>
          <w:rStyle w:val="StyleUnderline"/>
          <w:highlight w:val="cyan"/>
        </w:rPr>
        <w:t xml:space="preserve">Russia and China would </w:t>
      </w:r>
      <w:r w:rsidRPr="006A0BCA">
        <w:rPr>
          <w:rStyle w:val="Emphasis"/>
          <w:highlight w:val="cyan"/>
        </w:rPr>
        <w:t>contest</w:t>
      </w:r>
      <w:r w:rsidRPr="00A90BDD">
        <w:rPr>
          <w:rStyle w:val="Emphasis"/>
        </w:rPr>
        <w:t xml:space="preserve"> the </w:t>
      </w:r>
      <w:r w:rsidRPr="006A0BCA">
        <w:rPr>
          <w:rStyle w:val="Emphasis"/>
          <w:highlight w:val="cyan"/>
        </w:rPr>
        <w:t>resources</w:t>
      </w:r>
      <w:r w:rsidRPr="00A90BDD">
        <w:rPr>
          <w:rStyle w:val="StyleUnderline"/>
        </w:rPr>
        <w:t xml:space="preserve"> and loyalties of Central Asia</w:t>
      </w:r>
      <w:r w:rsidRPr="00A90BDD">
        <w:rPr>
          <w:sz w:val="16"/>
        </w:rPr>
        <w:t xml:space="preserve">; </w:t>
      </w:r>
      <w:r w:rsidRPr="006A0BCA">
        <w:rPr>
          <w:rStyle w:val="StyleUnderline"/>
          <w:highlight w:val="cyan"/>
        </w:rPr>
        <w:t>Europe and Russia would clash</w:t>
      </w:r>
      <w:r w:rsidRPr="00A90BDD">
        <w:rPr>
          <w:rStyle w:val="StyleUnderline"/>
        </w:rPr>
        <w:t xml:space="preserve"> over primacy of Central and Eastern Europe</w:t>
      </w:r>
      <w:r w:rsidRPr="00A90BDD">
        <w:rPr>
          <w:sz w:val="16"/>
        </w:rPr>
        <w:t xml:space="preserve">. </w:t>
      </w:r>
      <w:r w:rsidRPr="006A0BCA">
        <w:rPr>
          <w:rStyle w:val="StyleUnderline"/>
          <w:highlight w:val="cyan"/>
        </w:rPr>
        <w:t>The Middle East would be an</w:t>
      </w:r>
      <w:r w:rsidRPr="00A90BDD">
        <w:rPr>
          <w:rStyle w:val="StyleUnderline"/>
        </w:rPr>
        <w:t xml:space="preserve"> even more </w:t>
      </w:r>
      <w:r w:rsidRPr="00966FC3">
        <w:rPr>
          <w:rStyle w:val="StyleUnderline"/>
        </w:rPr>
        <w:t xml:space="preserve">likely </w:t>
      </w:r>
      <w:r w:rsidRPr="006A0BCA">
        <w:rPr>
          <w:rStyle w:val="StyleUnderline"/>
          <w:highlight w:val="cyan"/>
        </w:rPr>
        <w:t xml:space="preserve">arena for </w:t>
      </w:r>
      <w:r w:rsidRPr="006A0BCA">
        <w:rPr>
          <w:rStyle w:val="Emphasis"/>
          <w:highlight w:val="cyan"/>
        </w:rPr>
        <w:t>hot war</w:t>
      </w:r>
      <w:r w:rsidRPr="006A0BCA">
        <w:rPr>
          <w:rStyle w:val="StyleUnderline"/>
          <w:highlight w:val="cyan"/>
        </w:rPr>
        <w:t xml:space="preserve"> between Saudi</w:t>
      </w:r>
      <w:r w:rsidRPr="00A90BDD">
        <w:rPr>
          <w:rStyle w:val="StyleUnderline"/>
        </w:rPr>
        <w:t xml:space="preserve"> Arabia </w:t>
      </w:r>
      <w:r w:rsidRPr="006A0BCA">
        <w:rPr>
          <w:rStyle w:val="StyleUnderline"/>
          <w:highlight w:val="cyan"/>
        </w:rPr>
        <w:t>and Iran</w:t>
      </w:r>
      <w:r w:rsidRPr="00A90BDD">
        <w:rPr>
          <w:sz w:val="16"/>
        </w:rPr>
        <w:t xml:space="preserve">, </w:t>
      </w:r>
      <w:r w:rsidRPr="00A90BDD">
        <w:rPr>
          <w:rStyle w:val="StyleUnderline"/>
        </w:rPr>
        <w:t>and Turkey would contest regions</w:t>
      </w:r>
      <w:r w:rsidRPr="00A90BDD">
        <w:rPr>
          <w:sz w:val="16"/>
        </w:rPr>
        <w:t xml:space="preserve"> also </w:t>
      </w:r>
      <w:r w:rsidRPr="00A90BDD">
        <w:rPr>
          <w:rStyle w:val="StyleUnderline"/>
        </w:rPr>
        <w:t>claimed by Russia</w:t>
      </w:r>
      <w:r w:rsidRPr="00A90BDD">
        <w:rPr>
          <w:sz w:val="16"/>
        </w:rPr>
        <w:t xml:space="preserve">, </w:t>
      </w:r>
      <w:r w:rsidRPr="00A90BDD">
        <w:rPr>
          <w:rStyle w:val="StyleUnderline"/>
        </w:rPr>
        <w:t>Europe</w:t>
      </w:r>
      <w:r w:rsidRPr="00A90BDD">
        <w:rPr>
          <w:sz w:val="16"/>
        </w:rPr>
        <w:t xml:space="preserve">, </w:t>
      </w:r>
      <w:r w:rsidRPr="00A90BDD">
        <w:rPr>
          <w:rStyle w:val="StyleUnderline"/>
        </w:rPr>
        <w:t>and</w:t>
      </w:r>
      <w:r w:rsidRPr="00A90BDD">
        <w:rPr>
          <w:sz w:val="16"/>
        </w:rPr>
        <w:t xml:space="preserve"> possibly </w:t>
      </w:r>
      <w:r w:rsidRPr="00A90BDD">
        <w:rPr>
          <w:rStyle w:val="StyleUnderline"/>
        </w:rPr>
        <w:t>China</w:t>
      </w:r>
      <w:r w:rsidRPr="00A90BDD">
        <w:rPr>
          <w:sz w:val="16"/>
        </w:rPr>
        <w:t>.</w:t>
      </w:r>
      <w:r>
        <w:rPr>
          <w:sz w:val="16"/>
        </w:rPr>
        <w:t xml:space="preserve">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w:t>
      </w:r>
      <w:r>
        <w:rPr>
          <w:sz w:val="16"/>
        </w:rPr>
        <w:t xml:space="preserve"> </w:t>
      </w:r>
      <w:r w:rsidRPr="006A0BCA">
        <w:rPr>
          <w:rStyle w:val="StyleUnderline"/>
          <w:highlight w:val="cyan"/>
        </w:rPr>
        <w:t>A spheres</w:t>
      </w:r>
      <w:r w:rsidRPr="00A90BDD">
        <w:rPr>
          <w:rStyle w:val="StyleUnderline"/>
        </w:rPr>
        <w:t xml:space="preserve"> of influence </w:t>
      </w:r>
      <w:r w:rsidRPr="006A0BCA">
        <w:rPr>
          <w:rStyle w:val="StyleUnderline"/>
          <w:highlight w:val="cyan"/>
        </w:rPr>
        <w:t>world</w:t>
      </w:r>
      <w:r w:rsidRPr="006A0BCA">
        <w:rPr>
          <w:sz w:val="16"/>
          <w:highlight w:val="cyan"/>
        </w:rPr>
        <w:t xml:space="preserve"> </w:t>
      </w:r>
      <w:r w:rsidRPr="006A0BCA">
        <w:rPr>
          <w:rStyle w:val="StyleUnderline"/>
          <w:highlight w:val="cyan"/>
        </w:rPr>
        <w:t>would</w:t>
      </w:r>
      <w:r w:rsidRPr="00A90BDD">
        <w:rPr>
          <w:sz w:val="16"/>
        </w:rPr>
        <w:t xml:space="preserve"> also </w:t>
      </w:r>
      <w:r w:rsidRPr="006A0BCA">
        <w:rPr>
          <w:rStyle w:val="Emphasis"/>
          <w:highlight w:val="cyan"/>
        </w:rPr>
        <w:t>sharpen great power competition</w:t>
      </w:r>
      <w:r w:rsidRPr="00A90BDD">
        <w:rPr>
          <w:sz w:val="16"/>
        </w:rPr>
        <w:t xml:space="preserve"> </w:t>
      </w:r>
      <w:r w:rsidRPr="00A90BDD">
        <w:rPr>
          <w:rStyle w:val="StyleUnderline"/>
        </w:rPr>
        <w:t>outside of each region</w:t>
      </w:r>
      <w:r w:rsidRPr="00A90BDD">
        <w:rPr>
          <w:sz w:val="16"/>
        </w:rPr>
        <w:t xml:space="preserve">. </w:t>
      </w:r>
      <w:r w:rsidRPr="006A0BCA">
        <w:rPr>
          <w:rStyle w:val="StyleUnderline"/>
          <w:highlight w:val="cyan"/>
        </w:rPr>
        <w:t xml:space="preserve">Regional hegemony is a </w:t>
      </w:r>
      <w:r w:rsidRPr="006A0BCA">
        <w:rPr>
          <w:rStyle w:val="Emphasis"/>
          <w:highlight w:val="cyan"/>
        </w:rPr>
        <w:t>springboard</w:t>
      </w:r>
      <w:r w:rsidRPr="006A0BCA">
        <w:rPr>
          <w:rStyle w:val="StyleUnderline"/>
          <w:highlight w:val="cyan"/>
        </w:rPr>
        <w:t xml:space="preserve"> for global contestation</w:t>
      </w:r>
      <w:r w:rsidRPr="006A0BCA">
        <w:rPr>
          <w:sz w:val="16"/>
          <w:highlight w:val="cyan"/>
        </w:rPr>
        <w:t xml:space="preserve">. </w:t>
      </w:r>
      <w:r w:rsidRPr="006A0BCA">
        <w:rPr>
          <w:rStyle w:val="StyleUnderline"/>
          <w:highlight w:val="cyan"/>
        </w:rPr>
        <w:t>China would be more likely to challenge the U</w:t>
      </w:r>
      <w:r w:rsidRPr="00A90BDD">
        <w:rPr>
          <w:rStyle w:val="StyleUnderline"/>
        </w:rPr>
        <w:t xml:space="preserve">nited </w:t>
      </w:r>
      <w:r w:rsidRPr="006A0BCA">
        <w:rPr>
          <w:rStyle w:val="StyleUnderline"/>
          <w:highlight w:val="cyan"/>
        </w:rPr>
        <w:t>S</w:t>
      </w:r>
      <w:r w:rsidRPr="00A90BDD">
        <w:rPr>
          <w:rStyle w:val="StyleUnderline"/>
        </w:rPr>
        <w:t xml:space="preserve">tates out-of-area if it had subdued </w:t>
      </w:r>
      <w:r w:rsidRPr="00A90BDD">
        <w:rPr>
          <w:rStyle w:val="Emphasis"/>
        </w:rPr>
        <w:t>strategic competition</w:t>
      </w:r>
      <w:r w:rsidRPr="00A90BDD">
        <w:rPr>
          <w:sz w:val="16"/>
        </w:rPr>
        <w:t xml:space="preserve"> in its own region.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 (The fact that Russian troops marched through Paris during the Napoleonic Wars demonstrates that the limits of Russian power need not be confined to the former Warsaw Pact).</w:t>
      </w:r>
      <w:r>
        <w:rPr>
          <w:sz w:val="16"/>
        </w:rPr>
        <w:t xml:space="preserve"> </w:t>
      </w:r>
      <w:r w:rsidRPr="00A90BDD">
        <w:rPr>
          <w:sz w:val="16"/>
        </w:rPr>
        <w:t>American leaders have long understood that a “Fortress America” approach is a source of national insecurity. Franklin Roosevelt made this case in a series of “fireside chats” in the run-up to America’s participation in World War II</w:t>
      </w:r>
      <w:r w:rsidRPr="00A90BDD">
        <w:rPr>
          <w:rFonts w:eastAsia="Calibri"/>
          <w:sz w:val="16"/>
        </w:rPr>
        <w:t> </w:t>
      </w:r>
      <w:r w:rsidRPr="00A90BDD">
        <w:rPr>
          <w:sz w:val="16"/>
        </w:rPr>
        <w:t>—</w:t>
      </w:r>
      <w:r w:rsidRPr="00A90BDD">
        <w:rPr>
          <w:rFonts w:eastAsia="Calibri"/>
          <w:sz w:val="16"/>
        </w:rPr>
        <w:t> </w:t>
      </w:r>
      <w:r w:rsidRPr="00A90BDD">
        <w:rPr>
          <w:sz w:val="16"/>
        </w:rPr>
        <w:t>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r>
        <w:rPr>
          <w:sz w:val="16"/>
        </w:rPr>
        <w:t xml:space="preserve"> </w:t>
      </w:r>
      <w:r w:rsidRPr="006A0BCA">
        <w:rPr>
          <w:sz w:val="16"/>
          <w:highlight w:val="cyan"/>
        </w:rPr>
        <w:t xml:space="preserve">A </w:t>
      </w:r>
      <w:r w:rsidRPr="006A0BCA">
        <w:rPr>
          <w:rStyle w:val="StyleUnderline"/>
          <w:highlight w:val="cyan"/>
        </w:rPr>
        <w:t>spheres</w:t>
      </w:r>
      <w:r w:rsidRPr="00A90BDD">
        <w:rPr>
          <w:rStyle w:val="StyleUnderline"/>
        </w:rPr>
        <w:t xml:space="preserve">-of-influence </w:t>
      </w:r>
      <w:r w:rsidRPr="006A0BCA">
        <w:rPr>
          <w:rStyle w:val="StyleUnderline"/>
          <w:highlight w:val="cyan"/>
        </w:rPr>
        <w:t>world would</w:t>
      </w:r>
      <w:r w:rsidRPr="00A90BDD">
        <w:rPr>
          <w:sz w:val="16"/>
        </w:rPr>
        <w:t xml:space="preserve"> also </w:t>
      </w:r>
      <w:r w:rsidRPr="006A0BCA">
        <w:rPr>
          <w:rStyle w:val="Emphasis"/>
          <w:highlight w:val="cyan"/>
        </w:rPr>
        <w:t>crack up</w:t>
      </w:r>
      <w:r w:rsidRPr="006A0BCA">
        <w:rPr>
          <w:sz w:val="16"/>
          <w:highlight w:val="cyan"/>
        </w:rPr>
        <w:t xml:space="preserve"> </w:t>
      </w:r>
      <w:r w:rsidRPr="006A0BCA">
        <w:rPr>
          <w:rStyle w:val="StyleUnderline"/>
          <w:highlight w:val="cyan"/>
        </w:rPr>
        <w:t>the integrated</w:t>
      </w:r>
      <w:r w:rsidRPr="00A90BDD">
        <w:rPr>
          <w:rStyle w:val="StyleUnderline"/>
        </w:rPr>
        <w:t xml:space="preserve"> global </w:t>
      </w:r>
      <w:r w:rsidRPr="006A0BCA">
        <w:rPr>
          <w:rStyle w:val="StyleUnderline"/>
          <w:highlight w:val="cyan"/>
        </w:rPr>
        <w:t>economy</w:t>
      </w:r>
      <w:r w:rsidRPr="00A90BDD">
        <w:rPr>
          <w:sz w:val="16"/>
        </w:rPr>
        <w:t xml:space="preserve"> that underlies the miracle in human welfare that has lifted billions out of poverty in past decades. </w:t>
      </w:r>
      <w:r w:rsidRPr="006A0BCA">
        <w:rPr>
          <w:rStyle w:val="StyleUnderline"/>
          <w:highlight w:val="cyan"/>
        </w:rPr>
        <w:t>It would replicate</w:t>
      </w:r>
      <w:r w:rsidRPr="00A90BDD">
        <w:rPr>
          <w:rStyle w:val="StyleUnderline"/>
        </w:rPr>
        <w:t xml:space="preserve"> the </w:t>
      </w:r>
      <w:r w:rsidRPr="006A0BCA">
        <w:rPr>
          <w:rStyle w:val="Emphasis"/>
          <w:highlight w:val="cyan"/>
        </w:rPr>
        <w:t>exclusive economic blocs</w:t>
      </w:r>
      <w:r w:rsidRPr="00A90BDD">
        <w:rPr>
          <w:sz w:val="16"/>
        </w:rPr>
        <w:t xml:space="preserve"> </w:t>
      </w:r>
      <w:r w:rsidRPr="00A90BDD">
        <w:rPr>
          <w:rStyle w:val="StyleUnderline"/>
        </w:rPr>
        <w:t>of the 1930s</w:t>
      </w:r>
      <w:r w:rsidRPr="00A90BDD">
        <w:rPr>
          <w:sz w:val="16"/>
        </w:rPr>
        <w:t xml:space="preserve">, </w:t>
      </w:r>
      <w:r w:rsidRPr="00A90BDD">
        <w:rPr>
          <w:rStyle w:val="StyleUnderline"/>
        </w:rPr>
        <w:t>including an East Asia</w:t>
      </w:r>
      <w:r w:rsidRPr="00A90BDD">
        <w:rPr>
          <w:sz w:val="16"/>
        </w:rPr>
        <w:t xml:space="preserve"> “co-prosperity sphere,” </w:t>
      </w:r>
      <w:r w:rsidRPr="006A0BCA">
        <w:rPr>
          <w:rStyle w:val="StyleUnderline"/>
          <w:highlight w:val="cyan"/>
        </w:rPr>
        <w:t>seeding conflict</w:t>
      </w:r>
      <w:r w:rsidRPr="00A90BDD">
        <w:rPr>
          <w:rStyle w:val="StyleUnderline"/>
        </w:rPr>
        <w:t xml:space="preserve"> and undercutting prosperity</w:t>
      </w:r>
      <w:r w:rsidRPr="00A90BDD">
        <w:rPr>
          <w:sz w:val="16"/>
        </w:rPr>
        <w:t>.</w:t>
      </w:r>
      <w:r>
        <w:rPr>
          <w:sz w:val="16"/>
        </w:rPr>
        <w:t xml:space="preserve"> </w:t>
      </w:r>
      <w:r w:rsidRPr="00A90BDD">
        <w:rPr>
          <w:sz w:val="16"/>
        </w:rPr>
        <w:t>A real-world and real-time example of what happens when American power retreats in an effort to encourage regional powers to solve their own problems is the mess in Syria. It has produced the greatest refugee crisis since 1945</w:t>
      </w:r>
      <w:r w:rsidRPr="00A90BDD">
        <w:rPr>
          <w:rFonts w:eastAsia="Calibri"/>
          <w:sz w:val="16"/>
        </w:rPr>
        <w:t> </w:t>
      </w:r>
      <w:r w:rsidRPr="00A90BDD">
        <w:rPr>
          <w:sz w:val="16"/>
        </w:rPr>
        <w:t>—</w:t>
      </w:r>
      <w:r w:rsidRPr="00A90BDD">
        <w:rPr>
          <w:rFonts w:eastAsia="Calibri"/>
          <w:sz w:val="16"/>
        </w:rPr>
        <w:t> </w:t>
      </w:r>
      <w:r w:rsidRPr="00A90BDD">
        <w:rPr>
          <w:sz w:val="16"/>
        </w:rPr>
        <w:t>a stain on the consciousness of human civilization</w:t>
      </w:r>
      <w:r w:rsidRPr="00A90BDD">
        <w:rPr>
          <w:rFonts w:eastAsia="Calibri"/>
          <w:sz w:val="16"/>
        </w:rPr>
        <w:t> </w:t>
      </w:r>
      <w:r w:rsidRPr="00A90BDD">
        <w:rPr>
          <w:sz w:val="16"/>
        </w:rPr>
        <w:t>—</w:t>
      </w:r>
      <w:r w:rsidRPr="00A90BDD">
        <w:rPr>
          <w:rFonts w:eastAsia="Calibri"/>
          <w:sz w:val="16"/>
        </w:rPr>
        <w:t> </w:t>
      </w:r>
      <w:r w:rsidRPr="00A90BDD">
        <w:rPr>
          <w:sz w:val="16"/>
        </w:rPr>
        <w:t>and has led many to conclude that the Middle Eastern order of states dating to the end of World War 1 is collapsing.</w:t>
      </w:r>
      <w:r>
        <w:rPr>
          <w:sz w:val="16"/>
        </w:rPr>
        <w:t xml:space="preserve"> </w:t>
      </w:r>
      <w:r w:rsidRPr="00A90BDD">
        <w:rPr>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DC073D">
        <w:rPr>
          <w:sz w:val="16"/>
        </w:rPr>
        <w:t xml:space="preserve">. </w:t>
      </w:r>
      <w:r w:rsidRPr="00DC073D">
        <w:rPr>
          <w:rStyle w:val="StyleUnderline"/>
        </w:rPr>
        <w:t>This flawed</w:t>
      </w:r>
      <w:r w:rsidRPr="00DC073D">
        <w:rPr>
          <w:sz w:val="16"/>
        </w:rPr>
        <w:t xml:space="preserve">, amoral, and </w:t>
      </w:r>
      <w:r w:rsidRPr="00DC073D">
        <w:rPr>
          <w:rStyle w:val="StyleUnderline"/>
        </w:rPr>
        <w:t xml:space="preserve">un-strategic approach has led to a series of </w:t>
      </w:r>
      <w:r w:rsidRPr="00DC073D">
        <w:rPr>
          <w:rStyle w:val="Emphasis"/>
        </w:rPr>
        <w:t>hot wars</w:t>
      </w:r>
      <w:r w:rsidRPr="00DC073D">
        <w:rPr>
          <w:rStyle w:val="Emphasis"/>
          <w:rFonts w:eastAsia="Calibri"/>
        </w:rPr>
        <w:t> </w:t>
      </w:r>
      <w:r w:rsidRPr="00DC073D">
        <w:rPr>
          <w:sz w:val="16"/>
        </w:rPr>
        <w:t>—</w:t>
      </w:r>
      <w:r w:rsidRPr="00DC073D">
        <w:rPr>
          <w:rFonts w:eastAsia="Calibri"/>
          <w:sz w:val="16"/>
        </w:rPr>
        <w:t> </w:t>
      </w:r>
      <w:r w:rsidRPr="00DC073D">
        <w:rPr>
          <w:sz w:val="16"/>
        </w:rPr>
        <w:t xml:space="preserve">in </w:t>
      </w:r>
      <w:r w:rsidRPr="00DC073D">
        <w:rPr>
          <w:rStyle w:val="StyleUnderline"/>
        </w:rPr>
        <w:t>Syria</w:t>
      </w:r>
      <w:r w:rsidRPr="00DC073D">
        <w:rPr>
          <w:sz w:val="16"/>
        </w:rPr>
        <w:t xml:space="preserve">, </w:t>
      </w:r>
      <w:r w:rsidRPr="00DC073D">
        <w:rPr>
          <w:rStyle w:val="StyleUnderline"/>
        </w:rPr>
        <w:t>Iraq</w:t>
      </w:r>
      <w:r w:rsidRPr="00DC073D">
        <w:rPr>
          <w:sz w:val="16"/>
        </w:rPr>
        <w:t xml:space="preserve">, </w:t>
      </w:r>
      <w:r w:rsidRPr="00DC073D">
        <w:rPr>
          <w:rStyle w:val="StyleUnderline"/>
        </w:rPr>
        <w:t>and</w:t>
      </w:r>
      <w:r w:rsidRPr="00DC073D">
        <w:rPr>
          <w:sz w:val="16"/>
        </w:rPr>
        <w:t xml:space="preserve"> </w:t>
      </w:r>
      <w:r w:rsidRPr="00DC073D">
        <w:rPr>
          <w:rStyle w:val="StyleUnderline"/>
        </w:rPr>
        <w:t>Yemen</w:t>
      </w:r>
      <w:r w:rsidRPr="00DC073D">
        <w:rPr>
          <w:rFonts w:eastAsia="Calibri"/>
          <w:sz w:val="16"/>
        </w:rPr>
        <w:t> </w:t>
      </w:r>
      <w:r w:rsidRPr="00DC073D">
        <w:rPr>
          <w:sz w:val="16"/>
        </w:rPr>
        <w:t>—</w:t>
      </w:r>
      <w:r w:rsidRPr="00DC073D">
        <w:rPr>
          <w:rFonts w:eastAsia="Calibri"/>
          <w:sz w:val="16"/>
        </w:rPr>
        <w:t> </w:t>
      </w:r>
      <w:r w:rsidRPr="00DC073D">
        <w:rPr>
          <w:sz w:val="16"/>
        </w:rPr>
        <w:t xml:space="preserve">the </w:t>
      </w:r>
      <w:r w:rsidRPr="00DC073D">
        <w:rPr>
          <w:rStyle w:val="StyleUnderline"/>
        </w:rPr>
        <w:t>collapse of Arab allies’ confidence in the United States as an ally</w:t>
      </w:r>
      <w:r w:rsidRPr="00DC073D">
        <w:rPr>
          <w:sz w:val="16"/>
        </w:rPr>
        <w:t xml:space="preserve">, </w:t>
      </w:r>
      <w:r w:rsidRPr="00DC073D">
        <w:rPr>
          <w:rStyle w:val="StyleUnderline"/>
        </w:rPr>
        <w:t>as well</w:t>
      </w:r>
      <w:r w:rsidRPr="00A90BDD">
        <w:rPr>
          <w:rStyle w:val="StyleUnderline"/>
        </w:rPr>
        <w:t xml:space="preserve"> as</w:t>
      </w:r>
      <w:r w:rsidRPr="00A90BDD">
        <w:rPr>
          <w:sz w:val="16"/>
        </w:rPr>
        <w:t xml:space="preserve"> an </w:t>
      </w:r>
      <w:r w:rsidRPr="00A90BDD">
        <w:rPr>
          <w:rStyle w:val="Emphasis"/>
        </w:rPr>
        <w:t>intensified cold war</w:t>
      </w:r>
      <w:r w:rsidRPr="00A90BDD">
        <w:rPr>
          <w:rStyle w:val="StyleUnderline"/>
        </w:rPr>
        <w:t xml:space="preserve"> with Iran</w:t>
      </w:r>
      <w:r w:rsidRPr="00A90BDD">
        <w:rPr>
          <w:sz w:val="16"/>
        </w:rPr>
        <w:t xml:space="preserve">. </w:t>
      </w:r>
      <w:r w:rsidRPr="00A90BDD">
        <w:rPr>
          <w:rStyle w:val="StyleUnderline"/>
        </w:rPr>
        <w:t>Despite the international agreement</w:t>
      </w:r>
      <w:r w:rsidRPr="00A90BDD">
        <w:rPr>
          <w:sz w:val="16"/>
        </w:rPr>
        <w:t xml:space="preserve"> freezing Iran’s nuclear program, </w:t>
      </w:r>
      <w:r w:rsidRPr="00A90BDD">
        <w:rPr>
          <w:rStyle w:val="StyleUnderline"/>
        </w:rPr>
        <w:t xml:space="preserve">Iran’s support for terrorism and hostile insurgencies targeting American allies across its region actually </w:t>
      </w:r>
      <w:r w:rsidRPr="00A90BDD">
        <w:rPr>
          <w:rStyle w:val="Emphasis"/>
        </w:rPr>
        <w:t>intensified</w:t>
      </w:r>
      <w:r w:rsidRPr="00A90BDD">
        <w:rPr>
          <w:rStyle w:val="StyleUnderline"/>
        </w:rPr>
        <w:t xml:space="preserve"> during this period</w:t>
      </w:r>
      <w:r w:rsidRPr="00A90BDD">
        <w:rPr>
          <w:sz w:val="16"/>
        </w:rPr>
        <w:t>.</w:t>
      </w:r>
      <w:r>
        <w:rPr>
          <w:sz w:val="16"/>
        </w:rPr>
        <w:t xml:space="preserve"> </w:t>
      </w:r>
      <w:r w:rsidRPr="00A90BDD">
        <w:rPr>
          <w:sz w:val="16"/>
        </w:rPr>
        <w:t xml:space="preserve">A </w:t>
      </w:r>
      <w:r w:rsidRPr="006A0BCA">
        <w:rPr>
          <w:rStyle w:val="StyleUnderline"/>
          <w:highlight w:val="cyan"/>
        </w:rPr>
        <w:t>spheres</w:t>
      </w:r>
      <w:r w:rsidRPr="00A90BDD">
        <w:rPr>
          <w:rStyle w:val="StyleUnderline"/>
        </w:rPr>
        <w:t>-of-influence</w:t>
      </w:r>
      <w:r w:rsidRPr="00A90BDD">
        <w:rPr>
          <w:sz w:val="16"/>
        </w:rPr>
        <w:t xml:space="preserve"> world </w:t>
      </w:r>
      <w:r w:rsidRPr="006A0BCA">
        <w:rPr>
          <w:rStyle w:val="StyleUnderline"/>
          <w:highlight w:val="cyan"/>
        </w:rPr>
        <w:t>leaves weaker states to become the victims of stronger</w:t>
      </w:r>
      <w:r w:rsidRPr="00A90BDD">
        <w:rPr>
          <w:sz w:val="16"/>
        </w:rPr>
        <w:t xml:space="preserve"> or more </w:t>
      </w:r>
      <w:r w:rsidRPr="00A90BDD">
        <w:rPr>
          <w:rStyle w:val="StyleUnderline"/>
        </w:rPr>
        <w:t xml:space="preserve">aggressive </w:t>
      </w:r>
      <w:r w:rsidRPr="006A0BCA">
        <w:rPr>
          <w:rStyle w:val="StyleUnderline"/>
          <w:highlight w:val="cyan"/>
        </w:rPr>
        <w:t>ones</w:t>
      </w:r>
      <w:r w:rsidRPr="00A90BDD">
        <w:rPr>
          <w:sz w:val="16"/>
        </w:rPr>
        <w:t xml:space="preserve">, </w:t>
      </w:r>
      <w:r w:rsidRPr="00DC073D">
        <w:rPr>
          <w:sz w:val="16"/>
        </w:rPr>
        <w:t xml:space="preserve">and </w:t>
      </w:r>
      <w:r w:rsidRPr="006A0BCA">
        <w:rPr>
          <w:rStyle w:val="StyleUnderline"/>
          <w:highlight w:val="cyan"/>
        </w:rPr>
        <w:t xml:space="preserve">it seeds </w:t>
      </w:r>
      <w:r w:rsidRPr="006A0BCA">
        <w:rPr>
          <w:rStyle w:val="Emphasis"/>
          <w:highlight w:val="cyan"/>
        </w:rPr>
        <w:t>insecurity</w:t>
      </w:r>
      <w:r w:rsidRPr="006A0BCA">
        <w:rPr>
          <w:rStyle w:val="StyleUnderline"/>
          <w:highlight w:val="cyan"/>
        </w:rPr>
        <w:t xml:space="preserve"> by</w:t>
      </w:r>
      <w:r w:rsidRPr="006A0BCA">
        <w:rPr>
          <w:sz w:val="16"/>
          <w:highlight w:val="cyan"/>
        </w:rPr>
        <w:t xml:space="preserve"> </w:t>
      </w:r>
      <w:r w:rsidRPr="006A0BCA">
        <w:rPr>
          <w:rStyle w:val="StyleUnderline"/>
          <w:highlight w:val="cyan"/>
        </w:rPr>
        <w:t>removing</w:t>
      </w:r>
      <w:r w:rsidRPr="00A90BDD">
        <w:rPr>
          <w:rStyle w:val="StyleUnderline"/>
        </w:rPr>
        <w:t xml:space="preserve"> the reassuring variable of </w:t>
      </w:r>
      <w:r w:rsidRPr="006A0BCA">
        <w:rPr>
          <w:rStyle w:val="StyleUnderline"/>
          <w:highlight w:val="cyan"/>
        </w:rPr>
        <w:t>American military guarantees</w:t>
      </w:r>
      <w:r w:rsidRPr="00A90BDD">
        <w:rPr>
          <w:rStyle w:val="StyleUnderline"/>
        </w:rPr>
        <w:t xml:space="preserve"> and presence</w:t>
      </w:r>
      <w:r>
        <w:rPr>
          <w:sz w:val="16"/>
        </w:rPr>
        <w:t xml:space="preserve"> </w:t>
      </w:r>
      <w:r w:rsidRPr="00A90BDD">
        <w:rPr>
          <w:sz w:val="16"/>
        </w:rPr>
        <w:t xml:space="preserve">This experience underlines a core problem with a </w:t>
      </w:r>
      <w:r w:rsidRPr="00A90BDD">
        <w:rPr>
          <w:rStyle w:val="StyleUnderline"/>
        </w:rPr>
        <w:t>spheres-of-influence</w:t>
      </w:r>
      <w:r w:rsidRPr="00A90BDD">
        <w:rPr>
          <w:sz w:val="16"/>
        </w:rPr>
        <w:t xml:space="preserve"> world. It leaves weaker states to become the victims of stronger or more aggressive ones, and it seeds insecurity by removing the reassuring variable of American military guarantees and presence. </w:t>
      </w:r>
      <w:r w:rsidRPr="00A90BDD">
        <w:rPr>
          <w:rStyle w:val="StyleUnderline"/>
        </w:rPr>
        <w:t xml:space="preserve">It </w:t>
      </w:r>
      <w:r w:rsidRPr="00A90BDD">
        <w:rPr>
          <w:rStyle w:val="Emphasis"/>
        </w:rPr>
        <w:t>emboldens American adversaries</w:t>
      </w:r>
      <w:r w:rsidRPr="00A90BDD">
        <w:rPr>
          <w:rStyle w:val="StyleUnderline"/>
        </w:rPr>
        <w:t xml:space="preserve"> and leads American allies to take self-help measures that themselves may </w:t>
      </w:r>
      <w:r w:rsidRPr="00A90BDD">
        <w:rPr>
          <w:rStyle w:val="Emphasis"/>
        </w:rPr>
        <w:t>undercut</w:t>
      </w:r>
      <w:r w:rsidRPr="00A90BDD">
        <w:rPr>
          <w:rStyle w:val="StyleUnderline"/>
        </w:rPr>
        <w:t xml:space="preserve"> American security interests</w:t>
      </w:r>
      <w:r w:rsidRPr="00A90BDD">
        <w:rPr>
          <w:sz w:val="16"/>
        </w:rPr>
        <w:t>.</w:t>
      </w:r>
      <w:r>
        <w:rPr>
          <w:sz w:val="16"/>
        </w:rPr>
        <w:t xml:space="preserve"> </w:t>
      </w:r>
      <w:r w:rsidRPr="00A90BDD">
        <w:rPr>
          <w:sz w:val="16"/>
        </w:rPr>
        <w:t xml:space="preserve">A </w:t>
      </w:r>
      <w:r w:rsidRPr="006A0BCA">
        <w:rPr>
          <w:rStyle w:val="StyleUnderline"/>
          <w:highlight w:val="cyan"/>
        </w:rPr>
        <w:t>spheres</w:t>
      </w:r>
      <w:r w:rsidRPr="00A90BDD">
        <w:rPr>
          <w:rStyle w:val="StyleUnderline"/>
        </w:rPr>
        <w:t>-of-influence world</w:t>
      </w:r>
      <w:r w:rsidRPr="00A90BDD">
        <w:rPr>
          <w:sz w:val="16"/>
        </w:rPr>
        <w:t xml:space="preserve"> would also </w:t>
      </w:r>
      <w:r w:rsidRPr="006A0BCA">
        <w:rPr>
          <w:rStyle w:val="StyleUnderline"/>
          <w:highlight w:val="cyan"/>
        </w:rPr>
        <w:t>produce contestation of the</w:t>
      </w:r>
      <w:r w:rsidRPr="00A90BDD">
        <w:rPr>
          <w:rStyle w:val="StyleUnderline"/>
        </w:rPr>
        <w:t xml:space="preserve"> open </w:t>
      </w:r>
      <w:r w:rsidRPr="006A0BCA">
        <w:rPr>
          <w:rStyle w:val="StyleUnderline"/>
          <w:highlight w:val="cyan"/>
        </w:rPr>
        <w:t>global commons</w:t>
      </w:r>
      <w:r w:rsidRPr="00A90BDD">
        <w:rPr>
          <w:sz w:val="16"/>
        </w:rPr>
        <w:t xml:space="preserve"> </w:t>
      </w:r>
      <w:r w:rsidRPr="00A90BDD">
        <w:rPr>
          <w:rStyle w:val="StyleUnderline"/>
        </w:rPr>
        <w:t xml:space="preserve">that are the basis for the </w:t>
      </w:r>
      <w:r w:rsidRPr="00A90BDD">
        <w:rPr>
          <w:rStyle w:val="Emphasis"/>
        </w:rPr>
        <w:t>unprecedented prosperity</w:t>
      </w:r>
      <w:r w:rsidRPr="00A90BDD">
        <w:rPr>
          <w:sz w:val="16"/>
        </w:rPr>
        <w:t xml:space="preserve"> produced by the liberal international economic order. </w:t>
      </w:r>
      <w:r w:rsidRPr="00A90BDD">
        <w:rPr>
          <w:rStyle w:val="StyleUnderline"/>
        </w:rPr>
        <w:t xml:space="preserve">Should </w:t>
      </w:r>
      <w:r w:rsidRPr="006A0BCA">
        <w:rPr>
          <w:rStyle w:val="StyleUnderline"/>
          <w:highlight w:val="cyan"/>
        </w:rPr>
        <w:t>the</w:t>
      </w:r>
      <w:r w:rsidRPr="00A90BDD">
        <w:rPr>
          <w:rStyle w:val="StyleUnderline"/>
        </w:rPr>
        <w:t xml:space="preserve"> Indian and Pacific </w:t>
      </w:r>
      <w:r w:rsidRPr="006A0BCA">
        <w:rPr>
          <w:rStyle w:val="StyleUnderline"/>
          <w:highlight w:val="cyan"/>
        </w:rPr>
        <w:t>Oceans</w:t>
      </w:r>
      <w:r w:rsidRPr="00A90BDD">
        <w:rPr>
          <w:sz w:val="16"/>
        </w:rPr>
        <w:t xml:space="preserve">, or the </w:t>
      </w:r>
      <w:r w:rsidRPr="00A90BDD">
        <w:rPr>
          <w:rStyle w:val="StyleUnderline"/>
        </w:rPr>
        <w:t>Arctic and Mediterranean Seas</w:t>
      </w:r>
      <w:r w:rsidRPr="00A90BDD">
        <w:rPr>
          <w:sz w:val="16"/>
        </w:rPr>
        <w:t xml:space="preserve">, </w:t>
      </w:r>
      <w:r w:rsidRPr="006A0BCA">
        <w:rPr>
          <w:rStyle w:val="StyleUnderline"/>
          <w:highlight w:val="cyan"/>
        </w:rPr>
        <w:t>become arenas of great-power conflict</w:t>
      </w:r>
      <w:r w:rsidRPr="00A90BDD">
        <w:rPr>
          <w:sz w:val="16"/>
        </w:rPr>
        <w:t xml:space="preserve"> (like the South China Sea already has thanks to China’s militarization and unilateral assertion of sovereignty over it) </w:t>
      </w:r>
      <w:r w:rsidRPr="00A90BDD">
        <w:rPr>
          <w:rStyle w:val="StyleUnderline"/>
        </w:rPr>
        <w:t>as leading states seek to incorporate them into their privileged zones of control</w:t>
      </w:r>
      <w:r w:rsidRPr="00A90BDD">
        <w:rPr>
          <w:sz w:val="16"/>
        </w:rPr>
        <w:t xml:space="preserve">, </w:t>
      </w:r>
      <w:r w:rsidRPr="006A0BCA">
        <w:rPr>
          <w:rStyle w:val="StyleUnderline"/>
          <w:highlight w:val="cyan"/>
        </w:rPr>
        <w:t xml:space="preserve">economic globalization would </w:t>
      </w:r>
      <w:r w:rsidRPr="006A0BCA">
        <w:rPr>
          <w:rStyle w:val="Emphasis"/>
          <w:highlight w:val="cyan"/>
        </w:rPr>
        <w:t>collapse</w:t>
      </w:r>
      <w:r w:rsidRPr="00A90BDD">
        <w:rPr>
          <w:rStyle w:val="StyleUnderline"/>
        </w:rPr>
        <w:t>, harming the economies of every major power</w:t>
      </w:r>
      <w:r w:rsidRPr="00DC073D">
        <w:rPr>
          <w:rStyle w:val="StyleUnderline"/>
        </w:rPr>
        <w:t>.</w:t>
      </w:r>
      <w:r w:rsidRPr="00DC073D">
        <w:rPr>
          <w:sz w:val="16"/>
        </w:rPr>
        <w:t xml:space="preserve"> </w:t>
      </w:r>
      <w:r w:rsidRPr="006A0BCA">
        <w:rPr>
          <w:rStyle w:val="StyleUnderline"/>
          <w:highlight w:val="cyan"/>
        </w:rPr>
        <w:t>The U</w:t>
      </w:r>
      <w:r w:rsidRPr="00DC073D">
        <w:rPr>
          <w:rStyle w:val="StyleUnderline"/>
        </w:rPr>
        <w:t>nited</w:t>
      </w:r>
      <w:r w:rsidRPr="00A90BDD">
        <w:rPr>
          <w:rStyle w:val="StyleUnderline"/>
        </w:rPr>
        <w:t xml:space="preserve"> </w:t>
      </w:r>
      <w:r w:rsidRPr="006A0BCA">
        <w:rPr>
          <w:rStyle w:val="StyleUnderline"/>
          <w:highlight w:val="cyan"/>
        </w:rPr>
        <w:t>S</w:t>
      </w:r>
      <w:r w:rsidRPr="00A90BDD">
        <w:rPr>
          <w:rStyle w:val="StyleUnderline"/>
        </w:rPr>
        <w:t>tates</w:t>
      </w:r>
      <w:r w:rsidRPr="00A90BDD">
        <w:rPr>
          <w:sz w:val="16"/>
        </w:rPr>
        <w:t xml:space="preserve">, because of its sheer power and resource base as well as its relative geographical isolation, </w:t>
      </w:r>
      <w:r w:rsidRPr="006A0BCA">
        <w:rPr>
          <w:rStyle w:val="StyleUnderline"/>
          <w:highlight w:val="cyan"/>
        </w:rPr>
        <w:t>might do OK</w:t>
      </w:r>
      <w:r w:rsidRPr="00A90BDD">
        <w:rPr>
          <w:sz w:val="16"/>
        </w:rPr>
        <w:t xml:space="preserve"> in a spheres-of-influence world. Most of </w:t>
      </w:r>
      <w:r w:rsidRPr="006A0BCA">
        <w:rPr>
          <w:rStyle w:val="StyleUnderline"/>
          <w:highlight w:val="cyan"/>
        </w:rPr>
        <w:t>America’s</w:t>
      </w:r>
      <w:r w:rsidRPr="00A90BDD">
        <w:rPr>
          <w:rStyle w:val="StyleUnderline"/>
        </w:rPr>
        <w:t xml:space="preserve"> friends and </w:t>
      </w:r>
      <w:r w:rsidRPr="006A0BCA">
        <w:rPr>
          <w:rStyle w:val="StyleUnderline"/>
          <w:highlight w:val="cyan"/>
        </w:rPr>
        <w:t>allies would not</w:t>
      </w:r>
      <w:r w:rsidRPr="006A0BCA">
        <w:rPr>
          <w:sz w:val="16"/>
          <w:highlight w:val="cyan"/>
        </w:rPr>
        <w:t xml:space="preserve">. </w:t>
      </w:r>
      <w:r w:rsidRPr="006A0BCA">
        <w:rPr>
          <w:rStyle w:val="StyleUnderline"/>
          <w:highlight w:val="cyan"/>
        </w:rPr>
        <w:t>Their weakening</w:t>
      </w:r>
      <w:r w:rsidRPr="00A90BDD">
        <w:rPr>
          <w:rStyle w:val="StyleUnderline"/>
        </w:rPr>
        <w:t xml:space="preserve"> and insecurity </w:t>
      </w:r>
      <w:r w:rsidRPr="006A0BCA">
        <w:rPr>
          <w:rStyle w:val="StyleUnderline"/>
          <w:highlight w:val="cyan"/>
        </w:rPr>
        <w:t>would</w:t>
      </w:r>
      <w:r w:rsidRPr="00A90BDD">
        <w:rPr>
          <w:rStyle w:val="StyleUnderline"/>
        </w:rPr>
        <w:t xml:space="preserve"> in turn </w:t>
      </w:r>
      <w:r w:rsidRPr="006A0BCA">
        <w:rPr>
          <w:rStyle w:val="StyleUnderline"/>
          <w:highlight w:val="cyan"/>
        </w:rPr>
        <w:t>render the U</w:t>
      </w:r>
      <w:r w:rsidRPr="00A90BDD">
        <w:rPr>
          <w:rStyle w:val="StyleUnderline"/>
        </w:rPr>
        <w:t xml:space="preserve">nited </w:t>
      </w:r>
      <w:r w:rsidRPr="006A0BCA">
        <w:rPr>
          <w:rStyle w:val="StyleUnderline"/>
          <w:highlight w:val="cyan"/>
        </w:rPr>
        <w:t>S</w:t>
      </w:r>
      <w:r w:rsidRPr="00A90BDD">
        <w:rPr>
          <w:rStyle w:val="StyleUnderline"/>
        </w:rPr>
        <w:t xml:space="preserve">tates weaker and </w:t>
      </w:r>
      <w:r w:rsidRPr="00DC073D">
        <w:rPr>
          <w:rStyle w:val="StyleUnderline"/>
        </w:rPr>
        <w:t xml:space="preserve">more </w:t>
      </w:r>
      <w:r w:rsidRPr="006A0BCA">
        <w:rPr>
          <w:rStyle w:val="StyleUnderline"/>
          <w:highlight w:val="cyan"/>
        </w:rPr>
        <w:t>insecure</w:t>
      </w:r>
      <w:r w:rsidRPr="00A90BDD">
        <w:rPr>
          <w:rFonts w:eastAsia="Calibri"/>
          <w:sz w:val="16"/>
        </w:rPr>
        <w:t> </w:t>
      </w:r>
      <w:r w:rsidRPr="00A90BDD">
        <w:rPr>
          <w:sz w:val="16"/>
        </w:rPr>
        <w:t>—</w:t>
      </w:r>
      <w:r w:rsidRPr="00A90BDD">
        <w:rPr>
          <w:rFonts w:eastAsia="Calibri"/>
          <w:sz w:val="16"/>
        </w:rPr>
        <w:t> </w:t>
      </w:r>
      <w:r w:rsidRPr="00A90BDD">
        <w:rPr>
          <w:sz w:val="16"/>
        </w:rPr>
        <w:t xml:space="preserve">since </w:t>
      </w:r>
      <w:r w:rsidRPr="006A0BCA">
        <w:rPr>
          <w:rStyle w:val="StyleUnderline"/>
          <w:highlight w:val="cyan"/>
        </w:rPr>
        <w:t xml:space="preserve">U.S. allies are </w:t>
      </w:r>
      <w:r w:rsidRPr="006A0BCA">
        <w:rPr>
          <w:rStyle w:val="Emphasis"/>
          <w:highlight w:val="cyan"/>
        </w:rPr>
        <w:t>force-multipliers</w:t>
      </w:r>
      <w:r w:rsidRPr="006A0BCA">
        <w:rPr>
          <w:sz w:val="16"/>
          <w:highlight w:val="cyan"/>
        </w:rPr>
        <w:t xml:space="preserve"> </w:t>
      </w:r>
      <w:r w:rsidRPr="006A0BCA">
        <w:rPr>
          <w:rStyle w:val="StyleUnderline"/>
          <w:highlight w:val="cyan"/>
        </w:rPr>
        <w:t>for American hard and soft power</w:t>
      </w:r>
      <w:r w:rsidRPr="00A90BDD">
        <w:rPr>
          <w:sz w:val="16"/>
        </w:rPr>
        <w:t xml:space="preserve">, and since norms like </w:t>
      </w:r>
      <w:r w:rsidRPr="00A90BDD">
        <w:rPr>
          <w:rStyle w:val="StyleUnderline"/>
        </w:rPr>
        <w:t>freedom of the global commons</w:t>
      </w:r>
      <w:r w:rsidRPr="00A90BDD">
        <w:rPr>
          <w:sz w:val="16"/>
        </w:rPr>
        <w:t xml:space="preserve"> </w:t>
      </w:r>
      <w:r w:rsidRPr="00A90BDD">
        <w:rPr>
          <w:rStyle w:val="StyleUnderline"/>
        </w:rPr>
        <w:t>are</w:t>
      </w:r>
      <w:r w:rsidRPr="00A90BDD">
        <w:rPr>
          <w:sz w:val="16"/>
        </w:rPr>
        <w:t xml:space="preserve"> in fact </w:t>
      </w:r>
      <w:r w:rsidRPr="00A90BDD">
        <w:rPr>
          <w:rStyle w:val="StyleUnderline"/>
        </w:rPr>
        <w:t>underwritten by that power</w:t>
      </w:r>
      <w:r w:rsidRPr="00A90BDD">
        <w:rPr>
          <w:sz w:val="16"/>
        </w:rPr>
        <w:t>.</w:t>
      </w:r>
      <w:r>
        <w:rPr>
          <w:sz w:val="16"/>
        </w:rPr>
        <w:t xml:space="preserve"> </w:t>
      </w:r>
      <w:r w:rsidRPr="00A90BDD">
        <w:rPr>
          <w:sz w:val="16"/>
        </w:rPr>
        <w:t xml:space="preserve">More broadly, </w:t>
      </w:r>
      <w:r w:rsidRPr="00A90BDD">
        <w:rPr>
          <w:rStyle w:val="StyleUnderline"/>
        </w:rPr>
        <w:t xml:space="preserve">such </w:t>
      </w:r>
      <w:r w:rsidRPr="006A0BCA">
        <w:rPr>
          <w:rStyle w:val="StyleUnderline"/>
          <w:highlight w:val="cyan"/>
        </w:rPr>
        <w:t>a transition</w:t>
      </w:r>
      <w:r w:rsidRPr="006A0BCA">
        <w:rPr>
          <w:sz w:val="16"/>
          <w:highlight w:val="cyan"/>
        </w:rPr>
        <w:t xml:space="preserve"> </w:t>
      </w:r>
      <w:r w:rsidRPr="006A0BCA">
        <w:rPr>
          <w:rStyle w:val="StyleUnderline"/>
          <w:highlight w:val="cyan"/>
        </w:rPr>
        <w:t>would</w:t>
      </w:r>
      <w:r w:rsidRPr="00A90BDD">
        <w:rPr>
          <w:sz w:val="16"/>
        </w:rPr>
        <w:t xml:space="preserve"> also likely </w:t>
      </w:r>
      <w:r w:rsidRPr="006A0BCA">
        <w:rPr>
          <w:rStyle w:val="StyleUnderline"/>
          <w:highlight w:val="cyan"/>
        </w:rPr>
        <w:t>lead to</w:t>
      </w:r>
      <w:r w:rsidRPr="00A90BDD">
        <w:rPr>
          <w:rStyle w:val="StyleUnderline"/>
        </w:rPr>
        <w:t xml:space="preserve"> the kind of </w:t>
      </w:r>
      <w:r w:rsidRPr="006A0BCA">
        <w:rPr>
          <w:rStyle w:val="Emphasis"/>
          <w:highlight w:val="cyan"/>
        </w:rPr>
        <w:t>hot wars</w:t>
      </w:r>
      <w:r w:rsidRPr="006A0BCA">
        <w:rPr>
          <w:rStyle w:val="StyleUnderline"/>
          <w:highlight w:val="cyan"/>
        </w:rPr>
        <w:t xml:space="preserve"> that </w:t>
      </w:r>
      <w:r w:rsidRPr="006A0BCA">
        <w:rPr>
          <w:rStyle w:val="Emphasis"/>
          <w:highlight w:val="cyan"/>
        </w:rPr>
        <w:t>reorder the international balance of power</w:t>
      </w:r>
      <w:r w:rsidRPr="00A90BDD">
        <w:rPr>
          <w:sz w:val="16"/>
        </w:rPr>
        <w:t xml:space="preserve">, </w:t>
      </w:r>
      <w:r w:rsidRPr="00A90BDD">
        <w:rPr>
          <w:rStyle w:val="StyleUnderline"/>
        </w:rPr>
        <w:t>including</w:t>
      </w:r>
      <w:r w:rsidRPr="00A90BDD">
        <w:rPr>
          <w:sz w:val="16"/>
        </w:rPr>
        <w:t xml:space="preserve"> by </w:t>
      </w:r>
      <w:r w:rsidRPr="00A90BDD">
        <w:rPr>
          <w:rStyle w:val="Emphasis"/>
        </w:rPr>
        <w:t>incentivizing aggressive states to push out and assert regional dominion</w:t>
      </w:r>
      <w:r w:rsidRPr="00A90BDD">
        <w:rPr>
          <w:sz w:val="16"/>
        </w:rPr>
        <w:t xml:space="preserve">, </w:t>
      </w:r>
      <w:r w:rsidRPr="00A90BDD">
        <w:rPr>
          <w:rStyle w:val="StyleUnderline"/>
        </w:rPr>
        <w:t>knowing that America does not have the will or interest to oppose them</w:t>
      </w:r>
      <w:r w:rsidRPr="00A90BDD">
        <w:rPr>
          <w:sz w:val="16"/>
        </w:rPr>
        <w:t>.</w:t>
      </w:r>
      <w:r>
        <w:rPr>
          <w:sz w:val="16"/>
        </w:rPr>
        <w:t xml:space="preserve"> </w:t>
      </w:r>
      <w:r w:rsidRPr="00A90BDD">
        <w:rPr>
          <w:rStyle w:val="StyleUnderline"/>
        </w:rPr>
        <w:t xml:space="preserve">The fact that </w:t>
      </w:r>
      <w:r w:rsidRPr="00A90BDD">
        <w:rPr>
          <w:sz w:val="16"/>
        </w:rPr>
        <w:t xml:space="preserve">U.S. </w:t>
      </w:r>
      <w:r w:rsidRPr="00A90BDD">
        <w:rPr>
          <w:rStyle w:val="StyleUnderline"/>
        </w:rPr>
        <w:t>competitors</w:t>
      </w:r>
      <w:r w:rsidRPr="00A90BDD">
        <w:rPr>
          <w:sz w:val="16"/>
        </w:rPr>
        <w:t xml:space="preserve"> such as </w:t>
      </w:r>
      <w:r w:rsidRPr="00A90BDD">
        <w:rPr>
          <w:rStyle w:val="StyleUnderline"/>
        </w:rPr>
        <w:t>Russia</w:t>
      </w:r>
      <w:r w:rsidRPr="00A90BDD">
        <w:rPr>
          <w:sz w:val="16"/>
        </w:rPr>
        <w:t xml:space="preserve">, </w:t>
      </w:r>
      <w:r w:rsidRPr="00A90BDD">
        <w:rPr>
          <w:rStyle w:val="StyleUnderline"/>
        </w:rPr>
        <w:t>China</w:t>
      </w:r>
      <w:r w:rsidRPr="00A90BDD">
        <w:rPr>
          <w:sz w:val="16"/>
        </w:rPr>
        <w:t xml:space="preserve">, </w:t>
      </w:r>
      <w:r w:rsidRPr="00A90BDD">
        <w:rPr>
          <w:rStyle w:val="StyleUnderline"/>
        </w:rPr>
        <w:t>and Iran</w:t>
      </w:r>
      <w:r w:rsidRPr="00A90BDD">
        <w:rPr>
          <w:rFonts w:eastAsia="Calibri"/>
          <w:sz w:val="16"/>
        </w:rPr>
        <w:t> </w:t>
      </w:r>
      <w:r w:rsidRPr="00A90BDD">
        <w:rPr>
          <w:sz w:val="16"/>
        </w:rPr>
        <w:t>—</w:t>
      </w:r>
      <w:r w:rsidRPr="00A90BDD">
        <w:rPr>
          <w:rFonts w:eastAsia="Calibri"/>
          <w:sz w:val="16"/>
        </w:rPr>
        <w:t> </w:t>
      </w:r>
      <w:r w:rsidRPr="00A90BDD">
        <w:rPr>
          <w:sz w:val="16"/>
        </w:rPr>
        <w:t>all of whom want to weaken the American-led world order</w:t>
      </w:r>
      <w:r w:rsidRPr="00A90BDD">
        <w:rPr>
          <w:rFonts w:eastAsia="Calibri"/>
          <w:sz w:val="16"/>
        </w:rPr>
        <w:t> </w:t>
      </w:r>
      <w:r w:rsidRPr="00A90BDD">
        <w:rPr>
          <w:sz w:val="16"/>
        </w:rPr>
        <w:t>—</w:t>
      </w:r>
      <w:r w:rsidRPr="00A90BDD">
        <w:rPr>
          <w:rFonts w:eastAsia="Calibri"/>
          <w:sz w:val="16"/>
        </w:rPr>
        <w:t> </w:t>
      </w:r>
      <w:r w:rsidRPr="00A90BDD">
        <w:rPr>
          <w:rStyle w:val="StyleUnderline"/>
        </w:rPr>
        <w:t>would welcome a spheres-of-influence world is another reason for Americans to oppose it</w:t>
      </w:r>
      <w:r w:rsidRPr="00A90BDD">
        <w:rPr>
          <w:sz w:val="16"/>
        </w:rPr>
        <w:t>. It would also be ironic if the United States were to back away from its historic commitment to shaping a world that is an idealized vision of America itself</w:t>
      </w:r>
      <w:r w:rsidRPr="00A90BDD">
        <w:rPr>
          <w:rFonts w:eastAsia="Calibri"/>
          <w:sz w:val="16"/>
        </w:rPr>
        <w:t> </w:t>
      </w:r>
      <w:r w:rsidRPr="00A90BDD">
        <w:rPr>
          <w:sz w:val="16"/>
        </w:rPr>
        <w:t>—</w:t>
      </w:r>
      <w:r w:rsidRPr="00A90BDD">
        <w:rPr>
          <w:rFonts w:eastAsia="Calibri"/>
          <w:sz w:val="16"/>
        </w:rPr>
        <w:t> </w:t>
      </w:r>
      <w:r w:rsidRPr="00A90BDD">
        <w:rPr>
          <w:sz w:val="16"/>
        </w:rPr>
        <w:t>one ruled by laws, norms, institutions, markets, and peaceful settlement of disputes.</w:t>
      </w:r>
    </w:p>
    <w:p w14:paraId="785D9E8B" w14:textId="77777777" w:rsidR="005A051F" w:rsidRPr="00DE1D93" w:rsidRDefault="005A051F" w:rsidP="005A051F">
      <w:pPr>
        <w:pStyle w:val="Heading4"/>
      </w:pPr>
      <w:r>
        <w:t xml:space="preserve">Global nuclear war </w:t>
      </w:r>
    </w:p>
    <w:p w14:paraId="3A9834B4" w14:textId="77777777" w:rsidR="005A051F" w:rsidRDefault="005A051F" w:rsidP="005A051F">
      <w:r w:rsidRPr="001A037F">
        <w:rPr>
          <w:rStyle w:val="Style13ptBold"/>
        </w:rPr>
        <w:t>Khalilzad 16 –</w:t>
      </w:r>
      <w:r>
        <w:t xml:space="preserve"> Zalmay </w:t>
      </w:r>
      <w:r w:rsidRPr="001A037F">
        <w:t>Khalilzad</w:t>
      </w:r>
      <w:r>
        <w:t xml:space="preserve">, former U.S. ambassador to the United Nations, counselor at the CSIS, 3/23/16, “4 Lessons about America's Role in the World,” http://nationalinterest.org/feature/4-lessons-about-americas-role-the-world-15574?page=show </w:t>
      </w:r>
    </w:p>
    <w:p w14:paraId="7C2AC11E" w14:textId="77777777" w:rsidR="005A051F" w:rsidRPr="00205E07" w:rsidRDefault="005A051F" w:rsidP="005A051F">
      <w:pPr>
        <w:rPr>
          <w:sz w:val="16"/>
          <w:szCs w:val="16"/>
        </w:rPr>
      </w:pPr>
      <w:r w:rsidRPr="79EC3894">
        <w:rPr>
          <w:sz w:val="16"/>
          <w:szCs w:val="16"/>
        </w:rPr>
        <w:t xml:space="preserve">Ultimately, however, we concluded that </w:t>
      </w:r>
      <w:r w:rsidRPr="006A0BCA">
        <w:rPr>
          <w:rStyle w:val="StyleUnderline"/>
          <w:highlight w:val="cyan"/>
        </w:rPr>
        <w:t>the U</w:t>
      </w:r>
      <w:r w:rsidRPr="79EC3894">
        <w:rPr>
          <w:sz w:val="16"/>
          <w:szCs w:val="16"/>
        </w:rPr>
        <w:t xml:space="preserve">nited </w:t>
      </w:r>
      <w:r w:rsidRPr="006A0BCA">
        <w:rPr>
          <w:rStyle w:val="StyleUnderline"/>
          <w:highlight w:val="cyan"/>
        </w:rPr>
        <w:t>S</w:t>
      </w:r>
      <w:r w:rsidRPr="79EC3894">
        <w:rPr>
          <w:sz w:val="16"/>
          <w:szCs w:val="16"/>
        </w:rPr>
        <w:t xml:space="preserve">tates </w:t>
      </w:r>
      <w:r w:rsidRPr="006A0BCA">
        <w:rPr>
          <w:rStyle w:val="StyleUnderline"/>
          <w:highlight w:val="cyan"/>
        </w:rPr>
        <w:t xml:space="preserve">has a strong interest in </w:t>
      </w:r>
      <w:r w:rsidRPr="006A0BCA">
        <w:rPr>
          <w:rStyle w:val="Emphasis"/>
          <w:highlight w:val="cyan"/>
        </w:rPr>
        <w:t>precluding</w:t>
      </w:r>
      <w:r w:rsidRPr="00205E07">
        <w:rPr>
          <w:rStyle w:val="Emphasis"/>
        </w:rPr>
        <w:t xml:space="preserve"> the emergence of </w:t>
      </w:r>
      <w:r w:rsidRPr="006A0BCA">
        <w:rPr>
          <w:rStyle w:val="Emphasis"/>
          <w:highlight w:val="cyan"/>
        </w:rPr>
        <w:t>another bipolar world</w:t>
      </w:r>
      <w:r w:rsidRPr="79EC3894">
        <w:rPr>
          <w:sz w:val="16"/>
          <w:szCs w:val="16"/>
        </w:rPr>
        <w:t>—as in the Cold War—</w:t>
      </w:r>
      <w:r w:rsidRPr="006A0BCA">
        <w:rPr>
          <w:rStyle w:val="StyleUnderline"/>
          <w:highlight w:val="cyan"/>
        </w:rPr>
        <w:t>or</w:t>
      </w:r>
      <w:r w:rsidRPr="00DE1D93">
        <w:rPr>
          <w:rStyle w:val="StyleUnderline"/>
        </w:rPr>
        <w:t xml:space="preserve"> a world of </w:t>
      </w:r>
      <w:r w:rsidRPr="006A0BCA">
        <w:rPr>
          <w:rStyle w:val="Emphasis"/>
          <w:highlight w:val="cyan"/>
        </w:rPr>
        <w:t>many</w:t>
      </w:r>
      <w:r w:rsidRPr="00205E07">
        <w:rPr>
          <w:rStyle w:val="Emphasis"/>
        </w:rPr>
        <w:t xml:space="preserve"> great </w:t>
      </w:r>
      <w:r w:rsidRPr="006A0BCA">
        <w:rPr>
          <w:rStyle w:val="Emphasis"/>
          <w:highlight w:val="cyan"/>
        </w:rPr>
        <w:t>powers</w:t>
      </w:r>
      <w:r w:rsidRPr="79EC3894">
        <w:rPr>
          <w:sz w:val="16"/>
          <w:szCs w:val="16"/>
        </w:rPr>
        <w:t xml:space="preserve">, as existed before the two world wars. </w:t>
      </w:r>
      <w:r w:rsidRPr="006A0BCA">
        <w:rPr>
          <w:rStyle w:val="StyleUnderline"/>
          <w:highlight w:val="cyan"/>
        </w:rPr>
        <w:t>Multipolarity led to</w:t>
      </w:r>
      <w:r w:rsidRPr="00205E07">
        <w:rPr>
          <w:rStyle w:val="StyleUnderline"/>
        </w:rPr>
        <w:t xml:space="preserve"> two </w:t>
      </w:r>
      <w:r w:rsidRPr="006A0BCA">
        <w:rPr>
          <w:rStyle w:val="StyleUnderline"/>
          <w:highlight w:val="cyan"/>
        </w:rPr>
        <w:t>world wars</w:t>
      </w:r>
      <w:r w:rsidRPr="00DE1D93">
        <w:rPr>
          <w:rStyle w:val="StyleUnderline"/>
        </w:rPr>
        <w:t xml:space="preserve"> and </w:t>
      </w:r>
      <w:r w:rsidRPr="006A0BCA">
        <w:rPr>
          <w:rStyle w:val="StyleUnderline"/>
          <w:highlight w:val="cyan"/>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6A0BCA">
        <w:rPr>
          <w:rStyle w:val="Emphasis"/>
          <w:highlight w:val="cyan"/>
        </w:rPr>
        <w:t>risk of nuclear annihilation</w:t>
      </w:r>
      <w:r w:rsidRPr="006A0BCA">
        <w:rPr>
          <w:rStyle w:val="StyleUnderline"/>
          <w:highlight w:val="cyan"/>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6A0BCA">
        <w:rPr>
          <w:rStyle w:val="StyleUnderline"/>
          <w:highlight w:val="cyan"/>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0F3F930A" w14:textId="77777777" w:rsidR="005A051F" w:rsidRPr="00205E07" w:rsidRDefault="005A051F" w:rsidP="005A051F">
      <w:pPr>
        <w:rPr>
          <w:sz w:val="16"/>
          <w:szCs w:val="16"/>
        </w:rPr>
      </w:pPr>
      <w:r w:rsidRPr="006A0BCA">
        <w:rPr>
          <w:rStyle w:val="StyleUnderline"/>
          <w:highlight w:val="cyan"/>
        </w:rPr>
        <w:t>Giving major powers the green light</w:t>
      </w:r>
      <w:r w:rsidRPr="00DE1D93">
        <w:rPr>
          <w:rStyle w:val="StyleUnderline"/>
        </w:rPr>
        <w:t xml:space="preserve"> to establish spheres of influence </w:t>
      </w:r>
      <w:r w:rsidRPr="006A0BCA">
        <w:rPr>
          <w:rStyle w:val="StyleUnderline"/>
          <w:highlight w:val="cyan"/>
        </w:rPr>
        <w:t xml:space="preserve">would produce a multipolar world and </w:t>
      </w:r>
      <w:r w:rsidRPr="006A0BCA">
        <w:rPr>
          <w:rStyle w:val="Emphasis"/>
          <w:highlight w:val="cyan"/>
        </w:rPr>
        <w:t>risk</w:t>
      </w:r>
      <w:r w:rsidRPr="79EC3894">
        <w:rPr>
          <w:sz w:val="16"/>
          <w:szCs w:val="16"/>
        </w:rPr>
        <w:t xml:space="preserve"> the return of </w:t>
      </w:r>
      <w:r w:rsidRPr="006A0BCA">
        <w:rPr>
          <w:rStyle w:val="Emphasis"/>
          <w:highlight w:val="cyan"/>
        </w:rPr>
        <w:t>war between</w:t>
      </w:r>
      <w:r w:rsidRPr="00205E07">
        <w:rPr>
          <w:rStyle w:val="Emphasis"/>
        </w:rPr>
        <w:t xml:space="preserve"> the </w:t>
      </w:r>
      <w:r w:rsidRPr="006A0BCA">
        <w:rPr>
          <w:rStyle w:val="Emphasis"/>
          <w:highlight w:val="cyan"/>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14F892EB" w14:textId="77777777" w:rsidR="005A051F" w:rsidRDefault="005A051F" w:rsidP="005A051F">
      <w:r w:rsidRPr="006A0BCA">
        <w:rPr>
          <w:rStyle w:val="StyleUnderline"/>
          <w:highlight w:val="cyan"/>
        </w:rPr>
        <w:t>The U</w:t>
      </w:r>
      <w:r w:rsidRPr="79EC3894">
        <w:rPr>
          <w:sz w:val="16"/>
          <w:szCs w:val="16"/>
        </w:rPr>
        <w:t xml:space="preserve">nited </w:t>
      </w:r>
      <w:r w:rsidRPr="006A0BCA">
        <w:rPr>
          <w:rStyle w:val="StyleUnderline"/>
          <w:highlight w:val="cyan"/>
        </w:rPr>
        <w:t>S</w:t>
      </w:r>
      <w:r w:rsidRPr="79EC3894">
        <w:rPr>
          <w:sz w:val="16"/>
          <w:szCs w:val="16"/>
        </w:rPr>
        <w:t xml:space="preserve">tates </w:t>
      </w:r>
      <w:r w:rsidRPr="006A0BCA">
        <w:rPr>
          <w:rStyle w:val="StyleUnderline"/>
          <w:highlight w:val="cyan"/>
        </w:rPr>
        <w:t>can manage the rise</w:t>
      </w:r>
      <w:r w:rsidRPr="00205E07">
        <w:rPr>
          <w:rStyle w:val="StyleUnderline"/>
        </w:rPr>
        <w:t xml:space="preserve"> and resurgence </w:t>
      </w:r>
      <w:r w:rsidRPr="006A0BCA">
        <w:rPr>
          <w:rStyle w:val="StyleUnderline"/>
          <w:highlight w:val="cyan"/>
        </w:rPr>
        <w:t xml:space="preserve">of great powers like </w:t>
      </w:r>
      <w:r w:rsidRPr="006A0BCA">
        <w:rPr>
          <w:rStyle w:val="Emphasis"/>
          <w:highlight w:val="cyan"/>
        </w:rPr>
        <w:t>China, Russia and Iran</w:t>
      </w:r>
      <w:r w:rsidRPr="00205E07">
        <w:rPr>
          <w:rStyle w:val="StyleUnderline"/>
        </w:rPr>
        <w:t xml:space="preserve"> at an acceptable cost </w:t>
      </w:r>
      <w:r w:rsidRPr="006A0BCA">
        <w:rPr>
          <w:rStyle w:val="StyleUnderline"/>
          <w:highlight w:val="cyan"/>
        </w:rPr>
        <w:t>without ceding</w:t>
      </w:r>
      <w:r w:rsidRPr="00205E07">
        <w:rPr>
          <w:rStyle w:val="StyleUnderline"/>
        </w:rPr>
        <w:t xml:space="preserve"> entire </w:t>
      </w:r>
      <w:r w:rsidRPr="006A0BCA">
        <w:rPr>
          <w:rStyle w:val="StyleUnderline"/>
          <w:highlight w:val="cyan"/>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1F290243" w14:textId="363E7E19" w:rsidR="005A051F" w:rsidRDefault="005A051F" w:rsidP="005A051F">
      <w:pPr>
        <w:pStyle w:val="Heading3"/>
      </w:pPr>
      <w:r>
        <w:t>New Mod---Heg---A2: No Impact---Fettweis</w:t>
      </w:r>
    </w:p>
    <w:p w14:paraId="0348835C" w14:textId="77777777" w:rsidR="005A051F" w:rsidRPr="00215E16" w:rsidRDefault="005A051F" w:rsidP="005A051F">
      <w:pPr>
        <w:pStyle w:val="Heading4"/>
      </w:pPr>
      <w:r w:rsidRPr="00215E16">
        <w:t>Fettweis is wrong</w:t>
      </w:r>
    </w:p>
    <w:p w14:paraId="0FE40AAF" w14:textId="77777777" w:rsidR="005A051F" w:rsidRDefault="005A051F" w:rsidP="005A051F">
      <w:r w:rsidRPr="00215E16">
        <w:rPr>
          <w:rStyle w:val="Style13ptBold"/>
        </w:rPr>
        <w:t>Fempa 11</w:t>
      </w:r>
      <w:r w:rsidRPr="00215E16">
        <w:t xml:space="preserve"> – Francis P. Sempa, Assistant U.S. Attorney for the Middle District of Pennsylvania, Adjunct Professor of Political Science at Wilkes University, and Contributing Editor to American Diplomacy, October, Review of Dangerous Times? The International Politics of Great Power Peace By Christopher J. Fettweis, Joint Force Quarterly, Issue 63, p. 150</w:t>
      </w:r>
    </w:p>
    <w:p w14:paraId="3A7AA023" w14:textId="77777777" w:rsidR="005A051F" w:rsidRPr="00215E16" w:rsidRDefault="005A051F" w:rsidP="005A051F"/>
    <w:p w14:paraId="0D5E30EA" w14:textId="77777777" w:rsidR="005A051F" w:rsidRPr="00215E16" w:rsidRDefault="005A051F" w:rsidP="005A051F">
      <w:pPr>
        <w:rPr>
          <w:sz w:val="16"/>
        </w:rPr>
      </w:pPr>
      <w:r w:rsidRPr="00215E16">
        <w:rPr>
          <w:sz w:val="16"/>
        </w:rPr>
        <w:t xml:space="preserve">Forget Clausewitz, Sun Tzu, and Machiavelli. Put aside Mackinder, Mahan, and Spykman. Close the military academies and war colleges. Shut our overseas bases. </w:t>
      </w:r>
      <w:r w:rsidRPr="00215E16">
        <w:rPr>
          <w:rStyle w:val="StyleUnderline"/>
        </w:rPr>
        <w:t>Bring our troops home. Make dramatic cuts in the defense budget. The end of major war</w:t>
      </w:r>
      <w:r w:rsidRPr="00215E16">
        <w:rPr>
          <w:sz w:val="16"/>
        </w:rPr>
        <w:t xml:space="preserve">, and perhaps the end of war itself, </w:t>
      </w:r>
      <w:r w:rsidRPr="00215E16">
        <w:rPr>
          <w:rStyle w:val="StyleUnderline"/>
        </w:rPr>
        <w:t>is near, according to</w:t>
      </w:r>
      <w:r w:rsidRPr="00215E16">
        <w:rPr>
          <w:sz w:val="16"/>
        </w:rPr>
        <w:t xml:space="preserve"> Tulane assistant professor Christopher </w:t>
      </w:r>
      <w:r w:rsidRPr="00215E16">
        <w:rPr>
          <w:rStyle w:val="StyleUnderline"/>
        </w:rPr>
        <w:t>Fettweis</w:t>
      </w:r>
      <w:r w:rsidRPr="00215E16">
        <w:rPr>
          <w:sz w:val="16"/>
        </w:rPr>
        <w:t xml:space="preserve"> in his recent book, Dangerous Times? The International Politics of Great Power Peace.</w:t>
      </w:r>
    </w:p>
    <w:p w14:paraId="71873E72" w14:textId="77777777" w:rsidR="005A051F" w:rsidRPr="00215E16" w:rsidRDefault="005A051F" w:rsidP="005A051F">
      <w:pPr>
        <w:rPr>
          <w:sz w:val="16"/>
        </w:rPr>
      </w:pPr>
      <w:r w:rsidRPr="00215E16">
        <w:rPr>
          <w:sz w:val="16"/>
        </w:rPr>
        <w:t>Fettweis is not the first intellectual, nor will he be the last, to proclaim the onset of perpetual peace. He is squarely in the tradition of Immanuel Kant, Herbert Spencer, and Norman Angell, to name just three. Indeed, in the book’s introduction, Fettweis attempts to rehabilitate Angell’s reputation for prophecy, which suffered a devastating blow when the Great War falsified his claim in The Great Illusion that economic interdependence had rendered great power war obsolete. Angell, Fettweis writes, was the first “prominent constructivist thinker of the twentieth century,” and was not wrong—just ahead of his time (p. 5).</w:t>
      </w:r>
    </w:p>
    <w:p w14:paraId="6C739984" w14:textId="77777777" w:rsidR="005A051F" w:rsidRPr="00215E16" w:rsidRDefault="005A051F" w:rsidP="005A051F">
      <w:pPr>
        <w:rPr>
          <w:sz w:val="16"/>
        </w:rPr>
      </w:pPr>
      <w:r w:rsidRPr="00215E16">
        <w:rPr>
          <w:sz w:val="16"/>
        </w:rPr>
        <w:t>Fettweis bases his theory or vision of the obsolescence of major war on the supposed linear progress of human nature,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w:t>
      </w:r>
    </w:p>
    <w:p w14:paraId="29D551C5" w14:textId="77777777" w:rsidR="005A051F" w:rsidRPr="00215E16" w:rsidRDefault="005A051F" w:rsidP="005A051F">
      <w:pPr>
        <w:rPr>
          <w:sz w:val="16"/>
        </w:rPr>
      </w:pPr>
      <w:r w:rsidRPr="00215E16">
        <w:rPr>
          <w:rStyle w:val="StyleUnderline"/>
        </w:rPr>
        <w:t>We have heard this all before</w:t>
      </w:r>
      <w:r w:rsidRPr="00215E16">
        <w:rPr>
          <w:sz w:val="16"/>
        </w:rPr>
        <w:t xml:space="preserve">. Human nature can be perfected. Statesmen and </w:t>
      </w:r>
      <w:r w:rsidRPr="00215E16">
        <w:rPr>
          <w:rStyle w:val="StyleUnderline"/>
        </w:rPr>
        <w:t>leaders will be guided by reason</w:t>
      </w:r>
      <w:r w:rsidRPr="00215E16">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215E16">
        <w:rPr>
          <w:rStyle w:val="StyleUnderline"/>
        </w:rPr>
        <w:t>Ideas, which Fettweis claims will bring about the proliferation of peace</w:t>
      </w:r>
      <w:r w:rsidRPr="00215E16">
        <w:rPr>
          <w:sz w:val="16"/>
        </w:rPr>
        <w:t xml:space="preserve">, </w:t>
      </w:r>
      <w:r w:rsidRPr="00215E16">
        <w:rPr>
          <w:rStyle w:val="StyleUnderline"/>
        </w:rPr>
        <w:t>transformed Russia, Germany, and Japan into expansionist, totalitarian powers</w:t>
      </w:r>
      <w:r w:rsidRPr="00215E16">
        <w:rPr>
          <w:sz w:val="16"/>
        </w:rPr>
        <w:t>. Those same ideas led to the Gulag, the Holocaust, and the Rape of Nanking. So much for human progress.</w:t>
      </w:r>
    </w:p>
    <w:p w14:paraId="77AEACEF" w14:textId="77777777" w:rsidR="005A051F" w:rsidRPr="00215E16" w:rsidRDefault="005A051F" w:rsidP="005A051F">
      <w:pPr>
        <w:rPr>
          <w:sz w:val="16"/>
        </w:rPr>
      </w:pPr>
      <w:r w:rsidRPr="006A0BCA">
        <w:rPr>
          <w:rStyle w:val="StyleUnderline"/>
          <w:highlight w:val="cyan"/>
        </w:rPr>
        <w:t>Fettweis</w:t>
      </w:r>
      <w:r w:rsidRPr="00215E16">
        <w:rPr>
          <w:sz w:val="16"/>
        </w:rPr>
        <w:t xml:space="preserve"> knows all of this, but </w:t>
      </w:r>
      <w:r w:rsidRPr="006A0BCA">
        <w:rPr>
          <w:rStyle w:val="StyleUnderline"/>
          <w:highlight w:val="cyan"/>
        </w:rPr>
        <w:t>claims</w:t>
      </w:r>
      <w:r w:rsidRPr="00215E16">
        <w:rPr>
          <w:rStyle w:val="StyleUnderline"/>
        </w:rPr>
        <w:t xml:space="preserve"> that since the end of the Cold War</w:t>
      </w:r>
      <w:r w:rsidRPr="00215E16">
        <w:rPr>
          <w:sz w:val="16"/>
        </w:rPr>
        <w:t xml:space="preserve">, the leaders and peoples of </w:t>
      </w:r>
      <w:r w:rsidRPr="00215E16">
        <w:rPr>
          <w:rStyle w:val="StyleUnderline"/>
        </w:rPr>
        <w:t xml:space="preserve">the </w:t>
      </w:r>
      <w:r w:rsidRPr="006A0BCA">
        <w:rPr>
          <w:rStyle w:val="StyleUnderline"/>
          <w:highlight w:val="cyan"/>
        </w:rPr>
        <w:t>major powers</w:t>
      </w:r>
      <w:r w:rsidRPr="00215E16">
        <w:rPr>
          <w:rStyle w:val="StyleUnderline"/>
        </w:rPr>
        <w:t>, except the U</w:t>
      </w:r>
      <w:r w:rsidRPr="00215E16">
        <w:rPr>
          <w:sz w:val="16"/>
        </w:rPr>
        <w:t xml:space="preserve">nited </w:t>
      </w:r>
      <w:r w:rsidRPr="00215E16">
        <w:rPr>
          <w:rStyle w:val="StyleUnderline"/>
        </w:rPr>
        <w:t>S</w:t>
      </w:r>
      <w:r w:rsidRPr="00215E16">
        <w:rPr>
          <w:sz w:val="16"/>
        </w:rPr>
        <w:t xml:space="preserve">tates, </w:t>
      </w:r>
      <w:r w:rsidRPr="006A0BCA">
        <w:rPr>
          <w:rStyle w:val="StyleUnderline"/>
          <w:highlight w:val="cyan"/>
        </w:rPr>
        <w:t>have accepted</w:t>
      </w:r>
      <w:r w:rsidRPr="00215E16">
        <w:rPr>
          <w:rStyle w:val="StyleUnderline"/>
        </w:rPr>
        <w:t xml:space="preserve"> the idea </w:t>
      </w:r>
      <w:r w:rsidRPr="006A0BCA">
        <w:rPr>
          <w:rStyle w:val="StyleUnderline"/>
          <w:highlight w:val="cyan"/>
        </w:rPr>
        <w:t>that major war is unthinkable</w:t>
      </w:r>
      <w:r w:rsidRPr="006A0BCA">
        <w:rPr>
          <w:sz w:val="16"/>
          <w:highlight w:val="cyan"/>
        </w:rPr>
        <w:t xml:space="preserve">. </w:t>
      </w:r>
      <w:r w:rsidRPr="006A0BCA">
        <w:rPr>
          <w:rStyle w:val="StyleUnderline"/>
          <w:highlight w:val="cyan"/>
        </w:rPr>
        <w:t>His proof is</w:t>
      </w:r>
      <w:r w:rsidRPr="00215E16">
        <w:rPr>
          <w:rStyle w:val="StyleUnderline"/>
        </w:rPr>
        <w:t xml:space="preserve"> that there has been </w:t>
      </w:r>
      <w:r w:rsidRPr="006A0BCA">
        <w:rPr>
          <w:rStyle w:val="StyleUnderline"/>
          <w:highlight w:val="cyan"/>
        </w:rPr>
        <w:t>no major war among</w:t>
      </w:r>
      <w:r w:rsidRPr="00215E16">
        <w:rPr>
          <w:rStyle w:val="StyleUnderline"/>
        </w:rPr>
        <w:t xml:space="preserve"> the great powers </w:t>
      </w:r>
      <w:r w:rsidRPr="006A0BCA">
        <w:rPr>
          <w:rStyle w:val="StyleUnderline"/>
          <w:highlight w:val="cyan"/>
        </w:rPr>
        <w:t>for 20 years</w:t>
      </w:r>
      <w:r w:rsidRPr="006A0BCA">
        <w:rPr>
          <w:sz w:val="16"/>
          <w:highlight w:val="cyan"/>
        </w:rPr>
        <w:t>—</w:t>
      </w:r>
      <w:r w:rsidRPr="006A0BCA">
        <w:rPr>
          <w:rStyle w:val="StyleUnderline"/>
          <w:highlight w:val="cyan"/>
          <w:bdr w:val="single" w:sz="4" w:space="0" w:color="auto"/>
        </w:rPr>
        <w:t>a</w:t>
      </w:r>
      <w:r w:rsidRPr="00215E16">
        <w:rPr>
          <w:rStyle w:val="StyleUnderline"/>
          <w:bdr w:val="single" w:sz="4" w:space="0" w:color="auto"/>
        </w:rPr>
        <w:t xml:space="preserve"> historical </w:t>
      </w:r>
      <w:r w:rsidRPr="006A0BCA">
        <w:rPr>
          <w:rStyle w:val="StyleUnderline"/>
          <w:highlight w:val="cyan"/>
          <w:bdr w:val="single" w:sz="4" w:space="0" w:color="auto"/>
        </w:rPr>
        <w:t>period that coincides with the American “unipolar” moment</w:t>
      </w:r>
      <w:r w:rsidRPr="00215E16">
        <w:rPr>
          <w:sz w:val="16"/>
        </w:rPr>
        <w:t xml:space="preserve">. </w:t>
      </w:r>
      <w:r w:rsidRPr="00215E16">
        <w:rPr>
          <w:rStyle w:val="StyleUnderline"/>
        </w:rPr>
        <w:t>This is very thin empirical evidence upon which to base a predictive theory of international relations.</w:t>
      </w:r>
    </w:p>
    <w:p w14:paraId="032D39C6" w14:textId="77777777" w:rsidR="005A051F" w:rsidRPr="00215E16" w:rsidRDefault="005A051F" w:rsidP="005A051F">
      <w:pPr>
        <w:rPr>
          <w:sz w:val="16"/>
        </w:rPr>
      </w:pPr>
      <w:r w:rsidRPr="00215E16">
        <w:rPr>
          <w:sz w:val="16"/>
        </w:rPr>
        <w:t>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great power politics and conflict have long been considered sound and frequently prescient.</w:t>
      </w:r>
    </w:p>
    <w:p w14:paraId="790E1899" w14:textId="77777777" w:rsidR="005A051F" w:rsidRPr="00215E16" w:rsidRDefault="005A051F" w:rsidP="005A051F">
      <w:pPr>
        <w:rPr>
          <w:sz w:val="16"/>
        </w:rPr>
      </w:pPr>
      <w:r w:rsidRPr="006A0BCA">
        <w:rPr>
          <w:rStyle w:val="StyleUnderline"/>
          <w:highlight w:val="cyan"/>
        </w:rPr>
        <w:t>Realists</w:t>
      </w:r>
      <w:r w:rsidRPr="00215E16">
        <w:rPr>
          <w:rStyle w:val="StyleUnderline"/>
        </w:rPr>
        <w:t xml:space="preserve"> and classical geopoliticians </w:t>
      </w:r>
      <w:r w:rsidRPr="006A0BCA">
        <w:rPr>
          <w:rStyle w:val="StyleUnderline"/>
          <w:highlight w:val="cyan"/>
        </w:rPr>
        <w:t>have</w:t>
      </w:r>
      <w:r w:rsidRPr="00215E16">
        <w:rPr>
          <w:sz w:val="16"/>
        </w:rPr>
        <w:t xml:space="preserve"> more than </w:t>
      </w:r>
      <w:r w:rsidRPr="006A0BCA">
        <w:rPr>
          <w:rStyle w:val="StyleUnderline"/>
          <w:highlight w:val="cyan"/>
          <w:bdr w:val="single" w:sz="4" w:space="0" w:color="auto"/>
        </w:rPr>
        <w:t>2,000 years of</w:t>
      </w:r>
      <w:r w:rsidRPr="00215E16">
        <w:rPr>
          <w:rStyle w:val="StyleUnderline"/>
          <w:bdr w:val="single" w:sz="4" w:space="0" w:color="auto"/>
        </w:rPr>
        <w:t xml:space="preserve"> empirical </w:t>
      </w:r>
      <w:r w:rsidRPr="006A0BCA">
        <w:rPr>
          <w:rStyle w:val="StyleUnderline"/>
          <w:highlight w:val="cyan"/>
          <w:bdr w:val="single" w:sz="4" w:space="0" w:color="auto"/>
        </w:rPr>
        <w:t>evidence</w:t>
      </w:r>
      <w:r w:rsidRPr="00215E16">
        <w:rPr>
          <w:sz w:val="16"/>
        </w:rPr>
        <w:t xml:space="preserve"> </w:t>
      </w:r>
      <w:r w:rsidRPr="00215E16">
        <w:rPr>
          <w:rStyle w:val="StyleUnderline"/>
        </w:rPr>
        <w:t>to support their theories of how states and empires behave and how the international system works</w:t>
      </w:r>
      <w:r w:rsidRPr="00215E16">
        <w:rPr>
          <w:sz w:val="16"/>
        </w:rPr>
        <w:t xml:space="preserve">. </w:t>
      </w:r>
      <w:r w:rsidRPr="006A0BCA">
        <w:rPr>
          <w:rStyle w:val="StyleUnderline"/>
          <w:highlight w:val="cyan"/>
        </w:rPr>
        <w:t>Ideas are important, but</w:t>
      </w:r>
      <w:r w:rsidRPr="006A0BCA">
        <w:rPr>
          <w:sz w:val="16"/>
          <w:highlight w:val="cyan"/>
        </w:rPr>
        <w:t xml:space="preserve"> </w:t>
      </w:r>
      <w:r w:rsidRPr="006A0BCA">
        <w:rPr>
          <w:rStyle w:val="StyleUnderline"/>
          <w:highlight w:val="cyan"/>
          <w:bdr w:val="single" w:sz="4" w:space="0" w:color="auto"/>
        </w:rPr>
        <w:t>power is the governing force</w:t>
      </w:r>
      <w:r w:rsidRPr="00215E16">
        <w:rPr>
          <w:rStyle w:val="StyleUnderline"/>
          <w:bdr w:val="single" w:sz="4" w:space="0" w:color="auto"/>
        </w:rPr>
        <w:t xml:space="preserve"> in international politics</w:t>
      </w:r>
      <w:r w:rsidRPr="00215E16">
        <w:rPr>
          <w:sz w:val="16"/>
        </w:rPr>
        <w:t>, and geography is the most permanent factor in the analysis of power.</w:t>
      </w:r>
    </w:p>
    <w:p w14:paraId="2CD2A437" w14:textId="77777777" w:rsidR="005A051F" w:rsidRPr="00215E16" w:rsidRDefault="005A051F" w:rsidP="005A051F">
      <w:pPr>
        <w:rPr>
          <w:sz w:val="16"/>
        </w:rPr>
      </w:pPr>
      <w:r w:rsidRPr="00215E16">
        <w:rPr>
          <w:rStyle w:val="StyleUnderline"/>
        </w:rPr>
        <w:t>Fettweis makes much of the fact that</w:t>
      </w:r>
      <w:r w:rsidRPr="00215E16">
        <w:rPr>
          <w:sz w:val="16"/>
        </w:rPr>
        <w:t xml:space="preserve"> the countries of Western and Central </w:t>
      </w:r>
      <w:r w:rsidRPr="00215E16">
        <w:rPr>
          <w:rStyle w:val="StyleUnderline"/>
        </w:rPr>
        <w:t>Europe</w:t>
      </w:r>
      <w:r w:rsidRPr="00215E16">
        <w:rPr>
          <w:sz w:val="16"/>
        </w:rPr>
        <w:t xml:space="preserve">, which waged war against each other repeatedly for nearly 400 years, </w:t>
      </w:r>
      <w:r w:rsidRPr="00215E16">
        <w:rPr>
          <w:rStyle w:val="StyleUnderline"/>
        </w:rPr>
        <w:t>are at peace</w:t>
      </w:r>
      <w:r w:rsidRPr="00215E16">
        <w:rPr>
          <w:sz w:val="16"/>
        </w:rPr>
        <w:t xml:space="preserve">, and claims that there is little likelihood that they will ever again wage war against each other. Even if the latter assertion turns out to be true, </w:t>
      </w:r>
      <w:r w:rsidRPr="00215E16">
        <w:rPr>
          <w:rStyle w:val="StyleUnderline"/>
          <w:bdr w:val="single" w:sz="4" w:space="0" w:color="auto"/>
        </w:rPr>
        <w:t>that does not mean that the end of major war is in sight</w:t>
      </w:r>
      <w:r w:rsidRPr="00215E16">
        <w:rPr>
          <w:sz w:val="16"/>
        </w:rPr>
        <w:t>. Throughout history, some peoples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w:t>
      </w:r>
    </w:p>
    <w:p w14:paraId="27F29B7D" w14:textId="77777777" w:rsidR="005A051F" w:rsidRPr="00215E16" w:rsidRDefault="005A051F" w:rsidP="005A051F">
      <w:pPr>
        <w:rPr>
          <w:sz w:val="16"/>
        </w:rPr>
      </w:pPr>
      <w:r w:rsidRPr="00215E16">
        <w:rPr>
          <w:sz w:val="16"/>
        </w:rPr>
        <w:t xml:space="preserve">In a world in which major wars are obsolete, </w:t>
      </w:r>
      <w:r w:rsidRPr="006A0BCA">
        <w:rPr>
          <w:rStyle w:val="StyleUnderline"/>
          <w:highlight w:val="cyan"/>
        </w:rPr>
        <w:t>Fettweis believes the U</w:t>
      </w:r>
      <w:r w:rsidRPr="00215E16">
        <w:rPr>
          <w:sz w:val="16"/>
        </w:rPr>
        <w:t xml:space="preserve">nited </w:t>
      </w:r>
      <w:r w:rsidRPr="006A0BCA">
        <w:rPr>
          <w:rStyle w:val="StyleUnderline"/>
          <w:highlight w:val="cyan"/>
        </w:rPr>
        <w:t>S</w:t>
      </w:r>
      <w:r w:rsidRPr="00215E16">
        <w:rPr>
          <w:sz w:val="16"/>
        </w:rPr>
        <w:t xml:space="preserve">tates </w:t>
      </w:r>
      <w:r w:rsidRPr="006A0BCA">
        <w:rPr>
          <w:rStyle w:val="StyleUnderline"/>
          <w:highlight w:val="cyan"/>
        </w:rPr>
        <w:t>needs to</w:t>
      </w:r>
      <w:r w:rsidRPr="006A0BCA">
        <w:rPr>
          <w:sz w:val="16"/>
          <w:highlight w:val="cyan"/>
        </w:rPr>
        <w:t xml:space="preserve"> </w:t>
      </w:r>
      <w:r w:rsidRPr="006A0BCA">
        <w:rPr>
          <w:rStyle w:val="StyleUnderline"/>
          <w:highlight w:val="cyan"/>
          <w:bdr w:val="single" w:sz="4" w:space="0" w:color="auto"/>
        </w:rPr>
        <w:t>adjust its grand strategy</w:t>
      </w:r>
      <w:r w:rsidRPr="00215E16">
        <w:rPr>
          <w:sz w:val="16"/>
        </w:rPr>
        <w:t xml:space="preserve"> </w:t>
      </w:r>
      <w:r w:rsidRPr="00215E16">
        <w:rPr>
          <w:rStyle w:val="StyleUnderline"/>
        </w:rPr>
        <w:t xml:space="preserve">from vigorous internationalism </w:t>
      </w:r>
      <w:r w:rsidRPr="006A0BCA">
        <w:rPr>
          <w:rStyle w:val="StyleUnderline"/>
          <w:highlight w:val="cyan"/>
        </w:rPr>
        <w:t>to</w:t>
      </w:r>
      <w:r w:rsidRPr="00215E16">
        <w:rPr>
          <w:rStyle w:val="StyleUnderline"/>
        </w:rPr>
        <w:t xml:space="preserve"> strategic </w:t>
      </w:r>
      <w:r w:rsidRPr="006A0BCA">
        <w:rPr>
          <w:rStyle w:val="StyleUnderline"/>
          <w:highlight w:val="cyan"/>
        </w:rPr>
        <w:t>restraint</w:t>
      </w:r>
      <w:r w:rsidRPr="00215E16">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 </w:t>
      </w:r>
    </w:p>
    <w:p w14:paraId="2143C528" w14:textId="77777777" w:rsidR="005A051F" w:rsidRPr="00215E16" w:rsidRDefault="005A051F" w:rsidP="005A051F">
      <w:pPr>
        <w:rPr>
          <w:sz w:val="16"/>
        </w:rPr>
      </w:pPr>
      <w:r w:rsidRPr="00215E16">
        <w:rPr>
          <w:sz w:val="16"/>
        </w:rPr>
        <w:t xml:space="preserve">What </w:t>
      </w:r>
      <w:r w:rsidRPr="00215E16">
        <w:rPr>
          <w:rStyle w:val="StyleUnderline"/>
        </w:rPr>
        <w:t>Fettweis is proposing</w:t>
      </w:r>
      <w:r w:rsidRPr="00215E16">
        <w:rPr>
          <w:sz w:val="16"/>
        </w:rPr>
        <w:t xml:space="preserve"> is effectively </w:t>
      </w:r>
      <w:r w:rsidRPr="00215E16">
        <w:rPr>
          <w:rStyle w:val="StyleUnderline"/>
        </w:rPr>
        <w:t>an end to</w:t>
      </w:r>
      <w:r w:rsidRPr="00215E16">
        <w:rPr>
          <w:sz w:val="16"/>
        </w:rPr>
        <w:t xml:space="preserve"> what Walter Russell Mead calls “</w:t>
      </w:r>
      <w:r w:rsidRPr="006A0BCA">
        <w:rPr>
          <w:rStyle w:val="StyleUnderline"/>
          <w:highlight w:val="cyan"/>
        </w:rPr>
        <w:t>the maritime world order</w:t>
      </w:r>
      <w:r w:rsidRPr="00215E16">
        <w:rPr>
          <w:sz w:val="16"/>
        </w:rPr>
        <w:t xml:space="preserve">” that was established by Great Britain and maintained first by the British Empire and then by the United States. </w:t>
      </w:r>
      <w:r w:rsidRPr="00215E16">
        <w:rPr>
          <w:rStyle w:val="StyleUnderline"/>
        </w:rPr>
        <w:t xml:space="preserve">It is a world order that </w:t>
      </w:r>
      <w:r w:rsidRPr="006A0BCA">
        <w:rPr>
          <w:rStyle w:val="StyleUnderline"/>
          <w:highlight w:val="cyan"/>
        </w:rPr>
        <w:t>has</w:t>
      </w:r>
      <w:r w:rsidRPr="006A0BCA">
        <w:rPr>
          <w:sz w:val="16"/>
          <w:highlight w:val="cyan"/>
        </w:rPr>
        <w:t xml:space="preserve"> </w:t>
      </w:r>
      <w:r w:rsidRPr="006A0BCA">
        <w:rPr>
          <w:rStyle w:val="StyleUnderline"/>
          <w:highlight w:val="cyan"/>
          <w:bdr w:val="single" w:sz="4" w:space="0" w:color="auto"/>
        </w:rPr>
        <w:t>defeated</w:t>
      </w:r>
      <w:r w:rsidRPr="00215E16">
        <w:rPr>
          <w:rStyle w:val="StyleUnderline"/>
          <w:bdr w:val="single" w:sz="4" w:space="0" w:color="auto"/>
        </w:rPr>
        <w:t xml:space="preserve"> repeated </w:t>
      </w:r>
      <w:r w:rsidRPr="006A0BCA">
        <w:rPr>
          <w:rStyle w:val="StyleUnderline"/>
          <w:highlight w:val="cyan"/>
          <w:bdr w:val="single" w:sz="4" w:space="0" w:color="auto"/>
        </w:rPr>
        <w:t>challenges by potential hegemonic powers</w:t>
      </w:r>
      <w:r w:rsidRPr="00215E16">
        <w:rPr>
          <w:sz w:val="16"/>
        </w:rPr>
        <w:t xml:space="preserve"> </w:t>
      </w:r>
      <w:r w:rsidRPr="00215E16">
        <w:rPr>
          <w:rStyle w:val="StyleUnderline"/>
        </w:rPr>
        <w:t>and resulted in an unprecedented spread of prosperity and freedom</w:t>
      </w:r>
      <w:r w:rsidRPr="00215E16">
        <w:rPr>
          <w:sz w:val="16"/>
        </w:rPr>
        <w:t xml:space="preserve">. </w:t>
      </w:r>
      <w:r w:rsidRPr="006A0BCA">
        <w:rPr>
          <w:rStyle w:val="StyleUnderline"/>
          <w:highlight w:val="cyan"/>
        </w:rPr>
        <w:t>But</w:t>
      </w:r>
      <w:r w:rsidRPr="00215E16">
        <w:rPr>
          <w:sz w:val="16"/>
        </w:rPr>
        <w:t xml:space="preserve"> </w:t>
      </w:r>
      <w:r w:rsidRPr="00215E16">
        <w:rPr>
          <w:rStyle w:val="StyleUnderline"/>
          <w:bdr w:val="single" w:sz="4" w:space="0" w:color="auto"/>
        </w:rPr>
        <w:t xml:space="preserve">all of </w:t>
      </w:r>
      <w:r w:rsidRPr="006A0BCA">
        <w:rPr>
          <w:rStyle w:val="StyleUnderline"/>
          <w:highlight w:val="cyan"/>
          <w:bdr w:val="single" w:sz="4" w:space="0" w:color="auto"/>
        </w:rPr>
        <w:t>that, we are assured, is in the past. China poses no threat</w:t>
      </w:r>
      <w:r w:rsidRPr="006A0BCA">
        <w:rPr>
          <w:sz w:val="16"/>
          <w:highlight w:val="cyan"/>
        </w:rPr>
        <w:t xml:space="preserve">. </w:t>
      </w:r>
      <w:r w:rsidRPr="006A0BCA">
        <w:rPr>
          <w:rStyle w:val="StyleUnderline"/>
          <w:highlight w:val="cyan"/>
        </w:rPr>
        <w:t>The U</w:t>
      </w:r>
      <w:r w:rsidRPr="00215E16">
        <w:rPr>
          <w:sz w:val="16"/>
        </w:rPr>
        <w:t xml:space="preserve">nited </w:t>
      </w:r>
      <w:r w:rsidRPr="006A0BCA">
        <w:rPr>
          <w:rStyle w:val="StyleUnderline"/>
          <w:highlight w:val="cyan"/>
        </w:rPr>
        <w:t>S</w:t>
      </w:r>
      <w:r w:rsidRPr="00215E16">
        <w:rPr>
          <w:sz w:val="16"/>
        </w:rPr>
        <w:t xml:space="preserve">tates </w:t>
      </w:r>
      <w:r w:rsidRPr="006A0BCA">
        <w:rPr>
          <w:rStyle w:val="StyleUnderline"/>
          <w:highlight w:val="cyan"/>
        </w:rPr>
        <w:t>can</w:t>
      </w:r>
      <w:r w:rsidRPr="00215E16">
        <w:rPr>
          <w:rStyle w:val="StyleUnderline"/>
        </w:rPr>
        <w:t xml:space="preserve"> safely </w:t>
      </w:r>
      <w:r w:rsidRPr="006A0BCA">
        <w:rPr>
          <w:rStyle w:val="StyleUnderline"/>
          <w:highlight w:val="cyan"/>
        </w:rPr>
        <w:t>withdraw</w:t>
      </w:r>
      <w:r w:rsidRPr="00215E16">
        <w:rPr>
          <w:rStyle w:val="StyleUnderline"/>
        </w:rPr>
        <w:t xml:space="preserve"> from Eurasia</w:t>
      </w:r>
      <w:r w:rsidRPr="00215E16">
        <w:rPr>
          <w:sz w:val="16"/>
        </w:rPr>
        <w:t>. The power vacuum will remain unfilled.</w:t>
      </w:r>
    </w:p>
    <w:p w14:paraId="3FEF5298" w14:textId="77777777" w:rsidR="005A051F" w:rsidRPr="002B5D44" w:rsidRDefault="005A051F" w:rsidP="005A051F">
      <w:pPr>
        <w:rPr>
          <w:sz w:val="16"/>
        </w:rPr>
      </w:pPr>
      <w:r w:rsidRPr="006A0BCA">
        <w:rPr>
          <w:rStyle w:val="StyleUnderline"/>
          <w:highlight w:val="cyan"/>
          <w:bdr w:val="single" w:sz="4" w:space="0" w:color="auto"/>
        </w:rPr>
        <w:t>Fettweis needs</w:t>
      </w:r>
      <w:r w:rsidRPr="00215E16">
        <w:rPr>
          <w:rStyle w:val="StyleUnderline"/>
          <w:bdr w:val="single" w:sz="4" w:space="0" w:color="auto"/>
        </w:rPr>
        <w:t xml:space="preserve"> a dose of </w:t>
      </w:r>
      <w:r w:rsidRPr="006A0BCA">
        <w:rPr>
          <w:rStyle w:val="StyleUnderline"/>
          <w:highlight w:val="cyan"/>
          <w:bdr w:val="single" w:sz="4" w:space="0" w:color="auto"/>
        </w:rPr>
        <w:t>humility</w:t>
      </w:r>
      <w:r w:rsidRPr="00215E16">
        <w:rPr>
          <w:sz w:val="16"/>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“only the dead have seen the end of war.”</w:t>
      </w:r>
    </w:p>
    <w:p w14:paraId="5B405A7F" w14:textId="77777777" w:rsidR="005A051F" w:rsidRPr="00A55626" w:rsidRDefault="005A051F" w:rsidP="005A051F">
      <w:pPr>
        <w:pStyle w:val="Heading4"/>
      </w:pPr>
      <w:r>
        <w:t>It has no empirical backing</w:t>
      </w:r>
    </w:p>
    <w:p w14:paraId="4EDCACB4" w14:textId="77777777" w:rsidR="005A051F" w:rsidRDefault="005A051F" w:rsidP="005A051F">
      <w:pPr>
        <w:rPr>
          <w:rStyle w:val="Hyperlink"/>
          <w:sz w:val="16"/>
          <w:szCs w:val="16"/>
        </w:rPr>
      </w:pPr>
      <w:r>
        <w:rPr>
          <w:rStyle w:val="Style13ptBold"/>
        </w:rPr>
        <w:t xml:space="preserve">Hayes </w:t>
      </w:r>
      <w:r w:rsidRPr="00A55626">
        <w:rPr>
          <w:rStyle w:val="Style13ptBold"/>
        </w:rPr>
        <w:t xml:space="preserve">15 </w:t>
      </w:r>
      <w:r w:rsidRPr="00A55626">
        <w:rPr>
          <w:sz w:val="16"/>
          <w:szCs w:val="16"/>
        </w:rPr>
        <w:t xml:space="preserve">(Jarrod; 3/9/15; Ph.D. in Politics and IR from the University of Southern California, B.A. in Political Science from the University of Boulder, Assistant Professor of IR at the Georgia Institute of Technology, member of the International Studies Association and the American Political Science Association; ISSF Roundtable, “ISSF Roundtable on The Pathologies of Power: Fear, Honor, Glory, and Hubris in U.S. Foreign Policy,” </w:t>
      </w:r>
      <w:hyperlink r:id="rId91" w:history="1">
        <w:r w:rsidRPr="00A55626">
          <w:rPr>
            <w:rStyle w:val="Hyperlink"/>
            <w:sz w:val="16"/>
            <w:szCs w:val="16"/>
          </w:rPr>
          <w:t>https://networks.h-net.org/node/28443/discussions/63534/issf-roundtable-pathologies-power-fear-honor-glory-and-hubris-us)</w:t>
        </w:r>
      </w:hyperlink>
    </w:p>
    <w:p w14:paraId="02DA44D2" w14:textId="77777777" w:rsidR="005A051F" w:rsidRPr="00A55626" w:rsidRDefault="005A051F" w:rsidP="005A051F">
      <w:pPr>
        <w:rPr>
          <w:sz w:val="16"/>
          <w:szCs w:val="16"/>
        </w:rPr>
      </w:pPr>
    </w:p>
    <w:p w14:paraId="0A8ECE16" w14:textId="77777777" w:rsidR="005A051F" w:rsidRPr="00014D2B" w:rsidRDefault="005A051F" w:rsidP="005A051F">
      <w:pPr>
        <w:rPr>
          <w:sz w:val="14"/>
        </w:rPr>
      </w:pPr>
      <w:r w:rsidRPr="00A55626">
        <w:rPr>
          <w:sz w:val="14"/>
        </w:rPr>
        <w:t xml:space="preserve">Fettweis is clear that he is writing to change (or begin to change) the national conversation in the United States regarding foreign policy. Thus, </w:t>
      </w:r>
      <w:r w:rsidRPr="00A55626">
        <w:rPr>
          <w:u w:val="single"/>
        </w:rPr>
        <w:t>Fettweis's target audience is</w:t>
      </w:r>
      <w:r w:rsidRPr="00A55626">
        <w:rPr>
          <w:sz w:val="14"/>
        </w:rPr>
        <w:t xml:space="preserve"> policymakers and </w:t>
      </w:r>
      <w:r w:rsidRPr="00A55626">
        <w:rPr>
          <w:u w:val="single"/>
        </w:rPr>
        <w:t>the general public. This</w:t>
      </w:r>
      <w:r w:rsidRPr="00A55626">
        <w:rPr>
          <w:sz w:val="14"/>
        </w:rPr>
        <w:t xml:space="preserve"> fact </w:t>
      </w:r>
      <w:r w:rsidRPr="00A55626">
        <w:rPr>
          <w:u w:val="single"/>
        </w:rPr>
        <w:t>can make the book frustrating</w:t>
      </w:r>
      <w:r w:rsidRPr="00A55626">
        <w:rPr>
          <w:sz w:val="14"/>
        </w:rPr>
        <w:t xml:space="preserve"> reading for scholars. For example, </w:t>
      </w:r>
      <w:r w:rsidRPr="006A0BCA">
        <w:rPr>
          <w:highlight w:val="cyan"/>
          <w:u w:val="single"/>
        </w:rPr>
        <w:t xml:space="preserve">Fettweis </w:t>
      </w:r>
      <w:r w:rsidRPr="006A0BCA">
        <w:rPr>
          <w:b/>
          <w:highlight w:val="cyan"/>
          <w:u w:val="single"/>
        </w:rPr>
        <w:t>does not</w:t>
      </w:r>
      <w:r w:rsidRPr="00A55626">
        <w:rPr>
          <w:sz w:val="14"/>
        </w:rPr>
        <w:t xml:space="preserve"> always </w:t>
      </w:r>
      <w:r w:rsidRPr="006A0BCA">
        <w:rPr>
          <w:b/>
          <w:highlight w:val="cyan"/>
          <w:u w:val="single"/>
        </w:rPr>
        <w:t>back</w:t>
      </w:r>
      <w:r w:rsidRPr="00A55626">
        <w:rPr>
          <w:b/>
          <w:u w:val="single"/>
        </w:rPr>
        <w:t xml:space="preserve"> his </w:t>
      </w:r>
      <w:r w:rsidRPr="006A0BCA">
        <w:rPr>
          <w:b/>
          <w:highlight w:val="cyan"/>
          <w:u w:val="single"/>
        </w:rPr>
        <w:t>claims with evidence</w:t>
      </w:r>
      <w:r w:rsidRPr="00A55626">
        <w:rPr>
          <w:u w:val="single"/>
        </w:rPr>
        <w:t xml:space="preserve"> or citations. More problematic</w:t>
      </w:r>
      <w:r w:rsidRPr="00A55626">
        <w:rPr>
          <w:sz w:val="14"/>
        </w:rPr>
        <w:t xml:space="preserve">, however, </w:t>
      </w:r>
      <w:r w:rsidRPr="00A55626">
        <w:rPr>
          <w:u w:val="single"/>
        </w:rPr>
        <w:t>is Fettweis's call for</w:t>
      </w:r>
      <w:r w:rsidRPr="00A55626">
        <w:rPr>
          <w:sz w:val="14"/>
        </w:rPr>
        <w:t xml:space="preserve"> a rational basis for </w:t>
      </w:r>
      <w:r w:rsidRPr="00A55626">
        <w:rPr>
          <w:u w:val="single"/>
        </w:rPr>
        <w:t>policymaking based on</w:t>
      </w:r>
      <w:r w:rsidRPr="00A55626">
        <w:rPr>
          <w:sz w:val="14"/>
        </w:rPr>
        <w:t xml:space="preserve"> the American </w:t>
      </w:r>
      <w:r w:rsidRPr="00A55626">
        <w:rPr>
          <w:u w:val="single"/>
        </w:rPr>
        <w:t>national interest. What does that mean?</w:t>
      </w:r>
      <w:r w:rsidRPr="00A55626">
        <w:rPr>
          <w:sz w:val="14"/>
        </w:rPr>
        <w:t xml:space="preserve"> Scott </w:t>
      </w:r>
      <w:r w:rsidRPr="00A55626">
        <w:rPr>
          <w:u w:val="single"/>
        </w:rPr>
        <w:t>Burchill goes so far as to call the</w:t>
      </w:r>
      <w:r w:rsidRPr="00A55626">
        <w:rPr>
          <w:sz w:val="14"/>
        </w:rPr>
        <w:t xml:space="preserve"> concept of the </w:t>
      </w:r>
      <w:r w:rsidRPr="00A55626">
        <w:rPr>
          <w:u w:val="single"/>
        </w:rPr>
        <w:t>national interest devoid of</w:t>
      </w:r>
      <w:r w:rsidRPr="00A55626">
        <w:rPr>
          <w:b/>
          <w:u w:val="single"/>
        </w:rPr>
        <w:t xml:space="preserve"> substantive content</w:t>
      </w:r>
      <w:r w:rsidRPr="00A55626">
        <w:rPr>
          <w:sz w:val="14"/>
        </w:rPr>
        <w:t xml:space="preserve">.[5]  Thus, </w:t>
      </w:r>
      <w:r w:rsidRPr="00A55626">
        <w:rPr>
          <w:u w:val="single"/>
        </w:rPr>
        <w:t>the concept</w:t>
      </w:r>
      <w:r w:rsidRPr="00A55626">
        <w:rPr>
          <w:sz w:val="14"/>
        </w:rPr>
        <w:t xml:space="preserve"> of the national interest, to say the least, </w:t>
      </w:r>
      <w:r w:rsidRPr="00A55626">
        <w:rPr>
          <w:u w:val="single"/>
        </w:rPr>
        <w:t xml:space="preserve">is </w:t>
      </w:r>
      <w:r w:rsidRPr="00A55626">
        <w:rPr>
          <w:b/>
          <w:u w:val="single"/>
        </w:rPr>
        <w:t>rarely clear</w:t>
      </w:r>
      <w:r w:rsidRPr="00A55626">
        <w:rPr>
          <w:sz w:val="14"/>
        </w:rPr>
        <w:t xml:space="preserve">—and </w:t>
      </w:r>
      <w:r w:rsidRPr="00A55626">
        <w:rPr>
          <w:u w:val="single"/>
        </w:rPr>
        <w:t>that means</w:t>
      </w:r>
      <w:r w:rsidRPr="00A55626">
        <w:rPr>
          <w:sz w:val="14"/>
        </w:rPr>
        <w:t xml:space="preserve"> that </w:t>
      </w:r>
      <w:r w:rsidRPr="00A55626">
        <w:rPr>
          <w:u w:val="single"/>
        </w:rPr>
        <w:t>the rational pursuit</w:t>
      </w:r>
      <w:r w:rsidRPr="00A55626">
        <w:rPr>
          <w:sz w:val="14"/>
        </w:rPr>
        <w:t xml:space="preserve"> of the national interest </w:t>
      </w:r>
      <w:r w:rsidRPr="00A55626">
        <w:rPr>
          <w:u w:val="single"/>
        </w:rPr>
        <w:t>is at best</w:t>
      </w:r>
      <w:r w:rsidRPr="00A55626">
        <w:rPr>
          <w:sz w:val="14"/>
        </w:rPr>
        <w:t xml:space="preserve"> a </w:t>
      </w:r>
      <w:r w:rsidRPr="00A55626">
        <w:rPr>
          <w:u w:val="single"/>
        </w:rPr>
        <w:t>very difficult</w:t>
      </w:r>
      <w:r w:rsidRPr="00A55626">
        <w:rPr>
          <w:sz w:val="14"/>
        </w:rPr>
        <w:t xml:space="preserve"> endeavor.  Moreover, </w:t>
      </w:r>
      <w:r w:rsidRPr="00A55626">
        <w:rPr>
          <w:u w:val="single"/>
        </w:rPr>
        <w:t>there are multiple modes of rationality. A policymaker who</w:t>
      </w:r>
      <w:r w:rsidRPr="00A55626">
        <w:rPr>
          <w:sz w:val="14"/>
        </w:rPr>
        <w:t xml:space="preserve">, like most modern presidents, </w:t>
      </w:r>
      <w:r w:rsidRPr="00A55626">
        <w:rPr>
          <w:u w:val="single"/>
        </w:rPr>
        <w:t>obsessively monitors polling</w:t>
      </w:r>
      <w:r w:rsidRPr="00A55626">
        <w:rPr>
          <w:sz w:val="14"/>
        </w:rPr>
        <w:t xml:space="preserve"> as a basis of policymaking </w:t>
      </w:r>
      <w:r w:rsidRPr="00A55626">
        <w:rPr>
          <w:u w:val="single"/>
        </w:rPr>
        <w:t>is being rational</w:t>
      </w:r>
      <w:r w:rsidRPr="00A55626">
        <w:rPr>
          <w:sz w:val="14"/>
        </w:rPr>
        <w:t xml:space="preserve"> -- </w:t>
      </w:r>
      <w:r w:rsidRPr="00A55626">
        <w:rPr>
          <w:u w:val="single"/>
        </w:rPr>
        <w:t>even if it is</w:t>
      </w:r>
      <w:r w:rsidRPr="00A55626">
        <w:rPr>
          <w:sz w:val="14"/>
        </w:rPr>
        <w:t xml:space="preserve"> a </w:t>
      </w:r>
      <w:r w:rsidRPr="00A55626">
        <w:rPr>
          <w:u w:val="single"/>
        </w:rPr>
        <w:t>different</w:t>
      </w:r>
      <w:r w:rsidRPr="00A55626">
        <w:rPr>
          <w:sz w:val="14"/>
        </w:rPr>
        <w:t xml:space="preserve"> rationality than that which Fettweis calls for.    </w:t>
      </w:r>
      <w:r w:rsidRPr="006A0BCA">
        <w:rPr>
          <w:highlight w:val="cyan"/>
          <w:u w:val="single"/>
        </w:rPr>
        <w:t>Fettweis</w:t>
      </w:r>
      <w:r w:rsidRPr="00A55626">
        <w:rPr>
          <w:sz w:val="14"/>
        </w:rPr>
        <w:t xml:space="preserve">, however, largely </w:t>
      </w:r>
      <w:r w:rsidRPr="00A55626">
        <w:rPr>
          <w:b/>
          <w:u w:val="single"/>
        </w:rPr>
        <w:t>leaves aside</w:t>
      </w:r>
      <w:r w:rsidRPr="00A55626">
        <w:rPr>
          <w:u w:val="single"/>
        </w:rPr>
        <w:t xml:space="preserve"> these issues. He never</w:t>
      </w:r>
      <w:r w:rsidRPr="00A55626">
        <w:rPr>
          <w:sz w:val="14"/>
        </w:rPr>
        <w:t xml:space="preserve"> explicitly </w:t>
      </w:r>
      <w:r w:rsidRPr="00A55626">
        <w:rPr>
          <w:u w:val="single"/>
        </w:rPr>
        <w:t>explores the sources</w:t>
      </w:r>
      <w:r w:rsidRPr="00A55626">
        <w:rPr>
          <w:sz w:val="14"/>
        </w:rPr>
        <w:t xml:space="preserve"> or foundations </w:t>
      </w:r>
      <w:r w:rsidRPr="00A55626">
        <w:rPr>
          <w:u w:val="single"/>
        </w:rPr>
        <w:t>of rationality other than</w:t>
      </w:r>
      <w:r w:rsidRPr="00A55626">
        <w:rPr>
          <w:sz w:val="14"/>
        </w:rPr>
        <w:t xml:space="preserve"> to invoke </w:t>
      </w:r>
      <w:r w:rsidRPr="00A55626">
        <w:rPr>
          <w:u w:val="single"/>
        </w:rPr>
        <w:t xml:space="preserve">classical realism. He </w:t>
      </w:r>
      <w:r w:rsidRPr="006A0BCA">
        <w:rPr>
          <w:b/>
          <w:highlight w:val="cyan"/>
          <w:u w:val="single"/>
        </w:rPr>
        <w:t>does not address</w:t>
      </w:r>
      <w:r w:rsidRPr="00A55626">
        <w:rPr>
          <w:sz w:val="14"/>
        </w:rPr>
        <w:t xml:space="preserve"> the </w:t>
      </w:r>
      <w:r w:rsidRPr="006A0BCA">
        <w:rPr>
          <w:highlight w:val="cyan"/>
          <w:u w:val="single"/>
        </w:rPr>
        <w:t xml:space="preserve">substantial </w:t>
      </w:r>
      <w:r w:rsidRPr="006A0BCA">
        <w:rPr>
          <w:b/>
          <w:highlight w:val="cyan"/>
          <w:u w:val="single"/>
        </w:rPr>
        <w:t>scholarly literature</w:t>
      </w:r>
      <w:r w:rsidRPr="006A0BCA">
        <w:rPr>
          <w:highlight w:val="cyan"/>
          <w:u w:val="single"/>
        </w:rPr>
        <w:t xml:space="preserve"> wrestling with</w:t>
      </w:r>
      <w:r w:rsidRPr="00A55626">
        <w:rPr>
          <w:sz w:val="14"/>
        </w:rPr>
        <w:t xml:space="preserve"> the concept of </w:t>
      </w:r>
      <w:r w:rsidRPr="006A0BCA">
        <w:rPr>
          <w:highlight w:val="cyan"/>
          <w:u w:val="single"/>
        </w:rPr>
        <w:t>a national interest</w:t>
      </w:r>
      <w:r w:rsidRPr="00A55626">
        <w:rPr>
          <w:sz w:val="14"/>
        </w:rPr>
        <w:t xml:space="preserve">. Going further, the growing literature on securitization theory problematizes the idea that threats are objective conditions that can be clearly identified by savvy or wise policymakers.[6] </w:t>
      </w:r>
      <w:r w:rsidRPr="006A0BCA">
        <w:rPr>
          <w:highlight w:val="cyan"/>
          <w:u w:val="single"/>
        </w:rPr>
        <w:t>This</w:t>
      </w:r>
      <w:r w:rsidRPr="00A55626">
        <w:rPr>
          <w:sz w:val="14"/>
        </w:rPr>
        <w:t xml:space="preserve"> in turn </w:t>
      </w:r>
      <w:r w:rsidRPr="006A0BCA">
        <w:rPr>
          <w:highlight w:val="cyan"/>
          <w:u w:val="single"/>
        </w:rPr>
        <w:t>undermines</w:t>
      </w:r>
      <w:r w:rsidRPr="00A55626">
        <w:rPr>
          <w:sz w:val="14"/>
        </w:rPr>
        <w:t xml:space="preserve"> the objectivist ontology that underlies </w:t>
      </w:r>
      <w:r w:rsidRPr="006A0BCA">
        <w:rPr>
          <w:highlight w:val="cyan"/>
          <w:u w:val="single"/>
        </w:rPr>
        <w:t>Fettweis's thesis</w:t>
      </w:r>
      <w:r w:rsidRPr="00A55626">
        <w:rPr>
          <w:sz w:val="14"/>
        </w:rPr>
        <w:t xml:space="preserve">. If it is the case that threats are intersubjective constructions rather than objective conditions, Fettweis' argument is robbed of its prescriptive force.  To be sure, Fettweis's critique of the flaws in U.S. foreign policy remains trenchant.  But </w:t>
      </w:r>
      <w:r w:rsidRPr="006A0BCA">
        <w:rPr>
          <w:highlight w:val="cyan"/>
          <w:u w:val="single"/>
        </w:rPr>
        <w:t>the call</w:t>
      </w:r>
      <w:r w:rsidRPr="00A55626">
        <w:rPr>
          <w:u w:val="single"/>
        </w:rPr>
        <w:t xml:space="preserve"> to rational assessment</w:t>
      </w:r>
      <w:r w:rsidRPr="00A55626">
        <w:rPr>
          <w:sz w:val="14"/>
        </w:rPr>
        <w:t xml:space="preserve"> of objective foreign threats </w:t>
      </w:r>
      <w:r w:rsidRPr="006A0BCA">
        <w:rPr>
          <w:highlight w:val="cyan"/>
          <w:u w:val="single"/>
        </w:rPr>
        <w:t>becomes</w:t>
      </w:r>
      <w:r w:rsidRPr="00A55626">
        <w:rPr>
          <w:sz w:val="14"/>
        </w:rPr>
        <w:t xml:space="preserve"> a </w:t>
      </w:r>
      <w:r w:rsidRPr="006A0BCA">
        <w:rPr>
          <w:b/>
          <w:highlight w:val="cyan"/>
          <w:u w:val="single"/>
        </w:rPr>
        <w:t>hollow</w:t>
      </w:r>
      <w:r w:rsidRPr="00A55626">
        <w:rPr>
          <w:sz w:val="14"/>
        </w:rPr>
        <w:t xml:space="preserve"> one. In part </w:t>
      </w:r>
      <w:r w:rsidRPr="00A55626">
        <w:rPr>
          <w:u w:val="single"/>
        </w:rPr>
        <w:t>these issues arise because of the ‘bridging the gap’ agenda within</w:t>
      </w:r>
      <w:r w:rsidRPr="00A55626">
        <w:rPr>
          <w:sz w:val="14"/>
        </w:rPr>
        <w:t xml:space="preserve"> which Fettweis situates </w:t>
      </w:r>
      <w:r w:rsidRPr="00A55626">
        <w:rPr>
          <w:u w:val="single"/>
        </w:rPr>
        <w:t>the book</w:t>
      </w:r>
      <w:r w:rsidRPr="00A55626">
        <w:rPr>
          <w:sz w:val="14"/>
        </w:rPr>
        <w:t xml:space="preserve">. As the existence of programs like American University's International Policy Summer Institute and the resurgent debate over the policy-academia gulf attest,[7] efforts like Fettweis's are both badly needed and very welcome. But if bridging the gap were easy, there would be little need to encourage scholars and policymakers to do it. Fettweis's effort demonstrates just how difficult it can be to satisfy both sides. </w:t>
      </w:r>
      <w:r w:rsidRPr="006A0BCA">
        <w:rPr>
          <w:highlight w:val="cyan"/>
          <w:u w:val="single"/>
        </w:rPr>
        <w:t>Academics will be frustrated by Fettweis's refusal to engage in</w:t>
      </w:r>
      <w:r w:rsidRPr="00A55626">
        <w:rPr>
          <w:sz w:val="14"/>
        </w:rPr>
        <w:t xml:space="preserve"> explicit theory building or </w:t>
      </w:r>
      <w:r w:rsidRPr="006A0BCA">
        <w:rPr>
          <w:highlight w:val="cyan"/>
          <w:u w:val="single"/>
        </w:rPr>
        <w:t xml:space="preserve">empirical </w:t>
      </w:r>
      <w:r w:rsidRPr="006A0BCA">
        <w:rPr>
          <w:b/>
          <w:highlight w:val="cyan"/>
          <w:u w:val="single"/>
        </w:rPr>
        <w:t>verification</w:t>
      </w:r>
      <w:r w:rsidRPr="00A55626">
        <w:rPr>
          <w:u w:val="single"/>
        </w:rPr>
        <w:t>. Policymakers will</w:t>
      </w:r>
      <w:r w:rsidRPr="00A55626">
        <w:rPr>
          <w:sz w:val="14"/>
        </w:rPr>
        <w:t xml:space="preserve"> no doubt </w:t>
      </w:r>
      <w:r w:rsidRPr="00A55626">
        <w:rPr>
          <w:u w:val="single"/>
        </w:rPr>
        <w:t xml:space="preserve">be frustrated by Fettweis's </w:t>
      </w:r>
      <w:r w:rsidRPr="00A55626">
        <w:rPr>
          <w:b/>
          <w:u w:val="single"/>
        </w:rPr>
        <w:t>amorphous</w:t>
      </w:r>
      <w:r w:rsidRPr="00A55626">
        <w:rPr>
          <w:sz w:val="14"/>
        </w:rPr>
        <w:t xml:space="preserve"> policy </w:t>
      </w:r>
      <w:r w:rsidRPr="00A55626">
        <w:rPr>
          <w:b/>
          <w:u w:val="single"/>
        </w:rPr>
        <w:t>guidance</w:t>
      </w:r>
      <w:r w:rsidRPr="00A55626">
        <w:rPr>
          <w:u w:val="single"/>
        </w:rPr>
        <w:t xml:space="preserve"> to be rational</w:t>
      </w:r>
      <w:r w:rsidRPr="00A55626">
        <w:rPr>
          <w:sz w:val="14"/>
        </w:rPr>
        <w:t xml:space="preserve"> and focus on the national interest.</w:t>
      </w:r>
    </w:p>
    <w:p w14:paraId="2384D266" w14:textId="77777777" w:rsidR="005A051F" w:rsidRPr="00215E16" w:rsidRDefault="005A051F" w:rsidP="005A051F">
      <w:pPr>
        <w:pStyle w:val="Heading4"/>
      </w:pPr>
      <w:r w:rsidRPr="00215E16">
        <w:t xml:space="preserve">Fettweis </w:t>
      </w:r>
      <w:r>
        <w:t>makes terrible assumptions</w:t>
      </w:r>
    </w:p>
    <w:p w14:paraId="39886A90" w14:textId="77777777" w:rsidR="005A051F" w:rsidRDefault="005A051F" w:rsidP="005A051F">
      <w:r w:rsidRPr="00215E16">
        <w:rPr>
          <w:rStyle w:val="Style13ptBold"/>
        </w:rPr>
        <w:t>Beede 11 –</w:t>
      </w:r>
      <w:r w:rsidRPr="00215E16">
        <w:t xml:space="preserve"> Benjamin R. Beede, Rutgers, The State University of New JerseyFettweis, Christopher J. 2008. Losing Hurts Twice as Bad: The Four States to Moving Beyond Iraq. New York, NY</w:t>
      </w:r>
    </w:p>
    <w:p w14:paraId="416CE6E6" w14:textId="77777777" w:rsidR="005A051F" w:rsidRPr="00215E16" w:rsidRDefault="005A051F" w:rsidP="005A051F"/>
    <w:p w14:paraId="09E2D9C7" w14:textId="77777777" w:rsidR="005A051F" w:rsidRDefault="005A051F" w:rsidP="005A051F">
      <w:pPr>
        <w:rPr>
          <w:rStyle w:val="StyleUnderline"/>
        </w:rPr>
      </w:pPr>
      <w:r w:rsidRPr="00215E16">
        <w:rPr>
          <w:sz w:val="14"/>
        </w:rPr>
        <w:t xml:space="preserve">Fettweis’ book might easily be dismissed as an intriguing analysis, but one that has been superseded by the advent of the Obama Administration, and the changes in direction that the Obama team has advocated and that it may implement. </w:t>
      </w:r>
      <w:r w:rsidRPr="006A0BCA">
        <w:rPr>
          <w:rStyle w:val="StyleUnderline"/>
          <w:highlight w:val="cyan"/>
        </w:rPr>
        <w:t xml:space="preserve">Fettweis made </w:t>
      </w:r>
      <w:r w:rsidRPr="006A0BCA">
        <w:rPr>
          <w:rStyle w:val="Emphasis"/>
          <w:highlight w:val="cyan"/>
        </w:rPr>
        <w:t>a number of assumptions</w:t>
      </w:r>
      <w:r w:rsidRPr="00215E16">
        <w:rPr>
          <w:rStyle w:val="Emphasis"/>
        </w:rPr>
        <w:t xml:space="preserve"> that </w:t>
      </w:r>
      <w:r w:rsidRPr="006A0BCA">
        <w:rPr>
          <w:rStyle w:val="Emphasis"/>
          <w:highlight w:val="cyan"/>
        </w:rPr>
        <w:t>have</w:t>
      </w:r>
      <w:r w:rsidRPr="00215E16">
        <w:rPr>
          <w:rStyle w:val="Emphasis"/>
        </w:rPr>
        <w:t xml:space="preserve"> now </w:t>
      </w:r>
      <w:r w:rsidRPr="006A0BCA">
        <w:rPr>
          <w:rStyle w:val="Emphasis"/>
          <w:highlight w:val="cyan"/>
        </w:rPr>
        <w:t>been invalidated</w:t>
      </w:r>
      <w:r w:rsidRPr="00215E16">
        <w:rPr>
          <w:sz w:val="14"/>
        </w:rPr>
        <w:t xml:space="preserve">, moreover, including a continuation of prosperity. Despite its flaws, however, the book is a provocative contribution to the literature that criticizes the forcefulness of the U.S. foreign and military policy. Fettweis states that his objective is to analyze the “likely consequences of disaster in Iraq” (16), but he really has two purposes. One is to explain to people in the United States how they can adjust to the loss of the Iraq war. The second is to persuade readers that the United States can safely reduce its activity in international affairs. Although the author’s discussion of Iraq must be addressed, this review emphasizes Fettweis’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Fettweis’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Fettweis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 (see Arreguin-Toft 2005; Record 2007). </w:t>
      </w:r>
      <w:r w:rsidRPr="00215E16">
        <w:rPr>
          <w:rStyle w:val="StyleUnderline"/>
        </w:rPr>
        <w:t xml:space="preserve">Fettweis recommends </w:t>
      </w:r>
      <w:r w:rsidRPr="00215E16">
        <w:rPr>
          <w:rStyle w:val="Emphasis"/>
        </w:rPr>
        <w:t>a rapid withdrawal</w:t>
      </w:r>
      <w:r w:rsidRPr="00215E16">
        <w:rPr>
          <w:sz w:val="14"/>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Fettweis is not a specialist in Middle Eastern affairs, and his interest is in the effects the Iraq war is having and will have on the United States, not so much in the Iraq situation. Thus, his book is not comparable to studies like that by O’Leary (2009). </w:t>
      </w:r>
      <w:r w:rsidRPr="006A0BCA">
        <w:rPr>
          <w:rStyle w:val="StyleUnderline"/>
          <w:highlight w:val="cyan"/>
        </w:rPr>
        <w:t>There are at least two schools of thought</w:t>
      </w:r>
      <w:r w:rsidRPr="00215E16">
        <w:rPr>
          <w:rStyle w:val="StyleUnderline"/>
        </w:rPr>
        <w:t xml:space="preserve"> about </w:t>
      </w:r>
      <w:r w:rsidRPr="00215E16">
        <w:rPr>
          <w:sz w:val="14"/>
        </w:rPr>
        <w:t xml:space="preserve">the </w:t>
      </w:r>
      <w:r w:rsidRPr="00215E16">
        <w:rPr>
          <w:rStyle w:val="StyleUnderline"/>
        </w:rPr>
        <w:t>Iraq</w:t>
      </w:r>
      <w:r w:rsidRPr="00215E16">
        <w:rPr>
          <w:sz w:val="14"/>
        </w:rPr>
        <w:t xml:space="preserve"> war, </w:t>
      </w:r>
      <w:r w:rsidRPr="006A0BCA">
        <w:rPr>
          <w:rStyle w:val="Emphasis"/>
          <w:sz w:val="24"/>
          <w:highlight w:val="cyan"/>
        </w:rPr>
        <w:t>but Fettweis ignores this division</w:t>
      </w:r>
      <w:r w:rsidRPr="00215E16">
        <w:rPr>
          <w:sz w:val="14"/>
        </w:rPr>
        <w:t xml:space="preserve"> of opinion. One school, which includes Fettweis, criticizes the Bush Administration for having rashly invaded Iraq and for having failed to plan and execute the operation properly. Fettweis writes that “[w]e were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215E16">
        <w:rPr>
          <w:rStyle w:val="Emphasis"/>
        </w:rPr>
        <w:t>Obama</w:t>
      </w:r>
      <w:r w:rsidRPr="00215E16">
        <w:rPr>
          <w:sz w:val="14"/>
        </w:rPr>
        <w:t xml:space="preserve"> Administration </w:t>
      </w:r>
      <w:r w:rsidRPr="00215E16">
        <w:rPr>
          <w:rStyle w:val="Emphasis"/>
        </w:rPr>
        <w:t xml:space="preserve">has altered Bush’s course </w:t>
      </w:r>
      <w:r w:rsidRPr="00215E16">
        <w:rPr>
          <w:sz w:val="14"/>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Fettweis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r w:rsidRPr="00215E16">
        <w:rPr>
          <w:rStyle w:val="StyleUnderline"/>
        </w:rPr>
        <w:t xml:space="preserve">Fettweis uses Iraq to argue </w:t>
      </w:r>
      <w:r w:rsidRPr="00215E16">
        <w:rPr>
          <w:rStyle w:val="Emphasis"/>
        </w:rPr>
        <w:t>for a</w:t>
      </w:r>
      <w:r w:rsidRPr="00215E16">
        <w:rPr>
          <w:sz w:val="14"/>
        </w:rPr>
        <w:t xml:space="preserve"> strategy of </w:t>
      </w:r>
      <w:r w:rsidRPr="00215E16">
        <w:rPr>
          <w:rStyle w:val="Emphasis"/>
        </w:rPr>
        <w:t>restraint</w:t>
      </w:r>
      <w:r w:rsidRPr="00215E16">
        <w:rPr>
          <w:sz w:val="14"/>
        </w:rPr>
        <w:t xml:space="preserve"> based on his sanguine view that “we [the United States and, indeed, the entire world] are living in a golden age” (31, emphasis in the original), and that “[g]reat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6A0BCA">
        <w:rPr>
          <w:rStyle w:val="StyleUnderline"/>
          <w:highlight w:val="cyan"/>
        </w:rPr>
        <w:t>Despite the optimistic picture painted</w:t>
      </w:r>
      <w:r w:rsidRPr="00215E16">
        <w:rPr>
          <w:rStyle w:val="StyleUnderline"/>
        </w:rPr>
        <w:t xml:space="preserve"> by some national security theorists, </w:t>
      </w:r>
      <w:r w:rsidRPr="006A0BCA">
        <w:rPr>
          <w:rStyle w:val="Emphasis"/>
          <w:highlight w:val="cyan"/>
        </w:rPr>
        <w:t>the world does contain</w:t>
      </w:r>
      <w:r w:rsidRPr="00215E16">
        <w:rPr>
          <w:rStyle w:val="Emphasis"/>
        </w:rPr>
        <w:t xml:space="preserve"> some </w:t>
      </w:r>
      <w:r w:rsidRPr="006A0BCA">
        <w:rPr>
          <w:rStyle w:val="Emphasis"/>
          <w:highlight w:val="cyan"/>
        </w:rPr>
        <w:t>dangerous elements</w:t>
      </w:r>
      <w:r w:rsidRPr="00215E16">
        <w:rPr>
          <w:sz w:val="14"/>
        </w:rPr>
        <w:t xml:space="preserve">. David E. </w:t>
      </w:r>
      <w:r w:rsidRPr="006A0BCA">
        <w:rPr>
          <w:rStyle w:val="StyleUnderline"/>
          <w:highlight w:val="cyan"/>
        </w:rPr>
        <w:t>Sanger</w:t>
      </w:r>
      <w:r w:rsidRPr="00215E16">
        <w:rPr>
          <w:sz w:val="14"/>
        </w:rPr>
        <w:t xml:space="preserve"> (2009), for example, </w:t>
      </w:r>
      <w:r w:rsidRPr="006A0BCA">
        <w:rPr>
          <w:rStyle w:val="StyleUnderline"/>
          <w:highlight w:val="cyan"/>
        </w:rPr>
        <w:t xml:space="preserve">presents </w:t>
      </w:r>
      <w:r w:rsidRPr="006A0BCA">
        <w:rPr>
          <w:rStyle w:val="Emphasis"/>
          <w:highlight w:val="cyan"/>
        </w:rPr>
        <w:t>a chilling picture of nuc</w:t>
      </w:r>
      <w:r w:rsidRPr="00215E16">
        <w:rPr>
          <w:rStyle w:val="Emphasis"/>
        </w:rPr>
        <w:t>lear weapon</w:t>
      </w:r>
      <w:r w:rsidRPr="006A0BCA">
        <w:rPr>
          <w:rStyle w:val="Emphasis"/>
          <w:highlight w:val="cyan"/>
        </w:rPr>
        <w:t>s in</w:t>
      </w:r>
      <w:r w:rsidRPr="00215E16">
        <w:rPr>
          <w:rStyle w:val="Emphasis"/>
        </w:rPr>
        <w:t xml:space="preserve"> very possibly </w:t>
      </w:r>
      <w:r w:rsidRPr="006A0BCA">
        <w:rPr>
          <w:rStyle w:val="Emphasis"/>
          <w:highlight w:val="cyan"/>
        </w:rPr>
        <w:t>unsteady</w:t>
      </w:r>
      <w:r w:rsidRPr="00215E16">
        <w:rPr>
          <w:rStyle w:val="Emphasis"/>
        </w:rPr>
        <w:t xml:space="preserve"> </w:t>
      </w:r>
      <w:r w:rsidRPr="006A0BCA">
        <w:rPr>
          <w:rStyle w:val="Emphasis"/>
          <w:highlight w:val="cyan"/>
        </w:rPr>
        <w:t>hands</w:t>
      </w:r>
      <w:r w:rsidRPr="00215E16">
        <w:rPr>
          <w:rStyle w:val="Emphasis"/>
        </w:rPr>
        <w:t xml:space="preserve">. </w:t>
      </w:r>
      <w:r w:rsidRPr="00215E16">
        <w:rPr>
          <w:sz w:val="14"/>
        </w:rPr>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6A0BCA">
        <w:rPr>
          <w:rStyle w:val="StyleUnderline"/>
          <w:highlight w:val="cyan"/>
        </w:rPr>
        <w:t>Fettweis states that</w:t>
      </w:r>
      <w:r w:rsidRPr="00215E16">
        <w:rPr>
          <w:rStyle w:val="StyleUnderline"/>
        </w:rPr>
        <w:t xml:space="preserve"> “[f]or some reason, U.S. </w:t>
      </w:r>
      <w:r w:rsidRPr="006A0BCA">
        <w:rPr>
          <w:rStyle w:val="StyleUnderline"/>
          <w:highlight w:val="cyan"/>
        </w:rPr>
        <w:t>policymakers seem to be</w:t>
      </w:r>
      <w:r w:rsidRPr="00215E16">
        <w:rPr>
          <w:rStyle w:val="StyleUnderline"/>
        </w:rPr>
        <w:t xml:space="preserve"> especially </w:t>
      </w:r>
      <w:r w:rsidRPr="006A0BCA">
        <w:rPr>
          <w:rStyle w:val="StyleUnderline"/>
          <w:highlight w:val="cyan"/>
        </w:rPr>
        <w:t>prone to overestimate</w:t>
      </w:r>
      <w:r w:rsidRPr="00215E16">
        <w:rPr>
          <w:rStyle w:val="StyleUnderline"/>
        </w:rPr>
        <w:t xml:space="preserve"> the </w:t>
      </w:r>
      <w:r w:rsidRPr="006A0BCA">
        <w:rPr>
          <w:rStyle w:val="StyleUnderline"/>
          <w:highlight w:val="cyan"/>
        </w:rPr>
        <w:t>threats</w:t>
      </w:r>
      <w:r w:rsidRPr="00215E16">
        <w:rPr>
          <w:rStyle w:val="StyleUnderline"/>
        </w:rPr>
        <w:t xml:space="preserve"> they face” </w:t>
      </w:r>
      <w:r w:rsidRPr="00215E16">
        <w:rPr>
          <w:sz w:val="14"/>
        </w:rPr>
        <w:t xml:space="preserve">(116). </w:t>
      </w:r>
      <w:r w:rsidRPr="006A0BCA">
        <w:rPr>
          <w:rStyle w:val="StyleUnderline"/>
          <w:highlight w:val="cyan"/>
        </w:rPr>
        <w:t>There is no explanation</w:t>
      </w:r>
      <w:r w:rsidRPr="00215E16">
        <w:rPr>
          <w:rStyle w:val="StyleUnderline"/>
        </w:rPr>
        <w:t xml:space="preserve"> of </w:t>
      </w:r>
      <w:r w:rsidRPr="006A0BCA">
        <w:rPr>
          <w:rStyle w:val="Emphasis"/>
          <w:highlight w:val="cyan"/>
        </w:rPr>
        <w:t>why this should be the case</w:t>
      </w:r>
      <w:r w:rsidRPr="00215E16">
        <w:rPr>
          <w:rStyle w:val="StyleUnderline"/>
        </w:rPr>
        <w:t xml:space="preserve">, nor is there any comparison with the propensity of leaders in other countries to make similar inaccurate projections. </w:t>
      </w:r>
      <w:r w:rsidRPr="00215E16">
        <w:rPr>
          <w:sz w:val="14"/>
        </w:rPr>
        <w:t xml:space="preserve">Numerous instances can be cited where governmental leaders and commentators have argued heatedly for “action” on the ground that “inaction” will damage the reputation of the United States. Early in the Carter Administration, for example, National Security Advisor Zbigniew Brzezinski dedicated himself for some time to instigating the dispatch of navy task force to the Horn of Africa during a period of tension between Ethiopia and Somalia. After failing to persuade the secretaries of state and defense that such action was necessary, Brzezinski waged a covert effort through the media to bring a decision in favor of his policy (Gardner 2008, 40-2). Two case histories cited in the book as examples of a disastrous insistence on maintaining credibility are the Spanish and British efforts to hold the Netherlands and the British colonies that became the United States, respectively. More recent instances that could have been cited are the controversies in the United States concerning the “loss” of China in the late 1940s and the establishment of a communist regime in Cuba in the late 1950s.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Lears (2009) points critically to Theodore Roosevelt as a key player in this development, and Ninkovich (1999) offers a more favorable view of the “crisis internationalism” of Woodrow Wilson. </w:t>
      </w:r>
      <w:r w:rsidRPr="006A0BCA">
        <w:rPr>
          <w:rStyle w:val="StyleUnderline"/>
          <w:highlight w:val="cyan"/>
        </w:rPr>
        <w:t>Fettweis</w:t>
      </w:r>
      <w:r w:rsidRPr="00215E16">
        <w:rPr>
          <w:sz w:val="14"/>
        </w:rPr>
        <w:t xml:space="preserve"> touches on this history, but he </w:t>
      </w:r>
      <w:r w:rsidRPr="006A0BCA">
        <w:rPr>
          <w:rStyle w:val="StyleUnderline"/>
          <w:highlight w:val="cyan"/>
        </w:rPr>
        <w:t>underestimates the extent to which</w:t>
      </w:r>
      <w:r w:rsidRPr="00215E16">
        <w:rPr>
          <w:rStyle w:val="StyleUnderline"/>
        </w:rPr>
        <w:t xml:space="preserve"> </w:t>
      </w:r>
      <w:r w:rsidRPr="006A0BCA">
        <w:rPr>
          <w:rStyle w:val="StyleUnderline"/>
          <w:highlight w:val="cyan"/>
        </w:rPr>
        <w:t>the U</w:t>
      </w:r>
      <w:r w:rsidRPr="00215E16">
        <w:rPr>
          <w:rStyle w:val="StyleUnderline"/>
        </w:rPr>
        <w:t xml:space="preserve">nited </w:t>
      </w:r>
      <w:r w:rsidRPr="006A0BCA">
        <w:rPr>
          <w:rStyle w:val="StyleUnderline"/>
          <w:highlight w:val="cyan"/>
        </w:rPr>
        <w:t>S</w:t>
      </w:r>
      <w:r w:rsidRPr="00215E16">
        <w:rPr>
          <w:rStyle w:val="StyleUnderline"/>
        </w:rPr>
        <w:t xml:space="preserve">tates </w:t>
      </w:r>
      <w:r w:rsidRPr="006A0BCA">
        <w:rPr>
          <w:rStyle w:val="StyleUnderline"/>
          <w:highlight w:val="cyan"/>
        </w:rPr>
        <w:t xml:space="preserve">has been conditioned to </w:t>
      </w:r>
      <w:r w:rsidRPr="006A0BCA">
        <w:rPr>
          <w:rStyle w:val="Emphasis"/>
          <w:highlight w:val="cyan"/>
        </w:rPr>
        <w:t>react vigorously</w:t>
      </w:r>
      <w:r w:rsidRPr="00215E16">
        <w:rPr>
          <w:rStyle w:val="StyleUnderline"/>
        </w:rPr>
        <w:t xml:space="preserve"> to a range of foreign policy issues, and overestimates the differences in foreign and military policy brought about by changes from one administration to another</w:t>
      </w:r>
      <w:r w:rsidRPr="00215E16">
        <w:rPr>
          <w:sz w:val="14"/>
        </w:rPr>
        <w:t xml:space="preserve">. Given this conditioning, changing the mind-sets of both elites and the public may be an extremely difficult task. </w:t>
      </w:r>
      <w:r w:rsidRPr="00215E16">
        <w:rPr>
          <w:rStyle w:val="StyleUnderline"/>
        </w:rPr>
        <w:t>To a degree, Fettweis’ arguments resemble those of the “American empire” theorists</w:t>
      </w:r>
      <w:r w:rsidRPr="00215E16">
        <w:rPr>
          <w:sz w:val="14"/>
        </w:rPr>
        <w:t xml:space="preserve">, such as Bacevich (2008), Johnson (2006), and Gardner and Young (2005). </w:t>
      </w:r>
      <w:r w:rsidRPr="00215E16">
        <w:rPr>
          <w:rStyle w:val="StyleUnderline"/>
        </w:rPr>
        <w:t xml:space="preserve">Critics of the “American empire” believe that the United States produces much of the unrest </w:t>
      </w:r>
      <w:r w:rsidRPr="00215E16">
        <w:rPr>
          <w:sz w:val="14"/>
        </w:rPr>
        <w:t xml:space="preserve">and the tension in the world through its unilateral actions and its emphasis on military power. Fettweis does not go that far, but </w:t>
      </w:r>
      <w:r w:rsidRPr="00215E16">
        <w:rPr>
          <w:rStyle w:val="StyleUnderline"/>
        </w:rPr>
        <w:t>his advocacy of “strategic restraint” is certainly compatible with such views.</w:t>
      </w:r>
      <w:r w:rsidRPr="00215E16">
        <w:rPr>
          <w:sz w:val="14"/>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Thus he does not have much to say about the motivations of elite figures 868 | POLITICS &amp; POLICY / October 2011 who advocate an active foreign policy. His argument seems to be that the United States is vastly overextended in its commitments as a result of a number of individual mistakes stemming from an overconcern with credibility rather than a flawed strategy. Despite his disclaimers, </w:t>
      </w:r>
      <w:r w:rsidRPr="00215E16">
        <w:rPr>
          <w:rStyle w:val="StyleUnderline"/>
        </w:rPr>
        <w:t>Fettweis’ words sometimes resemble the arguments of pre-World War II isolationists</w:t>
      </w:r>
      <w:r w:rsidRPr="00215E16">
        <w:rPr>
          <w:sz w:val="14"/>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r w:rsidRPr="00215E16">
        <w:rPr>
          <w:rStyle w:val="StyleUnderline"/>
        </w:rPr>
        <w:t xml:space="preserve">Fettweis believes that there was little that the United States could have done to prevent the outbreak of World War II in Europe, </w:t>
      </w:r>
      <w:r w:rsidRPr="00215E16">
        <w:rPr>
          <w:sz w:val="14"/>
        </w:rPr>
        <w:t xml:space="preserve">moreover. </w:t>
      </w:r>
      <w:r w:rsidRPr="00215E16">
        <w:rPr>
          <w:rStyle w:val="StyleUnderline"/>
        </w:rPr>
        <w:t xml:space="preserve">On the contrary, </w:t>
      </w:r>
      <w:r w:rsidRPr="00215E16">
        <w:rPr>
          <w:rStyle w:val="Emphasis"/>
        </w:rPr>
        <w:t>firmer</w:t>
      </w:r>
      <w:r w:rsidRPr="00215E16">
        <w:rPr>
          <w:rStyle w:val="StyleUnderline"/>
        </w:rPr>
        <w:t xml:space="preserve"> U.S. </w:t>
      </w:r>
      <w:r w:rsidRPr="00215E16">
        <w:rPr>
          <w:rStyle w:val="Emphasis"/>
        </w:rPr>
        <w:t>support</w:t>
      </w:r>
      <w:r w:rsidRPr="00215E16">
        <w:rPr>
          <w:rStyle w:val="StyleUnderline"/>
        </w:rPr>
        <w:t xml:space="preserve"> of France and Great Britain might have encouraged those countries to force Germany to evacuate the newly reoccupied Rhineland and to render it much more cautious in its later actions.</w:t>
      </w:r>
      <w:r w:rsidRPr="00215E16">
        <w:rPr>
          <w:sz w:val="14"/>
        </w:rPr>
        <w:t xml:space="preserve"> After he successfully implemented his plan to put troops into the Rhineland in 1936, Hitler told his confidants that a French demand for a withdrawal would have been successful owing to Germany’s military weakness. </w:t>
      </w:r>
      <w:r w:rsidRPr="00215E16">
        <w:rPr>
          <w:rStyle w:val="StyleUnderline"/>
        </w:rPr>
        <w:t>Fettweis even praises the United States because it “had the wisdom to remain neutral for more than two years</w:t>
      </w:r>
      <w:r w:rsidRPr="00215E16">
        <w:rPr>
          <w:sz w:val="14"/>
        </w:rPr>
        <w:t xml:space="preserve">” and thus “escaped the worst of the suffering” (206). </w:t>
      </w:r>
      <w:r w:rsidRPr="00215E16">
        <w:rPr>
          <w:rStyle w:val="Emphasis"/>
        </w:rPr>
        <w:t>This is surely wrong.</w:t>
      </w:r>
      <w:r w:rsidRPr="00215E16">
        <w:rPr>
          <w:sz w:val="14"/>
        </w:rPr>
        <w:t xml:space="preserve"> </w:t>
      </w:r>
      <w:r w:rsidRPr="00215E16">
        <w:rPr>
          <w:rStyle w:val="StyleUnderline"/>
        </w:rPr>
        <w:t>An earlier involvement in the war would doubtless have reduced U.S. casualties</w:t>
      </w:r>
      <w:r w:rsidRPr="00215E16">
        <w:rPr>
          <w:sz w:val="14"/>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r w:rsidRPr="00215E16">
        <w:rPr>
          <w:rStyle w:val="StyleUnderline"/>
        </w:rPr>
        <w:t xml:space="preserve">Fettweis’ work may be quite persuasive because he expresses his views clearly and avoids highly charged language. </w:t>
      </w:r>
      <w:r w:rsidRPr="00215E16">
        <w:rPr>
          <w:sz w:val="14"/>
        </w:rPr>
        <w:t xml:space="preserve">However, if elites agree about dangers from abroad, then popular opinion may have little effect on policy making and policy implementation. </w:t>
      </w:r>
      <w:r w:rsidRPr="006A0BCA">
        <w:rPr>
          <w:rStyle w:val="StyleUnderline"/>
          <w:highlight w:val="cyan"/>
        </w:rPr>
        <w:t xml:space="preserve">Fettweis’ thinking is </w:t>
      </w:r>
      <w:r w:rsidRPr="006A0BCA">
        <w:rPr>
          <w:rStyle w:val="Emphasis"/>
          <w:highlight w:val="cyan"/>
        </w:rPr>
        <w:t>significantly flawed</w:t>
      </w:r>
      <w:r w:rsidRPr="006A0BCA">
        <w:rPr>
          <w:sz w:val="14"/>
          <w:highlight w:val="cyan"/>
        </w:rPr>
        <w:t xml:space="preserve"> </w:t>
      </w:r>
      <w:r w:rsidRPr="006A0BCA">
        <w:rPr>
          <w:rStyle w:val="StyleUnderline"/>
          <w:highlight w:val="cyan"/>
        </w:rPr>
        <w:t>by his assumption that “politics is</w:t>
      </w:r>
      <w:r w:rsidRPr="00215E16">
        <w:rPr>
          <w:sz w:val="14"/>
        </w:rPr>
        <w:t xml:space="preserve">, </w:t>
      </w:r>
      <w:r w:rsidRPr="00215E16">
        <w:rPr>
          <w:rStyle w:val="StyleUnderline"/>
        </w:rPr>
        <w:t xml:space="preserve">and always will be, </w:t>
      </w:r>
      <w:r w:rsidRPr="006A0BCA">
        <w:rPr>
          <w:rStyle w:val="StyleUnderline"/>
          <w:highlight w:val="cyan"/>
        </w:rPr>
        <w:t>the enemy of</w:t>
      </w:r>
      <w:r w:rsidRPr="00215E16">
        <w:rPr>
          <w:rStyle w:val="StyleUnderline"/>
        </w:rPr>
        <w:t xml:space="preserve"> </w:t>
      </w:r>
      <w:r w:rsidRPr="006A0BCA">
        <w:rPr>
          <w:rStyle w:val="StyleUnderline"/>
          <w:highlight w:val="cyan"/>
        </w:rPr>
        <w:t>strategy</w:t>
      </w:r>
      <w:r w:rsidRPr="006A0BCA">
        <w:rPr>
          <w:sz w:val="14"/>
          <w:highlight w:val="cyan"/>
        </w:rPr>
        <w:t>,”</w:t>
      </w:r>
      <w:r w:rsidRPr="00215E16">
        <w:rPr>
          <w:sz w:val="14"/>
        </w:rPr>
        <w:t xml:space="preserve"> and reiterates his point (26, 157). Fettweis adds that “it would be naive to suggest that it is possible to keep politics completely separate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Fettweis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215E16">
        <w:rPr>
          <w:rStyle w:val="StyleUnderline"/>
        </w:rPr>
        <w:t>Appropriate policy decisions are likely to be made on the basis of accurate intelligence and careful assessments rather than adherence to a general outlook.</w:t>
      </w:r>
    </w:p>
    <w:p w14:paraId="39740260" w14:textId="564C1038" w:rsidR="00887147" w:rsidRDefault="00887147" w:rsidP="00887147">
      <w:pPr>
        <w:pStyle w:val="Heading3"/>
      </w:pPr>
      <w:r>
        <w:t xml:space="preserve">New </w:t>
      </w:r>
      <w:r w:rsidR="00CA40A5">
        <w:t>Mod</w:t>
      </w:r>
      <w:r>
        <w:t>---Terror</w:t>
      </w:r>
    </w:p>
    <w:p w14:paraId="328BFD75" w14:textId="77777777" w:rsidR="00887147" w:rsidRDefault="00887147" w:rsidP="00887147">
      <w:pPr>
        <w:pStyle w:val="Heading4"/>
      </w:pPr>
      <w:r>
        <w:t xml:space="preserve">Prolif causes </w:t>
      </w:r>
      <w:r w:rsidRPr="00344448">
        <w:rPr>
          <w:u w:val="single"/>
        </w:rPr>
        <w:t>terror</w:t>
      </w:r>
      <w:r>
        <w:t xml:space="preserve"> and </w:t>
      </w:r>
      <w:r w:rsidRPr="00344448">
        <w:rPr>
          <w:u w:val="single"/>
        </w:rPr>
        <w:t>lone wolf use</w:t>
      </w:r>
      <w:r>
        <w:t xml:space="preserve"> – causes nuke strike </w:t>
      </w:r>
    </w:p>
    <w:p w14:paraId="452897B8" w14:textId="3E619338" w:rsidR="00887147" w:rsidRDefault="00887147" w:rsidP="00887147">
      <w:pPr>
        <w:rPr>
          <w:rStyle w:val="Hyperlink"/>
        </w:rPr>
      </w:pPr>
      <w:r>
        <w:rPr>
          <w:rStyle w:val="Style13ptBold"/>
        </w:rPr>
        <w:t xml:space="preserve">Kleiner 16 ----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92" w:history="1">
        <w:r w:rsidRPr="00642E97">
          <w:rPr>
            <w:rStyle w:val="Hyperlink"/>
          </w:rPr>
          <w:t>http://www.theatlantic.com/international/archive/2016/06/donald-trump-nuclear-weapons/485504/</w:t>
        </w:r>
      </w:hyperlink>
    </w:p>
    <w:p w14:paraId="66A5B282" w14:textId="77777777" w:rsidR="00887147" w:rsidRPr="00C3269E" w:rsidRDefault="00887147" w:rsidP="00887147"/>
    <w:p w14:paraId="4151376C" w14:textId="77777777" w:rsidR="00887147" w:rsidRPr="00344448" w:rsidRDefault="00887147" w:rsidP="00887147">
      <w:pPr>
        <w:rPr>
          <w:rStyle w:val="StyleUnderline"/>
        </w:rPr>
      </w:pPr>
      <w:r w:rsidRPr="00344448">
        <w:rPr>
          <w:sz w:val="12"/>
        </w:rPr>
        <w:t xml:space="preserve">These are by no means the only risks. </w:t>
      </w:r>
      <w:r w:rsidRPr="006A0BCA">
        <w:rPr>
          <w:rStyle w:val="StyleUnderline"/>
          <w:highlight w:val="cyan"/>
        </w:rPr>
        <w:t>There is</w:t>
      </w:r>
      <w:r w:rsidRPr="00344448">
        <w:rPr>
          <w:sz w:val="12"/>
        </w:rPr>
        <w:t xml:space="preserve">, for example, the </w:t>
      </w:r>
      <w:r w:rsidRPr="006A0BCA">
        <w:rPr>
          <w:rStyle w:val="StyleUnderline"/>
          <w:highlight w:val="cyan"/>
        </w:rPr>
        <w:t>risk of</w:t>
      </w:r>
      <w:r w:rsidRPr="00C3269E">
        <w:rPr>
          <w:rStyle w:val="StyleUnderline"/>
        </w:rPr>
        <w:t xml:space="preserve"> an</w:t>
      </w:r>
      <w:r w:rsidRPr="00344448">
        <w:rPr>
          <w:sz w:val="12"/>
        </w:rPr>
        <w:t xml:space="preserve"> </w:t>
      </w:r>
      <w:r w:rsidRPr="006A0BCA">
        <w:rPr>
          <w:rStyle w:val="Emphasis"/>
          <w:highlight w:val="cyan"/>
        </w:rPr>
        <w:t>accident</w:t>
      </w:r>
      <w:r w:rsidRPr="00C3269E">
        <w:rPr>
          <w:rStyle w:val="Emphasis"/>
        </w:rPr>
        <w:t>al firing</w:t>
      </w:r>
      <w:r w:rsidRPr="00344448">
        <w:rPr>
          <w:sz w:val="12"/>
        </w:rPr>
        <w:t xml:space="preserve"> </w:t>
      </w:r>
      <w:r w:rsidRPr="00344448">
        <w:rPr>
          <w:rStyle w:val="StyleUnderline"/>
        </w:rPr>
        <w:t>or</w:t>
      </w:r>
      <w:r w:rsidRPr="00344448">
        <w:rPr>
          <w:sz w:val="12"/>
        </w:rPr>
        <w:t xml:space="preserve"> a </w:t>
      </w:r>
      <w:r w:rsidRPr="006A0BCA">
        <w:rPr>
          <w:rStyle w:val="Emphasis"/>
          <w:highlight w:val="cyan"/>
        </w:rPr>
        <w:t>rogue officer</w:t>
      </w:r>
      <w:r w:rsidRPr="006A0BCA">
        <w:rPr>
          <w:sz w:val="12"/>
          <w:highlight w:val="cyan"/>
        </w:rPr>
        <w:t xml:space="preserve"> </w:t>
      </w:r>
      <w:r w:rsidRPr="006A0BCA">
        <w:rPr>
          <w:rStyle w:val="StyleUnderline"/>
          <w:highlight w:val="cyan"/>
        </w:rPr>
        <w:t>deciding</w:t>
      </w:r>
      <w:r w:rsidRPr="00344448">
        <w:rPr>
          <w:sz w:val="12"/>
        </w:rPr>
        <w:t xml:space="preserve"> that </w:t>
      </w:r>
      <w:r w:rsidRPr="00C3269E">
        <w:rPr>
          <w:rStyle w:val="StyleUnderline"/>
        </w:rPr>
        <w:t>he or she</w:t>
      </w:r>
      <w:r w:rsidRPr="00344448">
        <w:rPr>
          <w:sz w:val="12"/>
        </w:rPr>
        <w:t xml:space="preserve"> </w:t>
      </w:r>
      <w:r w:rsidRPr="00C3269E">
        <w:rPr>
          <w:rStyle w:val="StyleUnderline"/>
        </w:rPr>
        <w:t xml:space="preserve">wants </w:t>
      </w:r>
      <w:r w:rsidRPr="006A0BCA">
        <w:rPr>
          <w:rStyle w:val="StyleUnderline"/>
          <w:highlight w:val="cyan"/>
        </w:rPr>
        <w:t>to launch</w:t>
      </w:r>
      <w:r w:rsidRPr="00C3269E">
        <w:rPr>
          <w:rStyle w:val="StyleUnderline"/>
        </w:rPr>
        <w:t xml:space="preserve"> a nuclear weapon</w:t>
      </w:r>
      <w:r w:rsidRPr="00344448">
        <w:rPr>
          <w:sz w:val="12"/>
        </w:rPr>
        <w:t xml:space="preserve">. </w:t>
      </w:r>
      <w:r w:rsidRPr="00C3269E">
        <w:rPr>
          <w:rStyle w:val="StyleUnderline"/>
        </w:rPr>
        <w:t>There is</w:t>
      </w:r>
      <w:r w:rsidRPr="00344448">
        <w:rPr>
          <w:sz w:val="12"/>
        </w:rPr>
        <w:t xml:space="preserve"> the </w:t>
      </w:r>
      <w:r w:rsidRPr="00C3269E">
        <w:rPr>
          <w:rStyle w:val="StyleUnderline"/>
        </w:rPr>
        <w:t xml:space="preserve">risk of </w:t>
      </w:r>
      <w:r w:rsidRPr="00C3269E">
        <w:rPr>
          <w:rStyle w:val="Emphasis"/>
        </w:rPr>
        <w:t>“</w:t>
      </w:r>
      <w:r w:rsidRPr="006A0BCA">
        <w:rPr>
          <w:rStyle w:val="Emphasis"/>
          <w:highlight w:val="cyan"/>
        </w:rPr>
        <w:t>loose nukes</w:t>
      </w:r>
      <w:r w:rsidRPr="00C3269E">
        <w:rPr>
          <w:rStyle w:val="Emphasis"/>
        </w:rPr>
        <w:t>”</w:t>
      </w:r>
      <w:r w:rsidRPr="00344448">
        <w:rPr>
          <w:sz w:val="12"/>
        </w:rPr>
        <w:t xml:space="preserve"> </w:t>
      </w:r>
      <w:r w:rsidRPr="00C3269E">
        <w:rPr>
          <w:rStyle w:val="StyleUnderline"/>
        </w:rPr>
        <w:t>falling</w:t>
      </w:r>
      <w:r w:rsidRPr="00344448">
        <w:rPr>
          <w:sz w:val="12"/>
        </w:rPr>
        <w:t xml:space="preserve"> into the wrong hands, </w:t>
      </w:r>
      <w:r w:rsidRPr="006A0BCA">
        <w:rPr>
          <w:rStyle w:val="StyleUnderline"/>
          <w:highlight w:val="cyan"/>
        </w:rPr>
        <w:t>and</w:t>
      </w:r>
      <w:r w:rsidRPr="00344448">
        <w:rPr>
          <w:sz w:val="12"/>
        </w:rPr>
        <w:t xml:space="preserve"> the </w:t>
      </w:r>
      <w:r w:rsidRPr="00C3269E">
        <w:rPr>
          <w:rStyle w:val="StyleUnderline"/>
        </w:rPr>
        <w:t>risk</w:t>
      </w:r>
      <w:r w:rsidRPr="00344448">
        <w:rPr>
          <w:sz w:val="12"/>
        </w:rPr>
        <w:t xml:space="preserve"> that </w:t>
      </w:r>
      <w:r w:rsidRPr="00C3269E">
        <w:rPr>
          <w:rStyle w:val="StyleUnderline"/>
        </w:rPr>
        <w:t xml:space="preserve">individual </w:t>
      </w:r>
      <w:r w:rsidRPr="006A0BCA">
        <w:rPr>
          <w:rStyle w:val="StyleUnderline"/>
          <w:highlight w:val="cyan"/>
        </w:rPr>
        <w:t>scientists</w:t>
      </w:r>
      <w:r w:rsidRPr="00344448">
        <w:rPr>
          <w:sz w:val="12"/>
        </w:rPr>
        <w:t xml:space="preserve"> will be willing to </w:t>
      </w:r>
      <w:r w:rsidRPr="006A0BCA">
        <w:rPr>
          <w:rStyle w:val="Emphasis"/>
          <w:highlight w:val="cyan"/>
        </w:rPr>
        <w:t>transfer</w:t>
      </w:r>
      <w:r w:rsidRPr="00C3269E">
        <w:rPr>
          <w:rStyle w:val="Emphasis"/>
        </w:rPr>
        <w:t xml:space="preserve"> nuclear </w:t>
      </w:r>
      <w:r w:rsidRPr="006A0BCA">
        <w:rPr>
          <w:rStyle w:val="Emphasis"/>
          <w:highlight w:val="cyan"/>
        </w:rPr>
        <w:t>tech</w:t>
      </w:r>
      <w:r w:rsidRPr="00C3269E">
        <w:rPr>
          <w:rStyle w:val="Emphasis"/>
        </w:rPr>
        <w:t>nology</w:t>
      </w:r>
      <w:r w:rsidRPr="00344448">
        <w:rPr>
          <w:sz w:val="12"/>
        </w:rPr>
        <w:t xml:space="preserve"> to the highest bidder, </w:t>
      </w:r>
      <w:r w:rsidRPr="006A0BCA">
        <w:rPr>
          <w:rStyle w:val="StyleUnderline"/>
          <w:highlight w:val="cyan"/>
        </w:rPr>
        <w:t>as</w:t>
      </w:r>
      <w:r w:rsidRPr="00C3269E">
        <w:rPr>
          <w:rStyle w:val="StyleUnderline"/>
        </w:rPr>
        <w:t xml:space="preserve"> Pakistan’s A.Q. </w:t>
      </w:r>
      <w:r w:rsidRPr="006A0BCA">
        <w:rPr>
          <w:rStyle w:val="StyleUnderline"/>
          <w:highlight w:val="cyan"/>
        </w:rPr>
        <w:t>Khan did</w:t>
      </w:r>
      <w:r w:rsidRPr="00344448">
        <w:rPr>
          <w:sz w:val="12"/>
        </w:rPr>
        <w:t xml:space="preserve"> in selling nuclear technology </w:t>
      </w:r>
      <w:r w:rsidRPr="00C3269E">
        <w:rPr>
          <w:rStyle w:val="StyleUnderline"/>
        </w:rPr>
        <w:t>to Iran, Libya, and</w:t>
      </w:r>
      <w:r w:rsidRPr="00344448">
        <w:rPr>
          <w:sz w:val="12"/>
        </w:rPr>
        <w:t xml:space="preserve"> </w:t>
      </w:r>
      <w:r w:rsidRPr="00C3269E">
        <w:rPr>
          <w:rStyle w:val="Emphasis"/>
        </w:rPr>
        <w:t>No</w:t>
      </w:r>
      <w:r w:rsidRPr="00344448">
        <w:rPr>
          <w:sz w:val="12"/>
        </w:rPr>
        <w:t xml:space="preserve">rth </w:t>
      </w:r>
      <w:r w:rsidRPr="00C3269E">
        <w:rPr>
          <w:rStyle w:val="Emphasis"/>
        </w:rPr>
        <w:t>Ko</w:t>
      </w:r>
      <w:r w:rsidRPr="00344448">
        <w:rPr>
          <w:sz w:val="12"/>
        </w:rPr>
        <w:t xml:space="preserve">rea. When the nuclear bomb was first being developed, Secretary of War Henry </w:t>
      </w:r>
      <w:r w:rsidRPr="006A0BCA">
        <w:rPr>
          <w:rStyle w:val="StyleUnderline"/>
          <w:highlight w:val="cyan"/>
        </w:rPr>
        <w:t>Stimson offered a</w:t>
      </w:r>
      <w:r w:rsidRPr="00344448">
        <w:rPr>
          <w:sz w:val="12"/>
        </w:rPr>
        <w:t xml:space="preserve"> poignant </w:t>
      </w:r>
      <w:r w:rsidRPr="006A0BCA">
        <w:rPr>
          <w:rStyle w:val="StyleUnderline"/>
          <w:highlight w:val="cyan"/>
        </w:rPr>
        <w:t>warning</w:t>
      </w:r>
      <w:r w:rsidRPr="00C3269E">
        <w:rPr>
          <w:rStyle w:val="StyleUnderline"/>
        </w:rPr>
        <w:t xml:space="preserve"> about </w:t>
      </w:r>
      <w:r w:rsidRPr="006A0BCA">
        <w:rPr>
          <w:rStyle w:val="StyleUnderline"/>
          <w:highlight w:val="cyan"/>
        </w:rPr>
        <w:t>how</w:t>
      </w:r>
      <w:r w:rsidRPr="00C3269E">
        <w:rPr>
          <w:rStyle w:val="StyleUnderline"/>
        </w:rPr>
        <w:t xml:space="preserve"> devastating</w:t>
      </w:r>
      <w:r w:rsidRPr="00344448">
        <w:rPr>
          <w:sz w:val="12"/>
        </w:rPr>
        <w:t xml:space="preserve"> the </w:t>
      </w:r>
      <w:r w:rsidRPr="00C3269E">
        <w:rPr>
          <w:rStyle w:val="StyleUnderline"/>
        </w:rPr>
        <w:t>weapon would be</w:t>
      </w:r>
      <w:r w:rsidRPr="00344448">
        <w:rPr>
          <w:sz w:val="12"/>
        </w:rPr>
        <w:t>. He told President Henry Truman that “</w:t>
      </w:r>
      <w:r w:rsidRPr="006A0BCA">
        <w:rPr>
          <w:rStyle w:val="StyleUnderline"/>
          <w:highlight w:val="cyan"/>
        </w:rPr>
        <w:t>such</w:t>
      </w:r>
      <w:r w:rsidRPr="00344448">
        <w:rPr>
          <w:sz w:val="12"/>
        </w:rPr>
        <w:t xml:space="preserve"> a weapon </w:t>
      </w:r>
      <w:r w:rsidRPr="006A0BCA">
        <w:rPr>
          <w:rStyle w:val="StyleUnderline"/>
          <w:highlight w:val="cyan"/>
        </w:rPr>
        <w:t>may be constructed</w:t>
      </w:r>
      <w:r w:rsidRPr="006A0BCA">
        <w:rPr>
          <w:sz w:val="12"/>
          <w:highlight w:val="cyan"/>
        </w:rPr>
        <w:t xml:space="preserve"> </w:t>
      </w:r>
      <w:r w:rsidRPr="006A0BCA">
        <w:rPr>
          <w:rStyle w:val="Emphasis"/>
          <w:highlight w:val="cyan"/>
        </w:rPr>
        <w:t>in secret</w:t>
      </w:r>
      <w:r w:rsidRPr="006A0BCA">
        <w:rPr>
          <w:sz w:val="12"/>
          <w:highlight w:val="cyan"/>
        </w:rPr>
        <w:t xml:space="preserve"> </w:t>
      </w:r>
      <w:r w:rsidRPr="006A0BCA">
        <w:rPr>
          <w:rStyle w:val="StyleUnderline"/>
          <w:highlight w:val="cyan"/>
        </w:rPr>
        <w:t>and used</w:t>
      </w:r>
      <w:r w:rsidRPr="006A0BCA">
        <w:rPr>
          <w:sz w:val="12"/>
          <w:highlight w:val="cyan"/>
        </w:rPr>
        <w:t xml:space="preserve"> </w:t>
      </w:r>
      <w:r w:rsidRPr="006A0BCA">
        <w:rPr>
          <w:rStyle w:val="Emphasis"/>
          <w:highlight w:val="cyan"/>
        </w:rPr>
        <w:t>suddenly</w:t>
      </w:r>
      <w:r w:rsidRPr="00344448">
        <w:rPr>
          <w:sz w:val="12"/>
        </w:rPr>
        <w:t xml:space="preserve"> and effectively </w:t>
      </w:r>
      <w:r w:rsidRPr="00C3269E">
        <w:rPr>
          <w:rStyle w:val="StyleUnderline"/>
        </w:rPr>
        <w:t>with</w:t>
      </w:r>
      <w:r w:rsidRPr="00344448">
        <w:rPr>
          <w:sz w:val="12"/>
        </w:rPr>
        <w:t xml:space="preserve"> </w:t>
      </w:r>
      <w:r w:rsidRPr="00C3269E">
        <w:rPr>
          <w:rStyle w:val="Emphasis"/>
        </w:rPr>
        <w:t>devastating power</w:t>
      </w:r>
      <w:r w:rsidRPr="00344448">
        <w:rPr>
          <w:sz w:val="12"/>
        </w:rPr>
        <w:t xml:space="preserve"> </w:t>
      </w:r>
      <w:r w:rsidRPr="00C3269E">
        <w:rPr>
          <w:rStyle w:val="StyleUnderline"/>
        </w:rPr>
        <w:t>by a</w:t>
      </w:r>
      <w:r w:rsidRPr="00344448">
        <w:rPr>
          <w:sz w:val="12"/>
        </w:rPr>
        <w:t xml:space="preserve"> willful nation or </w:t>
      </w:r>
      <w:r w:rsidRPr="00344448">
        <w:rPr>
          <w:rStyle w:val="StyleUnderline"/>
        </w:rPr>
        <w:t>group against a</w:t>
      </w:r>
      <w:r w:rsidRPr="00344448">
        <w:rPr>
          <w:sz w:val="12"/>
        </w:rPr>
        <w:t xml:space="preserve">n unsuspecting </w:t>
      </w:r>
      <w:r w:rsidRPr="00344448">
        <w:rPr>
          <w:rStyle w:val="StyleUnderline"/>
        </w:rPr>
        <w:t>nation</w:t>
      </w:r>
      <w:r w:rsidRPr="00344448">
        <w:rPr>
          <w:sz w:val="12"/>
        </w:rPr>
        <w:t xml:space="preserve"> or group of </w:t>
      </w:r>
      <w:r w:rsidRPr="00344448">
        <w:rPr>
          <w:rStyle w:val="StyleUnderline"/>
        </w:rPr>
        <w:t>much greater</w:t>
      </w:r>
      <w:r w:rsidRPr="00344448">
        <w:rPr>
          <w:sz w:val="12"/>
        </w:rPr>
        <w:t xml:space="preserve"> size and material power.” Today, </w:t>
      </w:r>
      <w:r w:rsidRPr="006A0BCA">
        <w:rPr>
          <w:rStyle w:val="StyleUnderline"/>
          <w:highlight w:val="cyan"/>
        </w:rPr>
        <w:t>America’s</w:t>
      </w:r>
      <w:r w:rsidRPr="00344448">
        <w:rPr>
          <w:sz w:val="12"/>
        </w:rPr>
        <w:t xml:space="preserve"> “greater </w:t>
      </w:r>
      <w:r w:rsidRPr="006A0BCA">
        <w:rPr>
          <w:rStyle w:val="StyleUnderline"/>
          <w:highlight w:val="cyan"/>
        </w:rPr>
        <w:t>size</w:t>
      </w:r>
      <w:r w:rsidRPr="00344448">
        <w:rPr>
          <w:rStyle w:val="StyleUnderline"/>
        </w:rPr>
        <w:t xml:space="preserve"> and material power” </w:t>
      </w:r>
      <w:r w:rsidRPr="006A0BCA">
        <w:rPr>
          <w:rStyle w:val="Emphasis"/>
          <w:highlight w:val="cyan"/>
        </w:rPr>
        <w:t>can’t</w:t>
      </w:r>
      <w:r w:rsidRPr="00344448">
        <w:rPr>
          <w:sz w:val="12"/>
        </w:rPr>
        <w:t xml:space="preserve"> necessarily </w:t>
      </w:r>
      <w:r w:rsidRPr="006A0BCA">
        <w:rPr>
          <w:rStyle w:val="StyleUnderline"/>
          <w:highlight w:val="cyan"/>
        </w:rPr>
        <w:t>stop</w:t>
      </w:r>
      <w:r w:rsidRPr="00344448">
        <w:rPr>
          <w:sz w:val="12"/>
        </w:rPr>
        <w:t xml:space="preserve"> a </w:t>
      </w:r>
      <w:r w:rsidRPr="00344448">
        <w:rPr>
          <w:rStyle w:val="Emphasis"/>
        </w:rPr>
        <w:t xml:space="preserve">nuclear </w:t>
      </w:r>
      <w:r w:rsidRPr="006A0BCA">
        <w:rPr>
          <w:rStyle w:val="Emphasis"/>
          <w:highlight w:val="cyan"/>
        </w:rPr>
        <w:t>strike</w:t>
      </w:r>
      <w:r w:rsidRPr="00344448">
        <w:rPr>
          <w:rStyle w:val="StyleUnderline"/>
        </w:rPr>
        <w:t>,</w:t>
      </w:r>
      <w:r w:rsidRPr="00344448">
        <w:rPr>
          <w:sz w:val="12"/>
        </w:rPr>
        <w:t xml:space="preserve"> particularly </w:t>
      </w:r>
      <w:r w:rsidRPr="006A0BCA">
        <w:rPr>
          <w:rStyle w:val="StyleUnderline"/>
          <w:highlight w:val="cyan"/>
        </w:rPr>
        <w:t>if</w:t>
      </w:r>
      <w:r w:rsidRPr="00344448">
        <w:rPr>
          <w:sz w:val="12"/>
        </w:rPr>
        <w:t xml:space="preserve"> the </w:t>
      </w:r>
      <w:r w:rsidRPr="006A0BCA">
        <w:rPr>
          <w:rStyle w:val="StyleUnderline"/>
          <w:highlight w:val="cyan"/>
        </w:rPr>
        <w:t>materials fall</w:t>
      </w:r>
      <w:r w:rsidRPr="00344448">
        <w:rPr>
          <w:sz w:val="12"/>
        </w:rPr>
        <w:t xml:space="preserve"> in</w:t>
      </w:r>
      <w:r w:rsidRPr="006A0BCA">
        <w:rPr>
          <w:rStyle w:val="StyleUnderline"/>
          <w:highlight w:val="cyan"/>
        </w:rPr>
        <w:t>to</w:t>
      </w:r>
      <w:r w:rsidRPr="00344448">
        <w:rPr>
          <w:sz w:val="12"/>
        </w:rPr>
        <w:t xml:space="preserve"> the </w:t>
      </w:r>
      <w:r w:rsidRPr="00344448">
        <w:rPr>
          <w:rStyle w:val="StyleUnderline"/>
        </w:rPr>
        <w:t xml:space="preserve">hands of </w:t>
      </w:r>
      <w:r w:rsidRPr="006A0BCA">
        <w:rPr>
          <w:rStyle w:val="StyleUnderline"/>
          <w:highlight w:val="cyan"/>
        </w:rPr>
        <w:t>terrorists</w:t>
      </w:r>
      <w:r w:rsidRPr="00344448">
        <w:rPr>
          <w:rStyle w:val="StyleUnderline"/>
        </w:rPr>
        <w:t>.</w:t>
      </w:r>
    </w:p>
    <w:p w14:paraId="676E56C2" w14:textId="77777777" w:rsidR="004220A1" w:rsidRPr="00E45371" w:rsidRDefault="004220A1" w:rsidP="004220A1">
      <w:pPr>
        <w:pStyle w:val="Heading4"/>
      </w:pPr>
      <w:r w:rsidRPr="00655188">
        <w:rPr>
          <w:u w:val="single"/>
        </w:rPr>
        <w:t>Terrorism</w:t>
      </w:r>
      <w:r>
        <w:t xml:space="preserve"> causes </w:t>
      </w:r>
      <w:r w:rsidRPr="00655188">
        <w:rPr>
          <w:u w:val="single"/>
        </w:rPr>
        <w:t>extinction</w:t>
      </w:r>
    </w:p>
    <w:p w14:paraId="0F034C56" w14:textId="77777777" w:rsidR="004220A1" w:rsidRDefault="004220A1" w:rsidP="004220A1">
      <w:pPr>
        <w:rPr>
          <w:rStyle w:val="Hyperlink"/>
        </w:rPr>
      </w:pPr>
      <w:r>
        <w:t xml:space="preserve">Nickolas </w:t>
      </w:r>
      <w:r w:rsidRPr="00555F3B">
        <w:rPr>
          <w:rStyle w:val="Style13ptBold"/>
        </w:rPr>
        <w:t>Roth 17</w:t>
      </w:r>
      <w:r>
        <w:t xml:space="preserve"> &amp; Matthew Bunn, research associate at the Belfer Center’s Project on Managing the Atom at Harvard University, professor of practice at the Harvard Kennedy School, 9/28/17, “The effects of a single terrorist nuclear bomb”, </w:t>
      </w:r>
      <w:hyperlink r:id="rId93" w:history="1">
        <w:r w:rsidRPr="00367B56">
          <w:rPr>
            <w:rStyle w:val="Hyperlink"/>
          </w:rPr>
          <w:t>https://thebulletin.org/2017/09/the-effects-of-a-single-terrorist-nuclear-bomb/</w:t>
        </w:r>
      </w:hyperlink>
    </w:p>
    <w:p w14:paraId="0C943C63" w14:textId="77777777" w:rsidR="004220A1" w:rsidRPr="00B43275" w:rsidRDefault="004220A1" w:rsidP="004220A1"/>
    <w:p w14:paraId="2DDD5DD6" w14:textId="77777777" w:rsidR="004220A1" w:rsidRDefault="004220A1" w:rsidP="004220A1">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6A0BCA">
        <w:rPr>
          <w:rStyle w:val="StyleUnderline"/>
          <w:highlight w:val="cyan"/>
        </w:rPr>
        <w:t>The country attacked might</w:t>
      </w:r>
      <w:r w:rsidRPr="00855160">
        <w:rPr>
          <w:rStyle w:val="StyleUnderline"/>
        </w:rPr>
        <w:t xml:space="preserve"> well </w:t>
      </w:r>
      <w:r w:rsidRPr="006A0BCA">
        <w:rPr>
          <w:rStyle w:val="Emphasis"/>
          <w:highlight w:val="cyan"/>
        </w:rPr>
        <w:t>lash out militarily</w:t>
      </w:r>
      <w:r w:rsidRPr="00855160">
        <w:rPr>
          <w:sz w:val="16"/>
        </w:rPr>
        <w:t xml:space="preserve"> at whatever countries it thought might bear a portion of responsibility. (A terrifying description of the kinds of discussions that might occur appeared in Brian Jenkins’ book, Will Terrorists Go Nuclear?) </w:t>
      </w:r>
      <w:r w:rsidRPr="006A0BCA">
        <w:rPr>
          <w:rStyle w:val="StyleUnderline"/>
          <w:highlight w:val="cyan"/>
        </w:rPr>
        <w:t>With the nuclear threshold</w:t>
      </w:r>
      <w:r w:rsidRPr="00855160">
        <w:rPr>
          <w:rStyle w:val="StyleUnderline"/>
        </w:rPr>
        <w:t xml:space="preserve"> already </w:t>
      </w:r>
      <w:r w:rsidRPr="006A0BCA">
        <w:rPr>
          <w:rStyle w:val="StyleUnderline"/>
          <w:highlight w:val="cyan"/>
        </w:rPr>
        <w:t>crossed</w:t>
      </w:r>
      <w:r w:rsidRPr="00855160">
        <w:rPr>
          <w:sz w:val="16"/>
        </w:rPr>
        <w:t xml:space="preserve"> in this scenario—at least by terrorists—</w:t>
      </w:r>
      <w:r w:rsidRPr="008D64C2">
        <w:rPr>
          <w:sz w:val="16"/>
        </w:rPr>
        <w:t xml:space="preserve">it </w:t>
      </w:r>
      <w:r w:rsidRPr="008D64C2">
        <w:rPr>
          <w:rStyle w:val="StyleUnderline"/>
        </w:rPr>
        <w:t>is conceivable that some of</w:t>
      </w:r>
      <w:r w:rsidRPr="00855160">
        <w:rPr>
          <w:rStyle w:val="StyleUnderline"/>
        </w:rPr>
        <w:t xml:space="preserve"> the resulting </w:t>
      </w:r>
      <w:r w:rsidRPr="006A0BCA">
        <w:rPr>
          <w:rStyle w:val="StyleUnderline"/>
          <w:highlight w:val="cyan"/>
        </w:rPr>
        <w:t>conflicts</w:t>
      </w:r>
      <w:r w:rsidRPr="008D64C2">
        <w:rPr>
          <w:rStyle w:val="StyleUnderline"/>
        </w:rPr>
        <w:t xml:space="preserve"> might </w:t>
      </w:r>
      <w:r w:rsidRPr="006A0BCA">
        <w:rPr>
          <w:rStyle w:val="Emphasis"/>
          <w:highlight w:val="cyan"/>
        </w:rPr>
        <w:t>escalate to nuclear use.</w:t>
      </w:r>
      <w:r w:rsidRPr="008D64C2">
        <w:rPr>
          <w:sz w:val="16"/>
        </w:rPr>
        <w:t xml:space="preserve"> </w:t>
      </w:r>
      <w:r w:rsidRPr="008D64C2">
        <w:rPr>
          <w:rStyle w:val="StyleUnderline"/>
        </w:rPr>
        <w:t xml:space="preserve">International politics could become </w:t>
      </w:r>
      <w:r w:rsidRPr="008D64C2">
        <w:rPr>
          <w:sz w:val="16"/>
        </w:rPr>
        <w:t xml:space="preserve">more </w:t>
      </w:r>
      <w:r w:rsidRPr="008D64C2">
        <w:rPr>
          <w:rStyle w:val="Emphasis"/>
        </w:rPr>
        <w:t>brutish</w:t>
      </w:r>
      <w:r w:rsidRPr="008D64C2">
        <w:rPr>
          <w:sz w:val="16"/>
        </w:rPr>
        <w:t xml:space="preserve"> </w:t>
      </w:r>
      <w:r w:rsidRPr="008D64C2">
        <w:rPr>
          <w:rStyle w:val="StyleUnderline"/>
        </w:rPr>
        <w:t>and</w:t>
      </w:r>
      <w:r w:rsidRPr="008D64C2">
        <w:rPr>
          <w:sz w:val="16"/>
        </w:rPr>
        <w:t xml:space="preserve"> </w:t>
      </w:r>
      <w:r w:rsidRPr="008D64C2">
        <w:rPr>
          <w:rStyle w:val="Emphasis"/>
        </w:rPr>
        <w:t>violent,</w:t>
      </w:r>
      <w:r w:rsidRPr="008D64C2">
        <w:rPr>
          <w:sz w:val="16"/>
        </w:rPr>
        <w:t xml:space="preserve"> </w:t>
      </w:r>
      <w:r w:rsidRPr="008D64C2">
        <w:rPr>
          <w:rStyle w:val="StyleUnderline"/>
        </w:rPr>
        <w:t>with powerful states taking unilateral action</w:t>
      </w:r>
      <w:r w:rsidRPr="008D64C2">
        <w:rPr>
          <w:sz w:val="16"/>
        </w:rPr>
        <w:t xml:space="preserve">, </w:t>
      </w:r>
      <w:r w:rsidRPr="008D64C2">
        <w:rPr>
          <w:rStyle w:val="StyleUnderline"/>
        </w:rPr>
        <w:t xml:space="preserve">by force </w:t>
      </w:r>
      <w:r w:rsidRPr="008D64C2">
        <w:rPr>
          <w:sz w:val="16"/>
        </w:rPr>
        <w:t>if necessary, in an effort</w:t>
      </w:r>
      <w:r w:rsidRPr="00855160">
        <w:rPr>
          <w:sz w:val="16"/>
        </w:rPr>
        <w:t xml:space="preserve"> to ensure their security. </w:t>
      </w:r>
      <w:r w:rsidRPr="00855160">
        <w:rPr>
          <w:rStyle w:val="StyleUnderline"/>
        </w:rPr>
        <w:t>After 9/11, the</w:t>
      </w:r>
      <w:r w:rsidRPr="00855160">
        <w:rPr>
          <w:sz w:val="16"/>
        </w:rPr>
        <w:t xml:space="preserve"> </w:t>
      </w:r>
      <w:r w:rsidRPr="00855160">
        <w:rPr>
          <w:rStyle w:val="Emphasis"/>
        </w:rPr>
        <w:t>U</w:t>
      </w:r>
      <w:r w:rsidRPr="00855160">
        <w:rPr>
          <w:sz w:val="16"/>
        </w:rPr>
        <w:t xml:space="preserve">nited </w:t>
      </w:r>
      <w:r w:rsidRPr="00855160">
        <w:rPr>
          <w:rStyle w:val="Emphasis"/>
        </w:rPr>
        <w:t>S</w:t>
      </w:r>
      <w:r w:rsidRPr="00855160">
        <w:rPr>
          <w:sz w:val="16"/>
        </w:rPr>
        <w:t xml:space="preserve">tates </w:t>
      </w:r>
      <w:r w:rsidRPr="00855160">
        <w:rPr>
          <w:rStyle w:val="StyleUnderline"/>
        </w:rPr>
        <w:t>led the invasions of two sovereign 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2065933E" w14:textId="77777777" w:rsidR="004220A1" w:rsidRPr="00855160" w:rsidRDefault="004220A1" w:rsidP="004220A1">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855160">
        <w:rPr>
          <w:rStyle w:val="StyleUnderline"/>
        </w:rPr>
        <w:t>Powerful states would likely demand</w:t>
      </w:r>
      <w:r w:rsidRPr="00855160">
        <w:rPr>
          <w:sz w:val="16"/>
        </w:rPr>
        <w:t xml:space="preserve"> that </w:t>
      </w:r>
      <w:r w:rsidRPr="00855160">
        <w:rPr>
          <w:rStyle w:val="StyleUnderline"/>
        </w:rPr>
        <w:t>others surrender their nuclear material or accept foreign troops</w:t>
      </w:r>
      <w:r w:rsidRPr="00855160">
        <w:rPr>
          <w:sz w:val="16"/>
        </w:rPr>
        <w:t xml:space="preserve"> (or other imposed security measures) to guard it.</w:t>
      </w:r>
    </w:p>
    <w:p w14:paraId="73CE6359" w14:textId="77777777" w:rsidR="004220A1" w:rsidRPr="00D726CE" w:rsidRDefault="004220A1" w:rsidP="004220A1">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6A0BCA">
        <w:rPr>
          <w:rStyle w:val="StyleUnderline"/>
          <w:highlight w:val="cyan"/>
        </w:rPr>
        <w:t>major powers may feel compelled to</w:t>
      </w:r>
      <w:r w:rsidRPr="00855160">
        <w:rPr>
          <w:rStyle w:val="StyleUnderline"/>
        </w:rPr>
        <w:t xml:space="preserve"> more freely </w:t>
      </w:r>
      <w:r w:rsidRPr="006A0BCA">
        <w:rPr>
          <w:rStyle w:val="StyleUnderline"/>
          <w:highlight w:val="cyan"/>
        </w:rPr>
        <w:t xml:space="preserve">engage in </w:t>
      </w:r>
      <w:r w:rsidRPr="006A0BCA">
        <w:rPr>
          <w:rStyle w:val="Emphasis"/>
          <w:highlight w:val="cyan"/>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8D64C2">
        <w:rPr>
          <w:rStyle w:val="StyleUnderline"/>
        </w:rPr>
        <w:t xml:space="preserve">conventional </w:t>
      </w:r>
      <w:r w:rsidRPr="006A0BCA">
        <w:rPr>
          <w:rStyle w:val="StyleUnderline"/>
          <w:highlight w:val="cyan"/>
        </w:rPr>
        <w:t xml:space="preserve">rules of sovereignty </w:t>
      </w:r>
      <w:r w:rsidRPr="006A0BCA">
        <w:rPr>
          <w:rStyle w:val="Emphasis"/>
          <w:highlight w:val="cyan"/>
        </w:rPr>
        <w:t>would be abandoned overnight</w:t>
      </w:r>
      <w:r w:rsidRPr="00855160">
        <w:rPr>
          <w:rStyle w:val="StyleUnderline"/>
        </w:rPr>
        <w:t>.”</w:t>
      </w:r>
      <w:r w:rsidRPr="00855160">
        <w:rPr>
          <w:sz w:val="16"/>
        </w:rPr>
        <w:t xml:space="preserve"> </w:t>
      </w:r>
      <w:r w:rsidRPr="006A0BCA">
        <w:rPr>
          <w:rStyle w:val="StyleUnderline"/>
          <w:highlight w:val="cyan"/>
        </w:rPr>
        <w:t>Confidence in</w:t>
      </w:r>
      <w:r w:rsidRPr="00855160">
        <w:rPr>
          <w:sz w:val="16"/>
        </w:rPr>
        <w:t xml:space="preserve"> both the national security institutions of the country attacked and </w:t>
      </w:r>
      <w:r w:rsidRPr="006A0BCA">
        <w:rPr>
          <w:rStyle w:val="StyleUnderline"/>
          <w:highlight w:val="cyan"/>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8D64C2">
        <w:rPr>
          <w:rStyle w:val="StyleUnderline"/>
        </w:rPr>
        <w:t xml:space="preserve">might </w:t>
      </w:r>
      <w:r w:rsidRPr="006A0BCA">
        <w:rPr>
          <w:rStyle w:val="StyleUnderline"/>
          <w:highlight w:val="cyan"/>
        </w:rPr>
        <w:t>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6EFEF494" w14:textId="6A09E0A8" w:rsidR="004220A1" w:rsidRDefault="004220A1" w:rsidP="004220A1">
      <w:pPr>
        <w:pStyle w:val="Heading3"/>
      </w:pPr>
      <w:r>
        <w:t xml:space="preserve">New </w:t>
      </w:r>
      <w:r w:rsidR="00CA40A5">
        <w:t>Mod</w:t>
      </w:r>
      <w:r>
        <w:t>---Terror---A2: No Impact</w:t>
      </w:r>
    </w:p>
    <w:p w14:paraId="45F9CAC6" w14:textId="77777777" w:rsidR="004220A1" w:rsidRPr="00DA0C49" w:rsidRDefault="004220A1" w:rsidP="004220A1">
      <w:pPr>
        <w:pStyle w:val="Heading4"/>
        <w:rPr>
          <w:rFonts w:cs="Times New Roman"/>
        </w:rPr>
      </w:pPr>
      <w:r w:rsidRPr="00DA0C49">
        <w:rPr>
          <w:rFonts w:cs="Times New Roman"/>
        </w:rPr>
        <w:t>Nuclear terror causes accidental US/Russia nuclear war---extinction</w:t>
      </w:r>
    </w:p>
    <w:p w14:paraId="1AE4F542" w14:textId="77777777" w:rsidR="004220A1" w:rsidRDefault="004220A1" w:rsidP="004220A1">
      <w:r w:rsidRPr="00DA0C49">
        <w:rPr>
          <w:rStyle w:val="Style13ptBold"/>
        </w:rPr>
        <w:t>Barrett 13</w:t>
      </w:r>
      <w:r w:rsidRPr="00DA0C49">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5CA1AAF5" w14:textId="77777777" w:rsidR="004220A1" w:rsidRPr="00DA0C49" w:rsidRDefault="004220A1" w:rsidP="004220A1"/>
    <w:p w14:paraId="41286BDF" w14:textId="77777777" w:rsidR="004220A1" w:rsidRPr="00DA0C49" w:rsidRDefault="004220A1" w:rsidP="004220A1">
      <w:pPr>
        <w:rPr>
          <w:sz w:val="14"/>
        </w:rPr>
      </w:pPr>
      <w:r w:rsidRPr="006A0BCA">
        <w:rPr>
          <w:highlight w:val="cyan"/>
          <w:u w:val="single"/>
        </w:rPr>
        <w:t>War involving</w:t>
      </w:r>
      <w:r w:rsidRPr="00DA0C49">
        <w:rPr>
          <w:u w:val="single"/>
        </w:rPr>
        <w:t xml:space="preserve"> significant fractions of the </w:t>
      </w:r>
      <w:r w:rsidRPr="006A0BCA">
        <w:rPr>
          <w:highlight w:val="cyan"/>
          <w:u w:val="single"/>
        </w:rPr>
        <w:t>U.S. and Russian</w:t>
      </w:r>
      <w:r w:rsidRPr="00DA0C49">
        <w:rPr>
          <w:u w:val="single"/>
        </w:rPr>
        <w:t xml:space="preserve"> nuclear </w:t>
      </w:r>
      <w:r w:rsidRPr="006A0BCA">
        <w:rPr>
          <w:highlight w:val="cyan"/>
          <w:u w:val="single"/>
        </w:rPr>
        <w:t>arsenals,</w:t>
      </w:r>
      <w:r w:rsidRPr="00DA0C49">
        <w:rPr>
          <w:u w:val="single"/>
        </w:rPr>
        <w:t xml:space="preserve"> </w:t>
      </w:r>
      <w:r w:rsidRPr="00DA0C49">
        <w:rPr>
          <w:sz w:val="14"/>
        </w:rPr>
        <w:t xml:space="preserve">which are by far </w:t>
      </w:r>
      <w:r w:rsidRPr="00DA0C49">
        <w:rPr>
          <w:u w:val="single"/>
        </w:rPr>
        <w:t>the largest of any nations</w:t>
      </w:r>
      <w:r w:rsidRPr="00DA0C49">
        <w:rPr>
          <w:sz w:val="14"/>
        </w:rPr>
        <w:t xml:space="preserve">, </w:t>
      </w:r>
      <w:r w:rsidRPr="006A0BCA">
        <w:rPr>
          <w:highlight w:val="cyan"/>
          <w:u w:val="single"/>
        </w:rPr>
        <w:t>could have globally catastrophic effects</w:t>
      </w:r>
      <w:r w:rsidRPr="00DA0C49">
        <w:rPr>
          <w:sz w:val="14"/>
        </w:rPr>
        <w:t xml:space="preserve"> such as severely reducing food production for years,1 potentially </w:t>
      </w:r>
      <w:r w:rsidRPr="006A0BCA">
        <w:rPr>
          <w:highlight w:val="cyan"/>
          <w:u w:val="single"/>
        </w:rPr>
        <w:t>leading to</w:t>
      </w:r>
      <w:r w:rsidRPr="00DA0C49">
        <w:rPr>
          <w:u w:val="single"/>
        </w:rPr>
        <w:t xml:space="preserve"> collapse of modern civilization worldwide and even the </w:t>
      </w:r>
      <w:r w:rsidRPr="006A0BCA">
        <w:rPr>
          <w:rStyle w:val="Emphasis"/>
          <w:highlight w:val="cyan"/>
        </w:rPr>
        <w:t>extinction of humanity</w:t>
      </w:r>
      <w:r w:rsidRPr="00DA0C49">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DA0C49">
        <w:rPr>
          <w:sz w:val="12"/>
        </w:rPr>
        <w:t>¶</w:t>
      </w:r>
      <w:r w:rsidRPr="00DA0C49">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DA0C49">
        <w:rPr>
          <w:sz w:val="12"/>
        </w:rPr>
        <w:t>¶</w:t>
      </w:r>
      <w:r w:rsidRPr="00DA0C49">
        <w:rPr>
          <w:sz w:val="14"/>
        </w:rPr>
        <w:t xml:space="preserve"> Many people believe that with the end of the Cold War and with improved relations between the United States and Russia, the risk of East-West nuclear war was significantly reduced.6 However, it has also been argued that </w:t>
      </w:r>
      <w:r w:rsidRPr="006A0BCA">
        <w:rPr>
          <w:rStyle w:val="Emphasis"/>
          <w:highlight w:val="cyan"/>
        </w:rPr>
        <w:t>inadvertent nuclear war</w:t>
      </w:r>
      <w:r w:rsidRPr="00DA0C49">
        <w:rPr>
          <w:u w:val="single"/>
        </w:rPr>
        <w:t xml:space="preserve"> between the United States and Russia has </w:t>
      </w:r>
      <w:r w:rsidRPr="006A0BCA">
        <w:rPr>
          <w:highlight w:val="cyan"/>
          <w:u w:val="single"/>
        </w:rPr>
        <w:t>continue</w:t>
      </w:r>
      <w:r w:rsidRPr="00DA0C49">
        <w:rPr>
          <w:sz w:val="14"/>
        </w:rPr>
        <w:t xml:space="preserve">d </w:t>
      </w:r>
      <w:r w:rsidRPr="006A0BCA">
        <w:rPr>
          <w:highlight w:val="cyan"/>
          <w:u w:val="single"/>
        </w:rPr>
        <w:t>to present</w:t>
      </w:r>
      <w:r w:rsidRPr="00DA0C49">
        <w:rPr>
          <w:u w:val="single"/>
        </w:rPr>
        <w:t xml:space="preserve"> a </w:t>
      </w:r>
      <w:r w:rsidRPr="006A0BCA">
        <w:rPr>
          <w:rStyle w:val="Emphasis"/>
          <w:highlight w:val="cyan"/>
        </w:rPr>
        <w:t>substantial risk</w:t>
      </w:r>
      <w:r w:rsidRPr="00DA0C49">
        <w:rPr>
          <w:sz w:val="14"/>
        </w:rPr>
        <w:t>.7 While the United States and Russia are not actively threatening each other with war, they have remained ready to launch nuclear missiles in response to indications of attack.8</w:t>
      </w:r>
      <w:r w:rsidRPr="00DA0C49">
        <w:rPr>
          <w:sz w:val="12"/>
        </w:rPr>
        <w:t>¶</w:t>
      </w:r>
      <w:r w:rsidRPr="00DA0C49">
        <w:rPr>
          <w:sz w:val="14"/>
        </w:rPr>
        <w:t xml:space="preserve"> </w:t>
      </w:r>
      <w:r w:rsidRPr="00DA0C49">
        <w:rPr>
          <w:u w:val="single"/>
        </w:rPr>
        <w:t>False indicators of nuclear attack could be caused in several ways</w:t>
      </w:r>
      <w:r w:rsidRPr="00DA0C49">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6A0BCA">
        <w:rPr>
          <w:highlight w:val="cyan"/>
          <w:u w:val="single"/>
        </w:rPr>
        <w:t>terrorist groups</w:t>
      </w:r>
      <w:r w:rsidRPr="00DA0C49">
        <w:rPr>
          <w:u w:val="single"/>
        </w:rPr>
        <w:t xml:space="preserve"> or other actors </w:t>
      </w:r>
      <w:r w:rsidRPr="006A0BCA">
        <w:rPr>
          <w:highlight w:val="cyan"/>
          <w:u w:val="single"/>
        </w:rPr>
        <w:t>might cause attacks on</w:t>
      </w:r>
      <w:r w:rsidRPr="00DA0C49">
        <w:rPr>
          <w:u w:val="single"/>
        </w:rPr>
        <w:t xml:space="preserve"> either </w:t>
      </w:r>
      <w:r w:rsidRPr="006A0BCA">
        <w:rPr>
          <w:highlight w:val="cyan"/>
          <w:u w:val="single"/>
        </w:rPr>
        <w:t xml:space="preserve">the </w:t>
      </w:r>
      <w:r w:rsidRPr="006A0BCA">
        <w:rPr>
          <w:rStyle w:val="Emphasis"/>
          <w:highlight w:val="cyan"/>
        </w:rPr>
        <w:t>U</w:t>
      </w:r>
      <w:r w:rsidRPr="00DA0C49">
        <w:rPr>
          <w:u w:val="single"/>
        </w:rPr>
        <w:t xml:space="preserve">nited </w:t>
      </w:r>
      <w:r w:rsidRPr="006A0BCA">
        <w:rPr>
          <w:rStyle w:val="Emphasis"/>
          <w:highlight w:val="cyan"/>
        </w:rPr>
        <w:t>S</w:t>
      </w:r>
      <w:r w:rsidRPr="00DA0C49">
        <w:rPr>
          <w:u w:val="single"/>
        </w:rPr>
        <w:t xml:space="preserve">tates </w:t>
      </w:r>
      <w:r w:rsidRPr="006A0BCA">
        <w:rPr>
          <w:highlight w:val="cyan"/>
          <w:u w:val="single"/>
        </w:rPr>
        <w:t>or Russia that resemble</w:t>
      </w:r>
      <w:r w:rsidRPr="00DA0C49">
        <w:rPr>
          <w:u w:val="single"/>
        </w:rPr>
        <w:t xml:space="preserve"> some kind of nuclear </w:t>
      </w:r>
      <w:r w:rsidRPr="006A0BCA">
        <w:rPr>
          <w:highlight w:val="cyan"/>
          <w:u w:val="single"/>
        </w:rPr>
        <w:t>attack by the other</w:t>
      </w:r>
      <w:r w:rsidRPr="00DA0C49">
        <w:rPr>
          <w:u w:val="single"/>
        </w:rPr>
        <w:t xml:space="preserve"> nation by actions such as exploding a stolen or improvised nuclear bomb</w:t>
      </w:r>
      <w:r w:rsidRPr="00DA0C49">
        <w:rPr>
          <w:sz w:val="14"/>
        </w:rPr>
        <w:t xml:space="preserve">,10 especially if such an event occurs during a crisis between the United States and Russia.11 </w:t>
      </w:r>
      <w:r w:rsidRPr="006A0BCA">
        <w:rPr>
          <w:highlight w:val="cyan"/>
          <w:u w:val="single"/>
        </w:rPr>
        <w:t>A variety of</w:t>
      </w:r>
      <w:r w:rsidRPr="00DA0C49">
        <w:rPr>
          <w:u w:val="single"/>
        </w:rPr>
        <w:t xml:space="preserve"> nuclear terrorism </w:t>
      </w:r>
      <w:r w:rsidRPr="006A0BCA">
        <w:rPr>
          <w:highlight w:val="cyan"/>
          <w:u w:val="single"/>
        </w:rPr>
        <w:t>scenarios are possible</w:t>
      </w:r>
      <w:r w:rsidRPr="00DA0C49">
        <w:rPr>
          <w:sz w:val="14"/>
        </w:rPr>
        <w:t xml:space="preserve">.12 </w:t>
      </w:r>
      <w:r w:rsidRPr="006A0BCA">
        <w:rPr>
          <w:highlight w:val="cyan"/>
          <w:u w:val="single"/>
        </w:rPr>
        <w:t>Al Qaeda has sought</w:t>
      </w:r>
      <w:r w:rsidRPr="00DA0C49">
        <w:rPr>
          <w:u w:val="single"/>
        </w:rPr>
        <w:t xml:space="preserve"> to obtain or construct </w:t>
      </w:r>
      <w:r w:rsidRPr="006A0BCA">
        <w:rPr>
          <w:highlight w:val="cyan"/>
          <w:u w:val="single"/>
        </w:rPr>
        <w:t>nuclear weapons</w:t>
      </w:r>
      <w:r w:rsidRPr="00DA0C49">
        <w:rPr>
          <w:u w:val="single"/>
        </w:rPr>
        <w:t xml:space="preserve"> and to use them against the United States</w:t>
      </w:r>
      <w:r w:rsidRPr="00DA0C49">
        <w:rPr>
          <w:sz w:val="14"/>
        </w:rPr>
        <w:t xml:space="preserve">.13 </w:t>
      </w:r>
      <w:r w:rsidRPr="006A0BCA">
        <w:rPr>
          <w:highlight w:val="cyan"/>
          <w:u w:val="single"/>
        </w:rPr>
        <w:t>Other methods could involve</w:t>
      </w:r>
      <w:r w:rsidRPr="00DA0C49">
        <w:rPr>
          <w:u w:val="single"/>
        </w:rPr>
        <w:t xml:space="preserve"> attempts to circumvent nuclear weapon </w:t>
      </w:r>
      <w:r w:rsidRPr="006A0BCA">
        <w:rPr>
          <w:highlight w:val="cyan"/>
          <w:u w:val="single"/>
        </w:rPr>
        <w:t>launch control</w:t>
      </w:r>
      <w:r w:rsidRPr="00DA0C49">
        <w:rPr>
          <w:u w:val="single"/>
        </w:rPr>
        <w:t xml:space="preserve"> safeguards or exploit holes in their security.</w:t>
      </w:r>
      <w:r w:rsidRPr="00DA0C49">
        <w:rPr>
          <w:sz w:val="14"/>
        </w:rPr>
        <w:t xml:space="preserve">14 </w:t>
      </w:r>
      <w:r w:rsidRPr="00DA0C49">
        <w:rPr>
          <w:u w:val="single"/>
        </w:rPr>
        <w:t>It has long been argued that the probability of inadvertent nuclear war is significantly higher during U.S.-Russian crisis conditions</w:t>
      </w:r>
      <w:r w:rsidRPr="00DA0C49">
        <w:rPr>
          <w:sz w:val="14"/>
        </w:rPr>
        <w:t xml:space="preserve">,15 with the Cuban Missile Crisis being a prime historical example. </w:t>
      </w:r>
      <w:r w:rsidRPr="00DA0C49">
        <w:rPr>
          <w:u w:val="single"/>
        </w:rPr>
        <w:t xml:space="preserve">It is possible that U.S.-Russian </w:t>
      </w:r>
      <w:r w:rsidRPr="006A0BCA">
        <w:rPr>
          <w:highlight w:val="cyan"/>
          <w:u w:val="single"/>
        </w:rPr>
        <w:t>relations will</w:t>
      </w:r>
      <w:r w:rsidRPr="00DA0C49">
        <w:rPr>
          <w:u w:val="single"/>
        </w:rPr>
        <w:t xml:space="preserve"> significantly </w:t>
      </w:r>
      <w:r w:rsidRPr="006A0BCA">
        <w:rPr>
          <w:rStyle w:val="Emphasis"/>
          <w:highlight w:val="cyan"/>
        </w:rPr>
        <w:t>deteriorate</w:t>
      </w:r>
      <w:r w:rsidRPr="00DA0C49">
        <w:rPr>
          <w:u w:val="single"/>
        </w:rPr>
        <w:t xml:space="preserve"> in the future, </w:t>
      </w:r>
      <w:r w:rsidRPr="006A0BCA">
        <w:rPr>
          <w:rStyle w:val="Emphasis"/>
          <w:highlight w:val="cyan"/>
        </w:rPr>
        <w:t>increasing nuclear tensions</w:t>
      </w:r>
      <w:r w:rsidRPr="006A0BCA">
        <w:rPr>
          <w:sz w:val="14"/>
          <w:highlight w:val="cyan"/>
        </w:rPr>
        <w:t xml:space="preserve">. </w:t>
      </w:r>
      <w:r w:rsidRPr="006A0BCA">
        <w:rPr>
          <w:highlight w:val="cyan"/>
          <w:u w:val="single"/>
        </w:rPr>
        <w:t>There are</w:t>
      </w:r>
      <w:r w:rsidRPr="00DA0C49">
        <w:rPr>
          <w:u w:val="single"/>
        </w:rPr>
        <w:t xml:space="preserve"> a variety of </w:t>
      </w:r>
      <w:r w:rsidRPr="006A0BCA">
        <w:rPr>
          <w:highlight w:val="cyan"/>
          <w:u w:val="single"/>
        </w:rPr>
        <w:t>ways for a third party to raise tensions</w:t>
      </w:r>
      <w:r w:rsidRPr="00DA0C49">
        <w:rPr>
          <w:u w:val="single"/>
        </w:rPr>
        <w:t xml:space="preserve"> between the United States and Russia</w:t>
      </w:r>
      <w:r w:rsidRPr="00DA0C49">
        <w:rPr>
          <w:sz w:val="14"/>
        </w:rPr>
        <w:t xml:space="preserve">, </w:t>
      </w:r>
      <w:r w:rsidRPr="006A0BCA">
        <w:rPr>
          <w:highlight w:val="cyan"/>
          <w:u w:val="single"/>
        </w:rPr>
        <w:t>making</w:t>
      </w:r>
      <w:r w:rsidRPr="00DA0C49">
        <w:rPr>
          <w:u w:val="single"/>
        </w:rPr>
        <w:t xml:space="preserve"> one or both </w:t>
      </w:r>
      <w:r w:rsidRPr="006A0BCA">
        <w:rPr>
          <w:highlight w:val="cyan"/>
          <w:u w:val="single"/>
        </w:rPr>
        <w:t>nations</w:t>
      </w:r>
      <w:r w:rsidRPr="00DA0C49">
        <w:rPr>
          <w:u w:val="single"/>
        </w:rPr>
        <w:t xml:space="preserve"> more likely to </w:t>
      </w:r>
      <w:r w:rsidRPr="006A0BCA">
        <w:rPr>
          <w:highlight w:val="cyan"/>
          <w:u w:val="single"/>
        </w:rPr>
        <w:t>misinterpret</w:t>
      </w:r>
      <w:r w:rsidRPr="00DA0C49">
        <w:rPr>
          <w:u w:val="single"/>
        </w:rPr>
        <w:t xml:space="preserve"> events as </w:t>
      </w:r>
      <w:r w:rsidRPr="006A0BCA">
        <w:rPr>
          <w:highlight w:val="cyan"/>
          <w:u w:val="single"/>
        </w:rPr>
        <w:t>attacks</w:t>
      </w:r>
      <w:r w:rsidRPr="00DA0C49">
        <w:rPr>
          <w:sz w:val="14"/>
        </w:rPr>
        <w:t>.16</w:t>
      </w:r>
    </w:p>
    <w:p w14:paraId="46BF0EF2" w14:textId="77777777" w:rsidR="004220A1" w:rsidRPr="00DA0C49" w:rsidRDefault="004220A1" w:rsidP="004220A1">
      <w:pPr>
        <w:pStyle w:val="Heading4"/>
        <w:rPr>
          <w:rFonts w:cs="Times New Roman"/>
        </w:rPr>
      </w:pPr>
      <w:r w:rsidRPr="00DA0C49">
        <w:rPr>
          <w:rFonts w:cs="Times New Roman"/>
        </w:rPr>
        <w:t xml:space="preserve">Detonation causes </w:t>
      </w:r>
      <w:r w:rsidRPr="00DA0C49">
        <w:rPr>
          <w:rFonts w:cs="Times New Roman"/>
          <w:u w:val="single"/>
        </w:rPr>
        <w:t>extinction</w:t>
      </w:r>
      <w:r w:rsidRPr="00DA0C49">
        <w:rPr>
          <w:rFonts w:cs="Times New Roman"/>
        </w:rPr>
        <w:t xml:space="preserve">---even </w:t>
      </w:r>
      <w:r w:rsidRPr="00DA0C49">
        <w:rPr>
          <w:rFonts w:cs="Times New Roman"/>
          <w:u w:val="single"/>
        </w:rPr>
        <w:t>without</w:t>
      </w:r>
      <w:r w:rsidRPr="00DA0C49">
        <w:rPr>
          <w:rFonts w:cs="Times New Roman"/>
        </w:rPr>
        <w:t xml:space="preserve"> retaliation</w:t>
      </w:r>
    </w:p>
    <w:p w14:paraId="2AAD37F3" w14:textId="77777777" w:rsidR="004220A1" w:rsidRDefault="004220A1" w:rsidP="004220A1">
      <w:pPr>
        <w:rPr>
          <w:rStyle w:val="Hyperlink"/>
        </w:rPr>
      </w:pPr>
      <w:r w:rsidRPr="00DA0C49">
        <w:rPr>
          <w:rStyle w:val="Style13ptBold"/>
        </w:rPr>
        <w:t xml:space="preserve">Toon 7 </w:t>
      </w:r>
      <w:r>
        <w:t xml:space="preserve">– </w:t>
      </w:r>
      <w:r w:rsidRPr="00DA0C49">
        <w:t>Chair of the Department of Atmospheric and Oceanic Sciences at CU-Boulder, et al.</w:t>
      </w:r>
      <w:r>
        <w:rPr>
          <w:rStyle w:val="Style13ptBold"/>
        </w:rPr>
        <w:t xml:space="preserve"> </w:t>
      </w:r>
      <w:r w:rsidRPr="00DA0C49">
        <w:t xml:space="preserve">Owen B., April 19, 2007, “Atmospheric Effects and Societal Consequences of Regional Scale Nuclear Conflicts and Acts of Individual Nuclear Terrorism,” online: </w:t>
      </w:r>
      <w:hyperlink r:id="rId94" w:history="1">
        <w:r w:rsidRPr="00DA0C49">
          <w:rPr>
            <w:rStyle w:val="Hyperlink"/>
          </w:rPr>
          <w:t>http://climate.envsci.rutgers.edu/pdf/acp-7-1973-2007.pdf</w:t>
        </w:r>
      </w:hyperlink>
    </w:p>
    <w:p w14:paraId="52483D8B" w14:textId="77777777" w:rsidR="004220A1" w:rsidRPr="00DA0C49" w:rsidRDefault="004220A1" w:rsidP="004220A1"/>
    <w:p w14:paraId="386DD649" w14:textId="77777777" w:rsidR="004220A1" w:rsidRDefault="004220A1" w:rsidP="004220A1">
      <w:pPr>
        <w:rPr>
          <w:sz w:val="14"/>
        </w:rPr>
      </w:pPr>
      <w:r w:rsidRPr="00400638">
        <w:rPr>
          <w:sz w:val="14"/>
        </w:rPr>
        <w:t xml:space="preserve">To an increasing extent, </w:t>
      </w:r>
      <w:r w:rsidRPr="00DA0C49">
        <w:rPr>
          <w:rStyle w:val="StyleUnderline"/>
        </w:rPr>
        <w:t>people are congregating in the world’s great urban centers, creating megacities with populations exceeding 10 million individuals</w:t>
      </w:r>
      <w:r w:rsidRPr="00400638">
        <w:rPr>
          <w:sz w:val="14"/>
        </w:rPr>
        <w:t xml:space="preserve">. At the same time, </w:t>
      </w:r>
      <w:r w:rsidRPr="00DA0C49">
        <w:rPr>
          <w:rStyle w:val="StyleUnderline"/>
        </w:rPr>
        <w:t xml:space="preserve">advanced technology has designed nuclear </w:t>
      </w:r>
      <w:r w:rsidRPr="006A0BCA">
        <w:rPr>
          <w:rStyle w:val="StyleUnderline"/>
          <w:highlight w:val="cyan"/>
        </w:rPr>
        <w:t>explosives of</w:t>
      </w:r>
      <w:r w:rsidRPr="00DA0C49">
        <w:rPr>
          <w:rStyle w:val="StyleUnderline"/>
        </w:rPr>
        <w:t xml:space="preserve"> such </w:t>
      </w:r>
      <w:r w:rsidRPr="006A0BCA">
        <w:rPr>
          <w:rStyle w:val="StyleUnderline"/>
          <w:highlight w:val="cyan"/>
        </w:rPr>
        <w:t>small size</w:t>
      </w:r>
      <w:r w:rsidRPr="00DA0C49">
        <w:rPr>
          <w:rStyle w:val="StyleUnderline"/>
        </w:rPr>
        <w:t xml:space="preserve"> they can be easily transported in a car</w:t>
      </w:r>
      <w:r w:rsidRPr="00400638">
        <w:rPr>
          <w:sz w:val="14"/>
        </w:rPr>
        <w:t xml:space="preserve">, small plane or boat </w:t>
      </w:r>
      <w:r w:rsidRPr="00DA0C49">
        <w:rPr>
          <w:rStyle w:val="StyleUnderline"/>
        </w:rPr>
        <w:t>to the heart of a city</w:t>
      </w:r>
      <w:r w:rsidRPr="00400638">
        <w:rPr>
          <w:sz w:val="14"/>
        </w:rPr>
        <w:t xml:space="preserve">. We demonstrate here that </w:t>
      </w:r>
      <w:r w:rsidRPr="00DA0C49">
        <w:rPr>
          <w:rStyle w:val="StyleUnderline"/>
        </w:rPr>
        <w:t xml:space="preserve">a single detonation in the 15 kiloton range </w:t>
      </w:r>
      <w:r w:rsidRPr="006A0BCA">
        <w:rPr>
          <w:rStyle w:val="StyleUnderline"/>
          <w:highlight w:val="cyan"/>
        </w:rPr>
        <w:t>can produce</w:t>
      </w:r>
      <w:r w:rsidRPr="00DA0C49">
        <w:rPr>
          <w:rStyle w:val="StyleUnderline"/>
        </w:rPr>
        <w:t xml:space="preserve"> urban fatalities approaching one million</w:t>
      </w:r>
      <w:r w:rsidRPr="00400638">
        <w:rPr>
          <w:sz w:val="14"/>
        </w:rPr>
        <w:t xml:space="preserve"> in some cases, </w:t>
      </w:r>
      <w:r w:rsidRPr="00DA0C49">
        <w:rPr>
          <w:rStyle w:val="StyleUnderline"/>
        </w:rPr>
        <w:t xml:space="preserve">and </w:t>
      </w:r>
      <w:r w:rsidRPr="006A0BCA">
        <w:rPr>
          <w:rStyle w:val="StyleUnderline"/>
          <w:highlight w:val="cyan"/>
        </w:rPr>
        <w:t>casualties exceeding one million</w:t>
      </w:r>
      <w:r w:rsidRPr="00400638">
        <w:rPr>
          <w:sz w:val="14"/>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DA0C49">
        <w:rPr>
          <w:rStyle w:val="StyleUnderline"/>
        </w:rPr>
        <w:t xml:space="preserve">even </w:t>
      </w:r>
      <w:r w:rsidRPr="006A0BCA">
        <w:rPr>
          <w:rStyle w:val="StyleUnderline"/>
          <w:highlight w:val="cyan"/>
        </w:rPr>
        <w:t>a single</w:t>
      </w:r>
      <w:r w:rsidRPr="00DA0C49">
        <w:rPr>
          <w:rStyle w:val="StyleUnderline"/>
        </w:rPr>
        <w:t xml:space="preserve"> surface nuclear </w:t>
      </w:r>
      <w:r w:rsidRPr="006A0BCA">
        <w:rPr>
          <w:rStyle w:val="StyleUnderline"/>
          <w:highlight w:val="cyan"/>
        </w:rPr>
        <w:t>explosion</w:t>
      </w:r>
      <w:r w:rsidRPr="00400638">
        <w:rPr>
          <w:sz w:val="14"/>
        </w:rPr>
        <w:t xml:space="preserve">, or an air burst in rainy conditions, </w:t>
      </w:r>
      <w:r w:rsidRPr="00DA0C49">
        <w:rPr>
          <w:rStyle w:val="StyleUnderline"/>
        </w:rPr>
        <w:t xml:space="preserve">in a city center </w:t>
      </w:r>
      <w:r w:rsidRPr="006A0BCA">
        <w:rPr>
          <w:rStyle w:val="StyleUnderline"/>
          <w:highlight w:val="cyan"/>
        </w:rPr>
        <w:t>is likely to cause the</w:t>
      </w:r>
      <w:r w:rsidRPr="00DA0C49">
        <w:rPr>
          <w:rStyle w:val="StyleUnderline"/>
        </w:rPr>
        <w:t xml:space="preserve"> entire metropolitan </w:t>
      </w:r>
      <w:r w:rsidRPr="006A0BCA">
        <w:rPr>
          <w:rStyle w:val="StyleUnderline"/>
          <w:highlight w:val="cyan"/>
        </w:rPr>
        <w:t>area to be abandoned</w:t>
      </w:r>
      <w:r w:rsidRPr="00DA0C49">
        <w:rPr>
          <w:rStyle w:val="StyleUnderline"/>
        </w:rPr>
        <w:t xml:space="preserve"> at least </w:t>
      </w:r>
      <w:r w:rsidRPr="006A0BCA">
        <w:rPr>
          <w:rStyle w:val="StyleUnderline"/>
          <w:highlight w:val="cyan"/>
        </w:rPr>
        <w:t>for decades</w:t>
      </w:r>
      <w:r w:rsidRPr="00400638">
        <w:rPr>
          <w:sz w:val="14"/>
        </w:rPr>
        <w:t xml:space="preserve"> owing to infrastructure damage and radioactive contamination. As the aftermath of hurricane Katrina in Louisiana suggests, </w:t>
      </w:r>
      <w:r w:rsidRPr="00DA0C49">
        <w:rPr>
          <w:rStyle w:val="StyleUnderline"/>
        </w:rPr>
        <w:t xml:space="preserve">the </w:t>
      </w:r>
      <w:r w:rsidRPr="006A0BCA">
        <w:rPr>
          <w:rStyle w:val="StyleUnderline"/>
          <w:highlight w:val="cyan"/>
        </w:rPr>
        <w:t>economic consequences of even a localized nuclear catastrophe would</w:t>
      </w:r>
      <w:r w:rsidRPr="00DA0C49">
        <w:rPr>
          <w:rStyle w:val="StyleUnderline"/>
        </w:rPr>
        <w:t xml:space="preserve"> most likely </w:t>
      </w:r>
      <w:r w:rsidRPr="006A0BCA">
        <w:rPr>
          <w:rStyle w:val="StyleUnderline"/>
          <w:highlight w:val="cyan"/>
        </w:rPr>
        <w:t>have severe</w:t>
      </w:r>
      <w:r w:rsidRPr="00DA0C49">
        <w:rPr>
          <w:rStyle w:val="StyleUnderline"/>
        </w:rPr>
        <w:t xml:space="preserve"> national and </w:t>
      </w:r>
      <w:r w:rsidRPr="006A0BCA">
        <w:rPr>
          <w:rStyle w:val="StyleUnderline"/>
          <w:highlight w:val="cyan"/>
        </w:rPr>
        <w:t>international</w:t>
      </w:r>
      <w:r w:rsidRPr="00DA0C49">
        <w:rPr>
          <w:rStyle w:val="StyleUnderline"/>
        </w:rPr>
        <w:t xml:space="preserve"> economic </w:t>
      </w:r>
      <w:r w:rsidRPr="006A0BCA">
        <w:rPr>
          <w:rStyle w:val="StyleUnderline"/>
          <w:highlight w:val="cyan"/>
        </w:rPr>
        <w:t>consequences</w:t>
      </w:r>
      <w:r w:rsidRPr="00400638">
        <w:rPr>
          <w:sz w:val="14"/>
        </w:rPr>
        <w:t xml:space="preserve">. Striking effects result even from relatively small nuclear attacks because low yield detonations are most effective against city centers where business and social activity as well as population are concentrated. Rogue nations and </w:t>
      </w:r>
      <w:r w:rsidRPr="006A0BCA">
        <w:rPr>
          <w:rStyle w:val="StyleUnderline"/>
          <w:highlight w:val="cyan"/>
        </w:rPr>
        <w:t>terrorists would</w:t>
      </w:r>
      <w:r w:rsidRPr="00DA0C49">
        <w:rPr>
          <w:rStyle w:val="StyleUnderline"/>
        </w:rPr>
        <w:t xml:space="preserve"> be most likely to </w:t>
      </w:r>
      <w:r w:rsidRPr="006A0BCA">
        <w:rPr>
          <w:rStyle w:val="StyleUnderline"/>
          <w:highlight w:val="cyan"/>
        </w:rPr>
        <w:t>strike there</w:t>
      </w:r>
      <w:r w:rsidRPr="00400638">
        <w:rPr>
          <w:sz w:val="14"/>
        </w:rPr>
        <w:t xml:space="preserve">. Accordingly, </w:t>
      </w:r>
      <w:r w:rsidRPr="006A0BCA">
        <w:rPr>
          <w:rStyle w:val="StyleUnderline"/>
          <w:highlight w:val="cyan"/>
        </w:rPr>
        <w:t>an</w:t>
      </w:r>
      <w:r w:rsidRPr="00400638">
        <w:rPr>
          <w:sz w:val="14"/>
        </w:rPr>
        <w:t xml:space="preserve"> organized </w:t>
      </w:r>
      <w:r w:rsidRPr="006A0BCA">
        <w:rPr>
          <w:rStyle w:val="StyleUnderline"/>
          <w:highlight w:val="cyan"/>
        </w:rPr>
        <w:t>attack</w:t>
      </w:r>
      <w:r w:rsidRPr="00DA0C49">
        <w:rPr>
          <w:rStyle w:val="StyleUnderline"/>
        </w:rPr>
        <w:t xml:space="preserve"> on the U.S. by a small nuclear state, or terrorists</w:t>
      </w:r>
      <w:r w:rsidRPr="00400638">
        <w:rPr>
          <w:sz w:val="14"/>
        </w:rPr>
        <w:t xml:space="preserve"> supported by such a state, </w:t>
      </w:r>
      <w:r w:rsidRPr="006A0BCA">
        <w:rPr>
          <w:rStyle w:val="StyleUnderline"/>
          <w:highlight w:val="cyan"/>
        </w:rPr>
        <w:t>could generate casualties comparable to</w:t>
      </w:r>
      <w:r w:rsidRPr="00DA0C49">
        <w:rPr>
          <w:rStyle w:val="StyleUnderline"/>
        </w:rPr>
        <w:t xml:space="preserve"> those</w:t>
      </w:r>
      <w:r w:rsidRPr="00400638">
        <w:rPr>
          <w:sz w:val="14"/>
        </w:rPr>
        <w:t xml:space="preserve"> once </w:t>
      </w:r>
      <w:r w:rsidRPr="00DA0C49">
        <w:rPr>
          <w:rStyle w:val="StyleUnderline"/>
        </w:rPr>
        <w:t xml:space="preserve">predicted for </w:t>
      </w:r>
      <w:r w:rsidRPr="006A0BCA">
        <w:rPr>
          <w:rStyle w:val="StyleUnderline"/>
          <w:highlight w:val="cyan"/>
        </w:rPr>
        <w:t xml:space="preserve">a </w:t>
      </w:r>
      <w:r w:rsidRPr="006A0BCA">
        <w:rPr>
          <w:rStyle w:val="Emphasis"/>
          <w:highlight w:val="cyan"/>
        </w:rPr>
        <w:t>full-scale nuclear</w:t>
      </w:r>
      <w:r w:rsidRPr="00DA0C49">
        <w:rPr>
          <w:rStyle w:val="Emphasis"/>
        </w:rPr>
        <w:t xml:space="preserve"> “counterforce” </w:t>
      </w:r>
      <w:r w:rsidRPr="006A0BCA">
        <w:rPr>
          <w:rStyle w:val="Emphasis"/>
          <w:highlight w:val="cyan"/>
        </w:rPr>
        <w:t>exchange in a superpower conflict</w:t>
      </w:r>
      <w:r w:rsidRPr="00400638">
        <w:rPr>
          <w:sz w:val="14"/>
        </w:rPr>
        <w:t xml:space="preserve">. Remarkably, the </w:t>
      </w:r>
      <w:r w:rsidRPr="00DA0C49">
        <w:rPr>
          <w:rStyle w:val="StyleUnderline"/>
        </w:rPr>
        <w:t xml:space="preserve">estimated quantities of </w:t>
      </w:r>
      <w:r w:rsidRPr="006A0BCA">
        <w:rPr>
          <w:rStyle w:val="StyleUnderline"/>
          <w:highlight w:val="cyan"/>
        </w:rPr>
        <w:t>smoke generated</w:t>
      </w:r>
      <w:r w:rsidRPr="00DA0C49">
        <w:rPr>
          <w:rStyle w:val="StyleUnderline"/>
        </w:rPr>
        <w:t xml:space="preserve"> by attacks totaling about one megaton of nuclear explosives </w:t>
      </w:r>
      <w:r w:rsidRPr="006A0BCA">
        <w:rPr>
          <w:rStyle w:val="StyleUnderline"/>
          <w:highlight w:val="cyan"/>
        </w:rPr>
        <w:t>could lead to significant global climate perturbations</w:t>
      </w:r>
      <w:r w:rsidRPr="00400638">
        <w:rPr>
          <w:sz w:val="14"/>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68C291B9" w14:textId="77777777" w:rsidR="004220A1" w:rsidRPr="00DA0C49" w:rsidRDefault="004220A1" w:rsidP="004220A1">
      <w:pPr>
        <w:pStyle w:val="Heading4"/>
        <w:rPr>
          <w:rFonts w:cs="Times New Roman"/>
        </w:rPr>
      </w:pPr>
      <w:r w:rsidRPr="00DA0C49">
        <w:rPr>
          <w:rFonts w:cs="Times New Roman"/>
        </w:rPr>
        <w:t xml:space="preserve">Global nuclear war </w:t>
      </w:r>
    </w:p>
    <w:p w14:paraId="0B5D52EE" w14:textId="77777777" w:rsidR="004220A1" w:rsidRDefault="004220A1" w:rsidP="004220A1">
      <w:r w:rsidRPr="00DA0C49">
        <w:rPr>
          <w:rStyle w:val="Style13ptBold"/>
        </w:rPr>
        <w:t xml:space="preserve">Ayson 10 </w:t>
      </w:r>
      <w:r w:rsidRPr="00DA0C49">
        <w:t xml:space="preserve">(Robert, professor of strategic studies and director of the Centre for Strategic Studies, “After a Terrorist Nuclear Attack: Envisaging Catalytic Effects,” June 21, </w:t>
      </w:r>
      <w:hyperlink r:id="rId95" w:history="1">
        <w:r w:rsidRPr="008B0DCC">
          <w:rPr>
            <w:rStyle w:val="Hyperlink"/>
          </w:rPr>
          <w:t>http://www.tandfonline.com/doi/pdf/10.1080/1057610X.2010.483756</w:t>
        </w:r>
      </w:hyperlink>
      <w:r w:rsidRPr="00DA0C49">
        <w:t>)</w:t>
      </w:r>
    </w:p>
    <w:p w14:paraId="16433D72" w14:textId="77777777" w:rsidR="004220A1" w:rsidRPr="00DA0C49" w:rsidRDefault="004220A1" w:rsidP="004220A1"/>
    <w:p w14:paraId="2C98EEBF" w14:textId="77777777" w:rsidR="004220A1" w:rsidRPr="00DA0C49" w:rsidRDefault="004220A1" w:rsidP="004220A1">
      <w:pPr>
        <w:rPr>
          <w:b/>
          <w:bCs/>
          <w:sz w:val="16"/>
          <w:u w:val="single"/>
        </w:rPr>
      </w:pPr>
      <w:r w:rsidRPr="00DA0C49">
        <w:rPr>
          <w:rStyle w:val="StyleUnderline"/>
        </w:rPr>
        <w:t xml:space="preserve">A </w:t>
      </w:r>
      <w:r w:rsidRPr="00DA0C49">
        <w:rPr>
          <w:rStyle w:val="Emphasis"/>
        </w:rPr>
        <w:t>Catalytic Response</w:t>
      </w:r>
      <w:r w:rsidRPr="00DA0C49">
        <w:rPr>
          <w:rStyle w:val="StyleUnderline"/>
        </w:rPr>
        <w:t xml:space="preserve">: </w:t>
      </w:r>
      <w:r w:rsidRPr="00DA0C49">
        <w:rPr>
          <w:rStyle w:val="Emphasis"/>
        </w:rPr>
        <w:t>Dragging in the Major Nuclear Powers</w:t>
      </w:r>
      <w:r w:rsidRPr="00DA0C49">
        <w:rPr>
          <w:rStyle w:val="StyleUnderline"/>
        </w:rPr>
        <w:t xml:space="preserve"> </w:t>
      </w:r>
      <w:r w:rsidRPr="00DA0C49">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6A0BCA">
        <w:rPr>
          <w:rStyle w:val="StyleUnderline"/>
          <w:highlight w:val="cyan"/>
        </w:rPr>
        <w:t>nuclear terrorism should</w:t>
      </w:r>
      <w:r w:rsidRPr="00DA0C49">
        <w:rPr>
          <w:sz w:val="16"/>
        </w:rPr>
        <w:t xml:space="preserve"> ever </w:t>
      </w:r>
      <w:r w:rsidRPr="006A0BCA">
        <w:rPr>
          <w:rStyle w:val="StyleUnderline"/>
          <w:highlight w:val="cyan"/>
        </w:rPr>
        <w:t>be regarded as</w:t>
      </w:r>
      <w:r w:rsidRPr="00DA0C49">
        <w:rPr>
          <w:sz w:val="16"/>
        </w:rPr>
        <w:t xml:space="preserve"> belonging in the category of truly </w:t>
      </w:r>
      <w:r w:rsidRPr="006A0BCA">
        <w:rPr>
          <w:rStyle w:val="Emphasis"/>
          <w:highlight w:val="cyan"/>
        </w:rPr>
        <w:t>existential threats</w:t>
      </w:r>
      <w:r w:rsidRPr="00DA0C49">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DA0C49">
        <w:rPr>
          <w:rStyle w:val="StyleUnderline"/>
        </w:rPr>
        <w:t xml:space="preserve">nuclear </w:t>
      </w:r>
      <w:r w:rsidRPr="006A0BCA">
        <w:rPr>
          <w:rStyle w:val="StyleUnderline"/>
          <w:highlight w:val="cyan"/>
        </w:rPr>
        <w:t xml:space="preserve">terrorism, could precipitate a </w:t>
      </w:r>
      <w:r w:rsidRPr="006A0BCA">
        <w:rPr>
          <w:rStyle w:val="Emphasis"/>
          <w:highlight w:val="cyan"/>
        </w:rPr>
        <w:t>chain of events</w:t>
      </w:r>
      <w:r w:rsidRPr="006A0BCA">
        <w:rPr>
          <w:rStyle w:val="StyleUnderline"/>
          <w:highlight w:val="cyan"/>
        </w:rPr>
        <w:t xml:space="preserve"> leading to a </w:t>
      </w:r>
      <w:r w:rsidRPr="006A0BCA">
        <w:rPr>
          <w:rStyle w:val="Emphasis"/>
          <w:highlight w:val="cyan"/>
        </w:rPr>
        <w:t>massive exchange of nuclear weapons</w:t>
      </w:r>
      <w:r w:rsidRPr="006A0BCA">
        <w:rPr>
          <w:rStyle w:val="StyleUnderline"/>
          <w:highlight w:val="cyan"/>
        </w:rPr>
        <w:t xml:space="preserve"> between</w:t>
      </w:r>
      <w:r w:rsidRPr="00DA0C49">
        <w:rPr>
          <w:rStyle w:val="StyleUnderline"/>
        </w:rPr>
        <w:t xml:space="preserve"> two or more of the </w:t>
      </w:r>
      <w:r w:rsidRPr="006A0BCA">
        <w:rPr>
          <w:rStyle w:val="StyleUnderline"/>
          <w:highlight w:val="cyan"/>
        </w:rPr>
        <w:t>states</w:t>
      </w:r>
      <w:r w:rsidRPr="00DA0C49">
        <w:rPr>
          <w:rStyle w:val="StyleUnderline"/>
        </w:rPr>
        <w:t xml:space="preserve"> that possess them</w:t>
      </w:r>
      <w:r w:rsidRPr="00DA0C49">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w:t>
      </w:r>
      <w:r w:rsidRPr="00DA0C49">
        <w:rPr>
          <w:rStyle w:val="StyleUnderline"/>
        </w:rPr>
        <w:t>of nuclear terrorism could lead to</w:t>
      </w:r>
      <w:r w:rsidRPr="00DA0C49">
        <w:rPr>
          <w:sz w:val="16"/>
        </w:rPr>
        <w:t xml:space="preserve"> such </w:t>
      </w:r>
      <w:r w:rsidRPr="00DA0C49">
        <w:rPr>
          <w:rStyle w:val="StyleUnderline"/>
        </w:rPr>
        <w:t xml:space="preserve">a </w:t>
      </w:r>
      <w:r w:rsidRPr="00DA0C49">
        <w:rPr>
          <w:rStyle w:val="Emphasis"/>
        </w:rPr>
        <w:t>massive inter-state nuclear war</w:t>
      </w:r>
      <w:r w:rsidRPr="00DA0C49">
        <w:rPr>
          <w:sz w:val="16"/>
        </w:rPr>
        <w:t xml:space="preserve">. For example, in the event of a terrorist nuclear attack on the United States, it might well be wondered just how </w:t>
      </w:r>
      <w:r w:rsidRPr="006A0BCA">
        <w:rPr>
          <w:rStyle w:val="StyleUnderline"/>
          <w:highlight w:val="cyan"/>
        </w:rPr>
        <w:t>Russia and</w:t>
      </w:r>
      <w:r w:rsidRPr="00DA0C49">
        <w:rPr>
          <w:rStyle w:val="StyleUnderline"/>
        </w:rPr>
        <w:t xml:space="preserve">/or </w:t>
      </w:r>
      <w:r w:rsidRPr="006A0BCA">
        <w:rPr>
          <w:rStyle w:val="StyleUnderline"/>
          <w:highlight w:val="cyan"/>
        </w:rPr>
        <w:t>China could</w:t>
      </w:r>
      <w:r w:rsidRPr="00DA0C49">
        <w:rPr>
          <w:sz w:val="16"/>
        </w:rPr>
        <w:t xml:space="preserve"> plausibly </w:t>
      </w:r>
      <w:r w:rsidRPr="006A0BCA">
        <w:rPr>
          <w:rStyle w:val="StyleUnderline"/>
          <w:highlight w:val="cyan"/>
        </w:rPr>
        <w:t>be brought in</w:t>
      </w:r>
      <w:r w:rsidRPr="00DA0C49">
        <w:rPr>
          <w:rStyle w:val="StyleUnderline"/>
        </w:rPr>
        <w:t>to the picture</w:t>
      </w:r>
      <w:r w:rsidRPr="00DA0C49">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w:t>
      </w:r>
      <w:r w:rsidRPr="00DA0C49">
        <w:rPr>
          <w:rStyle w:val="StyleUnderline"/>
        </w:rPr>
        <w:t>Some possibilities</w:t>
      </w:r>
      <w:r w:rsidRPr="00DA0C49">
        <w:rPr>
          <w:sz w:val="16"/>
        </w:rPr>
        <w:t xml:space="preserve">, however remote, do </w:t>
      </w:r>
      <w:r w:rsidRPr="00DA0C49">
        <w:rPr>
          <w:rStyle w:val="StyleUnderline"/>
        </w:rPr>
        <w:t>suggest themselves</w:t>
      </w:r>
      <w:r w:rsidRPr="00DA0C49">
        <w:rPr>
          <w:sz w:val="16"/>
        </w:rPr>
        <w:t xml:space="preserve">. For example, </w:t>
      </w:r>
      <w:r w:rsidRPr="00DA0C49">
        <w:rPr>
          <w:rStyle w:val="StyleUnderline"/>
        </w:rPr>
        <w:t xml:space="preserve">how might the </w:t>
      </w:r>
      <w:r w:rsidRPr="00DA0C49">
        <w:rPr>
          <w:rStyle w:val="Emphasis"/>
        </w:rPr>
        <w:t>U</w:t>
      </w:r>
      <w:r w:rsidRPr="00DA0C49">
        <w:rPr>
          <w:sz w:val="16"/>
        </w:rPr>
        <w:t xml:space="preserve">nited </w:t>
      </w:r>
      <w:r w:rsidRPr="00DA0C49">
        <w:rPr>
          <w:rStyle w:val="Emphasis"/>
        </w:rPr>
        <w:t>S</w:t>
      </w:r>
      <w:r w:rsidRPr="00DA0C49">
        <w:rPr>
          <w:sz w:val="16"/>
        </w:rPr>
        <w:t xml:space="preserve">tates </w:t>
      </w:r>
      <w:r w:rsidRPr="00DA0C49">
        <w:rPr>
          <w:rStyle w:val="StyleUnderline"/>
        </w:rPr>
        <w:t>react if it</w:t>
      </w:r>
      <w:r w:rsidRPr="00DA0C49">
        <w:rPr>
          <w:sz w:val="16"/>
        </w:rPr>
        <w:t xml:space="preserve"> was </w:t>
      </w:r>
      <w:r w:rsidRPr="00DA0C49">
        <w:rPr>
          <w:rStyle w:val="StyleUnderline"/>
        </w:rPr>
        <w:t>thought</w:t>
      </w:r>
      <w:r w:rsidRPr="00DA0C49">
        <w:rPr>
          <w:sz w:val="16"/>
        </w:rPr>
        <w:t xml:space="preserve"> or discovered that the </w:t>
      </w:r>
      <w:r w:rsidRPr="00DA0C49">
        <w:rPr>
          <w:rStyle w:val="StyleUnderline"/>
        </w:rPr>
        <w:t>fissile material</w:t>
      </w:r>
      <w:r w:rsidRPr="00DA0C49">
        <w:rPr>
          <w:sz w:val="16"/>
        </w:rPr>
        <w:t xml:space="preserve"> used in the act of nuclear terrorism </w:t>
      </w:r>
      <w:r w:rsidRPr="00DA0C49">
        <w:rPr>
          <w:rStyle w:val="StyleUnderline"/>
        </w:rPr>
        <w:t>had come from Russian stocks</w:t>
      </w:r>
      <w:r w:rsidRPr="00DA0C49">
        <w:rPr>
          <w:sz w:val="16"/>
        </w:rPr>
        <w:t xml:space="preserve">, 40 and if for some reason Moscow denied any responsibility for nuclear laxity? The </w:t>
      </w:r>
      <w:r w:rsidRPr="006A0BCA">
        <w:rPr>
          <w:rStyle w:val="Emphasis"/>
          <w:highlight w:val="cyan"/>
        </w:rPr>
        <w:t>correct attribution</w:t>
      </w:r>
      <w:r w:rsidRPr="00DA0C49">
        <w:rPr>
          <w:rStyle w:val="StyleUnderline"/>
        </w:rPr>
        <w:t xml:space="preserve"> of</w:t>
      </w:r>
      <w:r w:rsidRPr="00DA0C49">
        <w:rPr>
          <w:sz w:val="16"/>
        </w:rPr>
        <w:t xml:space="preserve"> that </w:t>
      </w:r>
      <w:r w:rsidRPr="00DA0C49">
        <w:rPr>
          <w:rStyle w:val="StyleUnderline"/>
        </w:rPr>
        <w:t>nuclear material to a</w:t>
      </w:r>
      <w:r w:rsidRPr="00DA0C49">
        <w:rPr>
          <w:sz w:val="16"/>
        </w:rPr>
        <w:t xml:space="preserve"> particular </w:t>
      </w:r>
      <w:r w:rsidRPr="00DA0C49">
        <w:rPr>
          <w:rStyle w:val="StyleUnderline"/>
        </w:rPr>
        <w:t xml:space="preserve">country </w:t>
      </w:r>
      <w:r w:rsidRPr="006A0BCA">
        <w:rPr>
          <w:rStyle w:val="StyleUnderline"/>
          <w:highlight w:val="cyan"/>
        </w:rPr>
        <w:t>might not be</w:t>
      </w:r>
      <w:r w:rsidRPr="00DA0C49">
        <w:rPr>
          <w:rStyle w:val="StyleUnderline"/>
        </w:rPr>
        <w:t xml:space="preserve"> a case of </w:t>
      </w:r>
      <w:r w:rsidRPr="006A0BCA">
        <w:rPr>
          <w:rStyle w:val="StyleUnderline"/>
          <w:highlight w:val="cyan"/>
        </w:rPr>
        <w:t>science fiction</w:t>
      </w:r>
      <w:r w:rsidRPr="00DA0C49">
        <w:rPr>
          <w:sz w:val="16"/>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w:t>
      </w:r>
      <w:r w:rsidRPr="006A0BCA">
        <w:rPr>
          <w:rStyle w:val="Emphasis"/>
          <w:highlight w:val="cyan"/>
        </w:rPr>
        <w:t>Alternatively</w:t>
      </w:r>
      <w:r w:rsidRPr="006A0BCA">
        <w:rPr>
          <w:rStyle w:val="StyleUnderline"/>
          <w:highlight w:val="cyan"/>
        </w:rPr>
        <w:t>, if</w:t>
      </w:r>
      <w:r w:rsidRPr="00DA0C49">
        <w:rPr>
          <w:sz w:val="16"/>
        </w:rPr>
        <w:t xml:space="preserve"> the act of </w:t>
      </w:r>
      <w:r w:rsidRPr="00DA0C49">
        <w:rPr>
          <w:rStyle w:val="StyleUnderline"/>
        </w:rPr>
        <w:t xml:space="preserve">nuclear </w:t>
      </w:r>
      <w:r w:rsidRPr="006A0BCA">
        <w:rPr>
          <w:rStyle w:val="StyleUnderline"/>
          <w:highlight w:val="cyan"/>
        </w:rPr>
        <w:t>terrorism came as a</w:t>
      </w:r>
      <w:r w:rsidRPr="00DA0C49">
        <w:rPr>
          <w:sz w:val="16"/>
        </w:rPr>
        <w:t xml:space="preserve"> complete </w:t>
      </w:r>
      <w:r w:rsidRPr="006A0BCA">
        <w:rPr>
          <w:rStyle w:val="StyleUnderline"/>
          <w:highlight w:val="cyan"/>
        </w:rPr>
        <w:t>surprise</w:t>
      </w:r>
      <w:r w:rsidRPr="00DA0C49">
        <w:rPr>
          <w:sz w:val="16"/>
        </w:rPr>
        <w:t xml:space="preserve">, and American officials refused to believe that a terrorist group was fully responsible (or responsible at all) </w:t>
      </w:r>
      <w:r w:rsidRPr="006A0BCA">
        <w:rPr>
          <w:rStyle w:val="StyleUnderline"/>
          <w:highlight w:val="cyan"/>
        </w:rPr>
        <w:t>suspicion would shift</w:t>
      </w:r>
      <w:r w:rsidRPr="00DA0C49">
        <w:rPr>
          <w:rStyle w:val="StyleUnderline"/>
        </w:rPr>
        <w:t xml:space="preserve"> immediately </w:t>
      </w:r>
      <w:r w:rsidRPr="006A0BCA">
        <w:rPr>
          <w:rStyle w:val="StyleUnderline"/>
          <w:highlight w:val="cyan"/>
        </w:rPr>
        <w:t>to state possessors</w:t>
      </w:r>
      <w:r w:rsidRPr="00DA0C49">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6A0BCA">
        <w:rPr>
          <w:rStyle w:val="StyleUnderline"/>
          <w:highlight w:val="cyan"/>
        </w:rPr>
        <w:t>Washington's</w:t>
      </w:r>
      <w:r w:rsidRPr="00DA0C49">
        <w:rPr>
          <w:sz w:val="16"/>
        </w:rPr>
        <w:t xml:space="preserve"> early </w:t>
      </w:r>
      <w:r w:rsidRPr="006A0BCA">
        <w:rPr>
          <w:rStyle w:val="StyleUnderline"/>
          <w:highlight w:val="cyan"/>
        </w:rPr>
        <w:t>response</w:t>
      </w:r>
      <w:r w:rsidRPr="00DA0C49">
        <w:rPr>
          <w:sz w:val="16"/>
        </w:rPr>
        <w:t xml:space="preserve"> to a terrorist nuclear attack on its own soil </w:t>
      </w:r>
      <w:r w:rsidRPr="006A0BCA">
        <w:rPr>
          <w:rStyle w:val="StyleUnderline"/>
          <w:highlight w:val="cyan"/>
        </w:rPr>
        <w:t>might</w:t>
      </w:r>
      <w:r w:rsidRPr="00DA0C49">
        <w:rPr>
          <w:sz w:val="16"/>
        </w:rPr>
        <w:t xml:space="preserve"> also </w:t>
      </w:r>
      <w:r w:rsidRPr="006A0BCA">
        <w:rPr>
          <w:rStyle w:val="StyleUnderline"/>
          <w:highlight w:val="cyan"/>
        </w:rPr>
        <w:t>raise the possibility of a</w:t>
      </w:r>
      <w:r w:rsidRPr="00DA0C49">
        <w:rPr>
          <w:sz w:val="16"/>
        </w:rPr>
        <w:t xml:space="preserve">n unwanted (and </w:t>
      </w:r>
      <w:r w:rsidRPr="006A0BCA">
        <w:rPr>
          <w:rStyle w:val="Emphasis"/>
          <w:highlight w:val="cyan"/>
        </w:rPr>
        <w:t>nuclear</w:t>
      </w:r>
      <w:r w:rsidRPr="00DA0C49">
        <w:rPr>
          <w:rStyle w:val="Emphasis"/>
        </w:rPr>
        <w:t xml:space="preserve"> aided) </w:t>
      </w:r>
      <w:r w:rsidRPr="006A0BCA">
        <w:rPr>
          <w:rStyle w:val="Emphasis"/>
          <w:highlight w:val="cyan"/>
        </w:rPr>
        <w:t>confrontation with Russia and</w:t>
      </w:r>
      <w:r w:rsidRPr="00DA0C49">
        <w:rPr>
          <w:rStyle w:val="Emphasis"/>
        </w:rPr>
        <w:t xml:space="preserve">/or </w:t>
      </w:r>
      <w:r w:rsidRPr="006A0BCA">
        <w:rPr>
          <w:rStyle w:val="Emphasis"/>
          <w:highlight w:val="cyan"/>
        </w:rPr>
        <w:t>China</w:t>
      </w:r>
      <w:r w:rsidRPr="00DA0C49">
        <w:rPr>
          <w:rStyle w:val="StyleUnderline"/>
        </w:rPr>
        <w:t xml:space="preserve">. For example, </w:t>
      </w:r>
      <w:r w:rsidRPr="006A0BCA">
        <w:rPr>
          <w:rStyle w:val="StyleUnderline"/>
          <w:highlight w:val="cyan"/>
        </w:rPr>
        <w:t>in</w:t>
      </w:r>
      <w:r w:rsidRPr="00DA0C49">
        <w:rPr>
          <w:rStyle w:val="StyleUnderline"/>
        </w:rPr>
        <w:t xml:space="preserve"> the</w:t>
      </w:r>
      <w:r w:rsidRPr="00DA0C49">
        <w:rPr>
          <w:sz w:val="16"/>
        </w:rPr>
        <w:t xml:space="preserve"> noise and </w:t>
      </w:r>
      <w:r w:rsidRPr="006A0BCA">
        <w:rPr>
          <w:rStyle w:val="StyleUnderline"/>
          <w:highlight w:val="cyan"/>
        </w:rPr>
        <w:t>confusion</w:t>
      </w:r>
      <w:r w:rsidRPr="00DA0C49">
        <w:rPr>
          <w:sz w:val="16"/>
        </w:rPr>
        <w:t xml:space="preserve"> during the immediate aftermath of the terrorist nuclear attack, </w:t>
      </w:r>
      <w:r w:rsidRPr="00DA0C49">
        <w:rPr>
          <w:rStyle w:val="StyleUnderline"/>
        </w:rPr>
        <w:t xml:space="preserve">the </w:t>
      </w:r>
      <w:r w:rsidRPr="006A0BCA">
        <w:rPr>
          <w:rStyle w:val="StyleUnderline"/>
          <w:highlight w:val="cyan"/>
        </w:rPr>
        <w:t>U.S.</w:t>
      </w:r>
      <w:r w:rsidRPr="00DA0C49">
        <w:rPr>
          <w:sz w:val="16"/>
        </w:rPr>
        <w:t xml:space="preserve"> president </w:t>
      </w:r>
      <w:r w:rsidRPr="006A0BCA">
        <w:rPr>
          <w:rStyle w:val="StyleUnderline"/>
          <w:highlight w:val="cyan"/>
        </w:rPr>
        <w:t>might</w:t>
      </w:r>
      <w:r w:rsidRPr="00DA0C49">
        <w:rPr>
          <w:sz w:val="16"/>
        </w:rPr>
        <w:t xml:space="preserve"> be expected to </w:t>
      </w:r>
      <w:r w:rsidRPr="006A0BCA">
        <w:rPr>
          <w:rStyle w:val="StyleUnderline"/>
          <w:highlight w:val="cyan"/>
        </w:rPr>
        <w:t>place the</w:t>
      </w:r>
      <w:r w:rsidRPr="00DA0C49">
        <w:rPr>
          <w:sz w:val="16"/>
        </w:rPr>
        <w:t xml:space="preserve"> country's armed forces, including its </w:t>
      </w:r>
      <w:r w:rsidRPr="00DA0C49">
        <w:rPr>
          <w:rStyle w:val="StyleUnderline"/>
        </w:rPr>
        <w:t xml:space="preserve">nuclear </w:t>
      </w:r>
      <w:r w:rsidRPr="006A0BCA">
        <w:rPr>
          <w:rStyle w:val="StyleUnderline"/>
          <w:highlight w:val="cyan"/>
        </w:rPr>
        <w:t>arsenal, on</w:t>
      </w:r>
      <w:r w:rsidRPr="00DA0C49">
        <w:rPr>
          <w:sz w:val="16"/>
        </w:rPr>
        <w:t xml:space="preserve"> a </w:t>
      </w:r>
      <w:r w:rsidRPr="006A0BCA">
        <w:rPr>
          <w:rStyle w:val="StyleUnderline"/>
          <w:highlight w:val="cyan"/>
        </w:rPr>
        <w:t>higher</w:t>
      </w:r>
      <w:r w:rsidRPr="00DA0C49">
        <w:rPr>
          <w:sz w:val="16"/>
        </w:rPr>
        <w:t xml:space="preserve"> stage of </w:t>
      </w:r>
      <w:r w:rsidRPr="006A0BCA">
        <w:rPr>
          <w:rStyle w:val="StyleUnderline"/>
          <w:highlight w:val="cyan"/>
        </w:rPr>
        <w:t>alert</w:t>
      </w:r>
      <w:r w:rsidRPr="00DA0C49">
        <w:rPr>
          <w:sz w:val="16"/>
        </w:rPr>
        <w:t xml:space="preserve">. In such a tense environment, when careful planning runs up against the friction of reality, it is just possible that </w:t>
      </w:r>
      <w:r w:rsidRPr="006A0BCA">
        <w:rPr>
          <w:rStyle w:val="StyleUnderline"/>
          <w:highlight w:val="cyan"/>
        </w:rPr>
        <w:t>Moscow and</w:t>
      </w:r>
      <w:r w:rsidRPr="00DA0C49">
        <w:rPr>
          <w:rStyle w:val="StyleUnderline"/>
        </w:rPr>
        <w:t xml:space="preserve">/or </w:t>
      </w:r>
      <w:r w:rsidRPr="006A0BCA">
        <w:rPr>
          <w:rStyle w:val="StyleUnderline"/>
          <w:highlight w:val="cyan"/>
        </w:rPr>
        <w:t>China might</w:t>
      </w:r>
      <w:r w:rsidRPr="00DA0C49">
        <w:rPr>
          <w:rStyle w:val="StyleUnderline"/>
        </w:rPr>
        <w:t xml:space="preserve"> mistakenly </w:t>
      </w:r>
      <w:r w:rsidRPr="006A0BCA">
        <w:rPr>
          <w:rStyle w:val="StyleUnderline"/>
          <w:highlight w:val="cyan"/>
        </w:rPr>
        <w:t>read this as a sign of U.S. intentions</w:t>
      </w:r>
      <w:r w:rsidRPr="00DA0C49">
        <w:rPr>
          <w:rStyle w:val="StyleUnderline"/>
        </w:rPr>
        <w:t xml:space="preserve"> to use</w:t>
      </w:r>
      <w:r w:rsidRPr="00DA0C49">
        <w:rPr>
          <w:sz w:val="16"/>
        </w:rPr>
        <w:t xml:space="preserve"> force (and possibly </w:t>
      </w:r>
      <w:r w:rsidRPr="00DA0C49">
        <w:rPr>
          <w:rStyle w:val="StyleUnderline"/>
        </w:rPr>
        <w:t>nuclear force) against them</w:t>
      </w:r>
      <w:r w:rsidRPr="00DA0C49">
        <w:rPr>
          <w:sz w:val="16"/>
        </w:rPr>
        <w:t xml:space="preserve">. In that situation, the </w:t>
      </w:r>
      <w:r w:rsidRPr="006A0BCA">
        <w:rPr>
          <w:rStyle w:val="StyleUnderline"/>
          <w:highlight w:val="cyan"/>
        </w:rPr>
        <w:t xml:space="preserve">temptations to </w:t>
      </w:r>
      <w:r w:rsidRPr="006A0BCA">
        <w:rPr>
          <w:rStyle w:val="Emphasis"/>
          <w:highlight w:val="cyan"/>
        </w:rPr>
        <w:t>preempt</w:t>
      </w:r>
      <w:r w:rsidRPr="00DA0C49">
        <w:rPr>
          <w:sz w:val="16"/>
        </w:rPr>
        <w:t xml:space="preserve"> such actions </w:t>
      </w:r>
      <w:r w:rsidRPr="006A0BCA">
        <w:rPr>
          <w:rStyle w:val="StyleUnderline"/>
          <w:highlight w:val="cyan"/>
        </w:rPr>
        <w:t>might grow</w:t>
      </w:r>
      <w:r w:rsidRPr="00DA0C49">
        <w:rPr>
          <w:sz w:val="16"/>
        </w:rPr>
        <w:t xml:space="preserve">, although it must be admitted that </w:t>
      </w:r>
      <w:r w:rsidRPr="00DA0C49">
        <w:rPr>
          <w:rStyle w:val="StyleUnderline"/>
        </w:rPr>
        <w:t>any preemption would</w:t>
      </w:r>
      <w:r w:rsidRPr="00DA0C49">
        <w:rPr>
          <w:sz w:val="16"/>
        </w:rPr>
        <w:t xml:space="preserve"> probably still </w:t>
      </w:r>
      <w:r w:rsidRPr="00DA0C49">
        <w:rPr>
          <w:rStyle w:val="StyleUnderline"/>
        </w:rPr>
        <w:t>meet with a devastating response</w:t>
      </w:r>
      <w:r w:rsidRPr="00DA0C49">
        <w:rPr>
          <w:sz w:val="16"/>
        </w:rPr>
        <w:t>.</w:t>
      </w:r>
    </w:p>
    <w:p w14:paraId="020BCEF0" w14:textId="0C0E32BC" w:rsidR="004220A1" w:rsidRDefault="004220A1" w:rsidP="004220A1">
      <w:pPr>
        <w:pStyle w:val="Heading3"/>
      </w:pPr>
      <w:r>
        <w:t xml:space="preserve">New </w:t>
      </w:r>
      <w:r w:rsidR="00CA40A5">
        <w:t>Mod</w:t>
      </w:r>
      <w:r>
        <w:t>---Terror---A2: No Terror---Means</w:t>
      </w:r>
    </w:p>
    <w:p w14:paraId="1A0E6D7C" w14:textId="77777777" w:rsidR="004220A1" w:rsidRPr="00741A62" w:rsidRDefault="004220A1" w:rsidP="004220A1">
      <w:pPr>
        <w:pStyle w:val="Heading4"/>
      </w:pPr>
      <w:r>
        <w:t xml:space="preserve">The risk has never been higher – a single-attack </w:t>
      </w:r>
      <w:r w:rsidRPr="00741A62">
        <w:t>kills millions</w:t>
      </w:r>
      <w:r>
        <w:t xml:space="preserve"> and escalates global conflict – goes nuclear  </w:t>
      </w:r>
    </w:p>
    <w:p w14:paraId="368AEC8A" w14:textId="77777777" w:rsidR="004220A1" w:rsidRDefault="004220A1" w:rsidP="004220A1">
      <w:r w:rsidRPr="00741A62">
        <w:rPr>
          <w:rStyle w:val="Style13ptBold"/>
        </w:rPr>
        <w:t>Arguello 18</w:t>
      </w:r>
      <w:r>
        <w:t xml:space="preserve"> (Irma, founder and chair of the NPSGlobal Foundation, and head of the secretariat of the Latin American and Caribbean Leadership Network, degree in physics, a Master’s in business administration, and completed graduate studies in defense and security, “The global impacts of a terrorist nuclear attack: What would happen? What should we do?,” Bulletin of the Atomic Scientists, 2-21, </w:t>
      </w:r>
      <w:hyperlink r:id="rId96" w:history="1">
        <w:r w:rsidRPr="00C13F5B">
          <w:rPr>
            <w:rStyle w:val="Hyperlink"/>
          </w:rPr>
          <w:t>https://doi.org/10.1080/00963402.2018.1436812</w:t>
        </w:r>
      </w:hyperlink>
      <w:r>
        <w:t xml:space="preserve">)  </w:t>
      </w:r>
    </w:p>
    <w:p w14:paraId="0AA14759" w14:textId="77777777" w:rsidR="004220A1" w:rsidRPr="00193EEC" w:rsidRDefault="004220A1" w:rsidP="004220A1">
      <w:pPr>
        <w:rPr>
          <w:rStyle w:val="StyleUnderline"/>
        </w:rPr>
      </w:pPr>
    </w:p>
    <w:p w14:paraId="683AD34F" w14:textId="77777777" w:rsidR="004220A1" w:rsidRDefault="004220A1" w:rsidP="004220A1">
      <w:pPr>
        <w:rPr>
          <w:sz w:val="16"/>
        </w:rPr>
      </w:pPr>
      <w:r w:rsidRPr="00741A62">
        <w:rPr>
          <w:sz w:val="16"/>
        </w:rPr>
        <w:t xml:space="preserve">Though hard to accept, </w:t>
      </w:r>
      <w:r w:rsidRPr="00F637AA">
        <w:rPr>
          <w:rStyle w:val="StyleUnderline"/>
        </w:rPr>
        <w:t>the detonation of a nuclear</w:t>
      </w:r>
      <w:r>
        <w:rPr>
          <w:rStyle w:val="StyleUnderline"/>
        </w:rPr>
        <w:t xml:space="preserve"> </w:t>
      </w:r>
      <w:r w:rsidRPr="00F637AA">
        <w:rPr>
          <w:rStyle w:val="StyleUnderline"/>
        </w:rPr>
        <w:t>device – by</w:t>
      </w:r>
      <w:r w:rsidRPr="00741A62">
        <w:rPr>
          <w:sz w:val="16"/>
        </w:rPr>
        <w:t xml:space="preserve"> states or </w:t>
      </w:r>
      <w:r w:rsidRPr="00F637AA">
        <w:rPr>
          <w:rStyle w:val="StyleUnderline"/>
        </w:rPr>
        <w:t>non-state actors – is today a plausible</w:t>
      </w:r>
      <w:r>
        <w:rPr>
          <w:rStyle w:val="StyleUnderline"/>
        </w:rPr>
        <w:t xml:space="preserve"> </w:t>
      </w:r>
      <w:r w:rsidRPr="00F637AA">
        <w:rPr>
          <w:rStyle w:val="StyleUnderline"/>
        </w:rPr>
        <w:t xml:space="preserve">scenario. </w:t>
      </w:r>
      <w:r w:rsidRPr="00741A62">
        <w:rPr>
          <w:sz w:val="16"/>
        </w:rPr>
        <w:t xml:space="preserve">And while much of the world’s focus has been on the current nuclear weapons arsenals possessed by states – about 14,550 warheads, all of which carry the risk of intentional or unintentional use – </w:t>
      </w:r>
      <w:r w:rsidRPr="006A0BCA">
        <w:rPr>
          <w:rStyle w:val="StyleUnderline"/>
          <w:highlight w:val="cyan"/>
        </w:rPr>
        <w:t xml:space="preserve">the threat of nuclear terrorism is </w:t>
      </w:r>
      <w:r w:rsidRPr="006A0BCA">
        <w:rPr>
          <w:rStyle w:val="Emphasis"/>
          <w:highlight w:val="cyan"/>
        </w:rPr>
        <w:t>here</w:t>
      </w:r>
      <w:r w:rsidRPr="006A0BCA">
        <w:rPr>
          <w:rStyle w:val="StyleUnderline"/>
          <w:highlight w:val="cyan"/>
        </w:rPr>
        <w:t xml:space="preserve"> and </w:t>
      </w:r>
      <w:r w:rsidRPr="006A0BCA">
        <w:rPr>
          <w:rStyle w:val="Emphasis"/>
          <w:highlight w:val="cyan"/>
        </w:rPr>
        <w:t>increasing</w:t>
      </w:r>
      <w:r w:rsidRPr="006A0BCA">
        <w:rPr>
          <w:sz w:val="16"/>
          <w:highlight w:val="cyan"/>
        </w:rPr>
        <w:t>.</w:t>
      </w:r>
      <w:r w:rsidRPr="00741A62">
        <w:rPr>
          <w:sz w:val="16"/>
        </w:rPr>
        <w:t xml:space="preserve"> </w:t>
      </w:r>
      <w:r w:rsidRPr="00F637AA">
        <w:rPr>
          <w:rStyle w:val="StyleUnderline"/>
        </w:rPr>
        <w:t>For more than a</w:t>
      </w:r>
      <w:r>
        <w:rPr>
          <w:rStyle w:val="StyleUnderline"/>
        </w:rPr>
        <w:t xml:space="preserve"> </w:t>
      </w:r>
      <w:r w:rsidRPr="00F637AA">
        <w:rPr>
          <w:rStyle w:val="StyleUnderline"/>
        </w:rPr>
        <w:t xml:space="preserve">decade, </w:t>
      </w:r>
      <w:r w:rsidRPr="006A0BCA">
        <w:rPr>
          <w:rStyle w:val="StyleUnderline"/>
          <w:highlight w:val="cyan"/>
        </w:rPr>
        <w:t>Al Qaeda, Aum Shinrikyo, and other terrorist groups have expressed</w:t>
      </w:r>
      <w:r w:rsidRPr="00F637AA">
        <w:rPr>
          <w:rStyle w:val="StyleUnderline"/>
        </w:rPr>
        <w:t xml:space="preserve"> their </w:t>
      </w:r>
      <w:r w:rsidRPr="006A0BCA">
        <w:rPr>
          <w:rStyle w:val="StyleUnderline"/>
          <w:highlight w:val="cyan"/>
        </w:rPr>
        <w:t>desire</w:t>
      </w:r>
      <w:r w:rsidRPr="00F637AA">
        <w:rPr>
          <w:rStyle w:val="StyleUnderline"/>
        </w:rPr>
        <w:t xml:space="preserve"> to acquire fissile material</w:t>
      </w:r>
      <w:r>
        <w:rPr>
          <w:rStyle w:val="StyleUnderline"/>
        </w:rPr>
        <w:t xml:space="preserve"> </w:t>
      </w:r>
      <w:r w:rsidRPr="006A0BCA">
        <w:rPr>
          <w:rStyle w:val="StyleUnderline"/>
          <w:highlight w:val="cyan"/>
        </w:rPr>
        <w:t>to build and detonate</w:t>
      </w:r>
      <w:r w:rsidRPr="008A4CA1">
        <w:rPr>
          <w:rStyle w:val="StyleUnderline"/>
        </w:rPr>
        <w:t xml:space="preserve"> an improvised nuclear bomb. </w:t>
      </w:r>
      <w:r w:rsidRPr="008A4CA1">
        <w:rPr>
          <w:sz w:val="16"/>
        </w:rPr>
        <w:t xml:space="preserve">None of them could fulfill that goal – so far. But that does not mean that they will not succeed in the future. Making matters worse, </w:t>
      </w:r>
      <w:r w:rsidRPr="006A0BCA">
        <w:rPr>
          <w:rStyle w:val="StyleUnderline"/>
          <w:highlight w:val="cyan"/>
        </w:rPr>
        <w:t>there is evidence of an illicit market for</w:t>
      </w:r>
      <w:r w:rsidRPr="00F637AA">
        <w:rPr>
          <w:rStyle w:val="StyleUnderline"/>
        </w:rPr>
        <w:t xml:space="preserve"> nuclear weapons-usable </w:t>
      </w:r>
      <w:r w:rsidRPr="006A0BCA">
        <w:rPr>
          <w:rStyle w:val="StyleUnderline"/>
          <w:highlight w:val="cyan"/>
        </w:rPr>
        <w:t>materials</w:t>
      </w:r>
      <w:r w:rsidRPr="00741A62">
        <w:rPr>
          <w:sz w:val="16"/>
        </w:rPr>
        <w:t xml:space="preserve">. </w:t>
      </w:r>
      <w:r w:rsidRPr="00F637AA">
        <w:rPr>
          <w:rStyle w:val="StyleUnderline"/>
        </w:rPr>
        <w:t>There are</w:t>
      </w:r>
      <w:r>
        <w:rPr>
          <w:rStyle w:val="StyleUnderline"/>
        </w:rPr>
        <w:t xml:space="preserve"> </w:t>
      </w:r>
      <w:r w:rsidRPr="006A0BCA">
        <w:rPr>
          <w:rStyle w:val="StyleUnderline"/>
          <w:highlight w:val="cyan"/>
        </w:rPr>
        <w:t>sellers in search of</w:t>
      </w:r>
      <w:r w:rsidRPr="00F637AA">
        <w:rPr>
          <w:rStyle w:val="StyleUnderline"/>
        </w:rPr>
        <w:t xml:space="preserve"> potential </w:t>
      </w:r>
      <w:r w:rsidRPr="006A0BCA">
        <w:rPr>
          <w:rStyle w:val="StyleUnderline"/>
          <w:highlight w:val="cyan"/>
        </w:rPr>
        <w:t>buyers, as shown by</w:t>
      </w:r>
      <w:r w:rsidRPr="00F637AA">
        <w:rPr>
          <w:rStyle w:val="StyleUnderline"/>
        </w:rPr>
        <w:t xml:space="preserve"> the</w:t>
      </w:r>
      <w:r>
        <w:rPr>
          <w:rStyle w:val="StyleUnderline"/>
        </w:rPr>
        <w:t xml:space="preserve"> </w:t>
      </w:r>
      <w:r w:rsidRPr="00F637AA">
        <w:rPr>
          <w:rStyle w:val="StyleUnderline"/>
        </w:rPr>
        <w:t>dismantlement of a nuclear smuggling network in</w:t>
      </w:r>
      <w:r>
        <w:rPr>
          <w:rStyle w:val="StyleUnderline"/>
        </w:rPr>
        <w:t xml:space="preserve"> </w:t>
      </w:r>
      <w:r w:rsidRPr="006A0BCA">
        <w:rPr>
          <w:rStyle w:val="StyleUnderline"/>
          <w:highlight w:val="cyan"/>
        </w:rPr>
        <w:t>Moldova</w:t>
      </w:r>
      <w:r w:rsidRPr="00F637AA">
        <w:rPr>
          <w:rStyle w:val="StyleUnderline"/>
        </w:rPr>
        <w:t xml:space="preserve"> in 2015</w:t>
      </w:r>
      <w:r w:rsidRPr="00741A62">
        <w:rPr>
          <w:sz w:val="16"/>
        </w:rPr>
        <w:t xml:space="preserve">. </w:t>
      </w:r>
      <w:r w:rsidRPr="00F637AA">
        <w:rPr>
          <w:rStyle w:val="StyleUnderline"/>
        </w:rPr>
        <w:t>There</w:t>
      </w:r>
      <w:r w:rsidRPr="00741A62">
        <w:rPr>
          <w:sz w:val="16"/>
        </w:rPr>
        <w:t xml:space="preserve"> certainly </w:t>
      </w:r>
      <w:r w:rsidRPr="00F637AA">
        <w:rPr>
          <w:rStyle w:val="StyleUnderline"/>
        </w:rPr>
        <w:t>are plenty of sites</w:t>
      </w:r>
      <w:r>
        <w:rPr>
          <w:rStyle w:val="StyleUnderline"/>
        </w:rPr>
        <w:t xml:space="preserve"> </w:t>
      </w:r>
      <w:r w:rsidRPr="00F637AA">
        <w:rPr>
          <w:rStyle w:val="StyleUnderline"/>
        </w:rPr>
        <w:t xml:space="preserve">from which to obtain nuclear </w:t>
      </w:r>
      <w:r w:rsidRPr="008A4CA1">
        <w:rPr>
          <w:rStyle w:val="StyleUnderline"/>
        </w:rPr>
        <w:t>material</w:t>
      </w:r>
      <w:r w:rsidRPr="00741A62">
        <w:rPr>
          <w:sz w:val="16"/>
        </w:rPr>
        <w:t xml:space="preserve">. According to the 2016 Nuclear Security Index by the Nuclear Threat Initiative, </w:t>
      </w:r>
      <w:r w:rsidRPr="006A0BCA">
        <w:rPr>
          <w:rStyle w:val="Emphasis"/>
          <w:highlight w:val="cyan"/>
        </w:rPr>
        <w:t>24 countries</w:t>
      </w:r>
      <w:r w:rsidRPr="006A0BCA">
        <w:rPr>
          <w:rStyle w:val="StyleUnderline"/>
          <w:highlight w:val="cyan"/>
        </w:rPr>
        <w:t xml:space="preserve"> still host</w:t>
      </w:r>
      <w:r w:rsidRPr="00F637AA">
        <w:rPr>
          <w:rStyle w:val="StyleUnderline"/>
        </w:rPr>
        <w:t xml:space="preserve"> inventories of </w:t>
      </w:r>
      <w:r w:rsidRPr="006A0BCA">
        <w:rPr>
          <w:rStyle w:val="StyleUnderline"/>
          <w:highlight w:val="cyan"/>
        </w:rPr>
        <w:t>nuclear</w:t>
      </w:r>
      <w:r>
        <w:rPr>
          <w:rStyle w:val="StyleUnderline"/>
        </w:rPr>
        <w:t xml:space="preserve"> </w:t>
      </w:r>
      <w:r w:rsidRPr="00F637AA">
        <w:rPr>
          <w:rStyle w:val="StyleUnderline"/>
        </w:rPr>
        <w:t xml:space="preserve">weapons-usable </w:t>
      </w:r>
      <w:r w:rsidRPr="006A0BCA">
        <w:rPr>
          <w:rStyle w:val="StyleUnderline"/>
          <w:highlight w:val="cyan"/>
        </w:rPr>
        <w:t>materials</w:t>
      </w:r>
      <w:r w:rsidRPr="00741A62">
        <w:rPr>
          <w:sz w:val="16"/>
        </w:rPr>
        <w:t xml:space="preserve">, stored in facilities with different degrees of security. And in terms of risk, it is not necessary for a given country to possess nuclear weapons, weapons-usable materials, or nuclear facilities for it to be useful to nuclear terrorists: </w:t>
      </w:r>
      <w:r w:rsidRPr="00741A62">
        <w:rPr>
          <w:rStyle w:val="StyleUnderline"/>
        </w:rPr>
        <w:t>Structural and institutional weaknesses in a</w:t>
      </w:r>
      <w:r>
        <w:rPr>
          <w:rStyle w:val="StyleUnderline"/>
        </w:rPr>
        <w:t xml:space="preserve"> </w:t>
      </w:r>
      <w:r w:rsidRPr="00741A62">
        <w:rPr>
          <w:rStyle w:val="StyleUnderline"/>
        </w:rPr>
        <w:t>country may make it favorable for the illicit trade of</w:t>
      </w:r>
      <w:r>
        <w:rPr>
          <w:rStyle w:val="StyleUnderline"/>
        </w:rPr>
        <w:t xml:space="preserve"> </w:t>
      </w:r>
      <w:r w:rsidRPr="00741A62">
        <w:rPr>
          <w:rStyle w:val="StyleUnderline"/>
        </w:rPr>
        <w:t>materials</w:t>
      </w:r>
      <w:r w:rsidRPr="00741A62">
        <w:rPr>
          <w:sz w:val="16"/>
        </w:rPr>
        <w:t>. Permeable boundaries, high levels of corruption, weaknesses in judicial systems, and consequent impunity may give rise to a series of transactions and other events, which could end in a nuclear attack. The truth is that, at</w:t>
      </w:r>
      <w:r>
        <w:rPr>
          <w:rStyle w:val="StyleUnderline"/>
        </w:rPr>
        <w:t xml:space="preserve"> </w:t>
      </w:r>
      <w:r w:rsidRPr="00741A62">
        <w:rPr>
          <w:rStyle w:val="StyleUnderline"/>
        </w:rPr>
        <w:t>this stage, no country in possession of nuclear weapons or</w:t>
      </w:r>
      <w:r>
        <w:rPr>
          <w:rStyle w:val="StyleUnderline"/>
        </w:rPr>
        <w:t xml:space="preserve"> </w:t>
      </w:r>
      <w:r w:rsidRPr="00741A62">
        <w:rPr>
          <w:rStyle w:val="StyleUnderline"/>
        </w:rPr>
        <w:t>weapons-usable materials can guarantee their full protection</w:t>
      </w:r>
      <w:r>
        <w:rPr>
          <w:rStyle w:val="StyleUnderline"/>
        </w:rPr>
        <w:t xml:space="preserve"> </w:t>
      </w:r>
      <w:r w:rsidRPr="00741A62">
        <w:rPr>
          <w:rStyle w:val="StyleUnderline"/>
        </w:rPr>
        <w:t>against nuclear terrorism or nuclear smuggling.</w:t>
      </w:r>
      <w:r>
        <w:rPr>
          <w:rStyle w:val="StyleUnderline"/>
        </w:rPr>
        <w:t xml:space="preserve"> </w:t>
      </w:r>
      <w:r w:rsidRPr="00741A62">
        <w:rPr>
          <w:sz w:val="16"/>
        </w:rPr>
        <w:t xml:space="preserve">Because we live in a world of growing insecurity, where explicit and tacit agreements between the relevant powers – which upheld global stability during the post- 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6A0BCA">
        <w:rPr>
          <w:rStyle w:val="StyleUnderline"/>
          <w:highlight w:val="cyan"/>
        </w:rPr>
        <w:t xml:space="preserve">A </w:t>
      </w:r>
      <w:r w:rsidRPr="006A0BCA">
        <w:rPr>
          <w:rStyle w:val="Emphasis"/>
          <w:highlight w:val="cyan"/>
        </w:rPr>
        <w:t>small</w:t>
      </w:r>
      <w:r w:rsidRPr="006A0BCA">
        <w:rPr>
          <w:rStyle w:val="StyleUnderline"/>
          <w:highlight w:val="cyan"/>
        </w:rPr>
        <w:t xml:space="preserve"> and </w:t>
      </w:r>
      <w:r w:rsidRPr="006A0BCA">
        <w:rPr>
          <w:rStyle w:val="Emphasis"/>
          <w:highlight w:val="cyan"/>
        </w:rPr>
        <w:t>primitive</w:t>
      </w:r>
      <w:r w:rsidRPr="00741A62">
        <w:rPr>
          <w:rStyle w:val="StyleUnderline"/>
        </w:rPr>
        <w:t xml:space="preserve"> 1-kiloton fission </w:t>
      </w:r>
      <w:r w:rsidRPr="006A0BCA">
        <w:rPr>
          <w:rStyle w:val="StyleUnderline"/>
          <w:highlight w:val="cyan"/>
        </w:rPr>
        <w:t>bomb</w:t>
      </w:r>
      <w:r w:rsidRPr="00741A62">
        <w:rPr>
          <w:sz w:val="16"/>
        </w:rPr>
        <w:t xml:space="preserve"> (with a yield of about one-fifteenth of the one dropped on Hiroshima, and certainly much less sophisticated; cf. Figure 1), </w:t>
      </w:r>
      <w:r w:rsidRPr="00741A62">
        <w:rPr>
          <w:rStyle w:val="StyleUnderline"/>
        </w:rPr>
        <w:t>detonated</w:t>
      </w:r>
      <w:r>
        <w:rPr>
          <w:rStyle w:val="StyleUnderline"/>
        </w:rPr>
        <w:t xml:space="preserve"> </w:t>
      </w:r>
      <w:r w:rsidRPr="00741A62">
        <w:rPr>
          <w:rStyle w:val="StyleUnderline"/>
        </w:rPr>
        <w:t>in any large capital city of the developed world,</w:t>
      </w:r>
      <w:r>
        <w:rPr>
          <w:rStyle w:val="StyleUnderline"/>
        </w:rPr>
        <w:t xml:space="preserve"> </w:t>
      </w:r>
      <w:r w:rsidRPr="006A0BCA">
        <w:rPr>
          <w:rStyle w:val="StyleUnderline"/>
          <w:highlight w:val="cyan"/>
        </w:rPr>
        <w:t xml:space="preserve">would cause an </w:t>
      </w:r>
      <w:r w:rsidRPr="006A0BCA">
        <w:rPr>
          <w:rStyle w:val="Emphasis"/>
          <w:highlight w:val="cyan"/>
        </w:rPr>
        <w:t>unprecedented catastrophic scenario</w:t>
      </w:r>
      <w:r w:rsidRPr="00741A62">
        <w:rPr>
          <w:rStyle w:val="StyleUnderline"/>
        </w:rPr>
        <w:t>.</w:t>
      </w:r>
      <w:r>
        <w:rPr>
          <w:rStyle w:val="StyleUnderline"/>
        </w:rPr>
        <w:t xml:space="preserve"> </w:t>
      </w:r>
      <w:r w:rsidRPr="00741A62">
        <w:rPr>
          <w:rStyle w:val="StyleUnderline"/>
        </w:rPr>
        <w:t>An estimate of direct effects</w:t>
      </w:r>
      <w:r w:rsidRPr="00741A62">
        <w:rPr>
          <w:sz w:val="16"/>
        </w:rPr>
        <w:t xml:space="preserve"> in the attack’s location </w:t>
      </w:r>
      <w:r w:rsidRPr="00741A62">
        <w:rPr>
          <w:rStyle w:val="StyleUnderline"/>
        </w:rPr>
        <w:t xml:space="preserve">includes </w:t>
      </w:r>
      <w:r w:rsidRPr="006A0BCA">
        <w:rPr>
          <w:rStyle w:val="StyleUnderline"/>
          <w:highlight w:val="cyan"/>
        </w:rPr>
        <w:t>a death toll of</w:t>
      </w:r>
      <w:r w:rsidRPr="00741A62">
        <w:rPr>
          <w:sz w:val="16"/>
        </w:rPr>
        <w:t xml:space="preserve"> 7,300-to-</w:t>
      </w:r>
      <w:r w:rsidRPr="006A0BCA">
        <w:rPr>
          <w:rStyle w:val="StyleUnderline"/>
          <w:highlight w:val="cyan"/>
        </w:rPr>
        <w:t>23,000</w:t>
      </w:r>
      <w:r w:rsidRPr="00741A62">
        <w:rPr>
          <w:sz w:val="16"/>
        </w:rPr>
        <w:t xml:space="preserve">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w:t>
      </w:r>
      <w:r w:rsidRPr="00741A62">
        <w:rPr>
          <w:rStyle w:val="StyleUnderline"/>
        </w:rPr>
        <w:t>Global and national security</w:t>
      </w:r>
      <w:r w:rsidRPr="00741A62">
        <w:rPr>
          <w:sz w:val="16"/>
        </w:rPr>
        <w:t xml:space="preserve">, economy and finance, </w:t>
      </w:r>
      <w:r w:rsidRPr="00741A62">
        <w:rPr>
          <w:rStyle w:val="StyleUnderline"/>
        </w:rPr>
        <w:t>international governance and its framework,</w:t>
      </w:r>
      <w:r>
        <w:rPr>
          <w:rStyle w:val="StyleUnderline"/>
        </w:rPr>
        <w:t xml:space="preserve"> </w:t>
      </w:r>
      <w:r w:rsidRPr="00741A62">
        <w:rPr>
          <w:rStyle w:val="StyleUnderline"/>
        </w:rPr>
        <w:t>national political systems, and the behavior of governments</w:t>
      </w:r>
      <w:r>
        <w:rPr>
          <w:rStyle w:val="StyleUnderline"/>
        </w:rPr>
        <w:t xml:space="preserve"> </w:t>
      </w:r>
      <w:r w:rsidRPr="00741A62">
        <w:rPr>
          <w:rStyle w:val="StyleUnderline"/>
        </w:rPr>
        <w:t xml:space="preserve">and individuals would all be put under </w:t>
      </w:r>
      <w:r w:rsidRPr="00741A62">
        <w:rPr>
          <w:rStyle w:val="Emphasis"/>
        </w:rPr>
        <w:t>severe</w:t>
      </w:r>
      <w:r>
        <w:rPr>
          <w:rStyle w:val="Emphasis"/>
        </w:rPr>
        <w:t xml:space="preserve"> </w:t>
      </w:r>
      <w:r w:rsidRPr="00741A62">
        <w:rPr>
          <w:rStyle w:val="Emphasis"/>
        </w:rPr>
        <w:t>trial.</w:t>
      </w:r>
      <w:r w:rsidRPr="00741A62">
        <w:rPr>
          <w:sz w:val="16"/>
        </w:rPr>
        <w:t xml:space="preserve"> The severity of the effects at a national level, however, would depend on the countries’ level of development, geopolitical location, and resilience. </w:t>
      </w:r>
      <w:r w:rsidRPr="006A0BCA">
        <w:rPr>
          <w:rStyle w:val="StyleUnderline"/>
          <w:highlight w:val="cyan"/>
        </w:rPr>
        <w:t>Global security</w:t>
      </w:r>
      <w:r w:rsidRPr="00741A62">
        <w:rPr>
          <w:rStyle w:val="StyleUnderline"/>
        </w:rPr>
        <w:t xml:space="preserve"> and regional/national defense schemes</w:t>
      </w:r>
      <w:r>
        <w:rPr>
          <w:rStyle w:val="StyleUnderline"/>
        </w:rPr>
        <w:t xml:space="preserve"> </w:t>
      </w:r>
      <w:r w:rsidRPr="006A0BCA">
        <w:rPr>
          <w:rStyle w:val="StyleUnderline"/>
          <w:highlight w:val="cyan"/>
        </w:rPr>
        <w:t>would be strongly affected</w:t>
      </w:r>
      <w:r w:rsidRPr="00741A62">
        <w:rPr>
          <w:sz w:val="16"/>
        </w:rPr>
        <w:t xml:space="preserve">. </w:t>
      </w:r>
      <w:r w:rsidRPr="00741A62">
        <w:rPr>
          <w:rStyle w:val="StyleUnderline"/>
        </w:rPr>
        <w:t xml:space="preserve">An increase in </w:t>
      </w:r>
      <w:r w:rsidRPr="006A0BCA">
        <w:rPr>
          <w:rStyle w:val="Emphasis"/>
          <w:highlight w:val="cyan"/>
        </w:rPr>
        <w:t>global distrust</w:t>
      </w:r>
      <w:r w:rsidRPr="006A0BCA">
        <w:rPr>
          <w:rStyle w:val="StyleUnderline"/>
          <w:highlight w:val="cyan"/>
        </w:rPr>
        <w:t xml:space="preserve"> would spark </w:t>
      </w:r>
      <w:r w:rsidRPr="006A0BCA">
        <w:rPr>
          <w:rStyle w:val="Emphasis"/>
          <w:highlight w:val="cyan"/>
        </w:rPr>
        <w:t>rising tensions</w:t>
      </w:r>
      <w:r w:rsidRPr="00741A62">
        <w:rPr>
          <w:rStyle w:val="StyleUnderline"/>
        </w:rPr>
        <w:t xml:space="preserve"> among countries and blocs,</w:t>
      </w:r>
      <w:r>
        <w:rPr>
          <w:rStyle w:val="StyleUnderline"/>
        </w:rPr>
        <w:t xml:space="preserve"> </w:t>
      </w:r>
      <w:r w:rsidRPr="006A0BCA">
        <w:rPr>
          <w:rStyle w:val="StyleUnderline"/>
          <w:highlight w:val="cyan"/>
        </w:rPr>
        <w:t>that could even lead to</w:t>
      </w:r>
      <w:r w:rsidRPr="00741A62">
        <w:rPr>
          <w:sz w:val="16"/>
        </w:rPr>
        <w:t xml:space="preserve"> the brink of </w:t>
      </w:r>
      <w:r w:rsidRPr="006A0BCA">
        <w:rPr>
          <w:rStyle w:val="Emphasis"/>
          <w:highlight w:val="cyan"/>
        </w:rPr>
        <w:t>nuclear</w:t>
      </w:r>
      <w:r w:rsidRPr="00741A62">
        <w:rPr>
          <w:rStyle w:val="Emphasis"/>
        </w:rPr>
        <w:t xml:space="preserve"> weapons </w:t>
      </w:r>
      <w:r w:rsidRPr="006A0BCA">
        <w:rPr>
          <w:rStyle w:val="Emphasis"/>
          <w:highlight w:val="cyan"/>
        </w:rPr>
        <w:t>use</w:t>
      </w:r>
      <w:r>
        <w:rPr>
          <w:rStyle w:val="Emphasis"/>
        </w:rPr>
        <w:t xml:space="preserve"> </w:t>
      </w:r>
      <w:r w:rsidRPr="00741A62">
        <w:rPr>
          <w:sz w:val="16"/>
        </w:rPr>
        <w:t xml:space="preserve">by states (if, for instance, a sponsor country is identified). </w:t>
      </w:r>
      <w:r w:rsidRPr="006A0BCA">
        <w:rPr>
          <w:rStyle w:val="StyleUnderline"/>
          <w:highlight w:val="cyan"/>
        </w:rPr>
        <w:t>The consequences</w:t>
      </w:r>
      <w:r w:rsidRPr="00741A62">
        <w:rPr>
          <w:rStyle w:val="StyleUnderline"/>
        </w:rPr>
        <w:t xml:space="preserve"> of such a shocking scenario </w:t>
      </w:r>
      <w:r w:rsidRPr="006A0BCA">
        <w:rPr>
          <w:rStyle w:val="StyleUnderline"/>
          <w:highlight w:val="cyan"/>
        </w:rPr>
        <w:t>would include</w:t>
      </w:r>
      <w:r w:rsidRPr="00741A62">
        <w:rPr>
          <w:rStyle w:val="StyleUnderline"/>
        </w:rPr>
        <w:t xml:space="preserve"> a decrease in states’ self-control, an </w:t>
      </w:r>
      <w:r w:rsidRPr="006A0BCA">
        <w:rPr>
          <w:rStyle w:val="Emphasis"/>
          <w:highlight w:val="cyan"/>
        </w:rPr>
        <w:t>escalation of present conflicts</w:t>
      </w:r>
      <w:r w:rsidRPr="006A0BCA">
        <w:rPr>
          <w:rStyle w:val="StyleUnderline"/>
          <w:highlight w:val="cyan"/>
        </w:rPr>
        <w:t xml:space="preserve"> and</w:t>
      </w:r>
      <w:r w:rsidRPr="00741A62">
        <w:rPr>
          <w:rStyle w:val="StyleUnderline"/>
        </w:rPr>
        <w:t xml:space="preserve"> the </w:t>
      </w:r>
      <w:r w:rsidRPr="008A4CA1">
        <w:rPr>
          <w:rStyle w:val="StyleUnderline"/>
        </w:rPr>
        <w:t xml:space="preserve">emergence of </w:t>
      </w:r>
      <w:r w:rsidRPr="006A0BCA">
        <w:rPr>
          <w:rStyle w:val="Emphasis"/>
          <w:highlight w:val="cyan"/>
        </w:rPr>
        <w:t>new ones</w:t>
      </w:r>
      <w:r w:rsidRPr="00741A62">
        <w:rPr>
          <w:rStyle w:val="StyleUnderline"/>
        </w:rPr>
        <w:t>, accompanied</w:t>
      </w:r>
      <w:r>
        <w:rPr>
          <w:rStyle w:val="StyleUnderline"/>
        </w:rPr>
        <w:t xml:space="preserve"> </w:t>
      </w:r>
      <w:r w:rsidRPr="00741A62">
        <w:rPr>
          <w:rStyle w:val="StyleUnderline"/>
        </w:rPr>
        <w:t>by an increase in military unilateralism and military</w:t>
      </w:r>
      <w:r>
        <w:rPr>
          <w:rStyle w:val="StyleUnderline"/>
        </w:rPr>
        <w:t xml:space="preserve"> </w:t>
      </w:r>
      <w:r w:rsidRPr="00741A62">
        <w:rPr>
          <w:rStyle w:val="StyleUnderline"/>
        </w:rPr>
        <w:t>expenditures.</w:t>
      </w:r>
      <w:r>
        <w:rPr>
          <w:rStyle w:val="StyleUnderline"/>
        </w:rPr>
        <w:t xml:space="preserve"> </w:t>
      </w:r>
      <w:r w:rsidRPr="00741A62">
        <w:rPr>
          <w:sz w:val="16"/>
        </w:rPr>
        <w:t>Regarding the economic and financial impacts, a</w:t>
      </w:r>
      <w:r>
        <w:rPr>
          <w:rStyle w:val="StyleUnderline"/>
        </w:rPr>
        <w:t xml:space="preserve"> </w:t>
      </w:r>
      <w:r w:rsidRPr="00741A62">
        <w:rPr>
          <w:rStyle w:val="StyleUnderline"/>
        </w:rPr>
        <w:t>severe global economic depression would rise from</w:t>
      </w:r>
      <w:r>
        <w:rPr>
          <w:rStyle w:val="StyleUnderline"/>
        </w:rPr>
        <w:t xml:space="preserve"> </w:t>
      </w:r>
      <w:r w:rsidRPr="00741A62">
        <w:rPr>
          <w:rStyle w:val="StyleUnderline"/>
        </w:rPr>
        <w:t>the attack</w:t>
      </w:r>
      <w:r w:rsidRPr="00741A62">
        <w:rPr>
          <w:sz w:val="16"/>
        </w:rPr>
        <w:t xml:space="preserve">, likely </w:t>
      </w:r>
      <w:r w:rsidRPr="00741A62">
        <w:rPr>
          <w:rStyle w:val="StyleUnderline"/>
        </w:rPr>
        <w:t>lasting for years. Its</w:t>
      </w:r>
      <w:r w:rsidRPr="00741A62">
        <w:rPr>
          <w:sz w:val="16"/>
        </w:rPr>
        <w:t xml:space="preserve"> duration would be strongly dependent on the course of the crisis. </w:t>
      </w:r>
      <w:r w:rsidRPr="00741A62">
        <w:rPr>
          <w:rStyle w:val="StyleUnderline"/>
        </w:rPr>
        <w:t>The</w:t>
      </w:r>
      <w:r>
        <w:rPr>
          <w:rStyle w:val="StyleUnderline"/>
        </w:rPr>
        <w:t xml:space="preserve"> </w:t>
      </w:r>
      <w:r w:rsidRPr="00741A62">
        <w:rPr>
          <w:rStyle w:val="StyleUnderline"/>
        </w:rPr>
        <w:t>main results of such a crisis would include a 2 percent</w:t>
      </w:r>
      <w:r>
        <w:rPr>
          <w:rStyle w:val="StyleUnderline"/>
        </w:rPr>
        <w:t xml:space="preserve"> </w:t>
      </w:r>
      <w:r w:rsidRPr="00741A62">
        <w:rPr>
          <w:rStyle w:val="StyleUnderline"/>
        </w:rPr>
        <w:t>fall of growth in global</w:t>
      </w:r>
      <w:r w:rsidRPr="00741A62">
        <w:rPr>
          <w:sz w:val="16"/>
        </w:rPr>
        <w:t xml:space="preserve"> </w:t>
      </w:r>
      <w:r w:rsidRPr="00741A62">
        <w:rPr>
          <w:rStyle w:val="Emphasis"/>
        </w:rPr>
        <w:t>G</w:t>
      </w:r>
      <w:r w:rsidRPr="00741A62">
        <w:rPr>
          <w:sz w:val="16"/>
        </w:rPr>
        <w:t xml:space="preserve">ross </w:t>
      </w:r>
      <w:r w:rsidRPr="00741A62">
        <w:rPr>
          <w:rStyle w:val="Emphasis"/>
        </w:rPr>
        <w:t>D</w:t>
      </w:r>
      <w:r w:rsidRPr="00741A62">
        <w:rPr>
          <w:sz w:val="16"/>
        </w:rPr>
        <w:t xml:space="preserve">omestic </w:t>
      </w:r>
      <w:r w:rsidRPr="00741A62">
        <w:rPr>
          <w:rStyle w:val="Emphasis"/>
        </w:rPr>
        <w:t>P</w:t>
      </w:r>
      <w:r w:rsidRPr="00741A62">
        <w:rPr>
          <w:sz w:val="16"/>
        </w:rPr>
        <w:t xml:space="preserve">roduct, and a 4 percent decline of international trade in the two years following the attack (cf. Figure 3). In the case of developing and less-developed countries, </w:t>
      </w:r>
      <w:r w:rsidRPr="00741A62">
        <w:rPr>
          <w:rStyle w:val="StyleUnderline"/>
        </w:rPr>
        <w:t xml:space="preserve">the </w:t>
      </w:r>
      <w:r w:rsidRPr="006A0BCA">
        <w:rPr>
          <w:rStyle w:val="StyleUnderline"/>
          <w:highlight w:val="cyan"/>
        </w:rPr>
        <w:t>economic impacts would</w:t>
      </w:r>
      <w:r w:rsidRPr="00741A62">
        <w:rPr>
          <w:sz w:val="16"/>
        </w:rPr>
        <w:t xml:space="preserve"> also </w:t>
      </w:r>
      <w:r w:rsidRPr="006A0BCA">
        <w:rPr>
          <w:rStyle w:val="StyleUnderline"/>
          <w:highlight w:val="cyan"/>
        </w:rPr>
        <w:t xml:space="preserve">include a shortage of </w:t>
      </w:r>
      <w:r w:rsidRPr="008A4CA1">
        <w:rPr>
          <w:rStyle w:val="StyleUnderline"/>
        </w:rPr>
        <w:t>high-tech</w:t>
      </w:r>
      <w:r w:rsidRPr="008A4CA1">
        <w:rPr>
          <w:sz w:val="16"/>
        </w:rPr>
        <w:t xml:space="preserve">nology </w:t>
      </w:r>
      <w:r w:rsidRPr="008A4CA1">
        <w:rPr>
          <w:rStyle w:val="StyleUnderline"/>
        </w:rPr>
        <w:t>products such</w:t>
      </w:r>
      <w:r w:rsidRPr="00741A62">
        <w:rPr>
          <w:rStyle w:val="StyleUnderline"/>
        </w:rPr>
        <w:t xml:space="preserve"> as </w:t>
      </w:r>
      <w:r w:rsidRPr="006A0BCA">
        <w:rPr>
          <w:rStyle w:val="StyleUnderline"/>
          <w:highlight w:val="cyan"/>
        </w:rPr>
        <w:t>medicines</w:t>
      </w:r>
      <w:r w:rsidRPr="00741A62">
        <w:rPr>
          <w:rStyle w:val="StyleUnderline"/>
        </w:rPr>
        <w:t>, as well as a</w:t>
      </w:r>
      <w:r w:rsidRPr="00741A62">
        <w:rPr>
          <w:sz w:val="16"/>
        </w:rPr>
        <w:t xml:space="preserve"> fall in foreign direct investment and a </w:t>
      </w:r>
      <w:r w:rsidRPr="00741A62">
        <w:rPr>
          <w:rStyle w:val="StyleUnderline"/>
        </w:rPr>
        <w:t>severe decline of international</w:t>
      </w:r>
      <w:r>
        <w:rPr>
          <w:rStyle w:val="StyleUnderline"/>
        </w:rPr>
        <w:t xml:space="preserve"> </w:t>
      </w:r>
      <w:r w:rsidRPr="006A0BCA">
        <w:rPr>
          <w:rStyle w:val="StyleUnderline"/>
          <w:highlight w:val="cyan"/>
        </w:rPr>
        <w:t>humanitarian aid</w:t>
      </w:r>
      <w:r w:rsidRPr="00741A62">
        <w:rPr>
          <w:rStyle w:val="StyleUnderline"/>
        </w:rPr>
        <w:t xml:space="preserve"> toward low-income countries.</w:t>
      </w:r>
      <w:r>
        <w:rPr>
          <w:rStyle w:val="StyleUnderline"/>
        </w:rPr>
        <w:t xml:space="preserve"> </w:t>
      </w:r>
      <w:r w:rsidRPr="00741A62">
        <w:rPr>
          <w:sz w:val="16"/>
        </w:rPr>
        <w:t xml:space="preserve">We expect an increase of unemployment and poverty in all countries. </w:t>
      </w:r>
      <w:r w:rsidRPr="006A0BCA">
        <w:rPr>
          <w:rStyle w:val="Emphasis"/>
          <w:highlight w:val="cyan"/>
        </w:rPr>
        <w:t>Global poverty would raise about 4 percent</w:t>
      </w:r>
      <w:r w:rsidRPr="00741A62">
        <w:rPr>
          <w:rStyle w:val="Emphasis"/>
        </w:rPr>
        <w:t xml:space="preserve"> </w:t>
      </w:r>
      <w:r w:rsidRPr="00741A62">
        <w:rPr>
          <w:sz w:val="16"/>
        </w:rPr>
        <w:t xml:space="preserve">after the attack, which implies that at least </w:t>
      </w:r>
      <w:r w:rsidRPr="006A0BCA">
        <w:rPr>
          <w:rStyle w:val="Emphasis"/>
          <w:highlight w:val="cyan"/>
        </w:rPr>
        <w:t>30 million more</w:t>
      </w:r>
      <w:r w:rsidRPr="00741A62">
        <w:rPr>
          <w:rStyle w:val="Emphasis"/>
        </w:rPr>
        <w:t xml:space="preserve"> people would be </w:t>
      </w:r>
      <w:r w:rsidRPr="006A0BCA">
        <w:rPr>
          <w:rStyle w:val="Emphasis"/>
          <w:highlight w:val="cyan"/>
        </w:rPr>
        <w:t>living in extreme poverty</w:t>
      </w:r>
      <w:r w:rsidRPr="00741A62">
        <w:rPr>
          <w:sz w:val="16"/>
        </w:rPr>
        <w:t xml:space="preserve">, in addition to the current estimated 767 million. In the area of international relations, we would </w:t>
      </w:r>
      <w:r w:rsidRPr="00741A62">
        <w:rPr>
          <w:rStyle w:val="StyleUnderline"/>
        </w:rPr>
        <w:t>expect a breakdown of key doctrines involving politics,</w:t>
      </w:r>
      <w:r>
        <w:rPr>
          <w:rStyle w:val="StyleUnderline"/>
        </w:rPr>
        <w:t xml:space="preserve"> </w:t>
      </w:r>
      <w:r w:rsidRPr="00741A62">
        <w:rPr>
          <w:rStyle w:val="StyleUnderline"/>
        </w:rPr>
        <w:t>security, and relations among states</w:t>
      </w:r>
      <w:r w:rsidRPr="00741A62">
        <w:rPr>
          <w:sz w:val="16"/>
        </w:rPr>
        <w:t xml:space="preserve">. </w:t>
      </w:r>
      <w:r w:rsidRPr="006A0BCA">
        <w:rPr>
          <w:rStyle w:val="StyleUnderline"/>
          <w:highlight w:val="cyan"/>
        </w:rPr>
        <w:t xml:space="preserve">These international tensions could lead to a </w:t>
      </w:r>
      <w:r w:rsidRPr="006A0BCA">
        <w:rPr>
          <w:rStyle w:val="Emphasis"/>
          <w:highlight w:val="cyan"/>
        </w:rPr>
        <w:t>collapse of the nuclear order</w:t>
      </w:r>
      <w:r w:rsidRPr="00741A62">
        <w:rPr>
          <w:rStyle w:val="Emphasis"/>
        </w:rPr>
        <w:t xml:space="preserve"> </w:t>
      </w:r>
      <w:r w:rsidRPr="00741A62">
        <w:rPr>
          <w:sz w:val="16"/>
        </w:rPr>
        <w:t xml:space="preserve">as we know it today, </w:t>
      </w:r>
      <w:r w:rsidRPr="006A0BCA">
        <w:rPr>
          <w:rStyle w:val="StyleUnderline"/>
          <w:highlight w:val="cyan"/>
        </w:rPr>
        <w:t>with</w:t>
      </w:r>
      <w:r w:rsidRPr="00741A62">
        <w:rPr>
          <w:rStyle w:val="StyleUnderline"/>
        </w:rPr>
        <w:t xml:space="preserve"> a consequent</w:t>
      </w:r>
      <w:r>
        <w:rPr>
          <w:rStyle w:val="StyleUnderline"/>
        </w:rPr>
        <w:t xml:space="preserve"> </w:t>
      </w:r>
      <w:r w:rsidRPr="006A0BCA">
        <w:rPr>
          <w:rStyle w:val="StyleUnderline"/>
          <w:highlight w:val="cyan"/>
        </w:rPr>
        <w:t>setback of</w:t>
      </w:r>
      <w:r w:rsidRPr="006A0BCA">
        <w:rPr>
          <w:sz w:val="16"/>
          <w:highlight w:val="cyan"/>
        </w:rPr>
        <w:t xml:space="preserve"> </w:t>
      </w:r>
      <w:r w:rsidRPr="00FE6F7E">
        <w:rPr>
          <w:sz w:val="16"/>
        </w:rPr>
        <w:t>nuclear</w:t>
      </w:r>
      <w:r w:rsidRPr="00741A62">
        <w:rPr>
          <w:sz w:val="16"/>
        </w:rPr>
        <w:t xml:space="preserve"> disarmament and </w:t>
      </w:r>
      <w:r w:rsidRPr="006A0BCA">
        <w:rPr>
          <w:rStyle w:val="Emphasis"/>
          <w:highlight w:val="cyan"/>
        </w:rPr>
        <w:t>nonprolif</w:t>
      </w:r>
      <w:r w:rsidRPr="00741A62">
        <w:rPr>
          <w:sz w:val="16"/>
        </w:rPr>
        <w:t xml:space="preserve">eration </w:t>
      </w:r>
      <w:r w:rsidRPr="00741A62">
        <w:rPr>
          <w:rStyle w:val="StyleUnderline"/>
        </w:rPr>
        <w:t>commitments</w:t>
      </w:r>
      <w:r w:rsidRPr="00741A62">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no-first use, proportionality, and negative security assurances. Finally, the behavior of governments and individuals would also change radically. </w:t>
      </w:r>
      <w:r w:rsidRPr="00741A62">
        <w:rPr>
          <w:rStyle w:val="StyleUnderline"/>
        </w:rPr>
        <w:t>Internal chaos</w:t>
      </w:r>
      <w:r w:rsidRPr="00741A62">
        <w:rPr>
          <w:sz w:val="16"/>
        </w:rPr>
        <w:t xml:space="preserve"> fueled by the media and social networks </w:t>
      </w:r>
      <w:r w:rsidRPr="00741A62">
        <w:rPr>
          <w:rStyle w:val="StyleUnderline"/>
        </w:rPr>
        <w:t>would threaten governance</w:t>
      </w:r>
      <w:r>
        <w:rPr>
          <w:rStyle w:val="StyleUnderline"/>
        </w:rPr>
        <w:t xml:space="preserve"> </w:t>
      </w:r>
      <w:r w:rsidRPr="00741A62">
        <w:rPr>
          <w:rStyle w:val="StyleUnderline"/>
        </w:rPr>
        <w:t>at all levels</w:t>
      </w:r>
      <w:r w:rsidRPr="00741A62">
        <w:rPr>
          <w:sz w:val="16"/>
        </w:rPr>
        <w:t xml:space="preserve">, with greater impact on those countries with weak institutional frameworks. </w:t>
      </w:r>
      <w:r w:rsidRPr="00741A62">
        <w:rPr>
          <w:rStyle w:val="StyleUnderline"/>
        </w:rPr>
        <w:t>Social</w:t>
      </w:r>
      <w:r>
        <w:rPr>
          <w:rStyle w:val="StyleUnderline"/>
        </w:rPr>
        <w:t xml:space="preserve"> </w:t>
      </w:r>
      <w:r w:rsidRPr="006A0BCA">
        <w:rPr>
          <w:rStyle w:val="StyleUnderline"/>
          <w:highlight w:val="cyan"/>
        </w:rPr>
        <w:t>turbulence would emerge</w:t>
      </w:r>
      <w:r w:rsidRPr="00741A62">
        <w:rPr>
          <w:rStyle w:val="StyleUnderline"/>
        </w:rPr>
        <w:t xml:space="preserve"> in most countries, with </w:t>
      </w:r>
      <w:r w:rsidRPr="006A0BCA">
        <w:rPr>
          <w:rStyle w:val="StyleUnderline"/>
          <w:highlight w:val="cyan"/>
        </w:rPr>
        <w:t>consequent attempts by governments to impose restrictions on personal freedoms</w:t>
      </w:r>
      <w:r w:rsidRPr="00741A62">
        <w:rPr>
          <w:rStyle w:val="StyleUnderline"/>
        </w:rPr>
        <w:t xml:space="preserve"> to preserve order</w:t>
      </w:r>
      <w:r w:rsidRPr="00741A62">
        <w:rPr>
          <w:sz w:val="16"/>
        </w:rPr>
        <w:t xml:space="preserve"> – possibly </w:t>
      </w:r>
      <w:r w:rsidRPr="00741A62">
        <w:rPr>
          <w:rStyle w:val="StyleUnderline"/>
        </w:rPr>
        <w:t>by declaring a state of</w:t>
      </w:r>
      <w:r w:rsidRPr="00741A62">
        <w:rPr>
          <w:sz w:val="16"/>
        </w:rPr>
        <w:t xml:space="preserve"> siege or state of </w:t>
      </w:r>
      <w:r w:rsidRPr="00741A62">
        <w:rPr>
          <w:rStyle w:val="StyleUnderline"/>
        </w:rPr>
        <w:t>emergency</w:t>
      </w:r>
      <w:r w:rsidRPr="00741A62">
        <w:rPr>
          <w:sz w:val="16"/>
        </w:rPr>
        <w:t xml:space="preserve"> – and legislation would surely become tougher on human rights. </w:t>
      </w:r>
      <w:r w:rsidRPr="00741A62">
        <w:rPr>
          <w:rStyle w:val="StyleUnderline"/>
        </w:rPr>
        <w:t>There would</w:t>
      </w:r>
      <w:r w:rsidRPr="00741A62">
        <w:rPr>
          <w:sz w:val="16"/>
        </w:rPr>
        <w:t xml:space="preserve"> also </w:t>
      </w:r>
      <w:r w:rsidRPr="00741A62">
        <w:rPr>
          <w:rStyle w:val="StyleUnderline"/>
        </w:rPr>
        <w:t>be a significant</w:t>
      </w:r>
      <w:r>
        <w:rPr>
          <w:rStyle w:val="StyleUnderline"/>
        </w:rPr>
        <w:t xml:space="preserve"> </w:t>
      </w:r>
      <w:r w:rsidRPr="00741A62">
        <w:rPr>
          <w:rStyle w:val="StyleUnderline"/>
        </w:rPr>
        <w:t>increase in social fragmentation</w:t>
      </w:r>
      <w:r w:rsidRPr="00741A62">
        <w:rPr>
          <w:sz w:val="16"/>
        </w:rPr>
        <w:t xml:space="preserve"> – with a deepening of antagonistic views, mistrust, and intolerance, both within countries and towards others – and a resurgence of large-scale social movements fostered by ideological interests and easily mobilized through social media.</w:t>
      </w:r>
    </w:p>
    <w:p w14:paraId="33C95D75" w14:textId="77777777" w:rsidR="004220A1" w:rsidRPr="000D4D34" w:rsidRDefault="004220A1" w:rsidP="004220A1">
      <w:pPr>
        <w:pStyle w:val="Heading4"/>
        <w:rPr>
          <w:rFonts w:cs="Times New Roman"/>
        </w:rPr>
      </w:pPr>
      <w:r w:rsidRPr="000D4D34">
        <w:rPr>
          <w:rFonts w:cs="Times New Roman"/>
        </w:rPr>
        <w:t>Threat is high. Nuclear terrorists have multiple means of acquisition and will detonate in the U.S.</w:t>
      </w:r>
    </w:p>
    <w:p w14:paraId="4F133096" w14:textId="77777777" w:rsidR="004220A1" w:rsidRPr="000D4D34" w:rsidRDefault="004220A1" w:rsidP="004220A1">
      <w:r w:rsidRPr="000D4D34">
        <w:rPr>
          <w:rStyle w:val="Style13ptBold"/>
        </w:rPr>
        <w:t>Wilson 10</w:t>
      </w:r>
      <w:r w:rsidRPr="000D4D34">
        <w:t xml:space="preserve"> (Valeria Plame, Fellow – Santa Fe Institute and Former Covert CIA Operative Specializing in Nuclear Terrorism, “Nuclear Terrorism Is Most Urgent Threat”, CNN, 4-8, http://www.cnn.com/2010/OPINION/04/08/plame.wilson.nuclear.danger/index.html)</w:t>
      </w:r>
    </w:p>
    <w:p w14:paraId="2E3BD797" w14:textId="77777777" w:rsidR="004220A1" w:rsidRPr="000D4D34" w:rsidRDefault="004220A1" w:rsidP="004220A1">
      <w:pPr>
        <w:rPr>
          <w:rStyle w:val="underline"/>
        </w:rPr>
      </w:pPr>
    </w:p>
    <w:p w14:paraId="48CA8150" w14:textId="77777777" w:rsidR="004220A1" w:rsidRPr="000D4D34" w:rsidRDefault="004220A1" w:rsidP="004220A1">
      <w:pPr>
        <w:rPr>
          <w:sz w:val="16"/>
        </w:rPr>
      </w:pPr>
      <w:r w:rsidRPr="000D4D34">
        <w:rPr>
          <w:sz w:val="16"/>
        </w:rPr>
        <w:t xml:space="preserve">But I did not lose my belief that </w:t>
      </w:r>
      <w:r w:rsidRPr="000D4D34">
        <w:rPr>
          <w:rStyle w:val="StyleUnderline"/>
        </w:rPr>
        <w:t xml:space="preserve">the danger of </w:t>
      </w:r>
      <w:r w:rsidRPr="006A0BCA">
        <w:rPr>
          <w:rStyle w:val="StyleUnderline"/>
          <w:highlight w:val="cyan"/>
        </w:rPr>
        <w:t>nuclear terror</w:t>
      </w:r>
      <w:r w:rsidRPr="000D4D34">
        <w:rPr>
          <w:rStyle w:val="StyleUnderline"/>
        </w:rPr>
        <w:t xml:space="preserve">ism </w:t>
      </w:r>
      <w:r w:rsidRPr="006A0BCA">
        <w:rPr>
          <w:rStyle w:val="StyleUnderline"/>
          <w:highlight w:val="cyan"/>
        </w:rPr>
        <w:t xml:space="preserve">was the </w:t>
      </w:r>
      <w:r w:rsidRPr="006A0BCA">
        <w:rPr>
          <w:rStyle w:val="Emphasis"/>
          <w:highlight w:val="cyan"/>
        </w:rPr>
        <w:t>most urgent threat</w:t>
      </w:r>
      <w:r w:rsidRPr="000D4D34">
        <w:rPr>
          <w:rStyle w:val="StyleUnderline"/>
        </w:rPr>
        <w:t xml:space="preserve"> we face</w:t>
      </w:r>
      <w:r w:rsidRPr="000D4D34">
        <w:rPr>
          <w:sz w:val="16"/>
        </w:rPr>
        <w:t>.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w:t>
      </w:r>
    </w:p>
    <w:p w14:paraId="1BCFC284" w14:textId="77777777" w:rsidR="004220A1" w:rsidRPr="000D4D34" w:rsidRDefault="004220A1" w:rsidP="004220A1">
      <w:pPr>
        <w:rPr>
          <w:sz w:val="16"/>
        </w:rPr>
      </w:pPr>
      <w:r w:rsidRPr="000D4D34">
        <w:rPr>
          <w:sz w:val="16"/>
        </w:rPr>
        <w:t xml:space="preserve">We know that </w:t>
      </w:r>
      <w:r w:rsidRPr="000D4D34">
        <w:rPr>
          <w:rStyle w:val="StyleUnderline"/>
        </w:rPr>
        <w:t xml:space="preserve">terrorist </w:t>
      </w:r>
      <w:r w:rsidRPr="006A0BCA">
        <w:rPr>
          <w:rStyle w:val="StyleUnderline"/>
          <w:highlight w:val="cyan"/>
        </w:rPr>
        <w:t>groups have been trying</w:t>
      </w:r>
      <w:r w:rsidRPr="000D4D34">
        <w:rPr>
          <w:rStyle w:val="StyleUnderline"/>
        </w:rPr>
        <w:t xml:space="preserve"> to buy, build or steal a bomb</w:t>
      </w:r>
      <w:r w:rsidRPr="000D4D34">
        <w:rPr>
          <w:sz w:val="16"/>
        </w:rPr>
        <w:t>.</w:t>
      </w:r>
    </w:p>
    <w:p w14:paraId="0C65FD60" w14:textId="77777777" w:rsidR="004220A1" w:rsidRPr="000D4D34" w:rsidRDefault="004220A1" w:rsidP="004220A1">
      <w:pPr>
        <w:rPr>
          <w:sz w:val="16"/>
        </w:rPr>
      </w:pPr>
      <w:r w:rsidRPr="000D4D34">
        <w:rPr>
          <w:rStyle w:val="StyleUnderline"/>
        </w:rPr>
        <w:t xml:space="preserve">In the past two decades, </w:t>
      </w:r>
      <w:r w:rsidRPr="006A0BCA">
        <w:rPr>
          <w:rStyle w:val="StyleUnderline"/>
          <w:highlight w:val="cyan"/>
        </w:rPr>
        <w:t>there have been</w:t>
      </w:r>
      <w:r w:rsidRPr="000D4D34">
        <w:rPr>
          <w:sz w:val="16"/>
        </w:rPr>
        <w:t xml:space="preserve"> at least </w:t>
      </w:r>
      <w:r w:rsidRPr="000D4D34">
        <w:rPr>
          <w:rStyle w:val="StyleUnderline"/>
        </w:rPr>
        <w:t xml:space="preserve">25 </w:t>
      </w:r>
      <w:r w:rsidRPr="006A0BCA">
        <w:rPr>
          <w:rStyle w:val="StyleUnderline"/>
          <w:highlight w:val="cyan"/>
        </w:rPr>
        <w:t>instances of</w:t>
      </w:r>
      <w:r w:rsidRPr="000D4D34">
        <w:rPr>
          <w:rStyle w:val="StyleUnderline"/>
        </w:rPr>
        <w:t xml:space="preserve"> nuclear </w:t>
      </w:r>
      <w:r w:rsidRPr="000D4D34">
        <w:rPr>
          <w:sz w:val="16"/>
        </w:rPr>
        <w:t xml:space="preserve">explosive </w:t>
      </w:r>
      <w:r w:rsidRPr="006A0BCA">
        <w:rPr>
          <w:rStyle w:val="StyleUnderline"/>
          <w:highlight w:val="cyan"/>
        </w:rPr>
        <w:t>materials</w:t>
      </w:r>
      <w:r w:rsidRPr="000D4D34">
        <w:rPr>
          <w:rStyle w:val="StyleUnderline"/>
        </w:rPr>
        <w:t xml:space="preserve"> being </w:t>
      </w:r>
      <w:r w:rsidRPr="006A0BCA">
        <w:rPr>
          <w:rStyle w:val="StyleUnderline"/>
          <w:highlight w:val="cyan"/>
        </w:rPr>
        <w:t>lost or stolen</w:t>
      </w:r>
      <w:r w:rsidRPr="000D4D34">
        <w:rPr>
          <w:rStyle w:val="StyleUnderline"/>
        </w:rPr>
        <w:t xml:space="preserve">. There is </w:t>
      </w:r>
      <w:r w:rsidRPr="006A0BCA">
        <w:rPr>
          <w:rStyle w:val="StyleUnderline"/>
          <w:highlight w:val="cyan"/>
        </w:rPr>
        <w:t>enough</w:t>
      </w:r>
      <w:r w:rsidRPr="000D4D34">
        <w:rPr>
          <w:sz w:val="16"/>
        </w:rPr>
        <w:t xml:space="preserve"> highly enriched uranium, or HEU, in the world today </w:t>
      </w:r>
      <w:r w:rsidRPr="006A0BCA">
        <w:rPr>
          <w:rStyle w:val="StyleUnderline"/>
          <w:highlight w:val="cyan"/>
        </w:rPr>
        <w:t>to build</w:t>
      </w:r>
      <w:r w:rsidRPr="000D4D34">
        <w:rPr>
          <w:sz w:val="16"/>
        </w:rPr>
        <w:t xml:space="preserve"> more than </w:t>
      </w:r>
      <w:r w:rsidRPr="006A0BCA">
        <w:rPr>
          <w:rStyle w:val="StyleUnderline"/>
          <w:highlight w:val="cyan"/>
        </w:rPr>
        <w:t>100,000 bombs</w:t>
      </w:r>
      <w:r w:rsidRPr="000D4D34">
        <w:rPr>
          <w:sz w:val="16"/>
        </w:rPr>
        <w:t>.</w:t>
      </w:r>
    </w:p>
    <w:p w14:paraId="3FB600ED" w14:textId="77777777" w:rsidR="004220A1" w:rsidRPr="000D4D34" w:rsidRDefault="004220A1" w:rsidP="004220A1">
      <w:pPr>
        <w:rPr>
          <w:sz w:val="16"/>
        </w:rPr>
      </w:pPr>
      <w:r w:rsidRPr="006A0BCA">
        <w:rPr>
          <w:rStyle w:val="StyleUnderline"/>
          <w:highlight w:val="cyan"/>
        </w:rPr>
        <w:t>Terrorists</w:t>
      </w:r>
      <w:r w:rsidRPr="000D4D34">
        <w:rPr>
          <w:sz w:val="16"/>
        </w:rPr>
        <w:t xml:space="preserve"> looking to buy or steal HEU </w:t>
      </w:r>
      <w:r w:rsidRPr="006A0BCA">
        <w:rPr>
          <w:rStyle w:val="StyleUnderline"/>
          <w:highlight w:val="cyan"/>
        </w:rPr>
        <w:t>could look to</w:t>
      </w:r>
      <w:r w:rsidRPr="000D4D34">
        <w:rPr>
          <w:sz w:val="16"/>
        </w:rPr>
        <w:t xml:space="preserve"> the approximately </w:t>
      </w:r>
      <w:r w:rsidRPr="006A0BCA">
        <w:rPr>
          <w:rStyle w:val="StyleUnderline"/>
          <w:highlight w:val="cyan"/>
        </w:rPr>
        <w:t>40 countries</w:t>
      </w:r>
      <w:r w:rsidRPr="000D4D34">
        <w:rPr>
          <w:rStyle w:val="StyleUnderline"/>
        </w:rPr>
        <w:t xml:space="preserve"> </w:t>
      </w:r>
      <w:r w:rsidRPr="006A0BCA">
        <w:rPr>
          <w:rStyle w:val="StyleUnderline"/>
          <w:highlight w:val="cyan"/>
        </w:rPr>
        <w:t>with</w:t>
      </w:r>
      <w:r w:rsidRPr="000D4D34">
        <w:rPr>
          <w:rStyle w:val="StyleUnderline"/>
        </w:rPr>
        <w:t xml:space="preserve"> nuclear</w:t>
      </w:r>
      <w:r w:rsidRPr="000D4D34">
        <w:rPr>
          <w:sz w:val="16"/>
        </w:rPr>
        <w:t xml:space="preserve"> weapons </w:t>
      </w:r>
      <w:r w:rsidRPr="006A0BCA">
        <w:rPr>
          <w:rStyle w:val="StyleUnderline"/>
          <w:highlight w:val="cyan"/>
        </w:rPr>
        <w:t>materials. And</w:t>
      </w:r>
      <w:r w:rsidRPr="000D4D34">
        <w:rPr>
          <w:sz w:val="16"/>
        </w:rPr>
        <w:t xml:space="preserve"> then there are </w:t>
      </w:r>
      <w:r w:rsidRPr="006A0BCA">
        <w:rPr>
          <w:rStyle w:val="StyleUnderline"/>
          <w:highlight w:val="cyan"/>
        </w:rPr>
        <w:t>rogue</w:t>
      </w:r>
      <w:r w:rsidRPr="000D4D34">
        <w:rPr>
          <w:rStyle w:val="StyleUnderline"/>
        </w:rPr>
        <w:t xml:space="preserve"> </w:t>
      </w:r>
      <w:r w:rsidRPr="006A0BCA">
        <w:rPr>
          <w:rStyle w:val="StyleUnderline"/>
          <w:highlight w:val="cyan"/>
        </w:rPr>
        <w:t>individuals</w:t>
      </w:r>
      <w:r w:rsidRPr="000D4D34">
        <w:rPr>
          <w:sz w:val="16"/>
        </w:rPr>
        <w:t xml:space="preserve"> out there who </w:t>
      </w:r>
      <w:r w:rsidRPr="000D4D34">
        <w:rPr>
          <w:rStyle w:val="StyleUnderline"/>
        </w:rPr>
        <w:t>are running black markets</w:t>
      </w:r>
      <w:r w:rsidRPr="000D4D34">
        <w:rPr>
          <w:sz w:val="16"/>
        </w:rPr>
        <w:t xml:space="preserve"> selling nuclear materials and technology.</w:t>
      </w:r>
    </w:p>
    <w:p w14:paraId="444E4EA7" w14:textId="77777777" w:rsidR="004220A1" w:rsidRPr="000D4D34" w:rsidRDefault="004220A1" w:rsidP="004220A1">
      <w:pPr>
        <w:rPr>
          <w:sz w:val="16"/>
        </w:rPr>
      </w:pPr>
      <w:smartTag w:uri="urn:schemas-microsoft-com:office:smarttags" w:element="country-region">
        <w:r w:rsidRPr="000D4D34">
          <w:rPr>
            <w:sz w:val="16"/>
          </w:rPr>
          <w:t>Pakistan</w:t>
        </w:r>
      </w:smartTag>
      <w:r w:rsidRPr="000D4D34">
        <w:rPr>
          <w:sz w:val="16"/>
        </w:rPr>
        <w:t xml:space="preserve">'s Dr. </w:t>
      </w:r>
      <w:r w:rsidRPr="000D4D34">
        <w:rPr>
          <w:rStyle w:val="StyleUnderline"/>
        </w:rPr>
        <w:t>A. Q. Khan did it for years</w:t>
      </w:r>
      <w:r w:rsidRPr="000D4D34">
        <w:rPr>
          <w:sz w:val="16"/>
        </w:rPr>
        <w:t xml:space="preserve"> before my group at the CIA brought him down in December 2003 after catching him red-handed selling a full-scale nuclear bomb to Moammar Gadhafi's regime in </w:t>
      </w:r>
      <w:smartTag w:uri="urn:schemas-microsoft-com:office:smarttags" w:element="place">
        <w:smartTag w:uri="urn:schemas-microsoft-com:office:smarttags" w:element="country-region">
          <w:r w:rsidRPr="000D4D34">
            <w:rPr>
              <w:sz w:val="16"/>
            </w:rPr>
            <w:t>Libya</w:t>
          </w:r>
        </w:smartTag>
      </w:smartTag>
      <w:r w:rsidRPr="000D4D34">
        <w:rPr>
          <w:sz w:val="16"/>
        </w:rPr>
        <w:t>.</w:t>
      </w:r>
    </w:p>
    <w:p w14:paraId="0B2C2C3F" w14:textId="77777777" w:rsidR="004220A1" w:rsidRPr="000D4D34" w:rsidRDefault="004220A1" w:rsidP="004220A1">
      <w:pPr>
        <w:rPr>
          <w:sz w:val="16"/>
        </w:rPr>
      </w:pPr>
      <w:r w:rsidRPr="000D4D34">
        <w:rPr>
          <w:sz w:val="16"/>
        </w:rPr>
        <w:t xml:space="preserve">If </w:t>
      </w:r>
      <w:r w:rsidRPr="006A0BCA">
        <w:rPr>
          <w:rStyle w:val="StyleUnderline"/>
          <w:highlight w:val="cyan"/>
        </w:rPr>
        <w:t>terrorists</w:t>
      </w:r>
      <w:r w:rsidRPr="000D4D34">
        <w:rPr>
          <w:sz w:val="16"/>
        </w:rPr>
        <w:t xml:space="preserve"> manage to get their hands on enough HEU, they </w:t>
      </w:r>
      <w:r w:rsidRPr="006A0BCA">
        <w:rPr>
          <w:rStyle w:val="StyleUnderline"/>
          <w:highlight w:val="cyan"/>
        </w:rPr>
        <w:t>could smuggle</w:t>
      </w:r>
      <w:r w:rsidRPr="000D4D34">
        <w:rPr>
          <w:rStyle w:val="StyleUnderline"/>
        </w:rPr>
        <w:t xml:space="preserve"> it into a</w:t>
      </w:r>
      <w:r w:rsidRPr="000D4D34">
        <w:rPr>
          <w:sz w:val="16"/>
        </w:rPr>
        <w:t xml:space="preserve"> target </w:t>
      </w:r>
      <w:r w:rsidRPr="000D4D34">
        <w:rPr>
          <w:rStyle w:val="StyleUnderline"/>
        </w:rPr>
        <w:t xml:space="preserve">city, build a bomb </w:t>
      </w:r>
      <w:r w:rsidRPr="006A0BCA">
        <w:rPr>
          <w:rStyle w:val="StyleUnderline"/>
          <w:highlight w:val="cyan"/>
        </w:rPr>
        <w:t>and explode it</w:t>
      </w:r>
      <w:r w:rsidRPr="000D4D34">
        <w:rPr>
          <w:sz w:val="16"/>
        </w:rPr>
        <w:t xml:space="preserve">. A hundred pounds of highly enriched uranium could fit in a shoebox, and </w:t>
      </w:r>
      <w:r w:rsidRPr="006A0BCA">
        <w:rPr>
          <w:rStyle w:val="StyleUnderline"/>
          <w:highlight w:val="cyan"/>
        </w:rPr>
        <w:t>100,000 shipping containers come in</w:t>
      </w:r>
      <w:r w:rsidRPr="000D4D34">
        <w:rPr>
          <w:rStyle w:val="StyleUnderline"/>
        </w:rPr>
        <w:t xml:space="preserve">to the </w:t>
      </w:r>
      <w:r w:rsidRPr="000D4D34">
        <w:rPr>
          <w:rStyle w:val="Emphasis"/>
        </w:rPr>
        <w:t>U</w:t>
      </w:r>
      <w:r w:rsidRPr="000D4D34">
        <w:rPr>
          <w:sz w:val="16"/>
        </w:rPr>
        <w:t xml:space="preserve">nited </w:t>
      </w:r>
      <w:r w:rsidRPr="000D4D34">
        <w:rPr>
          <w:rStyle w:val="Emphasis"/>
        </w:rPr>
        <w:t>S</w:t>
      </w:r>
      <w:r w:rsidRPr="000D4D34">
        <w:rPr>
          <w:sz w:val="16"/>
        </w:rPr>
        <w:t xml:space="preserve">tates </w:t>
      </w:r>
      <w:r w:rsidRPr="006A0BCA">
        <w:rPr>
          <w:rStyle w:val="StyleUnderline"/>
          <w:highlight w:val="cyan"/>
        </w:rPr>
        <w:t>every day</w:t>
      </w:r>
      <w:r w:rsidRPr="006A0BCA">
        <w:rPr>
          <w:sz w:val="16"/>
          <w:highlight w:val="cyan"/>
        </w:rPr>
        <w:t>.</w:t>
      </w:r>
    </w:p>
    <w:p w14:paraId="38AA1C9E" w14:textId="77777777" w:rsidR="004220A1" w:rsidRPr="000D4D34" w:rsidRDefault="004220A1" w:rsidP="004220A1">
      <w:pPr>
        <w:pStyle w:val="Heading4"/>
        <w:rPr>
          <w:rFonts w:cs="Times New Roman"/>
        </w:rPr>
      </w:pPr>
      <w:r w:rsidRPr="000D4D34">
        <w:rPr>
          <w:rFonts w:cs="Times New Roman"/>
        </w:rPr>
        <w:t>Multiple means of acquisition exist</w:t>
      </w:r>
    </w:p>
    <w:p w14:paraId="7118A7EC" w14:textId="77777777" w:rsidR="004220A1" w:rsidRPr="000D4D34" w:rsidRDefault="004220A1" w:rsidP="004220A1">
      <w:r w:rsidRPr="000D4D34">
        <w:rPr>
          <w:rStyle w:val="Style13ptBold"/>
        </w:rPr>
        <w:t>Montgomery 10</w:t>
      </w:r>
      <w:r w:rsidRPr="000D4D34">
        <w:t xml:space="preserve"> (Evan Braden, Ph.D. in Politics – University of Virginia and Research Fellow – Center for Strategic and Budgetary Assessments, “Understanding the Threat of Nuclear Terrorism”, CBSA Backgrounder, April, http://www.csbaonline.org/4Publications/PubLibrary/B.20100402.Understanding_the_/B.20100402.Underst anding_the_.pdf)</w:t>
      </w:r>
    </w:p>
    <w:p w14:paraId="59EEF05C" w14:textId="77777777" w:rsidR="004220A1" w:rsidRPr="000D4D34" w:rsidRDefault="004220A1" w:rsidP="004220A1"/>
    <w:p w14:paraId="3E87DB5B" w14:textId="77777777" w:rsidR="004220A1" w:rsidRPr="00741A62" w:rsidRDefault="004220A1" w:rsidP="004220A1">
      <w:pPr>
        <w:rPr>
          <w:sz w:val="16"/>
        </w:rPr>
      </w:pPr>
      <w:r w:rsidRPr="000D4D34">
        <w:rPr>
          <w:sz w:val="16"/>
        </w:rPr>
        <w:t xml:space="preserve">There are two major dimensions of the nuclear terrorist threat: the “supply” side of nuclear proliferation and the “demand” side of violent Islamist extremism. Over the past decade, longstanding </w:t>
      </w:r>
      <w:r w:rsidRPr="006A0BCA">
        <w:rPr>
          <w:rStyle w:val="StyleUnderline"/>
          <w:highlight w:val="cyan"/>
        </w:rPr>
        <w:t>concerns</w:t>
      </w:r>
      <w:r w:rsidRPr="000D4D34">
        <w:rPr>
          <w:rStyle w:val="StyleUnderline"/>
        </w:rPr>
        <w:t xml:space="preserve"> over proliferation </w:t>
      </w:r>
      <w:r w:rsidRPr="006A0BCA">
        <w:rPr>
          <w:rStyle w:val="StyleUnderline"/>
          <w:highlight w:val="cyan"/>
        </w:rPr>
        <w:t>have become increasingly acute</w:t>
      </w:r>
      <w:r w:rsidRPr="000D4D34">
        <w:rPr>
          <w:rStyle w:val="StyleUnderline"/>
        </w:rPr>
        <w:t xml:space="preserve"> in light of</w:t>
      </w:r>
      <w:r w:rsidRPr="000D4D34">
        <w:rPr>
          <w:sz w:val="16"/>
        </w:rPr>
        <w:t xml:space="preserve"> a number of worrisome developments, including the status of </w:t>
      </w:r>
      <w:r w:rsidRPr="006A0BCA">
        <w:rPr>
          <w:rStyle w:val="Emphasis"/>
          <w:highlight w:val="cyan"/>
        </w:rPr>
        <w:t>India</w:t>
      </w:r>
      <w:r w:rsidRPr="000D4D34">
        <w:rPr>
          <w:sz w:val="16"/>
        </w:rPr>
        <w:t xml:space="preserve"> and </w:t>
      </w:r>
      <w:r w:rsidRPr="006A0BCA">
        <w:rPr>
          <w:rStyle w:val="Emphasis"/>
          <w:highlight w:val="cyan"/>
        </w:rPr>
        <w:t>Pakistan</w:t>
      </w:r>
      <w:r w:rsidRPr="000D4D34">
        <w:rPr>
          <w:sz w:val="16"/>
        </w:rPr>
        <w:t xml:space="preserve"> as overt nuclear weapon states, </w:t>
      </w:r>
      <w:r w:rsidRPr="006A0BCA">
        <w:rPr>
          <w:rStyle w:val="Emphasis"/>
          <w:highlight w:val="cyan"/>
        </w:rPr>
        <w:t>North Korea</w:t>
      </w:r>
      <w:r w:rsidRPr="000D4D34">
        <w:rPr>
          <w:sz w:val="16"/>
        </w:rPr>
        <w:t xml:space="preserve">’s two nuclear weapons tests, the international community’s failure to restrain </w:t>
      </w:r>
      <w:smartTag w:uri="urn:schemas-microsoft-com:office:smarttags" w:element="country-region">
        <w:smartTag w:uri="urn:schemas-microsoft-com:office:smarttags" w:element="place">
          <w:r w:rsidRPr="000D4D34">
            <w:rPr>
              <w:sz w:val="16"/>
            </w:rPr>
            <w:t>Iran</w:t>
          </w:r>
        </w:smartTag>
      </w:smartTag>
      <w:r w:rsidRPr="000D4D34">
        <w:rPr>
          <w:sz w:val="16"/>
        </w:rPr>
        <w:t xml:space="preserve">’s nuclear ambitions, </w:t>
      </w:r>
      <w:r w:rsidRPr="006A0BCA">
        <w:rPr>
          <w:rStyle w:val="StyleUnderline"/>
          <w:highlight w:val="cyan"/>
        </w:rPr>
        <w:t>and</w:t>
      </w:r>
      <w:r w:rsidRPr="000D4D34">
        <w:rPr>
          <w:sz w:val="16"/>
        </w:rPr>
        <w:t xml:space="preserve"> the fear that an </w:t>
      </w:r>
      <w:r w:rsidRPr="006A0BCA">
        <w:rPr>
          <w:rStyle w:val="Emphasis"/>
          <w:highlight w:val="cyan"/>
        </w:rPr>
        <w:t>Iran</w:t>
      </w:r>
      <w:r w:rsidRPr="000D4D34">
        <w:rPr>
          <w:sz w:val="16"/>
        </w:rPr>
        <w:t xml:space="preserve">ian nuclear weapons program could spark further proliferation throughout the </w:t>
      </w:r>
      <w:smartTag w:uri="urn:schemas-microsoft-com:office:smarttags" w:element="place">
        <w:r w:rsidRPr="000D4D34">
          <w:rPr>
            <w:sz w:val="16"/>
          </w:rPr>
          <w:t>Middle East</w:t>
        </w:r>
      </w:smartTag>
      <w:r w:rsidRPr="000D4D34">
        <w:rPr>
          <w:sz w:val="16"/>
        </w:rPr>
        <w:t xml:space="preserve">. Ultimately, while existing nuclear arsenals and stockpiles of fissile material represent the most immediate concern, </w:t>
      </w:r>
      <w:r w:rsidRPr="000D4D34">
        <w:rPr>
          <w:rStyle w:val="StyleUnderline"/>
        </w:rPr>
        <w:t xml:space="preserve">the </w:t>
      </w:r>
      <w:r w:rsidRPr="006A0BCA">
        <w:rPr>
          <w:rStyle w:val="StyleUnderline"/>
          <w:highlight w:val="cyan"/>
        </w:rPr>
        <w:t>spread</w:t>
      </w:r>
      <w:r w:rsidRPr="000D4D34">
        <w:rPr>
          <w:rStyle w:val="StyleUnderline"/>
        </w:rPr>
        <w:t xml:space="preserve"> of nuclear weapons and </w:t>
      </w:r>
      <w:r w:rsidRPr="006A0BCA">
        <w:rPr>
          <w:rStyle w:val="StyleUnderline"/>
          <w:highlight w:val="cyan"/>
        </w:rPr>
        <w:t xml:space="preserve">material </w:t>
      </w:r>
      <w:r w:rsidRPr="000D4D34">
        <w:rPr>
          <w:rStyle w:val="StyleUnderline"/>
        </w:rPr>
        <w:t xml:space="preserve">has increased the probability that </w:t>
      </w:r>
      <w:r w:rsidRPr="006A0BCA">
        <w:rPr>
          <w:rStyle w:val="StyleUnderline"/>
          <w:highlight w:val="cyan"/>
        </w:rPr>
        <w:t xml:space="preserve">terrorists </w:t>
      </w:r>
      <w:r w:rsidRPr="000D4D34">
        <w:rPr>
          <w:rStyle w:val="StyleUnderline"/>
        </w:rPr>
        <w:t>might</w:t>
      </w:r>
      <w:r w:rsidRPr="000D4D34">
        <w:rPr>
          <w:sz w:val="16"/>
        </w:rPr>
        <w:t xml:space="preserve"> be able to </w:t>
      </w:r>
      <w:r w:rsidRPr="006A0BCA">
        <w:rPr>
          <w:rStyle w:val="StyleUnderline"/>
          <w:highlight w:val="cyan"/>
        </w:rPr>
        <w:t>acquire</w:t>
      </w:r>
      <w:r w:rsidRPr="000D4D34">
        <w:rPr>
          <w:rStyle w:val="StyleUnderline"/>
        </w:rPr>
        <w:t xml:space="preserve"> or construct a nuclear device</w:t>
      </w:r>
      <w:r w:rsidRPr="000D4D34">
        <w:rPr>
          <w:sz w:val="16"/>
        </w:rPr>
        <w:t xml:space="preserve">. At the same time that nuclear proliferation has become a growing concern, </w:t>
      </w:r>
      <w:r w:rsidRPr="006A0BCA">
        <w:rPr>
          <w:rStyle w:val="StyleUnderline"/>
          <w:highlight w:val="cyan"/>
        </w:rPr>
        <w:t>terrorism has</w:t>
      </w:r>
      <w:r w:rsidRPr="000D4D34">
        <w:rPr>
          <w:sz w:val="16"/>
        </w:rPr>
        <w:t xml:space="preserve"> also </w:t>
      </w:r>
      <w:r w:rsidRPr="000D4D34">
        <w:rPr>
          <w:rStyle w:val="StyleUnderline"/>
        </w:rPr>
        <w:t xml:space="preserve">been </w:t>
      </w:r>
      <w:r w:rsidRPr="006A0BCA">
        <w:rPr>
          <w:rStyle w:val="StyleUnderline"/>
          <w:highlight w:val="cyan"/>
        </w:rPr>
        <w:t>elevated</w:t>
      </w:r>
      <w:r w:rsidRPr="000D4D34">
        <w:rPr>
          <w:sz w:val="16"/>
        </w:rPr>
        <w:t xml:space="preserve"> from a secondary </w:t>
      </w:r>
      <w:r w:rsidRPr="006A0BCA">
        <w:rPr>
          <w:rStyle w:val="StyleUnderline"/>
          <w:highlight w:val="cyan"/>
        </w:rPr>
        <w:t>to a primary threat</w:t>
      </w:r>
      <w:r w:rsidRPr="000D4D34">
        <w:rPr>
          <w:sz w:val="16"/>
        </w:rPr>
        <w:t xml:space="preserve"> to </w:t>
      </w:r>
      <w:smartTag w:uri="urn:schemas-microsoft-com:office:smarttags" w:element="place">
        <w:smartTag w:uri="urn:schemas-microsoft-com:office:smarttags" w:element="country-region">
          <w:r w:rsidRPr="000D4D34">
            <w:rPr>
              <w:sz w:val="16"/>
            </w:rPr>
            <w:t>US</w:t>
          </w:r>
        </w:smartTag>
      </w:smartTag>
      <w:r w:rsidRPr="000D4D34">
        <w:rPr>
          <w:sz w:val="16"/>
        </w:rPr>
        <w:t xml:space="preserve"> security </w:t>
      </w:r>
      <w:r w:rsidRPr="000D4D34">
        <w:rPr>
          <w:rStyle w:val="StyleUnderline"/>
        </w:rPr>
        <w:t>because of the emergence of groups that have few inhibitions on inflicting mass casualties by means of</w:t>
      </w:r>
      <w:r w:rsidRPr="000D4D34">
        <w:rPr>
          <w:sz w:val="16"/>
        </w:rPr>
        <w:t xml:space="preserve"> chemical, biological, and even </w:t>
      </w:r>
      <w:r w:rsidRPr="000D4D34">
        <w:rPr>
          <w:rStyle w:val="StyleUnderline"/>
        </w:rPr>
        <w:t>nuclear weapons</w:t>
      </w:r>
      <w:r w:rsidRPr="000D4D34">
        <w:rPr>
          <w:sz w:val="16"/>
        </w:rPr>
        <w:t>. Today, for example, the threat of nuclear</w:t>
      </w:r>
    </w:p>
    <w:p w14:paraId="7CF6F50B" w14:textId="54BEFCDA" w:rsidR="004220A1" w:rsidRDefault="004220A1" w:rsidP="004220A1">
      <w:pPr>
        <w:pStyle w:val="Heading3"/>
      </w:pPr>
      <w:r>
        <w:t xml:space="preserve">New </w:t>
      </w:r>
      <w:r w:rsidR="00CA40A5">
        <w:t>Mod</w:t>
      </w:r>
      <w:r>
        <w:t>---Terror---A2: No Terror---Motive</w:t>
      </w:r>
    </w:p>
    <w:p w14:paraId="29238FAC" w14:textId="77777777" w:rsidR="004220A1" w:rsidRPr="000D4D34" w:rsidRDefault="004220A1" w:rsidP="004220A1">
      <w:pPr>
        <w:pStyle w:val="Heading4"/>
        <w:rPr>
          <w:rFonts w:cs="Times New Roman"/>
        </w:rPr>
      </w:pPr>
      <w:r w:rsidRPr="000D4D34">
        <w:rPr>
          <w:rFonts w:cs="Times New Roman"/>
        </w:rPr>
        <w:t xml:space="preserve">Threat’s high </w:t>
      </w:r>
    </w:p>
    <w:p w14:paraId="544B89E2" w14:textId="77777777" w:rsidR="004220A1" w:rsidRPr="000D4D34" w:rsidRDefault="004220A1" w:rsidP="004220A1">
      <w:pPr>
        <w:rPr>
          <w:sz w:val="16"/>
        </w:rPr>
      </w:pPr>
      <w:r w:rsidRPr="000D4D34">
        <w:rPr>
          <w:rStyle w:val="Style13ptBold"/>
        </w:rPr>
        <w:t>Defence Journal</w:t>
      </w:r>
      <w:r>
        <w:rPr>
          <w:rStyle w:val="Style13ptBold"/>
        </w:rPr>
        <w:t xml:space="preserve"> </w:t>
      </w:r>
      <w:r w:rsidRPr="000D4D34">
        <w:rPr>
          <w:rStyle w:val="Style13ptBold"/>
        </w:rPr>
        <w:t>12</w:t>
      </w:r>
      <w:r>
        <w:rPr>
          <w:rStyle w:val="Style13ptBold"/>
        </w:rPr>
        <w:t xml:space="preserve"> </w:t>
      </w:r>
      <w:r w:rsidRPr="00C673A2">
        <w:t>(Ashfaq Ahmed and Saima Kausar, Defence Journal, 9/30, lexis</w:t>
      </w:r>
      <w:r>
        <w:rPr>
          <w:sz w:val="16"/>
        </w:rPr>
        <w:t>)</w:t>
      </w:r>
    </w:p>
    <w:p w14:paraId="70F5791E" w14:textId="77777777" w:rsidR="004220A1" w:rsidRPr="000D4D34" w:rsidRDefault="004220A1" w:rsidP="004220A1">
      <w:pPr>
        <w:rPr>
          <w:sz w:val="16"/>
        </w:rPr>
      </w:pPr>
    </w:p>
    <w:p w14:paraId="143461D2" w14:textId="203ADB8C" w:rsidR="004220A1" w:rsidRPr="000D4D34" w:rsidRDefault="004220A1" w:rsidP="004220A1">
      <w:pPr>
        <w:rPr>
          <w:sz w:val="12"/>
        </w:rPr>
      </w:pPr>
      <w:r w:rsidRPr="000D4D34">
        <w:rPr>
          <w:sz w:val="12"/>
        </w:rPr>
        <w:t xml:space="preserve">International community is aware of the </w:t>
      </w:r>
      <w:r w:rsidRPr="006A0BCA">
        <w:rPr>
          <w:rStyle w:val="StyleUnderline"/>
          <w:highlight w:val="cyan"/>
        </w:rPr>
        <w:t>terrorists' intent</w:t>
      </w:r>
      <w:r w:rsidRPr="000D4D34">
        <w:rPr>
          <w:rStyle w:val="StyleUnderline"/>
        </w:rPr>
        <w:t xml:space="preserve">ions </w:t>
      </w:r>
      <w:r w:rsidRPr="006A0BCA">
        <w:rPr>
          <w:rStyle w:val="StyleUnderline"/>
          <w:highlight w:val="cyan"/>
        </w:rPr>
        <w:t>to acquire nuclear material</w:t>
      </w:r>
      <w:r w:rsidRPr="000D4D34">
        <w:rPr>
          <w:rStyle w:val="StyleUnderline"/>
        </w:rPr>
        <w:t>. We are</w:t>
      </w:r>
      <w:r w:rsidRPr="000D4D34">
        <w:rPr>
          <w:sz w:val="12"/>
        </w:rPr>
        <w:t xml:space="preserve"> thus </w:t>
      </w:r>
      <w:r w:rsidRPr="000D4D34">
        <w:rPr>
          <w:rStyle w:val="StyleUnderline"/>
        </w:rPr>
        <w:t>living with the</w:t>
      </w:r>
      <w:r w:rsidRPr="000D4D34">
        <w:rPr>
          <w:sz w:val="12"/>
        </w:rPr>
        <w:t xml:space="preserve"> modern day </w:t>
      </w:r>
      <w:r w:rsidRPr="000D4D34">
        <w:rPr>
          <w:rStyle w:val="StyleUnderline"/>
        </w:rPr>
        <w:t>nightmare</w:t>
      </w:r>
      <w:r w:rsidRPr="000D4D34">
        <w:rPr>
          <w:sz w:val="12"/>
        </w:rPr>
        <w:t xml:space="preserve"> of the </w:t>
      </w:r>
      <w:r w:rsidRPr="000D4D34">
        <w:rPr>
          <w:rStyle w:val="StyleUnderline"/>
        </w:rPr>
        <w:t>possibility of nuclear terrorism</w:t>
      </w:r>
      <w:r w:rsidRPr="000D4D34">
        <w:rPr>
          <w:sz w:val="12"/>
        </w:rPr>
        <w:t xml:space="preserve">. Among </w:t>
      </w:r>
      <w:r w:rsidRPr="006A0BCA">
        <w:rPr>
          <w:rStyle w:val="StyleUnderline"/>
          <w:highlight w:val="cyan"/>
        </w:rPr>
        <w:t>non- state actors</w:t>
      </w:r>
      <w:r w:rsidRPr="000D4D34">
        <w:rPr>
          <w:sz w:val="12"/>
        </w:rPr>
        <w:t xml:space="preserve"> Al Qaeda is considered to be the most aspirant organization which </w:t>
      </w:r>
      <w:r w:rsidRPr="000D4D34">
        <w:rPr>
          <w:rStyle w:val="StyleUnderline"/>
        </w:rPr>
        <w:t xml:space="preserve">has used resources and </w:t>
      </w:r>
      <w:r w:rsidRPr="006A0BCA">
        <w:rPr>
          <w:rStyle w:val="StyleUnderline"/>
          <w:highlight w:val="cyan"/>
        </w:rPr>
        <w:t>made</w:t>
      </w:r>
      <w:r w:rsidRPr="000D4D34">
        <w:rPr>
          <w:sz w:val="12"/>
        </w:rPr>
        <w:t xml:space="preserve"> foiled </w:t>
      </w:r>
      <w:r w:rsidRPr="006A0BCA">
        <w:rPr>
          <w:rStyle w:val="StyleUnderline"/>
          <w:highlight w:val="cyan"/>
        </w:rPr>
        <w:t>attempts</w:t>
      </w:r>
      <w:r w:rsidRPr="000D4D34">
        <w:rPr>
          <w:rStyle w:val="StyleUnderline"/>
        </w:rPr>
        <w:t xml:space="preserve"> </w:t>
      </w:r>
      <w:r w:rsidRPr="000D4D34">
        <w:rPr>
          <w:sz w:val="12"/>
        </w:rPr>
        <w:t xml:space="preserve">to acquire nuclear weapon/material and use it. Analysts fears that </w:t>
      </w:r>
      <w:r w:rsidRPr="000D4D34">
        <w:rPr>
          <w:rStyle w:val="StyleUnderline"/>
        </w:rPr>
        <w:t>hostile states</w:t>
      </w:r>
      <w:r w:rsidRPr="000D4D34">
        <w:rPr>
          <w:sz w:val="12"/>
        </w:rPr>
        <w:t xml:space="preserve"> namely </w:t>
      </w:r>
      <w:r w:rsidRPr="006A0BCA">
        <w:rPr>
          <w:rStyle w:val="StyleUnderline"/>
          <w:highlight w:val="cyan"/>
        </w:rPr>
        <w:t>Iran and North Korea would provide</w:t>
      </w:r>
      <w:r w:rsidRPr="000D4D34">
        <w:rPr>
          <w:sz w:val="12"/>
        </w:rPr>
        <w:t xml:space="preserve"> nuclear </w:t>
      </w:r>
      <w:r w:rsidRPr="006A0BCA">
        <w:rPr>
          <w:rStyle w:val="StyleUnderline"/>
          <w:highlight w:val="cyan"/>
        </w:rPr>
        <w:t>material to terrorists</w:t>
      </w:r>
      <w:r w:rsidRPr="000D4D34">
        <w:rPr>
          <w:sz w:val="12"/>
        </w:rPr>
        <w:t xml:space="preserve"> to use it against their enemies. Despite the fact international community realized the threat of nuclear terrorism in 1990s, </w:t>
      </w:r>
      <w:r w:rsidRPr="006A0BCA">
        <w:rPr>
          <w:rStyle w:val="StyleUnderline"/>
          <w:highlight w:val="cyan"/>
        </w:rPr>
        <w:t>IAEA has registered 800 cases</w:t>
      </w:r>
      <w:r w:rsidRPr="000D4D34">
        <w:rPr>
          <w:sz w:val="12"/>
        </w:rPr>
        <w:t xml:space="preserve">, since end of the Cold War to 2010, </w:t>
      </w:r>
      <w:r w:rsidRPr="006A0BCA">
        <w:rPr>
          <w:rStyle w:val="StyleUnderline"/>
          <w:highlight w:val="cyan"/>
        </w:rPr>
        <w:t>where</w:t>
      </w:r>
      <w:r w:rsidRPr="000D4D34">
        <w:rPr>
          <w:rStyle w:val="StyleUnderline"/>
        </w:rPr>
        <w:t xml:space="preserve">in </w:t>
      </w:r>
      <w:r w:rsidRPr="006A0BCA">
        <w:rPr>
          <w:rStyle w:val="StyleUnderline"/>
          <w:highlight w:val="cyan"/>
        </w:rPr>
        <w:t>radioactive material was</w:t>
      </w:r>
      <w:r w:rsidRPr="000D4D34">
        <w:rPr>
          <w:sz w:val="12"/>
        </w:rPr>
        <w:t xml:space="preserve"> either </w:t>
      </w:r>
      <w:r w:rsidRPr="000D4D34">
        <w:rPr>
          <w:rStyle w:val="StyleUnderline"/>
        </w:rPr>
        <w:t>missing or</w:t>
      </w:r>
      <w:r w:rsidRPr="000D4D34">
        <w:rPr>
          <w:sz w:val="12"/>
        </w:rPr>
        <w:t xml:space="preserve"> it was </w:t>
      </w:r>
      <w:r w:rsidRPr="006A0BCA">
        <w:rPr>
          <w:rStyle w:val="StyleUnderline"/>
          <w:highlight w:val="cyan"/>
        </w:rPr>
        <w:t>taken</w:t>
      </w:r>
      <w:r w:rsidRPr="000D4D34">
        <w:rPr>
          <w:rStyle w:val="StyleUnderline"/>
        </w:rPr>
        <w:t xml:space="preserve"> into possession </w:t>
      </w:r>
      <w:r w:rsidRPr="006A0BCA">
        <w:rPr>
          <w:rStyle w:val="StyleUnderline"/>
          <w:highlight w:val="cyan"/>
        </w:rPr>
        <w:t>by smugglers</w:t>
      </w:r>
      <w:r w:rsidRPr="000D4D34">
        <w:rPr>
          <w:rStyle w:val="StyleUnderline"/>
        </w:rPr>
        <w:t>.</w:t>
      </w:r>
      <w:r w:rsidRPr="000D4D34">
        <w:rPr>
          <w:sz w:val="12"/>
        </w:rPr>
        <w:t xml:space="preserve"> As all roads of terrorist activities are linked with Pakistan, this country can face serious problems if terrorists succeeds in their attempts. </w:t>
      </w:r>
      <w:r w:rsidRPr="006A0BCA">
        <w:rPr>
          <w:rStyle w:val="StyleUnderline"/>
          <w:highlight w:val="cyan"/>
        </w:rPr>
        <w:t>Several</w:t>
      </w:r>
      <w:r w:rsidRPr="000D4D34">
        <w:rPr>
          <w:rStyle w:val="StyleUnderline"/>
        </w:rPr>
        <w:t xml:space="preserve"> terrorist </w:t>
      </w:r>
      <w:r w:rsidRPr="006A0BCA">
        <w:rPr>
          <w:rStyle w:val="StyleUnderline"/>
          <w:highlight w:val="cyan"/>
        </w:rPr>
        <w:t>organizations</w:t>
      </w:r>
      <w:r w:rsidRPr="000D4D34">
        <w:rPr>
          <w:sz w:val="12"/>
        </w:rPr>
        <w:t xml:space="preserve"> and non- state actors across the globe have </w:t>
      </w:r>
      <w:r w:rsidRPr="006A0BCA">
        <w:rPr>
          <w:sz w:val="12"/>
          <w:highlight w:val="cyan"/>
        </w:rPr>
        <w:t>e</w:t>
      </w:r>
      <w:r w:rsidRPr="006A0BCA">
        <w:rPr>
          <w:rStyle w:val="StyleUnderline"/>
          <w:highlight w:val="cyan"/>
        </w:rPr>
        <w:t>xpressed</w:t>
      </w:r>
      <w:r w:rsidRPr="000D4D34">
        <w:rPr>
          <w:sz w:val="12"/>
        </w:rPr>
        <w:t xml:space="preserve"> their </w:t>
      </w:r>
      <w:r w:rsidRPr="006A0BCA">
        <w:rPr>
          <w:rStyle w:val="StyleUnderline"/>
          <w:highlight w:val="cyan"/>
        </w:rPr>
        <w:t>resolve to acquire</w:t>
      </w:r>
      <w:r w:rsidRPr="000D4D34">
        <w:rPr>
          <w:sz w:val="12"/>
        </w:rPr>
        <w:t xml:space="preserve"> Chemical, Biological, Radiological and Nuclear (</w:t>
      </w:r>
      <w:r w:rsidRPr="006A0BCA">
        <w:rPr>
          <w:rStyle w:val="StyleUnderline"/>
          <w:highlight w:val="cyan"/>
        </w:rPr>
        <w:t>CBRN</w:t>
      </w:r>
      <w:r w:rsidRPr="000D4D34">
        <w:rPr>
          <w:rStyle w:val="StyleUnderline"/>
        </w:rPr>
        <w:t>) material</w:t>
      </w:r>
      <w:r w:rsidRPr="000D4D34">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0D4D34">
        <w:rPr>
          <w:rStyle w:val="StyleUnderline"/>
        </w:rPr>
        <w:t xml:space="preserve">Non-state actors </w:t>
      </w:r>
      <w:r w:rsidRPr="000D4D34">
        <w:rPr>
          <w:sz w:val="12"/>
        </w:rPr>
        <w:t xml:space="preserve">particularly Bin Laden and his followers </w:t>
      </w:r>
      <w:r w:rsidRPr="000D4D34">
        <w:rPr>
          <w:rStyle w:val="StyleUnderline"/>
        </w:rPr>
        <w:t>pursued first use policy</w:t>
      </w:r>
      <w:r w:rsidRPr="000D4D34">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6A0BCA">
        <w:rPr>
          <w:rStyle w:val="StyleUnderline"/>
          <w:highlight w:val="cyan"/>
        </w:rPr>
        <w:t>terrorists</w:t>
      </w:r>
      <w:r w:rsidRPr="000D4D34">
        <w:rPr>
          <w:sz w:val="12"/>
        </w:rPr>
        <w:t xml:space="preserve"> also </w:t>
      </w:r>
      <w:r w:rsidRPr="006A0BCA">
        <w:rPr>
          <w:rStyle w:val="StyleUnderline"/>
          <w:highlight w:val="cyan"/>
        </w:rPr>
        <w:t>have three routes</w:t>
      </w:r>
      <w:r w:rsidRPr="000D4D34">
        <w:rPr>
          <w:rStyle w:val="StyleUnderline"/>
        </w:rPr>
        <w:t xml:space="preserve"> to get hold on these weapons. </w:t>
      </w:r>
      <w:r w:rsidRPr="006A0BCA">
        <w:rPr>
          <w:rStyle w:val="StyleUnderline"/>
          <w:highlight w:val="cyan"/>
        </w:rPr>
        <w:t>First acquire WMD. Second, develop</w:t>
      </w:r>
      <w:r w:rsidRPr="000D4D34">
        <w:rPr>
          <w:sz w:val="12"/>
        </w:rPr>
        <w:t xml:space="preserve"> nuclear device or </w:t>
      </w:r>
      <w:r w:rsidRPr="006A0BCA">
        <w:rPr>
          <w:rStyle w:val="StyleUnderline"/>
          <w:highlight w:val="cyan"/>
        </w:rPr>
        <w:t>dirty bomb. Thirdly</w:t>
      </w:r>
      <w:r w:rsidRPr="000D4D34">
        <w:rPr>
          <w:sz w:val="12"/>
        </w:rPr>
        <w:t xml:space="preserve">, terrorist can carry-out </w:t>
      </w:r>
      <w:r w:rsidRPr="006A0BCA">
        <w:rPr>
          <w:rStyle w:val="StyleUnderline"/>
          <w:highlight w:val="cyan"/>
        </w:rPr>
        <w:t>attack</w:t>
      </w:r>
      <w:r w:rsidRPr="000D4D34">
        <w:rPr>
          <w:rStyle w:val="StyleUnderline"/>
        </w:rPr>
        <w:t xml:space="preserve"> on </w:t>
      </w:r>
      <w:r w:rsidRPr="006A0BCA">
        <w:rPr>
          <w:rStyle w:val="StyleUnderline"/>
          <w:highlight w:val="cyan"/>
        </w:rPr>
        <w:t>nuclear</w:t>
      </w:r>
      <w:r w:rsidRPr="000D4D34">
        <w:rPr>
          <w:rStyle w:val="StyleUnderline"/>
        </w:rPr>
        <w:t xml:space="preserve"> programme </w:t>
      </w:r>
      <w:r w:rsidRPr="006A0BCA">
        <w:rPr>
          <w:rStyle w:val="StyleUnderline"/>
          <w:highlight w:val="cyan"/>
        </w:rPr>
        <w:t>sites</w:t>
      </w:r>
      <w:r w:rsidRPr="000D4D34">
        <w:rPr>
          <w:rStyle w:val="StyleUnderline"/>
        </w:rPr>
        <w:t>/</w:t>
      </w:r>
      <w:r w:rsidRPr="000D4D34">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6A0BCA">
        <w:rPr>
          <w:rStyle w:val="StyleUnderline"/>
          <w:highlight w:val="cyan"/>
        </w:rPr>
        <w:t>fissile material is produced in great quantity - around the globe</w:t>
      </w:r>
      <w:r w:rsidRPr="000D4D34">
        <w:rPr>
          <w:sz w:val="12"/>
        </w:rPr>
        <w:t xml:space="preserve"> both for military purposes and civilian needs. Such material is </w:t>
      </w:r>
      <w:r w:rsidRPr="000D4D34">
        <w:rPr>
          <w:rStyle w:val="StyleUnderline"/>
        </w:rPr>
        <w:t>dispersed at various sites</w:t>
      </w:r>
      <w:r w:rsidRPr="000D4D34">
        <w:rPr>
          <w:sz w:val="12"/>
        </w:rPr>
        <w:t xml:space="preserve"> worldwide. </w:t>
      </w:r>
      <w:r w:rsidRPr="000D4D34">
        <w:rPr>
          <w:rStyle w:val="StyleUnderline"/>
        </w:rPr>
        <w:t>It is more difficult to maintain strict control</w:t>
      </w:r>
      <w:r w:rsidRPr="000D4D34">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0D4D34">
        <w:rPr>
          <w:rStyle w:val="StyleUnderline"/>
        </w:rPr>
        <w:t>presence of huge stockpile of nuclear fissile material,</w:t>
      </w:r>
      <w:r w:rsidRPr="000D4D34">
        <w:rPr>
          <w:sz w:val="12"/>
        </w:rPr>
        <w:t xml:space="preserve"> spread of nuclear weapons and existing nuclear arsenals have created fear that </w:t>
      </w:r>
      <w:r w:rsidRPr="000D4D34">
        <w:rPr>
          <w:rStyle w:val="StyleUnderline"/>
        </w:rPr>
        <w:t>terrorists may either acquire or construct a nuclear device</w:t>
      </w:r>
      <w:r w:rsidRPr="000D4D34">
        <w:rPr>
          <w:sz w:val="12"/>
        </w:rPr>
        <w:t xml:space="preserve">. Legacy of the </w:t>
      </w:r>
      <w:r w:rsidRPr="006A0BCA">
        <w:rPr>
          <w:rStyle w:val="StyleUnderline"/>
          <w:highlight w:val="cyan"/>
        </w:rPr>
        <w:t>risk of nuclear attack will persist</w:t>
      </w:r>
      <w:r w:rsidRPr="000D4D34">
        <w:rPr>
          <w:sz w:val="12"/>
        </w:rPr>
        <w:t xml:space="preserve"> as long as fissile material exists.</w:t>
      </w:r>
    </w:p>
    <w:p w14:paraId="7D547EF1" w14:textId="77777777" w:rsidR="005A051F" w:rsidRPr="00887147" w:rsidRDefault="005A051F" w:rsidP="00887147">
      <w:pPr>
        <w:rPr>
          <w:sz w:val="14"/>
        </w:rPr>
      </w:pPr>
    </w:p>
    <w:p w14:paraId="5417F107" w14:textId="7B7CF64D" w:rsidR="00A21BB1" w:rsidRDefault="008B3857" w:rsidP="00F34A9E">
      <w:pPr>
        <w:pStyle w:val="Heading1"/>
      </w:pPr>
      <w:r>
        <w:t>DA---</w:t>
      </w:r>
      <w:r w:rsidR="00A21BB1">
        <w:t>DETERRENCE</w:t>
      </w:r>
    </w:p>
    <w:p w14:paraId="70DB0BF6" w14:textId="57D5E722" w:rsidR="00BA4E82" w:rsidRDefault="00BA4E82" w:rsidP="00BA4E82">
      <w:pPr>
        <w:pStyle w:val="Heading2"/>
      </w:pPr>
      <w:r>
        <w:t>*** SHELL</w:t>
      </w:r>
    </w:p>
    <w:p w14:paraId="4410DCD1" w14:textId="7BCD1272" w:rsidR="00BA4E82" w:rsidRDefault="00BA4E82" w:rsidP="00BA4E82">
      <w:pPr>
        <w:pStyle w:val="Heading3"/>
      </w:pPr>
      <w:r>
        <w:t>1NC</w:t>
      </w:r>
    </w:p>
    <w:p w14:paraId="0549A0F8" w14:textId="2A974D60" w:rsidR="00CE4FBE" w:rsidRPr="00CE4FBE" w:rsidRDefault="00CE4FBE" w:rsidP="00CE4FBE">
      <w:pPr>
        <w:pStyle w:val="Heading4"/>
      </w:pPr>
      <w:r>
        <w:t>First/next off is the deterrence DA</w:t>
      </w:r>
    </w:p>
    <w:p w14:paraId="5C42D378" w14:textId="5180FD3C" w:rsidR="00940200" w:rsidRPr="00940200" w:rsidRDefault="00FE4951" w:rsidP="00940200">
      <w:pPr>
        <w:pStyle w:val="Heading4"/>
      </w:pPr>
      <w:r>
        <w:t xml:space="preserve">US </w:t>
      </w:r>
      <w:r w:rsidRPr="00EB65F4">
        <w:rPr>
          <w:u w:val="single"/>
        </w:rPr>
        <w:t>strength</w:t>
      </w:r>
      <w:r>
        <w:t xml:space="preserve"> </w:t>
      </w:r>
      <w:r w:rsidR="00EB65F4">
        <w:t xml:space="preserve">and </w:t>
      </w:r>
      <w:r w:rsidR="00EB65F4" w:rsidRPr="00EB65F4">
        <w:rPr>
          <w:u w:val="single"/>
        </w:rPr>
        <w:t>coop with Taiwan</w:t>
      </w:r>
      <w:r w:rsidR="00EB65F4">
        <w:t xml:space="preserve"> </w:t>
      </w:r>
      <w:r w:rsidRPr="00EB65F4">
        <w:t>hig</w:t>
      </w:r>
      <w:r w:rsidR="00EB65F4" w:rsidRPr="00EB65F4">
        <w:t>h</w:t>
      </w:r>
      <w:r>
        <w:t xml:space="preserve"> – e</w:t>
      </w:r>
      <w:r w:rsidR="00905B2E" w:rsidRPr="00FE4951">
        <w:t>nding</w:t>
      </w:r>
      <w:r w:rsidR="00905B2E">
        <w:t xml:space="preserve"> arms sales </w:t>
      </w:r>
      <w:r w:rsidR="00905B2E">
        <w:rPr>
          <w:u w:val="single"/>
        </w:rPr>
        <w:t>collapses deterrence</w:t>
      </w:r>
      <w:r w:rsidR="00905B2E">
        <w:t xml:space="preserve"> of China</w:t>
      </w:r>
      <w:r w:rsidR="002367EF">
        <w:t xml:space="preserve"> – causes </w:t>
      </w:r>
      <w:r w:rsidR="002367EF">
        <w:rPr>
          <w:u w:val="single"/>
        </w:rPr>
        <w:t>invasion of Taiwan</w:t>
      </w:r>
      <w:r w:rsidR="00D07DC3">
        <w:t xml:space="preserve">, </w:t>
      </w:r>
      <w:r w:rsidR="002367EF">
        <w:rPr>
          <w:u w:val="single"/>
        </w:rPr>
        <w:t xml:space="preserve">broader </w:t>
      </w:r>
      <w:r w:rsidR="00FF6BB1">
        <w:rPr>
          <w:u w:val="single"/>
        </w:rPr>
        <w:t>aggressionism</w:t>
      </w:r>
      <w:r w:rsidR="00FF6BB1">
        <w:t xml:space="preserve"> because of </w:t>
      </w:r>
      <w:r w:rsidR="00FF6BB1">
        <w:rPr>
          <w:u w:val="single"/>
        </w:rPr>
        <w:t>collapsed resolve</w:t>
      </w:r>
      <w:r w:rsidR="00D07DC3">
        <w:t xml:space="preserve">, and </w:t>
      </w:r>
      <w:r w:rsidR="00D07DC3">
        <w:rPr>
          <w:u w:val="single"/>
        </w:rPr>
        <w:t>collapse of heg</w:t>
      </w:r>
      <w:r w:rsidR="00940200">
        <w:t xml:space="preserve"> – </w:t>
      </w:r>
      <w:r w:rsidR="00940200" w:rsidRPr="00940200">
        <w:rPr>
          <w:b w:val="0"/>
          <w:bCs/>
        </w:rPr>
        <w:t>offensive realism best</w:t>
      </w:r>
    </w:p>
    <w:p w14:paraId="3EEB9966" w14:textId="65DD7CFA" w:rsidR="00BA4E82" w:rsidRPr="004E25CC" w:rsidRDefault="00BA4E82" w:rsidP="00BA4E82">
      <w:r>
        <w:rPr>
          <w:rStyle w:val="Style13ptBold"/>
        </w:rPr>
        <w:t xml:space="preserve">Wang 18 </w:t>
      </w:r>
      <w:r w:rsidRPr="008D2B72">
        <w:t>----</w:t>
      </w:r>
      <w:r>
        <w:t xml:space="preserve"> Yuan-Kang, Professor of Political Science (Western Michigan University), Ph.D. in Political Science (University of Chicago), M.A. in International Relations (Johns Hopkins University), former International Security Fellow at Harvard University's Belfer Center for Science and International Affairs, former visiting fellow at the Brookings Institution's Center for Northeast Asian Policy Studies, “The 'Realist' Case for the US to Keep Supporting Taiwan,” </w:t>
      </w:r>
      <w:r>
        <w:rPr>
          <w:i/>
          <w:iCs/>
        </w:rPr>
        <w:t>The News Lens</w:t>
      </w:r>
      <w:r>
        <w:t xml:space="preserve">, 9/28, </w:t>
      </w:r>
      <w:hyperlink r:id="rId97" w:history="1">
        <w:r w:rsidR="000A2595" w:rsidRPr="00642E97">
          <w:rPr>
            <w:rStyle w:val="Hyperlink"/>
          </w:rPr>
          <w:t>https://international.thenewslens.com/article/104917</w:t>
        </w:r>
      </w:hyperlink>
      <w:r w:rsidR="000A2595">
        <w:t xml:space="preserve"> ***Modified for language</w:t>
      </w:r>
    </w:p>
    <w:p w14:paraId="1E04F304" w14:textId="6F68B9B0" w:rsidR="00BA4E82" w:rsidRDefault="00BA4E82" w:rsidP="00BA4E82"/>
    <w:p w14:paraId="45D7FF1A" w14:textId="4DBB0050" w:rsidR="00905B2E" w:rsidRPr="000A2595" w:rsidRDefault="00905B2E" w:rsidP="00905B2E">
      <w:pPr>
        <w:rPr>
          <w:sz w:val="14"/>
        </w:rPr>
      </w:pPr>
      <w:r w:rsidRPr="000A2595">
        <w:rPr>
          <w:sz w:val="14"/>
        </w:rPr>
        <w:t xml:space="preserve">Unfortunately, realism is often associated with the “abandon Taiwan” arguments. Yet </w:t>
      </w:r>
      <w:r w:rsidRPr="00FE4951">
        <w:rPr>
          <w:rStyle w:val="StyleUnderline"/>
        </w:rPr>
        <w:t>realism</w:t>
      </w:r>
      <w:r w:rsidRPr="000A2595">
        <w:rPr>
          <w:sz w:val="14"/>
        </w:rPr>
        <w:t xml:space="preserve">, </w:t>
      </w:r>
      <w:r w:rsidRPr="00FE4951">
        <w:rPr>
          <w:rStyle w:val="Emphasis"/>
        </w:rPr>
        <w:t>properly understood</w:t>
      </w:r>
      <w:r w:rsidRPr="000A2595">
        <w:rPr>
          <w:sz w:val="14"/>
        </w:rPr>
        <w:t xml:space="preserve">, </w:t>
      </w:r>
      <w:r w:rsidRPr="00FE4951">
        <w:rPr>
          <w:rStyle w:val="StyleUnderline"/>
        </w:rPr>
        <w:t>actually</w:t>
      </w:r>
      <w:r w:rsidRPr="000A2595">
        <w:rPr>
          <w:sz w:val="14"/>
        </w:rPr>
        <w:t xml:space="preserve"> </w:t>
      </w:r>
      <w:r w:rsidRPr="00FE4951">
        <w:rPr>
          <w:rStyle w:val="Emphasis"/>
        </w:rPr>
        <w:t>does not</w:t>
      </w:r>
      <w:r w:rsidRPr="000A2595">
        <w:rPr>
          <w:sz w:val="14"/>
        </w:rPr>
        <w:t xml:space="preserve"> </w:t>
      </w:r>
      <w:r w:rsidRPr="00FE4951">
        <w:rPr>
          <w:rStyle w:val="StyleUnderline"/>
        </w:rPr>
        <w:t>call for the</w:t>
      </w:r>
      <w:r w:rsidRPr="000A2595">
        <w:rPr>
          <w:sz w:val="14"/>
        </w:rPr>
        <w:t xml:space="preserve"> </w:t>
      </w:r>
      <w:r w:rsidRPr="00FE4951">
        <w:rPr>
          <w:rStyle w:val="Emphasis"/>
        </w:rPr>
        <w:t>U</w:t>
      </w:r>
      <w:r w:rsidRPr="000A2595">
        <w:rPr>
          <w:sz w:val="14"/>
        </w:rPr>
        <w:t xml:space="preserve">nited </w:t>
      </w:r>
      <w:r w:rsidRPr="00FE4951">
        <w:rPr>
          <w:rStyle w:val="Emphasis"/>
        </w:rPr>
        <w:t>S</w:t>
      </w:r>
      <w:r w:rsidRPr="000A2595">
        <w:rPr>
          <w:sz w:val="14"/>
        </w:rPr>
        <w:t xml:space="preserve">tates </w:t>
      </w:r>
      <w:r w:rsidRPr="000A2595">
        <w:rPr>
          <w:rStyle w:val="StyleUnderline"/>
        </w:rPr>
        <w:t xml:space="preserve">to </w:t>
      </w:r>
      <w:r w:rsidRPr="000A2595">
        <w:rPr>
          <w:strike/>
          <w:sz w:val="14"/>
        </w:rPr>
        <w:t>weaken</w:t>
      </w:r>
      <w:r w:rsidRPr="00FE4951">
        <w:rPr>
          <w:rStyle w:val="StyleUnderline"/>
        </w:rPr>
        <w:t xml:space="preserve"> </w:t>
      </w:r>
      <w:r w:rsidR="000A2595">
        <w:rPr>
          <w:rStyle w:val="StyleUnderline"/>
        </w:rPr>
        <w:t xml:space="preserve">[decrease] </w:t>
      </w:r>
      <w:r w:rsidRPr="00FE4951">
        <w:rPr>
          <w:rStyle w:val="StyleUnderline"/>
        </w:rPr>
        <w:t>its security commitment to Taiwan. Instead</w:t>
      </w:r>
      <w:r w:rsidRPr="000A2595">
        <w:rPr>
          <w:sz w:val="14"/>
        </w:rPr>
        <w:t xml:space="preserve">, </w:t>
      </w:r>
      <w:r w:rsidRPr="006A0BCA">
        <w:rPr>
          <w:rStyle w:val="Emphasis"/>
          <w:highlight w:val="cyan"/>
        </w:rPr>
        <w:t>as China rises</w:t>
      </w:r>
      <w:r w:rsidRPr="00FE4951">
        <w:rPr>
          <w:rStyle w:val="Emphasis"/>
        </w:rPr>
        <w:t xml:space="preserve"> in power</w:t>
      </w:r>
      <w:r w:rsidRPr="000A2595">
        <w:rPr>
          <w:sz w:val="14"/>
        </w:rPr>
        <w:t xml:space="preserve">, </w:t>
      </w:r>
      <w:r w:rsidRPr="006A0BCA">
        <w:rPr>
          <w:rStyle w:val="StyleUnderline"/>
          <w:highlight w:val="cyan"/>
        </w:rPr>
        <w:t>realism predicts</w:t>
      </w:r>
      <w:r w:rsidRPr="00FE4951">
        <w:rPr>
          <w:rStyle w:val="StyleUnderline"/>
        </w:rPr>
        <w:t xml:space="preserve"> a</w:t>
      </w:r>
      <w:r w:rsidRPr="000A2595">
        <w:rPr>
          <w:sz w:val="14"/>
        </w:rPr>
        <w:t xml:space="preserve"> </w:t>
      </w:r>
      <w:r w:rsidRPr="006A0BCA">
        <w:rPr>
          <w:rStyle w:val="Emphasis"/>
          <w:highlight w:val="cyan"/>
        </w:rPr>
        <w:t>strengthening</w:t>
      </w:r>
      <w:r w:rsidRPr="00FE4951">
        <w:rPr>
          <w:rStyle w:val="Emphasis"/>
        </w:rPr>
        <w:t xml:space="preserve"> of </w:t>
      </w:r>
      <w:r w:rsidRPr="006A0BCA">
        <w:rPr>
          <w:rStyle w:val="Emphasis"/>
          <w:highlight w:val="cyan"/>
        </w:rPr>
        <w:t>U.S.-Taiwan relations</w:t>
      </w:r>
      <w:r w:rsidRPr="000A2595">
        <w:rPr>
          <w:sz w:val="14"/>
        </w:rPr>
        <w:t xml:space="preserve">, </w:t>
      </w:r>
      <w:r w:rsidRPr="00FE4951">
        <w:rPr>
          <w:rStyle w:val="StyleUnderline"/>
        </w:rPr>
        <w:t>a trend that is becoming</w:t>
      </w:r>
      <w:r w:rsidRPr="000A2595">
        <w:rPr>
          <w:sz w:val="14"/>
        </w:rPr>
        <w:t xml:space="preserve"> </w:t>
      </w:r>
      <w:r w:rsidRPr="00FE4951">
        <w:rPr>
          <w:rStyle w:val="Emphasis"/>
        </w:rPr>
        <w:t>increasingly apparent today</w:t>
      </w:r>
      <w:r w:rsidRPr="000A2595">
        <w:rPr>
          <w:sz w:val="14"/>
        </w:rPr>
        <w:t xml:space="preserve">. </w:t>
      </w:r>
      <w:r w:rsidRPr="004F56DB">
        <w:rPr>
          <w:rStyle w:val="StyleUnderline"/>
        </w:rPr>
        <w:t xml:space="preserve">The changing international structure is </w:t>
      </w:r>
      <w:r w:rsidRPr="004F56DB">
        <w:rPr>
          <w:rStyle w:val="Emphasis"/>
        </w:rPr>
        <w:t>pushing Washington and Taipei into closer security cooperation.</w:t>
      </w:r>
    </w:p>
    <w:p w14:paraId="41F766A6" w14:textId="77777777" w:rsidR="00905B2E" w:rsidRPr="000A2595" w:rsidRDefault="00905B2E" w:rsidP="00905B2E">
      <w:pPr>
        <w:rPr>
          <w:sz w:val="14"/>
        </w:rPr>
      </w:pPr>
      <w:r w:rsidRPr="002435EF">
        <w:rPr>
          <w:rStyle w:val="StyleUnderline"/>
        </w:rPr>
        <w:t>One</w:t>
      </w:r>
      <w:r w:rsidRPr="000A2595">
        <w:rPr>
          <w:sz w:val="14"/>
        </w:rPr>
        <w:t xml:space="preserve"> vocal </w:t>
      </w:r>
      <w:r w:rsidRPr="006A0BCA">
        <w:rPr>
          <w:rStyle w:val="StyleUnderline"/>
          <w:highlight w:val="cyan"/>
        </w:rPr>
        <w:t>“abandon Taiwan”</w:t>
      </w:r>
      <w:r w:rsidRPr="000A2595">
        <w:rPr>
          <w:rStyle w:val="StyleUnderline"/>
        </w:rPr>
        <w:t xml:space="preserve"> argument </w:t>
      </w:r>
      <w:r w:rsidRPr="006A0BCA">
        <w:rPr>
          <w:rStyle w:val="StyleUnderline"/>
          <w:highlight w:val="cyan"/>
        </w:rPr>
        <w:t>employs</w:t>
      </w:r>
      <w:r w:rsidRPr="000A2595">
        <w:rPr>
          <w:sz w:val="14"/>
        </w:rPr>
        <w:t xml:space="preserve"> a version of realism known </w:t>
      </w:r>
      <w:r w:rsidRPr="000A2595">
        <w:rPr>
          <w:rStyle w:val="StyleUnderline"/>
        </w:rPr>
        <w:t xml:space="preserve">as </w:t>
      </w:r>
      <w:r w:rsidRPr="006A0BCA">
        <w:rPr>
          <w:rStyle w:val="StyleUnderline"/>
          <w:highlight w:val="cyan"/>
        </w:rPr>
        <w:t>“defensive realism.”</w:t>
      </w:r>
      <w:r w:rsidRPr="000A2595">
        <w:rPr>
          <w:sz w:val="14"/>
        </w:rPr>
        <w:t xml:space="preserve"> This version holds that the structure of the international system does not necessarily favor competitive policies; that the system is generally benign because it is often easier to defend than to attack; that security is plentiful, competition unnecessary; and rational states can credibly convey information about their non-aggressive motives and intentions through costly signals and policy choices. To avoid conflict, the United States can signal its benign intentions by scaling back its security commitment to Taiwan. If China reciprocates, such as on the South China Sea or other issues, it would convey information about the limited extent of China’s foreign policy aims. China’s rise, therefore, need not be competitive and dangerous.</w:t>
      </w:r>
    </w:p>
    <w:p w14:paraId="3BB104FF" w14:textId="77777777" w:rsidR="00905B2E" w:rsidRPr="000A2595" w:rsidRDefault="00905B2E" w:rsidP="00905B2E">
      <w:pPr>
        <w:rPr>
          <w:sz w:val="14"/>
        </w:rPr>
      </w:pPr>
      <w:r w:rsidRPr="000A2595">
        <w:rPr>
          <w:sz w:val="14"/>
        </w:rPr>
        <w:t xml:space="preserve">But </w:t>
      </w:r>
      <w:r w:rsidRPr="000A2595">
        <w:rPr>
          <w:rStyle w:val="StyleUnderline"/>
        </w:rPr>
        <w:t xml:space="preserve">the problem is that </w:t>
      </w:r>
      <w:r w:rsidRPr="006A0BCA">
        <w:rPr>
          <w:rStyle w:val="StyleUnderline"/>
          <w:highlight w:val="cyan"/>
        </w:rPr>
        <w:t>the historical record</w:t>
      </w:r>
      <w:r w:rsidRPr="000A2595">
        <w:rPr>
          <w:rStyle w:val="StyleUnderline"/>
        </w:rPr>
        <w:t xml:space="preserve"> </w:t>
      </w:r>
      <w:r w:rsidRPr="000A2595">
        <w:rPr>
          <w:rStyle w:val="Emphasis"/>
        </w:rPr>
        <w:t xml:space="preserve">often </w:t>
      </w:r>
      <w:r w:rsidRPr="006A0BCA">
        <w:rPr>
          <w:rStyle w:val="Emphasis"/>
          <w:highlight w:val="cyan"/>
        </w:rPr>
        <w:t>contradicts the dictates</w:t>
      </w:r>
      <w:r w:rsidRPr="000A2595">
        <w:rPr>
          <w:rStyle w:val="Emphasis"/>
        </w:rPr>
        <w:t xml:space="preserve"> of defensive realism</w:t>
      </w:r>
      <w:r w:rsidRPr="000A2595">
        <w:rPr>
          <w:sz w:val="14"/>
        </w:rPr>
        <w:t xml:space="preserve">: </w:t>
      </w:r>
      <w:r w:rsidRPr="000A2595">
        <w:rPr>
          <w:rStyle w:val="StyleUnderline"/>
        </w:rPr>
        <w:t xml:space="preserve">states often behave in ways </w:t>
      </w:r>
      <w:r w:rsidRPr="000A2595">
        <w:rPr>
          <w:rStyle w:val="Emphasis"/>
        </w:rPr>
        <w:t>contrary to the theory’s prescriptions</w:t>
      </w:r>
      <w:r w:rsidRPr="000A2595">
        <w:rPr>
          <w:sz w:val="14"/>
        </w:rPr>
        <w:t xml:space="preserve">. </w:t>
      </w:r>
      <w:r w:rsidRPr="006A0BCA">
        <w:rPr>
          <w:rStyle w:val="StyleUnderline"/>
          <w:highlight w:val="cyan"/>
        </w:rPr>
        <w:t>Defensive realism is</w:t>
      </w:r>
      <w:r w:rsidRPr="000A2595">
        <w:rPr>
          <w:sz w:val="14"/>
        </w:rPr>
        <w:t xml:space="preserve"> a </w:t>
      </w:r>
      <w:r w:rsidRPr="006A0BCA">
        <w:rPr>
          <w:rStyle w:val="Emphasis"/>
          <w:highlight w:val="cyan"/>
        </w:rPr>
        <w:t>normative</w:t>
      </w:r>
      <w:r w:rsidRPr="000A2595">
        <w:rPr>
          <w:sz w:val="14"/>
        </w:rPr>
        <w:t xml:space="preserve"> theory that prescribes what states should do to achieve their goals, not how they actually behave. </w:t>
      </w:r>
      <w:r w:rsidRPr="000A2595">
        <w:rPr>
          <w:rStyle w:val="StyleUnderline"/>
        </w:rPr>
        <w:t>It is</w:t>
      </w:r>
      <w:r w:rsidRPr="000A2595">
        <w:rPr>
          <w:sz w:val="14"/>
        </w:rPr>
        <w:t xml:space="preserve">, in essence, </w:t>
      </w:r>
      <w:r w:rsidRPr="000A2595">
        <w:rPr>
          <w:rStyle w:val="Emphasis"/>
        </w:rPr>
        <w:t>idealism with a realist facade</w:t>
      </w:r>
      <w:r w:rsidRPr="000A2595">
        <w:rPr>
          <w:sz w:val="14"/>
        </w:rPr>
        <w:t xml:space="preserve">. As such, </w:t>
      </w:r>
      <w:r w:rsidRPr="000A2595">
        <w:rPr>
          <w:rStyle w:val="StyleUnderline"/>
        </w:rPr>
        <w:t>it is</w:t>
      </w:r>
      <w:r w:rsidRPr="000A2595">
        <w:rPr>
          <w:sz w:val="14"/>
        </w:rPr>
        <w:t xml:space="preserve"> </w:t>
      </w:r>
      <w:r w:rsidRPr="000A2595">
        <w:rPr>
          <w:rStyle w:val="Emphasis"/>
        </w:rPr>
        <w:t>not a useful guide</w:t>
      </w:r>
      <w:r w:rsidRPr="000A2595">
        <w:rPr>
          <w:sz w:val="14"/>
        </w:rPr>
        <w:t xml:space="preserve"> </w:t>
      </w:r>
      <w:r w:rsidRPr="000A2595">
        <w:rPr>
          <w:rStyle w:val="StyleUnderline"/>
        </w:rPr>
        <w:t>to state behavior</w:t>
      </w:r>
      <w:r w:rsidRPr="000A2595">
        <w:rPr>
          <w:sz w:val="14"/>
        </w:rPr>
        <w:t>.</w:t>
      </w:r>
    </w:p>
    <w:p w14:paraId="777E666C" w14:textId="77777777" w:rsidR="00905B2E" w:rsidRPr="000A2595" w:rsidRDefault="00905B2E" w:rsidP="00905B2E">
      <w:pPr>
        <w:rPr>
          <w:sz w:val="14"/>
        </w:rPr>
      </w:pPr>
      <w:r w:rsidRPr="000A2595">
        <w:rPr>
          <w:rStyle w:val="StyleUnderline"/>
        </w:rPr>
        <w:t>As</w:t>
      </w:r>
      <w:r w:rsidRPr="000A2595">
        <w:rPr>
          <w:sz w:val="14"/>
        </w:rPr>
        <w:t xml:space="preserve"> John </w:t>
      </w:r>
      <w:r w:rsidRPr="000A2595">
        <w:rPr>
          <w:rStyle w:val="StyleUnderline"/>
        </w:rPr>
        <w:t>Mearsheimer points out, defensive realist theories</w:t>
      </w:r>
      <w:r w:rsidRPr="000A2595">
        <w:rPr>
          <w:sz w:val="14"/>
        </w:rPr>
        <w:t xml:space="preserve"> </w:t>
      </w:r>
      <w:r w:rsidRPr="000A2595">
        <w:rPr>
          <w:rStyle w:val="Emphasis"/>
        </w:rPr>
        <w:t>“do a poor job</w:t>
      </w:r>
      <w:r w:rsidRPr="000A2595">
        <w:rPr>
          <w:sz w:val="14"/>
        </w:rPr>
        <w:t xml:space="preserve"> </w:t>
      </w:r>
      <w:r w:rsidRPr="000A2595">
        <w:rPr>
          <w:rStyle w:val="StyleUnderline"/>
        </w:rPr>
        <w:t>of accounting for the past and present actions of</w:t>
      </w:r>
      <w:r w:rsidRPr="000A2595">
        <w:rPr>
          <w:sz w:val="14"/>
        </w:rPr>
        <w:t xml:space="preserve"> the </w:t>
      </w:r>
      <w:r w:rsidRPr="000A2595">
        <w:rPr>
          <w:rStyle w:val="StyleUnderline"/>
        </w:rPr>
        <w:t>major powers</w:t>
      </w:r>
      <w:r w:rsidRPr="000A2595">
        <w:rPr>
          <w:sz w:val="14"/>
        </w:rPr>
        <w:t xml:space="preserve"> in the international system.”</w:t>
      </w:r>
    </w:p>
    <w:p w14:paraId="79BCA33D" w14:textId="77777777" w:rsidR="00905B2E" w:rsidRPr="000A2595" w:rsidRDefault="00905B2E" w:rsidP="00905B2E">
      <w:pPr>
        <w:rPr>
          <w:sz w:val="14"/>
        </w:rPr>
      </w:pPr>
      <w:r w:rsidRPr="000A2595">
        <w:rPr>
          <w:sz w:val="14"/>
        </w:rPr>
        <w:t xml:space="preserve">A </w:t>
      </w:r>
      <w:r w:rsidRPr="006A0BCA">
        <w:rPr>
          <w:rStyle w:val="Emphasis"/>
          <w:highlight w:val="cyan"/>
        </w:rPr>
        <w:t>more useful</w:t>
      </w:r>
      <w:r w:rsidRPr="000A2595">
        <w:rPr>
          <w:sz w:val="14"/>
        </w:rPr>
        <w:t xml:space="preserve"> strand of realism </w:t>
      </w:r>
      <w:r w:rsidRPr="006A0BCA">
        <w:rPr>
          <w:rStyle w:val="StyleUnderline"/>
          <w:highlight w:val="cyan"/>
        </w:rPr>
        <w:t>is offensive realism</w:t>
      </w:r>
      <w:r w:rsidRPr="000A2595">
        <w:rPr>
          <w:sz w:val="14"/>
        </w:rPr>
        <w:t xml:space="preserve">, which posits that international structure often favors competitive policies. </w:t>
      </w:r>
      <w:r w:rsidRPr="000A2595">
        <w:rPr>
          <w:rStyle w:val="StyleUnderline"/>
        </w:rPr>
        <w:t>To be secure</w:t>
      </w:r>
      <w:r w:rsidRPr="000A2595">
        <w:rPr>
          <w:sz w:val="14"/>
        </w:rPr>
        <w:t xml:space="preserve"> in an anarchic world, </w:t>
      </w:r>
      <w:r w:rsidRPr="000A2595">
        <w:rPr>
          <w:rStyle w:val="StyleUnderline"/>
        </w:rPr>
        <w:t>states</w:t>
      </w:r>
      <w:r w:rsidRPr="000A2595">
        <w:rPr>
          <w:sz w:val="14"/>
        </w:rPr>
        <w:t xml:space="preserve"> </w:t>
      </w:r>
      <w:r w:rsidRPr="000A2595">
        <w:rPr>
          <w:rStyle w:val="Emphasis"/>
        </w:rPr>
        <w:t>need to maximize relative power and compete for dominance</w:t>
      </w:r>
      <w:r w:rsidRPr="000A2595">
        <w:rPr>
          <w:sz w:val="14"/>
        </w:rPr>
        <w:t xml:space="preserve">. </w:t>
      </w:r>
      <w:r w:rsidRPr="000A2595">
        <w:rPr>
          <w:rStyle w:val="StyleUnderline"/>
        </w:rPr>
        <w:t>Given</w:t>
      </w:r>
      <w:r w:rsidRPr="000A2595">
        <w:rPr>
          <w:sz w:val="14"/>
        </w:rPr>
        <w:t xml:space="preserve"> the </w:t>
      </w:r>
      <w:r w:rsidRPr="000A2595">
        <w:rPr>
          <w:rStyle w:val="StyleUnderline"/>
        </w:rPr>
        <w:t>limits</w:t>
      </w:r>
      <w:r w:rsidRPr="000A2595">
        <w:rPr>
          <w:sz w:val="14"/>
        </w:rPr>
        <w:t xml:space="preserve"> of geography and technology, </w:t>
      </w:r>
      <w:r w:rsidRPr="000A2595">
        <w:rPr>
          <w:rStyle w:val="StyleUnderline"/>
        </w:rPr>
        <w:t>the practical outcome for a state is to become the hegemon in its own region</w:t>
      </w:r>
      <w:r w:rsidRPr="000A2595">
        <w:rPr>
          <w:sz w:val="14"/>
        </w:rPr>
        <w:t>. In the 19th century, the United States accomplished this feat in the western hemisphere through a series of determined pursuits of power. As the regional hegemon, Washington enforced the Monroe Doctrine to exclude outside powers from meddling in its backyard, while making sure no other great power dominates another region.</w:t>
      </w:r>
    </w:p>
    <w:p w14:paraId="4D38DF4C" w14:textId="6520F506" w:rsidR="00905B2E" w:rsidRPr="00D07DC3" w:rsidRDefault="00905B2E" w:rsidP="00905B2E">
      <w:pPr>
        <w:rPr>
          <w:sz w:val="14"/>
        </w:rPr>
      </w:pPr>
      <w:r w:rsidRPr="000A2595">
        <w:rPr>
          <w:rStyle w:val="StyleUnderline"/>
        </w:rPr>
        <w:t>China</w:t>
      </w:r>
      <w:r w:rsidRPr="00D07DC3">
        <w:rPr>
          <w:sz w:val="14"/>
        </w:rPr>
        <w:t xml:space="preserve"> </w:t>
      </w:r>
      <w:r w:rsidRPr="000A2595">
        <w:rPr>
          <w:rStyle w:val="Emphasis"/>
        </w:rPr>
        <w:t>is now trying</w:t>
      </w:r>
      <w:r w:rsidRPr="00D07DC3">
        <w:rPr>
          <w:sz w:val="14"/>
        </w:rPr>
        <w:t xml:space="preserve"> to do the same </w:t>
      </w:r>
      <w:r w:rsidRPr="000A2595">
        <w:rPr>
          <w:rStyle w:val="StyleUnderline"/>
        </w:rPr>
        <w:t xml:space="preserve">in East Asia. </w:t>
      </w:r>
      <w:r w:rsidRPr="006A0BCA">
        <w:rPr>
          <w:rStyle w:val="StyleUnderline"/>
          <w:highlight w:val="cyan"/>
        </w:rPr>
        <w:t>Generations</w:t>
      </w:r>
      <w:r w:rsidRPr="000A2595">
        <w:rPr>
          <w:rStyle w:val="StyleUnderline"/>
        </w:rPr>
        <w:t xml:space="preserve"> of</w:t>
      </w:r>
      <w:r w:rsidRPr="00D07DC3">
        <w:rPr>
          <w:sz w:val="14"/>
        </w:rPr>
        <w:t xml:space="preserve"> Chinese </w:t>
      </w:r>
      <w:r w:rsidRPr="000A2595">
        <w:rPr>
          <w:rStyle w:val="StyleUnderline"/>
        </w:rPr>
        <w:t xml:space="preserve">leaders </w:t>
      </w:r>
      <w:r w:rsidRPr="006A0BCA">
        <w:rPr>
          <w:rStyle w:val="StyleUnderline"/>
          <w:highlight w:val="cyan"/>
        </w:rPr>
        <w:t>recognize</w:t>
      </w:r>
      <w:r w:rsidRPr="00D07DC3">
        <w:rPr>
          <w:sz w:val="14"/>
        </w:rPr>
        <w:t xml:space="preserve"> that </w:t>
      </w:r>
      <w:r w:rsidRPr="006A0BCA">
        <w:rPr>
          <w:rStyle w:val="StyleUnderline"/>
          <w:highlight w:val="cyan"/>
        </w:rPr>
        <w:t>a strong</w:t>
      </w:r>
      <w:r w:rsidRPr="000A2595">
        <w:rPr>
          <w:rStyle w:val="StyleUnderline"/>
        </w:rPr>
        <w:t xml:space="preserve">, powerful </w:t>
      </w:r>
      <w:r w:rsidRPr="006A0BCA">
        <w:rPr>
          <w:rStyle w:val="StyleUnderline"/>
          <w:highlight w:val="cyan"/>
        </w:rPr>
        <w:t>China is the best guarantee of</w:t>
      </w:r>
      <w:r w:rsidRPr="00D07DC3">
        <w:rPr>
          <w:sz w:val="14"/>
        </w:rPr>
        <w:t xml:space="preserve"> national </w:t>
      </w:r>
      <w:r w:rsidRPr="006A0BCA">
        <w:rPr>
          <w:rStyle w:val="StyleUnderline"/>
          <w:highlight w:val="cyan"/>
        </w:rPr>
        <w:t>survival. The “century of humiliation,”</w:t>
      </w:r>
      <w:r w:rsidRPr="00D07DC3">
        <w:rPr>
          <w:sz w:val="14"/>
        </w:rPr>
        <w:t xml:space="preserve"> when a </w:t>
      </w:r>
      <w:r w:rsidRPr="00D07DC3">
        <w:rPr>
          <w:strike/>
          <w:sz w:val="14"/>
        </w:rPr>
        <w:t>weak</w:t>
      </w:r>
      <w:r w:rsidRPr="00D07DC3">
        <w:rPr>
          <w:sz w:val="14"/>
        </w:rPr>
        <w:t xml:space="preserve"> </w:t>
      </w:r>
      <w:r w:rsidR="000A2595" w:rsidRPr="00D07DC3">
        <w:rPr>
          <w:sz w:val="14"/>
        </w:rPr>
        <w:t xml:space="preserve">[constrained] </w:t>
      </w:r>
      <w:r w:rsidRPr="00D07DC3">
        <w:rPr>
          <w:sz w:val="14"/>
        </w:rPr>
        <w:t xml:space="preserve">China was invaded repeatedly, </w:t>
      </w:r>
      <w:r w:rsidRPr="006A0BCA">
        <w:rPr>
          <w:rStyle w:val="StyleUnderline"/>
          <w:highlight w:val="cyan"/>
        </w:rPr>
        <w:t>validates the</w:t>
      </w:r>
      <w:r w:rsidRPr="006A0BCA">
        <w:rPr>
          <w:sz w:val="14"/>
          <w:highlight w:val="cyan"/>
        </w:rPr>
        <w:t xml:space="preserve"> </w:t>
      </w:r>
      <w:r w:rsidRPr="006A0BCA">
        <w:rPr>
          <w:rStyle w:val="Emphasis"/>
          <w:highlight w:val="cyan"/>
        </w:rPr>
        <w:t>imperatives</w:t>
      </w:r>
      <w:r w:rsidRPr="00D07DC3">
        <w:rPr>
          <w:rStyle w:val="Emphasis"/>
        </w:rPr>
        <w:t xml:space="preserve"> of power</w:t>
      </w:r>
      <w:r w:rsidRPr="00D07DC3">
        <w:rPr>
          <w:sz w:val="14"/>
        </w:rPr>
        <w:t xml:space="preserve">. </w:t>
      </w:r>
      <w:r w:rsidRPr="00D07DC3">
        <w:rPr>
          <w:rStyle w:val="StyleUnderline"/>
        </w:rPr>
        <w:t>Beijing goes to great lengths to dismiss</w:t>
      </w:r>
      <w:r w:rsidRPr="00D07DC3">
        <w:rPr>
          <w:sz w:val="14"/>
        </w:rPr>
        <w:t xml:space="preserve"> any hint of a future Chinese </w:t>
      </w:r>
      <w:r w:rsidRPr="00D07DC3">
        <w:rPr>
          <w:rStyle w:val="StyleUnderline"/>
        </w:rPr>
        <w:t>hegemony</w:t>
      </w:r>
      <w:r w:rsidRPr="00D07DC3">
        <w:rPr>
          <w:sz w:val="14"/>
        </w:rPr>
        <w:t xml:space="preserve">. </w:t>
      </w:r>
      <w:r w:rsidRPr="00D07DC3">
        <w:rPr>
          <w:rStyle w:val="Emphasis"/>
        </w:rPr>
        <w:t>But</w:t>
      </w:r>
      <w:r w:rsidRPr="00D07DC3">
        <w:rPr>
          <w:sz w:val="14"/>
        </w:rPr>
        <w:t xml:space="preserve"> </w:t>
      </w:r>
      <w:r w:rsidRPr="006A0BCA">
        <w:rPr>
          <w:rStyle w:val="StyleUnderline"/>
          <w:highlight w:val="cyan"/>
        </w:rPr>
        <w:t>if Chinese power grows</w:t>
      </w:r>
      <w:r w:rsidRPr="00D07DC3">
        <w:rPr>
          <w:rStyle w:val="StyleUnderline"/>
        </w:rPr>
        <w:t xml:space="preserve"> to surpass</w:t>
      </w:r>
      <w:r w:rsidRPr="00D07DC3">
        <w:rPr>
          <w:sz w:val="14"/>
        </w:rPr>
        <w:t xml:space="preserve"> that of </w:t>
      </w:r>
      <w:r w:rsidRPr="00D07DC3">
        <w:rPr>
          <w:rStyle w:val="StyleUnderline"/>
        </w:rPr>
        <w:t>the rest of East Asia</w:t>
      </w:r>
      <w:r w:rsidRPr="00D07DC3">
        <w:rPr>
          <w:sz w:val="14"/>
        </w:rPr>
        <w:t xml:space="preserve"> combined, </w:t>
      </w:r>
      <w:r w:rsidRPr="006A0BCA">
        <w:rPr>
          <w:rStyle w:val="StyleUnderline"/>
          <w:highlight w:val="cyan"/>
        </w:rPr>
        <w:t>it will</w:t>
      </w:r>
      <w:r w:rsidRPr="00D07DC3">
        <w:rPr>
          <w:rStyle w:val="StyleUnderline"/>
        </w:rPr>
        <w:t xml:space="preserve">, by definition, </w:t>
      </w:r>
      <w:r w:rsidRPr="006A0BCA">
        <w:rPr>
          <w:rStyle w:val="Emphasis"/>
          <w:highlight w:val="cyan"/>
        </w:rPr>
        <w:t>become a</w:t>
      </w:r>
      <w:r w:rsidRPr="002435EF">
        <w:rPr>
          <w:rStyle w:val="Emphasis"/>
        </w:rPr>
        <w:t xml:space="preserve"> regional</w:t>
      </w:r>
      <w:r w:rsidRPr="00D07DC3">
        <w:rPr>
          <w:rStyle w:val="Emphasis"/>
        </w:rPr>
        <w:t xml:space="preserve"> </w:t>
      </w:r>
      <w:r w:rsidRPr="006A0BCA">
        <w:rPr>
          <w:rStyle w:val="Emphasis"/>
          <w:highlight w:val="cyan"/>
        </w:rPr>
        <w:t>hegemon</w:t>
      </w:r>
      <w:r w:rsidRPr="00D07DC3">
        <w:rPr>
          <w:sz w:val="14"/>
        </w:rPr>
        <w:t>.</w:t>
      </w:r>
    </w:p>
    <w:p w14:paraId="1FA89AC3" w14:textId="0C0AA487" w:rsidR="00BA4E82" w:rsidRPr="000E5B02" w:rsidRDefault="00905B2E" w:rsidP="00905B2E">
      <w:pPr>
        <w:rPr>
          <w:sz w:val="14"/>
        </w:rPr>
      </w:pPr>
      <w:r w:rsidRPr="002435EF">
        <w:rPr>
          <w:rStyle w:val="StyleUnderline"/>
        </w:rPr>
        <w:t>This</w:t>
      </w:r>
      <w:r w:rsidRPr="000E5B02">
        <w:rPr>
          <w:sz w:val="14"/>
        </w:rPr>
        <w:t xml:space="preserve"> outcome </w:t>
      </w:r>
      <w:r w:rsidRPr="00D07DC3">
        <w:rPr>
          <w:rStyle w:val="StyleUnderline"/>
        </w:rPr>
        <w:t xml:space="preserve">would </w:t>
      </w:r>
      <w:r w:rsidRPr="00D07DC3">
        <w:rPr>
          <w:rStyle w:val="Emphasis"/>
        </w:rPr>
        <w:t xml:space="preserve">go </w:t>
      </w:r>
      <w:r w:rsidRPr="006A0BCA">
        <w:rPr>
          <w:rStyle w:val="Emphasis"/>
          <w:highlight w:val="cyan"/>
        </w:rPr>
        <w:t>against U.S.</w:t>
      </w:r>
      <w:r w:rsidRPr="00D07DC3">
        <w:rPr>
          <w:rStyle w:val="Emphasis"/>
        </w:rPr>
        <w:t xml:space="preserve"> national </w:t>
      </w:r>
      <w:r w:rsidRPr="006A0BCA">
        <w:rPr>
          <w:rStyle w:val="Emphasis"/>
          <w:highlight w:val="cyan"/>
        </w:rPr>
        <w:t>interest</w:t>
      </w:r>
      <w:r w:rsidRPr="000E5B02">
        <w:rPr>
          <w:sz w:val="14"/>
        </w:rPr>
        <w:t xml:space="preserve">. As the regional hegemon, </w:t>
      </w:r>
      <w:r w:rsidRPr="00D07DC3">
        <w:rPr>
          <w:rStyle w:val="StyleUnderline"/>
        </w:rPr>
        <w:t>the</w:t>
      </w:r>
      <w:r w:rsidRPr="000E5B02">
        <w:rPr>
          <w:sz w:val="14"/>
        </w:rPr>
        <w:t xml:space="preserve"> </w:t>
      </w:r>
      <w:r w:rsidRPr="00D07DC3">
        <w:rPr>
          <w:rStyle w:val="Emphasis"/>
        </w:rPr>
        <w:t>U</w:t>
      </w:r>
      <w:r w:rsidRPr="000E5B02">
        <w:rPr>
          <w:sz w:val="14"/>
        </w:rPr>
        <w:t xml:space="preserve">nited </w:t>
      </w:r>
      <w:r w:rsidRPr="00D07DC3">
        <w:rPr>
          <w:rStyle w:val="Emphasis"/>
        </w:rPr>
        <w:t>S</w:t>
      </w:r>
      <w:r w:rsidRPr="000E5B02">
        <w:rPr>
          <w:sz w:val="14"/>
        </w:rPr>
        <w:t xml:space="preserve">tates </w:t>
      </w:r>
      <w:r w:rsidRPr="00D07DC3">
        <w:rPr>
          <w:rStyle w:val="StyleUnderline"/>
        </w:rPr>
        <w:t>does not want peer competitors</w:t>
      </w:r>
      <w:r w:rsidRPr="000E5B02">
        <w:rPr>
          <w:sz w:val="14"/>
        </w:rPr>
        <w:t xml:space="preserve">. </w:t>
      </w:r>
      <w:r w:rsidRPr="000E5B02">
        <w:rPr>
          <w:rStyle w:val="StyleUnderline"/>
        </w:rPr>
        <w:t xml:space="preserve">There is </w:t>
      </w:r>
      <w:r w:rsidRPr="000E5B02">
        <w:rPr>
          <w:rStyle w:val="Emphasis"/>
        </w:rPr>
        <w:t>consensus</w:t>
      </w:r>
      <w:r w:rsidRPr="000E5B02">
        <w:rPr>
          <w:sz w:val="14"/>
        </w:rPr>
        <w:t xml:space="preserve"> among U.S. policymakers and commentators </w:t>
      </w:r>
      <w:r w:rsidRPr="000E5B02">
        <w:rPr>
          <w:rStyle w:val="StyleUnderline"/>
        </w:rPr>
        <w:t xml:space="preserve">that </w:t>
      </w:r>
      <w:r w:rsidRPr="000E5B02">
        <w:rPr>
          <w:rStyle w:val="Emphasis"/>
        </w:rPr>
        <w:t>it is in the national interest to prevent any power from dominating Asia</w:t>
      </w:r>
      <w:r w:rsidRPr="000E5B02">
        <w:rPr>
          <w:sz w:val="14"/>
        </w:rPr>
        <w:t xml:space="preserve"> (and Europe). </w:t>
      </w:r>
      <w:r w:rsidRPr="000E5B02">
        <w:rPr>
          <w:rStyle w:val="StyleUnderline"/>
        </w:rPr>
        <w:t>Even</w:t>
      </w:r>
      <w:r w:rsidRPr="000E5B02">
        <w:rPr>
          <w:sz w:val="14"/>
        </w:rPr>
        <w:t xml:space="preserve"> Henry </w:t>
      </w:r>
      <w:r w:rsidRPr="000E5B02">
        <w:rPr>
          <w:rStyle w:val="StyleUnderline"/>
        </w:rPr>
        <w:t>Kissinger, whom China</w:t>
      </w:r>
      <w:r w:rsidRPr="000E5B02">
        <w:rPr>
          <w:sz w:val="14"/>
        </w:rPr>
        <w:t xml:space="preserve"> </w:t>
      </w:r>
      <w:r w:rsidRPr="000E5B02">
        <w:rPr>
          <w:rStyle w:val="StyleUnderline"/>
        </w:rPr>
        <w:t>considers an “old friend,” stresses</w:t>
      </w:r>
      <w:r w:rsidRPr="000E5B02">
        <w:rPr>
          <w:sz w:val="14"/>
        </w:rPr>
        <w:t xml:space="preserve"> that </w:t>
      </w:r>
      <w:r w:rsidRPr="000E5B02">
        <w:rPr>
          <w:rStyle w:val="StyleUnderline"/>
        </w:rPr>
        <w:t>“it is in the American national interest to resist the effort</w:t>
      </w:r>
      <w:r w:rsidRPr="000E5B02">
        <w:rPr>
          <w:sz w:val="14"/>
        </w:rPr>
        <w:t xml:space="preserve"> </w:t>
      </w:r>
      <w:r w:rsidRPr="000E5B02">
        <w:rPr>
          <w:rStyle w:val="Emphasis"/>
        </w:rPr>
        <w:t>of any power</w:t>
      </w:r>
      <w:r w:rsidRPr="000E5B02">
        <w:rPr>
          <w:sz w:val="14"/>
        </w:rPr>
        <w:t xml:space="preserve"> </w:t>
      </w:r>
      <w:r w:rsidRPr="000E5B02">
        <w:rPr>
          <w:rStyle w:val="StyleUnderline"/>
        </w:rPr>
        <w:t>to dominate Asia</w:t>
      </w:r>
      <w:r w:rsidRPr="000E5B02">
        <w:rPr>
          <w:sz w:val="14"/>
        </w:rPr>
        <w:t>” (emphasis original).</w:t>
      </w:r>
    </w:p>
    <w:p w14:paraId="34AF7FE0" w14:textId="77777777" w:rsidR="002367EF" w:rsidRPr="004C188A" w:rsidRDefault="002367EF" w:rsidP="00BA4E82">
      <w:pPr>
        <w:rPr>
          <w:sz w:val="14"/>
        </w:rPr>
      </w:pPr>
      <w:r w:rsidRPr="004C188A">
        <w:rPr>
          <w:rStyle w:val="StyleUnderline"/>
        </w:rPr>
        <w:t xml:space="preserve">Thus, </w:t>
      </w:r>
      <w:r w:rsidRPr="006A0BCA">
        <w:rPr>
          <w:rStyle w:val="StyleUnderline"/>
          <w:highlight w:val="cyan"/>
        </w:rPr>
        <w:t>the changing</w:t>
      </w:r>
      <w:r w:rsidRPr="004C188A">
        <w:rPr>
          <w:rStyle w:val="StyleUnderline"/>
        </w:rPr>
        <w:t xml:space="preserve"> international </w:t>
      </w:r>
      <w:r w:rsidRPr="006A0BCA">
        <w:rPr>
          <w:rStyle w:val="StyleUnderline"/>
          <w:highlight w:val="cyan"/>
        </w:rPr>
        <w:t xml:space="preserve">structure </w:t>
      </w:r>
      <w:r w:rsidRPr="006A0BCA">
        <w:rPr>
          <w:rStyle w:val="Emphasis"/>
          <w:highlight w:val="cyan"/>
        </w:rPr>
        <w:t>foretells a competitive dynamic</w:t>
      </w:r>
      <w:r w:rsidRPr="004C188A">
        <w:rPr>
          <w:sz w:val="14"/>
        </w:rPr>
        <w:t xml:space="preserve"> </w:t>
      </w:r>
      <w:r w:rsidRPr="004C188A">
        <w:rPr>
          <w:rStyle w:val="StyleUnderline"/>
        </w:rPr>
        <w:t>between the</w:t>
      </w:r>
      <w:r w:rsidRPr="004C188A">
        <w:rPr>
          <w:sz w:val="14"/>
        </w:rPr>
        <w:t xml:space="preserve"> </w:t>
      </w:r>
      <w:r w:rsidRPr="004C188A">
        <w:rPr>
          <w:rStyle w:val="Emphasis"/>
        </w:rPr>
        <w:t>U</w:t>
      </w:r>
      <w:r w:rsidRPr="004C188A">
        <w:rPr>
          <w:sz w:val="14"/>
        </w:rPr>
        <w:t xml:space="preserve">nited </w:t>
      </w:r>
      <w:r w:rsidRPr="004C188A">
        <w:rPr>
          <w:rStyle w:val="Emphasis"/>
        </w:rPr>
        <w:t>S</w:t>
      </w:r>
      <w:r w:rsidRPr="004C188A">
        <w:rPr>
          <w:sz w:val="14"/>
        </w:rPr>
        <w:t xml:space="preserve">tates </w:t>
      </w:r>
      <w:r w:rsidRPr="004C188A">
        <w:rPr>
          <w:rStyle w:val="StyleUnderline"/>
        </w:rPr>
        <w:t>and China</w:t>
      </w:r>
      <w:r w:rsidRPr="004C188A">
        <w:rPr>
          <w:sz w:val="14"/>
        </w:rPr>
        <w:t xml:space="preserve">. China’s </w:t>
      </w:r>
      <w:r w:rsidRPr="006A0BCA">
        <w:rPr>
          <w:rStyle w:val="StyleUnderline"/>
          <w:highlight w:val="cyan"/>
        </w:rPr>
        <w:t>suspicions</w:t>
      </w:r>
      <w:r w:rsidRPr="004C188A">
        <w:rPr>
          <w:sz w:val="14"/>
        </w:rPr>
        <w:t xml:space="preserve"> of U.S. motives and intentions </w:t>
      </w:r>
      <w:r w:rsidRPr="006A0BCA">
        <w:rPr>
          <w:rStyle w:val="StyleUnderline"/>
          <w:highlight w:val="cyan"/>
        </w:rPr>
        <w:t>are structural</w:t>
      </w:r>
      <w:r w:rsidRPr="004C188A">
        <w:rPr>
          <w:rStyle w:val="StyleUnderline"/>
        </w:rPr>
        <w:t>ly-driven</w:t>
      </w:r>
      <w:r w:rsidRPr="004C188A">
        <w:rPr>
          <w:sz w:val="14"/>
        </w:rPr>
        <w:t xml:space="preserve">, just as U.S. suspicions of China are driven by the same structural conditions. </w:t>
      </w:r>
      <w:r w:rsidRPr="006A0BCA">
        <w:rPr>
          <w:rStyle w:val="StyleUnderline"/>
          <w:highlight w:val="cyan"/>
        </w:rPr>
        <w:t>Uncertainty</w:t>
      </w:r>
      <w:r w:rsidRPr="004C188A">
        <w:rPr>
          <w:rStyle w:val="StyleUnderline"/>
        </w:rPr>
        <w:t xml:space="preserve"> about </w:t>
      </w:r>
      <w:r w:rsidRPr="002435EF">
        <w:rPr>
          <w:rStyle w:val="StyleUnderline"/>
        </w:rPr>
        <w:t>intentions</w:t>
      </w:r>
      <w:r w:rsidRPr="004C188A">
        <w:rPr>
          <w:rStyle w:val="StyleUnderline"/>
        </w:rPr>
        <w:t xml:space="preserve"> </w:t>
      </w:r>
      <w:r w:rsidRPr="006A0BCA">
        <w:rPr>
          <w:rStyle w:val="StyleUnderline"/>
          <w:highlight w:val="cyan"/>
        </w:rPr>
        <w:t>is</w:t>
      </w:r>
      <w:r w:rsidRPr="004C188A">
        <w:rPr>
          <w:sz w:val="14"/>
        </w:rPr>
        <w:t xml:space="preserve"> a </w:t>
      </w:r>
      <w:r w:rsidRPr="006A0BCA">
        <w:rPr>
          <w:rStyle w:val="StyleUnderline"/>
          <w:highlight w:val="cyan"/>
        </w:rPr>
        <w:t>built-in</w:t>
      </w:r>
      <w:r w:rsidRPr="004C188A">
        <w:rPr>
          <w:sz w:val="14"/>
        </w:rPr>
        <w:t xml:space="preserve"> characteristic of an anarchic system, </w:t>
      </w:r>
      <w:r w:rsidRPr="006A0BCA">
        <w:rPr>
          <w:rStyle w:val="Emphasis"/>
          <w:highlight w:val="cyan"/>
        </w:rPr>
        <w:t>generating the security dilemma</w:t>
      </w:r>
      <w:r w:rsidRPr="004C188A">
        <w:rPr>
          <w:rStyle w:val="Emphasis"/>
        </w:rPr>
        <w:t xml:space="preserve"> and mutual distrust</w:t>
      </w:r>
      <w:r w:rsidRPr="004C188A">
        <w:rPr>
          <w:sz w:val="14"/>
        </w:rPr>
        <w:t>.</w:t>
      </w:r>
    </w:p>
    <w:p w14:paraId="32ACD435" w14:textId="77777777" w:rsidR="002367EF" w:rsidRPr="004C188A" w:rsidRDefault="002367EF" w:rsidP="004C188A">
      <w:pPr>
        <w:rPr>
          <w:sz w:val="14"/>
        </w:rPr>
      </w:pPr>
      <w:r w:rsidRPr="006A0BCA">
        <w:rPr>
          <w:rStyle w:val="StyleUnderline"/>
          <w:highlight w:val="cyan"/>
        </w:rPr>
        <w:t>How</w:t>
      </w:r>
      <w:r w:rsidRPr="004C188A">
        <w:rPr>
          <w:sz w:val="14"/>
        </w:rPr>
        <w:t xml:space="preserve">, then, </w:t>
      </w:r>
      <w:r w:rsidRPr="006A0BCA">
        <w:rPr>
          <w:rStyle w:val="StyleUnderline"/>
          <w:highlight w:val="cyan"/>
        </w:rPr>
        <w:t>does Taiwan fit in</w:t>
      </w:r>
      <w:r w:rsidRPr="004C188A">
        <w:rPr>
          <w:rStyle w:val="StyleUnderline"/>
        </w:rPr>
        <w:t xml:space="preserve">to this? In the context of U.S.-China security competition, </w:t>
      </w:r>
      <w:r w:rsidRPr="006A0BCA">
        <w:rPr>
          <w:rStyle w:val="StyleUnderline"/>
          <w:highlight w:val="cyan"/>
        </w:rPr>
        <w:t>Washington</w:t>
      </w:r>
      <w:r w:rsidRPr="006A0BCA">
        <w:rPr>
          <w:sz w:val="14"/>
          <w:highlight w:val="cyan"/>
        </w:rPr>
        <w:t xml:space="preserve"> </w:t>
      </w:r>
      <w:r w:rsidRPr="006A0BCA">
        <w:rPr>
          <w:rStyle w:val="Emphasis"/>
          <w:highlight w:val="cyan"/>
        </w:rPr>
        <w:t>will have strong incentives to ramp up security coop</w:t>
      </w:r>
      <w:r w:rsidRPr="004C188A">
        <w:rPr>
          <w:rStyle w:val="Emphasis"/>
        </w:rPr>
        <w:t xml:space="preserve">eration with Taiwan in order </w:t>
      </w:r>
      <w:r w:rsidRPr="006A0BCA">
        <w:rPr>
          <w:rStyle w:val="Emphasis"/>
          <w:highlight w:val="cyan"/>
        </w:rPr>
        <w:t>to contain</w:t>
      </w:r>
      <w:r w:rsidRPr="004C188A">
        <w:rPr>
          <w:rStyle w:val="Emphasis"/>
        </w:rPr>
        <w:t xml:space="preserve"> the growth of </w:t>
      </w:r>
      <w:r w:rsidRPr="006A0BCA">
        <w:rPr>
          <w:rStyle w:val="Emphasis"/>
          <w:highlight w:val="cyan"/>
        </w:rPr>
        <w:t>Chinese power</w:t>
      </w:r>
      <w:r w:rsidRPr="004C188A">
        <w:rPr>
          <w:sz w:val="14"/>
        </w:rPr>
        <w:t>.</w:t>
      </w:r>
    </w:p>
    <w:p w14:paraId="06FCC382" w14:textId="77777777" w:rsidR="002367EF" w:rsidRPr="004C188A" w:rsidRDefault="002367EF" w:rsidP="00BA4E82">
      <w:pPr>
        <w:rPr>
          <w:sz w:val="14"/>
        </w:rPr>
      </w:pPr>
      <w:r w:rsidRPr="004C188A">
        <w:rPr>
          <w:sz w:val="14"/>
        </w:rPr>
        <w:t xml:space="preserve">First, </w:t>
      </w:r>
      <w:r w:rsidRPr="006A0BCA">
        <w:rPr>
          <w:rStyle w:val="StyleUnderline"/>
          <w:highlight w:val="cyan"/>
        </w:rPr>
        <w:t>Taiwan’s</w:t>
      </w:r>
      <w:r w:rsidRPr="004C188A">
        <w:rPr>
          <w:rStyle w:val="StyleUnderline"/>
        </w:rPr>
        <w:t xml:space="preserve"> geostrategic </w:t>
      </w:r>
      <w:r w:rsidRPr="006A0BCA">
        <w:rPr>
          <w:rStyle w:val="StyleUnderline"/>
          <w:highlight w:val="cyan"/>
        </w:rPr>
        <w:t>location is of</w:t>
      </w:r>
      <w:r w:rsidRPr="004C188A">
        <w:rPr>
          <w:sz w:val="14"/>
        </w:rPr>
        <w:t xml:space="preserve"> </w:t>
      </w:r>
      <w:r w:rsidRPr="004C188A">
        <w:rPr>
          <w:rStyle w:val="Emphasis"/>
        </w:rPr>
        <w:t xml:space="preserve">particular </w:t>
      </w:r>
      <w:r w:rsidRPr="006A0BCA">
        <w:rPr>
          <w:rStyle w:val="Emphasis"/>
          <w:highlight w:val="cyan"/>
        </w:rPr>
        <w:t>value</w:t>
      </w:r>
      <w:r w:rsidRPr="004C188A">
        <w:rPr>
          <w:sz w:val="14"/>
        </w:rPr>
        <w:t xml:space="preserve"> </w:t>
      </w:r>
      <w:r w:rsidRPr="004C188A">
        <w:rPr>
          <w:rStyle w:val="StyleUnderline"/>
        </w:rPr>
        <w:t xml:space="preserve">to U.S. national security interests. </w:t>
      </w:r>
      <w:r w:rsidRPr="006A0BCA">
        <w:rPr>
          <w:rStyle w:val="StyleUnderline"/>
          <w:highlight w:val="cyan"/>
        </w:rPr>
        <w:t>The island controls</w:t>
      </w:r>
      <w:r w:rsidRPr="004C188A">
        <w:rPr>
          <w:sz w:val="14"/>
        </w:rPr>
        <w:t xml:space="preserve"> the sea lines of communication (</w:t>
      </w:r>
      <w:r w:rsidRPr="006A0BCA">
        <w:rPr>
          <w:rStyle w:val="Emphasis"/>
          <w:highlight w:val="cyan"/>
        </w:rPr>
        <w:t>SLOCs</w:t>
      </w:r>
      <w:r w:rsidRPr="004C188A">
        <w:rPr>
          <w:sz w:val="14"/>
        </w:rPr>
        <w:t xml:space="preserve">) extending from Japan to Southeast Asia </w:t>
      </w:r>
      <w:r w:rsidRPr="006A0BCA">
        <w:rPr>
          <w:rStyle w:val="StyleUnderline"/>
          <w:highlight w:val="cyan"/>
        </w:rPr>
        <w:t xml:space="preserve">and serves as </w:t>
      </w:r>
      <w:r w:rsidRPr="006A0BCA">
        <w:rPr>
          <w:rStyle w:val="Emphasis"/>
          <w:highlight w:val="cyan"/>
        </w:rPr>
        <w:t>a check on</w:t>
      </w:r>
      <w:r w:rsidRPr="004C188A">
        <w:rPr>
          <w:rStyle w:val="Emphasis"/>
        </w:rPr>
        <w:t xml:space="preserve"> China’s </w:t>
      </w:r>
      <w:r w:rsidRPr="006A0BCA">
        <w:rPr>
          <w:rStyle w:val="Emphasis"/>
          <w:highlight w:val="cyan"/>
        </w:rPr>
        <w:t>maritime expansions</w:t>
      </w:r>
      <w:r w:rsidRPr="004C188A">
        <w:rPr>
          <w:sz w:val="14"/>
        </w:rPr>
        <w:t xml:space="preserve"> </w:t>
      </w:r>
      <w:r w:rsidRPr="004C188A">
        <w:rPr>
          <w:rStyle w:val="StyleUnderline"/>
        </w:rPr>
        <w:t>into the</w:t>
      </w:r>
      <w:r w:rsidRPr="004C188A">
        <w:rPr>
          <w:sz w:val="14"/>
        </w:rPr>
        <w:t xml:space="preserve"> </w:t>
      </w:r>
      <w:r w:rsidRPr="004C188A">
        <w:rPr>
          <w:rStyle w:val="Emphasis"/>
        </w:rPr>
        <w:t>E</w:t>
      </w:r>
      <w:r w:rsidRPr="004C188A">
        <w:rPr>
          <w:sz w:val="14"/>
        </w:rPr>
        <w:t xml:space="preserve">ast </w:t>
      </w:r>
      <w:r w:rsidRPr="004C188A">
        <w:rPr>
          <w:rStyle w:val="StyleUnderline"/>
        </w:rPr>
        <w:t>and</w:t>
      </w:r>
      <w:r w:rsidRPr="004C188A">
        <w:rPr>
          <w:sz w:val="14"/>
        </w:rPr>
        <w:t xml:space="preserve"> the </w:t>
      </w:r>
      <w:r w:rsidRPr="004C188A">
        <w:rPr>
          <w:rStyle w:val="Emphasis"/>
        </w:rPr>
        <w:t>S</w:t>
      </w:r>
      <w:r w:rsidRPr="004C188A">
        <w:rPr>
          <w:sz w:val="14"/>
        </w:rPr>
        <w:t xml:space="preserve">outh </w:t>
      </w:r>
      <w:r w:rsidRPr="004C188A">
        <w:rPr>
          <w:rStyle w:val="Emphasis"/>
        </w:rPr>
        <w:t>C</w:t>
      </w:r>
      <w:r w:rsidRPr="004C188A">
        <w:rPr>
          <w:sz w:val="14"/>
        </w:rPr>
        <w:t xml:space="preserve">hina </w:t>
      </w:r>
      <w:r w:rsidRPr="004C188A">
        <w:rPr>
          <w:rStyle w:val="Emphasis"/>
        </w:rPr>
        <w:t>S</w:t>
      </w:r>
      <w:r w:rsidRPr="004C188A">
        <w:rPr>
          <w:sz w:val="14"/>
        </w:rPr>
        <w:t>eas.</w:t>
      </w:r>
    </w:p>
    <w:p w14:paraId="7D5B1591" w14:textId="77777777" w:rsidR="002367EF" w:rsidRPr="004C188A" w:rsidRDefault="002367EF" w:rsidP="00BA4E82">
      <w:pPr>
        <w:rPr>
          <w:rStyle w:val="Emphasis"/>
        </w:rPr>
      </w:pPr>
      <w:r w:rsidRPr="004C188A">
        <w:rPr>
          <w:rStyle w:val="Emphasis"/>
        </w:rPr>
        <w:t>If Washington wishes to maintain its preeminent position in Asia, it is in the U.S. interest to include Taiwan</w:t>
      </w:r>
      <w:r w:rsidRPr="004C188A">
        <w:rPr>
          <w:sz w:val="14"/>
        </w:rPr>
        <w:t xml:space="preserve"> (along with Japan, South Korea, and other allies) </w:t>
      </w:r>
      <w:r w:rsidRPr="004C188A">
        <w:rPr>
          <w:rStyle w:val="StyleUnderline"/>
        </w:rPr>
        <w:t>in its overall Asia strategy</w:t>
      </w:r>
      <w:r w:rsidRPr="004C188A">
        <w:rPr>
          <w:sz w:val="14"/>
        </w:rPr>
        <w:t xml:space="preserve">. </w:t>
      </w:r>
      <w:r w:rsidRPr="006A0BCA">
        <w:rPr>
          <w:rStyle w:val="Emphasis"/>
          <w:highlight w:val="cyan"/>
        </w:rPr>
        <w:t>It makes</w:t>
      </w:r>
      <w:r w:rsidRPr="004C188A">
        <w:rPr>
          <w:rStyle w:val="Emphasis"/>
        </w:rPr>
        <w:t xml:space="preserve"> good strategic </w:t>
      </w:r>
      <w:r w:rsidRPr="006A0BCA">
        <w:rPr>
          <w:rStyle w:val="Emphasis"/>
          <w:highlight w:val="cyan"/>
        </w:rPr>
        <w:t>sense</w:t>
      </w:r>
      <w:r w:rsidRPr="004C188A">
        <w:rPr>
          <w:rStyle w:val="Emphasis"/>
        </w:rPr>
        <w:t xml:space="preserve"> for the United States </w:t>
      </w:r>
      <w:r w:rsidRPr="006A0BCA">
        <w:rPr>
          <w:rStyle w:val="Emphasis"/>
          <w:highlight w:val="cyan"/>
        </w:rPr>
        <w:t>to help strengthen Taiwan’s defense</w:t>
      </w:r>
      <w:r w:rsidRPr="004C188A">
        <w:rPr>
          <w:rStyle w:val="Emphasis"/>
        </w:rPr>
        <w:t xml:space="preserve"> capabilities in order </w:t>
      </w:r>
      <w:r w:rsidRPr="006A0BCA">
        <w:rPr>
          <w:rStyle w:val="Emphasis"/>
          <w:highlight w:val="cyan"/>
        </w:rPr>
        <w:t>to deter Beijing</w:t>
      </w:r>
      <w:r w:rsidRPr="004C188A">
        <w:rPr>
          <w:sz w:val="14"/>
        </w:rPr>
        <w:t xml:space="preserve"> </w:t>
      </w:r>
      <w:r w:rsidRPr="004C188A">
        <w:rPr>
          <w:rStyle w:val="StyleUnderline"/>
        </w:rPr>
        <w:t xml:space="preserve">from attacking the island. </w:t>
      </w:r>
      <w:r w:rsidRPr="006A0BCA">
        <w:rPr>
          <w:rStyle w:val="StyleUnderline"/>
          <w:highlight w:val="cyan"/>
        </w:rPr>
        <w:t>Strong</w:t>
      </w:r>
      <w:r w:rsidRPr="004C188A">
        <w:rPr>
          <w:rStyle w:val="StyleUnderline"/>
        </w:rPr>
        <w:t xml:space="preserve"> U.S.-Taiwan security </w:t>
      </w:r>
      <w:r w:rsidRPr="006A0BCA">
        <w:rPr>
          <w:rStyle w:val="StyleUnderline"/>
          <w:highlight w:val="cyan"/>
        </w:rPr>
        <w:t>ties</w:t>
      </w:r>
      <w:r w:rsidRPr="006A0BCA">
        <w:rPr>
          <w:sz w:val="14"/>
          <w:highlight w:val="cyan"/>
        </w:rPr>
        <w:t xml:space="preserve"> </w:t>
      </w:r>
      <w:r w:rsidRPr="006A0BCA">
        <w:rPr>
          <w:rStyle w:val="Emphasis"/>
          <w:highlight w:val="cyan"/>
        </w:rPr>
        <w:t>ameliorate the power asymmetry</w:t>
      </w:r>
      <w:r w:rsidRPr="004C188A">
        <w:rPr>
          <w:rStyle w:val="Emphasis"/>
        </w:rPr>
        <w:t xml:space="preserve"> across the Taiwan Strait</w:t>
      </w:r>
      <w:r w:rsidRPr="004C188A">
        <w:rPr>
          <w:sz w:val="14"/>
        </w:rPr>
        <w:t xml:space="preserve"> </w:t>
      </w:r>
      <w:r w:rsidRPr="006A0BCA">
        <w:rPr>
          <w:rStyle w:val="StyleUnderline"/>
          <w:highlight w:val="cyan"/>
        </w:rPr>
        <w:t>and</w:t>
      </w:r>
      <w:r w:rsidRPr="004C188A">
        <w:rPr>
          <w:rStyle w:val="StyleUnderline"/>
        </w:rPr>
        <w:t xml:space="preserve"> thereby</w:t>
      </w:r>
      <w:r w:rsidRPr="004C188A">
        <w:rPr>
          <w:sz w:val="14"/>
        </w:rPr>
        <w:t xml:space="preserve"> </w:t>
      </w:r>
      <w:r w:rsidRPr="006A0BCA">
        <w:rPr>
          <w:rStyle w:val="Emphasis"/>
          <w:highlight w:val="cyan"/>
        </w:rPr>
        <w:t>increase the costs of China’s</w:t>
      </w:r>
      <w:r w:rsidRPr="004C188A">
        <w:rPr>
          <w:rStyle w:val="Emphasis"/>
        </w:rPr>
        <w:t xml:space="preserve"> military </w:t>
      </w:r>
      <w:r w:rsidRPr="006A0BCA">
        <w:rPr>
          <w:rStyle w:val="Emphasis"/>
          <w:highlight w:val="cyan"/>
        </w:rPr>
        <w:t>coercion</w:t>
      </w:r>
      <w:r w:rsidRPr="004C188A">
        <w:rPr>
          <w:rStyle w:val="Emphasis"/>
        </w:rPr>
        <w:t>.</w:t>
      </w:r>
    </w:p>
    <w:p w14:paraId="347B63D9" w14:textId="0B7E95A5" w:rsidR="002367EF" w:rsidRPr="004C188A" w:rsidRDefault="002367EF" w:rsidP="00BA4E82">
      <w:pPr>
        <w:rPr>
          <w:rStyle w:val="Emphasis"/>
        </w:rPr>
      </w:pPr>
      <w:r w:rsidRPr="004C188A">
        <w:rPr>
          <w:sz w:val="14"/>
        </w:rPr>
        <w:t xml:space="preserve">Second, </w:t>
      </w:r>
      <w:r w:rsidRPr="006A0BCA">
        <w:rPr>
          <w:rStyle w:val="StyleUnderline"/>
          <w:highlight w:val="cyan"/>
        </w:rPr>
        <w:t>defending Taiwan</w:t>
      </w:r>
      <w:r w:rsidRPr="006A0BCA">
        <w:rPr>
          <w:sz w:val="14"/>
          <w:highlight w:val="cyan"/>
        </w:rPr>
        <w:t xml:space="preserve"> </w:t>
      </w:r>
      <w:r w:rsidRPr="006A0BCA">
        <w:rPr>
          <w:rStyle w:val="Emphasis"/>
          <w:highlight w:val="cyan"/>
        </w:rPr>
        <w:t>is linked to</w:t>
      </w:r>
      <w:r w:rsidRPr="004C188A">
        <w:rPr>
          <w:rStyle w:val="Emphasis"/>
        </w:rPr>
        <w:t xml:space="preserve"> the </w:t>
      </w:r>
      <w:r w:rsidRPr="006A0BCA">
        <w:rPr>
          <w:rStyle w:val="Emphasis"/>
          <w:highlight w:val="cyan"/>
        </w:rPr>
        <w:t>cred</w:t>
      </w:r>
      <w:r w:rsidRPr="004C188A">
        <w:rPr>
          <w:rStyle w:val="Emphasis"/>
        </w:rPr>
        <w:t xml:space="preserve">ibility of the United States </w:t>
      </w:r>
      <w:r w:rsidRPr="006A0BCA">
        <w:rPr>
          <w:rStyle w:val="Emphasis"/>
          <w:highlight w:val="cyan"/>
        </w:rPr>
        <w:t>for protecting allies</w:t>
      </w:r>
      <w:r w:rsidRPr="004C188A">
        <w:rPr>
          <w:rStyle w:val="Emphasis"/>
        </w:rPr>
        <w:t xml:space="preserve"> and partners in Asia</w:t>
      </w:r>
      <w:r w:rsidRPr="004C188A">
        <w:rPr>
          <w:sz w:val="14"/>
        </w:rPr>
        <w:t xml:space="preserve">. </w:t>
      </w:r>
      <w:r w:rsidRPr="006A0BCA">
        <w:rPr>
          <w:rStyle w:val="StyleUnderline"/>
          <w:highlight w:val="cyan"/>
        </w:rPr>
        <w:t>If Washington abandons Taiwan, Beijing would</w:t>
      </w:r>
      <w:r w:rsidRPr="004C188A">
        <w:rPr>
          <w:rStyle w:val="StyleUnderline"/>
        </w:rPr>
        <w:t xml:space="preserve"> likely </w:t>
      </w:r>
      <w:r w:rsidRPr="006A0BCA">
        <w:rPr>
          <w:rStyle w:val="StyleUnderline"/>
          <w:highlight w:val="cyan"/>
        </w:rPr>
        <w:t>view the concession as a</w:t>
      </w:r>
      <w:r w:rsidRPr="004C188A">
        <w:rPr>
          <w:sz w:val="14"/>
        </w:rPr>
        <w:t xml:space="preserve"> </w:t>
      </w:r>
      <w:r w:rsidRPr="004C188A">
        <w:rPr>
          <w:strike/>
          <w:sz w:val="14"/>
        </w:rPr>
        <w:t>weakening</w:t>
      </w:r>
      <w:r w:rsidR="000A2595" w:rsidRPr="004C188A">
        <w:rPr>
          <w:sz w:val="14"/>
        </w:rPr>
        <w:t xml:space="preserve"> </w:t>
      </w:r>
      <w:r w:rsidR="000A2595" w:rsidRPr="004C188A">
        <w:rPr>
          <w:rStyle w:val="Emphasis"/>
        </w:rPr>
        <w:t>[</w:t>
      </w:r>
      <w:r w:rsidR="000A2595" w:rsidRPr="006A0BCA">
        <w:rPr>
          <w:rStyle w:val="Emphasis"/>
          <w:highlight w:val="cyan"/>
        </w:rPr>
        <w:t>softening]</w:t>
      </w:r>
      <w:r w:rsidRPr="006A0BCA">
        <w:rPr>
          <w:rStyle w:val="Emphasis"/>
          <w:highlight w:val="cyan"/>
        </w:rPr>
        <w:t xml:space="preserve"> of</w:t>
      </w:r>
      <w:r w:rsidRPr="004C188A">
        <w:rPr>
          <w:rStyle w:val="Emphasis"/>
        </w:rPr>
        <w:t xml:space="preserve"> U.S. </w:t>
      </w:r>
      <w:r w:rsidRPr="006A0BCA">
        <w:rPr>
          <w:rStyle w:val="Emphasis"/>
          <w:highlight w:val="cyan"/>
        </w:rPr>
        <w:t>resolve</w:t>
      </w:r>
      <w:r w:rsidRPr="004C188A">
        <w:rPr>
          <w:sz w:val="14"/>
        </w:rPr>
        <w:t xml:space="preserve"> </w:t>
      </w:r>
      <w:r w:rsidRPr="004C188A">
        <w:rPr>
          <w:rStyle w:val="StyleUnderline"/>
        </w:rPr>
        <w:t>for protecting other interests in Asia. Seeing the</w:t>
      </w:r>
      <w:r w:rsidRPr="004C188A">
        <w:rPr>
          <w:sz w:val="14"/>
        </w:rPr>
        <w:t xml:space="preserve"> </w:t>
      </w:r>
      <w:r w:rsidRPr="004C188A">
        <w:rPr>
          <w:rStyle w:val="Emphasis"/>
        </w:rPr>
        <w:t>U</w:t>
      </w:r>
      <w:r w:rsidRPr="004C188A">
        <w:rPr>
          <w:sz w:val="14"/>
        </w:rPr>
        <w:t xml:space="preserve">nited </w:t>
      </w:r>
      <w:r w:rsidRPr="004C188A">
        <w:rPr>
          <w:rStyle w:val="Emphasis"/>
        </w:rPr>
        <w:t>S</w:t>
      </w:r>
      <w:r w:rsidRPr="004C188A">
        <w:rPr>
          <w:sz w:val="14"/>
        </w:rPr>
        <w:t xml:space="preserve">tates </w:t>
      </w:r>
      <w:r w:rsidRPr="004C188A">
        <w:rPr>
          <w:rStyle w:val="StyleUnderline"/>
        </w:rPr>
        <w:t>as a</w:t>
      </w:r>
      <w:r w:rsidRPr="004C188A">
        <w:rPr>
          <w:sz w:val="14"/>
        </w:rPr>
        <w:t xml:space="preserve"> </w:t>
      </w:r>
      <w:r w:rsidRPr="004C188A">
        <w:rPr>
          <w:rStyle w:val="Emphasis"/>
        </w:rPr>
        <w:t>“paper tiger,”</w:t>
      </w:r>
      <w:r w:rsidRPr="004C188A">
        <w:rPr>
          <w:sz w:val="14"/>
        </w:rPr>
        <w:t xml:space="preserve"> </w:t>
      </w:r>
      <w:r w:rsidRPr="006A0BCA">
        <w:rPr>
          <w:rStyle w:val="StyleUnderline"/>
          <w:highlight w:val="cyan"/>
        </w:rPr>
        <w:t xml:space="preserve">China might </w:t>
      </w:r>
      <w:r w:rsidRPr="006A0BCA">
        <w:rPr>
          <w:rStyle w:val="Emphasis"/>
          <w:highlight w:val="cyan"/>
        </w:rPr>
        <w:t>become more aggressive</w:t>
      </w:r>
      <w:r w:rsidRPr="004C188A">
        <w:rPr>
          <w:rStyle w:val="Emphasis"/>
        </w:rPr>
        <w:t xml:space="preserve"> in pursuing territorial interests in maritime Asia.</w:t>
      </w:r>
    </w:p>
    <w:p w14:paraId="1BD55366" w14:textId="77777777" w:rsidR="00D0672E" w:rsidRPr="00DA0C49" w:rsidRDefault="00D0672E" w:rsidP="00D0672E">
      <w:pPr>
        <w:pStyle w:val="Heading4"/>
        <w:rPr>
          <w:rFonts w:cs="Times New Roman"/>
          <w:u w:val="single"/>
        </w:rPr>
      </w:pPr>
      <w:r w:rsidRPr="00DA0C49">
        <w:rPr>
          <w:rFonts w:cs="Times New Roman"/>
        </w:rPr>
        <w:t xml:space="preserve">Taiwan </w:t>
      </w:r>
      <w:r w:rsidRPr="00AA23FA">
        <w:rPr>
          <w:rFonts w:cs="Times New Roman"/>
          <w:u w:val="single"/>
        </w:rPr>
        <w:t>goes nuclear</w:t>
      </w:r>
      <w:r w:rsidRPr="00DA0C49">
        <w:rPr>
          <w:rFonts w:cs="Times New Roman"/>
        </w:rPr>
        <w:t xml:space="preserve"> </w:t>
      </w:r>
    </w:p>
    <w:p w14:paraId="61ED391C" w14:textId="77777777" w:rsidR="00D0672E" w:rsidRDefault="00D0672E" w:rsidP="00D0672E">
      <w:pPr>
        <w:rPr>
          <w:rStyle w:val="Hyperlink"/>
        </w:rPr>
      </w:pPr>
      <w:r w:rsidRPr="00DA0C49">
        <w:rPr>
          <w:rStyle w:val="Style13ptBold"/>
        </w:rPr>
        <w:t>Lowther 13 –</w:t>
      </w:r>
      <w:r w:rsidRPr="00DA0C49">
        <w:t xml:space="preserve"> William Lowther, Taipei Times, citing a report by the Center for Strategic and International Studies, 3/16/13, “Taiwan Could Spark Nuclear War: Report,” </w:t>
      </w:r>
      <w:hyperlink r:id="rId98" w:history="1">
        <w:r w:rsidRPr="00DA0C49">
          <w:rPr>
            <w:rStyle w:val="Hyperlink"/>
          </w:rPr>
          <w:t>http://www.taipeitimes.com/News/taiwan/archives/2013/03/16/2003557211</w:t>
        </w:r>
      </w:hyperlink>
    </w:p>
    <w:p w14:paraId="64B4C4D5" w14:textId="77777777" w:rsidR="00D0672E" w:rsidRPr="00DA0C49" w:rsidRDefault="00D0672E" w:rsidP="00D0672E"/>
    <w:p w14:paraId="05EFFB2C" w14:textId="77777777" w:rsidR="00D0672E" w:rsidRPr="00DA0C49" w:rsidRDefault="00D0672E" w:rsidP="00D0672E">
      <w:r w:rsidRPr="006A0BCA">
        <w:rPr>
          <w:rStyle w:val="StyleUnderline"/>
          <w:highlight w:val="cyan"/>
        </w:rPr>
        <w:t>Taiwan is the</w:t>
      </w:r>
      <w:r w:rsidRPr="006A0BCA">
        <w:rPr>
          <w:sz w:val="16"/>
          <w:highlight w:val="cyan"/>
        </w:rPr>
        <w:t xml:space="preserve"> </w:t>
      </w:r>
      <w:r w:rsidRPr="006A0BCA">
        <w:rPr>
          <w:rStyle w:val="StyleUnderline"/>
          <w:highlight w:val="cyan"/>
          <w:bdr w:val="single" w:sz="4" w:space="0" w:color="auto"/>
        </w:rPr>
        <w:t>most likely</w:t>
      </w:r>
      <w:r w:rsidRPr="00DA0C49">
        <w:rPr>
          <w:rStyle w:val="StyleUnderline"/>
          <w:bdr w:val="single" w:sz="4" w:space="0" w:color="auto"/>
        </w:rPr>
        <w:t xml:space="preserve"> potential </w:t>
      </w:r>
      <w:r w:rsidRPr="006A0BCA">
        <w:rPr>
          <w:rStyle w:val="StyleUnderline"/>
          <w:highlight w:val="cyan"/>
          <w:bdr w:val="single" w:sz="4" w:space="0" w:color="auto"/>
        </w:rPr>
        <w:t>crisis</w:t>
      </w:r>
      <w:r w:rsidRPr="006A0BCA">
        <w:rPr>
          <w:sz w:val="16"/>
          <w:highlight w:val="cyan"/>
        </w:rPr>
        <w:t xml:space="preserve"> </w:t>
      </w:r>
      <w:r w:rsidRPr="006A0BCA">
        <w:rPr>
          <w:rStyle w:val="StyleUnderline"/>
          <w:highlight w:val="cyan"/>
        </w:rPr>
        <w:t>that could</w:t>
      </w:r>
      <w:r w:rsidRPr="006A0BCA">
        <w:rPr>
          <w:sz w:val="16"/>
          <w:highlight w:val="cyan"/>
        </w:rPr>
        <w:t xml:space="preserve"> </w:t>
      </w:r>
      <w:r w:rsidRPr="006A0BCA">
        <w:rPr>
          <w:rStyle w:val="StyleUnderline"/>
          <w:highlight w:val="cyan"/>
          <w:bdr w:val="single" w:sz="4" w:space="0" w:color="auto"/>
        </w:rPr>
        <w:t>trigger</w:t>
      </w:r>
      <w:r w:rsidRPr="00DA0C49">
        <w:rPr>
          <w:rStyle w:val="StyleUnderline"/>
          <w:bdr w:val="single" w:sz="4" w:space="0" w:color="auto"/>
        </w:rPr>
        <w:t xml:space="preserve"> a </w:t>
      </w:r>
      <w:r w:rsidRPr="006A0BCA">
        <w:rPr>
          <w:rStyle w:val="StyleUnderline"/>
          <w:highlight w:val="cyan"/>
          <w:bdr w:val="single" w:sz="4" w:space="0" w:color="auto"/>
        </w:rPr>
        <w:t>nuclear war</w:t>
      </w:r>
      <w:r w:rsidRPr="00DA0C49">
        <w:rPr>
          <w:sz w:val="16"/>
        </w:rPr>
        <w:t xml:space="preserve"> </w:t>
      </w:r>
      <w:r w:rsidRPr="00DA0C49">
        <w:rPr>
          <w:rStyle w:val="StyleUnderline"/>
        </w:rPr>
        <w:t>between China and the US</w:t>
      </w:r>
      <w:r w:rsidRPr="00DA0C49">
        <w:rPr>
          <w:sz w:val="16"/>
        </w:rPr>
        <w:t>, a new academic report concludes.</w:t>
      </w:r>
      <w:r w:rsidRPr="00DA0C49">
        <w:rPr>
          <w:sz w:val="12"/>
        </w:rPr>
        <w:t xml:space="preserve">¶ </w:t>
      </w:r>
      <w:r w:rsidRPr="00DA0C49">
        <w:rPr>
          <w:sz w:val="16"/>
        </w:rPr>
        <w:t>“Taiwan remains the single most plausible and dangerous source of tension and conflict between the US and China,” says the 42-page report by the Washington-based Center for Strategic and International Studies (CSIS).</w:t>
      </w:r>
      <w:r w:rsidRPr="00DA0C49">
        <w:rPr>
          <w:sz w:val="12"/>
        </w:rPr>
        <w:t xml:space="preserve">¶ </w:t>
      </w:r>
      <w:r w:rsidRPr="00DA0C49">
        <w:rPr>
          <w:sz w:val="16"/>
        </w:rPr>
        <w:t xml:space="preserve">Prepared by the CSIS’ Project on Nuclear Issues and resulting from </w:t>
      </w:r>
      <w:r w:rsidRPr="00DA0C49">
        <w:rPr>
          <w:rStyle w:val="StyleUnderline"/>
        </w:rPr>
        <w:t>a year-long study</w:t>
      </w:r>
      <w:r w:rsidRPr="00DA0C49">
        <w:rPr>
          <w:sz w:val="16"/>
        </w:rPr>
        <w:t xml:space="preserve">, the report </w:t>
      </w:r>
      <w:r w:rsidRPr="00DA0C49">
        <w:rPr>
          <w:rStyle w:val="StyleUnderline"/>
        </w:rPr>
        <w:t>emphasizes</w:t>
      </w:r>
      <w:r w:rsidRPr="00DA0C49">
        <w:rPr>
          <w:sz w:val="16"/>
        </w:rPr>
        <w:t xml:space="preserve"> that </w:t>
      </w:r>
      <w:r w:rsidRPr="006A0BCA">
        <w:rPr>
          <w:rStyle w:val="StyleUnderline"/>
          <w:highlight w:val="cyan"/>
        </w:rPr>
        <w:t>Beijing continues to be</w:t>
      </w:r>
      <w:r w:rsidRPr="006A0BCA">
        <w:rPr>
          <w:sz w:val="16"/>
          <w:highlight w:val="cyan"/>
        </w:rPr>
        <w:t xml:space="preserve"> </w:t>
      </w:r>
      <w:r w:rsidRPr="006A0BCA">
        <w:rPr>
          <w:rStyle w:val="StyleUnderline"/>
          <w:highlight w:val="cyan"/>
        </w:rPr>
        <w:t>set</w:t>
      </w:r>
      <w:r w:rsidRPr="00DA0C49">
        <w:rPr>
          <w:rStyle w:val="StyleUnderline"/>
        </w:rPr>
        <w:t xml:space="preserve"> on a policy </w:t>
      </w:r>
      <w:r w:rsidRPr="006A0BCA">
        <w:rPr>
          <w:rStyle w:val="StyleUnderline"/>
          <w:highlight w:val="cyan"/>
        </w:rPr>
        <w:t>to prevent</w:t>
      </w:r>
      <w:r w:rsidRPr="00DA0C49">
        <w:rPr>
          <w:rStyle w:val="StyleUnderline"/>
        </w:rPr>
        <w:t xml:space="preserve"> Taiwan’s </w:t>
      </w:r>
      <w:r w:rsidRPr="006A0BCA">
        <w:rPr>
          <w:rStyle w:val="StyleUnderline"/>
          <w:highlight w:val="cyan"/>
        </w:rPr>
        <w:t>independence</w:t>
      </w:r>
      <w:r w:rsidRPr="00DA0C49">
        <w:rPr>
          <w:rStyle w:val="StyleUnderline"/>
        </w:rPr>
        <w:t>,</w:t>
      </w:r>
      <w:r w:rsidRPr="00DA0C49">
        <w:rPr>
          <w:sz w:val="16"/>
        </w:rPr>
        <w:t xml:space="preserve"> </w:t>
      </w:r>
      <w:r w:rsidRPr="00DA0C49">
        <w:rPr>
          <w:rStyle w:val="StyleUnderline"/>
        </w:rPr>
        <w:t>while</w:t>
      </w:r>
      <w:r w:rsidRPr="00DA0C49">
        <w:rPr>
          <w:sz w:val="16"/>
        </w:rPr>
        <w:t xml:space="preserve"> at the same time </w:t>
      </w:r>
      <w:r w:rsidRPr="00DA0C49">
        <w:rPr>
          <w:rStyle w:val="StyleUnderline"/>
        </w:rPr>
        <w:t>the US maintains the capability to come to Taiwan’s defense</w:t>
      </w:r>
      <w:r w:rsidRPr="00DA0C49">
        <w:rPr>
          <w:sz w:val="16"/>
        </w:rPr>
        <w:t>.</w:t>
      </w:r>
      <w:r w:rsidRPr="00DA0C49">
        <w:rPr>
          <w:sz w:val="12"/>
        </w:rPr>
        <w:t xml:space="preserve">¶ </w:t>
      </w:r>
      <w:r w:rsidRPr="00DA0C49">
        <w:rPr>
          <w:sz w:val="16"/>
        </w:rPr>
        <w:t xml:space="preserve">“Although tensions across the Taiwan Strait have subsided since both Taipei and Beijing embraced a policy of engagement in 2008, </w:t>
      </w:r>
      <w:r w:rsidRPr="006A0BCA">
        <w:rPr>
          <w:rStyle w:val="StyleUnderline"/>
          <w:highlight w:val="cyan"/>
          <w:bdr w:val="single" w:sz="4" w:space="0" w:color="auto"/>
        </w:rPr>
        <w:t>the situation remains combustible</w:t>
      </w:r>
      <w:r w:rsidRPr="00DA0C49">
        <w:rPr>
          <w:sz w:val="16"/>
        </w:rPr>
        <w:t xml:space="preserve">, </w:t>
      </w:r>
      <w:r w:rsidRPr="00DA0C49">
        <w:rPr>
          <w:rStyle w:val="StyleUnderline"/>
        </w:rPr>
        <w:t xml:space="preserve">complicated </w:t>
      </w:r>
      <w:r w:rsidRPr="006A0BCA">
        <w:rPr>
          <w:rStyle w:val="StyleUnderline"/>
          <w:highlight w:val="cyan"/>
        </w:rPr>
        <w:t>by</w:t>
      </w:r>
      <w:r w:rsidRPr="006A0BCA">
        <w:rPr>
          <w:sz w:val="16"/>
          <w:highlight w:val="cyan"/>
        </w:rPr>
        <w:t xml:space="preserve"> </w:t>
      </w:r>
      <w:r w:rsidRPr="006A0BCA">
        <w:rPr>
          <w:rStyle w:val="StyleUnderline"/>
          <w:highlight w:val="cyan"/>
          <w:bdr w:val="single" w:sz="4" w:space="0" w:color="auto"/>
        </w:rPr>
        <w:t>rapidly diverging</w:t>
      </w:r>
      <w:r w:rsidRPr="00DA0C49">
        <w:rPr>
          <w:rStyle w:val="StyleUnderline"/>
          <w:bdr w:val="single" w:sz="4" w:space="0" w:color="auto"/>
        </w:rPr>
        <w:t xml:space="preserve"> cross-strait </w:t>
      </w:r>
      <w:r w:rsidRPr="006A0BCA">
        <w:rPr>
          <w:rStyle w:val="StyleUnderline"/>
          <w:highlight w:val="cyan"/>
          <w:bdr w:val="single" w:sz="4" w:space="0" w:color="auto"/>
        </w:rPr>
        <w:t>military capabilities</w:t>
      </w:r>
      <w:r w:rsidRPr="00DA0C49">
        <w:rPr>
          <w:sz w:val="16"/>
        </w:rPr>
        <w:t xml:space="preserve"> </w:t>
      </w:r>
      <w:r w:rsidRPr="00DA0C49">
        <w:rPr>
          <w:rStyle w:val="StyleUnderline"/>
        </w:rPr>
        <w:t>and persistent political disagreements</w:t>
      </w:r>
      <w:r w:rsidRPr="00DA0C49">
        <w:rPr>
          <w:sz w:val="16"/>
        </w:rPr>
        <w:t>,” the report says.</w:t>
      </w:r>
      <w:r w:rsidRPr="00DA0C49">
        <w:rPr>
          <w:sz w:val="12"/>
        </w:rPr>
        <w:t xml:space="preserve">¶ </w:t>
      </w:r>
      <w:r w:rsidRPr="00DA0C49">
        <w:rPr>
          <w:sz w:val="16"/>
        </w:rPr>
        <w:t>In a footnote, it quotes senior fellow at the US Council on Foreign Relations Richard Betts describing Taiwan as “the main potential flashpoint for the US in East Asia.”</w:t>
      </w:r>
      <w:r w:rsidRPr="00DA0C49">
        <w:rPr>
          <w:sz w:val="12"/>
        </w:rPr>
        <w:t xml:space="preserve">¶ </w:t>
      </w:r>
      <w:r w:rsidRPr="00DA0C49">
        <w:rPr>
          <w:sz w:val="16"/>
        </w:rPr>
        <w:t xml:space="preserve">The report also quotes Betts as saying that </w:t>
      </w:r>
      <w:r w:rsidRPr="00DA0C49">
        <w:rPr>
          <w:rStyle w:val="StyleUnderline"/>
        </w:rPr>
        <w:t>neither Beijing nor Washington can fully control developments that might ignite a Taiwan crisis</w:t>
      </w:r>
      <w:r w:rsidRPr="00DA0C49">
        <w:rPr>
          <w:sz w:val="16"/>
        </w:rPr>
        <w:t>.</w:t>
      </w:r>
      <w:r w:rsidRPr="00DA0C49">
        <w:rPr>
          <w:sz w:val="12"/>
        </w:rPr>
        <w:t xml:space="preserve">¶ </w:t>
      </w:r>
      <w:r w:rsidRPr="00DA0C49">
        <w:rPr>
          <w:sz w:val="16"/>
        </w:rPr>
        <w:t>“</w:t>
      </w:r>
      <w:r w:rsidRPr="006A0BCA">
        <w:rPr>
          <w:rStyle w:val="StyleUnderline"/>
          <w:highlight w:val="cyan"/>
        </w:rPr>
        <w:t>This is a</w:t>
      </w:r>
      <w:r w:rsidRPr="00DA0C49">
        <w:rPr>
          <w:sz w:val="16"/>
        </w:rPr>
        <w:t xml:space="preserve"> classic </w:t>
      </w:r>
      <w:r w:rsidRPr="006A0BCA">
        <w:rPr>
          <w:rStyle w:val="StyleUnderline"/>
          <w:highlight w:val="cyan"/>
        </w:rPr>
        <w:t>recipe for</w:t>
      </w:r>
      <w:r w:rsidRPr="00DA0C49">
        <w:rPr>
          <w:sz w:val="16"/>
        </w:rPr>
        <w:t xml:space="preserve"> surprise, </w:t>
      </w:r>
      <w:r w:rsidRPr="006A0BCA">
        <w:rPr>
          <w:rStyle w:val="StyleUnderline"/>
          <w:highlight w:val="cyan"/>
          <w:bdr w:val="single" w:sz="4" w:space="0" w:color="auto"/>
        </w:rPr>
        <w:t>miscalc</w:t>
      </w:r>
      <w:r w:rsidRPr="00DA0C49">
        <w:rPr>
          <w:rStyle w:val="StyleUnderline"/>
          <w:bdr w:val="single" w:sz="4" w:space="0" w:color="auto"/>
        </w:rPr>
        <w:t xml:space="preserve">ulation </w:t>
      </w:r>
      <w:r w:rsidRPr="006A0BCA">
        <w:rPr>
          <w:rStyle w:val="StyleUnderline"/>
          <w:highlight w:val="cyan"/>
          <w:bdr w:val="single" w:sz="4" w:space="0" w:color="auto"/>
        </w:rPr>
        <w:t>and</w:t>
      </w:r>
      <w:r w:rsidRPr="00DA0C49">
        <w:rPr>
          <w:rStyle w:val="StyleUnderline"/>
          <w:bdr w:val="single" w:sz="4" w:space="0" w:color="auto"/>
        </w:rPr>
        <w:t xml:space="preserve"> uncontrolled </w:t>
      </w:r>
      <w:r w:rsidRPr="006A0BCA">
        <w:rPr>
          <w:rStyle w:val="StyleUnderline"/>
          <w:highlight w:val="cyan"/>
          <w:bdr w:val="single" w:sz="4" w:space="0" w:color="auto"/>
        </w:rPr>
        <w:t>escalation</w:t>
      </w:r>
      <w:r w:rsidRPr="00DA0C49">
        <w:rPr>
          <w:sz w:val="16"/>
        </w:rPr>
        <w:t>,” Betts wrote in a separate study of his own.</w:t>
      </w:r>
      <w:r w:rsidRPr="00DA0C49">
        <w:rPr>
          <w:sz w:val="12"/>
        </w:rPr>
        <w:t xml:space="preserve">¶ </w:t>
      </w:r>
      <w:r w:rsidRPr="00DA0C49">
        <w:rPr>
          <w:sz w:val="16"/>
        </w:rPr>
        <w:t xml:space="preserve">The CSIS study says: “For the foreseeable future </w:t>
      </w:r>
      <w:r w:rsidRPr="006A0BCA">
        <w:rPr>
          <w:rStyle w:val="StyleUnderline"/>
          <w:highlight w:val="cyan"/>
        </w:rPr>
        <w:t>Taiwan is</w:t>
      </w:r>
      <w:r w:rsidRPr="00DA0C49">
        <w:rPr>
          <w:rStyle w:val="StyleUnderline"/>
        </w:rPr>
        <w:t xml:space="preserve"> the contingency in which nuclear weapons would most likely become a major factor</w:t>
      </w:r>
      <w:r w:rsidRPr="00DA0C49">
        <w:rPr>
          <w:sz w:val="16"/>
        </w:rPr>
        <w:t xml:space="preserve">, </w:t>
      </w:r>
      <w:r w:rsidRPr="00DA0C49">
        <w:rPr>
          <w:rStyle w:val="StyleUnderline"/>
        </w:rPr>
        <w:t>because</w:t>
      </w:r>
      <w:r w:rsidRPr="00DA0C49">
        <w:rPr>
          <w:sz w:val="16"/>
        </w:rPr>
        <w:t xml:space="preserve"> the fate of </w:t>
      </w:r>
      <w:r w:rsidRPr="00DA0C49">
        <w:rPr>
          <w:rStyle w:val="StyleUnderline"/>
        </w:rPr>
        <w:t xml:space="preserve">the island is </w:t>
      </w:r>
      <w:r w:rsidRPr="006A0BCA">
        <w:rPr>
          <w:rStyle w:val="StyleUnderline"/>
          <w:highlight w:val="cyan"/>
        </w:rPr>
        <w:t>intertwined</w:t>
      </w:r>
      <w:r w:rsidRPr="00DA0C49">
        <w:rPr>
          <w:sz w:val="16"/>
        </w:rPr>
        <w:t xml:space="preserve"> both </w:t>
      </w:r>
      <w:r w:rsidRPr="006A0BCA">
        <w:rPr>
          <w:rStyle w:val="StyleUnderline"/>
          <w:highlight w:val="cyan"/>
        </w:rPr>
        <w:t>with the legitimacy of the C</w:t>
      </w:r>
      <w:r w:rsidRPr="00DA0C49">
        <w:rPr>
          <w:sz w:val="16"/>
        </w:rPr>
        <w:t xml:space="preserve">hinese </w:t>
      </w:r>
      <w:r w:rsidRPr="006A0BCA">
        <w:rPr>
          <w:rStyle w:val="StyleUnderline"/>
          <w:highlight w:val="cyan"/>
        </w:rPr>
        <w:t>C</w:t>
      </w:r>
      <w:r w:rsidRPr="00DA0C49">
        <w:rPr>
          <w:sz w:val="16"/>
        </w:rPr>
        <w:t xml:space="preserve">ommunist </w:t>
      </w:r>
      <w:r w:rsidRPr="006A0BCA">
        <w:rPr>
          <w:rStyle w:val="StyleUnderline"/>
          <w:highlight w:val="cyan"/>
        </w:rPr>
        <w:t>P</w:t>
      </w:r>
      <w:r w:rsidRPr="00DA0C49">
        <w:rPr>
          <w:sz w:val="16"/>
        </w:rPr>
        <w:t xml:space="preserve">arty </w:t>
      </w:r>
      <w:r w:rsidRPr="00DA0C49">
        <w:rPr>
          <w:rStyle w:val="StyleUnderline"/>
        </w:rPr>
        <w:t>and the reliability of US defense commitments</w:t>
      </w:r>
      <w:r w:rsidRPr="00DA0C49">
        <w:rPr>
          <w:sz w:val="16"/>
        </w:rPr>
        <w:t xml:space="preserve"> in the Asia-Pacific region.”</w:t>
      </w:r>
      <w:r w:rsidRPr="00DA0C49">
        <w:rPr>
          <w:sz w:val="12"/>
        </w:rPr>
        <w:t xml:space="preserve">¶ </w:t>
      </w:r>
      <w:r w:rsidRPr="00DA0C49">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DA0C49">
        <w:rPr>
          <w:sz w:val="12"/>
        </w:rPr>
        <w:t xml:space="preserve">¶ </w:t>
      </w:r>
      <w:r w:rsidRPr="00DA0C49">
        <w:rPr>
          <w:sz w:val="16"/>
        </w:rPr>
        <w:t>The danger posed by flashpoints such as Taiwan, the Korean Peninsula and maritime demarcation disputes is magnified by the potential for mistakes, the study says.</w:t>
      </w:r>
      <w:r w:rsidRPr="00DA0C49">
        <w:rPr>
          <w:sz w:val="12"/>
        </w:rPr>
        <w:t xml:space="preserve">¶ </w:t>
      </w:r>
      <w:r w:rsidRPr="00DA0C49">
        <w:rPr>
          <w:sz w:val="16"/>
        </w:rPr>
        <w:t>“</w:t>
      </w:r>
      <w:r w:rsidRPr="00DA0C49">
        <w:rPr>
          <w:rStyle w:val="StyleUnderline"/>
        </w:rPr>
        <w:t>Although Beijing and Washington have</w:t>
      </w:r>
      <w:r w:rsidRPr="00DA0C49">
        <w:rPr>
          <w:sz w:val="16"/>
        </w:rPr>
        <w:t xml:space="preserve"> agreed to </w:t>
      </w:r>
      <w:r w:rsidRPr="00DA0C49">
        <w:rPr>
          <w:rStyle w:val="StyleUnderline"/>
        </w:rPr>
        <w:t>a range of crisis management mechanisms,</w:t>
      </w:r>
      <w:r w:rsidRPr="00DA0C49">
        <w:rPr>
          <w:sz w:val="16"/>
        </w:rPr>
        <w:t xml:space="preserve"> such as the Military Maritime Consultative Agreement and the establishment of a direct hotline between the Pentagon and the Ministry of Defense, </w:t>
      </w:r>
      <w:r w:rsidRPr="00DA0C49">
        <w:rPr>
          <w:rStyle w:val="StyleUnderline"/>
          <w:bdr w:val="single" w:sz="4" w:space="0" w:color="auto"/>
        </w:rPr>
        <w:t xml:space="preserve">the </w:t>
      </w:r>
      <w:r w:rsidRPr="006A0BCA">
        <w:rPr>
          <w:rStyle w:val="StyleUnderline"/>
          <w:highlight w:val="cyan"/>
          <w:bdr w:val="single" w:sz="4" w:space="0" w:color="auto"/>
        </w:rPr>
        <w:t>bases for miscommunication</w:t>
      </w:r>
      <w:r w:rsidRPr="00DA0C49">
        <w:rPr>
          <w:rStyle w:val="StyleUnderline"/>
          <w:bdr w:val="single" w:sz="4" w:space="0" w:color="auto"/>
        </w:rPr>
        <w:t xml:space="preserve"> and misunderstanding </w:t>
      </w:r>
      <w:r w:rsidRPr="006A0BCA">
        <w:rPr>
          <w:rStyle w:val="StyleUnderline"/>
          <w:highlight w:val="cyan"/>
          <w:bdr w:val="single" w:sz="4" w:space="0" w:color="auto"/>
        </w:rPr>
        <w:t>remain</w:t>
      </w:r>
      <w:r w:rsidRPr="006A0BCA">
        <w:rPr>
          <w:sz w:val="16"/>
          <w:highlight w:val="cyan"/>
        </w:rPr>
        <w:t xml:space="preserve"> </w:t>
      </w:r>
      <w:r w:rsidRPr="006A0BCA">
        <w:rPr>
          <w:rStyle w:val="StyleUnderline"/>
          <w:highlight w:val="cyan"/>
        </w:rPr>
        <w:t>and draw on</w:t>
      </w:r>
      <w:r w:rsidRPr="006A0BCA">
        <w:rPr>
          <w:sz w:val="16"/>
          <w:highlight w:val="cyan"/>
        </w:rPr>
        <w:t xml:space="preserve"> </w:t>
      </w:r>
      <w:r w:rsidRPr="006A0BCA">
        <w:rPr>
          <w:rStyle w:val="StyleUnderline"/>
          <w:highlight w:val="cyan"/>
          <w:bdr w:val="single" w:sz="4" w:space="0" w:color="auto"/>
        </w:rPr>
        <w:t>deep</w:t>
      </w:r>
      <w:r w:rsidRPr="00DA0C49">
        <w:rPr>
          <w:rStyle w:val="StyleUnderline"/>
          <w:bdr w:val="single" w:sz="4" w:space="0" w:color="auto"/>
        </w:rPr>
        <w:t xml:space="preserve"> historical reservoirs of </w:t>
      </w:r>
      <w:r w:rsidRPr="006A0BCA">
        <w:rPr>
          <w:rStyle w:val="StyleUnderline"/>
          <w:highlight w:val="cyan"/>
          <w:bdr w:val="single" w:sz="4" w:space="0" w:color="auto"/>
        </w:rPr>
        <w:t>suspicion</w:t>
      </w:r>
      <w:r w:rsidRPr="00DA0C49">
        <w:rPr>
          <w:sz w:val="16"/>
        </w:rPr>
        <w:t>,” the report says.</w:t>
      </w:r>
      <w:r w:rsidRPr="00DA0C49">
        <w:rPr>
          <w:sz w:val="12"/>
        </w:rPr>
        <w:t xml:space="preserve">¶ </w:t>
      </w:r>
      <w:r w:rsidRPr="00DA0C49">
        <w:rPr>
          <w:sz w:val="16"/>
        </w:rPr>
        <w:t xml:space="preserve">For example, it says, </w:t>
      </w:r>
      <w:r w:rsidRPr="00DA0C49">
        <w:rPr>
          <w:rStyle w:val="StyleUnderline"/>
        </w:rPr>
        <w:t>it is unclear whether either side understands what kinds of actions would result in a military or</w:t>
      </w:r>
      <w:r w:rsidRPr="00DA0C49">
        <w:rPr>
          <w:sz w:val="16"/>
        </w:rPr>
        <w:t xml:space="preserve"> even </w:t>
      </w:r>
      <w:r w:rsidRPr="00DA0C49">
        <w:rPr>
          <w:rStyle w:val="StyleUnderline"/>
          <w:bdr w:val="single" w:sz="4" w:space="0" w:color="auto"/>
        </w:rPr>
        <w:t>nuclear response</w:t>
      </w:r>
      <w:r w:rsidRPr="00DA0C49">
        <w:rPr>
          <w:sz w:val="16"/>
        </w:rPr>
        <w:t xml:space="preserve"> </w:t>
      </w:r>
      <w:r w:rsidRPr="00DA0C49">
        <w:rPr>
          <w:rStyle w:val="StyleUnderline"/>
        </w:rPr>
        <w:t>by the other</w:t>
      </w:r>
      <w:r w:rsidRPr="00DA0C49">
        <w:rPr>
          <w:sz w:val="16"/>
        </w:rPr>
        <w:t xml:space="preserve"> party.</w:t>
      </w:r>
      <w:r w:rsidRPr="00DA0C49">
        <w:rPr>
          <w:sz w:val="12"/>
        </w:rPr>
        <w:t xml:space="preserve">¶ </w:t>
      </w:r>
      <w:r w:rsidRPr="00DA0C49">
        <w:rPr>
          <w:sz w:val="16"/>
        </w:rPr>
        <w:t>To make things worse, “</w:t>
      </w:r>
      <w:r w:rsidRPr="006A0BCA">
        <w:rPr>
          <w:rStyle w:val="StyleUnderline"/>
          <w:highlight w:val="cyan"/>
        </w:rPr>
        <w:t>neither</w:t>
      </w:r>
      <w:r w:rsidRPr="00DA0C49">
        <w:rPr>
          <w:rStyle w:val="StyleUnderline"/>
        </w:rPr>
        <w:t xml:space="preserve"> side </w:t>
      </w:r>
      <w:r w:rsidRPr="006A0BCA">
        <w:rPr>
          <w:rStyle w:val="StyleUnderline"/>
          <w:highlight w:val="cyan"/>
        </w:rPr>
        <w:t>seems to believe the other’s</w:t>
      </w:r>
      <w:r w:rsidRPr="00DA0C49">
        <w:rPr>
          <w:rStyle w:val="StyleUnderline"/>
        </w:rPr>
        <w:t xml:space="preserve"> declared policies and </w:t>
      </w:r>
      <w:r w:rsidRPr="006A0BCA">
        <w:rPr>
          <w:rStyle w:val="StyleUnderline"/>
          <w:highlight w:val="cyan"/>
        </w:rPr>
        <w:t>intentions</w:t>
      </w:r>
      <w:r w:rsidRPr="00DA0C49">
        <w:rPr>
          <w:sz w:val="16"/>
        </w:rPr>
        <w:t xml:space="preserve">, </w:t>
      </w:r>
      <w:r w:rsidRPr="00DA0C49">
        <w:rPr>
          <w:rStyle w:val="StyleUnderline"/>
        </w:rPr>
        <w:t>suggesting</w:t>
      </w:r>
      <w:r w:rsidRPr="00DA0C49">
        <w:rPr>
          <w:sz w:val="16"/>
        </w:rPr>
        <w:t xml:space="preserve"> that </w:t>
      </w:r>
      <w:r w:rsidRPr="006A0BCA">
        <w:rPr>
          <w:rStyle w:val="StyleUnderline"/>
          <w:highlight w:val="cyan"/>
          <w:bdr w:val="single" w:sz="4" w:space="0" w:color="auto"/>
        </w:rPr>
        <w:t>escalation management</w:t>
      </w:r>
      <w:r w:rsidRPr="00DA0C49">
        <w:rPr>
          <w:sz w:val="16"/>
        </w:rPr>
        <w:t xml:space="preserve">, already a very uncertain endeavor, </w:t>
      </w:r>
      <w:r w:rsidRPr="006A0BCA">
        <w:rPr>
          <w:rStyle w:val="StyleUnderline"/>
          <w:highlight w:val="cyan"/>
        </w:rPr>
        <w:t>could be</w:t>
      </w:r>
      <w:r w:rsidRPr="006A0BCA">
        <w:rPr>
          <w:sz w:val="16"/>
          <w:highlight w:val="cyan"/>
        </w:rPr>
        <w:t xml:space="preserve"> </w:t>
      </w:r>
      <w:r w:rsidRPr="006A0BCA">
        <w:rPr>
          <w:rStyle w:val="StyleUnderline"/>
          <w:highlight w:val="cyan"/>
          <w:bdr w:val="single" w:sz="4" w:space="0" w:color="auto"/>
        </w:rPr>
        <w:t>especially difficult</w:t>
      </w:r>
      <w:r w:rsidRPr="00DA0C49">
        <w:rPr>
          <w:sz w:val="16"/>
        </w:rPr>
        <w:t xml:space="preserve"> in any conflict,” it says.</w:t>
      </w:r>
      <w:r w:rsidRPr="00DA0C49">
        <w:rPr>
          <w:sz w:val="12"/>
        </w:rPr>
        <w:t xml:space="preserve">¶ </w:t>
      </w:r>
      <w:r w:rsidRPr="00DA0C49">
        <w:rPr>
          <w:sz w:val="16"/>
        </w:rPr>
        <w:t>Although conflict “mercifully” seems unlikely at this point, the report concludes that “it cannot be ruled out and may become increasingly likely if we are unwise or unlucky.”</w:t>
      </w:r>
      <w:r w:rsidRPr="00DA0C49">
        <w:rPr>
          <w:sz w:val="12"/>
        </w:rPr>
        <w:t xml:space="preserve">¶ </w:t>
      </w:r>
      <w:r w:rsidRPr="00DA0C49">
        <w:rPr>
          <w:sz w:val="16"/>
        </w:rPr>
        <w:t>The report says: “</w:t>
      </w:r>
      <w:r w:rsidRPr="006A0BCA">
        <w:rPr>
          <w:rStyle w:val="StyleUnderline"/>
          <w:highlight w:val="cyan"/>
        </w:rPr>
        <w:t xml:space="preserve">With </w:t>
      </w:r>
      <w:r w:rsidRPr="00DA0C49">
        <w:rPr>
          <w:rStyle w:val="StyleUnderline"/>
        </w:rPr>
        <w:t>both sides possessing</w:t>
      </w:r>
      <w:r w:rsidRPr="00DA0C49">
        <w:rPr>
          <w:sz w:val="16"/>
        </w:rPr>
        <w:t xml:space="preserve"> and looking set to retain </w:t>
      </w:r>
      <w:r w:rsidRPr="006A0BCA">
        <w:rPr>
          <w:rStyle w:val="StyleUnderline"/>
          <w:highlight w:val="cyan"/>
          <w:bdr w:val="single" w:sz="4" w:space="0" w:color="auto"/>
        </w:rPr>
        <w:t>formidable nuclear</w:t>
      </w:r>
      <w:r w:rsidRPr="00DA0C49">
        <w:rPr>
          <w:rStyle w:val="StyleUnderline"/>
          <w:bdr w:val="single" w:sz="4" w:space="0" w:color="auto"/>
        </w:rPr>
        <w:t xml:space="preserve"> weapons </w:t>
      </w:r>
      <w:r w:rsidRPr="006A0BCA">
        <w:rPr>
          <w:rStyle w:val="StyleUnderline"/>
          <w:highlight w:val="cyan"/>
          <w:bdr w:val="single" w:sz="4" w:space="0" w:color="auto"/>
        </w:rPr>
        <w:t>arsenals</w:t>
      </w:r>
      <w:r w:rsidRPr="00DA0C49">
        <w:rPr>
          <w:sz w:val="16"/>
        </w:rPr>
        <w:t xml:space="preserve">, </w:t>
      </w:r>
      <w:r w:rsidRPr="00DA0C49">
        <w:rPr>
          <w:rStyle w:val="StyleUnderline"/>
        </w:rPr>
        <w:t xml:space="preserve">such a </w:t>
      </w:r>
      <w:r w:rsidRPr="006A0BCA">
        <w:rPr>
          <w:rStyle w:val="StyleUnderline"/>
          <w:highlight w:val="cyan"/>
        </w:rPr>
        <w:t>conflict would be</w:t>
      </w:r>
      <w:r w:rsidRPr="00DA0C49">
        <w:rPr>
          <w:sz w:val="16"/>
        </w:rPr>
        <w:t xml:space="preserve"> tremendously dangerous and quite possibly </w:t>
      </w:r>
      <w:r w:rsidRPr="006A0BCA">
        <w:rPr>
          <w:rStyle w:val="StyleUnderline"/>
          <w:highlight w:val="cyan"/>
          <w:bdr w:val="single" w:sz="4" w:space="0" w:color="auto"/>
        </w:rPr>
        <w:t>devastating</w:t>
      </w:r>
      <w:r w:rsidRPr="00DA0C49">
        <w:t>.”</w:t>
      </w:r>
    </w:p>
    <w:p w14:paraId="6128C8CC" w14:textId="77777777" w:rsidR="004C188A" w:rsidRPr="005138F9" w:rsidRDefault="004C188A" w:rsidP="004C188A">
      <w:pPr>
        <w:pStyle w:val="Heading4"/>
      </w:pPr>
      <w:r>
        <w:t xml:space="preserve">Every global hotpot goes </w:t>
      </w:r>
      <w:r>
        <w:rPr>
          <w:u w:val="single"/>
        </w:rPr>
        <w:t>nuclear</w:t>
      </w:r>
      <w:r>
        <w:t xml:space="preserve"> and it triggers </w:t>
      </w:r>
      <w:r>
        <w:rPr>
          <w:u w:val="single"/>
        </w:rPr>
        <w:t>their impact</w:t>
      </w:r>
      <w:r>
        <w:t xml:space="preserve"> by collapsing the economy</w:t>
      </w:r>
    </w:p>
    <w:p w14:paraId="74AC22B5" w14:textId="77777777" w:rsidR="004C188A" w:rsidRDefault="004C188A" w:rsidP="004C188A">
      <w:r w:rsidRPr="00FC301E">
        <w:rPr>
          <w:rStyle w:val="Style13ptBold"/>
        </w:rPr>
        <w:t>Brands 15 –</w:t>
      </w:r>
      <w:r>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0ABC697A" w14:textId="77777777" w:rsidR="004C188A" w:rsidRDefault="004C188A" w:rsidP="004C188A"/>
    <w:p w14:paraId="79271A33" w14:textId="77777777" w:rsidR="004C188A" w:rsidRDefault="004C188A" w:rsidP="004C188A">
      <w:pPr>
        <w:rPr>
          <w:sz w:val="16"/>
        </w:rPr>
      </w:pPr>
      <w:r w:rsidRPr="00FC301E">
        <w:rPr>
          <w:sz w:val="16"/>
        </w:rPr>
        <w:t xml:space="preserve">The fundamental reason is that </w:t>
      </w:r>
      <w:r w:rsidRPr="00FC301E">
        <w:rPr>
          <w:u w:val="single"/>
        </w:rPr>
        <w:t>both U.S. influence and international stability are thoroughly interwoven with a robust U.S. forward presence.</w:t>
      </w:r>
      <w:r w:rsidRPr="00FC301E">
        <w:rPr>
          <w:sz w:val="16"/>
        </w:rPr>
        <w:t xml:space="preserve"> Regarding influence, </w:t>
      </w:r>
      <w:r w:rsidRPr="00FC301E">
        <w:rPr>
          <w:u w:val="single"/>
        </w:rPr>
        <w:t>the protection that Washington has afforded its allies has equally afforded the United States great sway over those allies’ policies</w:t>
      </w:r>
      <w:r w:rsidRPr="00FC301E">
        <w:rPr>
          <w:sz w:val="16"/>
        </w:rPr>
        <w:t xml:space="preserve">.43 </w:t>
      </w:r>
      <w:r w:rsidRPr="00FC301E">
        <w:rPr>
          <w:u w:val="single"/>
        </w:rPr>
        <w:t>During the Cold War and after</w:t>
      </w:r>
      <w:r w:rsidRPr="00FC301E">
        <w:rPr>
          <w:sz w:val="16"/>
        </w:rPr>
        <w:t xml:space="preserve">, for instance,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has used the influence provided by its security posture to veto allies’ pursuit of nuclear weapons</w:t>
      </w:r>
      <w:r w:rsidRPr="00FC301E">
        <w:rPr>
          <w:sz w:val="16"/>
        </w:rPr>
        <w:t xml:space="preserve">, </w:t>
      </w:r>
      <w:r w:rsidRPr="00FC301E">
        <w:rPr>
          <w:u w:val="single"/>
        </w:rPr>
        <w:t>to obtain more advantageous terms in financial and trade agreements</w:t>
      </w:r>
      <w:r w:rsidRPr="00FC301E">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FC301E">
        <w:rPr>
          <w:u w:val="single"/>
        </w:rPr>
        <w:t>One can tell a similar story about the relative stability of the post-war order</w:t>
      </w:r>
      <w:r w:rsidRPr="00FC301E">
        <w:rPr>
          <w:sz w:val="16"/>
        </w:rPr>
        <w:t>. As even some leading offshore balancers have acknowledged</w:t>
      </w:r>
      <w:r w:rsidRPr="00FC301E">
        <w:rPr>
          <w:u w:val="single"/>
        </w:rPr>
        <w:t>, the lack of conflict in regions like Europe in recent decades is not something that has occurred naturally</w:t>
      </w:r>
      <w:r w:rsidRPr="00FC301E">
        <w:rPr>
          <w:sz w:val="16"/>
        </w:rPr>
        <w:t xml:space="preserve">. </w:t>
      </w:r>
      <w:r w:rsidRPr="00FC301E">
        <w:rPr>
          <w:u w:val="single"/>
        </w:rPr>
        <w:t xml:space="preserve">It has occurred because the </w:t>
      </w:r>
      <w:r w:rsidRPr="006A0BCA">
        <w:rPr>
          <w:highlight w:val="cyan"/>
          <w:u w:val="single"/>
        </w:rPr>
        <w:t>“American pacifier”</w:t>
      </w:r>
      <w:r w:rsidRPr="00FC301E">
        <w:rPr>
          <w:u w:val="single"/>
        </w:rPr>
        <w:t xml:space="preserve"> has suppressed precisely the dynamics that previously fostered geopolitical turmoil. That pacifier has </w:t>
      </w:r>
      <w:r w:rsidRPr="006A0BCA">
        <w:rPr>
          <w:highlight w:val="cyan"/>
          <w:u w:val="single"/>
        </w:rPr>
        <w:t xml:space="preserve">limited </w:t>
      </w:r>
      <w:r w:rsidRPr="006A0BCA">
        <w:rPr>
          <w:rStyle w:val="Emphasis"/>
          <w:highlight w:val="cyan"/>
        </w:rPr>
        <w:t>arms races</w:t>
      </w:r>
      <w:r w:rsidRPr="006A0BCA">
        <w:rPr>
          <w:highlight w:val="cyan"/>
          <w:u w:val="single"/>
        </w:rPr>
        <w:t xml:space="preserve"> and</w:t>
      </w:r>
      <w:r w:rsidRPr="00FC301E">
        <w:rPr>
          <w:u w:val="single"/>
        </w:rPr>
        <w:t xml:space="preserve"> security </w:t>
      </w:r>
      <w:r w:rsidRPr="006A0BCA">
        <w:rPr>
          <w:rStyle w:val="Emphasis"/>
          <w:highlight w:val="cyan"/>
        </w:rPr>
        <w:t>competitions</w:t>
      </w:r>
      <w:r w:rsidRPr="00FC301E">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FC301E">
        <w:rPr>
          <w:sz w:val="16"/>
        </w:rPr>
        <w:t xml:space="preserve"> </w:t>
      </w:r>
      <w:r w:rsidRPr="00FC301E">
        <w:rPr>
          <w:u w:val="single"/>
        </w:rPr>
        <w:t xml:space="preserve">It has induced caution in the behavior of allies and adversaries alike, </w:t>
      </w:r>
      <w:r w:rsidRPr="006A0BCA">
        <w:rPr>
          <w:rStyle w:val="Emphasis"/>
          <w:highlight w:val="cyan"/>
        </w:rPr>
        <w:t>deterring aggression</w:t>
      </w:r>
      <w:r w:rsidRPr="00FC301E">
        <w:rPr>
          <w:u w:val="single"/>
        </w:rPr>
        <w:t xml:space="preserve"> and dissuading other destabilizing behavior</w:t>
      </w:r>
      <w:r w:rsidRPr="00FC301E">
        <w:rPr>
          <w:sz w:val="16"/>
        </w:rPr>
        <w:t xml:space="preserve">. As John Mearsheimer has noted, the United States “effectively acts as a night watchman,” lending order to an otherwise disorderly and anarchical environment.45 </w:t>
      </w:r>
      <w:r w:rsidRPr="00FC301E">
        <w:rPr>
          <w:u w:val="single"/>
        </w:rPr>
        <w:t xml:space="preserve">What would happen </w:t>
      </w:r>
      <w:r w:rsidRPr="006A0BCA">
        <w:rPr>
          <w:highlight w:val="cyan"/>
          <w:u w:val="single"/>
        </w:rPr>
        <w:t>if Washington backed away</w:t>
      </w:r>
      <w:r w:rsidRPr="00FC301E">
        <w:rPr>
          <w:u w:val="single"/>
        </w:rPr>
        <w:t xml:space="preserve"> from this role</w:t>
      </w:r>
      <w:r w:rsidRPr="00FC301E">
        <w:rPr>
          <w:sz w:val="16"/>
        </w:rPr>
        <w:t xml:space="preserve">? The most logical answer is that </w:t>
      </w:r>
      <w:r w:rsidRPr="00FC301E">
        <w:rPr>
          <w:u w:val="single"/>
        </w:rPr>
        <w:t xml:space="preserve">both U.S. influence and </w:t>
      </w:r>
      <w:r w:rsidRPr="006A0BCA">
        <w:rPr>
          <w:rStyle w:val="Emphasis"/>
          <w:highlight w:val="cyan"/>
        </w:rPr>
        <w:t>global stability</w:t>
      </w:r>
      <w:r w:rsidRPr="006A0BCA">
        <w:rPr>
          <w:highlight w:val="cyan"/>
          <w:u w:val="single"/>
        </w:rPr>
        <w:t xml:space="preserve"> would suffer</w:t>
      </w:r>
      <w:r w:rsidRPr="00FC301E">
        <w:rPr>
          <w:sz w:val="16"/>
        </w:rPr>
        <w:t xml:space="preserve">. </w:t>
      </w:r>
      <w:r w:rsidRPr="00FC301E">
        <w:rPr>
          <w:u w:val="single"/>
        </w:rPr>
        <w:t>With respect to influence,</w:t>
      </w:r>
      <w:r w:rsidRPr="00FC301E">
        <w:rPr>
          <w:sz w:val="16"/>
        </w:rPr>
        <w:t xml:space="preserv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would</w:t>
      </w:r>
      <w:r w:rsidRPr="00FC301E">
        <w:rPr>
          <w:sz w:val="16"/>
        </w:rPr>
        <w:t xml:space="preserve"> effectively </w:t>
      </w:r>
      <w:r w:rsidRPr="00FC301E">
        <w:rPr>
          <w:u w:val="single"/>
        </w:rPr>
        <w:t>be surrendering the most powerful bargaining chip it has traditionally wielded in dealing with friends and allies,</w:t>
      </w:r>
      <w:r w:rsidRPr="00FC301E">
        <w:rPr>
          <w:sz w:val="16"/>
        </w:rPr>
        <w:t xml:space="preserve"> </w:t>
      </w:r>
      <w:r w:rsidRPr="00FC301E">
        <w:rPr>
          <w:u w:val="single"/>
        </w:rPr>
        <w:t>and jeopardizing the position of leadership it has used to shape bilateral and regional agendas for decades. The consequences would seem no less damaging where stability is concerned</w:t>
      </w:r>
      <w:r w:rsidRPr="00FC301E">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FC301E">
        <w:rPr>
          <w:u w:val="single"/>
        </w:rPr>
        <w:t xml:space="preserve">removing the American pacifier would liberate the more destabilizing influences that U.S. policy had previously stifled. Long-dormant </w:t>
      </w:r>
      <w:r w:rsidRPr="006A0BCA">
        <w:rPr>
          <w:highlight w:val="cyan"/>
          <w:u w:val="single"/>
        </w:rPr>
        <w:t>security competitions might reawaken</w:t>
      </w:r>
      <w:r w:rsidRPr="00FC301E">
        <w:rPr>
          <w:u w:val="single"/>
        </w:rPr>
        <w:t xml:space="preserve"> as countries armed themselves more vigorously</w:t>
      </w:r>
      <w:r w:rsidRPr="00FC301E">
        <w:rPr>
          <w:sz w:val="16"/>
        </w:rPr>
        <w:t xml:space="preserve">; </w:t>
      </w:r>
      <w:r w:rsidRPr="00FC301E">
        <w:rPr>
          <w:u w:val="single"/>
        </w:rPr>
        <w:t>historical antagonisms</w:t>
      </w:r>
      <w:r w:rsidRPr="00FC301E">
        <w:rPr>
          <w:sz w:val="16"/>
        </w:rPr>
        <w:t xml:space="preserve"> </w:t>
      </w:r>
      <w:r w:rsidRPr="00FC301E">
        <w:rPr>
          <w:u w:val="single"/>
        </w:rPr>
        <w:t>between old rivals might reemerge in the absence of a robust U.S. presence and the reassurance it provides</w:t>
      </w:r>
      <w:r w:rsidRPr="00FC301E">
        <w:rPr>
          <w:sz w:val="16"/>
        </w:rPr>
        <w:t xml:space="preserve">. Moreover, </w:t>
      </w:r>
      <w:r w:rsidRPr="00FC301E">
        <w:rPr>
          <w:u w:val="single"/>
        </w:rPr>
        <w:t>countries that seek to revise existing regional orders in their favor</w:t>
      </w:r>
      <w:r w:rsidRPr="00FC301E">
        <w:rPr>
          <w:sz w:val="16"/>
        </w:rPr>
        <w:t xml:space="preserve">—think </w:t>
      </w:r>
      <w:r w:rsidRPr="006A0BCA">
        <w:rPr>
          <w:rStyle w:val="Emphasis"/>
          <w:highlight w:val="cyan"/>
        </w:rPr>
        <w:t>Russia</w:t>
      </w:r>
      <w:r w:rsidRPr="00FC301E">
        <w:rPr>
          <w:sz w:val="16"/>
        </w:rPr>
        <w:t xml:space="preserve"> in </w:t>
      </w:r>
      <w:r w:rsidRPr="006A0BCA">
        <w:rPr>
          <w:rStyle w:val="Emphasis"/>
          <w:highlight w:val="cyan"/>
        </w:rPr>
        <w:t>Europe</w:t>
      </w:r>
      <w:r w:rsidRPr="00FC301E">
        <w:rPr>
          <w:sz w:val="16"/>
        </w:rPr>
        <w:t xml:space="preserve">, or </w:t>
      </w:r>
      <w:r w:rsidRPr="006A0BCA">
        <w:rPr>
          <w:rStyle w:val="Emphasis"/>
          <w:highlight w:val="cyan"/>
        </w:rPr>
        <w:t>China</w:t>
      </w:r>
      <w:r w:rsidRPr="00FC301E">
        <w:rPr>
          <w:sz w:val="16"/>
        </w:rPr>
        <w:t xml:space="preserve"> in Asia—might indeed applaud U.S. retrenchment, but </w:t>
      </w:r>
      <w:r w:rsidRPr="00FC301E">
        <w:rPr>
          <w:u w:val="single"/>
        </w:rPr>
        <w:t xml:space="preserve">they </w:t>
      </w:r>
      <w:r w:rsidRPr="006A0BCA">
        <w:rPr>
          <w:highlight w:val="cyan"/>
          <w:u w:val="single"/>
        </w:rPr>
        <w:t>might</w:t>
      </w:r>
      <w:r w:rsidRPr="00FC301E">
        <w:rPr>
          <w:u w:val="single"/>
        </w:rPr>
        <w:t xml:space="preserve"> just as plausibly feel empowered to more </w:t>
      </w:r>
      <w:r w:rsidRPr="006A0BCA">
        <w:rPr>
          <w:highlight w:val="cyan"/>
          <w:u w:val="single"/>
        </w:rPr>
        <w:t>assertively press</w:t>
      </w:r>
      <w:r w:rsidRPr="00FC301E">
        <w:rPr>
          <w:u w:val="single"/>
        </w:rPr>
        <w:t xml:space="preserve"> their interests</w:t>
      </w:r>
      <w:r w:rsidRPr="00FC301E">
        <w:rPr>
          <w:sz w:val="16"/>
        </w:rPr>
        <w:t>. If the United States has been a kind of Leviathan in key regions, Mearsheimer acknowledges, then “</w:t>
      </w:r>
      <w:r w:rsidRPr="00FC301E">
        <w:rPr>
          <w:u w:val="single"/>
        </w:rPr>
        <w:t>take away that Leviathan and there is likely to be big trouble</w:t>
      </w:r>
      <w:r w:rsidRPr="00FC301E">
        <w:rPr>
          <w:sz w:val="16"/>
        </w:rPr>
        <w:t xml:space="preserve">.”46 Scanning the global horizon today, </w:t>
      </w:r>
      <w:r w:rsidRPr="00FC301E">
        <w:rPr>
          <w:u w:val="single"/>
        </w:rPr>
        <w:t>one can easily see where such trouble might arise. In Europe,</w:t>
      </w:r>
      <w:r w:rsidRPr="00FC301E">
        <w:rPr>
          <w:sz w:val="16"/>
        </w:rPr>
        <w:t xml:space="preserve"> </w:t>
      </w:r>
      <w:r w:rsidRPr="00FC301E">
        <w:rPr>
          <w:u w:val="single"/>
        </w:rPr>
        <w:t>a revisionist Russia is already destabilizing its neighbors and contesting the post-Cold War settlement in the region.</w:t>
      </w:r>
      <w:r w:rsidRPr="00FC301E">
        <w:rPr>
          <w:sz w:val="16"/>
        </w:rPr>
        <w:t xml:space="preserve"> </w:t>
      </w:r>
      <w:r w:rsidRPr="00FC301E">
        <w:rPr>
          <w:u w:val="single"/>
        </w:rPr>
        <w:t xml:space="preserve">In the Gulf and broader Middle East, the threat of </w:t>
      </w:r>
      <w:r w:rsidRPr="006A0BCA">
        <w:rPr>
          <w:highlight w:val="cyan"/>
          <w:u w:val="single"/>
        </w:rPr>
        <w:t>Iran</w:t>
      </w:r>
      <w:r w:rsidRPr="00FC301E">
        <w:rPr>
          <w:u w:val="single"/>
        </w:rPr>
        <w:t xml:space="preserve">ian ascendancy has </w:t>
      </w:r>
      <w:r w:rsidRPr="006A0BCA">
        <w:rPr>
          <w:highlight w:val="cyan"/>
          <w:u w:val="single"/>
        </w:rPr>
        <w:t>stoked</w:t>
      </w:r>
      <w:r w:rsidRPr="00FC301E">
        <w:rPr>
          <w:u w:val="single"/>
        </w:rPr>
        <w:t xml:space="preserve"> region-wide tensions manifesting in </w:t>
      </w:r>
      <w:r w:rsidRPr="006A0BCA">
        <w:rPr>
          <w:highlight w:val="cyan"/>
          <w:u w:val="single"/>
        </w:rPr>
        <w:t>proxy wars</w:t>
      </w:r>
      <w:r w:rsidRPr="00FC301E">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FC301E">
        <w:rPr>
          <w:sz w:val="16"/>
        </w:rPr>
        <w:t xml:space="preserve">In these circumstances, </w:t>
      </w:r>
      <w:r w:rsidRPr="00FC301E">
        <w:rPr>
          <w:u w:val="single"/>
        </w:rPr>
        <w:t>removing the American pacifier would likely yield not low-cost stability, but increased conflict and upheaval. That conflict and upheaval</w:t>
      </w:r>
      <w:r w:rsidRPr="00FC301E">
        <w:rPr>
          <w:sz w:val="16"/>
        </w:rPr>
        <w:t xml:space="preserve">, in turn, </w:t>
      </w:r>
      <w:r w:rsidRPr="00FC301E">
        <w:rPr>
          <w:u w:val="single"/>
        </w:rPr>
        <w:t>would be quite damaging to U.S. interests</w:t>
      </w:r>
      <w:r w:rsidRPr="00FC301E">
        <w:rPr>
          <w:sz w:val="16"/>
        </w:rPr>
        <w:t xml:space="preserve"> even if it did not result in the nightmare scenario of a hostile power dominating a key region. </w:t>
      </w:r>
      <w:r w:rsidRPr="006A0BCA">
        <w:rPr>
          <w:highlight w:val="cyan"/>
          <w:u w:val="single"/>
        </w:rPr>
        <w:t>It is hard to imagine</w:t>
      </w:r>
      <w:r w:rsidRPr="00FC301E">
        <w:rPr>
          <w:sz w:val="16"/>
        </w:rPr>
        <w:t xml:space="preserve">, for instance, </w:t>
      </w:r>
      <w:r w:rsidRPr="00FC301E">
        <w:rPr>
          <w:u w:val="single"/>
        </w:rPr>
        <w:t xml:space="preserve">that </w:t>
      </w:r>
      <w:r w:rsidRPr="006A0BCA">
        <w:rPr>
          <w:highlight w:val="cyan"/>
          <w:u w:val="single"/>
        </w:rPr>
        <w:t>increased instability</w:t>
      </w:r>
      <w:r w:rsidRPr="00FC301E">
        <w:rPr>
          <w:u w:val="single"/>
        </w:rPr>
        <w:t xml:space="preserve"> and acrimony </w:t>
      </w:r>
      <w:r w:rsidRPr="006A0BCA">
        <w:rPr>
          <w:highlight w:val="cyan"/>
          <w:u w:val="single"/>
        </w:rPr>
        <w:t>would produce</w:t>
      </w:r>
      <w:r w:rsidRPr="00FC301E">
        <w:rPr>
          <w:u w:val="single"/>
        </w:rPr>
        <w:t xml:space="preserve"> the </w:t>
      </w:r>
      <w:r w:rsidRPr="006A0BCA">
        <w:rPr>
          <w:highlight w:val="cyan"/>
          <w:u w:val="single"/>
        </w:rPr>
        <w:t>robust</w:t>
      </w:r>
      <w:r w:rsidRPr="00FC301E">
        <w:rPr>
          <w:u w:val="single"/>
        </w:rPr>
        <w:t xml:space="preserve"> multilateral </w:t>
      </w:r>
      <w:r w:rsidRPr="006A0BCA">
        <w:rPr>
          <w:highlight w:val="cyan"/>
          <w:u w:val="single"/>
        </w:rPr>
        <w:t>cooperation</w:t>
      </w:r>
      <w:r w:rsidRPr="00FC301E">
        <w:rPr>
          <w:u w:val="single"/>
        </w:rPr>
        <w:t xml:space="preserve"> necessary </w:t>
      </w:r>
      <w:r w:rsidRPr="006A0BCA">
        <w:rPr>
          <w:highlight w:val="cyan"/>
          <w:u w:val="single"/>
        </w:rPr>
        <w:t>to deal with</w:t>
      </w:r>
      <w:r w:rsidRPr="00FC301E">
        <w:rPr>
          <w:u w:val="single"/>
        </w:rPr>
        <w:t xml:space="preserve"> transnational threats from </w:t>
      </w:r>
      <w:r w:rsidRPr="006A0BCA">
        <w:rPr>
          <w:rStyle w:val="Emphasis"/>
          <w:highlight w:val="cyan"/>
        </w:rPr>
        <w:t>pandemics</w:t>
      </w:r>
      <w:r w:rsidRPr="00FC301E">
        <w:rPr>
          <w:u w:val="single"/>
        </w:rPr>
        <w:t xml:space="preserve"> to piracy. More </w:t>
      </w:r>
      <w:r w:rsidRPr="006A0BCA">
        <w:rPr>
          <w:highlight w:val="cyan"/>
          <w:u w:val="single"/>
        </w:rPr>
        <w:t>problematic</w:t>
      </w:r>
      <w:r w:rsidRPr="00FC301E">
        <w:rPr>
          <w:u w:val="single"/>
        </w:rPr>
        <w:t xml:space="preserve"> still </w:t>
      </w:r>
      <w:r w:rsidRPr="006A0BCA">
        <w:rPr>
          <w:highlight w:val="cyan"/>
          <w:u w:val="single"/>
        </w:rPr>
        <w:t>might be</w:t>
      </w:r>
      <w:r w:rsidRPr="00FC301E">
        <w:rPr>
          <w:u w:val="single"/>
        </w:rPr>
        <w:t xml:space="preserve"> the </w:t>
      </w:r>
      <w:r w:rsidRPr="006A0BCA">
        <w:rPr>
          <w:rStyle w:val="Emphasis"/>
          <w:highlight w:val="cyan"/>
        </w:rPr>
        <w:t>economic consequences</w:t>
      </w:r>
      <w:r w:rsidRPr="00FC301E">
        <w:rPr>
          <w:u w:val="single"/>
        </w:rPr>
        <w:t>.</w:t>
      </w:r>
      <w:r w:rsidRPr="00FC301E">
        <w:rPr>
          <w:sz w:val="16"/>
        </w:rPr>
        <w:t xml:space="preserve"> As scholars like Michael Mandelbaum have argued, </w:t>
      </w:r>
      <w:r w:rsidRPr="00FC301E">
        <w:rPr>
          <w:u w:val="single"/>
        </w:rPr>
        <w:t xml:space="preserve">the </w:t>
      </w:r>
      <w:r w:rsidRPr="006A0BCA">
        <w:rPr>
          <w:highlight w:val="cyan"/>
          <w:u w:val="single"/>
        </w:rPr>
        <w:t>enormous</w:t>
      </w:r>
      <w:r w:rsidRPr="00FC301E">
        <w:rPr>
          <w:u w:val="single"/>
        </w:rPr>
        <w:t xml:space="preserve"> progress toward global </w:t>
      </w:r>
      <w:r w:rsidRPr="006A0BCA">
        <w:rPr>
          <w:highlight w:val="cyan"/>
          <w:u w:val="single"/>
        </w:rPr>
        <w:t>prosperity</w:t>
      </w:r>
      <w:r w:rsidRPr="00FC301E">
        <w:rPr>
          <w:u w:val="single"/>
        </w:rPr>
        <w:t xml:space="preserve"> and integration that has occurred since World War II</w:t>
      </w:r>
      <w:r w:rsidRPr="00FC301E">
        <w:rPr>
          <w:sz w:val="16"/>
        </w:rPr>
        <w:t xml:space="preserve"> (and now the Cold War) </w:t>
      </w:r>
      <w:r w:rsidRPr="006A0BCA">
        <w:rPr>
          <w:highlight w:val="cyan"/>
          <w:u w:val="single"/>
        </w:rPr>
        <w:t>has come in the climate of</w:t>
      </w:r>
      <w:r w:rsidRPr="00FC301E">
        <w:rPr>
          <w:u w:val="single"/>
        </w:rPr>
        <w:t xml:space="preserve"> relative stability and </w:t>
      </w:r>
      <w:r w:rsidRPr="006A0BCA">
        <w:rPr>
          <w:highlight w:val="cyan"/>
          <w:u w:val="single"/>
        </w:rPr>
        <w:t>security provided</w:t>
      </w:r>
      <w:r w:rsidRPr="00FC301E">
        <w:rPr>
          <w:u w:val="single"/>
        </w:rPr>
        <w:t xml:space="preserve"> largely by the U</w:t>
      </w:r>
      <w:r w:rsidRPr="00FC301E">
        <w:rPr>
          <w:sz w:val="16"/>
        </w:rPr>
        <w:t xml:space="preserve">nited </w:t>
      </w:r>
      <w:r w:rsidRPr="00FC301E">
        <w:rPr>
          <w:u w:val="single"/>
        </w:rPr>
        <w:t>S</w:t>
      </w:r>
      <w:r w:rsidRPr="00FC301E">
        <w:rPr>
          <w:sz w:val="16"/>
        </w:rPr>
        <w:t xml:space="preserve">tates.47 </w:t>
      </w:r>
      <w:r w:rsidRPr="006A0BCA">
        <w:rPr>
          <w:highlight w:val="cyan"/>
          <w:u w:val="single"/>
        </w:rPr>
        <w:t>One</w:t>
      </w:r>
      <w:r w:rsidRPr="00FC301E">
        <w:rPr>
          <w:u w:val="single"/>
        </w:rPr>
        <w:t xml:space="preserve"> simply </w:t>
      </w:r>
      <w:r w:rsidRPr="006A0BCA">
        <w:rPr>
          <w:highlight w:val="cyan"/>
          <w:u w:val="single"/>
        </w:rPr>
        <w:t>cannot</w:t>
      </w:r>
      <w:r w:rsidRPr="00FC301E">
        <w:rPr>
          <w:u w:val="single"/>
        </w:rPr>
        <w:t xml:space="preserve"> confidently </w:t>
      </w:r>
      <w:r w:rsidRPr="006A0BCA">
        <w:rPr>
          <w:highlight w:val="cyan"/>
          <w:u w:val="single"/>
        </w:rPr>
        <w:t>predict</w:t>
      </w:r>
      <w:r w:rsidRPr="00FC301E">
        <w:rPr>
          <w:u w:val="single"/>
        </w:rPr>
        <w:t xml:space="preserve"> that </w:t>
      </w:r>
      <w:r w:rsidRPr="006A0BCA">
        <w:rPr>
          <w:highlight w:val="cyan"/>
          <w:u w:val="single"/>
        </w:rPr>
        <w:t>this</w:t>
      </w:r>
      <w:r w:rsidRPr="00FC301E">
        <w:rPr>
          <w:u w:val="single"/>
        </w:rPr>
        <w:t xml:space="preserve"> progress </w:t>
      </w:r>
      <w:r w:rsidRPr="006A0BCA">
        <w:rPr>
          <w:highlight w:val="cyan"/>
          <w:u w:val="single"/>
        </w:rPr>
        <w:t>would endure</w:t>
      </w:r>
      <w:r w:rsidRPr="00FC301E">
        <w:rPr>
          <w:u w:val="single"/>
        </w:rPr>
        <w:t xml:space="preserve"> amid escalating geopolitical competition in regions of enormous importance to the world economy</w:t>
      </w:r>
      <w:r w:rsidRPr="00FC301E">
        <w:rPr>
          <w:sz w:val="16"/>
          <w:szCs w:val="16"/>
        </w:rPr>
        <w:t xml:space="preserve">. </w:t>
      </w:r>
      <w:r w:rsidRPr="00FC301E">
        <w:rPr>
          <w:sz w:val="16"/>
        </w:rPr>
        <w:t xml:space="preserve">Perhaps </w:t>
      </w:r>
      <w:r w:rsidRPr="00FC301E">
        <w:rPr>
          <w:u w:val="single"/>
        </w:rPr>
        <w:t>the greatest risk that a strategy of offshore balancing would run</w:t>
      </w:r>
      <w:r w:rsidRPr="00FC301E">
        <w:rPr>
          <w:sz w:val="16"/>
        </w:rPr>
        <w:t xml:space="preserve">, of course, </w:t>
      </w:r>
      <w:r w:rsidRPr="00FC301E">
        <w:rPr>
          <w:u w:val="single"/>
        </w:rPr>
        <w:t>is that a key region might not be able to maintain its own balance following U.S. retrenchment</w:t>
      </w:r>
      <w:r w:rsidRPr="00FC301E">
        <w:rPr>
          <w:sz w:val="16"/>
        </w:rPr>
        <w:t xml:space="preserve">. That prospect might have seemed far-fetched in the early post-Cold War era, and it remains unlikely in the immediate future. But </w:t>
      </w:r>
      <w:r w:rsidRPr="00FC301E">
        <w:rPr>
          <w:u w:val="single"/>
        </w:rPr>
        <w:t>in East Asia particularly, the rise and growing assertiveness of China has highlighted the medium- to long-term danger that a hostile power could in fact gain regional primacy. If China’s economy continues to grow rapidly</w:t>
      </w:r>
      <w:r w:rsidRPr="00FC301E">
        <w:rPr>
          <w:sz w:val="16"/>
        </w:rPr>
        <w:t xml:space="preserve">, and if Beijing continues to increase military spending by 10 percent or more each year, </w:t>
      </w:r>
      <w:r w:rsidRPr="00FC301E">
        <w:rPr>
          <w:u w:val="single"/>
        </w:rPr>
        <w:t>then its neighbors will ultimately face grave challenges in containing Chinese power even if they join forces in that endeavor</w:t>
      </w:r>
      <w:r w:rsidRPr="00FC301E">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FC301E">
        <w:rPr>
          <w:u w:val="single"/>
        </w:rPr>
        <w:t>offshore balancing becomes a dangerous and potentially self-defeating strategy</w:t>
      </w:r>
      <w:r w:rsidRPr="00FC301E">
        <w:rPr>
          <w:sz w:val="16"/>
        </w:rPr>
        <w:t xml:space="preserve">. As mentioned above, </w:t>
      </w:r>
      <w:r w:rsidRPr="006A0BCA">
        <w:rPr>
          <w:highlight w:val="cyan"/>
          <w:u w:val="single"/>
        </w:rPr>
        <w:t>it could lead</w:t>
      </w:r>
      <w:r w:rsidRPr="00FC301E">
        <w:rPr>
          <w:u w:val="single"/>
        </w:rPr>
        <w:t xml:space="preserve"> countries like </w:t>
      </w:r>
      <w:r w:rsidRPr="006A0BCA">
        <w:rPr>
          <w:highlight w:val="cyan"/>
          <w:u w:val="single"/>
        </w:rPr>
        <w:t>Japan and</w:t>
      </w:r>
      <w:r w:rsidRPr="00FC301E">
        <w:rPr>
          <w:u w:val="single"/>
        </w:rPr>
        <w:t xml:space="preserve"> South </w:t>
      </w:r>
      <w:r w:rsidRPr="006A0BCA">
        <w:rPr>
          <w:highlight w:val="cyan"/>
          <w:u w:val="single"/>
        </w:rPr>
        <w:t xml:space="preserve">Korea to seek </w:t>
      </w:r>
      <w:r w:rsidRPr="006A0BCA">
        <w:rPr>
          <w:rStyle w:val="Emphasis"/>
          <w:highlight w:val="cyan"/>
        </w:rPr>
        <w:t>nuclear weapons</w:t>
      </w:r>
      <w:r w:rsidRPr="00FC301E">
        <w:rPr>
          <w:sz w:val="16"/>
        </w:rPr>
        <w:t xml:space="preserve">, thereby </w:t>
      </w:r>
      <w:r w:rsidRPr="00FC301E">
        <w:rPr>
          <w:u w:val="single"/>
        </w:rPr>
        <w:t>stoking arms races and elevating regional tensions</w:t>
      </w:r>
      <w:r w:rsidRPr="00FC301E">
        <w:rPr>
          <w:sz w:val="16"/>
        </w:rPr>
        <w:t xml:space="preserve">. Alternatively, and perhaps more worryingly, </w:t>
      </w:r>
      <w:r w:rsidRPr="00FC301E">
        <w:rPr>
          <w:u w:val="single"/>
        </w:rPr>
        <w:t>it might encourage the scenario that offshore balancers seek to avoid, by easing China’s ascent to regional hegemony.</w:t>
      </w:r>
      <w:r w:rsidRPr="00FC301E">
        <w:rPr>
          <w:sz w:val="16"/>
        </w:rPr>
        <w:t xml:space="preserve"> As Robert Gilpin has written, “</w:t>
      </w:r>
      <w:r w:rsidRPr="00FC301E">
        <w:rPr>
          <w:u w:val="single"/>
        </w:rPr>
        <w:t>Retrenchment by its very nature is an indication of relative weakness and declining power, and thus retrenchment can have a deteriorating effect on relations with allies and rivals</w:t>
      </w:r>
      <w:r w:rsidRPr="00FC301E">
        <w:rPr>
          <w:sz w:val="16"/>
        </w:rPr>
        <w:t>.”</w:t>
      </w:r>
      <w:r w:rsidRPr="00FC301E">
        <w:rPr>
          <w:sz w:val="16"/>
          <w:szCs w:val="16"/>
        </w:rPr>
        <w:t xml:space="preserve">49 </w:t>
      </w:r>
      <w:r w:rsidRPr="00FC301E">
        <w:rPr>
          <w:u w:val="single"/>
        </w:rPr>
        <w:t>In East Asia today, U.S. allies rely on U.S. reassurance to navigate increasingly fraught relationships with a more assertive China precisely because they understand that they will have great trouble balancing Beijing on their own</w:t>
      </w:r>
      <w:r w:rsidRPr="00FC301E">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4676474C" w14:textId="45B195A6" w:rsidR="00E84D00" w:rsidRDefault="00E84D00" w:rsidP="00CB664C">
      <w:pPr>
        <w:pStyle w:val="Heading2"/>
      </w:pPr>
      <w:r>
        <w:t>*** UQ</w:t>
      </w:r>
    </w:p>
    <w:p w14:paraId="48C6D8F8" w14:textId="27FAF8F8" w:rsidR="00E84D00" w:rsidRDefault="00E84D00" w:rsidP="00E84D00">
      <w:pPr>
        <w:pStyle w:val="Heading3"/>
      </w:pPr>
      <w:r>
        <w:t>UQ---US Committed</w:t>
      </w:r>
    </w:p>
    <w:p w14:paraId="7BE8D98F" w14:textId="4F9C107F" w:rsidR="00E84D00" w:rsidRPr="00E84D00" w:rsidRDefault="00E84D00" w:rsidP="00E84D00">
      <w:pPr>
        <w:pStyle w:val="Heading4"/>
      </w:pPr>
      <w:r>
        <w:t xml:space="preserve">US deterrence efforts </w:t>
      </w:r>
      <w:r>
        <w:rPr>
          <w:u w:val="single"/>
        </w:rPr>
        <w:t>high now</w:t>
      </w:r>
      <w:r>
        <w:t xml:space="preserve"> – </w:t>
      </w:r>
      <w:r w:rsidRPr="006B1FF5">
        <w:rPr>
          <w:u w:val="single"/>
        </w:rPr>
        <w:t>new, take-no-business</w:t>
      </w:r>
      <w:r>
        <w:t xml:space="preserve"> approach</w:t>
      </w:r>
    </w:p>
    <w:p w14:paraId="40B4526A" w14:textId="77777777" w:rsidR="00E84D00" w:rsidRPr="009803A5" w:rsidRDefault="00E84D00" w:rsidP="00E84D00">
      <w:r>
        <w:rPr>
          <w:rStyle w:val="Style13ptBold"/>
        </w:rPr>
        <w:t xml:space="preserve">Carpenter 19 </w:t>
      </w:r>
      <w:r w:rsidRPr="009A69D8">
        <w:t xml:space="preserve">---- Ted Galen, </w:t>
      </w:r>
      <w:r>
        <w:t xml:space="preserve">senior fellow in defense and foreign policy studies at the Cato Institute, Ph.D. in U.S. diplomatic history (University of Texas), </w:t>
      </w:r>
      <w:r w:rsidRPr="009A69D8">
        <w:t xml:space="preserve">“Forget the U.S.-China Trade War: Is a Conflict Over Taiwan the Real Threat?” </w:t>
      </w:r>
      <w:r>
        <w:t>6/8, https://nationalinterest.org/feature/forget-us-china-trade-war-conflict-over-taiwan-real-threat-61627</w:t>
      </w:r>
    </w:p>
    <w:p w14:paraId="60CA75F0" w14:textId="77777777" w:rsidR="00E84D00" w:rsidRPr="00897F65" w:rsidRDefault="00E84D00" w:rsidP="00E84D00">
      <w:pPr>
        <w:rPr>
          <w:sz w:val="14"/>
        </w:rPr>
      </w:pPr>
    </w:p>
    <w:p w14:paraId="521B5253" w14:textId="77777777" w:rsidR="00E84D00" w:rsidRPr="002435EF" w:rsidRDefault="00E84D00" w:rsidP="00E84D00">
      <w:pPr>
        <w:rPr>
          <w:sz w:val="14"/>
        </w:rPr>
      </w:pPr>
      <w:r w:rsidRPr="006A0BCA">
        <w:rPr>
          <w:rStyle w:val="StyleUnderline"/>
          <w:highlight w:val="cyan"/>
        </w:rPr>
        <w:t>There are</w:t>
      </w:r>
      <w:r w:rsidRPr="006A0BCA">
        <w:rPr>
          <w:sz w:val="14"/>
          <w:highlight w:val="cyan"/>
        </w:rPr>
        <w:t xml:space="preserve"> </w:t>
      </w:r>
      <w:r w:rsidRPr="006A0BCA">
        <w:rPr>
          <w:rStyle w:val="Emphasis"/>
          <w:highlight w:val="cyan"/>
        </w:rPr>
        <w:t>multiple signs</w:t>
      </w:r>
      <w:r w:rsidRPr="002435EF">
        <w:rPr>
          <w:sz w:val="14"/>
        </w:rPr>
        <w:t xml:space="preserve"> </w:t>
      </w:r>
      <w:r w:rsidRPr="00E84D00">
        <w:rPr>
          <w:rStyle w:val="StyleUnderline"/>
        </w:rPr>
        <w:t xml:space="preserve">from various sources </w:t>
      </w:r>
      <w:r w:rsidRPr="006A0BCA">
        <w:rPr>
          <w:rStyle w:val="StyleUnderline"/>
          <w:highlight w:val="cyan"/>
        </w:rPr>
        <w:t>of</w:t>
      </w:r>
      <w:r w:rsidRPr="002435EF">
        <w:rPr>
          <w:sz w:val="14"/>
        </w:rPr>
        <w:t xml:space="preserve"> </w:t>
      </w:r>
      <w:r w:rsidRPr="00E84D00">
        <w:rPr>
          <w:rStyle w:val="Emphasis"/>
        </w:rPr>
        <w:t xml:space="preserve">growing </w:t>
      </w:r>
      <w:r w:rsidRPr="006A0BCA">
        <w:rPr>
          <w:rStyle w:val="Emphasis"/>
          <w:highlight w:val="cyan"/>
        </w:rPr>
        <w:t>U.S. backing for Taiwan</w:t>
      </w:r>
      <w:r w:rsidRPr="00E84D00">
        <w:rPr>
          <w:rStyle w:val="Emphasis"/>
        </w:rPr>
        <w:t>’s de facto independence</w:t>
      </w:r>
      <w:r w:rsidRPr="002435EF">
        <w:rPr>
          <w:sz w:val="14"/>
        </w:rPr>
        <w:t xml:space="preserve">. </w:t>
      </w:r>
      <w:r w:rsidRPr="006A0BCA">
        <w:rPr>
          <w:rStyle w:val="StyleUnderline"/>
          <w:highlight w:val="cyan"/>
        </w:rPr>
        <w:t>Congress</w:t>
      </w:r>
      <w:r w:rsidRPr="002435EF">
        <w:rPr>
          <w:sz w:val="14"/>
        </w:rPr>
        <w:t xml:space="preserve"> </w:t>
      </w:r>
      <w:r w:rsidRPr="00E84D00">
        <w:rPr>
          <w:rStyle w:val="Emphasis"/>
        </w:rPr>
        <w:t>certainly</w:t>
      </w:r>
      <w:r w:rsidRPr="002435EF">
        <w:rPr>
          <w:sz w:val="14"/>
        </w:rPr>
        <w:t xml:space="preserve"> </w:t>
      </w:r>
      <w:r w:rsidRPr="00E84D00">
        <w:rPr>
          <w:rStyle w:val="StyleUnderline"/>
        </w:rPr>
        <w:t>is stepping up</w:t>
      </w:r>
      <w:r w:rsidRPr="002435EF">
        <w:rPr>
          <w:sz w:val="14"/>
        </w:rPr>
        <w:t xml:space="preserve"> its </w:t>
      </w:r>
      <w:r w:rsidRPr="00E84D00">
        <w:rPr>
          <w:rStyle w:val="StyleUnderline"/>
        </w:rPr>
        <w:t>support. By a</w:t>
      </w:r>
      <w:r w:rsidRPr="002435EF">
        <w:rPr>
          <w:sz w:val="14"/>
        </w:rPr>
        <w:t xml:space="preserve"> </w:t>
      </w:r>
      <w:r w:rsidRPr="00E84D00">
        <w:rPr>
          <w:rStyle w:val="Emphasis"/>
        </w:rPr>
        <w:t>unanimous voice vote</w:t>
      </w:r>
      <w:r w:rsidRPr="002435EF">
        <w:rPr>
          <w:sz w:val="14"/>
        </w:rPr>
        <w:t xml:space="preserve"> in early May, </w:t>
      </w:r>
      <w:r w:rsidRPr="00E84D00">
        <w:rPr>
          <w:rStyle w:val="StyleUnderline"/>
        </w:rPr>
        <w:t>the House</w:t>
      </w:r>
      <w:r w:rsidRPr="002435EF">
        <w:rPr>
          <w:sz w:val="14"/>
        </w:rPr>
        <w:t xml:space="preserve"> of Representatives </w:t>
      </w:r>
      <w:r w:rsidRPr="006A0BCA">
        <w:rPr>
          <w:rStyle w:val="StyleUnderline"/>
          <w:highlight w:val="cyan"/>
        </w:rPr>
        <w:t>passed the</w:t>
      </w:r>
      <w:r w:rsidRPr="006A0BCA">
        <w:rPr>
          <w:sz w:val="14"/>
          <w:highlight w:val="cyan"/>
        </w:rPr>
        <w:t xml:space="preserve"> </w:t>
      </w:r>
      <w:r w:rsidRPr="006A0BCA">
        <w:rPr>
          <w:rStyle w:val="Emphasis"/>
          <w:highlight w:val="cyan"/>
        </w:rPr>
        <w:t>T</w:t>
      </w:r>
      <w:r w:rsidRPr="002435EF">
        <w:rPr>
          <w:sz w:val="14"/>
        </w:rPr>
        <w:t xml:space="preserve">aiwan </w:t>
      </w:r>
      <w:r w:rsidRPr="006A0BCA">
        <w:rPr>
          <w:rStyle w:val="Emphasis"/>
          <w:highlight w:val="cyan"/>
        </w:rPr>
        <w:t>A</w:t>
      </w:r>
      <w:r w:rsidRPr="002435EF">
        <w:rPr>
          <w:sz w:val="14"/>
        </w:rPr>
        <w:t xml:space="preserve">ssurance </w:t>
      </w:r>
      <w:r w:rsidRPr="006A0BCA">
        <w:rPr>
          <w:rStyle w:val="Emphasis"/>
          <w:highlight w:val="cyan"/>
        </w:rPr>
        <w:t>A</w:t>
      </w:r>
      <w:r w:rsidRPr="002435EF">
        <w:rPr>
          <w:sz w:val="14"/>
        </w:rPr>
        <w:t xml:space="preserve">ct, </w:t>
      </w:r>
      <w:r w:rsidRPr="006A0BCA">
        <w:rPr>
          <w:rStyle w:val="StyleUnderline"/>
          <w:highlight w:val="cyan"/>
        </w:rPr>
        <w:t>which expresses</w:t>
      </w:r>
      <w:r w:rsidRPr="006A0BCA">
        <w:rPr>
          <w:sz w:val="14"/>
          <w:highlight w:val="cyan"/>
        </w:rPr>
        <w:t xml:space="preserve"> </w:t>
      </w:r>
      <w:r w:rsidRPr="006A0BCA">
        <w:rPr>
          <w:rStyle w:val="Emphasis"/>
          <w:highlight w:val="cyan"/>
        </w:rPr>
        <w:t>firm</w:t>
      </w:r>
      <w:r w:rsidRPr="00E84D00">
        <w:rPr>
          <w:rStyle w:val="Emphasis"/>
        </w:rPr>
        <w:t xml:space="preserve"> </w:t>
      </w:r>
      <w:r w:rsidRPr="006A0BCA">
        <w:rPr>
          <w:rStyle w:val="Emphasis"/>
          <w:highlight w:val="cyan"/>
        </w:rPr>
        <w:t>support</w:t>
      </w:r>
      <w:r w:rsidRPr="002435EF">
        <w:rPr>
          <w:sz w:val="14"/>
        </w:rPr>
        <w:t xml:space="preserve"> </w:t>
      </w:r>
      <w:r w:rsidRPr="00E84D00">
        <w:rPr>
          <w:rStyle w:val="StyleUnderline"/>
        </w:rPr>
        <w:t xml:space="preserve">for Taiwan </w:t>
      </w:r>
      <w:r w:rsidRPr="006A0BCA">
        <w:rPr>
          <w:rStyle w:val="StyleUnderline"/>
          <w:highlight w:val="cyan"/>
        </w:rPr>
        <w:t>while urging</w:t>
      </w:r>
      <w:r w:rsidRPr="00E84D00">
        <w:rPr>
          <w:rStyle w:val="StyleUnderline"/>
        </w:rPr>
        <w:t xml:space="preserve"> Taipei </w:t>
      </w:r>
      <w:r w:rsidRPr="00E84D00">
        <w:rPr>
          <w:rStyle w:val="Emphasis"/>
        </w:rPr>
        <w:t xml:space="preserve">to increase its own </w:t>
      </w:r>
      <w:r w:rsidRPr="006A0BCA">
        <w:rPr>
          <w:rStyle w:val="Emphasis"/>
          <w:highlight w:val="cyan"/>
        </w:rPr>
        <w:t>defense spending</w:t>
      </w:r>
      <w:r w:rsidRPr="00E84D00">
        <w:rPr>
          <w:rStyle w:val="Emphasis"/>
        </w:rPr>
        <w:t>.</w:t>
      </w:r>
      <w:r w:rsidRPr="002435EF">
        <w:rPr>
          <w:sz w:val="14"/>
        </w:rPr>
        <w:t xml:space="preserve"> </w:t>
      </w:r>
      <w:r w:rsidRPr="00E84D00">
        <w:rPr>
          <w:rStyle w:val="StyleUnderline"/>
        </w:rPr>
        <w:t xml:space="preserve">The </w:t>
      </w:r>
      <w:r w:rsidRPr="006A0BCA">
        <w:rPr>
          <w:rStyle w:val="StyleUnderline"/>
          <w:highlight w:val="cyan"/>
        </w:rPr>
        <w:t>legislation</w:t>
      </w:r>
      <w:r w:rsidRPr="002435EF">
        <w:rPr>
          <w:sz w:val="14"/>
        </w:rPr>
        <w:t xml:space="preserve"> also </w:t>
      </w:r>
      <w:r w:rsidRPr="006A0BCA">
        <w:rPr>
          <w:rStyle w:val="StyleUnderline"/>
          <w:highlight w:val="cyan"/>
        </w:rPr>
        <w:t>recommends</w:t>
      </w:r>
      <w:r w:rsidRPr="002435EF">
        <w:rPr>
          <w:sz w:val="14"/>
        </w:rPr>
        <w:t xml:space="preserve"> that </w:t>
      </w:r>
      <w:r w:rsidRPr="006A0BCA">
        <w:rPr>
          <w:rStyle w:val="StyleUnderline"/>
          <w:highlight w:val="cyan"/>
        </w:rPr>
        <w:t>Washington</w:t>
      </w:r>
      <w:r w:rsidRPr="002435EF">
        <w:rPr>
          <w:sz w:val="14"/>
        </w:rPr>
        <w:t xml:space="preserve"> </w:t>
      </w:r>
      <w:r w:rsidRPr="006A0BCA">
        <w:rPr>
          <w:rStyle w:val="Emphasis"/>
          <w:highlight w:val="cyan"/>
        </w:rPr>
        <w:t>continue</w:t>
      </w:r>
      <w:r w:rsidRPr="00E84D00">
        <w:rPr>
          <w:rStyle w:val="Emphasis"/>
        </w:rPr>
        <w:t xml:space="preserve"> “regular </w:t>
      </w:r>
      <w:r w:rsidRPr="006A0BCA">
        <w:rPr>
          <w:rStyle w:val="Emphasis"/>
          <w:highlight w:val="cyan"/>
        </w:rPr>
        <w:t>sales of defense articles”</w:t>
      </w:r>
      <w:r w:rsidRPr="002435EF">
        <w:rPr>
          <w:sz w:val="14"/>
        </w:rPr>
        <w:t xml:space="preserve"> to Taiwan </w:t>
      </w:r>
      <w:r w:rsidRPr="006A0BCA">
        <w:rPr>
          <w:rStyle w:val="StyleUnderline"/>
          <w:highlight w:val="cyan"/>
        </w:rPr>
        <w:t>and back Taipei</w:t>
      </w:r>
      <w:r w:rsidRPr="00E84D00">
        <w:rPr>
          <w:rStyle w:val="StyleUnderline"/>
        </w:rPr>
        <w:t xml:space="preserve">’s participation </w:t>
      </w:r>
      <w:r w:rsidRPr="006A0BCA">
        <w:rPr>
          <w:rStyle w:val="StyleUnderline"/>
          <w:highlight w:val="cyan"/>
        </w:rPr>
        <w:t>in</w:t>
      </w:r>
      <w:r w:rsidRPr="00E84D00">
        <w:rPr>
          <w:rStyle w:val="StyleUnderline"/>
        </w:rPr>
        <w:t xml:space="preserve"> international </w:t>
      </w:r>
      <w:r w:rsidRPr="006A0BCA">
        <w:rPr>
          <w:rStyle w:val="StyleUnderline"/>
          <w:highlight w:val="cyan"/>
        </w:rPr>
        <w:t>organizations</w:t>
      </w:r>
      <w:r w:rsidRPr="002435EF">
        <w:rPr>
          <w:sz w:val="14"/>
        </w:rPr>
        <w:t>—</w:t>
      </w:r>
      <w:r w:rsidRPr="00E84D00">
        <w:rPr>
          <w:rStyle w:val="StyleUnderline"/>
        </w:rPr>
        <w:t>something Beijing</w:t>
      </w:r>
      <w:r w:rsidRPr="002435EF">
        <w:rPr>
          <w:sz w:val="14"/>
        </w:rPr>
        <w:t xml:space="preserve"> emphatically </w:t>
      </w:r>
      <w:r w:rsidRPr="00E84D00">
        <w:rPr>
          <w:rStyle w:val="StyleUnderline"/>
        </w:rPr>
        <w:t>resists</w:t>
      </w:r>
      <w:r w:rsidRPr="002435EF">
        <w:rPr>
          <w:sz w:val="14"/>
        </w:rPr>
        <w:t>.</w:t>
      </w:r>
    </w:p>
    <w:p w14:paraId="0B0038AC" w14:textId="25A8E4C6" w:rsidR="00E84D00" w:rsidRPr="006B1FF5" w:rsidRDefault="00E84D00" w:rsidP="00E84D00">
      <w:pPr>
        <w:rPr>
          <w:sz w:val="14"/>
        </w:rPr>
      </w:pPr>
      <w:r w:rsidRPr="00E84D00">
        <w:rPr>
          <w:sz w:val="14"/>
        </w:rPr>
        <w:t xml:space="preserve">The </w:t>
      </w:r>
      <w:r w:rsidRPr="006A0BCA">
        <w:rPr>
          <w:rStyle w:val="StyleUnderline"/>
          <w:highlight w:val="cyan"/>
        </w:rPr>
        <w:t>Trump</w:t>
      </w:r>
      <w:r w:rsidRPr="00E84D00">
        <w:rPr>
          <w:sz w:val="14"/>
        </w:rPr>
        <w:t xml:space="preserve"> administration </w:t>
      </w:r>
      <w:r w:rsidRPr="006A0BCA">
        <w:rPr>
          <w:rStyle w:val="Emphasis"/>
          <w:highlight w:val="cyan"/>
        </w:rPr>
        <w:t>doesn’t</w:t>
      </w:r>
      <w:r w:rsidRPr="00E84D00">
        <w:rPr>
          <w:rStyle w:val="Emphasis"/>
        </w:rPr>
        <w:t xml:space="preserve"> seem to </w:t>
      </w:r>
      <w:r w:rsidRPr="006A0BCA">
        <w:rPr>
          <w:rStyle w:val="Emphasis"/>
          <w:highlight w:val="cyan"/>
        </w:rPr>
        <w:t>need</w:t>
      </w:r>
      <w:r w:rsidRPr="00E84D00">
        <w:rPr>
          <w:rStyle w:val="Emphasis"/>
        </w:rPr>
        <w:t xml:space="preserve"> much </w:t>
      </w:r>
      <w:r w:rsidRPr="006A0BCA">
        <w:rPr>
          <w:rStyle w:val="Emphasis"/>
          <w:highlight w:val="cyan"/>
        </w:rPr>
        <w:t>prodding</w:t>
      </w:r>
      <w:r w:rsidRPr="00E84D00">
        <w:rPr>
          <w:sz w:val="14"/>
        </w:rPr>
        <w:t xml:space="preserve">. U.S. </w:t>
      </w:r>
      <w:r w:rsidRPr="006A0BCA">
        <w:rPr>
          <w:rStyle w:val="StyleUnderline"/>
          <w:highlight w:val="cyan"/>
        </w:rPr>
        <w:t>warships</w:t>
      </w:r>
      <w:r w:rsidRPr="00E84D00">
        <w:rPr>
          <w:rStyle w:val="StyleUnderline"/>
        </w:rPr>
        <w:t xml:space="preserve"> have </w:t>
      </w:r>
      <w:r w:rsidRPr="006A0BCA">
        <w:rPr>
          <w:rStyle w:val="StyleUnderline"/>
          <w:highlight w:val="cyan"/>
        </w:rPr>
        <w:t>transited the</w:t>
      </w:r>
      <w:r w:rsidRPr="00E84D00">
        <w:rPr>
          <w:sz w:val="14"/>
        </w:rPr>
        <w:t xml:space="preserve"> Taiwan </w:t>
      </w:r>
      <w:r w:rsidRPr="006A0BCA">
        <w:rPr>
          <w:rStyle w:val="StyleUnderline"/>
          <w:highlight w:val="cyan"/>
        </w:rPr>
        <w:t>Strait</w:t>
      </w:r>
      <w:r w:rsidRPr="006A0BCA">
        <w:rPr>
          <w:sz w:val="14"/>
          <w:highlight w:val="cyan"/>
        </w:rPr>
        <w:t xml:space="preserve"> </w:t>
      </w:r>
      <w:r w:rsidRPr="006A0BCA">
        <w:rPr>
          <w:rStyle w:val="Emphasis"/>
          <w:highlight w:val="cyan"/>
        </w:rPr>
        <w:t>on several occasions</w:t>
      </w:r>
      <w:r w:rsidRPr="00E84D00">
        <w:rPr>
          <w:rStyle w:val="Emphasis"/>
        </w:rPr>
        <w:t xml:space="preserve"> </w:t>
      </w:r>
      <w:r w:rsidRPr="00E84D00">
        <w:rPr>
          <w:sz w:val="14"/>
        </w:rPr>
        <w:t xml:space="preserve">over the past year </w:t>
      </w:r>
      <w:r w:rsidRPr="00E84D00">
        <w:rPr>
          <w:rStyle w:val="StyleUnderline"/>
        </w:rPr>
        <w:t>to</w:t>
      </w:r>
      <w:r w:rsidRPr="00E84D00">
        <w:rPr>
          <w:sz w:val="14"/>
        </w:rPr>
        <w:t xml:space="preserve"> </w:t>
      </w:r>
      <w:r w:rsidRPr="00E84D00">
        <w:rPr>
          <w:rStyle w:val="Emphasis"/>
        </w:rPr>
        <w:t>demonstrate military support for Taipei</w:t>
      </w:r>
      <w:r w:rsidRPr="00E84D00">
        <w:rPr>
          <w:sz w:val="14"/>
        </w:rPr>
        <w:t xml:space="preserve">. At the Shangri-La Dialogue session, Acting Secretary of Defense Patrick </w:t>
      </w:r>
      <w:r w:rsidRPr="006A0BCA">
        <w:rPr>
          <w:rStyle w:val="StyleUnderline"/>
          <w:highlight w:val="cyan"/>
        </w:rPr>
        <w:t>Shanahan stated</w:t>
      </w:r>
      <w:r w:rsidRPr="00E84D00">
        <w:rPr>
          <w:sz w:val="14"/>
        </w:rPr>
        <w:t xml:space="preserve"> that </w:t>
      </w:r>
      <w:r w:rsidRPr="006A0BCA">
        <w:rPr>
          <w:rStyle w:val="StyleUnderline"/>
          <w:highlight w:val="cyan"/>
        </w:rPr>
        <w:t>the</w:t>
      </w:r>
      <w:r w:rsidRPr="006A0BCA">
        <w:rPr>
          <w:sz w:val="14"/>
          <w:highlight w:val="cyan"/>
        </w:rPr>
        <w:t xml:space="preserve"> </w:t>
      </w:r>
      <w:r w:rsidRPr="006A0BCA">
        <w:rPr>
          <w:rStyle w:val="Emphasis"/>
          <w:highlight w:val="cyan"/>
        </w:rPr>
        <w:t>U</w:t>
      </w:r>
      <w:r w:rsidRPr="00E84D00">
        <w:rPr>
          <w:sz w:val="14"/>
        </w:rPr>
        <w:t xml:space="preserve">nited </w:t>
      </w:r>
      <w:r w:rsidRPr="006A0BCA">
        <w:rPr>
          <w:rStyle w:val="Emphasis"/>
          <w:highlight w:val="cyan"/>
        </w:rPr>
        <w:t>S</w:t>
      </w:r>
      <w:r w:rsidRPr="00E84D00">
        <w:rPr>
          <w:sz w:val="14"/>
        </w:rPr>
        <w:t xml:space="preserve">tates </w:t>
      </w:r>
      <w:r w:rsidRPr="006A0BCA">
        <w:rPr>
          <w:rStyle w:val="Emphasis"/>
          <w:highlight w:val="cyan"/>
        </w:rPr>
        <w:t>would no longer “tiptoe around”</w:t>
      </w:r>
      <w:r w:rsidRPr="00E84D00">
        <w:rPr>
          <w:sz w:val="14"/>
        </w:rPr>
        <w:t xml:space="preserve"> destabilizing Chinese behavior regarding Taiwan or the South China Sea.</w:t>
      </w:r>
    </w:p>
    <w:p w14:paraId="1B58D06D" w14:textId="60520AD4" w:rsidR="00CB664C" w:rsidRDefault="00CB664C" w:rsidP="00CB664C">
      <w:pPr>
        <w:pStyle w:val="Heading2"/>
      </w:pPr>
      <w:r>
        <w:t>*** LINK</w:t>
      </w:r>
    </w:p>
    <w:p w14:paraId="7520EB8D" w14:textId="5F782C97" w:rsidR="0064149B" w:rsidRDefault="0064149B" w:rsidP="00CB664C">
      <w:pPr>
        <w:pStyle w:val="Heading3"/>
      </w:pPr>
      <w:r>
        <w:t>Link---Appeasement</w:t>
      </w:r>
    </w:p>
    <w:p w14:paraId="3E142FCB" w14:textId="77777777" w:rsidR="005734FF" w:rsidRDefault="005734FF" w:rsidP="005734FF">
      <w:pPr>
        <w:pStyle w:val="Heading4"/>
      </w:pPr>
      <w:r>
        <w:t>Lack of US arms sales allows Chinese military aggression and hurts Asian alliances</w:t>
      </w:r>
    </w:p>
    <w:p w14:paraId="277A4807" w14:textId="77777777" w:rsidR="005734FF" w:rsidRPr="00584A08" w:rsidRDefault="005734FF" w:rsidP="005734FF">
      <w:r>
        <w:rPr>
          <w:rStyle w:val="Style13ptBold"/>
        </w:rPr>
        <w:t xml:space="preserve">USTBC ’12 </w:t>
      </w:r>
      <w:r>
        <w:t xml:space="preserve">(The US - Taiwan Business Council, a non - profit, member - based organization dedicated to developing the trade and business relationship between the United States and Taiwan, and Project 2049 Institute, seeks to guide decision makers toward a more secure Asia by the century’s mid – point, 3-12, “Chinese Reactions to Taiwanese Arm Sales,” p. 6, </w:t>
      </w:r>
      <w:hyperlink r:id="rId99" w:history="1">
        <w:r w:rsidRPr="004843F4">
          <w:rPr>
            <w:rStyle w:val="Hyperlink"/>
          </w:rPr>
          <w:t>http://www.us-taiwan.org/reports/2012_chinese_reactions_to_taiwan_arms_sales.pdf</w:t>
        </w:r>
      </w:hyperlink>
      <w:r>
        <w:t>)</w:t>
      </w:r>
    </w:p>
    <w:p w14:paraId="192A00BF" w14:textId="77777777" w:rsidR="005734FF" w:rsidRDefault="005734FF" w:rsidP="005734FF">
      <w:pPr>
        <w:rPr>
          <w:sz w:val="14"/>
        </w:rPr>
      </w:pPr>
      <w:r w:rsidRPr="00584A08">
        <w:rPr>
          <w:sz w:val="16"/>
        </w:rPr>
        <w:t xml:space="preserve">For the U.S. , </w:t>
      </w:r>
      <w:r w:rsidRPr="006A0BCA">
        <w:rPr>
          <w:rStyle w:val="StyleUnderline"/>
          <w:highlight w:val="cyan"/>
        </w:rPr>
        <w:t>allowing China to influence</w:t>
      </w:r>
      <w:r w:rsidRPr="00584A08">
        <w:rPr>
          <w:rStyle w:val="StyleUnderline"/>
        </w:rPr>
        <w:t xml:space="preserve"> its decisions on </w:t>
      </w:r>
      <w:r w:rsidRPr="006A0BCA">
        <w:rPr>
          <w:rStyle w:val="StyleUnderline"/>
          <w:highlight w:val="cyan"/>
        </w:rPr>
        <w:t>Taiwan arms sales is a mistake</w:t>
      </w:r>
      <w:r w:rsidRPr="00584A08">
        <w:rPr>
          <w:sz w:val="16"/>
        </w:rPr>
        <w:t xml:space="preserve">. Beijing has been given ample opportunity to demonstrate its commitment to a peaceful approach by reducing its military posture opposite Taiwan, and has not taken that opportunity. </w:t>
      </w:r>
      <w:r w:rsidRPr="00584A08">
        <w:rPr>
          <w:rStyle w:val="StyleUnderline"/>
        </w:rPr>
        <w:t xml:space="preserve">The U.S. </w:t>
      </w:r>
      <w:r w:rsidRPr="006A0BCA">
        <w:rPr>
          <w:rStyle w:val="StyleUnderline"/>
          <w:highlight w:val="cyan"/>
        </w:rPr>
        <w:t>reluctance to approve new</w:t>
      </w:r>
      <w:r w:rsidRPr="00584A08">
        <w:rPr>
          <w:rStyle w:val="StyleUnderline"/>
        </w:rPr>
        <w:t xml:space="preserve"> arms </w:t>
      </w:r>
      <w:r w:rsidRPr="006A0BCA">
        <w:rPr>
          <w:rStyle w:val="StyleUnderline"/>
          <w:highlight w:val="cyan"/>
        </w:rPr>
        <w:t>sales</w:t>
      </w:r>
      <w:r w:rsidRPr="00584A08">
        <w:rPr>
          <w:rStyle w:val="StyleUnderline"/>
        </w:rPr>
        <w:t xml:space="preserve"> to Taiwan </w:t>
      </w:r>
      <w:r w:rsidRPr="006A0BCA">
        <w:rPr>
          <w:rStyle w:val="StyleUnderline"/>
          <w:highlight w:val="cyan"/>
        </w:rPr>
        <w:t>is only legitimizing China ’ s</w:t>
      </w:r>
      <w:r w:rsidRPr="00584A08">
        <w:rPr>
          <w:rStyle w:val="StyleUnderline"/>
        </w:rPr>
        <w:t xml:space="preserve"> reliance on military </w:t>
      </w:r>
      <w:r w:rsidRPr="006A0BCA">
        <w:rPr>
          <w:rStyle w:val="StyleUnderline"/>
          <w:highlight w:val="cyan"/>
        </w:rPr>
        <w:t>coercion</w:t>
      </w:r>
      <w:r w:rsidRPr="00584A08">
        <w:rPr>
          <w:rStyle w:val="StyleUnderline"/>
        </w:rPr>
        <w:t xml:space="preserve"> to resolve political differences</w:t>
      </w:r>
      <w:r w:rsidRPr="00584A08">
        <w:rPr>
          <w:sz w:val="16"/>
        </w:rPr>
        <w:t xml:space="preserve">. In addition, </w:t>
      </w:r>
      <w:r w:rsidRPr="006A0BCA">
        <w:rPr>
          <w:rStyle w:val="StyleUnderline"/>
          <w:highlight w:val="cyan"/>
        </w:rPr>
        <w:t>withholding</w:t>
      </w:r>
      <w:r w:rsidRPr="00584A08">
        <w:rPr>
          <w:rStyle w:val="StyleUnderline"/>
        </w:rPr>
        <w:t xml:space="preserve"> tangible U.S. </w:t>
      </w:r>
      <w:r w:rsidRPr="006A0BCA">
        <w:rPr>
          <w:rStyle w:val="StyleUnderline"/>
          <w:highlight w:val="cyan"/>
        </w:rPr>
        <w:t>support</w:t>
      </w:r>
      <w:r w:rsidRPr="00584A08">
        <w:rPr>
          <w:rStyle w:val="StyleUnderline"/>
        </w:rPr>
        <w:t xml:space="preserve"> for the democratically elected government in Taiwan </w:t>
      </w:r>
      <w:r w:rsidRPr="006A0BCA">
        <w:rPr>
          <w:rStyle w:val="StyleUnderline"/>
          <w:highlight w:val="cyan"/>
        </w:rPr>
        <w:t xml:space="preserve">sends a signal </w:t>
      </w:r>
      <w:r w:rsidRPr="006A0BCA">
        <w:rPr>
          <w:rStyle w:val="Emphasis"/>
          <w:highlight w:val="cyan"/>
        </w:rPr>
        <w:t>to other allies</w:t>
      </w:r>
      <w:r w:rsidRPr="00584A08">
        <w:rPr>
          <w:rStyle w:val="StyleUnderline"/>
        </w:rPr>
        <w:t xml:space="preserve"> in the region </w:t>
      </w:r>
      <w:r w:rsidRPr="006A0BCA">
        <w:rPr>
          <w:rStyle w:val="StyleUnderline"/>
          <w:highlight w:val="cyan"/>
        </w:rPr>
        <w:t>of</w:t>
      </w:r>
      <w:r w:rsidRPr="00584A08">
        <w:rPr>
          <w:rStyle w:val="StyleUnderline"/>
        </w:rPr>
        <w:t xml:space="preserve"> a </w:t>
      </w:r>
      <w:r w:rsidRPr="006A0BCA">
        <w:rPr>
          <w:rStyle w:val="StyleUnderline"/>
          <w:highlight w:val="cyan"/>
        </w:rPr>
        <w:t>diminished</w:t>
      </w:r>
      <w:r w:rsidRPr="00584A08">
        <w:rPr>
          <w:rStyle w:val="StyleUnderline"/>
        </w:rPr>
        <w:t xml:space="preserve"> U.S. </w:t>
      </w:r>
      <w:r w:rsidRPr="006A0BCA">
        <w:rPr>
          <w:rStyle w:val="StyleUnderline"/>
          <w:highlight w:val="cyan"/>
        </w:rPr>
        <w:t>commitment</w:t>
      </w:r>
      <w:r w:rsidRPr="00584A08">
        <w:rPr>
          <w:rStyle w:val="StyleUnderline"/>
        </w:rPr>
        <w:t xml:space="preserve"> in Asia</w:t>
      </w:r>
    </w:p>
    <w:p w14:paraId="21CB7A50" w14:textId="12C6F13A" w:rsidR="001B566F" w:rsidRDefault="001B566F" w:rsidP="00CB664C">
      <w:pPr>
        <w:pStyle w:val="Heading3"/>
      </w:pPr>
      <w:r>
        <w:t>Link---Arms Sales</w:t>
      </w:r>
    </w:p>
    <w:p w14:paraId="2BD07065" w14:textId="77777777" w:rsidR="00F94ADB" w:rsidRDefault="00F94ADB" w:rsidP="00F94ADB">
      <w:pPr>
        <w:pStyle w:val="Heading4"/>
      </w:pPr>
      <w:r>
        <w:t xml:space="preserve">Arms sales are vital to </w:t>
      </w:r>
      <w:r w:rsidRPr="00943E50">
        <w:rPr>
          <w:u w:val="single"/>
        </w:rPr>
        <w:t>deter</w:t>
      </w:r>
      <w:r>
        <w:t xml:space="preserve"> a Chinese attack. </w:t>
      </w:r>
    </w:p>
    <w:p w14:paraId="7674AA48" w14:textId="700802EF" w:rsidR="00F94ADB" w:rsidRDefault="00F94ADB" w:rsidP="00F94ADB">
      <w:r w:rsidRPr="00363B0C">
        <w:rPr>
          <w:rStyle w:val="Style13ptBold"/>
        </w:rPr>
        <w:t>Bandow 1</w:t>
      </w:r>
      <w:r>
        <w:rPr>
          <w:rStyle w:val="Style13ptBold"/>
        </w:rPr>
        <w:t>5</w:t>
      </w:r>
      <w:r>
        <w:t xml:space="preserve"> — Doug Bandow, Senior Fellow at the Cato Institute, former Special A</w:t>
      </w:r>
      <w:r w:rsidRPr="00522E11">
        <w:t>ssistant to President Ronald Reagan</w:t>
      </w:r>
      <w:r>
        <w:t>, holds a J.D. from Stanford University,</w:t>
      </w:r>
      <w:r w:rsidRPr="00522E11">
        <w:t xml:space="preserve"> </w:t>
      </w:r>
      <w:r>
        <w:t>2015 (“</w:t>
      </w:r>
      <w:r w:rsidRPr="00874DC8">
        <w:t>Arm Taiwan</w:t>
      </w:r>
      <w:r>
        <w:t xml:space="preserve">, America. But Don’t Defend It.,” </w:t>
      </w:r>
      <w:r>
        <w:rPr>
          <w:i/>
        </w:rPr>
        <w:t>The National Interest</w:t>
      </w:r>
      <w:r>
        <w:t>, December 21</w:t>
      </w:r>
      <w:r w:rsidRPr="00874DC8">
        <w:rPr>
          <w:vertAlign w:val="superscript"/>
        </w:rPr>
        <w:t>st</w:t>
      </w:r>
      <w:r>
        <w:t xml:space="preserve">, Available Online at </w:t>
      </w:r>
      <w:r w:rsidRPr="00874DC8">
        <w:t>http://nationalinterest.org/blog/the-skeptics/arm-taiwan-america-dont-defend-it-14695?page=show</w:t>
      </w:r>
      <w:r>
        <w:t>, Accessed 10-27-2016)</w:t>
      </w:r>
    </w:p>
    <w:p w14:paraId="7E65743F" w14:textId="77777777" w:rsidR="00F94ADB" w:rsidRDefault="00F94ADB" w:rsidP="00F94ADB"/>
    <w:p w14:paraId="74B572F4" w14:textId="77777777" w:rsidR="00F94ADB" w:rsidRDefault="00F94ADB" w:rsidP="00F94ADB">
      <w:r w:rsidRPr="006A0BCA">
        <w:rPr>
          <w:rStyle w:val="StyleUnderline"/>
          <w:highlight w:val="cyan"/>
        </w:rPr>
        <w:t>Enabling Taiwan to defend itself is the best way</w:t>
      </w:r>
      <w:r w:rsidRPr="002D76DE">
        <w:rPr>
          <w:rStyle w:val="StyleUnderline"/>
        </w:rPr>
        <w:t xml:space="preserve"> out of this conundrum</w:t>
      </w:r>
      <w:r>
        <w:t xml:space="preserve">. So long as the residents of Zhongnanhai value prosperity and stability, they have reason to avoid costly conflict. </w:t>
      </w:r>
      <w:r w:rsidRPr="002D76DE">
        <w:rPr>
          <w:rStyle w:val="StyleUnderline"/>
        </w:rPr>
        <w:t>No arms sales would enable Taipei to defeat a determined PRC in war. The former’s objective</w:t>
      </w:r>
      <w:r>
        <w:t xml:space="preserve">, however, </w:t>
      </w:r>
      <w:r w:rsidRPr="002D76DE">
        <w:rPr>
          <w:rStyle w:val="StyleUnderline"/>
        </w:rPr>
        <w:t>should be deterrence, not victory</w:t>
      </w:r>
      <w:r>
        <w:t>. “</w:t>
      </w:r>
      <w:r w:rsidRPr="006A0BCA">
        <w:rPr>
          <w:rStyle w:val="StyleUnderline"/>
          <w:highlight w:val="cyan"/>
        </w:rPr>
        <w:t>The idea is to complicate China’s scenarios, to make them pause, to get them to think twice before they attack</w:t>
      </w:r>
      <w:r>
        <w:t xml:space="preserve">,” </w:t>
      </w:r>
      <w:r w:rsidRPr="002D76DE">
        <w:rPr>
          <w:rStyle w:val="StyleUnderline"/>
        </w:rPr>
        <w:t>explained</w:t>
      </w:r>
      <w:r>
        <w:t xml:space="preserve"> Rupert </w:t>
      </w:r>
      <w:r w:rsidRPr="002D76DE">
        <w:rPr>
          <w:rStyle w:val="StyleUnderline"/>
        </w:rPr>
        <w:t xml:space="preserve">Hammond-Chambers, president of the U.S.-Taiwan Business Council. </w:t>
      </w:r>
      <w:r w:rsidRPr="006A0BCA">
        <w:rPr>
          <w:rStyle w:val="StyleUnderline"/>
          <w:highlight w:val="cyan"/>
        </w:rPr>
        <w:t>The higher the price</w:t>
      </w:r>
      <w:r w:rsidRPr="002D76DE">
        <w:rPr>
          <w:rStyle w:val="StyleUnderline"/>
        </w:rPr>
        <w:t xml:space="preserve"> any PRC government would pay for attempting to coerce Taipei, </w:t>
      </w:r>
      <w:r w:rsidRPr="006A0BCA">
        <w:rPr>
          <w:rStyle w:val="StyleUnderline"/>
          <w:highlight w:val="cyan"/>
        </w:rPr>
        <w:t>the less likely it would try</w:t>
      </w:r>
      <w:r w:rsidRPr="002D76DE">
        <w:rPr>
          <w:rStyle w:val="StyleUnderline"/>
        </w:rPr>
        <w:t xml:space="preserve"> to do so. Continued patience would remain good sense</w:t>
      </w:r>
      <w:r>
        <w:t>.</w:t>
      </w:r>
    </w:p>
    <w:p w14:paraId="38CB3E6F" w14:textId="26D3753B" w:rsidR="0052646A" w:rsidRPr="0052646A" w:rsidRDefault="001B566F" w:rsidP="0052646A">
      <w:pPr>
        <w:pStyle w:val="Heading4"/>
        <w:rPr>
          <w:u w:val="single"/>
        </w:rPr>
      </w:pPr>
      <w:r>
        <w:t>Ending arm sales legitimizes Chinese military aggression</w:t>
      </w:r>
      <w:r w:rsidR="0052646A">
        <w:t xml:space="preserve"> – DA’s </w:t>
      </w:r>
      <w:r w:rsidR="0052646A">
        <w:rPr>
          <w:u w:val="single"/>
        </w:rPr>
        <w:t>link alone turns</w:t>
      </w:r>
      <w:r w:rsidR="00620B68">
        <w:rPr>
          <w:u w:val="single"/>
        </w:rPr>
        <w:t xml:space="preserve"> US/China</w:t>
      </w:r>
      <w:r w:rsidR="0052646A">
        <w:rPr>
          <w:u w:val="single"/>
        </w:rPr>
        <w:t xml:space="preserve"> relations</w:t>
      </w:r>
    </w:p>
    <w:p w14:paraId="5EBC1BCD" w14:textId="5B668722" w:rsidR="001B566F" w:rsidRDefault="001B566F" w:rsidP="001B566F">
      <w:r>
        <w:rPr>
          <w:rStyle w:val="Style13ptBold"/>
        </w:rPr>
        <w:t xml:space="preserve">USTBC ’12 </w:t>
      </w:r>
      <w:r>
        <w:t xml:space="preserve">(The US - Taiwan Business Council, a non - profit, member - based organization dedicated to developing the trade and business relationship between the United States and Taiwan, and Project 2049 Institute, seeks to guide decision makers toward a more secure Asia by the century’s mid – point, 3-12, “Chinese Reactions to Taiwanese Arm Sales,” p. 2, </w:t>
      </w:r>
      <w:hyperlink r:id="rId100" w:history="1">
        <w:r w:rsidRPr="004843F4">
          <w:rPr>
            <w:rStyle w:val="Hyperlink"/>
          </w:rPr>
          <w:t>http://www.us-taiwan.org/reports/2012_chinese_reactions_to_taiwan_arms_sales.pdf</w:t>
        </w:r>
      </w:hyperlink>
      <w:r>
        <w:t>)</w:t>
      </w:r>
    </w:p>
    <w:p w14:paraId="075B13D3" w14:textId="77777777" w:rsidR="001B566F" w:rsidRDefault="001B566F" w:rsidP="001B566F"/>
    <w:p w14:paraId="71837684" w14:textId="77777777" w:rsidR="001B566F" w:rsidRDefault="001B566F" w:rsidP="001B566F">
      <w:pPr>
        <w:rPr>
          <w:sz w:val="16"/>
        </w:rPr>
      </w:pPr>
      <w:r w:rsidRPr="001B70EA">
        <w:rPr>
          <w:sz w:val="16"/>
        </w:rPr>
        <w:t xml:space="preserve">Over the past five years, senior members of both the George W. Bush and Barack Obama administrations have exercised extreme caution when evaluating Taiwan ’ s requests for defense articles and services. These policymakers may believe that China ’ s cooperation on a range of global issues – and/or the ongoing progress in cross - Strait relations, such as the Economic Cooperation Framework Agreement (EFCA) – warrants withholding release of any new or significant military equipment to Taiwan. These U.S. policymakers may also be hoping for a substantive draw - down of China ’ s military posture opposite Taiwan, and may believe that they are providing sufficient time for such a move to take place. </w:t>
      </w:r>
      <w:r w:rsidRPr="001B70EA">
        <w:rPr>
          <w:rStyle w:val="StyleUnderline"/>
        </w:rPr>
        <w:t>Beijing should be rewarded for cooperation with the U.S.</w:t>
      </w:r>
      <w:r w:rsidRPr="001B70EA">
        <w:rPr>
          <w:sz w:val="16"/>
        </w:rPr>
        <w:t xml:space="preserve"> on non - proliferation issues, global economic security, climate change, and other issues. However, </w:t>
      </w:r>
      <w:r w:rsidRPr="001B70EA">
        <w:rPr>
          <w:rStyle w:val="StyleUnderline"/>
        </w:rPr>
        <w:t>such rewards should not include U.S. abandonment of our security commitments to Taiwan</w:t>
      </w:r>
      <w:r w:rsidRPr="001B70EA">
        <w:rPr>
          <w:sz w:val="16"/>
        </w:rPr>
        <w:t xml:space="preserve">. Potential PRC reactions to U.S. arms sales to Taiwan may warrant some caution, and </w:t>
      </w:r>
      <w:r w:rsidRPr="006A0BCA">
        <w:rPr>
          <w:rStyle w:val="StyleUnderline"/>
          <w:highlight w:val="cyan"/>
        </w:rPr>
        <w:t>Washington has to expect</w:t>
      </w:r>
      <w:r w:rsidRPr="001B70EA">
        <w:rPr>
          <w:rStyle w:val="StyleUnderline"/>
        </w:rPr>
        <w:t xml:space="preserve"> some manner of </w:t>
      </w:r>
      <w:r w:rsidRPr="006A0BCA">
        <w:rPr>
          <w:rStyle w:val="StyleUnderline"/>
          <w:highlight w:val="cyan"/>
        </w:rPr>
        <w:t>chastisement by Beijing when the U.S. provides Taiwan</w:t>
      </w:r>
      <w:r w:rsidRPr="001B70EA">
        <w:rPr>
          <w:rStyle w:val="StyleUnderline"/>
        </w:rPr>
        <w:t xml:space="preserve"> with significant </w:t>
      </w:r>
      <w:r w:rsidRPr="006A0BCA">
        <w:rPr>
          <w:rStyle w:val="StyleUnderline"/>
          <w:highlight w:val="cyan"/>
        </w:rPr>
        <w:t>security assistance</w:t>
      </w:r>
      <w:r w:rsidRPr="001B70EA">
        <w:rPr>
          <w:sz w:val="16"/>
        </w:rPr>
        <w:t xml:space="preserve">. Nevertheless, </w:t>
      </w:r>
      <w:r w:rsidRPr="006A0BCA">
        <w:rPr>
          <w:rStyle w:val="StyleUnderline"/>
          <w:highlight w:val="cyan"/>
        </w:rPr>
        <w:t>China should</w:t>
      </w:r>
      <w:r w:rsidRPr="001B70EA">
        <w:rPr>
          <w:rStyle w:val="StyleUnderline"/>
        </w:rPr>
        <w:t xml:space="preserve"> also </w:t>
      </w:r>
      <w:r w:rsidRPr="006A0BCA">
        <w:rPr>
          <w:rStyle w:val="StyleUnderline"/>
          <w:highlight w:val="cyan"/>
        </w:rPr>
        <w:t>expect</w:t>
      </w:r>
      <w:r w:rsidRPr="001B70EA">
        <w:rPr>
          <w:rStyle w:val="StyleUnderline"/>
        </w:rPr>
        <w:t xml:space="preserve"> that </w:t>
      </w:r>
      <w:r w:rsidRPr="006A0BCA">
        <w:rPr>
          <w:rStyle w:val="StyleUnderline"/>
          <w:highlight w:val="cyan"/>
        </w:rPr>
        <w:t>its</w:t>
      </w:r>
      <w:r w:rsidRPr="001B70EA">
        <w:rPr>
          <w:rStyle w:val="StyleUnderline"/>
        </w:rPr>
        <w:t xml:space="preserve"> continued reliance on military instruments of </w:t>
      </w:r>
      <w:r w:rsidRPr="006A0BCA">
        <w:rPr>
          <w:rStyle w:val="StyleUnderline"/>
          <w:highlight w:val="cyan"/>
        </w:rPr>
        <w:t>coercion to resolve political differences will come at a cost. Sound</w:t>
      </w:r>
      <w:r w:rsidRPr="001B70EA">
        <w:rPr>
          <w:rStyle w:val="StyleUnderline"/>
        </w:rPr>
        <w:t xml:space="preserve"> U.S. - China relations </w:t>
      </w:r>
      <w:r w:rsidRPr="006A0BCA">
        <w:rPr>
          <w:rStyle w:val="StyleUnderline"/>
          <w:highlight w:val="cyan"/>
        </w:rPr>
        <w:t>rest upon the assumption</w:t>
      </w:r>
      <w:r w:rsidRPr="001B70EA">
        <w:rPr>
          <w:rStyle w:val="StyleUnderline"/>
        </w:rPr>
        <w:t xml:space="preserve"> that </w:t>
      </w:r>
      <w:r w:rsidRPr="006A0BCA">
        <w:rPr>
          <w:rStyle w:val="StyleUnderline"/>
          <w:highlight w:val="cyan"/>
        </w:rPr>
        <w:t>Beijing will adopt peaceful means to resolve</w:t>
      </w:r>
      <w:r w:rsidRPr="001B70EA">
        <w:rPr>
          <w:rStyle w:val="StyleUnderline"/>
        </w:rPr>
        <w:t xml:space="preserve"> differences with </w:t>
      </w:r>
      <w:r w:rsidRPr="006A0BCA">
        <w:rPr>
          <w:rStyle w:val="StyleUnderline"/>
          <w:highlight w:val="cyan"/>
        </w:rPr>
        <w:t>Taiwan</w:t>
      </w:r>
      <w:r w:rsidRPr="001B70EA">
        <w:rPr>
          <w:rStyle w:val="StyleUnderline"/>
        </w:rPr>
        <w:t>. A</w:t>
      </w:r>
      <w:r w:rsidRPr="001B70EA">
        <w:rPr>
          <w:sz w:val="16"/>
        </w:rPr>
        <w:t xml:space="preserve"> de facto </w:t>
      </w:r>
      <w:r w:rsidRPr="006A0BCA">
        <w:rPr>
          <w:rStyle w:val="Emphasis"/>
          <w:highlight w:val="cyan"/>
        </w:rPr>
        <w:t>freeze on</w:t>
      </w:r>
      <w:r w:rsidRPr="001B70EA">
        <w:rPr>
          <w:rStyle w:val="Emphasis"/>
        </w:rPr>
        <w:t xml:space="preserve"> U.S. </w:t>
      </w:r>
      <w:r w:rsidRPr="006A0BCA">
        <w:rPr>
          <w:rStyle w:val="Emphasis"/>
          <w:highlight w:val="cyan"/>
        </w:rPr>
        <w:t>arms sales to Taiwan</w:t>
      </w:r>
      <w:r w:rsidRPr="001B70EA">
        <w:rPr>
          <w:rStyle w:val="StyleUnderline"/>
        </w:rPr>
        <w:t xml:space="preserve">, imposed </w:t>
      </w:r>
      <w:r w:rsidRPr="006A0BCA">
        <w:rPr>
          <w:rStyle w:val="StyleUnderline"/>
          <w:highlight w:val="cyan"/>
        </w:rPr>
        <w:t>while the PRC continues to expand</w:t>
      </w:r>
      <w:r w:rsidRPr="001B70EA">
        <w:rPr>
          <w:rStyle w:val="StyleUnderline"/>
        </w:rPr>
        <w:t xml:space="preserve"> its military capabilities opposite Taiwan, </w:t>
      </w:r>
      <w:r w:rsidRPr="006A0BCA">
        <w:rPr>
          <w:rStyle w:val="Emphasis"/>
          <w:highlight w:val="cyan"/>
        </w:rPr>
        <w:t>legitimizes</w:t>
      </w:r>
      <w:r w:rsidRPr="001B70EA">
        <w:rPr>
          <w:rStyle w:val="Emphasis"/>
        </w:rPr>
        <w:t xml:space="preserve"> military </w:t>
      </w:r>
      <w:r w:rsidRPr="006A0BCA">
        <w:rPr>
          <w:rStyle w:val="Emphasis"/>
          <w:highlight w:val="cyan"/>
        </w:rPr>
        <w:t>coercion</w:t>
      </w:r>
      <w:r w:rsidRPr="001B70EA">
        <w:rPr>
          <w:rStyle w:val="Emphasis"/>
        </w:rPr>
        <w:t xml:space="preserve"> as a valid tactic</w:t>
      </w:r>
      <w:r w:rsidRPr="001B70EA">
        <w:rPr>
          <w:rStyle w:val="StyleUnderline"/>
        </w:rPr>
        <w:t xml:space="preserve"> for China</w:t>
      </w:r>
      <w:r w:rsidRPr="001B70EA">
        <w:rPr>
          <w:sz w:val="16"/>
        </w:rPr>
        <w:t>.</w:t>
      </w:r>
    </w:p>
    <w:p w14:paraId="686B037F" w14:textId="2FEC92E0" w:rsidR="00CB664C" w:rsidRDefault="00CB664C" w:rsidP="00CB664C">
      <w:pPr>
        <w:pStyle w:val="Heading3"/>
      </w:pPr>
      <w:r>
        <w:t>Link---Capabilities---Jets</w:t>
      </w:r>
    </w:p>
    <w:p w14:paraId="6CABDE55" w14:textId="01227D05" w:rsidR="00B3410A" w:rsidRPr="00E85FE3" w:rsidRDefault="00B3410A" w:rsidP="00B3410A">
      <w:pPr>
        <w:pStyle w:val="Heading4"/>
        <w:rPr>
          <w:u w:val="single"/>
        </w:rPr>
      </w:pPr>
      <w:r w:rsidRPr="00B3410A">
        <w:rPr>
          <w:u w:val="single"/>
        </w:rPr>
        <w:t>Jets key</w:t>
      </w:r>
      <w:r>
        <w:t xml:space="preserve"> to deterrence – aff’s </w:t>
      </w:r>
      <w:r w:rsidRPr="00B3410A">
        <w:rPr>
          <w:u w:val="single"/>
        </w:rPr>
        <w:t>porcupine strategy fails</w:t>
      </w:r>
      <w:r w:rsidR="00E85FE3">
        <w:t xml:space="preserve"> and is </w:t>
      </w:r>
      <w:r w:rsidR="00E85FE3">
        <w:rPr>
          <w:u w:val="single"/>
        </w:rPr>
        <w:t>more escalatory</w:t>
      </w:r>
    </w:p>
    <w:p w14:paraId="3BEC780F" w14:textId="748D4A7C" w:rsidR="00CB664C" w:rsidRDefault="004F2DF7" w:rsidP="00CB664C">
      <w:r>
        <w:rPr>
          <w:rStyle w:val="Style13ptBold"/>
        </w:rPr>
        <w:t xml:space="preserve">Mazza 19 </w:t>
      </w:r>
      <w:r w:rsidRPr="004F2DF7">
        <w:t xml:space="preserve">---- Michael, visiting fellow at the American Enterprise Institute, M.A. in international relations (Johns Hopkins School of Advanced and International Studies), B.A. in history (Cornell University), studied Chinese language (Tsinghua University in Beijing), “Assessing the Utility of New Fighter Aircraft for Taiwan’s Defense Needs,” AEI, 3/13, </w:t>
      </w:r>
      <w:hyperlink r:id="rId101" w:history="1">
        <w:r w:rsidR="00E85FE3" w:rsidRPr="0058490F">
          <w:rPr>
            <w:rStyle w:val="Hyperlink"/>
          </w:rPr>
          <w:t>http://www.aei.org/publication/assessing-the-utility-of-new-fighter-aircraft-for-taiwans-defense-needs/</w:t>
        </w:r>
      </w:hyperlink>
    </w:p>
    <w:p w14:paraId="39789819" w14:textId="6B6F5AB3" w:rsidR="00E85FE3" w:rsidRDefault="00E85FE3" w:rsidP="00CB664C"/>
    <w:p w14:paraId="6C48DE4D" w14:textId="6BCAA925" w:rsidR="00E85FE3" w:rsidRPr="00E85FE3" w:rsidRDefault="00E85FE3" w:rsidP="00CB664C">
      <w:pPr>
        <w:rPr>
          <w:sz w:val="14"/>
        </w:rPr>
      </w:pPr>
      <w:r w:rsidRPr="00E85FE3">
        <w:rPr>
          <w:sz w:val="14"/>
        </w:rPr>
        <w:t xml:space="preserve">Apple Daily broke the news last week that </w:t>
      </w:r>
      <w:r w:rsidRPr="00E85FE3">
        <w:rPr>
          <w:rStyle w:val="StyleUnderline"/>
        </w:rPr>
        <w:t>Taiwan’s</w:t>
      </w:r>
      <w:r w:rsidRPr="00E85FE3">
        <w:rPr>
          <w:sz w:val="14"/>
        </w:rPr>
        <w:t xml:space="preserve"> Ministry of National Defense (</w:t>
      </w:r>
      <w:r w:rsidRPr="00E85FE3">
        <w:rPr>
          <w:rStyle w:val="StyleUnderline"/>
        </w:rPr>
        <w:t>MND</w:t>
      </w:r>
      <w:r w:rsidRPr="00E85FE3">
        <w:rPr>
          <w:sz w:val="14"/>
        </w:rPr>
        <w:t xml:space="preserve">) has </w:t>
      </w:r>
      <w:r w:rsidRPr="00E85FE3">
        <w:rPr>
          <w:rStyle w:val="StyleUnderline"/>
        </w:rPr>
        <w:t>submitted a formal letter of request (LOR) to the</w:t>
      </w:r>
      <w:r w:rsidRPr="00E85FE3">
        <w:rPr>
          <w:sz w:val="14"/>
        </w:rPr>
        <w:t xml:space="preserve"> </w:t>
      </w:r>
      <w:r w:rsidRPr="00E85FE3">
        <w:rPr>
          <w:rStyle w:val="Emphasis"/>
        </w:rPr>
        <w:t>U</w:t>
      </w:r>
      <w:r w:rsidRPr="00E85FE3">
        <w:rPr>
          <w:sz w:val="14"/>
        </w:rPr>
        <w:t xml:space="preserve">nited </w:t>
      </w:r>
      <w:r w:rsidRPr="00E85FE3">
        <w:rPr>
          <w:rStyle w:val="Emphasis"/>
        </w:rPr>
        <w:t>S</w:t>
      </w:r>
      <w:r w:rsidRPr="00E85FE3">
        <w:rPr>
          <w:sz w:val="14"/>
        </w:rPr>
        <w:t xml:space="preserve">tates </w:t>
      </w:r>
      <w:r w:rsidRPr="00E85FE3">
        <w:rPr>
          <w:rStyle w:val="StyleUnderline"/>
        </w:rPr>
        <w:t>for new fighter jets</w:t>
      </w:r>
      <w:r w:rsidRPr="00E85FE3">
        <w:rPr>
          <w:sz w:val="14"/>
        </w:rPr>
        <w:t>. Although Apple Daily reported that the request was specifically for 66 new F-16Vs, MND denied that. According to the head of Air Force Command’s Planning Division, “</w:t>
      </w:r>
      <w:r w:rsidRPr="00E85FE3">
        <w:rPr>
          <w:rStyle w:val="StyleUnderline"/>
        </w:rPr>
        <w:t>The F-15, F-18, F-16, and even</w:t>
      </w:r>
      <w:r w:rsidRPr="00E85FE3">
        <w:rPr>
          <w:sz w:val="14"/>
        </w:rPr>
        <w:t xml:space="preserve"> the </w:t>
      </w:r>
      <w:r w:rsidRPr="00E85FE3">
        <w:rPr>
          <w:rStyle w:val="StyleUnderline"/>
        </w:rPr>
        <w:t>F-35, are</w:t>
      </w:r>
      <w:r w:rsidRPr="00E85FE3">
        <w:rPr>
          <w:sz w:val="14"/>
        </w:rPr>
        <w:t xml:space="preserve"> all </w:t>
      </w:r>
      <w:r w:rsidRPr="00E85FE3">
        <w:rPr>
          <w:rStyle w:val="StyleUnderline"/>
        </w:rPr>
        <w:t xml:space="preserve">among our options, as long as the </w:t>
      </w:r>
      <w:r w:rsidRPr="006A0BCA">
        <w:rPr>
          <w:rStyle w:val="StyleUnderline"/>
          <w:highlight w:val="cyan"/>
        </w:rPr>
        <w:t xml:space="preserve">jets </w:t>
      </w:r>
      <w:r w:rsidRPr="006A0BCA">
        <w:rPr>
          <w:rStyle w:val="Emphasis"/>
          <w:highlight w:val="cyan"/>
        </w:rPr>
        <w:t>help</w:t>
      </w:r>
      <w:r w:rsidRPr="00E85FE3">
        <w:rPr>
          <w:rStyle w:val="Emphasis"/>
        </w:rPr>
        <w:t xml:space="preserve"> to </w:t>
      </w:r>
      <w:r w:rsidRPr="006A0BCA">
        <w:rPr>
          <w:rStyle w:val="Emphasis"/>
          <w:highlight w:val="cyan"/>
        </w:rPr>
        <w:t>strengthen</w:t>
      </w:r>
      <w:r w:rsidRPr="00E85FE3">
        <w:rPr>
          <w:rStyle w:val="Emphasis"/>
        </w:rPr>
        <w:t xml:space="preserve"> our </w:t>
      </w:r>
      <w:r w:rsidRPr="006A0BCA">
        <w:rPr>
          <w:rStyle w:val="Emphasis"/>
          <w:highlight w:val="cyan"/>
        </w:rPr>
        <w:t>air defense capabilities</w:t>
      </w:r>
      <w:r w:rsidRPr="00E85FE3">
        <w:rPr>
          <w:rStyle w:val="Emphasis"/>
        </w:rPr>
        <w:t>.</w:t>
      </w:r>
      <w:r w:rsidRPr="00E85FE3">
        <w:rPr>
          <w:sz w:val="14"/>
        </w:rPr>
        <w:t xml:space="preserve"> […] We are still awaiting a US response on what kind of aircraft it is willing to sell us before we evaluate if that model fits our needs and if we can afford it before making a final decision.”</w:t>
      </w:r>
    </w:p>
    <w:p w14:paraId="4C76F560" w14:textId="77777777" w:rsidR="00E85FE3" w:rsidRPr="00E85FE3" w:rsidRDefault="00E85FE3" w:rsidP="00CB664C">
      <w:pPr>
        <w:rPr>
          <w:sz w:val="14"/>
        </w:rPr>
      </w:pPr>
      <w:r w:rsidRPr="00E85FE3">
        <w:rPr>
          <w:rStyle w:val="StyleUnderline"/>
        </w:rPr>
        <w:t>MND has long had a stated requirement for</w:t>
      </w:r>
      <w:r w:rsidRPr="00E85FE3">
        <w:rPr>
          <w:sz w:val="14"/>
        </w:rPr>
        <w:t xml:space="preserve"> </w:t>
      </w:r>
      <w:r w:rsidRPr="00E85FE3">
        <w:rPr>
          <w:rStyle w:val="Emphasis"/>
        </w:rPr>
        <w:t>new, modern</w:t>
      </w:r>
      <w:r w:rsidRPr="00E85FE3">
        <w:rPr>
          <w:sz w:val="14"/>
        </w:rPr>
        <w:t xml:space="preserve"> </w:t>
      </w:r>
      <w:r w:rsidRPr="00E85FE3">
        <w:rPr>
          <w:rStyle w:val="StyleUnderline"/>
        </w:rPr>
        <w:t>fighter aircraft and</w:t>
      </w:r>
      <w:r w:rsidRPr="00E85FE3">
        <w:rPr>
          <w:sz w:val="14"/>
        </w:rPr>
        <w:t xml:space="preserve"> </w:t>
      </w:r>
      <w:r w:rsidRPr="00E85FE3">
        <w:rPr>
          <w:rStyle w:val="Emphasis"/>
        </w:rPr>
        <w:t>has been seeking to purchase them</w:t>
      </w:r>
      <w:r w:rsidRPr="00E85FE3">
        <w:rPr>
          <w:sz w:val="14"/>
        </w:rPr>
        <w:t xml:space="preserve"> </w:t>
      </w:r>
      <w:r w:rsidRPr="00E85FE3">
        <w:rPr>
          <w:rStyle w:val="StyleUnderline"/>
        </w:rPr>
        <w:t>from the</w:t>
      </w:r>
      <w:r w:rsidRPr="00E85FE3">
        <w:rPr>
          <w:sz w:val="14"/>
        </w:rPr>
        <w:t xml:space="preserve"> </w:t>
      </w:r>
      <w:r w:rsidRPr="00E85FE3">
        <w:rPr>
          <w:rStyle w:val="Emphasis"/>
        </w:rPr>
        <w:t>U</w:t>
      </w:r>
      <w:r w:rsidRPr="00E85FE3">
        <w:rPr>
          <w:sz w:val="14"/>
        </w:rPr>
        <w:t xml:space="preserve">nited </w:t>
      </w:r>
      <w:r w:rsidRPr="00E85FE3">
        <w:rPr>
          <w:rStyle w:val="Emphasis"/>
        </w:rPr>
        <w:t>S</w:t>
      </w:r>
      <w:r w:rsidRPr="00E85FE3">
        <w:rPr>
          <w:sz w:val="14"/>
        </w:rPr>
        <w:t xml:space="preserve">tates </w:t>
      </w:r>
      <w:r w:rsidRPr="00E85FE3">
        <w:rPr>
          <w:rStyle w:val="StyleUnderline"/>
        </w:rPr>
        <w:t>since</w:t>
      </w:r>
      <w:r w:rsidRPr="00E85FE3">
        <w:rPr>
          <w:sz w:val="14"/>
        </w:rPr>
        <w:t xml:space="preserve"> President George </w:t>
      </w:r>
      <w:r w:rsidRPr="00E85FE3">
        <w:rPr>
          <w:rStyle w:val="StyleUnderline"/>
        </w:rPr>
        <w:t>W</w:t>
      </w:r>
      <w:r w:rsidRPr="00E85FE3">
        <w:rPr>
          <w:sz w:val="14"/>
        </w:rPr>
        <w:t xml:space="preserve">. Bush’s second term. The requirement has been a controversial one, less so in Taiwan than in the United States, where </w:t>
      </w:r>
      <w:r w:rsidRPr="00E85FE3">
        <w:rPr>
          <w:rStyle w:val="StyleUnderline"/>
        </w:rPr>
        <w:t>some see new fighters as a waste of money</w:t>
      </w:r>
      <w:r w:rsidRPr="00E85FE3">
        <w:rPr>
          <w:sz w:val="14"/>
        </w:rPr>
        <w:t xml:space="preserve"> and apparently question MND’s ability to conduct honest, thorough assessments of Taiwan’s defense needs.</w:t>
      </w:r>
    </w:p>
    <w:p w14:paraId="5F858E81" w14:textId="77777777" w:rsidR="00E85FE3" w:rsidRPr="007D6DB9" w:rsidRDefault="00E85FE3" w:rsidP="00E85FE3">
      <w:pPr>
        <w:rPr>
          <w:rStyle w:val="Emphasis"/>
        </w:rPr>
      </w:pPr>
      <w:r w:rsidRPr="00E85FE3">
        <w:rPr>
          <w:sz w:val="14"/>
        </w:rPr>
        <w:t xml:space="preserve">Christopher </w:t>
      </w:r>
      <w:r w:rsidRPr="006A0BCA">
        <w:rPr>
          <w:rStyle w:val="StyleUnderline"/>
          <w:highlight w:val="cyan"/>
        </w:rPr>
        <w:t>Twomey</w:t>
      </w:r>
      <w:r w:rsidRPr="00E85FE3">
        <w:rPr>
          <w:sz w:val="14"/>
        </w:rPr>
        <w:t xml:space="preserve">, a well-respected professor at the Naval Postgraduate School, </w:t>
      </w:r>
      <w:r w:rsidRPr="006A0BCA">
        <w:rPr>
          <w:rStyle w:val="StyleUnderline"/>
          <w:highlight w:val="cyan"/>
        </w:rPr>
        <w:t>was quick to</w:t>
      </w:r>
      <w:r w:rsidRPr="00E85FE3">
        <w:rPr>
          <w:rStyle w:val="StyleUnderline"/>
        </w:rPr>
        <w:t xml:space="preserve"> disparage Taiwan’s Air Force</w:t>
      </w:r>
      <w:r w:rsidRPr="00E85FE3">
        <w:rPr>
          <w:sz w:val="14"/>
        </w:rPr>
        <w:t xml:space="preserve"> following news of the LOR, </w:t>
      </w:r>
      <w:r w:rsidRPr="006A0BCA">
        <w:rPr>
          <w:rStyle w:val="StyleUnderline"/>
          <w:highlight w:val="cyan"/>
        </w:rPr>
        <w:t>tweet</w:t>
      </w:r>
      <w:r w:rsidRPr="00E85FE3">
        <w:rPr>
          <w:rStyle w:val="StyleUnderline"/>
        </w:rPr>
        <w:t>ing</w:t>
      </w:r>
      <w:r w:rsidRPr="00E85FE3">
        <w:rPr>
          <w:sz w:val="14"/>
        </w:rPr>
        <w:t xml:space="preserve">: “Note to ROCAF: the 1990s called and they want their net assessment of the [military balance] across the Taiwan Strait back. Taiwan needs a thicket of mobile SAMs to defend air sovereignty. Don’t play the PLA’s game. </w:t>
      </w:r>
      <w:r w:rsidRPr="006A0BCA">
        <w:rPr>
          <w:rStyle w:val="Emphasis"/>
          <w:highlight w:val="cyan"/>
        </w:rPr>
        <w:t>Go porcupine or go home!”</w:t>
      </w:r>
    </w:p>
    <w:p w14:paraId="3CD06259" w14:textId="77777777" w:rsidR="00E85FE3" w:rsidRPr="00E85FE3" w:rsidRDefault="00E85FE3" w:rsidP="00CB664C">
      <w:pPr>
        <w:rPr>
          <w:sz w:val="14"/>
          <w:szCs w:val="14"/>
        </w:rPr>
      </w:pPr>
      <w:r w:rsidRPr="00E85FE3">
        <w:rPr>
          <w:sz w:val="14"/>
          <w:szCs w:val="14"/>
        </w:rPr>
        <w:t>The so-called “porcupine strategy” was first popularized by US Naval War College professor William S. Murray in a 2008 article in the Naval War College Review. Professor Murray described the strategy in this way:</w:t>
      </w:r>
    </w:p>
    <w:p w14:paraId="208737F6" w14:textId="77777777" w:rsidR="00E85FE3" w:rsidRPr="00E85FE3" w:rsidRDefault="00E85FE3" w:rsidP="00CB664C">
      <w:pPr>
        <w:rPr>
          <w:sz w:val="14"/>
          <w:szCs w:val="14"/>
        </w:rPr>
      </w:pPr>
      <w:r w:rsidRPr="00E85FE3">
        <w:rPr>
          <w:sz w:val="14"/>
          <w:szCs w:val="14"/>
        </w:rPr>
        <w:t>More affordable, more effective, and less destabilizing means of defense against precision bombardment, invasion, and blockade are nonetheless available, but to take advantage of them, Taiwan must rethink its defense strategies. Rather than trying to destroy incoming ballistic missiles with costly PAC-3 SAMs [surface-to-air missiles], Taiwan should harden key facilities and build redundancies into critical infrastructure and processes so that it could absorb and survive a long-range precision bombardment. Rather than relying on its navy and air force (neither of which is likely to survive such an attack) to destroy an invasion force, Taiwan should concentrate on development of a professional standing army armed with mobile, short-range, defensive weapons. To withstand a prolonged blockade, Taiwan should stockpile critical supplies and build infrastructure that would allow it to attend to the needs of its citizens unassisted for an extended period. Finally, Taiwan should eschew destabilizing offensive capabilities, which could include, in their extreme form, tactical nuclear weapons employed in a countervalue manner, or less alarmingly, long-range conventional weapons aimed against such iconic targets as the Three Gorges Dam.</w:t>
      </w:r>
    </w:p>
    <w:p w14:paraId="515957B5" w14:textId="77777777" w:rsidR="00E85FE3" w:rsidRPr="00E85FE3" w:rsidRDefault="00E85FE3" w:rsidP="00CB664C">
      <w:pPr>
        <w:rPr>
          <w:sz w:val="14"/>
          <w:szCs w:val="14"/>
        </w:rPr>
      </w:pPr>
      <w:r w:rsidRPr="00E85FE3">
        <w:rPr>
          <w:sz w:val="14"/>
          <w:szCs w:val="14"/>
        </w:rPr>
        <w:t>By adopting such a strategy, Taiwan “would be able to thwart a decapitation attempt,” and thus deter Beijing from making the attempt in the first place. Put another way, Taiwan would make itself impossible to swallow, thus making invasion and occupation an unappealing option for the People’s Republic of China.</w:t>
      </w:r>
    </w:p>
    <w:p w14:paraId="1A3E35B5" w14:textId="77777777" w:rsidR="00E85FE3" w:rsidRPr="00E85FE3" w:rsidRDefault="00E85FE3" w:rsidP="00CB664C">
      <w:pPr>
        <w:rPr>
          <w:sz w:val="14"/>
        </w:rPr>
      </w:pPr>
      <w:r w:rsidRPr="006A0BCA">
        <w:rPr>
          <w:rStyle w:val="StyleUnderline"/>
          <w:highlight w:val="cyan"/>
        </w:rPr>
        <w:t>Unfortunately for proponents of the “porcupine</w:t>
      </w:r>
      <w:r w:rsidRPr="00E85FE3">
        <w:rPr>
          <w:rStyle w:val="StyleUnderline"/>
        </w:rPr>
        <w:t xml:space="preserve"> strategy,” </w:t>
      </w:r>
      <w:r w:rsidRPr="006A0BCA">
        <w:rPr>
          <w:rStyle w:val="StyleUnderline"/>
          <w:highlight w:val="cyan"/>
        </w:rPr>
        <w:t>invasion and occupation</w:t>
      </w:r>
      <w:r w:rsidRPr="006A0BCA">
        <w:rPr>
          <w:sz w:val="14"/>
          <w:highlight w:val="cyan"/>
        </w:rPr>
        <w:t xml:space="preserve"> </w:t>
      </w:r>
      <w:r w:rsidRPr="006A0BCA">
        <w:rPr>
          <w:rStyle w:val="Emphasis"/>
          <w:highlight w:val="cyan"/>
        </w:rPr>
        <w:t>are not the only, or</w:t>
      </w:r>
      <w:r w:rsidRPr="00E85FE3">
        <w:rPr>
          <w:rStyle w:val="Emphasis"/>
        </w:rPr>
        <w:t xml:space="preserve"> perhaps even the </w:t>
      </w:r>
      <w:r w:rsidRPr="006A0BCA">
        <w:rPr>
          <w:rStyle w:val="Emphasis"/>
          <w:highlight w:val="cyan"/>
        </w:rPr>
        <w:t>most likely</w:t>
      </w:r>
      <w:r w:rsidRPr="006A0BCA">
        <w:rPr>
          <w:rStyle w:val="StyleUnderline"/>
          <w:highlight w:val="cyan"/>
        </w:rPr>
        <w:t>, option for</w:t>
      </w:r>
      <w:r w:rsidRPr="00E85FE3">
        <w:rPr>
          <w:rStyle w:val="StyleUnderline"/>
        </w:rPr>
        <w:t xml:space="preserve"> a </w:t>
      </w:r>
      <w:r w:rsidRPr="006A0BCA">
        <w:rPr>
          <w:rStyle w:val="StyleUnderline"/>
          <w:highlight w:val="cyan"/>
        </w:rPr>
        <w:t>Beijing</w:t>
      </w:r>
      <w:r w:rsidRPr="00E85FE3">
        <w:rPr>
          <w:rStyle w:val="StyleUnderline"/>
        </w:rPr>
        <w:t xml:space="preserve"> that determines</w:t>
      </w:r>
      <w:r w:rsidRPr="00E85FE3">
        <w:rPr>
          <w:sz w:val="14"/>
        </w:rPr>
        <w:t xml:space="preserve"> that a resort to </w:t>
      </w:r>
      <w:r w:rsidRPr="00E85FE3">
        <w:rPr>
          <w:rStyle w:val="StyleUnderline"/>
        </w:rPr>
        <w:t xml:space="preserve">force across the Taiwan Strait is necessary. </w:t>
      </w:r>
      <w:r w:rsidRPr="006A0BCA">
        <w:rPr>
          <w:rStyle w:val="Emphasis"/>
          <w:highlight w:val="cyan"/>
        </w:rPr>
        <w:t>Nor</w:t>
      </w:r>
      <w:r w:rsidRPr="006A0BCA">
        <w:rPr>
          <w:rStyle w:val="StyleUnderline"/>
          <w:highlight w:val="cyan"/>
        </w:rPr>
        <w:t xml:space="preserve"> do</w:t>
      </w:r>
      <w:r w:rsidRPr="00E85FE3">
        <w:rPr>
          <w:rStyle w:val="StyleUnderline"/>
        </w:rPr>
        <w:t xml:space="preserve"> their </w:t>
      </w:r>
      <w:r w:rsidRPr="006A0BCA">
        <w:rPr>
          <w:rStyle w:val="StyleUnderline"/>
          <w:highlight w:val="cyan"/>
        </w:rPr>
        <w:t>assumptions</w:t>
      </w:r>
      <w:r w:rsidRPr="00E85FE3">
        <w:rPr>
          <w:sz w:val="14"/>
        </w:rPr>
        <w:t xml:space="preserve"> about how a war would go necessarily </w:t>
      </w:r>
      <w:r w:rsidRPr="006A0BCA">
        <w:rPr>
          <w:rStyle w:val="StyleUnderline"/>
          <w:highlight w:val="cyan"/>
        </w:rPr>
        <w:t>hold up</w:t>
      </w:r>
      <w:r w:rsidRPr="00E85FE3">
        <w:rPr>
          <w:rStyle w:val="StyleUnderline"/>
        </w:rPr>
        <w:t xml:space="preserve"> to close scrutiny</w:t>
      </w:r>
      <w:r w:rsidRPr="00E85FE3">
        <w:rPr>
          <w:sz w:val="14"/>
        </w:rPr>
        <w:t>.</w:t>
      </w:r>
    </w:p>
    <w:p w14:paraId="6ADDABD5" w14:textId="77777777" w:rsidR="00E85FE3" w:rsidRPr="00E85FE3" w:rsidRDefault="00E85FE3" w:rsidP="00CB664C">
      <w:pPr>
        <w:rPr>
          <w:sz w:val="14"/>
        </w:rPr>
      </w:pPr>
      <w:r w:rsidRPr="006A0BCA">
        <w:rPr>
          <w:rStyle w:val="StyleUnderline"/>
          <w:highlight w:val="cyan"/>
        </w:rPr>
        <w:t>Consider</w:t>
      </w:r>
      <w:r w:rsidRPr="00E85FE3">
        <w:rPr>
          <w:sz w:val="14"/>
        </w:rPr>
        <w:t xml:space="preserve">, for example, an increase in </w:t>
      </w:r>
      <w:r w:rsidRPr="00E85FE3">
        <w:rPr>
          <w:rStyle w:val="StyleUnderline"/>
        </w:rPr>
        <w:t>Chinese military pressure</w:t>
      </w:r>
      <w:r w:rsidRPr="00E85FE3">
        <w:rPr>
          <w:sz w:val="14"/>
        </w:rPr>
        <w:t xml:space="preserve"> that falls </w:t>
      </w:r>
      <w:r w:rsidRPr="00E85FE3">
        <w:rPr>
          <w:rStyle w:val="StyleUnderline"/>
        </w:rPr>
        <w:t>short of violence, such</w:t>
      </w:r>
      <w:r w:rsidRPr="00E85FE3">
        <w:rPr>
          <w:sz w:val="14"/>
        </w:rPr>
        <w:t xml:space="preserve"> as repeated </w:t>
      </w:r>
      <w:r w:rsidRPr="006A0BCA">
        <w:rPr>
          <w:rStyle w:val="StyleUnderline"/>
          <w:highlight w:val="cyan"/>
        </w:rPr>
        <w:t>transgressions</w:t>
      </w:r>
      <w:r w:rsidRPr="00E85FE3">
        <w:rPr>
          <w:rStyle w:val="StyleUnderline"/>
        </w:rPr>
        <w:t xml:space="preserve"> of the median line in the</w:t>
      </w:r>
      <w:r w:rsidRPr="00E85FE3">
        <w:rPr>
          <w:sz w:val="14"/>
        </w:rPr>
        <w:t xml:space="preserve"> Taiwan </w:t>
      </w:r>
      <w:r w:rsidRPr="00E85FE3">
        <w:rPr>
          <w:rStyle w:val="StyleUnderline"/>
        </w:rPr>
        <w:t>Strait and</w:t>
      </w:r>
      <w:r w:rsidRPr="00E85FE3">
        <w:rPr>
          <w:sz w:val="14"/>
        </w:rPr>
        <w:t xml:space="preserve"> incursions of Taiwan </w:t>
      </w:r>
      <w:r w:rsidRPr="00E85FE3">
        <w:rPr>
          <w:rStyle w:val="StyleUnderline"/>
        </w:rPr>
        <w:t>airspace</w:t>
      </w:r>
      <w:r w:rsidRPr="00E85FE3">
        <w:rPr>
          <w:sz w:val="14"/>
        </w:rPr>
        <w:t xml:space="preserve"> by the People’s Liberation Army Air Force fighter aircraft. </w:t>
      </w:r>
      <w:r w:rsidRPr="006A0BCA">
        <w:rPr>
          <w:rStyle w:val="StyleUnderline"/>
          <w:highlight w:val="cyan"/>
        </w:rPr>
        <w:t>If Taiwan were to depend on</w:t>
      </w:r>
      <w:r w:rsidRPr="00E85FE3">
        <w:rPr>
          <w:rStyle w:val="StyleUnderline"/>
        </w:rPr>
        <w:t xml:space="preserve"> surface-to-air </w:t>
      </w:r>
      <w:r w:rsidRPr="006A0BCA">
        <w:rPr>
          <w:rStyle w:val="StyleUnderline"/>
          <w:highlight w:val="cyan"/>
        </w:rPr>
        <w:t>missiles</w:t>
      </w:r>
      <w:r w:rsidRPr="00E85FE3">
        <w:rPr>
          <w:sz w:val="14"/>
        </w:rPr>
        <w:t xml:space="preserve"> to defend its air sovereignty, </w:t>
      </w:r>
      <w:r w:rsidRPr="006A0BCA">
        <w:rPr>
          <w:rStyle w:val="StyleUnderline"/>
          <w:highlight w:val="cyan"/>
        </w:rPr>
        <w:t xml:space="preserve">its </w:t>
      </w:r>
      <w:r w:rsidRPr="006A0BCA">
        <w:rPr>
          <w:rStyle w:val="Emphasis"/>
          <w:highlight w:val="cyan"/>
        </w:rPr>
        <w:t>only option</w:t>
      </w:r>
      <w:r w:rsidRPr="00E85FE3">
        <w:rPr>
          <w:sz w:val="14"/>
        </w:rPr>
        <w:t xml:space="preserve"> in such a scenario </w:t>
      </w:r>
      <w:r w:rsidRPr="00E85FE3">
        <w:rPr>
          <w:rStyle w:val="StyleUnderline"/>
        </w:rPr>
        <w:t>would be</w:t>
      </w:r>
      <w:r w:rsidRPr="00E85FE3">
        <w:rPr>
          <w:sz w:val="14"/>
        </w:rPr>
        <w:t xml:space="preserve"> for SAM batteries to </w:t>
      </w:r>
      <w:r w:rsidRPr="00E85FE3">
        <w:rPr>
          <w:rStyle w:val="StyleUnderline"/>
        </w:rPr>
        <w:t>light up the offending aircraft</w:t>
      </w:r>
      <w:r w:rsidRPr="00E85FE3">
        <w:rPr>
          <w:sz w:val="14"/>
        </w:rPr>
        <w:t xml:space="preserve"> with targeting radar. </w:t>
      </w:r>
      <w:r w:rsidRPr="00E85FE3">
        <w:rPr>
          <w:rStyle w:val="StyleUnderline"/>
        </w:rPr>
        <w:t xml:space="preserve">Such </w:t>
      </w:r>
      <w:r w:rsidRPr="006A0BCA">
        <w:rPr>
          <w:rStyle w:val="StyleUnderline"/>
          <w:highlight w:val="cyan"/>
        </w:rPr>
        <w:t>is</w:t>
      </w:r>
      <w:r w:rsidRPr="00E85FE3">
        <w:rPr>
          <w:rStyle w:val="StyleUnderline"/>
        </w:rPr>
        <w:t xml:space="preserve"> a</w:t>
      </w:r>
      <w:r w:rsidRPr="00E85FE3">
        <w:rPr>
          <w:sz w:val="14"/>
        </w:rPr>
        <w:t xml:space="preserve"> </w:t>
      </w:r>
      <w:r w:rsidRPr="006A0BCA">
        <w:rPr>
          <w:rStyle w:val="Emphasis"/>
          <w:highlight w:val="cyan"/>
        </w:rPr>
        <w:t>highly escalatory</w:t>
      </w:r>
      <w:r w:rsidRPr="00E85FE3">
        <w:rPr>
          <w:rStyle w:val="Emphasis"/>
        </w:rPr>
        <w:t xml:space="preserve"> step</w:t>
      </w:r>
      <w:r w:rsidRPr="00E85FE3">
        <w:rPr>
          <w:sz w:val="14"/>
        </w:rPr>
        <w:t xml:space="preserve">, </w:t>
      </w:r>
      <w:r w:rsidRPr="00E85FE3">
        <w:rPr>
          <w:rStyle w:val="StyleUnderline"/>
        </w:rPr>
        <w:t xml:space="preserve">which would risk </w:t>
      </w:r>
      <w:r w:rsidRPr="006A0BCA">
        <w:rPr>
          <w:rStyle w:val="Emphasis"/>
          <w:highlight w:val="cyan"/>
        </w:rPr>
        <w:t>inviting</w:t>
      </w:r>
      <w:r w:rsidRPr="00E85FE3">
        <w:rPr>
          <w:rStyle w:val="Emphasis"/>
        </w:rPr>
        <w:t xml:space="preserve"> Chinese </w:t>
      </w:r>
      <w:r w:rsidRPr="006A0BCA">
        <w:rPr>
          <w:rStyle w:val="Emphasis"/>
          <w:highlight w:val="cyan"/>
        </w:rPr>
        <w:t>strikes</w:t>
      </w:r>
      <w:r w:rsidRPr="00E85FE3">
        <w:rPr>
          <w:sz w:val="14"/>
        </w:rPr>
        <w:t xml:space="preserve"> on those batteries</w:t>
      </w:r>
      <w:r w:rsidRPr="00E85FE3">
        <w:rPr>
          <w:rStyle w:val="StyleUnderline"/>
        </w:rPr>
        <w:t xml:space="preserve">. </w:t>
      </w:r>
      <w:r w:rsidRPr="006A0BCA">
        <w:rPr>
          <w:rStyle w:val="StyleUnderline"/>
          <w:highlight w:val="cyan"/>
        </w:rPr>
        <w:t>It would be far better</w:t>
      </w:r>
      <w:r w:rsidRPr="00E85FE3">
        <w:rPr>
          <w:rStyle w:val="StyleUnderline"/>
        </w:rPr>
        <w:t xml:space="preserve"> for Taipei </w:t>
      </w:r>
      <w:r w:rsidRPr="006A0BCA">
        <w:rPr>
          <w:rStyle w:val="StyleUnderline"/>
          <w:highlight w:val="cyan"/>
        </w:rPr>
        <w:t>to</w:t>
      </w:r>
      <w:r w:rsidRPr="00E85FE3">
        <w:rPr>
          <w:rStyle w:val="StyleUnderline"/>
        </w:rPr>
        <w:t xml:space="preserve"> instead </w:t>
      </w:r>
      <w:r w:rsidRPr="006A0BCA">
        <w:rPr>
          <w:rStyle w:val="Emphasis"/>
          <w:highlight w:val="cyan"/>
        </w:rPr>
        <w:t>dispatch</w:t>
      </w:r>
      <w:r w:rsidRPr="00E85FE3">
        <w:rPr>
          <w:rStyle w:val="Emphasis"/>
        </w:rPr>
        <w:t xml:space="preserve"> fighter </w:t>
      </w:r>
      <w:r w:rsidRPr="006A0BCA">
        <w:rPr>
          <w:rStyle w:val="Emphasis"/>
          <w:highlight w:val="cyan"/>
        </w:rPr>
        <w:t>jets</w:t>
      </w:r>
      <w:r w:rsidRPr="00E85FE3">
        <w:rPr>
          <w:sz w:val="14"/>
        </w:rPr>
        <w:t xml:space="preserve"> to intercept, warn, shadow, and, if ultimately necessary, lock on to Chinese fighters. In this case, Taiwan’s Air Force (Republic of China Air Force, or </w:t>
      </w:r>
      <w:r w:rsidRPr="00E85FE3">
        <w:rPr>
          <w:rStyle w:val="StyleUnderline"/>
        </w:rPr>
        <w:t>ROCAF</w:t>
      </w:r>
      <w:r w:rsidRPr="00E85FE3">
        <w:rPr>
          <w:sz w:val="14"/>
        </w:rPr>
        <w:t xml:space="preserve">) </w:t>
      </w:r>
      <w:r w:rsidRPr="006A0BCA">
        <w:rPr>
          <w:rStyle w:val="StyleUnderline"/>
          <w:highlight w:val="cyan"/>
        </w:rPr>
        <w:t>fighters provide</w:t>
      </w:r>
      <w:r w:rsidRPr="00E85FE3">
        <w:rPr>
          <w:rStyle w:val="StyleUnderline"/>
        </w:rPr>
        <w:t xml:space="preserve"> Taiwan</w:t>
      </w:r>
      <w:r w:rsidRPr="00E85FE3">
        <w:rPr>
          <w:sz w:val="14"/>
        </w:rPr>
        <w:t xml:space="preserve"> with the </w:t>
      </w:r>
      <w:r w:rsidRPr="006A0BCA">
        <w:rPr>
          <w:rStyle w:val="StyleUnderline"/>
          <w:highlight w:val="cyan"/>
        </w:rPr>
        <w:t>ability to</w:t>
      </w:r>
      <w:r w:rsidRPr="00E85FE3">
        <w:rPr>
          <w:rStyle w:val="StyleUnderline"/>
        </w:rPr>
        <w:t xml:space="preserve"> respond proportionately</w:t>
      </w:r>
      <w:r w:rsidRPr="00E85FE3">
        <w:rPr>
          <w:sz w:val="14"/>
        </w:rPr>
        <w:t xml:space="preserve"> to the PLA offense </w:t>
      </w:r>
      <w:r w:rsidRPr="00E85FE3">
        <w:rPr>
          <w:rStyle w:val="StyleUnderline"/>
        </w:rPr>
        <w:t xml:space="preserve">and to </w:t>
      </w:r>
      <w:r w:rsidRPr="00E85FE3">
        <w:rPr>
          <w:rStyle w:val="Emphasis"/>
        </w:rPr>
        <w:t xml:space="preserve">more </w:t>
      </w:r>
      <w:r w:rsidRPr="006A0BCA">
        <w:rPr>
          <w:rStyle w:val="Emphasis"/>
          <w:highlight w:val="cyan"/>
        </w:rPr>
        <w:t>gradually escalate</w:t>
      </w:r>
      <w:r w:rsidRPr="00E85FE3">
        <w:rPr>
          <w:sz w:val="14"/>
        </w:rPr>
        <w:t xml:space="preserve"> the engagement.</w:t>
      </w:r>
    </w:p>
    <w:p w14:paraId="45D430D8" w14:textId="77777777" w:rsidR="00E85FE3" w:rsidRPr="00640B31" w:rsidRDefault="00E85FE3" w:rsidP="00CB664C">
      <w:pPr>
        <w:rPr>
          <w:sz w:val="14"/>
        </w:rPr>
      </w:pPr>
      <w:r w:rsidRPr="00640B31">
        <w:rPr>
          <w:rStyle w:val="StyleUnderline"/>
        </w:rPr>
        <w:t xml:space="preserve">Importantly, Taiwan’s </w:t>
      </w:r>
      <w:r w:rsidRPr="006A0BCA">
        <w:rPr>
          <w:rStyle w:val="StyleUnderline"/>
          <w:highlight w:val="cyan"/>
        </w:rPr>
        <w:t>fighters must</w:t>
      </w:r>
      <w:r w:rsidRPr="00640B31">
        <w:rPr>
          <w:rStyle w:val="StyleUnderline"/>
        </w:rPr>
        <w:t xml:space="preserve"> be able to </w:t>
      </w:r>
      <w:r w:rsidRPr="006A0BCA">
        <w:rPr>
          <w:rStyle w:val="StyleUnderline"/>
          <w:highlight w:val="cyan"/>
        </w:rPr>
        <w:t>match</w:t>
      </w:r>
      <w:r w:rsidRPr="00640B31">
        <w:rPr>
          <w:sz w:val="14"/>
        </w:rPr>
        <w:t xml:space="preserve"> their </w:t>
      </w:r>
      <w:r w:rsidRPr="006A0BCA">
        <w:rPr>
          <w:rStyle w:val="StyleUnderline"/>
          <w:highlight w:val="cyan"/>
        </w:rPr>
        <w:t>Chinese counterparts</w:t>
      </w:r>
      <w:r w:rsidRPr="00640B31">
        <w:rPr>
          <w:rStyle w:val="StyleUnderline"/>
        </w:rPr>
        <w:t xml:space="preserve"> in speed and combat power. </w:t>
      </w:r>
      <w:r w:rsidRPr="006A0BCA">
        <w:rPr>
          <w:rStyle w:val="StyleUnderline"/>
          <w:highlight w:val="cyan"/>
        </w:rPr>
        <w:t>If they do not, Chinese pilots</w:t>
      </w:r>
      <w:r w:rsidRPr="00640B31">
        <w:rPr>
          <w:sz w:val="14"/>
        </w:rPr>
        <w:t xml:space="preserve"> </w:t>
      </w:r>
      <w:r w:rsidRPr="006A0BCA">
        <w:rPr>
          <w:rStyle w:val="Emphasis"/>
          <w:highlight w:val="cyan"/>
        </w:rPr>
        <w:t>will not</w:t>
      </w:r>
      <w:r w:rsidRPr="00640B31">
        <w:rPr>
          <w:rStyle w:val="Emphasis"/>
        </w:rPr>
        <w:t xml:space="preserve"> take Taiwan’s </w:t>
      </w:r>
      <w:r w:rsidRPr="006A0BCA">
        <w:rPr>
          <w:rStyle w:val="Emphasis"/>
          <w:highlight w:val="cyan"/>
        </w:rPr>
        <w:t>warnings seriously</w:t>
      </w:r>
      <w:r w:rsidRPr="00640B31">
        <w:rPr>
          <w:sz w:val="14"/>
        </w:rPr>
        <w:t xml:space="preserve">. </w:t>
      </w:r>
      <w:r w:rsidRPr="00640B31">
        <w:rPr>
          <w:rStyle w:val="StyleUnderline"/>
        </w:rPr>
        <w:t xml:space="preserve">Indeed, a </w:t>
      </w:r>
      <w:r w:rsidRPr="006A0BCA">
        <w:rPr>
          <w:rStyle w:val="StyleUnderline"/>
          <w:highlight w:val="cyan"/>
        </w:rPr>
        <w:t>mismatch</w:t>
      </w:r>
      <w:r w:rsidRPr="00640B31">
        <w:rPr>
          <w:rStyle w:val="StyleUnderline"/>
        </w:rPr>
        <w:t xml:space="preserve"> in capability </w:t>
      </w:r>
      <w:r w:rsidRPr="006A0BCA">
        <w:rPr>
          <w:rStyle w:val="StyleUnderline"/>
          <w:highlight w:val="cyan"/>
        </w:rPr>
        <w:t xml:space="preserve">would </w:t>
      </w:r>
      <w:r w:rsidRPr="006A0BCA">
        <w:rPr>
          <w:rStyle w:val="Emphasis"/>
          <w:highlight w:val="cyan"/>
        </w:rPr>
        <w:t>invite Chinese hot-dogging</w:t>
      </w:r>
      <w:r w:rsidRPr="00640B31">
        <w:rPr>
          <w:sz w:val="14"/>
        </w:rPr>
        <w:t xml:space="preserve">, </w:t>
      </w:r>
      <w:r w:rsidRPr="00640B31">
        <w:rPr>
          <w:rStyle w:val="StyleUnderline"/>
        </w:rPr>
        <w:t>in which PLA pilots have</w:t>
      </w:r>
      <w:r w:rsidRPr="00640B31">
        <w:rPr>
          <w:sz w:val="14"/>
        </w:rPr>
        <w:t xml:space="preserve"> previously </w:t>
      </w:r>
      <w:r w:rsidRPr="00640B31">
        <w:rPr>
          <w:rStyle w:val="StyleUnderline"/>
        </w:rPr>
        <w:t>indulged</w:t>
      </w:r>
      <w:r w:rsidRPr="00640B31">
        <w:rPr>
          <w:sz w:val="14"/>
        </w:rPr>
        <w:t xml:space="preserve">, particularly over the South China Sea. </w:t>
      </w:r>
      <w:r w:rsidRPr="00640B31">
        <w:rPr>
          <w:rStyle w:val="Emphasis"/>
        </w:rPr>
        <w:t>Hence</w:t>
      </w:r>
      <w:r w:rsidRPr="006A0BCA">
        <w:rPr>
          <w:rStyle w:val="Emphasis"/>
          <w:highlight w:val="cyan"/>
        </w:rPr>
        <w:t>, the need</w:t>
      </w:r>
      <w:r w:rsidRPr="00640B31">
        <w:rPr>
          <w:rStyle w:val="Emphasis"/>
        </w:rPr>
        <w:t xml:space="preserve"> for a modern fighter jet</w:t>
      </w:r>
      <w:r w:rsidRPr="00640B31">
        <w:rPr>
          <w:sz w:val="14"/>
        </w:rPr>
        <w:t>.</w:t>
      </w:r>
    </w:p>
    <w:p w14:paraId="29F780BC" w14:textId="689E37DF" w:rsidR="00E85FE3" w:rsidRPr="00640B31" w:rsidRDefault="00E85FE3" w:rsidP="00CB664C">
      <w:pPr>
        <w:rPr>
          <w:rStyle w:val="StyleUnderline"/>
        </w:rPr>
      </w:pPr>
      <w:r w:rsidRPr="00640B31">
        <w:rPr>
          <w:rStyle w:val="StyleUnderline"/>
        </w:rPr>
        <w:t xml:space="preserve">Fighter jets </w:t>
      </w:r>
      <w:r w:rsidRPr="006A0BCA">
        <w:rPr>
          <w:rStyle w:val="StyleUnderline"/>
          <w:highlight w:val="cyan"/>
        </w:rPr>
        <w:t>would likewise be useful in</w:t>
      </w:r>
      <w:r w:rsidRPr="00640B31">
        <w:rPr>
          <w:rStyle w:val="StyleUnderline"/>
        </w:rPr>
        <w:t xml:space="preserve"> more stressful scenarios, like</w:t>
      </w:r>
      <w:r w:rsidRPr="00640B31">
        <w:rPr>
          <w:sz w:val="14"/>
        </w:rPr>
        <w:t xml:space="preserve"> during </w:t>
      </w:r>
      <w:r w:rsidRPr="00640B31">
        <w:rPr>
          <w:rStyle w:val="StyleUnderline"/>
        </w:rPr>
        <w:t>a</w:t>
      </w:r>
      <w:r w:rsidRPr="00640B31">
        <w:rPr>
          <w:sz w:val="14"/>
        </w:rPr>
        <w:t xml:space="preserve">n air or maritime </w:t>
      </w:r>
      <w:r w:rsidRPr="006A0BCA">
        <w:rPr>
          <w:rStyle w:val="StyleUnderline"/>
          <w:highlight w:val="cyan"/>
        </w:rPr>
        <w:t>blockade</w:t>
      </w:r>
      <w:r w:rsidRPr="00640B31">
        <w:rPr>
          <w:sz w:val="14"/>
        </w:rPr>
        <w:t xml:space="preserve">. </w:t>
      </w:r>
      <w:r w:rsidRPr="00640B31">
        <w:rPr>
          <w:rStyle w:val="StyleUnderline"/>
        </w:rPr>
        <w:t>A Taiwan military that relied predominantly on</w:t>
      </w:r>
      <w:r w:rsidRPr="00640B31">
        <w:rPr>
          <w:sz w:val="14"/>
        </w:rPr>
        <w:t xml:space="preserve"> land-based </w:t>
      </w:r>
      <w:r w:rsidRPr="006A0BCA">
        <w:rPr>
          <w:rStyle w:val="StyleUnderline"/>
          <w:highlight w:val="cyan"/>
        </w:rPr>
        <w:t>missiles</w:t>
      </w:r>
      <w:r w:rsidRPr="00640B31">
        <w:rPr>
          <w:sz w:val="14"/>
        </w:rPr>
        <w:t xml:space="preserve"> to defend itself during such operations </w:t>
      </w:r>
      <w:r w:rsidRPr="00640B31">
        <w:rPr>
          <w:rStyle w:val="StyleUnderline"/>
        </w:rPr>
        <w:t xml:space="preserve">would, again, </w:t>
      </w:r>
      <w:r w:rsidRPr="006A0BCA">
        <w:rPr>
          <w:rStyle w:val="StyleUnderline"/>
          <w:highlight w:val="cyan"/>
        </w:rPr>
        <w:t>have</w:t>
      </w:r>
      <w:r w:rsidRPr="006A0BCA">
        <w:rPr>
          <w:sz w:val="14"/>
          <w:highlight w:val="cyan"/>
        </w:rPr>
        <w:t xml:space="preserve"> </w:t>
      </w:r>
      <w:r w:rsidRPr="006A0BCA">
        <w:rPr>
          <w:rStyle w:val="Emphasis"/>
          <w:highlight w:val="cyan"/>
        </w:rPr>
        <w:t>limited options to respond</w:t>
      </w:r>
      <w:r w:rsidRPr="00640B31">
        <w:rPr>
          <w:sz w:val="14"/>
        </w:rPr>
        <w:t xml:space="preserve"> and to escalate </w:t>
      </w:r>
      <w:r w:rsidRPr="006A0BCA">
        <w:rPr>
          <w:rStyle w:val="StyleUnderline"/>
          <w:highlight w:val="cyan"/>
        </w:rPr>
        <w:t>and</w:t>
      </w:r>
      <w:r w:rsidRPr="00640B31">
        <w:rPr>
          <w:sz w:val="14"/>
        </w:rPr>
        <w:t xml:space="preserve"> it would, in fact, </w:t>
      </w:r>
      <w:r w:rsidRPr="006A0BCA">
        <w:rPr>
          <w:rStyle w:val="Emphasis"/>
          <w:highlight w:val="cyan"/>
        </w:rPr>
        <w:t>invite</w:t>
      </w:r>
      <w:r w:rsidRPr="00640B31">
        <w:rPr>
          <w:rStyle w:val="Emphasis"/>
        </w:rPr>
        <w:t xml:space="preserve"> more widespread Chinese </w:t>
      </w:r>
      <w:r w:rsidRPr="006A0BCA">
        <w:rPr>
          <w:rStyle w:val="Emphasis"/>
          <w:highlight w:val="cyan"/>
        </w:rPr>
        <w:t>strikes</w:t>
      </w:r>
      <w:r w:rsidRPr="00640B31">
        <w:rPr>
          <w:sz w:val="14"/>
        </w:rPr>
        <w:t xml:space="preserve"> on the island </w:t>
      </w:r>
      <w:r w:rsidRPr="006A0BCA">
        <w:rPr>
          <w:rStyle w:val="StyleUnderline"/>
          <w:highlight w:val="cyan"/>
        </w:rPr>
        <w:t>in a scenario</w:t>
      </w:r>
      <w:r w:rsidRPr="00640B31">
        <w:rPr>
          <w:rStyle w:val="StyleUnderline"/>
        </w:rPr>
        <w:t xml:space="preserve"> in which </w:t>
      </w:r>
      <w:r w:rsidRPr="006A0BCA">
        <w:rPr>
          <w:rStyle w:val="StyleUnderline"/>
          <w:highlight w:val="cyan"/>
        </w:rPr>
        <w:t>Beijing</w:t>
      </w:r>
      <w:r w:rsidRPr="00640B31">
        <w:rPr>
          <w:rStyle w:val="StyleUnderline"/>
        </w:rPr>
        <w:t xml:space="preserve"> </w:t>
      </w:r>
      <w:r w:rsidRPr="00640B31">
        <w:rPr>
          <w:rStyle w:val="Emphasis"/>
        </w:rPr>
        <w:t xml:space="preserve">apparently </w:t>
      </w:r>
      <w:r w:rsidRPr="006A0BCA">
        <w:rPr>
          <w:rStyle w:val="Emphasis"/>
          <w:highlight w:val="cyan"/>
        </w:rPr>
        <w:t>prefers to minimize escalation</w:t>
      </w:r>
      <w:r w:rsidRPr="00640B31">
        <w:rPr>
          <w:rStyle w:val="Emphasis"/>
        </w:rPr>
        <w:t>.</w:t>
      </w:r>
    </w:p>
    <w:p w14:paraId="1214F8FE" w14:textId="660D032C" w:rsidR="00A326AC" w:rsidRDefault="00A326AC" w:rsidP="00A326AC">
      <w:pPr>
        <w:pStyle w:val="Heading3"/>
      </w:pPr>
      <w:r>
        <w:t>Link---Capabilities---Jets---A2: China Targets</w:t>
      </w:r>
    </w:p>
    <w:p w14:paraId="0AC62AE6" w14:textId="24B0F602" w:rsidR="00A326AC" w:rsidRPr="00A326AC" w:rsidRDefault="00A326AC" w:rsidP="00A326AC">
      <w:pPr>
        <w:pStyle w:val="Heading4"/>
        <w:rPr>
          <w:b w:val="0"/>
          <w:bCs/>
        </w:rPr>
      </w:pPr>
      <w:r>
        <w:t xml:space="preserve">Jets are valuable </w:t>
      </w:r>
      <w:r>
        <w:rPr>
          <w:u w:val="single"/>
        </w:rPr>
        <w:t>even if China targets them</w:t>
      </w:r>
      <w:r>
        <w:rPr>
          <w:b w:val="0"/>
          <w:bCs/>
        </w:rPr>
        <w:t xml:space="preserve"> – successful attack is easier said than done, Chinese leaders don’t think they can take them all out, jets can be hidden</w:t>
      </w:r>
      <w:r w:rsidR="005000FD">
        <w:rPr>
          <w:b w:val="0"/>
          <w:bCs/>
        </w:rPr>
        <w:t>, and other systems support them</w:t>
      </w:r>
    </w:p>
    <w:p w14:paraId="637AECA5" w14:textId="77777777" w:rsidR="00A326AC" w:rsidRDefault="00A326AC" w:rsidP="00A326AC">
      <w:r>
        <w:rPr>
          <w:rStyle w:val="Style13ptBold"/>
        </w:rPr>
        <w:t xml:space="preserve">Mazza 19 </w:t>
      </w:r>
      <w:r w:rsidRPr="004F2DF7">
        <w:t xml:space="preserve">---- Michael, visiting fellow at the American Enterprise Institute, M.A. in international relations (Johns Hopkins School of Advanced and International Studies), B.A. in history (Cornell University), studied Chinese language (Tsinghua University in Beijing), “Assessing the Utility of New Fighter Aircraft for Taiwan’s Defense Needs,” AEI, 3/13, </w:t>
      </w:r>
      <w:hyperlink r:id="rId102" w:history="1">
        <w:r w:rsidRPr="0058490F">
          <w:rPr>
            <w:rStyle w:val="Hyperlink"/>
          </w:rPr>
          <w:t>http://www.aei.org/publication/assessing-the-utility-of-new-fighter-aircraft-for-taiwans-defense-needs/</w:t>
        </w:r>
      </w:hyperlink>
    </w:p>
    <w:p w14:paraId="0390C24E" w14:textId="7DD56CA0" w:rsidR="00A326AC" w:rsidRDefault="00A326AC" w:rsidP="00A326AC"/>
    <w:p w14:paraId="31C117CE" w14:textId="77777777" w:rsidR="00A326AC" w:rsidRPr="00A326AC" w:rsidRDefault="00A326AC" w:rsidP="00A326AC">
      <w:pPr>
        <w:rPr>
          <w:sz w:val="14"/>
        </w:rPr>
      </w:pPr>
      <w:r w:rsidRPr="00A326AC">
        <w:rPr>
          <w:rStyle w:val="StyleUnderline"/>
        </w:rPr>
        <w:t>Even in the invasion scenario</w:t>
      </w:r>
      <w:r w:rsidRPr="00A326AC">
        <w:rPr>
          <w:sz w:val="14"/>
        </w:rPr>
        <w:t xml:space="preserve">, fighter </w:t>
      </w:r>
      <w:r w:rsidRPr="00A326AC">
        <w:rPr>
          <w:rStyle w:val="Emphasis"/>
        </w:rPr>
        <w:t>jets have a role to play</w:t>
      </w:r>
      <w:r w:rsidRPr="00A326AC">
        <w:rPr>
          <w:sz w:val="14"/>
        </w:rPr>
        <w:t xml:space="preserve">. </w:t>
      </w:r>
      <w:r w:rsidRPr="006A0BCA">
        <w:rPr>
          <w:rStyle w:val="StyleUnderline"/>
          <w:highlight w:val="cyan"/>
        </w:rPr>
        <w:t>“Porcupine</w:t>
      </w:r>
      <w:r w:rsidRPr="00A326AC">
        <w:rPr>
          <w:sz w:val="14"/>
        </w:rPr>
        <w:t xml:space="preserve"> strategy” </w:t>
      </w:r>
      <w:r w:rsidRPr="006A0BCA">
        <w:rPr>
          <w:rStyle w:val="StyleUnderline"/>
          <w:highlight w:val="cyan"/>
        </w:rPr>
        <w:t>adherents</w:t>
      </w:r>
      <w:r w:rsidRPr="00A326AC">
        <w:rPr>
          <w:sz w:val="14"/>
        </w:rPr>
        <w:t xml:space="preserve"> generally </w:t>
      </w:r>
      <w:r w:rsidRPr="006A0BCA">
        <w:rPr>
          <w:rStyle w:val="StyleUnderline"/>
          <w:highlight w:val="cyan"/>
        </w:rPr>
        <w:t>argue</w:t>
      </w:r>
      <w:r w:rsidRPr="00A326AC">
        <w:rPr>
          <w:sz w:val="14"/>
        </w:rPr>
        <w:t xml:space="preserve"> that </w:t>
      </w:r>
      <w:r w:rsidRPr="006A0BCA">
        <w:rPr>
          <w:rStyle w:val="StyleUnderline"/>
          <w:highlight w:val="cyan"/>
        </w:rPr>
        <w:t>the PLA will target</w:t>
      </w:r>
      <w:r w:rsidRPr="007D6DB9">
        <w:rPr>
          <w:sz w:val="14"/>
        </w:rPr>
        <w:t xml:space="preserve"> </w:t>
      </w:r>
      <w:r w:rsidRPr="007D6DB9">
        <w:rPr>
          <w:rStyle w:val="StyleUnderline"/>
        </w:rPr>
        <w:t>bunkers</w:t>
      </w:r>
      <w:r w:rsidRPr="00A326AC">
        <w:rPr>
          <w:rStyle w:val="StyleUnderline"/>
        </w:rPr>
        <w:t xml:space="preserve">, </w:t>
      </w:r>
      <w:r w:rsidRPr="006A0BCA">
        <w:rPr>
          <w:rStyle w:val="StyleUnderline"/>
          <w:highlight w:val="cyan"/>
        </w:rPr>
        <w:t>aircraft</w:t>
      </w:r>
      <w:r w:rsidRPr="00A326AC">
        <w:rPr>
          <w:rStyle w:val="StyleUnderline"/>
        </w:rPr>
        <w:t xml:space="preserve"> shelters, and runways</w:t>
      </w:r>
      <w:r w:rsidRPr="00A326AC">
        <w:rPr>
          <w:sz w:val="14"/>
        </w:rPr>
        <w:t xml:space="preserve"> in the </w:t>
      </w:r>
      <w:r w:rsidRPr="00A326AC">
        <w:rPr>
          <w:rStyle w:val="StyleUnderline"/>
        </w:rPr>
        <w:t>early</w:t>
      </w:r>
      <w:r w:rsidRPr="00A326AC">
        <w:rPr>
          <w:sz w:val="14"/>
        </w:rPr>
        <w:t xml:space="preserve"> stages of a conflict—many jets would be destroyed on the ground and those that survived would be unable to take off. Certainly, this would be a PLA priority.</w:t>
      </w:r>
    </w:p>
    <w:p w14:paraId="224149F5" w14:textId="77777777" w:rsidR="00A326AC" w:rsidRPr="00A326AC" w:rsidRDefault="00A326AC" w:rsidP="00A326AC">
      <w:pPr>
        <w:rPr>
          <w:sz w:val="14"/>
        </w:rPr>
      </w:pPr>
      <w:r w:rsidRPr="00A326AC">
        <w:rPr>
          <w:sz w:val="14"/>
        </w:rPr>
        <w:t xml:space="preserve">The Project 2049 Institute’s Ian </w:t>
      </w:r>
      <w:r w:rsidRPr="00A326AC">
        <w:rPr>
          <w:rStyle w:val="StyleUnderline"/>
        </w:rPr>
        <w:t>Easton, however</w:t>
      </w:r>
      <w:r w:rsidRPr="00A326AC">
        <w:rPr>
          <w:sz w:val="14"/>
        </w:rPr>
        <w:t xml:space="preserve">, </w:t>
      </w:r>
      <w:r w:rsidRPr="00A326AC">
        <w:rPr>
          <w:rStyle w:val="Emphasis"/>
        </w:rPr>
        <w:t>persuasively argues</w:t>
      </w:r>
      <w:r w:rsidRPr="00A326AC">
        <w:rPr>
          <w:sz w:val="14"/>
        </w:rPr>
        <w:t xml:space="preserve"> in his book, The Chinese Invasion Threat, </w:t>
      </w:r>
      <w:r w:rsidRPr="00A326AC">
        <w:rPr>
          <w:rStyle w:val="StyleUnderline"/>
        </w:rPr>
        <w:t xml:space="preserve">that </w:t>
      </w:r>
      <w:r w:rsidRPr="006A0BCA">
        <w:rPr>
          <w:rStyle w:val="StyleUnderline"/>
          <w:highlight w:val="cyan"/>
        </w:rPr>
        <w:t xml:space="preserve">this is </w:t>
      </w:r>
      <w:r w:rsidRPr="006A0BCA">
        <w:rPr>
          <w:rStyle w:val="Emphasis"/>
          <w:highlight w:val="cyan"/>
        </w:rPr>
        <w:t>not</w:t>
      </w:r>
      <w:r w:rsidRPr="00A326AC">
        <w:rPr>
          <w:rStyle w:val="Emphasis"/>
        </w:rPr>
        <w:t xml:space="preserve"> such a </w:t>
      </w:r>
      <w:r w:rsidRPr="006A0BCA">
        <w:rPr>
          <w:rStyle w:val="Emphasis"/>
          <w:highlight w:val="cyan"/>
        </w:rPr>
        <w:t>simple</w:t>
      </w:r>
      <w:r w:rsidRPr="00A326AC">
        <w:rPr>
          <w:rStyle w:val="Emphasis"/>
        </w:rPr>
        <w:t xml:space="preserve"> task</w:t>
      </w:r>
      <w:r w:rsidRPr="00A326AC">
        <w:rPr>
          <w:sz w:val="14"/>
        </w:rPr>
        <w:t xml:space="preserve"> for the PLA </w:t>
      </w:r>
      <w:r w:rsidRPr="00A326AC">
        <w:rPr>
          <w:rStyle w:val="StyleUnderline"/>
        </w:rPr>
        <w:t xml:space="preserve">and that </w:t>
      </w:r>
      <w:r w:rsidRPr="006A0BCA">
        <w:rPr>
          <w:rStyle w:val="Emphasis"/>
          <w:highlight w:val="cyan"/>
        </w:rPr>
        <w:t>even</w:t>
      </w:r>
      <w:r w:rsidRPr="00A326AC">
        <w:rPr>
          <w:sz w:val="14"/>
        </w:rPr>
        <w:t xml:space="preserve"> </w:t>
      </w:r>
      <w:r w:rsidRPr="00A326AC">
        <w:rPr>
          <w:rStyle w:val="StyleUnderline"/>
        </w:rPr>
        <w:t xml:space="preserve">PLA </w:t>
      </w:r>
      <w:r w:rsidRPr="006A0BCA">
        <w:rPr>
          <w:rStyle w:val="StyleUnderline"/>
          <w:highlight w:val="cyan"/>
        </w:rPr>
        <w:t xml:space="preserve">commanders believe </w:t>
      </w:r>
      <w:r w:rsidRPr="006A0BCA">
        <w:rPr>
          <w:rStyle w:val="Emphasis"/>
          <w:highlight w:val="cyan"/>
        </w:rPr>
        <w:t>they will</w:t>
      </w:r>
      <w:r w:rsidRPr="00A326AC">
        <w:rPr>
          <w:rStyle w:val="Emphasis"/>
        </w:rPr>
        <w:t xml:space="preserve"> ultimately </w:t>
      </w:r>
      <w:r w:rsidRPr="006A0BCA">
        <w:rPr>
          <w:rStyle w:val="Emphasis"/>
          <w:highlight w:val="cyan"/>
        </w:rPr>
        <w:t>have to contend with</w:t>
      </w:r>
      <w:r w:rsidRPr="00A326AC">
        <w:rPr>
          <w:rStyle w:val="Emphasis"/>
        </w:rPr>
        <w:t xml:space="preserve"> ROCAF fighter </w:t>
      </w:r>
      <w:r w:rsidRPr="006A0BCA">
        <w:rPr>
          <w:rStyle w:val="Emphasis"/>
          <w:highlight w:val="cyan"/>
        </w:rPr>
        <w:t>jets</w:t>
      </w:r>
      <w:r w:rsidRPr="00A326AC">
        <w:rPr>
          <w:sz w:val="14"/>
        </w:rPr>
        <w:t xml:space="preserve"> </w:t>
      </w:r>
      <w:r w:rsidRPr="00A326AC">
        <w:rPr>
          <w:rStyle w:val="StyleUnderline"/>
        </w:rPr>
        <w:t>taking to the sky</w:t>
      </w:r>
      <w:r w:rsidRPr="00A326AC">
        <w:rPr>
          <w:sz w:val="14"/>
        </w:rPr>
        <w:t xml:space="preserve">. On the one hand, Easton admits, “No one in Taiwan’s defense planning circles harbors any illusion that the air force could emerge from ballistic missile and cruise missile attacks in the same fashion it went into them. […] Early </w:t>
      </w:r>
      <w:r w:rsidRPr="006A0BCA">
        <w:rPr>
          <w:rStyle w:val="StyleUnderline"/>
          <w:highlight w:val="cyan"/>
        </w:rPr>
        <w:t>losses</w:t>
      </w:r>
      <w:r w:rsidRPr="00A326AC">
        <w:rPr>
          <w:rStyle w:val="StyleUnderline"/>
        </w:rPr>
        <w:t xml:space="preserve"> </w:t>
      </w:r>
      <w:r w:rsidRPr="006A0BCA">
        <w:rPr>
          <w:rStyle w:val="StyleUnderline"/>
          <w:highlight w:val="cyan"/>
        </w:rPr>
        <w:t>are expected</w:t>
      </w:r>
      <w:r w:rsidRPr="00A326AC">
        <w:rPr>
          <w:rStyle w:val="StyleUnderline"/>
        </w:rPr>
        <w:t xml:space="preserve"> to be heavy</w:t>
      </w:r>
      <w:r w:rsidRPr="00A326AC">
        <w:rPr>
          <w:sz w:val="14"/>
        </w:rPr>
        <w:t xml:space="preserve">.” </w:t>
      </w:r>
      <w:r w:rsidRPr="006A0BCA">
        <w:rPr>
          <w:rStyle w:val="Emphasis"/>
          <w:highlight w:val="cyan"/>
        </w:rPr>
        <w:t>But</w:t>
      </w:r>
      <w:r w:rsidRPr="006A0BCA">
        <w:rPr>
          <w:sz w:val="14"/>
          <w:highlight w:val="cyan"/>
        </w:rPr>
        <w:t xml:space="preserve"> </w:t>
      </w:r>
      <w:r w:rsidRPr="006A0BCA">
        <w:rPr>
          <w:rStyle w:val="StyleUnderline"/>
          <w:highlight w:val="cyan"/>
        </w:rPr>
        <w:t>not so heavy</w:t>
      </w:r>
      <w:r w:rsidRPr="00A326AC">
        <w:rPr>
          <w:rStyle w:val="StyleUnderline"/>
        </w:rPr>
        <w:t xml:space="preserve"> as </w:t>
      </w:r>
      <w:r w:rsidRPr="006A0BCA">
        <w:rPr>
          <w:rStyle w:val="StyleUnderline"/>
          <w:highlight w:val="cyan"/>
        </w:rPr>
        <w:t>to</w:t>
      </w:r>
      <w:r w:rsidRPr="00A326AC">
        <w:rPr>
          <w:sz w:val="14"/>
        </w:rPr>
        <w:t xml:space="preserve"> effectively </w:t>
      </w:r>
      <w:r w:rsidRPr="006A0BCA">
        <w:rPr>
          <w:rStyle w:val="StyleUnderline"/>
          <w:highlight w:val="cyan"/>
        </w:rPr>
        <w:t>eliminate the air force</w:t>
      </w:r>
      <w:r w:rsidRPr="00A326AC">
        <w:rPr>
          <w:sz w:val="14"/>
        </w:rPr>
        <w:t xml:space="preserve"> as a factor in the fight:</w:t>
      </w:r>
    </w:p>
    <w:p w14:paraId="763F5DE0" w14:textId="77777777" w:rsidR="00A326AC" w:rsidRPr="00A326AC" w:rsidRDefault="00A326AC" w:rsidP="00A326AC">
      <w:pPr>
        <w:rPr>
          <w:sz w:val="14"/>
        </w:rPr>
      </w:pPr>
      <w:r w:rsidRPr="006A0BCA">
        <w:rPr>
          <w:rStyle w:val="StyleUnderline"/>
          <w:highlight w:val="cyan"/>
        </w:rPr>
        <w:t>Steps</w:t>
      </w:r>
      <w:r w:rsidRPr="00A326AC">
        <w:rPr>
          <w:sz w:val="14"/>
        </w:rPr>
        <w:t xml:space="preserve"> taken </w:t>
      </w:r>
      <w:r w:rsidRPr="007D6DB9">
        <w:rPr>
          <w:rStyle w:val="StyleUnderline"/>
        </w:rPr>
        <w:t>during</w:t>
      </w:r>
      <w:r w:rsidRPr="007D6DB9">
        <w:rPr>
          <w:sz w:val="14"/>
        </w:rPr>
        <w:t xml:space="preserve"> the </w:t>
      </w:r>
      <w:r w:rsidRPr="007D6DB9">
        <w:rPr>
          <w:rStyle w:val="StyleUnderline"/>
        </w:rPr>
        <w:t>mobilization and force preservation</w:t>
      </w:r>
      <w:r w:rsidRPr="00A326AC">
        <w:rPr>
          <w:sz w:val="14"/>
        </w:rPr>
        <w:t xml:space="preserve"> stage </w:t>
      </w:r>
      <w:r w:rsidRPr="00A326AC">
        <w:rPr>
          <w:rStyle w:val="StyleUnderline"/>
        </w:rPr>
        <w:t>of the anti-invasion</w:t>
      </w:r>
      <w:r w:rsidRPr="00A326AC">
        <w:rPr>
          <w:sz w:val="14"/>
        </w:rPr>
        <w:t xml:space="preserve"> plan are intended to </w:t>
      </w:r>
      <w:r w:rsidRPr="006A0BCA">
        <w:rPr>
          <w:rStyle w:val="StyleUnderline"/>
          <w:highlight w:val="cyan"/>
        </w:rPr>
        <w:t>ensure</w:t>
      </w:r>
      <w:r w:rsidRPr="00A326AC">
        <w:rPr>
          <w:rStyle w:val="StyleUnderline"/>
        </w:rPr>
        <w:t xml:space="preserve"> that </w:t>
      </w:r>
      <w:r w:rsidRPr="006A0BCA">
        <w:rPr>
          <w:rStyle w:val="StyleUnderline"/>
          <w:highlight w:val="cyan"/>
        </w:rPr>
        <w:t>China would stand</w:t>
      </w:r>
      <w:r w:rsidRPr="006A0BCA">
        <w:rPr>
          <w:sz w:val="14"/>
          <w:highlight w:val="cyan"/>
        </w:rPr>
        <w:t xml:space="preserve"> </w:t>
      </w:r>
      <w:r w:rsidRPr="006A0BCA">
        <w:rPr>
          <w:rStyle w:val="Emphasis"/>
          <w:highlight w:val="cyan"/>
        </w:rPr>
        <w:t>little chance</w:t>
      </w:r>
      <w:r w:rsidRPr="00A326AC">
        <w:rPr>
          <w:sz w:val="14"/>
        </w:rPr>
        <w:t xml:space="preserve"> </w:t>
      </w:r>
      <w:r w:rsidRPr="006A0BCA">
        <w:rPr>
          <w:rStyle w:val="StyleUnderline"/>
          <w:highlight w:val="cyan"/>
        </w:rPr>
        <w:t>of seizing</w:t>
      </w:r>
      <w:r w:rsidRPr="00A326AC">
        <w:rPr>
          <w:rStyle w:val="StyleUnderline"/>
        </w:rPr>
        <w:t xml:space="preserve"> air </w:t>
      </w:r>
      <w:r w:rsidRPr="006A0BCA">
        <w:rPr>
          <w:rStyle w:val="StyleUnderline"/>
          <w:highlight w:val="cyan"/>
        </w:rPr>
        <w:t>superiority</w:t>
      </w:r>
      <w:r w:rsidRPr="00A326AC">
        <w:rPr>
          <w:sz w:val="14"/>
        </w:rPr>
        <w:t xml:space="preserve"> in the first days of conflict. </w:t>
      </w:r>
      <w:r w:rsidRPr="00A326AC">
        <w:rPr>
          <w:rStyle w:val="StyleUnderline"/>
        </w:rPr>
        <w:t>In the minds of even optimistic PLA planners</w:t>
      </w:r>
      <w:r w:rsidRPr="00A326AC">
        <w:rPr>
          <w:sz w:val="14"/>
        </w:rPr>
        <w:t xml:space="preserve">, the </w:t>
      </w:r>
      <w:r w:rsidRPr="006A0BCA">
        <w:rPr>
          <w:rStyle w:val="Emphasis"/>
          <w:highlight w:val="cyan"/>
        </w:rPr>
        <w:t>ROC A</w:t>
      </w:r>
      <w:r w:rsidRPr="00A326AC">
        <w:rPr>
          <w:sz w:val="14"/>
        </w:rPr>
        <w:t xml:space="preserve">ir </w:t>
      </w:r>
      <w:r w:rsidRPr="006A0BCA">
        <w:rPr>
          <w:rStyle w:val="Emphasis"/>
          <w:highlight w:val="cyan"/>
        </w:rPr>
        <w:t>F</w:t>
      </w:r>
      <w:r w:rsidRPr="00A326AC">
        <w:rPr>
          <w:sz w:val="14"/>
        </w:rPr>
        <w:t xml:space="preserve">orce </w:t>
      </w:r>
      <w:r w:rsidRPr="006A0BCA">
        <w:rPr>
          <w:rStyle w:val="StyleUnderline"/>
          <w:highlight w:val="cyan"/>
        </w:rPr>
        <w:t>represents</w:t>
      </w:r>
      <w:r w:rsidRPr="00A326AC">
        <w:rPr>
          <w:sz w:val="14"/>
        </w:rPr>
        <w:t xml:space="preserve"> a fleet-in-being, </w:t>
      </w:r>
      <w:r w:rsidRPr="006A0BCA">
        <w:rPr>
          <w:rStyle w:val="StyleUnderline"/>
          <w:highlight w:val="cyan"/>
        </w:rPr>
        <w:t>a</w:t>
      </w:r>
      <w:r w:rsidRPr="00A326AC">
        <w:rPr>
          <w:rStyle w:val="StyleUnderline"/>
        </w:rPr>
        <w:t xml:space="preserve"> vague </w:t>
      </w:r>
      <w:r w:rsidRPr="006A0BCA">
        <w:rPr>
          <w:rStyle w:val="StyleUnderline"/>
          <w:highlight w:val="cyan"/>
        </w:rPr>
        <w:t>menace whose</w:t>
      </w:r>
      <w:r w:rsidRPr="00A326AC">
        <w:rPr>
          <w:sz w:val="14"/>
        </w:rPr>
        <w:t xml:space="preserve"> full </w:t>
      </w:r>
      <w:r w:rsidRPr="006A0BCA">
        <w:rPr>
          <w:rStyle w:val="StyleUnderline"/>
          <w:highlight w:val="cyan"/>
        </w:rPr>
        <w:t>strength</w:t>
      </w:r>
      <w:r w:rsidRPr="00A326AC">
        <w:rPr>
          <w:rStyle w:val="StyleUnderline"/>
        </w:rPr>
        <w:t xml:space="preserve"> and</w:t>
      </w:r>
      <w:r w:rsidRPr="00A326AC">
        <w:rPr>
          <w:sz w:val="14"/>
        </w:rPr>
        <w:t xml:space="preserve"> wartime </w:t>
      </w:r>
      <w:r w:rsidRPr="00A326AC">
        <w:rPr>
          <w:rStyle w:val="StyleUnderline"/>
        </w:rPr>
        <w:t>role</w:t>
      </w:r>
      <w:r w:rsidRPr="00A326AC">
        <w:rPr>
          <w:sz w:val="14"/>
        </w:rPr>
        <w:t xml:space="preserve"> </w:t>
      </w:r>
      <w:r w:rsidRPr="006A0BCA">
        <w:rPr>
          <w:rStyle w:val="Emphasis"/>
          <w:highlight w:val="cyan"/>
        </w:rPr>
        <w:t>cannot be calculated out</w:t>
      </w:r>
      <w:r w:rsidRPr="00A326AC">
        <w:rPr>
          <w:rStyle w:val="Emphasis"/>
        </w:rPr>
        <w:t xml:space="preserve"> of the equation</w:t>
      </w:r>
      <w:r w:rsidRPr="00A326AC">
        <w:rPr>
          <w:sz w:val="14"/>
        </w:rPr>
        <w:t xml:space="preserve">. </w:t>
      </w:r>
      <w:r w:rsidRPr="006A0BCA">
        <w:rPr>
          <w:rStyle w:val="StyleUnderline"/>
          <w:highlight w:val="cyan"/>
        </w:rPr>
        <w:t xml:space="preserve">Only the </w:t>
      </w:r>
      <w:r w:rsidRPr="006A0BCA">
        <w:rPr>
          <w:rStyle w:val="Emphasis"/>
          <w:highlight w:val="cyan"/>
        </w:rPr>
        <w:t>most foolish</w:t>
      </w:r>
      <w:r w:rsidRPr="00A326AC">
        <w:rPr>
          <w:sz w:val="14"/>
        </w:rPr>
        <w:t xml:space="preserve"> of generals </w:t>
      </w:r>
      <w:r w:rsidRPr="006A0BCA">
        <w:rPr>
          <w:rStyle w:val="StyleUnderline"/>
          <w:highlight w:val="cyan"/>
        </w:rPr>
        <w:t>disregards a mighty air force</w:t>
      </w:r>
      <w:r w:rsidRPr="00A326AC">
        <w:rPr>
          <w:rStyle w:val="StyleUnderline"/>
        </w:rPr>
        <w:t xml:space="preserve"> hiding</w:t>
      </w:r>
      <w:r w:rsidRPr="00A326AC">
        <w:rPr>
          <w:sz w:val="14"/>
        </w:rPr>
        <w:t xml:space="preserve"> </w:t>
      </w:r>
      <w:r w:rsidRPr="006A0BCA">
        <w:rPr>
          <w:rStyle w:val="Emphasis"/>
          <w:highlight w:val="cyan"/>
        </w:rPr>
        <w:t>dispersed</w:t>
      </w:r>
      <w:r w:rsidRPr="00A326AC">
        <w:rPr>
          <w:sz w:val="14"/>
        </w:rPr>
        <w:t xml:space="preserve"> </w:t>
      </w:r>
      <w:r w:rsidRPr="00A326AC">
        <w:rPr>
          <w:rStyle w:val="StyleUnderline"/>
        </w:rPr>
        <w:t>and</w:t>
      </w:r>
      <w:r w:rsidRPr="00A326AC">
        <w:rPr>
          <w:sz w:val="14"/>
        </w:rPr>
        <w:t xml:space="preserve"> </w:t>
      </w:r>
      <w:r w:rsidRPr="00A326AC">
        <w:rPr>
          <w:rStyle w:val="Emphasis"/>
        </w:rPr>
        <w:t>deep in the mountains,</w:t>
      </w:r>
      <w:r w:rsidRPr="00A326AC">
        <w:rPr>
          <w:sz w:val="14"/>
        </w:rPr>
        <w:t xml:space="preserve"> </w:t>
      </w:r>
      <w:r w:rsidRPr="00A326AC">
        <w:rPr>
          <w:rStyle w:val="StyleUnderline"/>
        </w:rPr>
        <w:t>waiting to strike out</w:t>
      </w:r>
      <w:r w:rsidRPr="00A326AC">
        <w:rPr>
          <w:sz w:val="14"/>
        </w:rPr>
        <w:t xml:space="preserve"> at a time and place of its choosing.</w:t>
      </w:r>
    </w:p>
    <w:p w14:paraId="7FB52B89" w14:textId="01EC8651" w:rsidR="00A326AC" w:rsidRPr="005000FD" w:rsidRDefault="00A326AC" w:rsidP="00A326AC">
      <w:pPr>
        <w:rPr>
          <w:sz w:val="14"/>
        </w:rPr>
      </w:pPr>
      <w:r w:rsidRPr="005000FD">
        <w:rPr>
          <w:rStyle w:val="StyleUnderline"/>
        </w:rPr>
        <w:t>And</w:t>
      </w:r>
      <w:r w:rsidRPr="005000FD">
        <w:rPr>
          <w:sz w:val="14"/>
        </w:rPr>
        <w:t xml:space="preserve"> </w:t>
      </w:r>
      <w:r w:rsidRPr="005000FD">
        <w:rPr>
          <w:rStyle w:val="Emphasis"/>
        </w:rPr>
        <w:t>strike out they would</w:t>
      </w:r>
      <w:r w:rsidRPr="005000FD">
        <w:rPr>
          <w:sz w:val="14"/>
        </w:rPr>
        <w:t xml:space="preserve">. </w:t>
      </w:r>
      <w:r w:rsidRPr="005000FD">
        <w:rPr>
          <w:rStyle w:val="StyleUnderline"/>
        </w:rPr>
        <w:t xml:space="preserve">In addition to striving to deny PLA air superiority, </w:t>
      </w:r>
      <w:r w:rsidRPr="006A0BCA">
        <w:rPr>
          <w:rStyle w:val="StyleUnderline"/>
          <w:highlight w:val="cyan"/>
        </w:rPr>
        <w:t>Taiwan’s fighters would be</w:t>
      </w:r>
      <w:r w:rsidRPr="005000FD">
        <w:rPr>
          <w:rStyle w:val="StyleUnderline"/>
        </w:rPr>
        <w:t xml:space="preserve"> tasked with </w:t>
      </w:r>
      <w:r w:rsidRPr="006A0BCA">
        <w:rPr>
          <w:rStyle w:val="StyleUnderline"/>
          <w:highlight w:val="cyan"/>
        </w:rPr>
        <w:t>striking</w:t>
      </w:r>
      <w:r w:rsidRPr="005000FD">
        <w:rPr>
          <w:rStyle w:val="StyleUnderline"/>
        </w:rPr>
        <w:t xml:space="preserve"> </w:t>
      </w:r>
      <w:r w:rsidRPr="006A0BCA">
        <w:rPr>
          <w:rStyle w:val="StyleUnderline"/>
          <w:highlight w:val="cyan"/>
        </w:rPr>
        <w:t>airfields</w:t>
      </w:r>
      <w:r w:rsidRPr="005000FD">
        <w:rPr>
          <w:rStyle w:val="StyleUnderline"/>
        </w:rPr>
        <w:t>,</w:t>
      </w:r>
      <w:r w:rsidRPr="005000FD">
        <w:rPr>
          <w:sz w:val="14"/>
        </w:rPr>
        <w:t xml:space="preserve"> docked </w:t>
      </w:r>
      <w:r w:rsidRPr="006A0BCA">
        <w:rPr>
          <w:rStyle w:val="StyleUnderline"/>
          <w:highlight w:val="cyan"/>
        </w:rPr>
        <w:t>ships</w:t>
      </w:r>
      <w:r w:rsidRPr="005000FD">
        <w:rPr>
          <w:sz w:val="14"/>
        </w:rPr>
        <w:t xml:space="preserve">, ground transportation </w:t>
      </w:r>
      <w:r w:rsidRPr="006A0BCA">
        <w:rPr>
          <w:rStyle w:val="StyleUnderline"/>
          <w:highlight w:val="cyan"/>
        </w:rPr>
        <w:t>infrastructure, logistics,</w:t>
      </w:r>
      <w:r w:rsidRPr="005000FD">
        <w:rPr>
          <w:rStyle w:val="StyleUnderline"/>
        </w:rPr>
        <w:t xml:space="preserve"> and </w:t>
      </w:r>
      <w:r w:rsidRPr="006A0BCA">
        <w:rPr>
          <w:rStyle w:val="StyleUnderline"/>
          <w:highlight w:val="cyan"/>
        </w:rPr>
        <w:t>radars</w:t>
      </w:r>
      <w:r w:rsidRPr="005000FD">
        <w:rPr>
          <w:sz w:val="14"/>
        </w:rPr>
        <w:t xml:space="preserve"> in China </w:t>
      </w:r>
      <w:r w:rsidRPr="005000FD">
        <w:rPr>
          <w:rStyle w:val="StyleUnderline"/>
        </w:rPr>
        <w:t>as well as amphibious</w:t>
      </w:r>
      <w:r w:rsidRPr="005000FD">
        <w:rPr>
          <w:sz w:val="14"/>
        </w:rPr>
        <w:t xml:space="preserve"> assault </w:t>
      </w:r>
      <w:r w:rsidRPr="006A0BCA">
        <w:rPr>
          <w:rStyle w:val="StyleUnderline"/>
          <w:highlight w:val="cyan"/>
        </w:rPr>
        <w:t>ships</w:t>
      </w:r>
      <w:r w:rsidRPr="005000FD">
        <w:rPr>
          <w:rStyle w:val="StyleUnderline"/>
        </w:rPr>
        <w:t xml:space="preserve">, escort vessels, </w:t>
      </w:r>
      <w:r w:rsidRPr="006A0BCA">
        <w:rPr>
          <w:rStyle w:val="StyleUnderline"/>
          <w:highlight w:val="cyan"/>
        </w:rPr>
        <w:t>minesweepers, and helicopters</w:t>
      </w:r>
      <w:r w:rsidRPr="005000FD">
        <w:rPr>
          <w:sz w:val="14"/>
        </w:rPr>
        <w:t xml:space="preserve"> approaching Taiwanese shores. </w:t>
      </w:r>
      <w:r w:rsidRPr="006A0BCA">
        <w:rPr>
          <w:rStyle w:val="StyleUnderline"/>
          <w:highlight w:val="cyan"/>
        </w:rPr>
        <w:t>Fighters would not be alone</w:t>
      </w:r>
      <w:r w:rsidRPr="005000FD">
        <w:rPr>
          <w:sz w:val="14"/>
        </w:rPr>
        <w:t xml:space="preserve"> in those tasks, </w:t>
      </w:r>
      <w:r w:rsidRPr="005000FD">
        <w:rPr>
          <w:rStyle w:val="StyleUnderline"/>
        </w:rPr>
        <w:t>with</w:t>
      </w:r>
      <w:r w:rsidRPr="005000FD">
        <w:rPr>
          <w:sz w:val="14"/>
        </w:rPr>
        <w:t xml:space="preserve"> surface-launched cruise and ballistic </w:t>
      </w:r>
      <w:r w:rsidRPr="005000FD">
        <w:rPr>
          <w:rStyle w:val="StyleUnderline"/>
        </w:rPr>
        <w:t>missiles</w:t>
      </w:r>
      <w:r w:rsidRPr="005000FD">
        <w:rPr>
          <w:sz w:val="14"/>
        </w:rPr>
        <w:t xml:space="preserve">, capital </w:t>
      </w:r>
      <w:r w:rsidRPr="005000FD">
        <w:rPr>
          <w:rStyle w:val="StyleUnderline"/>
        </w:rPr>
        <w:t>ships</w:t>
      </w:r>
      <w:r w:rsidRPr="005000FD">
        <w:rPr>
          <w:sz w:val="14"/>
        </w:rPr>
        <w:t xml:space="preserve">, small missile </w:t>
      </w:r>
      <w:r w:rsidRPr="005000FD">
        <w:rPr>
          <w:rStyle w:val="StyleUnderline"/>
        </w:rPr>
        <w:t>boats, submarines</w:t>
      </w:r>
      <w:r w:rsidRPr="005000FD">
        <w:rPr>
          <w:sz w:val="14"/>
        </w:rPr>
        <w:t xml:space="preserve">, attack </w:t>
      </w:r>
      <w:r w:rsidRPr="005000FD">
        <w:rPr>
          <w:rStyle w:val="StyleUnderline"/>
        </w:rPr>
        <w:t>helicopters</w:t>
      </w:r>
      <w:r w:rsidRPr="005000FD">
        <w:rPr>
          <w:sz w:val="14"/>
        </w:rPr>
        <w:t xml:space="preserve">, multiple launch </w:t>
      </w:r>
      <w:r w:rsidRPr="005000FD">
        <w:rPr>
          <w:rStyle w:val="StyleUnderline"/>
        </w:rPr>
        <w:t>rocket systems, and drones</w:t>
      </w:r>
      <w:r w:rsidRPr="005000FD">
        <w:rPr>
          <w:sz w:val="14"/>
        </w:rPr>
        <w:t xml:space="preserve"> all contributing to the fight. </w:t>
      </w:r>
      <w:r w:rsidRPr="005000FD">
        <w:rPr>
          <w:rStyle w:val="StyleUnderline"/>
        </w:rPr>
        <w:t xml:space="preserve">This </w:t>
      </w:r>
      <w:r w:rsidRPr="006A0BCA">
        <w:rPr>
          <w:rStyle w:val="StyleUnderline"/>
          <w:highlight w:val="cyan"/>
        </w:rPr>
        <w:t>diversity of</w:t>
      </w:r>
      <w:r w:rsidRPr="005000FD">
        <w:rPr>
          <w:rStyle w:val="StyleUnderline"/>
        </w:rPr>
        <w:t xml:space="preserve"> strike </w:t>
      </w:r>
      <w:r w:rsidRPr="006A0BCA">
        <w:rPr>
          <w:rStyle w:val="StyleUnderline"/>
          <w:highlight w:val="cyan"/>
        </w:rPr>
        <w:t>options</w:t>
      </w:r>
      <w:r w:rsidRPr="005000FD">
        <w:rPr>
          <w:sz w:val="14"/>
        </w:rPr>
        <w:t xml:space="preserve"> </w:t>
      </w:r>
      <w:r w:rsidRPr="005000FD">
        <w:rPr>
          <w:rStyle w:val="Emphasis"/>
        </w:rPr>
        <w:t xml:space="preserve">vastly </w:t>
      </w:r>
      <w:r w:rsidRPr="006A0BCA">
        <w:rPr>
          <w:rStyle w:val="Emphasis"/>
          <w:highlight w:val="cyan"/>
        </w:rPr>
        <w:t>complicates PLA planning</w:t>
      </w:r>
      <w:r w:rsidRPr="005000FD">
        <w:rPr>
          <w:sz w:val="14"/>
        </w:rPr>
        <w:t xml:space="preserve"> in a way that a predominant or sole reliance on land-based missiles would not.</w:t>
      </w:r>
    </w:p>
    <w:p w14:paraId="3F9E285A" w14:textId="108EFD98" w:rsidR="005D50D8" w:rsidRDefault="005D50D8" w:rsidP="00341915">
      <w:pPr>
        <w:pStyle w:val="Heading3"/>
      </w:pPr>
      <w:r>
        <w:t>Link---Capabilities---Jets---A2: Other Planes</w:t>
      </w:r>
    </w:p>
    <w:p w14:paraId="58A35ADA" w14:textId="401867E6" w:rsidR="005D50D8" w:rsidRDefault="005D50D8" w:rsidP="005D50D8">
      <w:pPr>
        <w:pStyle w:val="Heading4"/>
        <w:rPr>
          <w:u w:val="single"/>
        </w:rPr>
      </w:pPr>
      <w:r>
        <w:t xml:space="preserve">Other jets </w:t>
      </w:r>
      <w:r>
        <w:rPr>
          <w:u w:val="single"/>
        </w:rPr>
        <w:t>don’t fill-in</w:t>
      </w:r>
    </w:p>
    <w:p w14:paraId="33B6C725" w14:textId="77777777" w:rsidR="005D50D8" w:rsidRDefault="005D50D8" w:rsidP="005D50D8">
      <w:r>
        <w:rPr>
          <w:rStyle w:val="Style13ptBold"/>
        </w:rPr>
        <w:t xml:space="preserve">Mazza 19 </w:t>
      </w:r>
      <w:r w:rsidRPr="004F2DF7">
        <w:t xml:space="preserve">---- Michael, visiting fellow at the American Enterprise Institute, M.A. in international relations (Johns Hopkins School of Advanced and International Studies), B.A. in history (Cornell University), studied Chinese language (Tsinghua University in Beijing), “Assessing the Utility of New Fighter Aircraft for Taiwan’s Defense Needs,” AEI, 3/13, </w:t>
      </w:r>
      <w:hyperlink r:id="rId103" w:history="1">
        <w:r w:rsidRPr="0058490F">
          <w:rPr>
            <w:rStyle w:val="Hyperlink"/>
          </w:rPr>
          <w:t>http://www.aei.org/publication/assessing-the-utility-of-new-fighter-aircraft-for-taiwans-defense-needs/</w:t>
        </w:r>
      </w:hyperlink>
      <w:r>
        <w:t xml:space="preserve"> </w:t>
      </w:r>
    </w:p>
    <w:p w14:paraId="0356CB02" w14:textId="0602B1DC" w:rsidR="005D50D8" w:rsidRDefault="005D50D8" w:rsidP="005D50D8"/>
    <w:p w14:paraId="15A4DC3B" w14:textId="77777777" w:rsidR="005D50D8" w:rsidRPr="005D50D8" w:rsidRDefault="005D50D8" w:rsidP="005D50D8">
      <w:pPr>
        <w:rPr>
          <w:sz w:val="14"/>
        </w:rPr>
      </w:pPr>
      <w:r w:rsidRPr="005D50D8">
        <w:rPr>
          <w:sz w:val="14"/>
        </w:rPr>
        <w:t xml:space="preserve">Unfortunately, </w:t>
      </w:r>
      <w:r w:rsidRPr="006A0BCA">
        <w:rPr>
          <w:rStyle w:val="StyleUnderline"/>
          <w:highlight w:val="cyan"/>
        </w:rPr>
        <w:t>Taiwan</w:t>
      </w:r>
      <w:r w:rsidRPr="006A0BCA">
        <w:rPr>
          <w:sz w:val="14"/>
          <w:highlight w:val="cyan"/>
        </w:rPr>
        <w:t xml:space="preserve"> </w:t>
      </w:r>
      <w:r w:rsidRPr="006A0BCA">
        <w:rPr>
          <w:rStyle w:val="Emphasis"/>
          <w:highlight w:val="cyan"/>
        </w:rPr>
        <w:t>cannot</w:t>
      </w:r>
      <w:r w:rsidRPr="005D50D8">
        <w:rPr>
          <w:rStyle w:val="Emphasis"/>
        </w:rPr>
        <w:t xml:space="preserve"> simply </w:t>
      </w:r>
      <w:r w:rsidRPr="006A0BCA">
        <w:rPr>
          <w:rStyle w:val="Emphasis"/>
          <w:highlight w:val="cyan"/>
        </w:rPr>
        <w:t>get by with</w:t>
      </w:r>
      <w:r w:rsidRPr="005D50D8">
        <w:rPr>
          <w:rStyle w:val="Emphasis"/>
        </w:rPr>
        <w:t xml:space="preserve"> the </w:t>
      </w:r>
      <w:r w:rsidRPr="006A0BCA">
        <w:rPr>
          <w:rStyle w:val="Emphasis"/>
          <w:highlight w:val="cyan"/>
        </w:rPr>
        <w:t>aircraft</w:t>
      </w:r>
      <w:r w:rsidRPr="005D50D8">
        <w:rPr>
          <w:rStyle w:val="Emphasis"/>
        </w:rPr>
        <w:t xml:space="preserve"> already </w:t>
      </w:r>
      <w:r w:rsidRPr="006A0BCA">
        <w:rPr>
          <w:rStyle w:val="Emphasis"/>
          <w:highlight w:val="cyan"/>
        </w:rPr>
        <w:t>in its inventory</w:t>
      </w:r>
      <w:r w:rsidRPr="005D50D8">
        <w:rPr>
          <w:sz w:val="14"/>
        </w:rPr>
        <w:t xml:space="preserve">. </w:t>
      </w:r>
      <w:r w:rsidRPr="005D50D8">
        <w:rPr>
          <w:rStyle w:val="StyleUnderline"/>
        </w:rPr>
        <w:t xml:space="preserve">Taiwan’s </w:t>
      </w:r>
      <w:r w:rsidRPr="006A0BCA">
        <w:rPr>
          <w:rStyle w:val="StyleUnderline"/>
          <w:highlight w:val="cyan"/>
        </w:rPr>
        <w:t>F-5s</w:t>
      </w:r>
      <w:r w:rsidRPr="005D50D8">
        <w:rPr>
          <w:rStyle w:val="StyleUnderline"/>
        </w:rPr>
        <w:t xml:space="preserve"> serve </w:t>
      </w:r>
      <w:r w:rsidRPr="006A0BCA">
        <w:rPr>
          <w:rStyle w:val="Emphasis"/>
          <w:highlight w:val="cyan"/>
        </w:rPr>
        <w:t>only</w:t>
      </w:r>
      <w:r w:rsidRPr="005D50D8">
        <w:rPr>
          <w:rStyle w:val="StyleUnderline"/>
        </w:rPr>
        <w:t xml:space="preserve"> in a </w:t>
      </w:r>
      <w:r w:rsidRPr="006A0BCA">
        <w:rPr>
          <w:rStyle w:val="StyleUnderline"/>
          <w:highlight w:val="cyan"/>
        </w:rPr>
        <w:t>train</w:t>
      </w:r>
      <w:r w:rsidRPr="005D50D8">
        <w:rPr>
          <w:rStyle w:val="StyleUnderline"/>
        </w:rPr>
        <w:t xml:space="preserve">ing role, spare </w:t>
      </w:r>
      <w:r w:rsidRPr="006A0BCA">
        <w:rPr>
          <w:rStyle w:val="StyleUnderline"/>
          <w:highlight w:val="cyan"/>
        </w:rPr>
        <w:t>parts for its Mirage</w:t>
      </w:r>
      <w:r w:rsidRPr="005D50D8">
        <w:rPr>
          <w:rStyle w:val="StyleUnderline"/>
        </w:rPr>
        <w:t xml:space="preserve">-2000s </w:t>
      </w:r>
      <w:r w:rsidRPr="006A0BCA">
        <w:rPr>
          <w:rStyle w:val="StyleUnderline"/>
          <w:highlight w:val="cyan"/>
        </w:rPr>
        <w:t xml:space="preserve">are </w:t>
      </w:r>
      <w:r w:rsidRPr="006A0BCA">
        <w:rPr>
          <w:rStyle w:val="Emphasis"/>
          <w:highlight w:val="cyan"/>
        </w:rPr>
        <w:t>difficult to come by</w:t>
      </w:r>
      <w:r w:rsidRPr="005D50D8">
        <w:rPr>
          <w:rStyle w:val="StyleUnderline"/>
        </w:rPr>
        <w:t xml:space="preserve">, and its </w:t>
      </w:r>
      <w:r w:rsidRPr="006A0BCA">
        <w:rPr>
          <w:rStyle w:val="StyleUnderline"/>
          <w:highlight w:val="cyan"/>
        </w:rPr>
        <w:t>Indigenous</w:t>
      </w:r>
      <w:r w:rsidRPr="005D50D8">
        <w:rPr>
          <w:rStyle w:val="StyleUnderline"/>
        </w:rPr>
        <w:t xml:space="preserve"> Defense </w:t>
      </w:r>
      <w:r w:rsidRPr="006A0BCA">
        <w:rPr>
          <w:rStyle w:val="StyleUnderline"/>
          <w:highlight w:val="cyan"/>
        </w:rPr>
        <w:t>Fighters are</w:t>
      </w:r>
      <w:r w:rsidRPr="005D50D8">
        <w:rPr>
          <w:rStyle w:val="StyleUnderline"/>
        </w:rPr>
        <w:t xml:space="preserve"> </w:t>
      </w:r>
      <w:r w:rsidRPr="005D50D8">
        <w:rPr>
          <w:rStyle w:val="Emphasis"/>
        </w:rPr>
        <w:t xml:space="preserve">soon to be </w:t>
      </w:r>
      <w:r w:rsidRPr="006A0BCA">
        <w:rPr>
          <w:rStyle w:val="Emphasis"/>
          <w:highlight w:val="cyan"/>
        </w:rPr>
        <w:t>outdated</w:t>
      </w:r>
      <w:r w:rsidRPr="005D50D8">
        <w:rPr>
          <w:rStyle w:val="Emphasis"/>
        </w:rPr>
        <w:t>.</w:t>
      </w:r>
      <w:r w:rsidRPr="005D50D8">
        <w:rPr>
          <w:sz w:val="14"/>
        </w:rPr>
        <w:t xml:space="preserve"> </w:t>
      </w:r>
      <w:r w:rsidRPr="005D50D8">
        <w:rPr>
          <w:rStyle w:val="StyleUnderline"/>
        </w:rPr>
        <w:t xml:space="preserve">Retirement of the F-5s and Mirage-2000s is </w:t>
      </w:r>
      <w:r w:rsidRPr="005D50D8">
        <w:rPr>
          <w:rStyle w:val="Emphasis"/>
        </w:rPr>
        <w:t>imminent.</w:t>
      </w:r>
      <w:r w:rsidRPr="005D50D8">
        <w:rPr>
          <w:sz w:val="14"/>
        </w:rPr>
        <w:t xml:space="preserve"> </w:t>
      </w:r>
      <w:r w:rsidRPr="00CA7714">
        <w:rPr>
          <w:rStyle w:val="StyleUnderline"/>
        </w:rPr>
        <w:t>Taiwan is upgrading</w:t>
      </w:r>
      <w:r w:rsidRPr="005D50D8">
        <w:rPr>
          <w:rStyle w:val="StyleUnderline"/>
        </w:rPr>
        <w:t xml:space="preserve"> </w:t>
      </w:r>
      <w:r w:rsidRPr="006A0BCA">
        <w:rPr>
          <w:rStyle w:val="StyleUnderline"/>
          <w:highlight w:val="cyan"/>
        </w:rPr>
        <w:t>its F-16A/Bs</w:t>
      </w:r>
      <w:r w:rsidRPr="005D50D8">
        <w:rPr>
          <w:sz w:val="14"/>
        </w:rPr>
        <w:t xml:space="preserve">, purchased from the United States in 1992, </w:t>
      </w:r>
      <w:r w:rsidRPr="005D50D8">
        <w:rPr>
          <w:rStyle w:val="StyleUnderline"/>
        </w:rPr>
        <w:t xml:space="preserve">but that </w:t>
      </w:r>
      <w:r w:rsidRPr="006A0BCA">
        <w:rPr>
          <w:rStyle w:val="StyleUnderline"/>
          <w:highlight w:val="cyan"/>
        </w:rPr>
        <w:t xml:space="preserve">represents a </w:t>
      </w:r>
      <w:r w:rsidRPr="006A0BCA">
        <w:rPr>
          <w:rStyle w:val="Emphasis"/>
          <w:highlight w:val="cyan"/>
        </w:rPr>
        <w:t>stopgap</w:t>
      </w:r>
      <w:r w:rsidRPr="005D50D8">
        <w:rPr>
          <w:sz w:val="14"/>
        </w:rPr>
        <w:t xml:space="preserve"> measure. </w:t>
      </w:r>
      <w:r w:rsidRPr="005D50D8">
        <w:rPr>
          <w:rStyle w:val="StyleUnderline"/>
        </w:rPr>
        <w:t xml:space="preserve">If Taiwan is </w:t>
      </w:r>
      <w:r w:rsidRPr="006A0BCA">
        <w:rPr>
          <w:rStyle w:val="StyleUnderline"/>
          <w:highlight w:val="cyan"/>
        </w:rPr>
        <w:t>to have an air force</w:t>
      </w:r>
      <w:r w:rsidRPr="005D50D8">
        <w:rPr>
          <w:rStyle w:val="StyleUnderline"/>
        </w:rPr>
        <w:t xml:space="preserve"> to speak of</w:t>
      </w:r>
      <w:r w:rsidRPr="005D50D8">
        <w:rPr>
          <w:sz w:val="14"/>
        </w:rPr>
        <w:t xml:space="preserve">, </w:t>
      </w:r>
      <w:r w:rsidRPr="006A0BCA">
        <w:rPr>
          <w:rStyle w:val="Emphasis"/>
          <w:highlight w:val="cyan"/>
        </w:rPr>
        <w:t>new</w:t>
      </w:r>
      <w:r w:rsidRPr="00445446">
        <w:rPr>
          <w:rStyle w:val="Emphasis"/>
        </w:rPr>
        <w:t xml:space="preserve"> air</w:t>
      </w:r>
      <w:r w:rsidRPr="006A0BCA">
        <w:rPr>
          <w:rStyle w:val="Emphasis"/>
          <w:highlight w:val="cyan"/>
        </w:rPr>
        <w:t>craft is a necessity</w:t>
      </w:r>
      <w:r w:rsidRPr="005D50D8">
        <w:rPr>
          <w:rStyle w:val="Emphasis"/>
        </w:rPr>
        <w:t>.</w:t>
      </w:r>
    </w:p>
    <w:p w14:paraId="0D750FC8" w14:textId="03202776" w:rsidR="00042E55" w:rsidRDefault="00042E55" w:rsidP="00341915">
      <w:pPr>
        <w:pStyle w:val="Heading3"/>
      </w:pPr>
      <w:r>
        <w:t>Link---Capabilities---Subs</w:t>
      </w:r>
    </w:p>
    <w:p w14:paraId="749F9FD6" w14:textId="64CC5E37" w:rsidR="005170C5" w:rsidRPr="005170C5" w:rsidRDefault="00042E55" w:rsidP="005170C5">
      <w:pPr>
        <w:pStyle w:val="Heading4"/>
      </w:pPr>
      <w:r>
        <w:t xml:space="preserve">Arms sales to help Taiwan acquire </w:t>
      </w:r>
      <w:r w:rsidRPr="00042E55">
        <w:rPr>
          <w:u w:val="single"/>
        </w:rPr>
        <w:t>subs</w:t>
      </w:r>
      <w:r>
        <w:t xml:space="preserve"> are key to </w:t>
      </w:r>
      <w:r>
        <w:rPr>
          <w:u w:val="single"/>
        </w:rPr>
        <w:t>deterrence</w:t>
      </w:r>
      <w:r w:rsidR="005170C5">
        <w:t xml:space="preserve"> – prevent a blockade</w:t>
      </w:r>
    </w:p>
    <w:p w14:paraId="5C9CD206" w14:textId="5EC1B3DA" w:rsidR="009B7B17" w:rsidRDefault="00042E55" w:rsidP="00042E55">
      <w:r>
        <w:rPr>
          <w:rStyle w:val="Style13ptBold"/>
        </w:rPr>
        <w:t xml:space="preserve">Cheng 15 </w:t>
      </w:r>
      <w:r w:rsidRPr="00042E55">
        <w:t>---- Dean, former senior analyst, first with Science Applications International Corporation, former senior analyst for the China Studies division of the Center for Naval Analyses, bachelor's degree in politics (Princeton University),</w:t>
      </w:r>
      <w:r>
        <w:t xml:space="preserve"> “Why Taiwan Needs Submarines,” 1/12, Heritage, </w:t>
      </w:r>
      <w:hyperlink r:id="rId104" w:history="1">
        <w:r w:rsidR="009B7B17" w:rsidRPr="0058490F">
          <w:rPr>
            <w:rStyle w:val="Hyperlink"/>
          </w:rPr>
          <w:t>https://www.heritage.org/asia/report/why-taiwan-needs-submarines</w:t>
        </w:r>
      </w:hyperlink>
    </w:p>
    <w:p w14:paraId="31A03AC9" w14:textId="77777777" w:rsidR="009B7B17" w:rsidRDefault="009B7B17" w:rsidP="00042E55"/>
    <w:p w14:paraId="4203A091" w14:textId="77777777" w:rsidR="009B7B17" w:rsidRPr="00665AEB" w:rsidRDefault="009B7B17" w:rsidP="00042E55">
      <w:pPr>
        <w:rPr>
          <w:sz w:val="14"/>
        </w:rPr>
      </w:pPr>
      <w:r w:rsidRPr="00665AEB">
        <w:rPr>
          <w:sz w:val="14"/>
        </w:rPr>
        <w:t xml:space="preserve">Thirteen years later, </w:t>
      </w:r>
      <w:r w:rsidRPr="006A0BCA">
        <w:rPr>
          <w:rStyle w:val="StyleUnderline"/>
          <w:highlight w:val="cyan"/>
        </w:rPr>
        <w:t>Taiwan’s submarine arm</w:t>
      </w:r>
      <w:r w:rsidRPr="00665AEB">
        <w:rPr>
          <w:rStyle w:val="StyleUnderline"/>
        </w:rPr>
        <w:t xml:space="preserve"> still </w:t>
      </w:r>
      <w:r w:rsidRPr="006A0BCA">
        <w:rPr>
          <w:rStyle w:val="StyleUnderline"/>
          <w:highlight w:val="cyan"/>
        </w:rPr>
        <w:t>consists of</w:t>
      </w:r>
      <w:r w:rsidRPr="00665AEB">
        <w:rPr>
          <w:rStyle w:val="StyleUnderline"/>
        </w:rPr>
        <w:t xml:space="preserve"> two ex-Dutch submarines and two</w:t>
      </w:r>
      <w:r w:rsidRPr="00665AEB">
        <w:rPr>
          <w:sz w:val="14"/>
        </w:rPr>
        <w:t xml:space="preserve"> boats most of whose peers are now </w:t>
      </w:r>
      <w:r w:rsidRPr="006A0BCA">
        <w:rPr>
          <w:rStyle w:val="Emphasis"/>
          <w:highlight w:val="cyan"/>
        </w:rPr>
        <w:t>museum exhibits</w:t>
      </w:r>
      <w:r w:rsidRPr="006A0BCA">
        <w:rPr>
          <w:sz w:val="14"/>
          <w:highlight w:val="cyan"/>
        </w:rPr>
        <w:t>.</w:t>
      </w:r>
      <w:r w:rsidRPr="00665AEB">
        <w:rPr>
          <w:sz w:val="14"/>
        </w:rPr>
        <w:t xml:space="preserve"> Years of on-again, off-again discussions have not resulted in an actual sale from the United States or any other nation. More seriously, there has also been no movement in facilitating American shipwrights’ and experts’ engagement with their Taiwanese counterparts to allow Taiwan to build its own boats.</w:t>
      </w:r>
    </w:p>
    <w:p w14:paraId="3BD51B7B" w14:textId="77777777" w:rsidR="009B7B17" w:rsidRPr="00665AEB" w:rsidRDefault="009B7B17" w:rsidP="00042E55">
      <w:pPr>
        <w:rPr>
          <w:sz w:val="14"/>
          <w:szCs w:val="14"/>
        </w:rPr>
      </w:pPr>
      <w:r w:rsidRPr="00665AEB">
        <w:rPr>
          <w:sz w:val="14"/>
          <w:szCs w:val="14"/>
        </w:rPr>
        <w:t>Taiwan’s Maritime Security Situation</w:t>
      </w:r>
    </w:p>
    <w:p w14:paraId="2674A42A" w14:textId="77777777" w:rsidR="009B7B17" w:rsidRPr="00665AEB" w:rsidRDefault="009B7B17" w:rsidP="00042E55">
      <w:pPr>
        <w:rPr>
          <w:sz w:val="14"/>
        </w:rPr>
      </w:pPr>
      <w:r w:rsidRPr="006A0BCA">
        <w:rPr>
          <w:rStyle w:val="StyleUnderline"/>
          <w:highlight w:val="cyan"/>
        </w:rPr>
        <w:t>An island</w:t>
      </w:r>
      <w:r w:rsidRPr="00665AEB">
        <w:rPr>
          <w:sz w:val="14"/>
        </w:rPr>
        <w:t xml:space="preserve"> nation, </w:t>
      </w:r>
      <w:r w:rsidRPr="00111167">
        <w:rPr>
          <w:rStyle w:val="StyleUnderline"/>
        </w:rPr>
        <w:t>Taiwan is</w:t>
      </w:r>
      <w:r w:rsidRPr="00665AEB">
        <w:rPr>
          <w:sz w:val="14"/>
        </w:rPr>
        <w:t xml:space="preserve"> </w:t>
      </w:r>
      <w:r w:rsidRPr="00665AEB">
        <w:rPr>
          <w:rStyle w:val="Emphasis"/>
        </w:rPr>
        <w:t>one of the most densely populated territories on earth</w:t>
      </w:r>
      <w:r w:rsidRPr="00665AEB">
        <w:rPr>
          <w:sz w:val="14"/>
        </w:rPr>
        <w:t xml:space="preserve">, </w:t>
      </w:r>
      <w:r w:rsidRPr="00665AEB">
        <w:rPr>
          <w:rStyle w:val="StyleUnderline"/>
        </w:rPr>
        <w:t>with</w:t>
      </w:r>
      <w:r w:rsidRPr="00665AEB">
        <w:rPr>
          <w:sz w:val="14"/>
        </w:rPr>
        <w:t xml:space="preserve"> over </w:t>
      </w:r>
      <w:r w:rsidRPr="00665AEB">
        <w:rPr>
          <w:rStyle w:val="StyleUnderline"/>
        </w:rPr>
        <w:t>630 persons per square kilometer. The 23 million</w:t>
      </w:r>
      <w:r w:rsidRPr="00665AEB">
        <w:rPr>
          <w:sz w:val="14"/>
        </w:rPr>
        <w:t xml:space="preserve"> people </w:t>
      </w:r>
      <w:r w:rsidRPr="00665AEB">
        <w:rPr>
          <w:rStyle w:val="StyleUnderline"/>
        </w:rPr>
        <w:t>on the island are</w:t>
      </w:r>
      <w:r w:rsidRPr="00665AEB">
        <w:rPr>
          <w:sz w:val="14"/>
        </w:rPr>
        <w:t xml:space="preserve"> almost </w:t>
      </w:r>
      <w:r w:rsidRPr="00665AEB">
        <w:rPr>
          <w:rStyle w:val="Emphasis"/>
        </w:rPr>
        <w:t xml:space="preserve">wholly </w:t>
      </w:r>
      <w:r w:rsidRPr="006A0BCA">
        <w:rPr>
          <w:rStyle w:val="Emphasis"/>
          <w:highlight w:val="cyan"/>
        </w:rPr>
        <w:t>dependent on imports</w:t>
      </w:r>
      <w:r w:rsidRPr="00665AEB">
        <w:rPr>
          <w:sz w:val="14"/>
        </w:rPr>
        <w:t xml:space="preserve"> </w:t>
      </w:r>
      <w:r w:rsidRPr="00665AEB">
        <w:rPr>
          <w:rStyle w:val="StyleUnderline"/>
        </w:rPr>
        <w:t>for</w:t>
      </w:r>
      <w:r w:rsidRPr="00665AEB">
        <w:rPr>
          <w:sz w:val="14"/>
        </w:rPr>
        <w:t xml:space="preserve"> both </w:t>
      </w:r>
      <w:r w:rsidRPr="00665AEB">
        <w:rPr>
          <w:rStyle w:val="StyleUnderline"/>
        </w:rPr>
        <w:t>food and energy</w:t>
      </w:r>
      <w:r w:rsidRPr="00665AEB">
        <w:rPr>
          <w:sz w:val="14"/>
        </w:rPr>
        <w:t>.</w:t>
      </w:r>
    </w:p>
    <w:p w14:paraId="3E01761A" w14:textId="77777777" w:rsidR="009B7B17" w:rsidRPr="00665AEB" w:rsidRDefault="009B7B17" w:rsidP="00042E55">
      <w:pPr>
        <w:rPr>
          <w:sz w:val="14"/>
        </w:rPr>
      </w:pPr>
      <w:r w:rsidRPr="00665AEB">
        <w:rPr>
          <w:rStyle w:val="StyleUnderline"/>
        </w:rPr>
        <w:t xml:space="preserve">Equally important, </w:t>
      </w:r>
      <w:r w:rsidRPr="006A0BCA">
        <w:rPr>
          <w:rStyle w:val="StyleUnderline"/>
          <w:highlight w:val="cyan"/>
        </w:rPr>
        <w:t>Taiwan’s security</w:t>
      </w:r>
      <w:r w:rsidRPr="006A0BCA">
        <w:rPr>
          <w:sz w:val="14"/>
          <w:highlight w:val="cyan"/>
        </w:rPr>
        <w:t xml:space="preserve"> </w:t>
      </w:r>
      <w:r w:rsidRPr="006A0BCA">
        <w:rPr>
          <w:rStyle w:val="Emphasis"/>
          <w:highlight w:val="cyan"/>
        </w:rPr>
        <w:t>depends</w:t>
      </w:r>
      <w:r w:rsidRPr="006A0BCA">
        <w:rPr>
          <w:sz w:val="14"/>
          <w:highlight w:val="cyan"/>
        </w:rPr>
        <w:t xml:space="preserve"> </w:t>
      </w:r>
      <w:r w:rsidRPr="006A0BCA">
        <w:rPr>
          <w:rStyle w:val="StyleUnderline"/>
          <w:highlight w:val="cyan"/>
        </w:rPr>
        <w:t>on</w:t>
      </w:r>
      <w:r w:rsidRPr="00665AEB">
        <w:rPr>
          <w:rStyle w:val="StyleUnderline"/>
        </w:rPr>
        <w:t xml:space="preserve"> the </w:t>
      </w:r>
      <w:r w:rsidRPr="006A0BCA">
        <w:rPr>
          <w:rStyle w:val="StyleUnderline"/>
          <w:highlight w:val="cyan"/>
        </w:rPr>
        <w:t xml:space="preserve">ability to challenge </w:t>
      </w:r>
      <w:r w:rsidRPr="00111167">
        <w:rPr>
          <w:rStyle w:val="StyleUnderline"/>
        </w:rPr>
        <w:t>the ability of the</w:t>
      </w:r>
      <w:r w:rsidRPr="00111167">
        <w:rPr>
          <w:sz w:val="14"/>
        </w:rPr>
        <w:t xml:space="preserve"> Chinese People’s Liberation Army (</w:t>
      </w:r>
      <w:r w:rsidRPr="00111167">
        <w:rPr>
          <w:rStyle w:val="StyleUnderline"/>
        </w:rPr>
        <w:t>PLA</w:t>
      </w:r>
      <w:r w:rsidRPr="00111167">
        <w:rPr>
          <w:sz w:val="14"/>
        </w:rPr>
        <w:t xml:space="preserve">) </w:t>
      </w:r>
      <w:r w:rsidRPr="00111167">
        <w:rPr>
          <w:rStyle w:val="StyleUnderline"/>
        </w:rPr>
        <w:t xml:space="preserve">to cross the islands and mount </w:t>
      </w:r>
      <w:r w:rsidRPr="006A0BCA">
        <w:rPr>
          <w:rStyle w:val="StyleUnderline"/>
          <w:highlight w:val="cyan"/>
        </w:rPr>
        <w:t>an invasion, or</w:t>
      </w:r>
      <w:r w:rsidRPr="00111167">
        <w:rPr>
          <w:rStyle w:val="StyleUnderline"/>
        </w:rPr>
        <w:t xml:space="preserve"> impose a </w:t>
      </w:r>
      <w:r w:rsidRPr="006A0BCA">
        <w:rPr>
          <w:rStyle w:val="StyleUnderline"/>
          <w:highlight w:val="cyan"/>
        </w:rPr>
        <w:t>blockade</w:t>
      </w:r>
      <w:r w:rsidRPr="00665AEB">
        <w:rPr>
          <w:sz w:val="14"/>
        </w:rPr>
        <w:t xml:space="preserve"> that would leave the residents starving and in the dark. </w:t>
      </w:r>
      <w:r w:rsidRPr="00665AEB">
        <w:rPr>
          <w:rStyle w:val="StyleUnderline"/>
        </w:rPr>
        <w:t>The PLA</w:t>
      </w:r>
      <w:r w:rsidRPr="00665AEB">
        <w:rPr>
          <w:sz w:val="14"/>
        </w:rPr>
        <w:t xml:space="preserve">’s main planning </w:t>
      </w:r>
      <w:r w:rsidRPr="00665AEB">
        <w:rPr>
          <w:rStyle w:val="StyleUnderline"/>
        </w:rPr>
        <w:t xml:space="preserve">guidelines appear to </w:t>
      </w:r>
      <w:r w:rsidRPr="00665AEB">
        <w:rPr>
          <w:rStyle w:val="Emphasis"/>
        </w:rPr>
        <w:t>focus, still, on taking Taiwan</w:t>
      </w:r>
      <w:r w:rsidRPr="00665AEB">
        <w:rPr>
          <w:sz w:val="14"/>
        </w:rPr>
        <w:t xml:space="preserve">. The </w:t>
      </w:r>
      <w:r w:rsidRPr="006A0BCA">
        <w:rPr>
          <w:rStyle w:val="StyleUnderline"/>
          <w:highlight w:val="cyan"/>
        </w:rPr>
        <w:t>PLA</w:t>
      </w:r>
      <w:r w:rsidRPr="00665AEB">
        <w:rPr>
          <w:sz w:val="14"/>
        </w:rPr>
        <w:t xml:space="preserve">’s best </w:t>
      </w:r>
      <w:r w:rsidRPr="006A0BCA">
        <w:rPr>
          <w:rStyle w:val="StyleUnderline"/>
          <w:highlight w:val="cyan"/>
        </w:rPr>
        <w:t>forces</w:t>
      </w:r>
      <w:r w:rsidRPr="00665AEB">
        <w:rPr>
          <w:sz w:val="14"/>
        </w:rPr>
        <w:t xml:space="preserve">, </w:t>
      </w:r>
      <w:r w:rsidRPr="00665AEB">
        <w:rPr>
          <w:rStyle w:val="StyleUnderline"/>
        </w:rPr>
        <w:t xml:space="preserve">and much of its </w:t>
      </w:r>
      <w:r w:rsidRPr="006A0BCA">
        <w:rPr>
          <w:rStyle w:val="StyleUnderline"/>
          <w:highlight w:val="cyan"/>
        </w:rPr>
        <w:t>strategic and operational thinking, appear</w:t>
      </w:r>
      <w:r w:rsidRPr="00665AEB">
        <w:rPr>
          <w:rStyle w:val="StyleUnderline"/>
        </w:rPr>
        <w:t xml:space="preserve"> to be </w:t>
      </w:r>
      <w:r w:rsidRPr="006A0BCA">
        <w:rPr>
          <w:rStyle w:val="StyleUnderline"/>
          <w:highlight w:val="cyan"/>
        </w:rPr>
        <w:t>oriented to</w:t>
      </w:r>
      <w:r w:rsidRPr="00665AEB">
        <w:rPr>
          <w:rStyle w:val="StyleUnderline"/>
        </w:rPr>
        <w:t xml:space="preserve">ward either </w:t>
      </w:r>
      <w:r w:rsidRPr="006A0BCA">
        <w:rPr>
          <w:rStyle w:val="Emphasis"/>
          <w:highlight w:val="cyan"/>
        </w:rPr>
        <w:t>taking Taiwan or countering</w:t>
      </w:r>
      <w:r w:rsidRPr="00665AEB">
        <w:rPr>
          <w:rStyle w:val="Emphasis"/>
        </w:rPr>
        <w:t xml:space="preserve"> any </w:t>
      </w:r>
      <w:r w:rsidRPr="006A0BCA">
        <w:rPr>
          <w:rStyle w:val="Emphasis"/>
          <w:highlight w:val="cyan"/>
        </w:rPr>
        <w:t>America</w:t>
      </w:r>
      <w:r w:rsidRPr="00665AEB">
        <w:rPr>
          <w:rStyle w:val="Emphasis"/>
        </w:rPr>
        <w:t>n attempt to prevent such Chinese actions</w:t>
      </w:r>
      <w:r w:rsidRPr="00665AEB">
        <w:rPr>
          <w:sz w:val="14"/>
        </w:rPr>
        <w:t>.</w:t>
      </w:r>
    </w:p>
    <w:p w14:paraId="682FA1A4" w14:textId="77777777" w:rsidR="009B7B17" w:rsidRPr="005170C5" w:rsidRDefault="009B7B17" w:rsidP="00042E55">
      <w:pPr>
        <w:rPr>
          <w:rStyle w:val="StyleUnderline"/>
        </w:rPr>
      </w:pPr>
      <w:r w:rsidRPr="00111167">
        <w:rPr>
          <w:rStyle w:val="StyleUnderline"/>
        </w:rPr>
        <w:t>Because of the disparity in</w:t>
      </w:r>
      <w:r w:rsidRPr="00111167">
        <w:rPr>
          <w:sz w:val="14"/>
        </w:rPr>
        <w:t xml:space="preserve"> physical </w:t>
      </w:r>
      <w:r w:rsidRPr="00111167">
        <w:rPr>
          <w:rStyle w:val="StyleUnderline"/>
        </w:rPr>
        <w:t>size, economy, and geography, Taiwan’s maritime security in the face of the Chinese threat is a challenging problem</w:t>
      </w:r>
      <w:r w:rsidRPr="005170C5">
        <w:rPr>
          <w:rStyle w:val="StyleUnderline"/>
        </w:rPr>
        <w:t>. China has</w:t>
      </w:r>
      <w:r w:rsidRPr="005170C5">
        <w:rPr>
          <w:sz w:val="14"/>
        </w:rPr>
        <w:t xml:space="preserve"> the </w:t>
      </w:r>
      <w:r w:rsidRPr="005170C5">
        <w:rPr>
          <w:rStyle w:val="StyleUnderline"/>
        </w:rPr>
        <w:t>wherewithal to</w:t>
      </w:r>
      <w:r w:rsidRPr="005170C5">
        <w:rPr>
          <w:sz w:val="14"/>
        </w:rPr>
        <w:t xml:space="preserve"> simultaneously </w:t>
      </w:r>
      <w:r w:rsidRPr="005170C5">
        <w:rPr>
          <w:rStyle w:val="StyleUnderline"/>
        </w:rPr>
        <w:t>bombard Taiwan</w:t>
      </w:r>
      <w:r w:rsidRPr="005170C5">
        <w:rPr>
          <w:sz w:val="14"/>
        </w:rPr>
        <w:t xml:space="preserve"> (especially with its large arsenal of short-range and medium-range ballistic missiles), </w:t>
      </w:r>
      <w:r w:rsidRPr="005170C5">
        <w:rPr>
          <w:rStyle w:val="StyleUnderline"/>
        </w:rPr>
        <w:t>while</w:t>
      </w:r>
      <w:r w:rsidRPr="005170C5">
        <w:rPr>
          <w:sz w:val="14"/>
        </w:rPr>
        <w:t xml:space="preserve"> also </w:t>
      </w:r>
      <w:r w:rsidRPr="005170C5">
        <w:rPr>
          <w:rStyle w:val="StyleUnderline"/>
        </w:rPr>
        <w:t>being able to deploy forces farther afield</w:t>
      </w:r>
      <w:r w:rsidRPr="005170C5">
        <w:rPr>
          <w:sz w:val="14"/>
        </w:rPr>
        <w:t xml:space="preserve"> of Taiwan’s immediate environment. </w:t>
      </w:r>
      <w:r w:rsidRPr="006A0BCA">
        <w:rPr>
          <w:rStyle w:val="StyleUnderline"/>
          <w:highlight w:val="cyan"/>
        </w:rPr>
        <w:t>For Taipei, the key</w:t>
      </w:r>
      <w:r w:rsidRPr="005170C5">
        <w:rPr>
          <w:rStyle w:val="StyleUnderline"/>
        </w:rPr>
        <w:t xml:space="preserve"> to a successful defense of the island </w:t>
      </w:r>
      <w:r w:rsidRPr="006A0BCA">
        <w:rPr>
          <w:rStyle w:val="StyleUnderline"/>
          <w:highlight w:val="cyan"/>
        </w:rPr>
        <w:t>is to</w:t>
      </w:r>
      <w:r w:rsidRPr="006A0BCA">
        <w:rPr>
          <w:sz w:val="14"/>
          <w:highlight w:val="cyan"/>
        </w:rPr>
        <w:t xml:space="preserve"> </w:t>
      </w:r>
      <w:r w:rsidRPr="006A0BCA">
        <w:rPr>
          <w:rStyle w:val="Emphasis"/>
          <w:highlight w:val="cyan"/>
        </w:rPr>
        <w:t>hold out</w:t>
      </w:r>
      <w:r w:rsidRPr="005170C5">
        <w:rPr>
          <w:rStyle w:val="Emphasis"/>
        </w:rPr>
        <w:t xml:space="preserve"> long enough </w:t>
      </w:r>
      <w:r w:rsidRPr="006A0BCA">
        <w:rPr>
          <w:rStyle w:val="Emphasis"/>
          <w:highlight w:val="cyan"/>
        </w:rPr>
        <w:t>for the U</w:t>
      </w:r>
      <w:r w:rsidRPr="005170C5">
        <w:rPr>
          <w:rStyle w:val="Emphasis"/>
        </w:rPr>
        <w:t xml:space="preserve">nited </w:t>
      </w:r>
      <w:r w:rsidRPr="006A0BCA">
        <w:rPr>
          <w:rStyle w:val="Emphasis"/>
          <w:highlight w:val="cyan"/>
        </w:rPr>
        <w:t>S</w:t>
      </w:r>
      <w:r w:rsidRPr="005170C5">
        <w:rPr>
          <w:rStyle w:val="Emphasis"/>
        </w:rPr>
        <w:t>tates to intervene decisively</w:t>
      </w:r>
      <w:r w:rsidRPr="005170C5">
        <w:rPr>
          <w:sz w:val="14"/>
        </w:rPr>
        <w:t xml:space="preserve">. </w:t>
      </w:r>
      <w:r w:rsidRPr="006A0BCA">
        <w:rPr>
          <w:rStyle w:val="StyleUnderline"/>
          <w:highlight w:val="cyan"/>
        </w:rPr>
        <w:t>Taiwan</w:t>
      </w:r>
      <w:r w:rsidRPr="005170C5">
        <w:rPr>
          <w:rStyle w:val="StyleUnderline"/>
        </w:rPr>
        <w:t xml:space="preserve">’s military </w:t>
      </w:r>
      <w:r w:rsidRPr="006A0BCA">
        <w:rPr>
          <w:rStyle w:val="StyleUnderline"/>
          <w:highlight w:val="cyan"/>
        </w:rPr>
        <w:t>must</w:t>
      </w:r>
      <w:r w:rsidRPr="005170C5">
        <w:rPr>
          <w:rStyle w:val="StyleUnderline"/>
        </w:rPr>
        <w:t xml:space="preserve"> therefore be able to simultaneously </w:t>
      </w:r>
      <w:r w:rsidRPr="006A0BCA">
        <w:rPr>
          <w:rStyle w:val="StyleUnderline"/>
          <w:highlight w:val="cyan"/>
        </w:rPr>
        <w:t>defend the island, while</w:t>
      </w:r>
      <w:r w:rsidRPr="005170C5">
        <w:rPr>
          <w:rStyle w:val="StyleUnderline"/>
        </w:rPr>
        <w:t xml:space="preserve"> also nonetheless </w:t>
      </w:r>
      <w:r w:rsidRPr="006A0BCA">
        <w:rPr>
          <w:rStyle w:val="StyleUnderline"/>
          <w:highlight w:val="cyan"/>
        </w:rPr>
        <w:t>being able to deny</w:t>
      </w:r>
      <w:r w:rsidRPr="005170C5">
        <w:rPr>
          <w:rStyle w:val="StyleUnderline"/>
        </w:rPr>
        <w:t xml:space="preserve"> the </w:t>
      </w:r>
      <w:r w:rsidRPr="006A0BCA">
        <w:rPr>
          <w:rStyle w:val="StyleUnderline"/>
          <w:highlight w:val="cyan"/>
        </w:rPr>
        <w:t>Chinese</w:t>
      </w:r>
      <w:r w:rsidRPr="005170C5">
        <w:rPr>
          <w:rStyle w:val="StyleUnderline"/>
        </w:rPr>
        <w:t xml:space="preserve"> regime the </w:t>
      </w:r>
      <w:r w:rsidRPr="006A0BCA">
        <w:rPr>
          <w:rStyle w:val="StyleUnderline"/>
          <w:highlight w:val="cyan"/>
        </w:rPr>
        <w:t>ability to</w:t>
      </w:r>
      <w:r w:rsidRPr="005170C5">
        <w:rPr>
          <w:rStyle w:val="StyleUnderline"/>
        </w:rPr>
        <w:t xml:space="preserve"> easily or rapidly </w:t>
      </w:r>
      <w:r w:rsidRPr="006A0BCA">
        <w:rPr>
          <w:rStyle w:val="StyleUnderline"/>
          <w:highlight w:val="cyan"/>
        </w:rPr>
        <w:t>isolate the island</w:t>
      </w:r>
      <w:r w:rsidRPr="005170C5">
        <w:rPr>
          <w:rStyle w:val="StyleUnderline"/>
        </w:rPr>
        <w:t>.</w:t>
      </w:r>
    </w:p>
    <w:p w14:paraId="3D0BB2EA" w14:textId="77777777" w:rsidR="009B7B17" w:rsidRPr="00A63CEF" w:rsidRDefault="009B7B17" w:rsidP="00042E55">
      <w:pPr>
        <w:rPr>
          <w:sz w:val="14"/>
        </w:rPr>
      </w:pPr>
      <w:r w:rsidRPr="006A0BCA">
        <w:rPr>
          <w:rStyle w:val="StyleUnderline"/>
          <w:highlight w:val="cyan"/>
        </w:rPr>
        <w:t>Submarines have</w:t>
      </w:r>
      <w:r w:rsidRPr="006A0BCA">
        <w:rPr>
          <w:sz w:val="14"/>
          <w:highlight w:val="cyan"/>
        </w:rPr>
        <w:t xml:space="preserve"> </w:t>
      </w:r>
      <w:r w:rsidRPr="006A0BCA">
        <w:rPr>
          <w:rStyle w:val="Emphasis"/>
          <w:highlight w:val="cyan"/>
        </w:rPr>
        <w:t>long played a role</w:t>
      </w:r>
      <w:r w:rsidRPr="00A63CEF">
        <w:rPr>
          <w:rStyle w:val="Emphasis"/>
        </w:rPr>
        <w:t xml:space="preserve"> in Taiwan’s defense calculations</w:t>
      </w:r>
      <w:r w:rsidRPr="00A63CEF">
        <w:rPr>
          <w:sz w:val="14"/>
        </w:rPr>
        <w:t xml:space="preserve">. </w:t>
      </w:r>
      <w:r w:rsidRPr="006A0BCA">
        <w:rPr>
          <w:rStyle w:val="StyleUnderline"/>
          <w:highlight w:val="cyan"/>
        </w:rPr>
        <w:t>Given</w:t>
      </w:r>
      <w:r w:rsidRPr="00A63CEF">
        <w:rPr>
          <w:rStyle w:val="StyleUnderline"/>
        </w:rPr>
        <w:t xml:space="preserve"> the relative </w:t>
      </w:r>
      <w:r w:rsidRPr="006A0BCA">
        <w:rPr>
          <w:rStyle w:val="StyleUnderline"/>
          <w:highlight w:val="cyan"/>
        </w:rPr>
        <w:t>weakness of China’s anti-sub</w:t>
      </w:r>
      <w:r w:rsidRPr="00A63CEF">
        <w:rPr>
          <w:sz w:val="14"/>
        </w:rPr>
        <w:t xml:space="preserve">marine </w:t>
      </w:r>
      <w:r w:rsidRPr="006A0BCA">
        <w:rPr>
          <w:rStyle w:val="StyleUnderline"/>
          <w:highlight w:val="cyan"/>
        </w:rPr>
        <w:t>warfare</w:t>
      </w:r>
      <w:r w:rsidRPr="00A63CEF">
        <w:rPr>
          <w:sz w:val="14"/>
        </w:rPr>
        <w:t xml:space="preserve"> capabilities, </w:t>
      </w:r>
      <w:r w:rsidRPr="006A0BCA">
        <w:rPr>
          <w:rStyle w:val="StyleUnderline"/>
          <w:highlight w:val="cyan"/>
        </w:rPr>
        <w:t>submarines</w:t>
      </w:r>
      <w:r w:rsidRPr="00A63CEF">
        <w:rPr>
          <w:sz w:val="14"/>
        </w:rPr>
        <w:t xml:space="preserve"> would </w:t>
      </w:r>
      <w:r w:rsidRPr="006A0BCA">
        <w:rPr>
          <w:rStyle w:val="StyleUnderline"/>
          <w:highlight w:val="cyan"/>
        </w:rPr>
        <w:t>pose a</w:t>
      </w:r>
      <w:r w:rsidRPr="006A0BCA">
        <w:rPr>
          <w:sz w:val="14"/>
          <w:highlight w:val="cyan"/>
        </w:rPr>
        <w:t xml:space="preserve"> </w:t>
      </w:r>
      <w:r w:rsidRPr="006A0BCA">
        <w:rPr>
          <w:rStyle w:val="Emphasis"/>
          <w:highlight w:val="cyan"/>
        </w:rPr>
        <w:t>significant threat</w:t>
      </w:r>
      <w:r w:rsidRPr="00A63CEF">
        <w:rPr>
          <w:sz w:val="14"/>
        </w:rPr>
        <w:t xml:space="preserve"> to any amphibious force. Indeed, </w:t>
      </w:r>
      <w:r w:rsidRPr="00A63CEF">
        <w:rPr>
          <w:rStyle w:val="StyleUnderline"/>
        </w:rPr>
        <w:t xml:space="preserve">the record of the </w:t>
      </w:r>
      <w:r w:rsidRPr="006A0BCA">
        <w:rPr>
          <w:rStyle w:val="StyleUnderline"/>
          <w:highlight w:val="cyan"/>
        </w:rPr>
        <w:t>British</w:t>
      </w:r>
      <w:r w:rsidRPr="00A63CEF">
        <w:rPr>
          <w:sz w:val="14"/>
        </w:rPr>
        <w:t xml:space="preserve"> Royal Navy </w:t>
      </w:r>
      <w:r w:rsidRPr="00A63CEF">
        <w:rPr>
          <w:rStyle w:val="StyleUnderline"/>
        </w:rPr>
        <w:t xml:space="preserve">during the Falklands </w:t>
      </w:r>
      <w:r w:rsidRPr="006A0BCA">
        <w:rPr>
          <w:rStyle w:val="StyleUnderline"/>
          <w:highlight w:val="cyan"/>
        </w:rPr>
        <w:t xml:space="preserve">would suggest a </w:t>
      </w:r>
      <w:r w:rsidRPr="006A0BCA">
        <w:rPr>
          <w:rStyle w:val="Emphasis"/>
          <w:highlight w:val="cyan"/>
        </w:rPr>
        <w:t>disproportionate effect</w:t>
      </w:r>
      <w:r w:rsidRPr="006A0BCA">
        <w:rPr>
          <w:sz w:val="14"/>
          <w:highlight w:val="cyan"/>
        </w:rPr>
        <w:t xml:space="preserve"> </w:t>
      </w:r>
      <w:r w:rsidRPr="006A0BCA">
        <w:rPr>
          <w:rStyle w:val="StyleUnderline"/>
          <w:highlight w:val="cyan"/>
        </w:rPr>
        <w:t xml:space="preserve">from even a </w:t>
      </w:r>
      <w:r w:rsidRPr="006A0BCA">
        <w:rPr>
          <w:rStyle w:val="Emphasis"/>
          <w:highlight w:val="cyan"/>
        </w:rPr>
        <w:t>handful</w:t>
      </w:r>
      <w:r w:rsidRPr="00A63CEF">
        <w:rPr>
          <w:sz w:val="14"/>
        </w:rPr>
        <w:t xml:space="preserve"> </w:t>
      </w:r>
      <w:r w:rsidRPr="00A63CEF">
        <w:rPr>
          <w:rStyle w:val="StyleUnderline"/>
        </w:rPr>
        <w:t>of</w:t>
      </w:r>
      <w:r w:rsidRPr="00A63CEF">
        <w:rPr>
          <w:sz w:val="14"/>
        </w:rPr>
        <w:t xml:space="preserve"> </w:t>
      </w:r>
      <w:r w:rsidRPr="00A63CEF">
        <w:rPr>
          <w:rStyle w:val="Emphasis"/>
        </w:rPr>
        <w:t>modern submarines</w:t>
      </w:r>
      <w:r w:rsidRPr="00A63CEF">
        <w:rPr>
          <w:sz w:val="14"/>
        </w:rPr>
        <w:t xml:space="preserve">. On the one hand, </w:t>
      </w:r>
      <w:r w:rsidRPr="00A63CEF">
        <w:rPr>
          <w:rStyle w:val="StyleUnderline"/>
        </w:rPr>
        <w:t>the sinking of the Argentine cruiser</w:t>
      </w:r>
      <w:r w:rsidRPr="00A63CEF">
        <w:rPr>
          <w:sz w:val="14"/>
        </w:rPr>
        <w:t xml:space="preserve"> General Belgrano </w:t>
      </w:r>
      <w:r w:rsidRPr="00A63CEF">
        <w:rPr>
          <w:rStyle w:val="StyleUnderline"/>
        </w:rPr>
        <w:t>led the Argentines to withdraw</w:t>
      </w:r>
      <w:r w:rsidRPr="00A63CEF">
        <w:rPr>
          <w:sz w:val="14"/>
        </w:rPr>
        <w:t xml:space="preserve"> </w:t>
      </w:r>
      <w:r w:rsidRPr="00A63CEF">
        <w:rPr>
          <w:rStyle w:val="Emphasis"/>
        </w:rPr>
        <w:t>all naval forces</w:t>
      </w:r>
      <w:r w:rsidRPr="00A63CEF">
        <w:rPr>
          <w:sz w:val="14"/>
        </w:rPr>
        <w:t xml:space="preserve"> from the British-declared exclusion zone.</w:t>
      </w:r>
    </w:p>
    <w:p w14:paraId="64BA5184" w14:textId="77777777" w:rsidR="009B7B17" w:rsidRPr="00A63CEF" w:rsidRDefault="009B7B17" w:rsidP="00042E55">
      <w:pPr>
        <w:rPr>
          <w:sz w:val="14"/>
        </w:rPr>
      </w:pPr>
      <w:r w:rsidRPr="00A63CEF">
        <w:rPr>
          <w:sz w:val="14"/>
        </w:rPr>
        <w:t xml:space="preserve">At the same time, </w:t>
      </w:r>
      <w:r w:rsidRPr="00A63CEF">
        <w:rPr>
          <w:rStyle w:val="Emphasis"/>
        </w:rPr>
        <w:t>however</w:t>
      </w:r>
      <w:r w:rsidRPr="00A63CEF">
        <w:rPr>
          <w:sz w:val="14"/>
        </w:rPr>
        <w:t xml:space="preserve">, </w:t>
      </w:r>
      <w:r w:rsidRPr="00A63CEF">
        <w:rPr>
          <w:rStyle w:val="StyleUnderline"/>
        </w:rPr>
        <w:t>even though the Royal Navy was considered the premier anti-sub</w:t>
      </w:r>
      <w:r w:rsidRPr="00A63CEF">
        <w:rPr>
          <w:sz w:val="14"/>
        </w:rPr>
        <w:t xml:space="preserve">marine </w:t>
      </w:r>
      <w:r w:rsidRPr="00A63CEF">
        <w:rPr>
          <w:rStyle w:val="StyleUnderline"/>
        </w:rPr>
        <w:t>force</w:t>
      </w:r>
      <w:r w:rsidRPr="00A63CEF">
        <w:rPr>
          <w:sz w:val="14"/>
        </w:rPr>
        <w:t xml:space="preserve"> in NATO, </w:t>
      </w:r>
      <w:r w:rsidRPr="00A63CEF">
        <w:rPr>
          <w:rStyle w:val="StyleUnderline"/>
        </w:rPr>
        <w:t>it</w:t>
      </w:r>
      <w:r w:rsidRPr="00A63CEF">
        <w:rPr>
          <w:sz w:val="14"/>
        </w:rPr>
        <w:t xml:space="preserve"> </w:t>
      </w:r>
      <w:r w:rsidRPr="00A63CEF">
        <w:rPr>
          <w:rStyle w:val="Emphasis"/>
        </w:rPr>
        <w:t>failed</w:t>
      </w:r>
      <w:r w:rsidRPr="00A63CEF">
        <w:rPr>
          <w:sz w:val="14"/>
        </w:rPr>
        <w:t xml:space="preserve"> </w:t>
      </w:r>
      <w:r w:rsidRPr="00A63CEF">
        <w:rPr>
          <w:rStyle w:val="StyleUnderline"/>
        </w:rPr>
        <w:t>to find the Argentine sub</w:t>
      </w:r>
      <w:r w:rsidRPr="00A63CEF">
        <w:rPr>
          <w:sz w:val="14"/>
        </w:rPr>
        <w:t xml:space="preserve"> ARA San Luis.[1] That boat managed to remain at sea for over a month, and despite the best efforts of NATO’s premier anti-submarine force, was apparently able to operate relatively unhindered. The Royal Navy expended substantial amounts of ordnance against a variety of false contacts, depleting its stocks for no real effect.[2] </w:t>
      </w:r>
      <w:r w:rsidRPr="00A63CEF">
        <w:rPr>
          <w:rStyle w:val="StyleUnderline"/>
        </w:rPr>
        <w:t>Indeed</w:t>
      </w:r>
      <w:r w:rsidRPr="00A63CEF">
        <w:rPr>
          <w:sz w:val="14"/>
        </w:rPr>
        <w:t xml:space="preserve">, but for problems with its fire control system, </w:t>
      </w:r>
      <w:r w:rsidRPr="00A63CEF">
        <w:rPr>
          <w:rStyle w:val="StyleUnderline"/>
        </w:rPr>
        <w:t>that</w:t>
      </w:r>
      <w:r w:rsidRPr="00A63CEF">
        <w:rPr>
          <w:sz w:val="14"/>
        </w:rPr>
        <w:t xml:space="preserve"> Argentine </w:t>
      </w:r>
      <w:r w:rsidRPr="00A63CEF">
        <w:rPr>
          <w:rStyle w:val="StyleUnderline"/>
        </w:rPr>
        <w:t>sub</w:t>
      </w:r>
      <w:r w:rsidRPr="00A63CEF">
        <w:rPr>
          <w:sz w:val="14"/>
        </w:rPr>
        <w:t xml:space="preserve"> </w:t>
      </w:r>
      <w:r w:rsidRPr="00A63CEF">
        <w:rPr>
          <w:rStyle w:val="Emphasis"/>
        </w:rPr>
        <w:t>might well have changed the course of the battle</w:t>
      </w:r>
      <w:r w:rsidRPr="00A63CEF">
        <w:rPr>
          <w:sz w:val="14"/>
        </w:rPr>
        <w:t xml:space="preserve">, as </w:t>
      </w:r>
      <w:r w:rsidRPr="00A63CEF">
        <w:rPr>
          <w:rStyle w:val="StyleUnderline"/>
        </w:rPr>
        <w:t>it</w:t>
      </w:r>
      <w:r w:rsidRPr="00A63CEF">
        <w:rPr>
          <w:sz w:val="14"/>
        </w:rPr>
        <w:t xml:space="preserve"> </w:t>
      </w:r>
      <w:r w:rsidRPr="00A63CEF">
        <w:rPr>
          <w:rStyle w:val="Emphasis"/>
        </w:rPr>
        <w:t>repeatedly</w:t>
      </w:r>
      <w:r w:rsidRPr="00A63CEF">
        <w:rPr>
          <w:sz w:val="14"/>
        </w:rPr>
        <w:t xml:space="preserve"> </w:t>
      </w:r>
      <w:r w:rsidRPr="00A63CEF">
        <w:rPr>
          <w:rStyle w:val="StyleUnderline"/>
        </w:rPr>
        <w:t>achieved firing solutions</w:t>
      </w:r>
      <w:r w:rsidRPr="00A63CEF">
        <w:rPr>
          <w:sz w:val="14"/>
        </w:rPr>
        <w:t xml:space="preserve"> on elements of the British task force.[3]</w:t>
      </w:r>
    </w:p>
    <w:p w14:paraId="7007E5E4" w14:textId="77777777" w:rsidR="009B7B17" w:rsidRPr="00A63CEF" w:rsidRDefault="009B7B17" w:rsidP="00042E55">
      <w:pPr>
        <w:rPr>
          <w:sz w:val="14"/>
        </w:rPr>
      </w:pPr>
      <w:r w:rsidRPr="006A0BCA">
        <w:rPr>
          <w:rStyle w:val="StyleUnderline"/>
          <w:highlight w:val="cyan"/>
        </w:rPr>
        <w:t xml:space="preserve">In light of the </w:t>
      </w:r>
      <w:r w:rsidRPr="006A0BCA">
        <w:rPr>
          <w:rStyle w:val="Emphasis"/>
          <w:highlight w:val="cyan"/>
        </w:rPr>
        <w:t>importance</w:t>
      </w:r>
      <w:r w:rsidRPr="00A63CEF">
        <w:rPr>
          <w:rStyle w:val="Emphasis"/>
        </w:rPr>
        <w:t xml:space="preserve"> of submarines</w:t>
      </w:r>
      <w:r w:rsidRPr="00A63CEF">
        <w:rPr>
          <w:sz w:val="14"/>
        </w:rPr>
        <w:t xml:space="preserve">, </w:t>
      </w:r>
      <w:r w:rsidRPr="006A0BCA">
        <w:rPr>
          <w:rStyle w:val="StyleUnderline"/>
          <w:highlight w:val="cyan"/>
        </w:rPr>
        <w:t>and</w:t>
      </w:r>
      <w:r w:rsidRPr="00A63CEF">
        <w:rPr>
          <w:rStyle w:val="StyleUnderline"/>
        </w:rPr>
        <w:t xml:space="preserve"> </w:t>
      </w:r>
      <w:r w:rsidRPr="00111167">
        <w:rPr>
          <w:rStyle w:val="StyleUnderline"/>
        </w:rPr>
        <w:t>given</w:t>
      </w:r>
      <w:r w:rsidRPr="00A63CEF">
        <w:rPr>
          <w:rStyle w:val="StyleUnderline"/>
        </w:rPr>
        <w:t xml:space="preserve"> </w:t>
      </w:r>
      <w:r w:rsidRPr="006A0BCA">
        <w:rPr>
          <w:rStyle w:val="StyleUnderline"/>
          <w:highlight w:val="cyan"/>
        </w:rPr>
        <w:t>Taiwan’s</w:t>
      </w:r>
      <w:r w:rsidRPr="006A0BCA">
        <w:rPr>
          <w:sz w:val="14"/>
          <w:highlight w:val="cyan"/>
        </w:rPr>
        <w:t xml:space="preserve"> </w:t>
      </w:r>
      <w:r w:rsidRPr="006A0BCA">
        <w:rPr>
          <w:rStyle w:val="Emphasis"/>
          <w:highlight w:val="cyan"/>
        </w:rPr>
        <w:t>aging fleet</w:t>
      </w:r>
      <w:r w:rsidRPr="006A0BCA">
        <w:rPr>
          <w:sz w:val="14"/>
          <w:highlight w:val="cyan"/>
        </w:rPr>
        <w:t xml:space="preserve">, </w:t>
      </w:r>
      <w:r w:rsidRPr="006A0BCA">
        <w:rPr>
          <w:rStyle w:val="StyleUnderline"/>
          <w:highlight w:val="cyan"/>
        </w:rPr>
        <w:t>the U.S</w:t>
      </w:r>
      <w:r w:rsidRPr="006A0BCA">
        <w:rPr>
          <w:sz w:val="14"/>
          <w:highlight w:val="cyan"/>
        </w:rPr>
        <w:t>.</w:t>
      </w:r>
      <w:r w:rsidRPr="00A63CEF">
        <w:rPr>
          <w:sz w:val="14"/>
        </w:rPr>
        <w:t xml:space="preserve"> in April 2001 </w:t>
      </w:r>
      <w:r w:rsidRPr="006A0BCA">
        <w:rPr>
          <w:rStyle w:val="Emphasis"/>
          <w:highlight w:val="cyan"/>
        </w:rPr>
        <w:t>committed to helping</w:t>
      </w:r>
      <w:r w:rsidRPr="00A63CEF">
        <w:rPr>
          <w:rStyle w:val="Emphasis"/>
        </w:rPr>
        <w:t xml:space="preserve"> Taiwan acquire up to eight diesel-electric submarines.</w:t>
      </w:r>
      <w:r w:rsidRPr="00A63CEF">
        <w:rPr>
          <w:sz w:val="14"/>
        </w:rPr>
        <w:t xml:space="preserve"> This commitment was complicated by the reality that the United States has not built diesel-electric submarines since the 1950s, as the U.S. Navy transitioned to an all-nuclear power submarine force. As the U.S. has no intention of transferring nuclear-powered subs to Taiwan, the United States was, in effect, promising to help Taiwan acquire such systems from third parties.</w:t>
      </w:r>
    </w:p>
    <w:p w14:paraId="35412601" w14:textId="05AECF47" w:rsidR="00A63CEF" w:rsidRDefault="00A63CEF" w:rsidP="00A63CEF">
      <w:pPr>
        <w:pStyle w:val="Heading4"/>
        <w:rPr>
          <w:u w:val="single"/>
        </w:rPr>
      </w:pPr>
      <w:r>
        <w:rPr>
          <w:u w:val="single"/>
        </w:rPr>
        <w:t>Modern subs</w:t>
      </w:r>
      <w:r>
        <w:t xml:space="preserve"> are key to Taiwan’s defense – arms sales shape </w:t>
      </w:r>
      <w:r>
        <w:rPr>
          <w:u w:val="single"/>
        </w:rPr>
        <w:t>deterrence</w:t>
      </w:r>
      <w:r>
        <w:t xml:space="preserve"> when China</w:t>
      </w:r>
      <w:r w:rsidR="00C23C3F">
        <w:t xml:space="preserve"> is becoming</w:t>
      </w:r>
      <w:r>
        <w:t xml:space="preserve"> </w:t>
      </w:r>
      <w:r>
        <w:rPr>
          <w:u w:val="single"/>
        </w:rPr>
        <w:t>extremely aggressive</w:t>
      </w:r>
    </w:p>
    <w:p w14:paraId="08852E4F" w14:textId="77777777" w:rsidR="00C23C3F" w:rsidRDefault="00C23C3F" w:rsidP="00C23C3F">
      <w:r>
        <w:rPr>
          <w:rStyle w:val="Style13ptBold"/>
        </w:rPr>
        <w:t xml:space="preserve">Cheng 15 </w:t>
      </w:r>
      <w:r w:rsidRPr="00042E55">
        <w:t>---- Dean, former senior analyst, first with Science Applications International Corporation, former senior analyst for the China Studies division of the Center for Naval Analyses, bachelor's degree in politics (Princeton University),</w:t>
      </w:r>
      <w:r>
        <w:t xml:space="preserve"> “Why Taiwan Needs Submarines,” 1/12, Heritage, </w:t>
      </w:r>
      <w:hyperlink r:id="rId105" w:history="1">
        <w:r w:rsidRPr="0058490F">
          <w:rPr>
            <w:rStyle w:val="Hyperlink"/>
          </w:rPr>
          <w:t>https://www.heritage.org/asia/report/why-taiwan-needs-submarines</w:t>
        </w:r>
      </w:hyperlink>
    </w:p>
    <w:p w14:paraId="7F129FB0" w14:textId="77777777" w:rsidR="00C23C3F" w:rsidRPr="00C23C3F" w:rsidRDefault="00C23C3F" w:rsidP="00C23C3F"/>
    <w:p w14:paraId="7113EB63" w14:textId="6CEC29F5" w:rsidR="009B7B17" w:rsidRPr="00C23C3F" w:rsidRDefault="009B7B17" w:rsidP="00042E55">
      <w:pPr>
        <w:rPr>
          <w:rStyle w:val="StyleUnderline"/>
        </w:rPr>
      </w:pPr>
      <w:r w:rsidRPr="006A0BCA">
        <w:rPr>
          <w:rStyle w:val="StyleUnderline"/>
          <w:highlight w:val="cyan"/>
        </w:rPr>
        <w:t>It is in U.S.</w:t>
      </w:r>
      <w:r w:rsidRPr="00C23C3F">
        <w:rPr>
          <w:rStyle w:val="StyleUnderline"/>
        </w:rPr>
        <w:t xml:space="preserve"> security </w:t>
      </w:r>
      <w:r w:rsidRPr="006A0BCA">
        <w:rPr>
          <w:rStyle w:val="StyleUnderline"/>
          <w:highlight w:val="cyan"/>
        </w:rPr>
        <w:t>interests</w:t>
      </w:r>
      <w:r w:rsidRPr="00C23C3F">
        <w:rPr>
          <w:rStyle w:val="StyleUnderline"/>
        </w:rPr>
        <w:t xml:space="preserve"> to ensure </w:t>
      </w:r>
      <w:r w:rsidRPr="006A0BCA">
        <w:rPr>
          <w:rStyle w:val="StyleUnderline"/>
          <w:highlight w:val="cyan"/>
        </w:rPr>
        <w:t>that Taiwan maintains a sufficient</w:t>
      </w:r>
      <w:r w:rsidRPr="00111167">
        <w:rPr>
          <w:rStyle w:val="StyleUnderline"/>
        </w:rPr>
        <w:t>ly</w:t>
      </w:r>
      <w:r w:rsidRPr="00C23C3F">
        <w:rPr>
          <w:rStyle w:val="StyleUnderline"/>
        </w:rPr>
        <w:t xml:space="preserve"> robust </w:t>
      </w:r>
      <w:r w:rsidRPr="006A0BCA">
        <w:rPr>
          <w:rStyle w:val="StyleUnderline"/>
          <w:highlight w:val="cyan"/>
        </w:rPr>
        <w:t>defense that</w:t>
      </w:r>
      <w:r w:rsidRPr="00C23C3F">
        <w:rPr>
          <w:sz w:val="14"/>
        </w:rPr>
        <w:t xml:space="preserve"> it </w:t>
      </w:r>
      <w:r w:rsidRPr="006A0BCA">
        <w:rPr>
          <w:rStyle w:val="Emphasis"/>
          <w:highlight w:val="cyan"/>
        </w:rPr>
        <w:t>can deter Chinese aggression</w:t>
      </w:r>
      <w:r w:rsidRPr="00C23C3F">
        <w:rPr>
          <w:sz w:val="14"/>
        </w:rPr>
        <w:t xml:space="preserve">, </w:t>
      </w:r>
      <w:r w:rsidRPr="00C23C3F">
        <w:rPr>
          <w:rStyle w:val="StyleUnderline"/>
        </w:rPr>
        <w:t xml:space="preserve">especially </w:t>
      </w:r>
      <w:r w:rsidRPr="006A0BCA">
        <w:rPr>
          <w:rStyle w:val="StyleUnderline"/>
          <w:highlight w:val="cyan"/>
        </w:rPr>
        <w:t>as China has become</w:t>
      </w:r>
      <w:r w:rsidRPr="006A0BCA">
        <w:rPr>
          <w:sz w:val="14"/>
          <w:highlight w:val="cyan"/>
        </w:rPr>
        <w:t xml:space="preserve"> </w:t>
      </w:r>
      <w:r w:rsidRPr="006A0BCA">
        <w:rPr>
          <w:rStyle w:val="Emphasis"/>
          <w:highlight w:val="cyan"/>
        </w:rPr>
        <w:t>increasingly assertive</w:t>
      </w:r>
      <w:r w:rsidRPr="00C23C3F">
        <w:rPr>
          <w:sz w:val="14"/>
        </w:rPr>
        <w:t xml:space="preserve"> </w:t>
      </w:r>
      <w:r w:rsidRPr="00C23C3F">
        <w:rPr>
          <w:rStyle w:val="StyleUnderline"/>
        </w:rPr>
        <w:t>throughout the East Asian littoral in recent years</w:t>
      </w:r>
      <w:r w:rsidRPr="00C23C3F">
        <w:rPr>
          <w:sz w:val="14"/>
        </w:rPr>
        <w:t xml:space="preserve">. The relatively quiet state of the Taiwan Straits may well change after the 2016 Taiwan presidential elections, particularly given likely Chinese reaction to a Democratic Progressive Party victory. Recent Chinese actions toward Hong Kong have probably torpedoed any prospect of the “one country, two systems” approach that Beijing has long proffered to Taiwan. </w:t>
      </w:r>
      <w:r w:rsidRPr="00C23C3F">
        <w:rPr>
          <w:rStyle w:val="StyleUnderline"/>
        </w:rPr>
        <w:t>The</w:t>
      </w:r>
      <w:r w:rsidRPr="00C23C3F">
        <w:rPr>
          <w:sz w:val="14"/>
        </w:rPr>
        <w:t xml:space="preserve"> </w:t>
      </w:r>
      <w:r w:rsidRPr="00C23C3F">
        <w:rPr>
          <w:rStyle w:val="Emphasis"/>
        </w:rPr>
        <w:t>U</w:t>
      </w:r>
      <w:r w:rsidRPr="00C23C3F">
        <w:rPr>
          <w:sz w:val="14"/>
        </w:rPr>
        <w:t xml:space="preserve">nited </w:t>
      </w:r>
      <w:r w:rsidRPr="00C23C3F">
        <w:rPr>
          <w:rStyle w:val="Emphasis"/>
        </w:rPr>
        <w:t>S</w:t>
      </w:r>
      <w:r w:rsidRPr="00C23C3F">
        <w:rPr>
          <w:sz w:val="14"/>
        </w:rPr>
        <w:t xml:space="preserve">tates </w:t>
      </w:r>
      <w:r w:rsidRPr="00C23C3F">
        <w:rPr>
          <w:rStyle w:val="StyleUnderline"/>
        </w:rPr>
        <w:t>should:</w:t>
      </w:r>
    </w:p>
    <w:p w14:paraId="19F74C50" w14:textId="77777777" w:rsidR="009B7B17" w:rsidRPr="00C23C3F" w:rsidRDefault="009B7B17" w:rsidP="00042E55">
      <w:pPr>
        <w:rPr>
          <w:sz w:val="14"/>
          <w:szCs w:val="14"/>
        </w:rPr>
      </w:pPr>
      <w:r w:rsidRPr="00C23C3F">
        <w:rPr>
          <w:sz w:val="14"/>
          <w:szCs w:val="14"/>
        </w:rPr>
        <w:t>Allow the “Conception Definition and Design Source Selection” phase to proceed promptly. Congress should direct the Department of State to either allow this to move forward, or provide a formal explanation on why it is failing to do so.</w:t>
      </w:r>
    </w:p>
    <w:p w14:paraId="7CDFEB42" w14:textId="77777777" w:rsidR="009B7B17" w:rsidRPr="00C23C3F" w:rsidRDefault="009B7B17" w:rsidP="00042E55">
      <w:pPr>
        <w:rPr>
          <w:sz w:val="14"/>
        </w:rPr>
      </w:pPr>
      <w:r w:rsidRPr="00C23C3F">
        <w:rPr>
          <w:rStyle w:val="StyleUnderline"/>
        </w:rPr>
        <w:t>Allow American</w:t>
      </w:r>
      <w:r w:rsidRPr="00C23C3F">
        <w:rPr>
          <w:sz w:val="14"/>
        </w:rPr>
        <w:t xml:space="preserve"> shipbuilders and weapons </w:t>
      </w:r>
      <w:r w:rsidRPr="00C23C3F">
        <w:rPr>
          <w:rStyle w:val="StyleUnderline"/>
        </w:rPr>
        <w:t>manufacturers to cooperate with Taiwan</w:t>
      </w:r>
      <w:r w:rsidRPr="00C23C3F">
        <w:rPr>
          <w:sz w:val="14"/>
        </w:rPr>
        <w:t xml:space="preserve">ese corporations in assessing Taiwan’s capabilities and forward bids on relevant sensors and weapons systems. At the same time, </w:t>
      </w:r>
      <w:r w:rsidRPr="00C23C3F">
        <w:rPr>
          <w:rStyle w:val="StyleUnderline"/>
        </w:rPr>
        <w:t>the U.S. should also allow the sale of additional submarine weapons</w:t>
      </w:r>
      <w:r w:rsidRPr="00C23C3F">
        <w:rPr>
          <w:sz w:val="14"/>
        </w:rPr>
        <w:t xml:space="preserve"> (e.g., submarine-launched Harpoon missiles) that are already in the Taiwanese inventory.</w:t>
      </w:r>
    </w:p>
    <w:p w14:paraId="107E0C0F" w14:textId="77777777" w:rsidR="009B7B17" w:rsidRPr="00C23C3F" w:rsidRDefault="009B7B17" w:rsidP="00042E55">
      <w:pPr>
        <w:rPr>
          <w:sz w:val="14"/>
          <w:szCs w:val="14"/>
        </w:rPr>
      </w:pPr>
      <w:r w:rsidRPr="00C23C3F">
        <w:rPr>
          <w:sz w:val="14"/>
          <w:szCs w:val="14"/>
        </w:rPr>
        <w:t>Continue to encourage other manufacturers of conventional (diesel-electric) submarines to cooperate with Taiwan. The prospect of Japan engaging in arms sales, and specifically the export of submarines to Australia, raises the possibility of additional, non-traditional suppliers who might be additional sources of either submarine technology, or even completed boats.</w:t>
      </w:r>
    </w:p>
    <w:p w14:paraId="07A5B2E3" w14:textId="5125C748" w:rsidR="00042E55" w:rsidRPr="00C23C3F" w:rsidRDefault="009B7B17" w:rsidP="00042E55">
      <w:pPr>
        <w:rPr>
          <w:sz w:val="14"/>
        </w:rPr>
      </w:pPr>
      <w:r w:rsidRPr="00C23C3F">
        <w:rPr>
          <w:rStyle w:val="StyleUnderline"/>
        </w:rPr>
        <w:t xml:space="preserve">Taiwan’s </w:t>
      </w:r>
      <w:r w:rsidRPr="006A0BCA">
        <w:rPr>
          <w:rStyle w:val="StyleUnderline"/>
          <w:highlight w:val="cyan"/>
        </w:rPr>
        <w:t>defense</w:t>
      </w:r>
      <w:r w:rsidRPr="006A0BCA">
        <w:rPr>
          <w:sz w:val="14"/>
          <w:highlight w:val="cyan"/>
        </w:rPr>
        <w:t xml:space="preserve"> </w:t>
      </w:r>
      <w:r w:rsidRPr="006A0BCA">
        <w:rPr>
          <w:rStyle w:val="Emphasis"/>
          <w:highlight w:val="cyan"/>
        </w:rPr>
        <w:t>would be strengthened with</w:t>
      </w:r>
      <w:r w:rsidRPr="00C23C3F">
        <w:rPr>
          <w:rStyle w:val="Emphasis"/>
        </w:rPr>
        <w:t xml:space="preserve"> more </w:t>
      </w:r>
      <w:r w:rsidRPr="006A0BCA">
        <w:rPr>
          <w:rStyle w:val="Emphasis"/>
          <w:highlight w:val="cyan"/>
        </w:rPr>
        <w:t>modern submarines</w:t>
      </w:r>
      <w:r w:rsidRPr="006A0BCA">
        <w:rPr>
          <w:sz w:val="14"/>
          <w:highlight w:val="cyan"/>
        </w:rPr>
        <w:t xml:space="preserve">. </w:t>
      </w:r>
      <w:r w:rsidRPr="006A0BCA">
        <w:rPr>
          <w:rStyle w:val="StyleUnderline"/>
          <w:highlight w:val="cyan"/>
        </w:rPr>
        <w:t>The U.S</w:t>
      </w:r>
      <w:r w:rsidRPr="00C23C3F">
        <w:rPr>
          <w:rStyle w:val="StyleUnderline"/>
        </w:rPr>
        <w:t>., as Taiwan’s</w:t>
      </w:r>
      <w:r w:rsidRPr="00C23C3F">
        <w:rPr>
          <w:sz w:val="14"/>
        </w:rPr>
        <w:t xml:space="preserve"> best, and often </w:t>
      </w:r>
      <w:r w:rsidRPr="00C23C3F">
        <w:rPr>
          <w:rStyle w:val="Emphasis"/>
        </w:rPr>
        <w:t>only, friend</w:t>
      </w:r>
      <w:r w:rsidRPr="00C23C3F">
        <w:rPr>
          <w:sz w:val="14"/>
        </w:rPr>
        <w:t xml:space="preserve">, </w:t>
      </w:r>
      <w:r w:rsidRPr="006A0BCA">
        <w:rPr>
          <w:rStyle w:val="StyleUnderline"/>
          <w:highlight w:val="cyan"/>
        </w:rPr>
        <w:t>should help</w:t>
      </w:r>
      <w:r w:rsidRPr="00C23C3F">
        <w:rPr>
          <w:rStyle w:val="StyleUnderline"/>
        </w:rPr>
        <w:t xml:space="preserve"> Taipei acquire an underwater force, </w:t>
      </w:r>
      <w:r w:rsidRPr="006A0BCA">
        <w:rPr>
          <w:rStyle w:val="StyleUnderline"/>
          <w:highlight w:val="cyan"/>
        </w:rPr>
        <w:t>which would benefit</w:t>
      </w:r>
      <w:r w:rsidRPr="00C23C3F">
        <w:rPr>
          <w:rStyle w:val="StyleUnderline"/>
        </w:rPr>
        <w:t xml:space="preserve"> not only Taiwan, but </w:t>
      </w:r>
      <w:r w:rsidRPr="006A0BCA">
        <w:rPr>
          <w:rStyle w:val="StyleUnderline"/>
          <w:highlight w:val="cyan"/>
        </w:rPr>
        <w:t>America’s defense</w:t>
      </w:r>
      <w:r w:rsidRPr="00C23C3F">
        <w:rPr>
          <w:rStyle w:val="StyleUnderline"/>
        </w:rPr>
        <w:t xml:space="preserve"> posture</w:t>
      </w:r>
      <w:r w:rsidRPr="00C23C3F">
        <w:rPr>
          <w:sz w:val="14"/>
        </w:rPr>
        <w:t xml:space="preserve"> in the western Pacific. To this end, the United States should provide options that enable Taiwan to meet its requirements in the most cost-effective way possible. Because leaving Taiwan with a single—extremely costly—option for fulfilling its defense needs puts Taiwan’s democracy and defense in a very precarious position.</w:t>
      </w:r>
      <w:r w:rsidR="00042E55" w:rsidRPr="00C23C3F">
        <w:rPr>
          <w:sz w:val="14"/>
        </w:rPr>
        <w:t xml:space="preserve"> </w:t>
      </w:r>
    </w:p>
    <w:p w14:paraId="4390A9BC" w14:textId="70E59AF8" w:rsidR="00AA7651" w:rsidRDefault="00AA7651" w:rsidP="00341915">
      <w:pPr>
        <w:pStyle w:val="Heading3"/>
      </w:pPr>
      <w:r>
        <w:t>Link---Relations</w:t>
      </w:r>
    </w:p>
    <w:p w14:paraId="20AAFDAB" w14:textId="77777777" w:rsidR="00AA7651" w:rsidRPr="00523788" w:rsidRDefault="00AA7651" w:rsidP="00AA7651">
      <w:pPr>
        <w:pStyle w:val="Heading4"/>
        <w:rPr>
          <w:rFonts w:cs="Times New Roman"/>
        </w:rPr>
      </w:pPr>
      <w:r w:rsidRPr="006919C0">
        <w:rPr>
          <w:rFonts w:cs="Times New Roman"/>
          <w:u w:val="single"/>
        </w:rPr>
        <w:t>US/China ties</w:t>
      </w:r>
      <w:r>
        <w:rPr>
          <w:rFonts w:cs="Times New Roman"/>
        </w:rPr>
        <w:t xml:space="preserve"> and </w:t>
      </w:r>
      <w:r w:rsidRPr="006919C0">
        <w:rPr>
          <w:rFonts w:cs="Times New Roman"/>
          <w:u w:val="single"/>
        </w:rPr>
        <w:t>lessened assurances</w:t>
      </w:r>
      <w:r>
        <w:rPr>
          <w:rFonts w:cs="Times New Roman"/>
        </w:rPr>
        <w:t xml:space="preserve"> of Taiwan risk </w:t>
      </w:r>
      <w:r w:rsidRPr="006919C0">
        <w:rPr>
          <w:rFonts w:cs="Times New Roman"/>
          <w:u w:val="single"/>
        </w:rPr>
        <w:t>cross-straight war</w:t>
      </w:r>
    </w:p>
    <w:p w14:paraId="5AD24357" w14:textId="77777777" w:rsidR="00AA7651" w:rsidRPr="006919C0" w:rsidRDefault="00AA7651" w:rsidP="00AA7651">
      <w:r w:rsidRPr="00523788">
        <w:rPr>
          <w:rStyle w:val="Style13ptBold"/>
        </w:rPr>
        <w:t>Bush 15</w:t>
      </w:r>
      <w:r w:rsidRPr="00523788">
        <w:t xml:space="preserve"> </w:t>
      </w:r>
      <w:r w:rsidRPr="006919C0">
        <w:t xml:space="preserve">(December, Richard C. Bush is a senior fellow at The Brookings Institution in the Foreign Policy Program. He is also the director of Brookings’s Center for East Asia Policy Studies and holder of the Chen-fu and Cecilia Yen Koo Chair in Taiwan Studies. He served for 19 years in the U.S. government—in the House of Representatives, the Intelligence Community, and as chairman and managing director of the American Institute in Taiwan, Taiwan’s January 2016 Elections and Their Implications for Relations with China and the United States, </w:t>
      </w:r>
      <w:hyperlink r:id="rId106" w:history="1">
        <w:r w:rsidRPr="006919C0">
          <w:rPr>
            <w:rStyle w:val="Hyperlink"/>
          </w:rPr>
          <w:t>http://www.brookings.edu/~/media/research/files/papers/2015/12/taiwan-elections-china-us-implications-bush/taiwan-elections-china-us-implications-bush-final-2.pdf</w:t>
        </w:r>
      </w:hyperlink>
      <w:r w:rsidRPr="006919C0">
        <w:t>)</w:t>
      </w:r>
    </w:p>
    <w:p w14:paraId="4F6E3F9D" w14:textId="77777777" w:rsidR="00AA7651" w:rsidRPr="00523788" w:rsidRDefault="00AA7651" w:rsidP="00AA7651">
      <w:pPr>
        <w:rPr>
          <w:sz w:val="16"/>
          <w:szCs w:val="16"/>
        </w:rPr>
      </w:pPr>
    </w:p>
    <w:p w14:paraId="538B5029" w14:textId="77777777" w:rsidR="00AA7651" w:rsidRPr="00523788" w:rsidRDefault="00AA7651" w:rsidP="00AA7651">
      <w:pPr>
        <w:rPr>
          <w:sz w:val="16"/>
        </w:rPr>
      </w:pPr>
      <w:r w:rsidRPr="00523788">
        <w:rPr>
          <w:sz w:val="16"/>
        </w:rPr>
        <w:t xml:space="preserve">Logically, the outcome that would be best for the United States is a victory by Eric Chu, because his cross-Strait policies would be consistent with Ma Ying-jeou’s, which have reduced the salience of the Taiwan issue in a U.S.-China relationship littered with other problems. But even as Washington officials might hope for the best, they watch the Taiwan polls as closely as anyone. They know that if Tsai is elected, </w:t>
      </w:r>
      <w:r w:rsidRPr="006A0BCA">
        <w:rPr>
          <w:rStyle w:val="StyleUnderline"/>
          <w:highlight w:val="cyan"/>
        </w:rPr>
        <w:t>the U</w:t>
      </w:r>
      <w:r w:rsidRPr="00523788">
        <w:rPr>
          <w:rStyle w:val="StyleUnderline"/>
        </w:rPr>
        <w:t xml:space="preserve">nited </w:t>
      </w:r>
      <w:r w:rsidRPr="006A0BCA">
        <w:rPr>
          <w:rStyle w:val="StyleUnderline"/>
          <w:highlight w:val="cyan"/>
        </w:rPr>
        <w:t>S</w:t>
      </w:r>
      <w:r w:rsidRPr="00523788">
        <w:rPr>
          <w:rStyle w:val="StyleUnderline"/>
        </w:rPr>
        <w:t>tates</w:t>
      </w:r>
      <w:r w:rsidRPr="00523788">
        <w:rPr>
          <w:sz w:val="16"/>
        </w:rPr>
        <w:t xml:space="preserve"> will have to work with her in order to protect its interests. Hence, they </w:t>
      </w:r>
      <w:r w:rsidRPr="006A0BCA">
        <w:rPr>
          <w:rStyle w:val="StyleUnderline"/>
          <w:highlight w:val="cyan"/>
        </w:rPr>
        <w:t>extended Tsai a proper welcome</w:t>
      </w:r>
      <w:r w:rsidRPr="00523788">
        <w:rPr>
          <w:sz w:val="16"/>
        </w:rPr>
        <w:t xml:space="preserve"> when she visited the United States in June 2015, </w:t>
      </w:r>
      <w:r w:rsidRPr="006A0BCA">
        <w:rPr>
          <w:rStyle w:val="StyleUnderline"/>
          <w:highlight w:val="cyan"/>
        </w:rPr>
        <w:t>and took note of</w:t>
      </w:r>
      <w:r w:rsidRPr="00523788">
        <w:rPr>
          <w:rStyle w:val="StyleUnderline"/>
        </w:rPr>
        <w:t xml:space="preserve"> the </w:t>
      </w:r>
      <w:r w:rsidRPr="006A0BCA">
        <w:rPr>
          <w:rStyle w:val="StyleUnderline"/>
          <w:highlight w:val="cyan"/>
        </w:rPr>
        <w:t>reassurance she offered about her future policies</w:t>
      </w:r>
      <w:r w:rsidRPr="00523788">
        <w:rPr>
          <w:sz w:val="16"/>
        </w:rPr>
        <w:t xml:space="preserve">. At the same time, they know that </w:t>
      </w:r>
      <w:r w:rsidRPr="006A0BCA">
        <w:rPr>
          <w:rStyle w:val="StyleUnderline"/>
          <w:highlight w:val="cyan"/>
        </w:rPr>
        <w:t>Beijing has</w:t>
      </w:r>
      <w:r w:rsidRPr="00523788">
        <w:rPr>
          <w:rStyle w:val="StyleUnderline"/>
        </w:rPr>
        <w:t xml:space="preserve"> a very </w:t>
      </w:r>
      <w:r w:rsidRPr="006A0BCA">
        <w:rPr>
          <w:rStyle w:val="StyleUnderline"/>
          <w:highlight w:val="cyan"/>
        </w:rPr>
        <w:t>different view</w:t>
      </w:r>
      <w:r w:rsidRPr="00523788">
        <w:rPr>
          <w:rStyle w:val="StyleUnderline"/>
        </w:rPr>
        <w:t xml:space="preserve"> of the reliability of Tsai’s promises</w:t>
      </w:r>
      <w:r w:rsidRPr="00523788">
        <w:rPr>
          <w:sz w:val="16"/>
        </w:rPr>
        <w:t xml:space="preserve"> and that it may not respond with the flexibility and restraint that they have encouraged. If Xi Jinping and his colleagues are bluffing (scenario three) and are willing to accommodate to Tsai because of her victory, then cross-Strait relations will continue much as it has in the last few years. That would be acceptable for the United States, as would my variant of scenario one (freezing cross-Strait interaction, limited punishment, plus a wait-and-see attitude). But any version of scenario one comes with the risk that accident or misperception might eventually lead to deterioration in Taiwan-Mainland ties. Worst for the United States is full scenario two: a freezing of cross-Strait relations accompanied by comprehensive punishment. If scenario two occurs, the United States will probably have to return to dual deterrence. It cannot withdraw from the cross-Strait contest altogether because U.S. allies and partners would likely read withdrawal as a sign that the U.S. security commitments to them are no longer dependable. It cannot bless Tsai Ing-wen’s policies without qualification because that would create the possibility of “blank check” dynamics that complicated U.S.-Taiwan relations during the last six years of the Chen Shui-bian administration. </w:t>
      </w:r>
      <w:r w:rsidRPr="006A0BCA">
        <w:rPr>
          <w:rStyle w:val="StyleUnderline"/>
          <w:highlight w:val="cyan"/>
        </w:rPr>
        <w:t>Urging each side to exercise restraint</w:t>
      </w:r>
      <w:r w:rsidRPr="00523788">
        <w:rPr>
          <w:rStyle w:val="StyleUnderline"/>
        </w:rPr>
        <w:t xml:space="preserve"> and flexibility and warning against a unilateral change in the status quo by either side </w:t>
      </w:r>
      <w:r w:rsidRPr="006A0BCA">
        <w:rPr>
          <w:rStyle w:val="StyleUnderline"/>
          <w:highlight w:val="cyan"/>
        </w:rPr>
        <w:t>will</w:t>
      </w:r>
      <w:r w:rsidRPr="00523788">
        <w:rPr>
          <w:rStyle w:val="StyleUnderline"/>
        </w:rPr>
        <w:t xml:space="preserve"> continue to </w:t>
      </w:r>
      <w:r w:rsidRPr="006A0BCA">
        <w:rPr>
          <w:rStyle w:val="StyleUnderline"/>
          <w:highlight w:val="cyan"/>
        </w:rPr>
        <w:t>make sense</w:t>
      </w:r>
      <w:r w:rsidRPr="006A0BCA">
        <w:rPr>
          <w:sz w:val="16"/>
          <w:highlight w:val="cyan"/>
        </w:rPr>
        <w:t>.</w:t>
      </w:r>
      <w:r w:rsidRPr="00523788">
        <w:rPr>
          <w:sz w:val="16"/>
        </w:rPr>
        <w:t xml:space="preserve"> Under scenario two, Washington will have to repeatedly judge which side is more responsible for damaging the positive state of cross-Strait relations that it has valued since 2008. Both Beijing and Taipei will try to blame the other for any increased tensions and each would appeal to different principles to make its case. Beijing will cite the U.S.’s declared non-support for Taiwan independence and Taiwan will assert that Tsai’s policies reflect the will of the people as expressed through democratic elections. Each will have its own narrative about how the other is at fault and will seek to find points of leverage with Washington. </w:t>
      </w:r>
      <w:r w:rsidRPr="006A0BCA">
        <w:rPr>
          <w:rStyle w:val="StyleUnderline"/>
          <w:highlight w:val="cyan"/>
        </w:rPr>
        <w:t>Part of dual deterrence is</w:t>
      </w:r>
      <w:r w:rsidRPr="00523788">
        <w:rPr>
          <w:rStyle w:val="StyleUnderline"/>
        </w:rPr>
        <w:t xml:space="preserve"> being willing to provide each side with appropriate </w:t>
      </w:r>
      <w:r w:rsidRPr="006A0BCA">
        <w:rPr>
          <w:rStyle w:val="StyleUnderline"/>
          <w:highlight w:val="cyan"/>
        </w:rPr>
        <w:t>reassurances</w:t>
      </w:r>
      <w:r w:rsidRPr="00523788">
        <w:rPr>
          <w:rStyle w:val="StyleUnderline"/>
        </w:rPr>
        <w:t xml:space="preserve">. </w:t>
      </w:r>
      <w:r w:rsidRPr="006A0BCA">
        <w:rPr>
          <w:rStyle w:val="Emphasis"/>
          <w:highlight w:val="cyan"/>
        </w:rPr>
        <w:t>Washington must make it clear to Taipei</w:t>
      </w:r>
      <w:r w:rsidRPr="00523788">
        <w:rPr>
          <w:rStyle w:val="Emphasis"/>
        </w:rPr>
        <w:t xml:space="preserve"> through word and deed </w:t>
      </w:r>
      <w:r w:rsidRPr="006A0BCA">
        <w:rPr>
          <w:rStyle w:val="Emphasis"/>
          <w:highlight w:val="cyan"/>
        </w:rPr>
        <w:t>that it will not abandon it because it places a higher priority on its relations with China or is unwilling to face Beijing</w:t>
      </w:r>
      <w:r w:rsidRPr="00523788">
        <w:rPr>
          <w:rStyle w:val="StyleUnderline"/>
        </w:rPr>
        <w:t xml:space="preserve"> </w:t>
      </w:r>
      <w:r w:rsidRPr="00523788">
        <w:rPr>
          <w:sz w:val="16"/>
        </w:rPr>
        <w:t xml:space="preserve">if it unilaterally attempts to change the status quo. And, Washington should continue to remind Beijing that it does not support Taiwan independence. At the same time, </w:t>
      </w:r>
      <w:r w:rsidRPr="006A0BCA">
        <w:rPr>
          <w:rStyle w:val="StyleUnderline"/>
          <w:highlight w:val="cyan"/>
        </w:rPr>
        <w:t>the United States must warn Taipei that it should exercise restraint</w:t>
      </w:r>
      <w:r w:rsidRPr="00523788">
        <w:rPr>
          <w:rStyle w:val="StyleUnderline"/>
        </w:rPr>
        <w:t xml:space="preserve"> in taking initiatives that objectively bear on China’s interests</w:t>
      </w:r>
      <w:r w:rsidRPr="00523788">
        <w:rPr>
          <w:sz w:val="16"/>
        </w:rPr>
        <w:t xml:space="preserve">. Simultaneously, it should continue to warn Beijing of its “abiding interest” in peace and stability, and that China has an obligation along with Taiwan to help preserve it. </w:t>
      </w:r>
      <w:r w:rsidRPr="00523788">
        <w:rPr>
          <w:rStyle w:val="StyleUnderline"/>
        </w:rPr>
        <w:t xml:space="preserve">The </w:t>
      </w:r>
      <w:r w:rsidRPr="006A0BCA">
        <w:rPr>
          <w:rStyle w:val="StyleUnderline"/>
          <w:highlight w:val="cyan"/>
        </w:rPr>
        <w:t>degree of</w:t>
      </w:r>
      <w:r w:rsidRPr="00523788">
        <w:rPr>
          <w:rStyle w:val="StyleUnderline"/>
        </w:rPr>
        <w:t xml:space="preserve"> mutual </w:t>
      </w:r>
      <w:r w:rsidRPr="006A0BCA">
        <w:rPr>
          <w:rStyle w:val="StyleUnderline"/>
          <w:highlight w:val="cyan"/>
        </w:rPr>
        <w:t>dependence</w:t>
      </w:r>
      <w:r w:rsidRPr="00523788">
        <w:rPr>
          <w:rStyle w:val="StyleUnderline"/>
        </w:rPr>
        <w:t xml:space="preserve"> among all three parties </w:t>
      </w:r>
      <w:r w:rsidRPr="006A0BCA">
        <w:rPr>
          <w:rStyle w:val="StyleUnderline"/>
          <w:highlight w:val="cyan"/>
        </w:rPr>
        <w:t>is too great to risk</w:t>
      </w:r>
      <w:r w:rsidRPr="00523788">
        <w:rPr>
          <w:rStyle w:val="StyleUnderline"/>
        </w:rPr>
        <w:t xml:space="preserve"> an unnecessary </w:t>
      </w:r>
      <w:r w:rsidRPr="006A0BCA">
        <w:rPr>
          <w:rStyle w:val="StyleUnderline"/>
          <w:highlight w:val="cyan"/>
        </w:rPr>
        <w:t>conflict</w:t>
      </w:r>
      <w:r w:rsidRPr="00523788">
        <w:rPr>
          <w:sz w:val="16"/>
        </w:rPr>
        <w:t xml:space="preserve">. </w:t>
      </w:r>
      <w:r w:rsidRPr="006A0BCA">
        <w:rPr>
          <w:rStyle w:val="StyleUnderline"/>
          <w:highlight w:val="cyan"/>
        </w:rPr>
        <w:t>Dual deterrence</w:t>
      </w:r>
      <w:r w:rsidRPr="00523788">
        <w:rPr>
          <w:sz w:val="16"/>
        </w:rPr>
        <w:t xml:space="preserve">, which may well be Washington’s best option for protecting its interest in peace and stability going forward, </w:t>
      </w:r>
      <w:r w:rsidRPr="006A0BCA">
        <w:rPr>
          <w:rStyle w:val="StyleUnderline"/>
          <w:highlight w:val="cyan"/>
        </w:rPr>
        <w:t>is never easy</w:t>
      </w:r>
      <w:r w:rsidRPr="00523788">
        <w:rPr>
          <w:sz w:val="16"/>
        </w:rPr>
        <w:t xml:space="preserve">. It was hard to implement during the 1995-2008 period. Since then, U.S.-China relations have become more competitive and less cooperative. China’s national power has grown relative to that of both the United States and Taiwan. Some of the latter’s weaknesses are self-induced, the result of a dysfunctional system that only its leaders can address. </w:t>
      </w:r>
      <w:r w:rsidRPr="00523788">
        <w:rPr>
          <w:rStyle w:val="Emphasis"/>
        </w:rPr>
        <w:t xml:space="preserve">The </w:t>
      </w:r>
      <w:r w:rsidRPr="006A0BCA">
        <w:rPr>
          <w:rStyle w:val="Emphasis"/>
          <w:highlight w:val="cyan"/>
        </w:rPr>
        <w:t>credibility of Washington’s</w:t>
      </w:r>
      <w:r w:rsidRPr="00523788">
        <w:rPr>
          <w:sz w:val="16"/>
        </w:rPr>
        <w:t xml:space="preserve"> warnings and </w:t>
      </w:r>
      <w:r w:rsidRPr="006A0BCA">
        <w:rPr>
          <w:rStyle w:val="Emphasis"/>
          <w:highlight w:val="cyan"/>
        </w:rPr>
        <w:t>reassurances</w:t>
      </w:r>
      <w:r w:rsidRPr="00523788">
        <w:rPr>
          <w:sz w:val="16"/>
        </w:rPr>
        <w:t xml:space="preserve"> in this new context </w:t>
      </w:r>
      <w:r w:rsidRPr="006A0BCA">
        <w:rPr>
          <w:rStyle w:val="Emphasis"/>
          <w:highlight w:val="cyan"/>
        </w:rPr>
        <w:t>will be</w:t>
      </w:r>
      <w:r w:rsidRPr="00523788">
        <w:rPr>
          <w:sz w:val="16"/>
        </w:rPr>
        <w:t xml:space="preserve"> as </w:t>
      </w:r>
      <w:r w:rsidRPr="006A0BCA">
        <w:rPr>
          <w:rStyle w:val="Emphasis"/>
          <w:highlight w:val="cyan"/>
        </w:rPr>
        <w:t>significant</w:t>
      </w:r>
      <w:r w:rsidRPr="00523788">
        <w:rPr>
          <w:sz w:val="16"/>
        </w:rPr>
        <w:t xml:space="preserve"> as the words that officials utter to their counterparts on each side of the Taiwan Strait. Despite the objective and subjective changes in the balance of power, it will be Taiwan’s voters who will pick their leaders, as they should. Beijing will make its own judgment about the implications of the results for all of its interests, and one can only hope that its assessment and the actions that follow will not stem from unfounded analysis and an exaggerated feeling of vulnerability. </w:t>
      </w:r>
      <w:r w:rsidRPr="006A0BCA">
        <w:rPr>
          <w:rStyle w:val="StyleUnderline"/>
          <w:highlight w:val="cyan"/>
        </w:rPr>
        <w:t>Within the complex interplay of Taiwan’s democracy and China’s fears</w:t>
      </w:r>
      <w:r w:rsidRPr="00523788">
        <w:rPr>
          <w:rStyle w:val="StyleUnderline"/>
        </w:rPr>
        <w:t xml:space="preserve"> and ambitions, </w:t>
      </w:r>
      <w:r w:rsidRPr="006A0BCA">
        <w:rPr>
          <w:rStyle w:val="StyleUnderline"/>
          <w:highlight w:val="cyan"/>
        </w:rPr>
        <w:t>the United States will have to make its way</w:t>
      </w:r>
      <w:r w:rsidRPr="00523788">
        <w:rPr>
          <w:sz w:val="16"/>
        </w:rPr>
        <w:t xml:space="preserve">. </w:t>
      </w:r>
    </w:p>
    <w:p w14:paraId="22A69588" w14:textId="56883CC8" w:rsidR="00341915" w:rsidRPr="00341915" w:rsidRDefault="00341915" w:rsidP="00341915">
      <w:pPr>
        <w:pStyle w:val="Heading3"/>
      </w:pPr>
      <w:r>
        <w:t>Link---Resolve/Signal---Taiwan</w:t>
      </w:r>
    </w:p>
    <w:p w14:paraId="4A7C81C2" w14:textId="32A0BCCB" w:rsidR="00B64526" w:rsidRPr="00B64526" w:rsidRDefault="00341915" w:rsidP="00B64526">
      <w:pPr>
        <w:pStyle w:val="Heading4"/>
      </w:pPr>
      <w:r>
        <w:t xml:space="preserve">Sale of jets is vital for </w:t>
      </w:r>
      <w:r>
        <w:rPr>
          <w:u w:val="single"/>
        </w:rPr>
        <w:t>Taiwanese resolve</w:t>
      </w:r>
      <w:r w:rsidR="00B64526">
        <w:t xml:space="preserve"> – alternative strategies </w:t>
      </w:r>
      <w:r w:rsidR="00B64526" w:rsidRPr="00B64526">
        <w:rPr>
          <w:u w:val="single"/>
        </w:rPr>
        <w:t>don’t bolster morale</w:t>
      </w:r>
    </w:p>
    <w:p w14:paraId="3ABD735C" w14:textId="4B8EDD27" w:rsidR="00341915" w:rsidRDefault="00341915" w:rsidP="00341915">
      <w:r>
        <w:rPr>
          <w:rStyle w:val="Style13ptBold"/>
        </w:rPr>
        <w:t xml:space="preserve">Mazza 19 </w:t>
      </w:r>
      <w:r w:rsidRPr="004F2DF7">
        <w:t xml:space="preserve">---- Michael, visiting fellow at the American Enterprise Institute, M.A. in international relations (Johns Hopkins School of Advanced and International Studies), B.A. in history (Cornell University), studied Chinese language (Tsinghua University in Beijing), “Assessing the Utility of New Fighter Aircraft for Taiwan’s Defense Needs,” AEI, 3/13, </w:t>
      </w:r>
      <w:hyperlink r:id="rId107" w:history="1">
        <w:r w:rsidRPr="0058490F">
          <w:rPr>
            <w:rStyle w:val="Hyperlink"/>
          </w:rPr>
          <w:t>http://www.aei.org/publication/assessing-the-utility-of-new-fighter-aircraft-for-taiwans-defense-needs/</w:t>
        </w:r>
      </w:hyperlink>
      <w:r>
        <w:t xml:space="preserve"> </w:t>
      </w:r>
    </w:p>
    <w:p w14:paraId="10FF6FA9" w14:textId="77777777" w:rsidR="00341915" w:rsidRPr="00341915" w:rsidRDefault="00341915" w:rsidP="00341915"/>
    <w:p w14:paraId="326B54B4" w14:textId="77777777" w:rsidR="00341915" w:rsidRPr="00C63C2D" w:rsidRDefault="00341915" w:rsidP="00C63C2D">
      <w:pPr>
        <w:rPr>
          <w:sz w:val="14"/>
        </w:rPr>
      </w:pPr>
      <w:r w:rsidRPr="006A0BCA">
        <w:rPr>
          <w:rStyle w:val="StyleUnderline"/>
          <w:highlight w:val="cyan"/>
        </w:rPr>
        <w:t xml:space="preserve">American commitment is useful for </w:t>
      </w:r>
      <w:r w:rsidRPr="006A0BCA">
        <w:rPr>
          <w:rStyle w:val="Emphasis"/>
          <w:highlight w:val="cyan"/>
        </w:rPr>
        <w:t>shoring up morale</w:t>
      </w:r>
      <w:r w:rsidRPr="00B64526">
        <w:rPr>
          <w:rStyle w:val="StyleUnderline"/>
        </w:rPr>
        <w:t xml:space="preserve"> among Taiwan’s armed forces and</w:t>
      </w:r>
      <w:r w:rsidRPr="00C63C2D">
        <w:rPr>
          <w:sz w:val="14"/>
        </w:rPr>
        <w:t xml:space="preserve"> in its broader </w:t>
      </w:r>
      <w:r w:rsidRPr="00B64526">
        <w:rPr>
          <w:rStyle w:val="StyleUnderline"/>
        </w:rPr>
        <w:t>society</w:t>
      </w:r>
      <w:r w:rsidRPr="00C63C2D">
        <w:rPr>
          <w:sz w:val="14"/>
        </w:rPr>
        <w:t xml:space="preserve">. The </w:t>
      </w:r>
      <w:r w:rsidRPr="006A0BCA">
        <w:rPr>
          <w:rStyle w:val="StyleUnderline"/>
          <w:highlight w:val="cyan"/>
        </w:rPr>
        <w:t>aircraft</w:t>
      </w:r>
      <w:r w:rsidRPr="00C63C2D">
        <w:rPr>
          <w:sz w:val="14"/>
        </w:rPr>
        <w:t xml:space="preserve"> themselves </w:t>
      </w:r>
      <w:r w:rsidRPr="006A0BCA">
        <w:rPr>
          <w:rStyle w:val="Emphasis"/>
          <w:highlight w:val="cyan"/>
        </w:rPr>
        <w:t>serve a</w:t>
      </w:r>
      <w:r w:rsidRPr="00B64526">
        <w:rPr>
          <w:rStyle w:val="Emphasis"/>
        </w:rPr>
        <w:t xml:space="preserve"> </w:t>
      </w:r>
      <w:r w:rsidRPr="006A0BCA">
        <w:rPr>
          <w:rStyle w:val="Emphasis"/>
          <w:highlight w:val="cyan"/>
        </w:rPr>
        <w:t>similar purpose</w:t>
      </w:r>
      <w:r w:rsidRPr="00C63C2D">
        <w:rPr>
          <w:sz w:val="14"/>
        </w:rPr>
        <w:t xml:space="preserve">. </w:t>
      </w:r>
      <w:r w:rsidRPr="006A0BCA">
        <w:rPr>
          <w:rStyle w:val="StyleUnderline"/>
          <w:highlight w:val="cyan"/>
        </w:rPr>
        <w:t>The</w:t>
      </w:r>
      <w:r w:rsidRPr="00C63C2D">
        <w:rPr>
          <w:sz w:val="14"/>
        </w:rPr>
        <w:t xml:space="preserve"> general </w:t>
      </w:r>
      <w:r w:rsidRPr="006A0BCA">
        <w:rPr>
          <w:rStyle w:val="StyleUnderline"/>
          <w:highlight w:val="cyan"/>
        </w:rPr>
        <w:t>population is</w:t>
      </w:r>
      <w:r w:rsidRPr="006A0BCA">
        <w:rPr>
          <w:sz w:val="14"/>
          <w:highlight w:val="cyan"/>
        </w:rPr>
        <w:t xml:space="preserve"> </w:t>
      </w:r>
      <w:r w:rsidRPr="006A0BCA">
        <w:rPr>
          <w:rStyle w:val="Emphasis"/>
          <w:highlight w:val="cyan"/>
        </w:rPr>
        <w:t>unlikely</w:t>
      </w:r>
      <w:r w:rsidRPr="006A0BCA">
        <w:rPr>
          <w:sz w:val="14"/>
          <w:highlight w:val="cyan"/>
        </w:rPr>
        <w:t xml:space="preserve"> </w:t>
      </w:r>
      <w:r w:rsidRPr="006A0BCA">
        <w:rPr>
          <w:rStyle w:val="StyleUnderline"/>
          <w:highlight w:val="cyan"/>
        </w:rPr>
        <w:t>to grasp</w:t>
      </w:r>
      <w:r w:rsidRPr="00C63C2D">
        <w:rPr>
          <w:rStyle w:val="StyleUnderline"/>
        </w:rPr>
        <w:t xml:space="preserve"> the complex </w:t>
      </w:r>
      <w:r w:rsidRPr="006A0BCA">
        <w:rPr>
          <w:rStyle w:val="StyleUnderline"/>
          <w:highlight w:val="cyan"/>
        </w:rPr>
        <w:t>intricacies of</w:t>
      </w:r>
      <w:r w:rsidRPr="00C63C2D">
        <w:rPr>
          <w:rStyle w:val="StyleUnderline"/>
        </w:rPr>
        <w:t xml:space="preserve"> the island’s defense </w:t>
      </w:r>
      <w:r w:rsidRPr="006A0BCA">
        <w:rPr>
          <w:rStyle w:val="StyleUnderline"/>
          <w:highlight w:val="cyan"/>
        </w:rPr>
        <w:t>needs</w:t>
      </w:r>
      <w:r w:rsidRPr="00C63C2D">
        <w:rPr>
          <w:rStyle w:val="StyleUnderline"/>
        </w:rPr>
        <w:t>. Investments in</w:t>
      </w:r>
      <w:r w:rsidRPr="00C63C2D">
        <w:rPr>
          <w:sz w:val="14"/>
        </w:rPr>
        <w:t xml:space="preserve"> SAM batteries and decoys, reinforced concrete, and other </w:t>
      </w:r>
      <w:r w:rsidRPr="006A0BCA">
        <w:rPr>
          <w:rStyle w:val="StyleUnderline"/>
          <w:highlight w:val="cyan"/>
        </w:rPr>
        <w:t>passive defenses</w:t>
      </w:r>
      <w:r w:rsidRPr="00C63C2D">
        <w:rPr>
          <w:sz w:val="14"/>
        </w:rPr>
        <w:t xml:space="preserve">, as crucial as they are, </w:t>
      </w:r>
      <w:r w:rsidRPr="006A0BCA">
        <w:rPr>
          <w:rStyle w:val="StyleUnderline"/>
          <w:highlight w:val="cyan"/>
        </w:rPr>
        <w:t>are</w:t>
      </w:r>
      <w:r w:rsidRPr="006A0BCA">
        <w:rPr>
          <w:sz w:val="14"/>
          <w:highlight w:val="cyan"/>
        </w:rPr>
        <w:t xml:space="preserve"> </w:t>
      </w:r>
      <w:r w:rsidRPr="006A0BCA">
        <w:rPr>
          <w:rStyle w:val="Emphasis"/>
          <w:highlight w:val="cyan"/>
        </w:rPr>
        <w:t>unlikely to instill</w:t>
      </w:r>
      <w:r w:rsidRPr="00C63C2D">
        <w:rPr>
          <w:rStyle w:val="Emphasis"/>
        </w:rPr>
        <w:t xml:space="preserve"> Taiwan’s population with </w:t>
      </w:r>
      <w:r w:rsidRPr="006A0BCA">
        <w:rPr>
          <w:rStyle w:val="Emphasis"/>
          <w:highlight w:val="cyan"/>
        </w:rPr>
        <w:t>confidence</w:t>
      </w:r>
      <w:r w:rsidRPr="00C63C2D">
        <w:rPr>
          <w:sz w:val="14"/>
        </w:rPr>
        <w:t xml:space="preserve"> </w:t>
      </w:r>
      <w:r w:rsidRPr="00C63C2D">
        <w:rPr>
          <w:rStyle w:val="StyleUnderline"/>
        </w:rPr>
        <w:t>in the island’s ability to defend itself. On the other hand</w:t>
      </w:r>
      <w:r w:rsidRPr="00C63C2D">
        <w:rPr>
          <w:sz w:val="14"/>
        </w:rPr>
        <w:t xml:space="preserve">, </w:t>
      </w:r>
      <w:r w:rsidRPr="006A0BCA">
        <w:rPr>
          <w:rStyle w:val="Emphasis"/>
          <w:highlight w:val="cyan"/>
        </w:rPr>
        <w:t>everybody</w:t>
      </w:r>
      <w:r w:rsidRPr="006A0BCA">
        <w:rPr>
          <w:sz w:val="14"/>
          <w:highlight w:val="cyan"/>
        </w:rPr>
        <w:t xml:space="preserve"> </w:t>
      </w:r>
      <w:r w:rsidRPr="006A0BCA">
        <w:rPr>
          <w:rStyle w:val="StyleUnderline"/>
          <w:highlight w:val="cyan"/>
        </w:rPr>
        <w:t>knows</w:t>
      </w:r>
      <w:r w:rsidRPr="00C63C2D">
        <w:rPr>
          <w:rStyle w:val="StyleUnderline"/>
        </w:rPr>
        <w:t xml:space="preserve"> what </w:t>
      </w:r>
      <w:r w:rsidRPr="006A0BCA">
        <w:rPr>
          <w:rStyle w:val="StyleUnderline"/>
          <w:highlight w:val="cyan"/>
        </w:rPr>
        <w:t>a</w:t>
      </w:r>
      <w:r w:rsidRPr="00C63C2D">
        <w:rPr>
          <w:rStyle w:val="StyleUnderline"/>
        </w:rPr>
        <w:t xml:space="preserve"> fighter </w:t>
      </w:r>
      <w:r w:rsidRPr="006A0BCA">
        <w:rPr>
          <w:rStyle w:val="StyleUnderline"/>
          <w:highlight w:val="cyan"/>
        </w:rPr>
        <w:t>jet</w:t>
      </w:r>
      <w:r w:rsidRPr="00C63C2D">
        <w:rPr>
          <w:rStyle w:val="StyleUnderline"/>
        </w:rPr>
        <w:t xml:space="preserve"> is.</w:t>
      </w:r>
      <w:r w:rsidRPr="00C63C2D">
        <w:rPr>
          <w:sz w:val="14"/>
        </w:rPr>
        <w:t xml:space="preserve"> </w:t>
      </w:r>
      <w:r w:rsidRPr="00C63C2D">
        <w:rPr>
          <w:rStyle w:val="Emphasis"/>
        </w:rPr>
        <w:t>Everybody</w:t>
      </w:r>
      <w:r w:rsidRPr="00C63C2D">
        <w:rPr>
          <w:sz w:val="14"/>
        </w:rPr>
        <w:t xml:space="preserve"> </w:t>
      </w:r>
      <w:r w:rsidRPr="00C63C2D">
        <w:rPr>
          <w:rStyle w:val="StyleUnderline"/>
        </w:rPr>
        <w:t>knows what a fearsome air force can do</w:t>
      </w:r>
      <w:r w:rsidRPr="00C63C2D">
        <w:rPr>
          <w:sz w:val="14"/>
        </w:rPr>
        <w:t xml:space="preserve">. </w:t>
      </w:r>
      <w:r w:rsidRPr="006A0BCA">
        <w:rPr>
          <w:rStyle w:val="Emphasis"/>
          <w:highlight w:val="cyan"/>
        </w:rPr>
        <w:t>Big</w:t>
      </w:r>
      <w:r w:rsidRPr="00111167">
        <w:rPr>
          <w:rStyle w:val="Emphasis"/>
        </w:rPr>
        <w:t xml:space="preserve">-ticket </w:t>
      </w:r>
      <w:r w:rsidRPr="006A0BCA">
        <w:rPr>
          <w:rStyle w:val="Emphasis"/>
          <w:highlight w:val="cyan"/>
        </w:rPr>
        <w:t>items</w:t>
      </w:r>
      <w:r w:rsidRPr="00C63C2D">
        <w:rPr>
          <w:sz w:val="14"/>
        </w:rPr>
        <w:t xml:space="preserve"> </w:t>
      </w:r>
      <w:r w:rsidRPr="00C63C2D">
        <w:rPr>
          <w:rStyle w:val="StyleUnderline"/>
        </w:rPr>
        <w:t xml:space="preserve">serve to </w:t>
      </w:r>
      <w:r w:rsidRPr="006A0BCA">
        <w:rPr>
          <w:rStyle w:val="Emphasis"/>
          <w:highlight w:val="cyan"/>
        </w:rPr>
        <w:t>boost morale</w:t>
      </w:r>
      <w:r w:rsidRPr="00C63C2D">
        <w:rPr>
          <w:rStyle w:val="Emphasis"/>
        </w:rPr>
        <w:t xml:space="preserve"> and societal self-confidence</w:t>
      </w:r>
      <w:r w:rsidRPr="00C63C2D">
        <w:rPr>
          <w:sz w:val="14"/>
        </w:rPr>
        <w:t xml:space="preserve"> </w:t>
      </w:r>
      <w:r w:rsidRPr="00C63C2D">
        <w:rPr>
          <w:rStyle w:val="StyleUnderline"/>
        </w:rPr>
        <w:t xml:space="preserve">and </w:t>
      </w:r>
      <w:r w:rsidRPr="006A0BCA">
        <w:rPr>
          <w:rStyle w:val="StyleUnderline"/>
          <w:highlight w:val="cyan"/>
        </w:rPr>
        <w:t>that</w:t>
      </w:r>
      <w:r w:rsidRPr="00C63C2D">
        <w:rPr>
          <w:rStyle w:val="StyleUnderline"/>
        </w:rPr>
        <w:t xml:space="preserve">, in turn, </w:t>
      </w:r>
      <w:r w:rsidRPr="006A0BCA">
        <w:rPr>
          <w:rStyle w:val="Emphasis"/>
          <w:highlight w:val="cyan"/>
        </w:rPr>
        <w:t>enhances deterrence</w:t>
      </w:r>
      <w:r w:rsidRPr="00C63C2D">
        <w:rPr>
          <w:sz w:val="14"/>
        </w:rPr>
        <w:t xml:space="preserve">. </w:t>
      </w:r>
      <w:r w:rsidRPr="00C63C2D">
        <w:rPr>
          <w:rStyle w:val="StyleUnderline"/>
        </w:rPr>
        <w:t>A people that believes it can win a war is a people that will fight to win a war</w:t>
      </w:r>
      <w:r w:rsidRPr="00C63C2D">
        <w:rPr>
          <w:sz w:val="14"/>
        </w:rPr>
        <w:t>.</w:t>
      </w:r>
    </w:p>
    <w:p w14:paraId="39264C94" w14:textId="51FE0E5C" w:rsidR="00CA7530" w:rsidRDefault="00CA7530" w:rsidP="00CA7530">
      <w:pPr>
        <w:pStyle w:val="Heading3"/>
      </w:pPr>
      <w:r>
        <w:t>Link---Resolve/Signal</w:t>
      </w:r>
      <w:r w:rsidR="00341915">
        <w:t>---US</w:t>
      </w:r>
    </w:p>
    <w:p w14:paraId="1312CA3E" w14:textId="7FE16C92" w:rsidR="00CA7530" w:rsidRPr="00341915" w:rsidRDefault="00CA7530" w:rsidP="00CA7530">
      <w:pPr>
        <w:pStyle w:val="Heading4"/>
        <w:rPr>
          <w:u w:val="single"/>
        </w:rPr>
      </w:pPr>
      <w:r>
        <w:t xml:space="preserve">Arms sales are key to </w:t>
      </w:r>
      <w:r>
        <w:rPr>
          <w:u w:val="single"/>
        </w:rPr>
        <w:t>signal</w:t>
      </w:r>
      <w:r>
        <w:t xml:space="preserve"> of </w:t>
      </w:r>
      <w:r w:rsidRPr="00341915">
        <w:rPr>
          <w:u w:val="single"/>
        </w:rPr>
        <w:t>US resolve</w:t>
      </w:r>
      <w:r w:rsidR="00341915">
        <w:t xml:space="preserve"> and </w:t>
      </w:r>
      <w:r w:rsidR="00341915">
        <w:rPr>
          <w:u w:val="single"/>
        </w:rPr>
        <w:t>willingness to support Taiwan</w:t>
      </w:r>
    </w:p>
    <w:p w14:paraId="5B457DB6" w14:textId="41735EC9" w:rsidR="00CA7530" w:rsidRDefault="00CA7530" w:rsidP="00CA7530">
      <w:r>
        <w:rPr>
          <w:rStyle w:val="Style13ptBold"/>
        </w:rPr>
        <w:t xml:space="preserve">Mazza 19 </w:t>
      </w:r>
      <w:r w:rsidRPr="004F2DF7">
        <w:t xml:space="preserve">---- Michael, visiting fellow at the American Enterprise Institute, M.A. in international relations (Johns Hopkins School of Advanced and International Studies), B.A. in history (Cornell University), studied Chinese language (Tsinghua University in Beijing), “Assessing the Utility of New Fighter Aircraft for Taiwan’s Defense Needs,” AEI, 3/13, </w:t>
      </w:r>
      <w:hyperlink r:id="rId108" w:history="1">
        <w:r w:rsidRPr="0058490F">
          <w:rPr>
            <w:rStyle w:val="Hyperlink"/>
          </w:rPr>
          <w:t>http://www.aei.org/publication/assessing-the-utility-of-new-fighter-aircraft-for-taiwans-defense-needs/</w:t>
        </w:r>
      </w:hyperlink>
      <w:r w:rsidR="00341915">
        <w:t xml:space="preserve"> ***Modified for language</w:t>
      </w:r>
    </w:p>
    <w:p w14:paraId="39778540" w14:textId="13F494B9" w:rsidR="00CA7530" w:rsidRDefault="00CA7530" w:rsidP="00CA7530"/>
    <w:p w14:paraId="75CFF6A7" w14:textId="25AC9680" w:rsidR="00CA7530" w:rsidRDefault="00CA7530" w:rsidP="00CA7530">
      <w:pPr>
        <w:rPr>
          <w:sz w:val="14"/>
        </w:rPr>
      </w:pPr>
      <w:r w:rsidRPr="00341915">
        <w:rPr>
          <w:sz w:val="14"/>
        </w:rPr>
        <w:t xml:space="preserve">Despite the real military requirement for fighters, a common refrain of the “porcupine strategy” crowd is that Taiwan seeks the aircraft purely for their symbolic value. While this is patently not the case, it is important to consider that </w:t>
      </w:r>
      <w:r w:rsidRPr="006A0BCA">
        <w:rPr>
          <w:rStyle w:val="StyleUnderline"/>
          <w:highlight w:val="cyan"/>
        </w:rPr>
        <w:t>symbolic value is</w:t>
      </w:r>
      <w:r w:rsidRPr="00341915">
        <w:rPr>
          <w:sz w:val="14"/>
        </w:rPr>
        <w:t xml:space="preserve">, in fact, </w:t>
      </w:r>
      <w:r w:rsidRPr="006A0BCA">
        <w:rPr>
          <w:rStyle w:val="StyleUnderline"/>
          <w:highlight w:val="cyan"/>
        </w:rPr>
        <w:t>value</w:t>
      </w:r>
      <w:r w:rsidRPr="00341915">
        <w:rPr>
          <w:sz w:val="14"/>
        </w:rPr>
        <w:t xml:space="preserve">. Indeed, </w:t>
      </w:r>
      <w:r w:rsidRPr="006A0BCA">
        <w:rPr>
          <w:rStyle w:val="StyleUnderline"/>
          <w:highlight w:val="cyan"/>
        </w:rPr>
        <w:t>Taiwan’s purchase of</w:t>
      </w:r>
      <w:r w:rsidRPr="00341915">
        <w:rPr>
          <w:rStyle w:val="StyleUnderline"/>
        </w:rPr>
        <w:t xml:space="preserve"> new fighter </w:t>
      </w:r>
      <w:r w:rsidRPr="006A0BCA">
        <w:rPr>
          <w:rStyle w:val="StyleUnderline"/>
          <w:highlight w:val="cyan"/>
        </w:rPr>
        <w:t>aircraft</w:t>
      </w:r>
      <w:r w:rsidRPr="00341915">
        <w:rPr>
          <w:rStyle w:val="StyleUnderline"/>
        </w:rPr>
        <w:t xml:space="preserve"> from the</w:t>
      </w:r>
      <w:r w:rsidRPr="00341915">
        <w:rPr>
          <w:sz w:val="14"/>
        </w:rPr>
        <w:t xml:space="preserve"> </w:t>
      </w:r>
      <w:r w:rsidRPr="00341915">
        <w:rPr>
          <w:rStyle w:val="Emphasis"/>
        </w:rPr>
        <w:t>U</w:t>
      </w:r>
      <w:r w:rsidRPr="00341915">
        <w:rPr>
          <w:sz w:val="14"/>
        </w:rPr>
        <w:t xml:space="preserve">nited </w:t>
      </w:r>
      <w:r w:rsidRPr="00341915">
        <w:rPr>
          <w:rStyle w:val="Emphasis"/>
        </w:rPr>
        <w:t>S</w:t>
      </w:r>
      <w:r w:rsidRPr="00341915">
        <w:rPr>
          <w:sz w:val="14"/>
        </w:rPr>
        <w:t xml:space="preserve">tates </w:t>
      </w:r>
      <w:r w:rsidRPr="00341915">
        <w:rPr>
          <w:rStyle w:val="StyleUnderline"/>
        </w:rPr>
        <w:t>would serve</w:t>
      </w:r>
      <w:r w:rsidRPr="00341915">
        <w:rPr>
          <w:sz w:val="14"/>
        </w:rPr>
        <w:t xml:space="preserve"> </w:t>
      </w:r>
      <w:r w:rsidRPr="00341915">
        <w:rPr>
          <w:rStyle w:val="Emphasis"/>
        </w:rPr>
        <w:t>a couple of important symbolic purposes</w:t>
      </w:r>
      <w:r w:rsidRPr="00341915">
        <w:rPr>
          <w:sz w:val="14"/>
        </w:rPr>
        <w:t xml:space="preserve">. Most obviously, an American decision to make </w:t>
      </w:r>
      <w:r w:rsidRPr="00341915">
        <w:rPr>
          <w:rStyle w:val="StyleUnderline"/>
        </w:rPr>
        <w:t xml:space="preserve">the sale </w:t>
      </w:r>
      <w:r w:rsidRPr="006A0BCA">
        <w:rPr>
          <w:rStyle w:val="StyleUnderline"/>
          <w:highlight w:val="cyan"/>
        </w:rPr>
        <w:t>would be a</w:t>
      </w:r>
      <w:r w:rsidRPr="006A0BCA">
        <w:rPr>
          <w:sz w:val="14"/>
          <w:highlight w:val="cyan"/>
        </w:rPr>
        <w:t xml:space="preserve"> </w:t>
      </w:r>
      <w:r w:rsidRPr="006A0BCA">
        <w:rPr>
          <w:rStyle w:val="Emphasis"/>
          <w:highlight w:val="cyan"/>
        </w:rPr>
        <w:t>clear statement of American commitment</w:t>
      </w:r>
      <w:r w:rsidRPr="00341915">
        <w:rPr>
          <w:rStyle w:val="Emphasis"/>
        </w:rPr>
        <w:t xml:space="preserve"> to Taiwan’s defense</w:t>
      </w:r>
      <w:r w:rsidRPr="00341915">
        <w:rPr>
          <w:sz w:val="14"/>
        </w:rPr>
        <w:t xml:space="preserve">. Indeed, </w:t>
      </w:r>
      <w:r w:rsidRPr="00341915">
        <w:rPr>
          <w:rStyle w:val="StyleUnderline"/>
        </w:rPr>
        <w:t xml:space="preserve">it is worth considering that the </w:t>
      </w:r>
      <w:r w:rsidRPr="006A0BCA">
        <w:rPr>
          <w:rStyle w:val="StyleUnderline"/>
          <w:highlight w:val="cyan"/>
        </w:rPr>
        <w:t>sale would include</w:t>
      </w:r>
      <w:r w:rsidRPr="00341915">
        <w:rPr>
          <w:rStyle w:val="StyleUnderline"/>
        </w:rPr>
        <w:t xml:space="preserve"> not only the aircraft themselves, but </w:t>
      </w:r>
      <w:r w:rsidRPr="006A0BCA">
        <w:rPr>
          <w:rStyle w:val="StyleUnderline"/>
          <w:highlight w:val="cyan"/>
        </w:rPr>
        <w:t>logistical support and</w:t>
      </w:r>
      <w:r w:rsidRPr="00341915">
        <w:rPr>
          <w:sz w:val="14"/>
        </w:rPr>
        <w:t xml:space="preserve"> pilot </w:t>
      </w:r>
      <w:r w:rsidRPr="006A0BCA">
        <w:rPr>
          <w:rStyle w:val="StyleUnderline"/>
          <w:highlight w:val="cyan"/>
        </w:rPr>
        <w:t>training</w:t>
      </w:r>
      <w:r w:rsidRPr="00341915">
        <w:rPr>
          <w:sz w:val="14"/>
        </w:rPr>
        <w:t xml:space="preserve">—which means that </w:t>
      </w:r>
      <w:r w:rsidRPr="006A0BCA">
        <w:rPr>
          <w:rStyle w:val="StyleUnderline"/>
          <w:highlight w:val="cyan"/>
        </w:rPr>
        <w:t>ROCAF pilots would be</w:t>
      </w:r>
      <w:r w:rsidRPr="00341915">
        <w:rPr>
          <w:rStyle w:val="StyleUnderline"/>
        </w:rPr>
        <w:t xml:space="preserve"> flying</w:t>
      </w:r>
      <w:r w:rsidRPr="00341915">
        <w:rPr>
          <w:sz w:val="14"/>
        </w:rPr>
        <w:t xml:space="preserve"> ROCAF fighters </w:t>
      </w:r>
      <w:r w:rsidRPr="00341915">
        <w:rPr>
          <w:rStyle w:val="StyleUnderline"/>
        </w:rPr>
        <w:t xml:space="preserve">on American air bases </w:t>
      </w:r>
      <w:r w:rsidRPr="006A0BCA">
        <w:rPr>
          <w:rStyle w:val="StyleUnderline"/>
          <w:highlight w:val="cyan"/>
        </w:rPr>
        <w:t>alongside US</w:t>
      </w:r>
      <w:r w:rsidRPr="00341915">
        <w:rPr>
          <w:sz w:val="14"/>
        </w:rPr>
        <w:t xml:space="preserve"> </w:t>
      </w:r>
      <w:r w:rsidRPr="00341915">
        <w:rPr>
          <w:strike/>
          <w:sz w:val="14"/>
        </w:rPr>
        <w:t>airmen</w:t>
      </w:r>
      <w:r w:rsidR="00341915" w:rsidRPr="00341915">
        <w:rPr>
          <w:sz w:val="14"/>
        </w:rPr>
        <w:t xml:space="preserve"> </w:t>
      </w:r>
      <w:r w:rsidR="00341915" w:rsidRPr="006A0BCA">
        <w:rPr>
          <w:rStyle w:val="StyleUnderline"/>
          <w:highlight w:val="cyan"/>
        </w:rPr>
        <w:t>[pilots]</w:t>
      </w:r>
      <w:r w:rsidRPr="006A0BCA">
        <w:rPr>
          <w:rStyle w:val="StyleUnderline"/>
          <w:highlight w:val="cyan"/>
        </w:rPr>
        <w:t>.</w:t>
      </w:r>
      <w:r w:rsidRPr="006A0BCA">
        <w:rPr>
          <w:sz w:val="14"/>
          <w:highlight w:val="cyan"/>
        </w:rPr>
        <w:t xml:space="preserve"> </w:t>
      </w:r>
      <w:r w:rsidRPr="006A0BCA">
        <w:rPr>
          <w:rStyle w:val="StyleUnderline"/>
          <w:highlight w:val="cyan"/>
        </w:rPr>
        <w:t>This would make</w:t>
      </w:r>
      <w:r w:rsidRPr="00341915">
        <w:rPr>
          <w:rStyle w:val="StyleUnderline"/>
        </w:rPr>
        <w:t xml:space="preserve"> for</w:t>
      </w:r>
      <w:r w:rsidRPr="00341915">
        <w:rPr>
          <w:sz w:val="14"/>
        </w:rPr>
        <w:t xml:space="preserve"> </w:t>
      </w:r>
      <w:r w:rsidRPr="00341915">
        <w:rPr>
          <w:rStyle w:val="Emphasis"/>
        </w:rPr>
        <w:t xml:space="preserve">undoubtedly </w:t>
      </w:r>
      <w:r w:rsidRPr="006A0BCA">
        <w:rPr>
          <w:rStyle w:val="Emphasis"/>
          <w:highlight w:val="cyan"/>
        </w:rPr>
        <w:t>useful signaling</w:t>
      </w:r>
      <w:r w:rsidRPr="00341915">
        <w:rPr>
          <w:sz w:val="14"/>
        </w:rPr>
        <w:t xml:space="preserve"> at a time </w:t>
      </w:r>
      <w:r w:rsidRPr="006A0BCA">
        <w:rPr>
          <w:rStyle w:val="StyleUnderline"/>
          <w:highlight w:val="cyan"/>
        </w:rPr>
        <w:t>when Beijing seems</w:t>
      </w:r>
      <w:r w:rsidRPr="00341915">
        <w:rPr>
          <w:rStyle w:val="StyleUnderline"/>
        </w:rPr>
        <w:t xml:space="preserve"> </w:t>
      </w:r>
      <w:r w:rsidRPr="00341915">
        <w:rPr>
          <w:rStyle w:val="Emphasis"/>
        </w:rPr>
        <w:t xml:space="preserve">increasingly </w:t>
      </w:r>
      <w:r w:rsidRPr="006A0BCA">
        <w:rPr>
          <w:rStyle w:val="Emphasis"/>
          <w:highlight w:val="cyan"/>
        </w:rPr>
        <w:t>eager to snuff out Taiwan</w:t>
      </w:r>
      <w:r w:rsidRPr="00341915">
        <w:rPr>
          <w:rStyle w:val="Emphasis"/>
        </w:rPr>
        <w:t>’s de facto independence</w:t>
      </w:r>
      <w:r w:rsidRPr="00341915">
        <w:rPr>
          <w:sz w:val="14"/>
        </w:rPr>
        <w:t>.</w:t>
      </w:r>
    </w:p>
    <w:p w14:paraId="6F120B0C" w14:textId="626EA3BF" w:rsidR="003206E6" w:rsidRPr="003206E6" w:rsidRDefault="005734FF" w:rsidP="003206E6">
      <w:pPr>
        <w:pStyle w:val="Heading4"/>
        <w:rPr>
          <w:u w:val="single"/>
        </w:rPr>
      </w:pPr>
      <w:r>
        <w:t xml:space="preserve">Cutting arms sales </w:t>
      </w:r>
      <w:r>
        <w:rPr>
          <w:u w:val="single"/>
        </w:rPr>
        <w:t>crushes credibility</w:t>
      </w:r>
      <w:r>
        <w:t xml:space="preserve"> – risks </w:t>
      </w:r>
      <w:r>
        <w:rPr>
          <w:u w:val="single"/>
        </w:rPr>
        <w:t>appeasing China</w:t>
      </w:r>
      <w:r w:rsidR="003206E6">
        <w:rPr>
          <w:b w:val="0"/>
          <w:bCs/>
        </w:rPr>
        <w:t xml:space="preserve"> – </w:t>
      </w:r>
      <w:r w:rsidR="003206E6">
        <w:rPr>
          <w:u w:val="single"/>
        </w:rPr>
        <w:t>no one can fill-in</w:t>
      </w:r>
      <w:r w:rsidR="003206E6">
        <w:t xml:space="preserve"> and </w:t>
      </w:r>
      <w:r w:rsidR="003206E6">
        <w:rPr>
          <w:u w:val="single"/>
        </w:rPr>
        <w:t>deterrence high</w:t>
      </w:r>
    </w:p>
    <w:p w14:paraId="4FFF5801" w14:textId="77777777" w:rsidR="005734FF" w:rsidRDefault="005734FF" w:rsidP="005734FF">
      <w:r>
        <w:rPr>
          <w:rStyle w:val="Style13ptBold"/>
        </w:rPr>
        <w:t xml:space="preserve">Cheng 18 </w:t>
      </w:r>
      <w:r w:rsidRPr="00042E55">
        <w:t>---- Dean, former senior analyst, first with Science Applications International Corporation, former senior analyst for the China Studies division of the Center for Naval Analyses, bachelor's degree in politics (Princeton University),</w:t>
      </w:r>
      <w:r>
        <w:t xml:space="preserve"> “Don't Listen To China: U.S. Arms Sales to Taiwan Are Right Thing to Do,” </w:t>
      </w:r>
      <w:r>
        <w:rPr>
          <w:i/>
          <w:iCs/>
        </w:rPr>
        <w:t>The National Interest</w:t>
      </w:r>
      <w:r>
        <w:t xml:space="preserve">, 10/2, </w:t>
      </w:r>
      <w:hyperlink r:id="rId109" w:history="1">
        <w:r w:rsidRPr="0058490F">
          <w:rPr>
            <w:rStyle w:val="Hyperlink"/>
          </w:rPr>
          <w:t>https://nationalinterest.org/blog/buzz/dont-listen-china-us-arms-sales-taiwan-are-right-thing-do-32397</w:t>
        </w:r>
      </w:hyperlink>
    </w:p>
    <w:p w14:paraId="11DFF476" w14:textId="77777777" w:rsidR="005734FF" w:rsidRDefault="005734FF" w:rsidP="005734FF"/>
    <w:p w14:paraId="57B1FB07" w14:textId="77777777" w:rsidR="005734FF" w:rsidRPr="005734FF" w:rsidRDefault="005734FF" w:rsidP="005734FF">
      <w:pPr>
        <w:rPr>
          <w:sz w:val="14"/>
        </w:rPr>
      </w:pPr>
      <w:r w:rsidRPr="005734FF">
        <w:rPr>
          <w:rStyle w:val="StyleUnderline"/>
        </w:rPr>
        <w:t>The</w:t>
      </w:r>
      <w:r w:rsidRPr="005734FF">
        <w:rPr>
          <w:sz w:val="14"/>
        </w:rPr>
        <w:t xml:space="preserve"> </w:t>
      </w:r>
      <w:r w:rsidRPr="005734FF">
        <w:rPr>
          <w:rStyle w:val="Emphasis"/>
        </w:rPr>
        <w:t>U</w:t>
      </w:r>
      <w:r w:rsidRPr="005734FF">
        <w:rPr>
          <w:sz w:val="14"/>
        </w:rPr>
        <w:t xml:space="preserve">nited </w:t>
      </w:r>
      <w:r w:rsidRPr="005734FF">
        <w:rPr>
          <w:rStyle w:val="Emphasis"/>
        </w:rPr>
        <w:t>S</w:t>
      </w:r>
      <w:r w:rsidRPr="005734FF">
        <w:rPr>
          <w:sz w:val="14"/>
        </w:rPr>
        <w:t xml:space="preserve">tates on Sept. 24 </w:t>
      </w:r>
      <w:r w:rsidRPr="005734FF">
        <w:rPr>
          <w:rStyle w:val="StyleUnderline"/>
        </w:rPr>
        <w:t>announced</w:t>
      </w:r>
      <w:r w:rsidRPr="005734FF">
        <w:rPr>
          <w:sz w:val="14"/>
        </w:rPr>
        <w:t xml:space="preserve"> a </w:t>
      </w:r>
      <w:r w:rsidRPr="005734FF">
        <w:rPr>
          <w:rStyle w:val="StyleUnderline"/>
        </w:rPr>
        <w:t>new</w:t>
      </w:r>
      <w:r w:rsidRPr="005734FF">
        <w:rPr>
          <w:sz w:val="14"/>
        </w:rPr>
        <w:t xml:space="preserve"> set of </w:t>
      </w:r>
      <w:r w:rsidRPr="005734FF">
        <w:rPr>
          <w:rStyle w:val="StyleUnderline"/>
        </w:rPr>
        <w:t>arms sales</w:t>
      </w:r>
      <w:r w:rsidRPr="005734FF">
        <w:rPr>
          <w:sz w:val="14"/>
        </w:rPr>
        <w:t xml:space="preserve"> to Taiwan. Valued at $330 million, this sale comprises mainly spare parts and equipment to support Taiwan’s air force, including its F-16s and C-130s.</w:t>
      </w:r>
    </w:p>
    <w:p w14:paraId="61F8232B" w14:textId="77777777" w:rsidR="005734FF" w:rsidRPr="005734FF" w:rsidRDefault="005734FF" w:rsidP="005734FF">
      <w:pPr>
        <w:rPr>
          <w:sz w:val="14"/>
        </w:rPr>
      </w:pPr>
      <w:r w:rsidRPr="005734FF">
        <w:rPr>
          <w:rStyle w:val="StyleUnderline"/>
        </w:rPr>
        <w:t>This marks the second major arms sale to Taiwan by</w:t>
      </w:r>
      <w:r w:rsidRPr="005734FF">
        <w:rPr>
          <w:sz w:val="14"/>
        </w:rPr>
        <w:t xml:space="preserve"> the </w:t>
      </w:r>
      <w:r w:rsidRPr="005734FF">
        <w:rPr>
          <w:rStyle w:val="StyleUnderline"/>
        </w:rPr>
        <w:t>Trump</w:t>
      </w:r>
      <w:r w:rsidRPr="005734FF">
        <w:rPr>
          <w:sz w:val="14"/>
        </w:rPr>
        <w:t xml:space="preserve"> administration, following a $1.4 billion sale in June 2017 that included long-range missiles and heavy torpedoes.</w:t>
      </w:r>
    </w:p>
    <w:p w14:paraId="076A0A7B" w14:textId="77777777" w:rsidR="005734FF" w:rsidRPr="005734FF" w:rsidRDefault="005734FF" w:rsidP="005734FF">
      <w:pPr>
        <w:rPr>
          <w:sz w:val="14"/>
          <w:szCs w:val="14"/>
        </w:rPr>
      </w:pPr>
      <w:r w:rsidRPr="005734FF">
        <w:rPr>
          <w:sz w:val="14"/>
          <w:szCs w:val="14"/>
        </w:rPr>
        <w:t>Not surprisingly, Beijing promptly denounced the sale. The Chinese Foreign Ministry spokesman declared that “the U.S. arms sales to Taiwan severely violates the international law [and] the basic norms governing international relations.”</w:t>
      </w:r>
    </w:p>
    <w:p w14:paraId="0A20CCB4" w14:textId="77777777" w:rsidR="005734FF" w:rsidRPr="005734FF" w:rsidRDefault="005734FF" w:rsidP="005734FF">
      <w:pPr>
        <w:rPr>
          <w:sz w:val="14"/>
          <w:szCs w:val="14"/>
        </w:rPr>
      </w:pPr>
      <w:r w:rsidRPr="005734FF">
        <w:rPr>
          <w:sz w:val="14"/>
          <w:szCs w:val="14"/>
        </w:rPr>
        <w:t>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w:t>
      </w:r>
    </w:p>
    <w:p w14:paraId="2759DBD3" w14:textId="77777777" w:rsidR="005734FF" w:rsidRPr="005734FF" w:rsidRDefault="005734FF" w:rsidP="005734FF">
      <w:pPr>
        <w:rPr>
          <w:sz w:val="14"/>
          <w:szCs w:val="14"/>
        </w:rPr>
      </w:pPr>
      <w:r w:rsidRPr="005734FF">
        <w:rPr>
          <w:sz w:val="14"/>
          <w:szCs w:val="14"/>
        </w:rPr>
        <w:t>The arms sales announcement came not only amid another round of tariffs in the slowly escalating trade clashes between the United States and China, but also right after the U.S. imposed sanctions against the Chinese People’s Liberation Army (PLA).</w:t>
      </w:r>
    </w:p>
    <w:p w14:paraId="3D52FD9A" w14:textId="77777777" w:rsidR="005734FF" w:rsidRPr="005734FF" w:rsidRDefault="005734FF" w:rsidP="005734FF">
      <w:pPr>
        <w:rPr>
          <w:sz w:val="14"/>
          <w:szCs w:val="14"/>
        </w:rPr>
      </w:pPr>
      <w:r w:rsidRPr="005734FF">
        <w:rPr>
          <w:sz w:val="14"/>
          <w:szCs w:val="14"/>
        </w:rPr>
        <w:t>Because the Chinese purchased Su-35 fighter jets and S-400 surface-to-air missiles from Russia, the U.S. announced sanctions required by the Countering America’s Adversaries Through Sanctions Act of 2017 against the PLA’s Equipment Development Department and its director, Lt. Gen. Li Shangfu.</w:t>
      </w:r>
    </w:p>
    <w:p w14:paraId="33D7CF84" w14:textId="77777777" w:rsidR="005734FF" w:rsidRPr="005734FF" w:rsidRDefault="005734FF" w:rsidP="005734FF">
      <w:pPr>
        <w:rPr>
          <w:sz w:val="14"/>
          <w:szCs w:val="14"/>
        </w:rPr>
      </w:pPr>
      <w:r w:rsidRPr="005734FF">
        <w:rPr>
          <w:sz w:val="14"/>
          <w:szCs w:val="14"/>
        </w:rPr>
        <w:t>The Chinese, meanwhile, canceled a meeting between Vice Adm. Shen Jinlong (head of the Chinese navy) and U.S. Chief of Naval Operations John Richardson with only 48 hours’ notice.</w:t>
      </w:r>
    </w:p>
    <w:p w14:paraId="7940DB3C" w14:textId="77777777" w:rsidR="005734FF" w:rsidRPr="005734FF" w:rsidRDefault="005734FF" w:rsidP="005734FF">
      <w:pPr>
        <w:rPr>
          <w:sz w:val="14"/>
          <w:szCs w:val="14"/>
        </w:rPr>
      </w:pPr>
      <w:r w:rsidRPr="005734FF">
        <w:rPr>
          <w:sz w:val="14"/>
          <w:szCs w:val="14"/>
        </w:rPr>
        <w:t>They also denied the USS Wasp access to Hong Kong for a port call. It is unclear whether these Chinese actions are more in response to the sanctions or the arms sales, or perhaps the broader deterioration of U.S.-China ties.</w:t>
      </w:r>
    </w:p>
    <w:p w14:paraId="4827764C" w14:textId="77777777" w:rsidR="005734FF" w:rsidRPr="005734FF" w:rsidRDefault="005734FF" w:rsidP="005734FF">
      <w:pPr>
        <w:rPr>
          <w:rStyle w:val="Emphasis"/>
        </w:rPr>
      </w:pPr>
      <w:r w:rsidRPr="005734FF">
        <w:rPr>
          <w:rStyle w:val="StyleUnderline"/>
        </w:rPr>
        <w:t xml:space="preserve">The </w:t>
      </w:r>
      <w:r w:rsidRPr="006A0BCA">
        <w:rPr>
          <w:rStyle w:val="StyleUnderline"/>
          <w:highlight w:val="cyan"/>
        </w:rPr>
        <w:t>new arms sales</w:t>
      </w:r>
      <w:r w:rsidRPr="005734FF">
        <w:rPr>
          <w:rStyle w:val="StyleUnderline"/>
        </w:rPr>
        <w:t xml:space="preserve"> will</w:t>
      </w:r>
      <w:r w:rsidRPr="005734FF">
        <w:rPr>
          <w:sz w:val="14"/>
        </w:rPr>
        <w:t xml:space="preserve"> </w:t>
      </w:r>
      <w:r w:rsidRPr="006A0BCA">
        <w:rPr>
          <w:rStyle w:val="Emphasis"/>
          <w:highlight w:val="cyan"/>
        </w:rPr>
        <w:t>help Taiwan maintain</w:t>
      </w:r>
      <w:r w:rsidRPr="005734FF">
        <w:rPr>
          <w:rStyle w:val="Emphasis"/>
        </w:rPr>
        <w:t xml:space="preserve"> some semblance of </w:t>
      </w:r>
      <w:r w:rsidRPr="006A0BCA">
        <w:rPr>
          <w:rStyle w:val="Emphasis"/>
          <w:highlight w:val="cyan"/>
        </w:rPr>
        <w:t>credibility</w:t>
      </w:r>
      <w:r w:rsidRPr="005734FF">
        <w:rPr>
          <w:sz w:val="14"/>
        </w:rPr>
        <w:t xml:space="preserve"> </w:t>
      </w:r>
      <w:r w:rsidRPr="005734FF">
        <w:rPr>
          <w:rStyle w:val="StyleUnderline"/>
        </w:rPr>
        <w:t xml:space="preserve">in its own defense, especially in the air. </w:t>
      </w:r>
      <w:r w:rsidRPr="006A0BCA">
        <w:rPr>
          <w:rStyle w:val="StyleUnderline"/>
          <w:highlight w:val="cyan"/>
        </w:rPr>
        <w:t>As China has</w:t>
      </w:r>
      <w:r w:rsidRPr="005734FF">
        <w:rPr>
          <w:sz w:val="14"/>
        </w:rPr>
        <w:t xml:space="preserve"> </w:t>
      </w:r>
      <w:r w:rsidRPr="006A0BCA">
        <w:rPr>
          <w:rStyle w:val="Emphasis"/>
          <w:highlight w:val="cyan"/>
        </w:rPr>
        <w:t>increased</w:t>
      </w:r>
      <w:r w:rsidRPr="005734FF">
        <w:rPr>
          <w:rStyle w:val="Emphasis"/>
        </w:rPr>
        <w:t xml:space="preserve"> its </w:t>
      </w:r>
      <w:r w:rsidRPr="006A0BCA">
        <w:rPr>
          <w:rStyle w:val="Emphasis"/>
          <w:highlight w:val="cyan"/>
        </w:rPr>
        <w:t>pressure</w:t>
      </w:r>
      <w:r w:rsidRPr="005734FF">
        <w:rPr>
          <w:rStyle w:val="Emphasis"/>
        </w:rPr>
        <w:t xml:space="preserve"> </w:t>
      </w:r>
      <w:r w:rsidRPr="00111167">
        <w:rPr>
          <w:rStyle w:val="Emphasis"/>
        </w:rPr>
        <w:t>on</w:t>
      </w:r>
      <w:r w:rsidRPr="005734FF">
        <w:rPr>
          <w:rStyle w:val="Emphasis"/>
        </w:rPr>
        <w:t xml:space="preserve"> Taiwan</w:t>
      </w:r>
      <w:r w:rsidRPr="005734FF">
        <w:rPr>
          <w:sz w:val="14"/>
        </w:rPr>
        <w:t xml:space="preserve"> (</w:t>
      </w:r>
      <w:r w:rsidRPr="005734FF">
        <w:rPr>
          <w:rStyle w:val="StyleUnderline"/>
        </w:rPr>
        <w:t>e.g., employing financial diplomacy to erode Taiwan’s diplomatic standing</w:t>
      </w:r>
      <w:r w:rsidRPr="005734FF">
        <w:rPr>
          <w:sz w:val="14"/>
        </w:rPr>
        <w:t xml:space="preserve">), </w:t>
      </w:r>
      <w:r w:rsidRPr="006A0BCA">
        <w:rPr>
          <w:rStyle w:val="StyleUnderline"/>
          <w:highlight w:val="cyan"/>
        </w:rPr>
        <w:t>preserving</w:t>
      </w:r>
      <w:r w:rsidRPr="005734FF">
        <w:rPr>
          <w:rStyle w:val="StyleUnderline"/>
        </w:rPr>
        <w:t xml:space="preserve"> Taiwan’s</w:t>
      </w:r>
      <w:r w:rsidRPr="005734FF">
        <w:rPr>
          <w:sz w:val="14"/>
        </w:rPr>
        <w:t xml:space="preserve"> ability to maintain control of its own </w:t>
      </w:r>
      <w:r w:rsidRPr="006A0BCA">
        <w:rPr>
          <w:rStyle w:val="StyleUnderline"/>
          <w:highlight w:val="cyan"/>
        </w:rPr>
        <w:t>airspace</w:t>
      </w:r>
      <w:r w:rsidRPr="006A0BCA">
        <w:rPr>
          <w:sz w:val="14"/>
          <w:highlight w:val="cyan"/>
        </w:rPr>
        <w:t xml:space="preserve"> </w:t>
      </w:r>
      <w:r w:rsidRPr="006A0BCA">
        <w:rPr>
          <w:rStyle w:val="Emphasis"/>
          <w:highlight w:val="cyan"/>
        </w:rPr>
        <w:t>will be vital</w:t>
      </w:r>
      <w:r w:rsidRPr="005734FF">
        <w:rPr>
          <w:rStyle w:val="Emphasis"/>
        </w:rPr>
        <w:t>.</w:t>
      </w:r>
    </w:p>
    <w:p w14:paraId="2CF211DC" w14:textId="77777777" w:rsidR="005734FF" w:rsidRPr="003206E6" w:rsidRDefault="005734FF" w:rsidP="003206E6">
      <w:pPr>
        <w:rPr>
          <w:rStyle w:val="StyleUnderline"/>
        </w:rPr>
      </w:pPr>
      <w:r w:rsidRPr="006A0BCA">
        <w:rPr>
          <w:rStyle w:val="StyleUnderline"/>
          <w:highlight w:val="cyan"/>
        </w:rPr>
        <w:t xml:space="preserve">They are part of </w:t>
      </w:r>
      <w:r w:rsidRPr="006A0BCA">
        <w:rPr>
          <w:rStyle w:val="Emphasis"/>
          <w:highlight w:val="cyan"/>
        </w:rPr>
        <w:t>a larger mosaic of U.S. efforts to express support</w:t>
      </w:r>
      <w:r w:rsidRPr="003206E6">
        <w:rPr>
          <w:rStyle w:val="Emphasis"/>
        </w:rPr>
        <w:t xml:space="preserve"> for Taiwan</w:t>
      </w:r>
      <w:r w:rsidRPr="003206E6">
        <w:rPr>
          <w:sz w:val="14"/>
        </w:rPr>
        <w:t xml:space="preserve">, </w:t>
      </w:r>
      <w:r w:rsidRPr="006A0BCA">
        <w:rPr>
          <w:rStyle w:val="StyleUnderline"/>
          <w:highlight w:val="cyan"/>
        </w:rPr>
        <w:t>including the</w:t>
      </w:r>
      <w:r w:rsidRPr="003206E6">
        <w:rPr>
          <w:sz w:val="14"/>
        </w:rPr>
        <w:t xml:space="preserve"> 2018 </w:t>
      </w:r>
      <w:r w:rsidRPr="003206E6">
        <w:rPr>
          <w:rStyle w:val="StyleUnderline"/>
        </w:rPr>
        <w:t xml:space="preserve">Taiwan </w:t>
      </w:r>
      <w:r w:rsidRPr="006A0BCA">
        <w:rPr>
          <w:rStyle w:val="StyleUnderline"/>
          <w:highlight w:val="cyan"/>
        </w:rPr>
        <w:t>Travel Act</w:t>
      </w:r>
      <w:r w:rsidRPr="003206E6">
        <w:rPr>
          <w:sz w:val="14"/>
        </w:rPr>
        <w:t xml:space="preserve">, the decision of then-President-elect Donald Trump to take a </w:t>
      </w:r>
      <w:r w:rsidRPr="006A0BCA">
        <w:rPr>
          <w:rStyle w:val="StyleUnderline"/>
          <w:highlight w:val="cyan"/>
        </w:rPr>
        <w:t>call from</w:t>
      </w:r>
      <w:r w:rsidRPr="003206E6">
        <w:rPr>
          <w:sz w:val="14"/>
        </w:rPr>
        <w:t xml:space="preserve"> Taiwanese President </w:t>
      </w:r>
      <w:r w:rsidRPr="006A0BCA">
        <w:rPr>
          <w:rStyle w:val="StyleUnderline"/>
          <w:highlight w:val="cyan"/>
        </w:rPr>
        <w:t>Tsai</w:t>
      </w:r>
      <w:r w:rsidRPr="003206E6">
        <w:rPr>
          <w:sz w:val="14"/>
        </w:rPr>
        <w:t xml:space="preserve"> Ing-wen, </w:t>
      </w:r>
      <w:r w:rsidRPr="006A0BCA">
        <w:rPr>
          <w:rStyle w:val="StyleUnderline"/>
          <w:highlight w:val="cyan"/>
        </w:rPr>
        <w:t>and</w:t>
      </w:r>
      <w:r w:rsidRPr="003206E6">
        <w:rPr>
          <w:sz w:val="14"/>
        </w:rPr>
        <w:t xml:space="preserve"> the recent </w:t>
      </w:r>
      <w:r w:rsidRPr="003206E6">
        <w:rPr>
          <w:rStyle w:val="StyleUnderline"/>
        </w:rPr>
        <w:t>opening of a new</w:t>
      </w:r>
      <w:r w:rsidRPr="003206E6">
        <w:rPr>
          <w:sz w:val="14"/>
        </w:rPr>
        <w:t xml:space="preserve"> U.S. </w:t>
      </w:r>
      <w:r w:rsidRPr="006A0BCA">
        <w:rPr>
          <w:rStyle w:val="StyleUnderline"/>
          <w:highlight w:val="cyan"/>
        </w:rPr>
        <w:t>diplomatic facility</w:t>
      </w:r>
      <w:r w:rsidRPr="003206E6">
        <w:rPr>
          <w:rStyle w:val="StyleUnderline"/>
        </w:rPr>
        <w:t xml:space="preserve"> in Taipei.</w:t>
      </w:r>
    </w:p>
    <w:p w14:paraId="74C80F29" w14:textId="77777777" w:rsidR="005734FF" w:rsidRPr="003206E6" w:rsidRDefault="005734FF" w:rsidP="005734FF">
      <w:pPr>
        <w:rPr>
          <w:sz w:val="14"/>
        </w:rPr>
      </w:pPr>
      <w:r w:rsidRPr="003206E6">
        <w:rPr>
          <w:rStyle w:val="StyleUnderline"/>
        </w:rPr>
        <w:t>This is an</w:t>
      </w:r>
      <w:r w:rsidRPr="003206E6">
        <w:rPr>
          <w:sz w:val="14"/>
        </w:rPr>
        <w:t xml:space="preserve"> </w:t>
      </w:r>
      <w:r w:rsidRPr="003206E6">
        <w:rPr>
          <w:rStyle w:val="Emphasis"/>
        </w:rPr>
        <w:t>important policy</w:t>
      </w:r>
      <w:r w:rsidRPr="003206E6">
        <w:rPr>
          <w:sz w:val="14"/>
        </w:rPr>
        <w:t xml:space="preserve">. </w:t>
      </w:r>
      <w:r w:rsidRPr="006A0BCA">
        <w:rPr>
          <w:rStyle w:val="StyleUnderline"/>
          <w:highlight w:val="cyan"/>
        </w:rPr>
        <w:t>As Taiwan’s most vital partner, the U.S</w:t>
      </w:r>
      <w:r w:rsidRPr="006A0BCA">
        <w:rPr>
          <w:sz w:val="14"/>
          <w:highlight w:val="cyan"/>
        </w:rPr>
        <w:t xml:space="preserve">. </w:t>
      </w:r>
      <w:r w:rsidRPr="006A0BCA">
        <w:rPr>
          <w:rStyle w:val="Emphasis"/>
          <w:highlight w:val="cyan"/>
        </w:rPr>
        <w:t>must push</w:t>
      </w:r>
      <w:r w:rsidRPr="003206E6">
        <w:rPr>
          <w:rStyle w:val="Emphasis"/>
        </w:rPr>
        <w:t xml:space="preserve"> back </w:t>
      </w:r>
      <w:r w:rsidRPr="006A0BCA">
        <w:rPr>
          <w:rStyle w:val="Emphasis"/>
          <w:highlight w:val="cyan"/>
        </w:rPr>
        <w:t>against Chinese encroachment</w:t>
      </w:r>
      <w:r w:rsidRPr="003206E6">
        <w:rPr>
          <w:sz w:val="14"/>
        </w:rPr>
        <w:t xml:space="preserve"> on it. </w:t>
      </w:r>
      <w:r w:rsidRPr="003206E6">
        <w:rPr>
          <w:rStyle w:val="StyleUnderline"/>
        </w:rPr>
        <w:t xml:space="preserve">If it does not, </w:t>
      </w:r>
      <w:r w:rsidRPr="006A0BCA">
        <w:rPr>
          <w:rStyle w:val="Emphasis"/>
          <w:highlight w:val="cyan"/>
        </w:rPr>
        <w:t>no one else will</w:t>
      </w:r>
      <w:r w:rsidRPr="003206E6">
        <w:rPr>
          <w:rStyle w:val="Emphasis"/>
        </w:rPr>
        <w:t>.</w:t>
      </w:r>
      <w:r w:rsidRPr="003206E6">
        <w:rPr>
          <w:sz w:val="14"/>
        </w:rPr>
        <w:t xml:space="preserve"> </w:t>
      </w:r>
      <w:r w:rsidRPr="003206E6">
        <w:rPr>
          <w:rStyle w:val="StyleUnderline"/>
        </w:rPr>
        <w:t>It also upholds</w:t>
      </w:r>
      <w:r w:rsidRPr="003206E6">
        <w:rPr>
          <w:sz w:val="14"/>
        </w:rPr>
        <w:t xml:space="preserve"> </w:t>
      </w:r>
      <w:r w:rsidRPr="003206E6">
        <w:rPr>
          <w:rStyle w:val="Emphasis"/>
        </w:rPr>
        <w:t>long-standing bipartisan precedent</w:t>
      </w:r>
      <w:r w:rsidRPr="003206E6">
        <w:rPr>
          <w:sz w:val="14"/>
        </w:rPr>
        <w:t>, set by every American president since Richard Nixon and Jimmy Carter.</w:t>
      </w:r>
    </w:p>
    <w:p w14:paraId="303B345D" w14:textId="412EBD70" w:rsidR="0064555F" w:rsidRDefault="0064555F" w:rsidP="004C188A">
      <w:pPr>
        <w:pStyle w:val="Heading2"/>
      </w:pPr>
      <w:r>
        <w:t>*** INTERNAL LINK</w:t>
      </w:r>
    </w:p>
    <w:p w14:paraId="4BB9A542" w14:textId="77777777" w:rsidR="0064555F" w:rsidRDefault="0064555F" w:rsidP="0064555F">
      <w:pPr>
        <w:pStyle w:val="Heading3"/>
      </w:pPr>
      <w:r>
        <w:t>A2: Credibility Theory False</w:t>
      </w:r>
    </w:p>
    <w:p w14:paraId="2C05C2C0" w14:textId="77777777" w:rsidR="0064555F" w:rsidRPr="00DD5FC3" w:rsidRDefault="0064555F" w:rsidP="0064555F">
      <w:pPr>
        <w:pStyle w:val="Heading4"/>
      </w:pPr>
      <w:r>
        <w:t xml:space="preserve">Policymakers </w:t>
      </w:r>
      <w:r>
        <w:rPr>
          <w:u w:val="single"/>
        </w:rPr>
        <w:t>believe</w:t>
      </w:r>
      <w:r>
        <w:t xml:space="preserve"> it </w:t>
      </w:r>
    </w:p>
    <w:p w14:paraId="740CF732" w14:textId="77777777" w:rsidR="0064555F" w:rsidRDefault="0064555F" w:rsidP="0064555F">
      <w:r w:rsidRPr="00DD5FC3">
        <w:rPr>
          <w:rStyle w:val="Style13ptBold"/>
        </w:rPr>
        <w:t>Tang 5</w:t>
      </w:r>
      <w:r>
        <w:t xml:space="preserve"> – Shiping Tang, associate research fellow and deputy director of the Center for Regional Security Studies at the Chinese Academy of Social Sciences in Beijing, January-March, “Reputation, Cult of Reputation, and International Conflict,” Security Studies, Vol. 14, No. 1, p. 34-62</w:t>
      </w:r>
    </w:p>
    <w:p w14:paraId="307422E4" w14:textId="77777777" w:rsidR="0064555F" w:rsidRDefault="0064555F" w:rsidP="0064555F"/>
    <w:p w14:paraId="726B43B1" w14:textId="77777777" w:rsidR="0064555F" w:rsidRPr="00F42012" w:rsidRDefault="0064555F" w:rsidP="0064555F">
      <w:pPr>
        <w:rPr>
          <w:sz w:val="16"/>
        </w:rPr>
      </w:pPr>
      <w:r w:rsidRPr="00DD5FC3">
        <w:rPr>
          <w:sz w:val="16"/>
        </w:rPr>
        <w:t xml:space="preserve">The problem, of course, is that </w:t>
      </w:r>
      <w:r w:rsidRPr="006A0BCA">
        <w:rPr>
          <w:rStyle w:val="StyleUnderline"/>
          <w:highlight w:val="cyan"/>
        </w:rPr>
        <w:t>politicians</w:t>
      </w:r>
      <w:r w:rsidRPr="00DD5FC3">
        <w:rPr>
          <w:sz w:val="16"/>
        </w:rPr>
        <w:t xml:space="preserve"> usually </w:t>
      </w:r>
      <w:r w:rsidRPr="006A0BCA">
        <w:rPr>
          <w:rStyle w:val="Emphasis"/>
          <w:highlight w:val="cyan"/>
        </w:rPr>
        <w:t>do not have</w:t>
      </w:r>
      <w:r w:rsidRPr="00DD5FC3">
        <w:rPr>
          <w:sz w:val="16"/>
        </w:rPr>
        <w:t xml:space="preserve"> such </w:t>
      </w:r>
      <w:r w:rsidRPr="006A0BCA">
        <w:rPr>
          <w:rStyle w:val="Emphasis"/>
          <w:highlight w:val="cyan"/>
        </w:rPr>
        <w:t>nuanced understandings</w:t>
      </w:r>
      <w:r w:rsidRPr="006A0BCA">
        <w:rPr>
          <w:rStyle w:val="StyleUnderline"/>
          <w:highlight w:val="cyan"/>
        </w:rPr>
        <w:t xml:space="preserve"> of cred</w:t>
      </w:r>
      <w:r w:rsidRPr="005D1798">
        <w:rPr>
          <w:rStyle w:val="StyleUnderline"/>
        </w:rPr>
        <w:t>ibility</w:t>
      </w:r>
      <w:r w:rsidRPr="00DD5FC3">
        <w:rPr>
          <w:sz w:val="16"/>
        </w:rPr>
        <w:t xml:space="preserve">, reputation, </w:t>
      </w:r>
      <w:r w:rsidRPr="005D1798">
        <w:rPr>
          <w:rStyle w:val="StyleUnderline"/>
        </w:rPr>
        <w:t>resolve, and capability</w:t>
      </w:r>
      <w:r w:rsidRPr="00DD5FC3">
        <w:rPr>
          <w:sz w:val="16"/>
        </w:rPr>
        <w:t xml:space="preserve">.24 Too often, </w:t>
      </w:r>
      <w:r w:rsidRPr="006A0BCA">
        <w:rPr>
          <w:rStyle w:val="StyleUnderline"/>
          <w:highlight w:val="cyan"/>
        </w:rPr>
        <w:t>they</w:t>
      </w:r>
      <w:r w:rsidRPr="00DD5FC3">
        <w:rPr>
          <w:rStyle w:val="StyleUnderline"/>
        </w:rPr>
        <w:t xml:space="preserve"> </w:t>
      </w:r>
      <w:r w:rsidRPr="006A0BCA">
        <w:rPr>
          <w:rStyle w:val="StyleUnderline"/>
          <w:highlight w:val="cyan"/>
        </w:rPr>
        <w:t>fight</w:t>
      </w:r>
      <w:r w:rsidRPr="00DD5FC3">
        <w:rPr>
          <w:rStyle w:val="StyleUnderline"/>
        </w:rPr>
        <w:t xml:space="preserve"> for</w:t>
      </w:r>
      <w:r w:rsidRPr="00DD5FC3">
        <w:rPr>
          <w:sz w:val="16"/>
        </w:rPr>
        <w:t xml:space="preserve"> behavioral </w:t>
      </w:r>
      <w:r w:rsidRPr="00DD5FC3">
        <w:rPr>
          <w:rStyle w:val="StyleUnderline"/>
        </w:rPr>
        <w:t>reputation</w:t>
      </w:r>
      <w:r w:rsidRPr="00DD5FC3">
        <w:rPr>
          <w:sz w:val="16"/>
        </w:rPr>
        <w:t xml:space="preserve"> for resolve and hope </w:t>
      </w:r>
      <w:r w:rsidRPr="006A0BCA">
        <w:rPr>
          <w:rStyle w:val="StyleUnderline"/>
          <w:highlight w:val="cyan"/>
        </w:rPr>
        <w:t>to improve</w:t>
      </w:r>
      <w:r w:rsidRPr="00DD5FC3">
        <w:rPr>
          <w:rStyle w:val="StyleUnderline"/>
        </w:rPr>
        <w:t xml:space="preserve"> their bargaining reputation (thus </w:t>
      </w:r>
      <w:r w:rsidRPr="006A0BCA">
        <w:rPr>
          <w:rStyle w:val="StyleUnderline"/>
          <w:highlight w:val="cyan"/>
        </w:rPr>
        <w:t>credibility) in the future</w:t>
      </w:r>
      <w:r w:rsidRPr="00DD5FC3">
        <w:rPr>
          <w:sz w:val="16"/>
        </w:rPr>
        <w:t xml:space="preserve">. By doing so, they confuse themselves, mislead their domestic audiences, and squander their countries’ blood and treasure for the wrong commodity. In fact, most strategists and politicians have either lumped the two kinds of reputation together or believed that behavioral reputation can easily be converted into bargaining reputation (that is, </w:t>
      </w:r>
      <w:r w:rsidRPr="006A0BCA">
        <w:rPr>
          <w:rStyle w:val="StyleUnderline"/>
          <w:highlight w:val="cyan"/>
        </w:rPr>
        <w:t>they</w:t>
      </w:r>
      <w:r w:rsidRPr="00DD5FC3">
        <w:rPr>
          <w:rStyle w:val="StyleUnderline"/>
        </w:rPr>
        <w:t xml:space="preserve"> have </w:t>
      </w:r>
      <w:r w:rsidRPr="006A0BCA">
        <w:rPr>
          <w:rStyle w:val="StyleUnderline"/>
          <w:highlight w:val="cyan"/>
        </w:rPr>
        <w:t>believe</w:t>
      </w:r>
      <w:r w:rsidRPr="005D1798">
        <w:rPr>
          <w:rStyle w:val="StyleUnderline"/>
        </w:rPr>
        <w:t>d</w:t>
      </w:r>
      <w:r w:rsidRPr="00DD5FC3">
        <w:rPr>
          <w:sz w:val="16"/>
        </w:rPr>
        <w:t xml:space="preserve"> that </w:t>
      </w:r>
      <w:r w:rsidRPr="006A0BCA">
        <w:rPr>
          <w:rStyle w:val="StyleUnderline"/>
          <w:highlight w:val="cyan"/>
        </w:rPr>
        <w:t xml:space="preserve">commitments are </w:t>
      </w:r>
      <w:r w:rsidRPr="006A0BCA">
        <w:rPr>
          <w:rStyle w:val="Emphasis"/>
          <w:highlight w:val="cyan"/>
        </w:rPr>
        <w:t>interdependent</w:t>
      </w:r>
      <w:r w:rsidRPr="006A0BCA">
        <w:rPr>
          <w:rStyle w:val="StyleUnderline"/>
          <w:highlight w:val="cyan"/>
        </w:rPr>
        <w:t xml:space="preserve"> or</w:t>
      </w:r>
      <w:r w:rsidRPr="00DD5FC3">
        <w:rPr>
          <w:sz w:val="16"/>
        </w:rPr>
        <w:t xml:space="preserve"> that </w:t>
      </w:r>
      <w:r w:rsidRPr="006A0BCA">
        <w:rPr>
          <w:rStyle w:val="StyleUnderline"/>
          <w:highlight w:val="cyan"/>
        </w:rPr>
        <w:t xml:space="preserve">reputation is </w:t>
      </w:r>
      <w:r w:rsidRPr="006A0BCA">
        <w:rPr>
          <w:rStyle w:val="Emphasis"/>
          <w:highlight w:val="cyan"/>
        </w:rPr>
        <w:t>fungible</w:t>
      </w:r>
      <w:r w:rsidRPr="00DD5FC3">
        <w:rPr>
          <w:sz w:val="16"/>
        </w:rPr>
        <w:t xml:space="preserve">). Because developing and maintaining a behavioral reputation for being resolute is desirable, many politicians and strategists undertake certain tasks ex ante to develop such a reputation, without ever questioning whether having a behavioral reputation is possible at all. </w:t>
      </w:r>
      <w:r w:rsidRPr="006A0BCA">
        <w:rPr>
          <w:rStyle w:val="StyleUnderline"/>
          <w:highlight w:val="cyan"/>
        </w:rPr>
        <w:t>This</w:t>
      </w:r>
      <w:r w:rsidRPr="00DD5FC3">
        <w:rPr>
          <w:rStyle w:val="StyleUnderline"/>
        </w:rPr>
        <w:t xml:space="preserve"> practice</w:t>
      </w:r>
      <w:r w:rsidRPr="00DD5FC3">
        <w:rPr>
          <w:sz w:val="16"/>
        </w:rPr>
        <w:t xml:space="preserve">, as discussed below, </w:t>
      </w:r>
      <w:r w:rsidRPr="006A0BCA">
        <w:rPr>
          <w:rStyle w:val="StyleUnderline"/>
          <w:highlight w:val="cyan"/>
        </w:rPr>
        <w:t>informs</w:t>
      </w:r>
      <w:r w:rsidRPr="00DD5FC3">
        <w:rPr>
          <w:sz w:val="16"/>
        </w:rPr>
        <w:t xml:space="preserve"> one central belief behind </w:t>
      </w:r>
      <w:r w:rsidRPr="006A0BCA">
        <w:rPr>
          <w:rStyle w:val="StyleUnderline"/>
          <w:highlight w:val="cyan"/>
        </w:rPr>
        <w:t xml:space="preserve">the </w:t>
      </w:r>
      <w:r w:rsidRPr="006A0BCA">
        <w:rPr>
          <w:rStyle w:val="Emphasis"/>
          <w:highlight w:val="cyan"/>
        </w:rPr>
        <w:t>cult of reputation</w:t>
      </w:r>
      <w:r w:rsidRPr="00DD5FC3">
        <w:rPr>
          <w:sz w:val="16"/>
        </w:rPr>
        <w:t xml:space="preserve">. Perhaps </w:t>
      </w:r>
      <w:r w:rsidRPr="006A0BCA">
        <w:rPr>
          <w:rStyle w:val="StyleUnderline"/>
          <w:highlight w:val="cyan"/>
        </w:rPr>
        <w:t>because behavior</w:t>
      </w:r>
      <w:r w:rsidRPr="00DD5FC3">
        <w:rPr>
          <w:rStyle w:val="StyleUnderline"/>
        </w:rPr>
        <w:t>al reputation</w:t>
      </w:r>
      <w:r w:rsidRPr="00DD5FC3">
        <w:rPr>
          <w:sz w:val="16"/>
        </w:rPr>
        <w:t xml:space="preserve"> is something that </w:t>
      </w:r>
      <w:r w:rsidRPr="006A0BCA">
        <w:rPr>
          <w:rStyle w:val="StyleUnderline"/>
          <w:highlight w:val="cyan"/>
        </w:rPr>
        <w:t>may count</w:t>
      </w:r>
      <w:r w:rsidRPr="00DD5FC3">
        <w:rPr>
          <w:rStyle w:val="StyleUnderline"/>
        </w:rPr>
        <w:t xml:space="preserve"> in the future</w:t>
      </w:r>
      <w:r w:rsidRPr="00DD5FC3">
        <w:rPr>
          <w:sz w:val="16"/>
        </w:rPr>
        <w:t xml:space="preserve">, moreover, </w:t>
      </w:r>
      <w:r w:rsidRPr="006A0BCA">
        <w:rPr>
          <w:rStyle w:val="StyleUnderline"/>
          <w:highlight w:val="cyan"/>
        </w:rPr>
        <w:t>it is the type</w:t>
      </w:r>
      <w:r w:rsidRPr="00DD5FC3">
        <w:rPr>
          <w:sz w:val="16"/>
        </w:rPr>
        <w:t xml:space="preserve"> of reputation </w:t>
      </w:r>
      <w:r w:rsidRPr="006A0BCA">
        <w:rPr>
          <w:rStyle w:val="StyleUnderline"/>
          <w:highlight w:val="cyan"/>
        </w:rPr>
        <w:t>about which decisionmakers are most</w:t>
      </w:r>
      <w:r w:rsidRPr="00DD5FC3">
        <w:rPr>
          <w:rStyle w:val="StyleUnderline"/>
        </w:rPr>
        <w:t xml:space="preserve"> </w:t>
      </w:r>
      <w:r w:rsidRPr="006A0BCA">
        <w:rPr>
          <w:rStyle w:val="StyleUnderline"/>
          <w:highlight w:val="cyan"/>
        </w:rPr>
        <w:t>concerned</w:t>
      </w:r>
      <w:r w:rsidRPr="00DD5FC3">
        <w:rPr>
          <w:sz w:val="16"/>
        </w:rPr>
        <w:t>.25 In fact, decisionmakers actually may bargain hard largely because they care more about their future behavioral reputation. This article thus focuses on behavioral reputation for resolve (which hereafter will be referred to as “reputation” unless specified otherwise).</w:t>
      </w:r>
    </w:p>
    <w:p w14:paraId="1810C65A" w14:textId="77777777" w:rsidR="0064555F" w:rsidRDefault="0064555F" w:rsidP="0064555F">
      <w:pPr>
        <w:pStyle w:val="Heading4"/>
      </w:pPr>
      <w:r>
        <w:t>Theory’s true – strong empirical basis</w:t>
      </w:r>
    </w:p>
    <w:p w14:paraId="569637A5" w14:textId="77777777" w:rsidR="0064555F" w:rsidRDefault="0064555F" w:rsidP="0064555F">
      <w:r w:rsidRPr="00EE1BF1">
        <w:rPr>
          <w:rStyle w:val="Style13ptBold"/>
        </w:rPr>
        <w:t>Gibler 8</w:t>
      </w:r>
      <w:r>
        <w:t xml:space="preserve"> (Douglas M., Professor of Political Science – University of Alabama, “The Costs of Reneging: Reputation and Alliance Formation”, Journal of Conflict Resolution, 52(3), June, p. 4)</w:t>
      </w:r>
    </w:p>
    <w:p w14:paraId="5BE1A3AF" w14:textId="77777777" w:rsidR="0064555F" w:rsidRDefault="0064555F" w:rsidP="0064555F"/>
    <w:p w14:paraId="7A515C3E" w14:textId="77777777" w:rsidR="0064555F" w:rsidRPr="005D1798" w:rsidRDefault="0064555F" w:rsidP="0064555F">
      <w:pPr>
        <w:rPr>
          <w:sz w:val="16"/>
        </w:rPr>
      </w:pPr>
      <w:r w:rsidRPr="00EE1BF1">
        <w:rPr>
          <w:rStyle w:val="StyleUnderline"/>
        </w:rPr>
        <w:t xml:space="preserve">More sophisticated </w:t>
      </w:r>
      <w:r w:rsidRPr="006A0BCA">
        <w:rPr>
          <w:rStyle w:val="StyleUnderline"/>
          <w:highlight w:val="cyan"/>
        </w:rPr>
        <w:t>treatments of</w:t>
      </w:r>
      <w:r w:rsidRPr="00EE1BF1">
        <w:rPr>
          <w:rStyle w:val="StyleUnderline"/>
        </w:rPr>
        <w:t xml:space="preserve"> the </w:t>
      </w:r>
      <w:r w:rsidRPr="006A0BCA">
        <w:rPr>
          <w:rStyle w:val="StyleUnderline"/>
          <w:highlight w:val="cyan"/>
        </w:rPr>
        <w:t xml:space="preserve">reputation logic have been produced by </w:t>
      </w:r>
      <w:r w:rsidRPr="006A0BCA">
        <w:rPr>
          <w:rStyle w:val="Emphasis"/>
          <w:highlight w:val="cyan"/>
        </w:rPr>
        <w:t>formal theorists</w:t>
      </w:r>
      <w:r w:rsidRPr="00EE1BF1">
        <w:rPr>
          <w:rStyle w:val="StyleUnderline"/>
        </w:rPr>
        <w:t xml:space="preserve">, both </w:t>
      </w:r>
      <w:r w:rsidRPr="006A0BCA">
        <w:rPr>
          <w:rStyle w:val="StyleUnderline"/>
          <w:highlight w:val="cyan"/>
        </w:rPr>
        <w:t xml:space="preserve">in </w:t>
      </w:r>
      <w:r w:rsidRPr="006A0BCA">
        <w:rPr>
          <w:rStyle w:val="Emphasis"/>
          <w:highlight w:val="cyan"/>
        </w:rPr>
        <w:t>economics</w:t>
      </w:r>
      <w:r w:rsidRPr="006A0BCA">
        <w:rPr>
          <w:rStyle w:val="StyleUnderline"/>
          <w:highlight w:val="cyan"/>
        </w:rPr>
        <w:t xml:space="preserve"> and</w:t>
      </w:r>
      <w:r w:rsidRPr="00EE1BF1">
        <w:rPr>
          <w:rStyle w:val="StyleUnderline"/>
        </w:rPr>
        <w:t xml:space="preserve"> in </w:t>
      </w:r>
      <w:r w:rsidRPr="006A0BCA">
        <w:rPr>
          <w:rStyle w:val="Emphasis"/>
          <w:highlight w:val="cyan"/>
        </w:rPr>
        <w:t>political science</w:t>
      </w:r>
      <w:r w:rsidRPr="00EE1BF1">
        <w:rPr>
          <w:sz w:val="16"/>
        </w:rPr>
        <w:t xml:space="preserve">. In economics, the ability of firm reputation to deter competition has been well analyzed (see Kreps and Wilson, 1982; Wilson, 1989; and Weigelt and Camerer, 1988), and political scientists have adopted these theories as tools in understanding the types of signals leaders can send (see for example, Alt, Calvert, and Humes, 1988; Ordeshook, 1986; and Wagner, 1992). Sartori (2002) and Guisinger and Smith (2002) probably go furthest in arguing that </w:t>
      </w:r>
      <w:r w:rsidRPr="005D1798">
        <w:rPr>
          <w:rStyle w:val="StyleUnderline"/>
        </w:rPr>
        <w:t>leaders</w:t>
      </w:r>
      <w:r w:rsidRPr="00EE1BF1">
        <w:rPr>
          <w:sz w:val="16"/>
        </w:rPr>
        <w:t xml:space="preserve"> and their envoys </w:t>
      </w:r>
      <w:r w:rsidRPr="00EE1BF1">
        <w:rPr>
          <w:rStyle w:val="StyleUnderline"/>
        </w:rPr>
        <w:t>have incentives to develop</w:t>
      </w:r>
      <w:r w:rsidRPr="00EE1BF1">
        <w:rPr>
          <w:sz w:val="16"/>
        </w:rPr>
        <w:t xml:space="preserve"> certain types of </w:t>
      </w:r>
      <w:r w:rsidRPr="006A0BCA">
        <w:rPr>
          <w:rStyle w:val="StyleUnderline"/>
          <w:highlight w:val="cyan"/>
        </w:rPr>
        <w:t>reputations</w:t>
      </w:r>
      <w:r w:rsidRPr="00EE1BF1">
        <w:rPr>
          <w:sz w:val="16"/>
        </w:rPr>
        <w:t xml:space="preserve"> in order </w:t>
      </w:r>
      <w:r w:rsidRPr="00EE1BF1">
        <w:rPr>
          <w:rStyle w:val="StyleUnderline"/>
        </w:rPr>
        <w:t xml:space="preserve">to </w:t>
      </w:r>
      <w:r w:rsidRPr="006A0BCA">
        <w:rPr>
          <w:rStyle w:val="StyleUnderline"/>
          <w:highlight w:val="cyan"/>
        </w:rPr>
        <w:t>overcome</w:t>
      </w:r>
      <w:r w:rsidRPr="00EE1BF1">
        <w:rPr>
          <w:sz w:val="16"/>
        </w:rPr>
        <w:t xml:space="preserve"> the </w:t>
      </w:r>
      <w:r w:rsidRPr="006A0BCA">
        <w:rPr>
          <w:rStyle w:val="StyleUnderline"/>
          <w:highlight w:val="cyan"/>
        </w:rPr>
        <w:t>uncertainty</w:t>
      </w:r>
      <w:r w:rsidRPr="00EE1BF1">
        <w:rPr>
          <w:sz w:val="16"/>
        </w:rPr>
        <w:t xml:space="preserve"> endemic to crisis diplomacy. In these models, </w:t>
      </w:r>
      <w:r w:rsidRPr="00EE1BF1">
        <w:rPr>
          <w:rStyle w:val="StyleUnderline"/>
        </w:rPr>
        <w:t xml:space="preserve">a reputation for </w:t>
      </w:r>
      <w:r w:rsidRPr="006A0BCA">
        <w:rPr>
          <w:rStyle w:val="StyleUnderline"/>
          <w:highlight w:val="cyan"/>
        </w:rPr>
        <w:t>honesty allows the sender to credibly give information</w:t>
      </w:r>
      <w:r w:rsidRPr="00EE1BF1">
        <w:rPr>
          <w:rStyle w:val="StyleUnderline"/>
        </w:rPr>
        <w:t xml:space="preserve"> that would otherwise be “cheap talk”, </w:t>
      </w:r>
      <w:r w:rsidRPr="006A0BCA">
        <w:rPr>
          <w:rStyle w:val="StyleUnderline"/>
          <w:highlight w:val="cyan"/>
        </w:rPr>
        <w:t>and</w:t>
      </w:r>
      <w:r w:rsidRPr="00EE1BF1">
        <w:rPr>
          <w:sz w:val="16"/>
        </w:rPr>
        <w:t xml:space="preserve"> thus, </w:t>
      </w:r>
      <w:r w:rsidRPr="006A0BCA">
        <w:rPr>
          <w:rStyle w:val="StyleUnderline"/>
          <w:highlight w:val="cyan"/>
        </w:rPr>
        <w:t>leaders may concede less important issues, without bluffing</w:t>
      </w:r>
      <w:r w:rsidRPr="00EE1BF1">
        <w:rPr>
          <w:sz w:val="16"/>
        </w:rPr>
        <w:t xml:space="preserve">, in order to maintain a reputation for honesty when more important issues arise (Sartori, 2002: 122). </w:t>
      </w:r>
      <w:r w:rsidRPr="00EE1BF1">
        <w:rPr>
          <w:rStyle w:val="StyleUnderline"/>
        </w:rPr>
        <w:t xml:space="preserve">The </w:t>
      </w:r>
      <w:r w:rsidRPr="005D1798">
        <w:rPr>
          <w:rStyle w:val="StyleUnderline"/>
        </w:rPr>
        <w:t>sum</w:t>
      </w:r>
      <w:r w:rsidRPr="00EE1BF1">
        <w:rPr>
          <w:rStyle w:val="StyleUnderline"/>
        </w:rPr>
        <w:t xml:space="preserve"> argument</w:t>
      </w:r>
      <w:r w:rsidRPr="00EE1BF1">
        <w:rPr>
          <w:sz w:val="16"/>
        </w:rPr>
        <w:t xml:space="preserve"> of these statements and theoretical treatments </w:t>
      </w:r>
      <w:r w:rsidRPr="00EE1BF1">
        <w:rPr>
          <w:rStyle w:val="StyleUnderline"/>
        </w:rPr>
        <w:t xml:space="preserve">is clear. </w:t>
      </w:r>
      <w:r w:rsidRPr="006A0BCA">
        <w:rPr>
          <w:rStyle w:val="Emphasis"/>
          <w:highlight w:val="cyan"/>
        </w:rPr>
        <w:t>Decision-makers</w:t>
      </w:r>
      <w:r w:rsidRPr="00EE1BF1">
        <w:rPr>
          <w:rStyle w:val="Emphasis"/>
        </w:rPr>
        <w:t xml:space="preserve"> argue and </w:t>
      </w:r>
      <w:r w:rsidRPr="006A0BCA">
        <w:rPr>
          <w:rStyle w:val="Emphasis"/>
          <w:highlight w:val="cyan"/>
        </w:rPr>
        <w:t>act</w:t>
      </w:r>
      <w:r w:rsidRPr="00EE1BF1">
        <w:rPr>
          <w:sz w:val="16"/>
        </w:rPr>
        <w:t xml:space="preserve">, at least in part, </w:t>
      </w:r>
      <w:r w:rsidRPr="00EE1BF1">
        <w:rPr>
          <w:rStyle w:val="Emphasis"/>
        </w:rPr>
        <w:t xml:space="preserve">based </w:t>
      </w:r>
      <w:r w:rsidRPr="006A0BCA">
        <w:rPr>
          <w:rStyle w:val="Emphasis"/>
          <w:highlight w:val="cyan"/>
        </w:rPr>
        <w:t>on reputations</w:t>
      </w:r>
      <w:r w:rsidRPr="00EE1BF1">
        <w:rPr>
          <w:sz w:val="16"/>
        </w:rPr>
        <w:t xml:space="preserve">. Traditional deterrence theory suggests reputations should be pursued by leaders as important and manipulable tools, which are useful in future crises. </w:t>
      </w:r>
      <w:r w:rsidRPr="00EE1BF1">
        <w:rPr>
          <w:rStyle w:val="StyleUnderline"/>
        </w:rPr>
        <w:t>Formal theorists agree</w:t>
      </w:r>
      <w:r w:rsidRPr="00EE1BF1">
        <w:rPr>
          <w:sz w:val="16"/>
        </w:rPr>
        <w:t>; reputations provide valuable information when the costs of signaling are low.</w:t>
      </w:r>
    </w:p>
    <w:p w14:paraId="6A0F5FFB" w14:textId="11F31D36" w:rsidR="0064555F" w:rsidRDefault="0064555F" w:rsidP="0064555F">
      <w:pPr>
        <w:pStyle w:val="Heading3"/>
      </w:pPr>
      <w:r>
        <w:t>A2: Deterrence Resilient---Nuke Umbrella</w:t>
      </w:r>
    </w:p>
    <w:p w14:paraId="6AE218F7" w14:textId="77777777" w:rsidR="0064555F" w:rsidRPr="003E76FF" w:rsidRDefault="0064555F" w:rsidP="0064555F">
      <w:pPr>
        <w:pStyle w:val="Heading4"/>
        <w:rPr>
          <w:b w:val="0"/>
        </w:rPr>
      </w:pPr>
      <w:r>
        <w:t xml:space="preserve">Nuclear umbrella alone is insufficient – three warrants </w:t>
      </w:r>
      <w:r w:rsidRPr="003E76FF">
        <w:rPr>
          <w:b w:val="0"/>
        </w:rPr>
        <w:t xml:space="preserve">– stability/instability paradox renders massive retaliation not credible, </w:t>
      </w:r>
      <w:r>
        <w:rPr>
          <w:b w:val="0"/>
        </w:rPr>
        <w:t>conventional means resolve de-coupling risks, and US opposition to mutual vulnerability</w:t>
      </w:r>
    </w:p>
    <w:p w14:paraId="7EE4B470" w14:textId="77777777" w:rsidR="0064555F" w:rsidRDefault="0064555F" w:rsidP="0064555F">
      <w:pPr>
        <w:rPr>
          <w:rStyle w:val="Style13ptBold"/>
        </w:rPr>
      </w:pPr>
      <w:r>
        <w:rPr>
          <w:rStyle w:val="Style13ptBold"/>
        </w:rPr>
        <w:t xml:space="preserve">Roberts 13 </w:t>
      </w:r>
      <w:r>
        <w:t xml:space="preserve">---- </w:t>
      </w:r>
      <w:r w:rsidRPr="005E5DC7">
        <w:t xml:space="preserve">Brad, former visiting fellow at the National Institute for Defense Studies of the Ministry of Defense of Japan, former Deputy Assistant Secretary of Defense for Nuclear and Missile Defense Policy in the Obama Administration, Ph.D. in Political Science (Erasmus University Rotterdam), M.Sc. in International Relations (London School of Economics and Political Science), B.A. in International Relations (Stanford University), Director designate at the Center for Global Security Research (Livermore National Laboratory), “Extended Deterrence and Strategic Stability in Northeast Asia,” NIDS Visiting Scholar Paper Series, No.1, 8/9, </w:t>
      </w:r>
      <w:r>
        <w:t>http://www.nids.mod.go.jp/english/publication/visiting/pdf/01.pdf</w:t>
      </w:r>
    </w:p>
    <w:p w14:paraId="26EB1E81" w14:textId="77777777" w:rsidR="0064555F" w:rsidRPr="009C2DA3" w:rsidRDefault="0064555F" w:rsidP="0064555F">
      <w:pPr>
        <w:rPr>
          <w:b/>
          <w:bCs/>
          <w:sz w:val="26"/>
        </w:rPr>
      </w:pPr>
    </w:p>
    <w:p w14:paraId="24FE1168" w14:textId="77777777" w:rsidR="0064555F" w:rsidRDefault="0064555F" w:rsidP="0064555F">
      <w:pPr>
        <w:rPr>
          <w:sz w:val="14"/>
        </w:rPr>
      </w:pPr>
      <w:r w:rsidRPr="006A0BCA">
        <w:rPr>
          <w:rStyle w:val="StyleUnderline"/>
          <w:highlight w:val="cyan"/>
        </w:rPr>
        <w:t xml:space="preserve">The </w:t>
      </w:r>
      <w:r w:rsidRPr="006A0BCA">
        <w:rPr>
          <w:rStyle w:val="Emphasis"/>
          <w:highlight w:val="cyan"/>
        </w:rPr>
        <w:t>comprehensive approach</w:t>
      </w:r>
      <w:r w:rsidRPr="006A0BCA">
        <w:rPr>
          <w:sz w:val="14"/>
          <w:highlight w:val="cyan"/>
        </w:rPr>
        <w:t xml:space="preserve"> </w:t>
      </w:r>
      <w:r w:rsidRPr="006A0BCA">
        <w:rPr>
          <w:rStyle w:val="StyleUnderline"/>
          <w:highlight w:val="cyan"/>
        </w:rPr>
        <w:t>to</w:t>
      </w:r>
      <w:r w:rsidRPr="003E76FF">
        <w:rPr>
          <w:rStyle w:val="StyleUnderline"/>
        </w:rPr>
        <w:t xml:space="preserve"> strengthening </w:t>
      </w:r>
      <w:r w:rsidRPr="006A0BCA">
        <w:rPr>
          <w:rStyle w:val="StyleUnderline"/>
          <w:highlight w:val="cyan"/>
        </w:rPr>
        <w:t>extended deterrence</w:t>
      </w:r>
      <w:r w:rsidRPr="003E76FF">
        <w:rPr>
          <w:rStyle w:val="StyleUnderline"/>
        </w:rPr>
        <w:t xml:space="preserve"> clearly </w:t>
      </w:r>
      <w:r w:rsidRPr="006A0BCA">
        <w:rPr>
          <w:rStyle w:val="StyleUnderline"/>
          <w:highlight w:val="cyan"/>
        </w:rPr>
        <w:t>embeds</w:t>
      </w:r>
      <w:r w:rsidRPr="003E76FF">
        <w:rPr>
          <w:rStyle w:val="StyleUnderline"/>
        </w:rPr>
        <w:t xml:space="preserve"> the </w:t>
      </w:r>
      <w:r w:rsidRPr="006A0BCA">
        <w:rPr>
          <w:rStyle w:val="StyleUnderline"/>
          <w:highlight w:val="cyan"/>
        </w:rPr>
        <w:t>nuclear</w:t>
      </w:r>
      <w:r w:rsidRPr="003E76FF">
        <w:rPr>
          <w:rStyle w:val="StyleUnderline"/>
        </w:rPr>
        <w:t xml:space="preserve"> component of the </w:t>
      </w:r>
      <w:r w:rsidRPr="006A0BCA">
        <w:rPr>
          <w:rStyle w:val="StyleUnderline"/>
          <w:highlight w:val="cyan"/>
        </w:rPr>
        <w:t>strategy</w:t>
      </w:r>
      <w:r w:rsidRPr="006A0BCA">
        <w:rPr>
          <w:sz w:val="14"/>
          <w:highlight w:val="cyan"/>
        </w:rPr>
        <w:t xml:space="preserve"> </w:t>
      </w:r>
      <w:r w:rsidRPr="006A0BCA">
        <w:rPr>
          <w:rStyle w:val="Emphasis"/>
          <w:highlight w:val="cyan"/>
        </w:rPr>
        <w:t>in a larger</w:t>
      </w:r>
      <w:r w:rsidRPr="003E76FF">
        <w:rPr>
          <w:rStyle w:val="Emphasis"/>
        </w:rPr>
        <w:t xml:space="preserve"> policy </w:t>
      </w:r>
      <w:r w:rsidRPr="006A0BCA">
        <w:rPr>
          <w:rStyle w:val="Emphasis"/>
          <w:highlight w:val="cyan"/>
        </w:rPr>
        <w:t>construct</w:t>
      </w:r>
      <w:r w:rsidRPr="003E76FF">
        <w:rPr>
          <w:sz w:val="14"/>
        </w:rPr>
        <w:t xml:space="preserve">. As one analyst has described it, “the nuclear umbrella has become the pinnacle of a security dome.”13 </w:t>
      </w:r>
      <w:r w:rsidRPr="003E76FF">
        <w:rPr>
          <w:rStyle w:val="StyleUnderline"/>
        </w:rPr>
        <w:t>The</w:t>
      </w:r>
      <w:r w:rsidRPr="003E76FF">
        <w:rPr>
          <w:sz w:val="14"/>
        </w:rPr>
        <w:t xml:space="preserve"> </w:t>
      </w:r>
      <w:r w:rsidRPr="003E76FF">
        <w:rPr>
          <w:rStyle w:val="Emphasis"/>
        </w:rPr>
        <w:t>U</w:t>
      </w:r>
      <w:r w:rsidRPr="003E76FF">
        <w:rPr>
          <w:sz w:val="14"/>
        </w:rPr>
        <w:t xml:space="preserve">nited </w:t>
      </w:r>
      <w:r w:rsidRPr="003E76FF">
        <w:rPr>
          <w:rStyle w:val="Emphasis"/>
        </w:rPr>
        <w:t>S</w:t>
      </w:r>
      <w:r w:rsidRPr="003E76FF">
        <w:rPr>
          <w:sz w:val="14"/>
        </w:rPr>
        <w:t xml:space="preserve">tates has </w:t>
      </w:r>
      <w:r w:rsidRPr="003E76FF">
        <w:rPr>
          <w:rStyle w:val="StyleUnderline"/>
        </w:rPr>
        <w:t xml:space="preserve">set out this comprehensive approach </w:t>
      </w:r>
      <w:r w:rsidRPr="006A0BCA">
        <w:rPr>
          <w:rStyle w:val="Emphasis"/>
          <w:highlight w:val="cyan"/>
        </w:rPr>
        <w:t xml:space="preserve">as opposed to </w:t>
      </w:r>
      <w:r w:rsidRPr="003E76FF">
        <w:rPr>
          <w:rStyle w:val="Emphasis"/>
        </w:rPr>
        <w:t xml:space="preserve">relying on </w:t>
      </w:r>
      <w:r w:rsidRPr="006A0BCA">
        <w:rPr>
          <w:rStyle w:val="Emphasis"/>
          <w:highlight w:val="cyan"/>
        </w:rPr>
        <w:t>nuclear</w:t>
      </w:r>
      <w:r w:rsidRPr="003E76FF">
        <w:rPr>
          <w:rStyle w:val="Emphasis"/>
        </w:rPr>
        <w:t xml:space="preserve"> means </w:t>
      </w:r>
      <w:r w:rsidRPr="006A0BCA">
        <w:rPr>
          <w:rStyle w:val="Emphasis"/>
          <w:highlight w:val="cyan"/>
        </w:rPr>
        <w:t>alone</w:t>
      </w:r>
      <w:r w:rsidRPr="003E76FF">
        <w:rPr>
          <w:sz w:val="14"/>
        </w:rPr>
        <w:t xml:space="preserve"> </w:t>
      </w:r>
      <w:r w:rsidRPr="003E76FF">
        <w:rPr>
          <w:rStyle w:val="StyleUnderline"/>
        </w:rPr>
        <w:t>for three</w:t>
      </w:r>
      <w:r w:rsidRPr="003E76FF">
        <w:rPr>
          <w:sz w:val="14"/>
        </w:rPr>
        <w:t xml:space="preserve"> basic </w:t>
      </w:r>
      <w:r w:rsidRPr="003E76FF">
        <w:rPr>
          <w:rStyle w:val="StyleUnderline"/>
        </w:rPr>
        <w:t xml:space="preserve">reasons. First, </w:t>
      </w:r>
      <w:r w:rsidRPr="006A0BCA">
        <w:rPr>
          <w:rStyle w:val="StyleUnderline"/>
          <w:highlight w:val="cyan"/>
        </w:rPr>
        <w:t xml:space="preserve">the threat </w:t>
      </w:r>
      <w:r w:rsidRPr="003E76FF">
        <w:rPr>
          <w:rStyle w:val="StyleUnderline"/>
        </w:rPr>
        <w:t>of</w:t>
      </w:r>
      <w:r w:rsidRPr="003E76FF">
        <w:rPr>
          <w:sz w:val="14"/>
        </w:rPr>
        <w:t xml:space="preserve"> U.S. </w:t>
      </w:r>
      <w:r w:rsidRPr="003E76FF">
        <w:rPr>
          <w:rStyle w:val="StyleUnderline"/>
        </w:rPr>
        <w:t>nuclear use</w:t>
      </w:r>
      <w:r w:rsidRPr="003E76FF">
        <w:rPr>
          <w:sz w:val="14"/>
        </w:rPr>
        <w:t xml:space="preserve"> </w:t>
      </w:r>
      <w:r w:rsidRPr="006A0BCA">
        <w:rPr>
          <w:rStyle w:val="Emphasis"/>
          <w:highlight w:val="cyan"/>
        </w:rPr>
        <w:t>may not</w:t>
      </w:r>
      <w:r w:rsidRPr="003E76FF">
        <w:rPr>
          <w:rStyle w:val="Emphasis"/>
        </w:rPr>
        <w:t xml:space="preserve"> always </w:t>
      </w:r>
      <w:r w:rsidRPr="006A0BCA">
        <w:rPr>
          <w:rStyle w:val="Emphasis"/>
          <w:highlight w:val="cyan"/>
        </w:rPr>
        <w:t>be credible</w:t>
      </w:r>
      <w:r w:rsidRPr="003E76FF">
        <w:rPr>
          <w:sz w:val="14"/>
        </w:rPr>
        <w:t xml:space="preserve"> </w:t>
      </w:r>
      <w:r w:rsidRPr="003E76FF">
        <w:rPr>
          <w:rStyle w:val="StyleUnderline"/>
        </w:rPr>
        <w:t>in the eyes of</w:t>
      </w:r>
      <w:r w:rsidRPr="003E76FF">
        <w:rPr>
          <w:sz w:val="14"/>
        </w:rPr>
        <w:t xml:space="preserve"> the </w:t>
      </w:r>
      <w:r w:rsidRPr="003E76FF">
        <w:rPr>
          <w:rStyle w:val="StyleUnderline"/>
        </w:rPr>
        <w:t xml:space="preserve">individual(s) the United States might seek to deter. </w:t>
      </w:r>
      <w:r w:rsidRPr="006A0BCA">
        <w:rPr>
          <w:rStyle w:val="StyleUnderline"/>
          <w:highlight w:val="cyan"/>
        </w:rPr>
        <w:t xml:space="preserve">Some </w:t>
      </w:r>
      <w:r w:rsidRPr="003E76FF">
        <w:rPr>
          <w:rStyle w:val="StyleUnderline"/>
        </w:rPr>
        <w:t xml:space="preserve">enemy </w:t>
      </w:r>
      <w:r w:rsidRPr="006A0BCA">
        <w:rPr>
          <w:rStyle w:val="StyleUnderline"/>
          <w:highlight w:val="cyan"/>
        </w:rPr>
        <w:t>may convince itself</w:t>
      </w:r>
      <w:r w:rsidRPr="003E76FF">
        <w:rPr>
          <w:rStyle w:val="StyleUnderline"/>
        </w:rPr>
        <w:t xml:space="preserve"> that </w:t>
      </w:r>
      <w:r w:rsidRPr="006A0BCA">
        <w:rPr>
          <w:rStyle w:val="StyleUnderline"/>
          <w:highlight w:val="cyan"/>
        </w:rPr>
        <w:t>there are forms</w:t>
      </w:r>
      <w:r w:rsidRPr="003E76FF">
        <w:rPr>
          <w:rStyle w:val="StyleUnderline"/>
        </w:rPr>
        <w:t xml:space="preserve"> of nuclear attack</w:t>
      </w:r>
      <w:r w:rsidRPr="003E76FF">
        <w:rPr>
          <w:sz w:val="14"/>
        </w:rPr>
        <w:t xml:space="preserve"> (or other forms of attack) </w:t>
      </w:r>
      <w:r w:rsidRPr="003E76FF">
        <w:rPr>
          <w:rStyle w:val="StyleUnderline"/>
        </w:rPr>
        <w:t xml:space="preserve">that fall </w:t>
      </w:r>
      <w:r w:rsidRPr="006A0BCA">
        <w:rPr>
          <w:rStyle w:val="StyleUnderline"/>
          <w:highlight w:val="cyan"/>
        </w:rPr>
        <w:t>beneath the</w:t>
      </w:r>
      <w:r w:rsidRPr="003E76FF">
        <w:rPr>
          <w:rStyle w:val="StyleUnderline"/>
        </w:rPr>
        <w:t xml:space="preserve"> U.S. response </w:t>
      </w:r>
      <w:r w:rsidRPr="006A0BCA">
        <w:rPr>
          <w:rStyle w:val="StyleUnderline"/>
          <w:highlight w:val="cyan"/>
        </w:rPr>
        <w:t>threshold</w:t>
      </w:r>
      <w:r w:rsidRPr="003E76FF">
        <w:rPr>
          <w:sz w:val="14"/>
        </w:rPr>
        <w:t xml:space="preserve">. For example, </w:t>
      </w:r>
      <w:r w:rsidRPr="003E76FF">
        <w:rPr>
          <w:rStyle w:val="StyleUnderline"/>
        </w:rPr>
        <w:t>an enemy might believe</w:t>
      </w:r>
      <w:r w:rsidRPr="003E76FF">
        <w:rPr>
          <w:sz w:val="14"/>
        </w:rPr>
        <w:t xml:space="preserve"> that </w:t>
      </w:r>
      <w:r w:rsidRPr="003E76FF">
        <w:rPr>
          <w:rStyle w:val="StyleUnderline"/>
        </w:rPr>
        <w:t>nuclear attack</w:t>
      </w:r>
      <w:r w:rsidRPr="003E76FF">
        <w:rPr>
          <w:sz w:val="14"/>
        </w:rPr>
        <w:t xml:space="preserve"> primarily </w:t>
      </w:r>
      <w:r w:rsidRPr="003E76FF">
        <w:rPr>
          <w:rStyle w:val="StyleUnderline"/>
        </w:rPr>
        <w:t>to generate</w:t>
      </w:r>
      <w:r w:rsidRPr="003E76FF">
        <w:rPr>
          <w:sz w:val="14"/>
        </w:rPr>
        <w:t xml:space="preserve"> </w:t>
      </w:r>
      <w:r w:rsidRPr="003E76FF">
        <w:rPr>
          <w:rStyle w:val="Emphasis"/>
        </w:rPr>
        <w:t>e</w:t>
      </w:r>
      <w:r w:rsidRPr="003E76FF">
        <w:rPr>
          <w:sz w:val="14"/>
        </w:rPr>
        <w:t>lectro</w:t>
      </w:r>
      <w:r w:rsidRPr="003E76FF">
        <w:rPr>
          <w:rStyle w:val="Emphasis"/>
        </w:rPr>
        <w:t>m</w:t>
      </w:r>
      <w:r w:rsidRPr="003E76FF">
        <w:rPr>
          <w:sz w:val="14"/>
        </w:rPr>
        <w:t xml:space="preserve">agnetic </w:t>
      </w:r>
      <w:r w:rsidRPr="003E76FF">
        <w:rPr>
          <w:rStyle w:val="Emphasis"/>
        </w:rPr>
        <w:t>p</w:t>
      </w:r>
      <w:r w:rsidRPr="003E76FF">
        <w:rPr>
          <w:sz w:val="14"/>
        </w:rPr>
        <w:t xml:space="preserve">ulse </w:t>
      </w:r>
      <w:r w:rsidRPr="003E76FF">
        <w:rPr>
          <w:rStyle w:val="StyleUnderline"/>
        </w:rPr>
        <w:t>effects</w:t>
      </w:r>
      <w:r w:rsidRPr="003E76FF">
        <w:rPr>
          <w:sz w:val="14"/>
        </w:rPr>
        <w:t xml:space="preserve"> on nearby conventional forces </w:t>
      </w:r>
      <w:r w:rsidRPr="003E76FF">
        <w:rPr>
          <w:rStyle w:val="StyleUnderline"/>
        </w:rPr>
        <w:t>might escape a U.S. nuclear response</w:t>
      </w:r>
      <w:r w:rsidRPr="003E76FF">
        <w:rPr>
          <w:sz w:val="14"/>
        </w:rPr>
        <w:t xml:space="preserve">. </w:t>
      </w:r>
      <w:r w:rsidRPr="006A0BCA">
        <w:rPr>
          <w:rStyle w:val="Emphasis"/>
          <w:highlight w:val="cyan"/>
        </w:rPr>
        <w:t>This could be a</w:t>
      </w:r>
      <w:r w:rsidRPr="003E76FF">
        <w:rPr>
          <w:rStyle w:val="Emphasis"/>
        </w:rPr>
        <w:t xml:space="preserve"> serious </w:t>
      </w:r>
      <w:r w:rsidRPr="006A0BCA">
        <w:rPr>
          <w:rStyle w:val="Emphasis"/>
          <w:highlight w:val="cyan"/>
        </w:rPr>
        <w:t>miscalculation</w:t>
      </w:r>
      <w:r w:rsidRPr="006A0BCA">
        <w:rPr>
          <w:sz w:val="14"/>
          <w:highlight w:val="cyan"/>
        </w:rPr>
        <w:t xml:space="preserve"> </w:t>
      </w:r>
      <w:r w:rsidRPr="006A0BCA">
        <w:rPr>
          <w:rStyle w:val="StyleUnderline"/>
          <w:highlight w:val="cyan"/>
        </w:rPr>
        <w:t>but</w:t>
      </w:r>
      <w:r w:rsidRPr="003E76FF">
        <w:rPr>
          <w:sz w:val="14"/>
        </w:rPr>
        <w:t xml:space="preserve">, from a deterrence perspective, this scenario </w:t>
      </w:r>
      <w:r w:rsidRPr="006A0BCA">
        <w:rPr>
          <w:rStyle w:val="StyleUnderline"/>
          <w:highlight w:val="cyan"/>
        </w:rPr>
        <w:t>highlights</w:t>
      </w:r>
      <w:r w:rsidRPr="003E76FF">
        <w:rPr>
          <w:rStyle w:val="StyleUnderline"/>
        </w:rPr>
        <w:t xml:space="preserve"> the </w:t>
      </w:r>
      <w:r w:rsidRPr="006A0BCA">
        <w:rPr>
          <w:rStyle w:val="Emphasis"/>
          <w:highlight w:val="cyan"/>
        </w:rPr>
        <w:t>value of supplemental</w:t>
      </w:r>
      <w:r w:rsidRPr="003E76FF">
        <w:rPr>
          <w:rStyle w:val="Emphasis"/>
        </w:rPr>
        <w:t xml:space="preserve"> non-nuclear </w:t>
      </w:r>
      <w:r w:rsidRPr="006A0BCA">
        <w:rPr>
          <w:rStyle w:val="Emphasis"/>
          <w:highlight w:val="cyan"/>
        </w:rPr>
        <w:t>elements</w:t>
      </w:r>
      <w:r w:rsidRPr="003E76FF">
        <w:rPr>
          <w:rStyle w:val="StyleUnderline"/>
        </w:rPr>
        <w:t xml:space="preserve"> in the deterrence architecture. Second, whether or not nuclear threats are credible</w:t>
      </w:r>
      <w:r w:rsidRPr="003E76FF">
        <w:rPr>
          <w:sz w:val="14"/>
        </w:rPr>
        <w:t xml:space="preserve">, the </w:t>
      </w:r>
      <w:r w:rsidRPr="006A0BCA">
        <w:rPr>
          <w:rStyle w:val="StyleUnderline"/>
          <w:highlight w:val="cyan"/>
        </w:rPr>
        <w:t>non-nuclear components</w:t>
      </w:r>
      <w:r w:rsidRPr="003E76FF">
        <w:rPr>
          <w:sz w:val="14"/>
        </w:rPr>
        <w:t xml:space="preserve"> of this strategy </w:t>
      </w:r>
      <w:r w:rsidRPr="006A0BCA">
        <w:rPr>
          <w:rStyle w:val="Emphasis"/>
          <w:highlight w:val="cyan"/>
        </w:rPr>
        <w:t>offer</w:t>
      </w:r>
      <w:r w:rsidRPr="003E76FF">
        <w:rPr>
          <w:rStyle w:val="Emphasis"/>
        </w:rPr>
        <w:t xml:space="preserve"> valuable </w:t>
      </w:r>
      <w:r w:rsidRPr="006A0BCA">
        <w:rPr>
          <w:rStyle w:val="Emphasis"/>
          <w:highlight w:val="cyan"/>
        </w:rPr>
        <w:t>deterrence benefits</w:t>
      </w:r>
      <w:r w:rsidRPr="006A0BCA">
        <w:rPr>
          <w:sz w:val="14"/>
          <w:highlight w:val="cyan"/>
        </w:rPr>
        <w:t>.</w:t>
      </w:r>
      <w:r w:rsidRPr="003E76FF">
        <w:rPr>
          <w:sz w:val="14"/>
        </w:rPr>
        <w:t xml:space="preserve"> For example, </w:t>
      </w:r>
      <w:r w:rsidRPr="006A0BCA">
        <w:rPr>
          <w:rStyle w:val="Emphasis"/>
          <w:highlight w:val="cyan"/>
        </w:rPr>
        <w:t>b</w:t>
      </w:r>
      <w:r w:rsidRPr="003E76FF">
        <w:rPr>
          <w:sz w:val="14"/>
        </w:rPr>
        <w:t xml:space="preserve">allistic </w:t>
      </w:r>
      <w:r w:rsidRPr="006A0BCA">
        <w:rPr>
          <w:rStyle w:val="Emphasis"/>
          <w:highlight w:val="cyan"/>
        </w:rPr>
        <w:t>m</w:t>
      </w:r>
      <w:r w:rsidRPr="003E76FF">
        <w:rPr>
          <w:sz w:val="14"/>
        </w:rPr>
        <w:t xml:space="preserve">issile </w:t>
      </w:r>
      <w:r w:rsidRPr="006A0BCA">
        <w:rPr>
          <w:rStyle w:val="Emphasis"/>
          <w:highlight w:val="cyan"/>
        </w:rPr>
        <w:t>d</w:t>
      </w:r>
      <w:r w:rsidRPr="003E76FF">
        <w:rPr>
          <w:sz w:val="14"/>
        </w:rPr>
        <w:t xml:space="preserve">efense of the U.S. homeland </w:t>
      </w:r>
      <w:r w:rsidRPr="006A0BCA">
        <w:rPr>
          <w:rStyle w:val="StyleUnderline"/>
          <w:highlight w:val="cyan"/>
        </w:rPr>
        <w:t>mitigates de-coupling</w:t>
      </w:r>
      <w:r w:rsidRPr="003E76FF">
        <w:rPr>
          <w:rStyle w:val="StyleUnderline"/>
        </w:rPr>
        <w:t xml:space="preserve"> risks </w:t>
      </w:r>
      <w:r w:rsidRPr="006A0BCA">
        <w:rPr>
          <w:rStyle w:val="StyleUnderline"/>
          <w:highlight w:val="cyan"/>
        </w:rPr>
        <w:t>by</w:t>
      </w:r>
      <w:r w:rsidRPr="003E76FF">
        <w:rPr>
          <w:rStyle w:val="StyleUnderline"/>
        </w:rPr>
        <w:t xml:space="preserve"> </w:t>
      </w:r>
      <w:r w:rsidRPr="003E76FF">
        <w:rPr>
          <w:sz w:val="14"/>
        </w:rPr>
        <w:t xml:space="preserve">greatly reducing if not </w:t>
      </w:r>
      <w:r w:rsidRPr="006A0BCA">
        <w:rPr>
          <w:rStyle w:val="StyleUnderline"/>
          <w:highlight w:val="cyan"/>
        </w:rPr>
        <w:t>eliminating risks</w:t>
      </w:r>
      <w:r w:rsidRPr="003E76FF">
        <w:rPr>
          <w:rStyle w:val="StyleUnderline"/>
        </w:rPr>
        <w:t xml:space="preserve"> run</w:t>
      </w:r>
      <w:r w:rsidRPr="003E76FF">
        <w:rPr>
          <w:sz w:val="14"/>
        </w:rPr>
        <w:t xml:space="preserve"> by the United States in </w:t>
      </w:r>
      <w:r w:rsidRPr="003E76FF">
        <w:rPr>
          <w:rStyle w:val="StyleUnderline"/>
        </w:rPr>
        <w:t>defending</w:t>
      </w:r>
      <w:r w:rsidRPr="003E76FF">
        <w:rPr>
          <w:sz w:val="14"/>
        </w:rPr>
        <w:t xml:space="preserve"> its </w:t>
      </w:r>
      <w:r w:rsidRPr="003E76FF">
        <w:rPr>
          <w:rStyle w:val="StyleUnderline"/>
        </w:rPr>
        <w:t>allies</w:t>
      </w:r>
      <w:r w:rsidRPr="003E76FF">
        <w:rPr>
          <w:sz w:val="14"/>
        </w:rPr>
        <w:t xml:space="preserve">. </w:t>
      </w:r>
      <w:r w:rsidRPr="003E76FF">
        <w:rPr>
          <w:rStyle w:val="StyleUnderline"/>
        </w:rPr>
        <w:t xml:space="preserve">And </w:t>
      </w:r>
      <w:r w:rsidRPr="003E76FF">
        <w:rPr>
          <w:rStyle w:val="Emphasis"/>
        </w:rPr>
        <w:t>b</w:t>
      </w:r>
      <w:r w:rsidRPr="003E76FF">
        <w:rPr>
          <w:sz w:val="14"/>
        </w:rPr>
        <w:t xml:space="preserve">allistic </w:t>
      </w:r>
      <w:r w:rsidRPr="003E76FF">
        <w:rPr>
          <w:rStyle w:val="Emphasis"/>
        </w:rPr>
        <w:t>m</w:t>
      </w:r>
      <w:r w:rsidRPr="003E76FF">
        <w:rPr>
          <w:sz w:val="14"/>
        </w:rPr>
        <w:t xml:space="preserve">issile </w:t>
      </w:r>
      <w:r w:rsidRPr="003E76FF">
        <w:rPr>
          <w:rStyle w:val="Emphasis"/>
        </w:rPr>
        <w:t>d</w:t>
      </w:r>
      <w:r w:rsidRPr="003E76FF">
        <w:rPr>
          <w:sz w:val="14"/>
        </w:rPr>
        <w:t xml:space="preserve">efense </w:t>
      </w:r>
      <w:r w:rsidRPr="003E76FF">
        <w:rPr>
          <w:rStyle w:val="StyleUnderline"/>
        </w:rPr>
        <w:t xml:space="preserve">within the region protects </w:t>
      </w:r>
      <w:r w:rsidRPr="003E76FF">
        <w:rPr>
          <w:rStyle w:val="Emphasis"/>
        </w:rPr>
        <w:t>key assets</w:t>
      </w:r>
      <w:r w:rsidRPr="003E76FF">
        <w:rPr>
          <w:sz w:val="14"/>
        </w:rPr>
        <w:t xml:space="preserve"> </w:t>
      </w:r>
      <w:r w:rsidRPr="003E76FF">
        <w:rPr>
          <w:rStyle w:val="StyleUnderline"/>
        </w:rPr>
        <w:t>from an enemy’s preemptive strikes, enables offensive operations</w:t>
      </w:r>
      <w:r w:rsidRPr="003E76FF">
        <w:rPr>
          <w:sz w:val="14"/>
        </w:rPr>
        <w:t xml:space="preserve"> to begin at a time of our choosing rather than the enemy’s, </w:t>
      </w:r>
      <w:r w:rsidRPr="003E76FF">
        <w:rPr>
          <w:rStyle w:val="StyleUnderline"/>
        </w:rPr>
        <w:t>and raises the scale of attack</w:t>
      </w:r>
      <w:r w:rsidRPr="003E76FF">
        <w:rPr>
          <w:sz w:val="14"/>
        </w:rPr>
        <w:t xml:space="preserve"> that </w:t>
      </w:r>
      <w:r w:rsidRPr="003E76FF">
        <w:rPr>
          <w:rStyle w:val="StyleUnderline"/>
        </w:rPr>
        <w:t>an attacker must attempt</w:t>
      </w:r>
      <w:r w:rsidRPr="003E76FF">
        <w:rPr>
          <w:sz w:val="14"/>
        </w:rPr>
        <w:t xml:space="preserve"> if it wants </w:t>
      </w:r>
      <w:r w:rsidRPr="003E76FF">
        <w:rPr>
          <w:rStyle w:val="StyleUnderline"/>
        </w:rPr>
        <w:t>to overwhelm</w:t>
      </w:r>
      <w:r w:rsidRPr="003E76FF">
        <w:rPr>
          <w:sz w:val="14"/>
        </w:rPr>
        <w:t xml:space="preserve"> the </w:t>
      </w:r>
      <w:r w:rsidRPr="003E76FF">
        <w:rPr>
          <w:rStyle w:val="StyleUnderline"/>
        </w:rPr>
        <w:t>defense</w:t>
      </w:r>
      <w:r w:rsidRPr="003E76FF">
        <w:rPr>
          <w:sz w:val="14"/>
        </w:rPr>
        <w:t xml:space="preserve"> (</w:t>
      </w:r>
      <w:r w:rsidRPr="003E76FF">
        <w:rPr>
          <w:rStyle w:val="StyleUnderline"/>
        </w:rPr>
        <w:t>severely limiting the credibility of threats</w:t>
      </w:r>
      <w:r w:rsidRPr="003E76FF">
        <w:rPr>
          <w:sz w:val="14"/>
        </w:rPr>
        <w:t xml:space="preserve"> to launch a small number of weapons while holding more in reserve). </w:t>
      </w:r>
      <w:r w:rsidRPr="006A0BCA">
        <w:rPr>
          <w:rStyle w:val="StyleUnderline"/>
          <w:highlight w:val="cyan"/>
        </w:rPr>
        <w:t>These</w:t>
      </w:r>
      <w:r w:rsidRPr="003E76FF">
        <w:rPr>
          <w:rStyle w:val="StyleUnderline"/>
        </w:rPr>
        <w:t xml:space="preserve"> strategic </w:t>
      </w:r>
      <w:r w:rsidRPr="006A0BCA">
        <w:rPr>
          <w:rStyle w:val="StyleUnderline"/>
          <w:highlight w:val="cyan"/>
        </w:rPr>
        <w:t>benefits</w:t>
      </w:r>
      <w:r w:rsidRPr="003E76FF">
        <w:rPr>
          <w:sz w:val="14"/>
        </w:rPr>
        <w:t xml:space="preserve"> </w:t>
      </w:r>
      <w:r w:rsidRPr="003E76FF">
        <w:rPr>
          <w:rStyle w:val="StyleUnderline"/>
        </w:rPr>
        <w:t xml:space="preserve">help to </w:t>
      </w:r>
      <w:r w:rsidRPr="006A0BCA">
        <w:rPr>
          <w:rStyle w:val="Emphasis"/>
          <w:highlight w:val="cyan"/>
        </w:rPr>
        <w:t>reduce the role of nuclear weapons</w:t>
      </w:r>
      <w:r w:rsidRPr="006A0BCA">
        <w:rPr>
          <w:rStyle w:val="Emphasis"/>
          <w:sz w:val="28"/>
          <w:highlight w:val="cyan"/>
        </w:rPr>
        <w:t xml:space="preserve"> </w:t>
      </w:r>
      <w:r w:rsidRPr="006A0BCA">
        <w:rPr>
          <w:rStyle w:val="Emphasis"/>
          <w:highlight w:val="cyan"/>
        </w:rPr>
        <w:t>in regional deterrence architectures</w:t>
      </w:r>
      <w:r w:rsidRPr="003E76FF">
        <w:rPr>
          <w:sz w:val="14"/>
        </w:rPr>
        <w:t xml:space="preserve"> </w:t>
      </w:r>
      <w:r w:rsidRPr="003E76FF">
        <w:rPr>
          <w:rStyle w:val="StyleUnderline"/>
        </w:rPr>
        <w:t>even while a core element remains</w:t>
      </w:r>
      <w:r w:rsidRPr="003E76FF">
        <w:rPr>
          <w:sz w:val="14"/>
        </w:rPr>
        <w:t xml:space="preserve">, given the fundamental role of nuclear weapons in deterring nuclear attack. </w:t>
      </w:r>
      <w:r w:rsidRPr="003E76FF">
        <w:rPr>
          <w:rStyle w:val="StyleUnderline"/>
        </w:rPr>
        <w:t xml:space="preserve">Third, </w:t>
      </w:r>
      <w:r w:rsidRPr="006A0BCA">
        <w:rPr>
          <w:rStyle w:val="StyleUnderline"/>
          <w:highlight w:val="cyan"/>
        </w:rPr>
        <w:t>the U</w:t>
      </w:r>
      <w:r w:rsidRPr="003E76FF">
        <w:rPr>
          <w:rStyle w:val="StyleUnderline"/>
        </w:rPr>
        <w:t xml:space="preserve">nited </w:t>
      </w:r>
      <w:r w:rsidRPr="006A0BCA">
        <w:rPr>
          <w:rStyle w:val="StyleUnderline"/>
          <w:highlight w:val="cyan"/>
        </w:rPr>
        <w:t>S</w:t>
      </w:r>
      <w:r w:rsidRPr="003E76FF">
        <w:rPr>
          <w:rStyle w:val="StyleUnderline"/>
        </w:rPr>
        <w:t xml:space="preserve">tates </w:t>
      </w:r>
      <w:r w:rsidRPr="003E76FF">
        <w:rPr>
          <w:rStyle w:val="Emphasis"/>
        </w:rPr>
        <w:t xml:space="preserve">flatly </w:t>
      </w:r>
      <w:r w:rsidRPr="006A0BCA">
        <w:rPr>
          <w:rStyle w:val="Emphasis"/>
          <w:highlight w:val="cyan"/>
        </w:rPr>
        <w:t>rejects</w:t>
      </w:r>
      <w:r w:rsidRPr="006A0BCA">
        <w:rPr>
          <w:rStyle w:val="StyleUnderline"/>
          <w:highlight w:val="cyan"/>
        </w:rPr>
        <w:t xml:space="preserve"> mutual vulnerability</w:t>
      </w:r>
      <w:r w:rsidRPr="003E76FF">
        <w:rPr>
          <w:sz w:val="14"/>
        </w:rPr>
        <w:t xml:space="preserve"> as the basis of the strategic relationship with states like North Korea and Iran that violate international obligations, destabilize their regions and threaten their neighbors, and threaten the United States with nuclear attack. </w:t>
      </w:r>
      <w:r w:rsidRPr="006A0BCA">
        <w:rPr>
          <w:rStyle w:val="StyleUnderline"/>
          <w:highlight w:val="cyan"/>
        </w:rPr>
        <w:t>The</w:t>
      </w:r>
      <w:r w:rsidRPr="003E76FF">
        <w:rPr>
          <w:rStyle w:val="StyleUnderline"/>
        </w:rPr>
        <w:t xml:space="preserve"> global security </w:t>
      </w:r>
      <w:r w:rsidRPr="006A0BCA">
        <w:rPr>
          <w:rStyle w:val="StyleUnderline"/>
          <w:highlight w:val="cyan"/>
        </w:rPr>
        <w:t>environment would become</w:t>
      </w:r>
      <w:r w:rsidRPr="003E76FF">
        <w:rPr>
          <w:rStyle w:val="StyleUnderline"/>
        </w:rPr>
        <w:t xml:space="preserve"> </w:t>
      </w:r>
      <w:r w:rsidRPr="003E76FF">
        <w:rPr>
          <w:rStyle w:val="Emphasis"/>
        </w:rPr>
        <w:t xml:space="preserve">deeply </w:t>
      </w:r>
      <w:r w:rsidRPr="006A0BCA">
        <w:rPr>
          <w:rStyle w:val="Emphasis"/>
          <w:highlight w:val="cyan"/>
        </w:rPr>
        <w:t>unstable</w:t>
      </w:r>
      <w:r w:rsidRPr="006A0BCA">
        <w:rPr>
          <w:rStyle w:val="StyleUnderline"/>
          <w:highlight w:val="cyan"/>
        </w:rPr>
        <w:t xml:space="preserve"> if</w:t>
      </w:r>
      <w:r w:rsidRPr="003E76FF">
        <w:rPr>
          <w:rStyle w:val="StyleUnderline"/>
        </w:rPr>
        <w:t xml:space="preserve"> such </w:t>
      </w:r>
      <w:r w:rsidRPr="006A0BCA">
        <w:rPr>
          <w:rStyle w:val="StyleUnderline"/>
          <w:highlight w:val="cyan"/>
        </w:rPr>
        <w:t>states</w:t>
      </w:r>
      <w:r w:rsidRPr="003E76FF">
        <w:rPr>
          <w:rStyle w:val="StyleUnderline"/>
        </w:rPr>
        <w:t xml:space="preserve"> were to </w:t>
      </w:r>
      <w:r w:rsidRPr="006A0BCA">
        <w:rPr>
          <w:rStyle w:val="StyleUnderline"/>
          <w:highlight w:val="cyan"/>
        </w:rPr>
        <w:t>conclude</w:t>
      </w:r>
      <w:r w:rsidRPr="003E76FF">
        <w:rPr>
          <w:rStyle w:val="StyleUnderline"/>
        </w:rPr>
        <w:t xml:space="preserve"> that </w:t>
      </w:r>
      <w:r w:rsidRPr="006A0BCA">
        <w:rPr>
          <w:rStyle w:val="StyleUnderline"/>
          <w:highlight w:val="cyan"/>
        </w:rPr>
        <w:t xml:space="preserve">they are </w:t>
      </w:r>
      <w:r w:rsidRPr="003E76FF">
        <w:rPr>
          <w:rStyle w:val="StyleUnderline"/>
        </w:rPr>
        <w:t xml:space="preserve">free </w:t>
      </w:r>
      <w:r w:rsidRPr="006A0BCA">
        <w:rPr>
          <w:rStyle w:val="StyleUnderline"/>
          <w:highlight w:val="cyan"/>
        </w:rPr>
        <w:t>under their own nuclear umbrellas</w:t>
      </w:r>
      <w:r w:rsidRPr="003E76FF">
        <w:rPr>
          <w:rStyle w:val="StyleUnderline"/>
        </w:rPr>
        <w:t xml:space="preserve"> to coerce their neighbors and commit aggression</w:t>
      </w:r>
      <w:r w:rsidRPr="003E76FF">
        <w:rPr>
          <w:sz w:val="14"/>
        </w:rPr>
        <w:t>.14</w:t>
      </w:r>
    </w:p>
    <w:p w14:paraId="55550C09" w14:textId="77777777" w:rsidR="0064555F" w:rsidRDefault="0064555F" w:rsidP="0064555F">
      <w:pPr>
        <w:pStyle w:val="Heading3"/>
      </w:pPr>
      <w:r>
        <w:t>A2: No Spillover</w:t>
      </w:r>
    </w:p>
    <w:p w14:paraId="3ABB97A7" w14:textId="77777777" w:rsidR="0064555F" w:rsidRDefault="0064555F" w:rsidP="0064555F">
      <w:pPr>
        <w:pStyle w:val="Heading4"/>
      </w:pPr>
      <w:r>
        <w:t xml:space="preserve">Nations pay attention to other regions – plan’s action gets perceived by key allies </w:t>
      </w:r>
    </w:p>
    <w:p w14:paraId="49B5A81A" w14:textId="77777777" w:rsidR="0064555F" w:rsidRDefault="0064555F" w:rsidP="0064555F">
      <w:pPr>
        <w:rPr>
          <w:rStyle w:val="Style13ptBold"/>
        </w:rPr>
      </w:pPr>
      <w:r>
        <w:rPr>
          <w:rStyle w:val="Style13ptBold"/>
        </w:rPr>
        <w:t xml:space="preserve">Roberts 13 </w:t>
      </w:r>
      <w:r>
        <w:t xml:space="preserve">---- </w:t>
      </w:r>
      <w:r w:rsidRPr="005E5DC7">
        <w:t xml:space="preserve">Brad, former visiting fellow at the National Institute for Defense Studies of the Ministry of Defense of Japan, former Deputy Assistant Secretary of Defense for Nuclear and Missile Defense Policy in the Obama Administration, Ph.D. in Political Science (Erasmus University Rotterdam), M.Sc. in International Relations (London School of Economics and Political Science), B.A. in International Relations (Stanford University), Director designate at the Center for Global Security Research (Livermore National Laboratory), “Extended Deterrence and Strategic Stability in Northeast Asia,” NIDS Visiting Scholar Paper Series, No.1, 8/9, </w:t>
      </w:r>
      <w:r>
        <w:t>http://www.nids.mod.go.jp/english/publication/visiting/pdf/01.pdf</w:t>
      </w:r>
    </w:p>
    <w:p w14:paraId="58FEBD65" w14:textId="77777777" w:rsidR="0064555F" w:rsidRDefault="0064555F" w:rsidP="0064555F">
      <w:pPr>
        <w:rPr>
          <w:rStyle w:val="Style13ptBold"/>
        </w:rPr>
      </w:pPr>
    </w:p>
    <w:p w14:paraId="3FB49E43" w14:textId="77777777" w:rsidR="0064555F" w:rsidRDefault="0064555F" w:rsidP="0064555F">
      <w:pPr>
        <w:rPr>
          <w:sz w:val="14"/>
        </w:rPr>
      </w:pPr>
      <w:r w:rsidRPr="00D63A3B">
        <w:rPr>
          <w:sz w:val="14"/>
        </w:rPr>
        <w:t xml:space="preserve">Further from a U.S. perspective, </w:t>
      </w:r>
      <w:r w:rsidRPr="00D63A3B">
        <w:rPr>
          <w:rStyle w:val="StyleUnderline"/>
        </w:rPr>
        <w:t xml:space="preserve">partnership with </w:t>
      </w:r>
      <w:r w:rsidRPr="006A0BCA">
        <w:rPr>
          <w:rStyle w:val="StyleUnderline"/>
          <w:highlight w:val="cyan"/>
        </w:rPr>
        <w:t>allies in</w:t>
      </w:r>
      <w:r w:rsidRPr="00D63A3B">
        <w:rPr>
          <w:sz w:val="14"/>
        </w:rPr>
        <w:t xml:space="preserve"> three </w:t>
      </w:r>
      <w:r w:rsidRPr="006A0BCA">
        <w:rPr>
          <w:rStyle w:val="StyleUnderline"/>
          <w:highlight w:val="cyan"/>
        </w:rPr>
        <w:t xml:space="preserve">different regions </w:t>
      </w:r>
      <w:r w:rsidRPr="006A0BCA">
        <w:rPr>
          <w:rStyle w:val="Emphasis"/>
          <w:highlight w:val="cyan"/>
        </w:rPr>
        <w:t>provides</w:t>
      </w:r>
      <w:r w:rsidRPr="00D63A3B">
        <w:rPr>
          <w:rStyle w:val="Emphasis"/>
        </w:rPr>
        <w:t xml:space="preserve"> many </w:t>
      </w:r>
      <w:r w:rsidRPr="006A0BCA">
        <w:rPr>
          <w:rStyle w:val="Emphasis"/>
          <w:highlight w:val="cyan"/>
        </w:rPr>
        <w:t xml:space="preserve">opportunities for </w:t>
      </w:r>
      <w:r w:rsidRPr="006A0BCA">
        <w:rPr>
          <w:rStyle w:val="Emphasis"/>
          <w:sz w:val="28"/>
          <w:highlight w:val="cyan"/>
        </w:rPr>
        <w:t>cross-fertilization</w:t>
      </w:r>
      <w:r w:rsidRPr="00D63A3B">
        <w:rPr>
          <w:sz w:val="14"/>
        </w:rPr>
        <w:t xml:space="preserve">. To varying degrees, </w:t>
      </w:r>
      <w:r w:rsidRPr="00D63A3B">
        <w:rPr>
          <w:rStyle w:val="StyleUnderline"/>
        </w:rPr>
        <w:t xml:space="preserve">analysts and </w:t>
      </w:r>
      <w:r w:rsidRPr="006A0BCA">
        <w:rPr>
          <w:rStyle w:val="StyleUnderline"/>
          <w:highlight w:val="cyan"/>
        </w:rPr>
        <w:t xml:space="preserve">policy makers </w:t>
      </w:r>
      <w:r w:rsidRPr="006A0BCA">
        <w:rPr>
          <w:rStyle w:val="Emphasis"/>
          <w:highlight w:val="cyan"/>
        </w:rPr>
        <w:t>pay attention to</w:t>
      </w:r>
      <w:r w:rsidRPr="00D63A3B">
        <w:rPr>
          <w:rStyle w:val="Emphasis"/>
        </w:rPr>
        <w:t xml:space="preserve"> developments in </w:t>
      </w:r>
      <w:r w:rsidRPr="006A0BCA">
        <w:rPr>
          <w:rStyle w:val="Emphasis"/>
          <w:highlight w:val="cyan"/>
        </w:rPr>
        <w:t>other regions</w:t>
      </w:r>
      <w:r w:rsidRPr="006A0BCA">
        <w:rPr>
          <w:sz w:val="14"/>
          <w:highlight w:val="cyan"/>
        </w:rPr>
        <w:t xml:space="preserve"> </w:t>
      </w:r>
      <w:r w:rsidRPr="006A0BCA">
        <w:rPr>
          <w:rStyle w:val="StyleUnderline"/>
          <w:highlight w:val="cyan"/>
        </w:rPr>
        <w:t>with an eye to</w:t>
      </w:r>
      <w:r w:rsidRPr="00D63A3B">
        <w:rPr>
          <w:rStyle w:val="StyleUnderline"/>
        </w:rPr>
        <w:t xml:space="preserve"> their </w:t>
      </w:r>
      <w:r w:rsidRPr="006A0BCA">
        <w:rPr>
          <w:rStyle w:val="StyleUnderline"/>
          <w:highlight w:val="cyan"/>
        </w:rPr>
        <w:t>local implications</w:t>
      </w:r>
      <w:r w:rsidRPr="00D63A3B">
        <w:rPr>
          <w:sz w:val="14"/>
        </w:rPr>
        <w:t xml:space="preserve">. </w:t>
      </w:r>
      <w:r w:rsidRPr="00D63A3B">
        <w:rPr>
          <w:rStyle w:val="StyleUnderline"/>
        </w:rPr>
        <w:t xml:space="preserve">Analysts in </w:t>
      </w:r>
      <w:r w:rsidRPr="006A0BCA">
        <w:rPr>
          <w:rStyle w:val="StyleUnderline"/>
          <w:highlight w:val="cyan"/>
        </w:rPr>
        <w:t>Japan</w:t>
      </w:r>
      <w:r w:rsidRPr="00D63A3B">
        <w:rPr>
          <w:sz w:val="14"/>
        </w:rPr>
        <w:t xml:space="preserve"> have </w:t>
      </w:r>
      <w:r w:rsidRPr="006A0BCA">
        <w:rPr>
          <w:rStyle w:val="Emphasis"/>
          <w:highlight w:val="cyan"/>
        </w:rPr>
        <w:t>examined</w:t>
      </w:r>
      <w:r w:rsidRPr="00D63A3B">
        <w:rPr>
          <w:rStyle w:val="Emphasis"/>
        </w:rPr>
        <w:t xml:space="preserve"> multiple developments</w:t>
      </w:r>
      <w:r w:rsidRPr="00D63A3B">
        <w:rPr>
          <w:rStyle w:val="StyleUnderline"/>
        </w:rPr>
        <w:t xml:space="preserve"> in </w:t>
      </w:r>
      <w:r w:rsidRPr="006A0BCA">
        <w:rPr>
          <w:rStyle w:val="StyleUnderline"/>
          <w:highlight w:val="cyan"/>
        </w:rPr>
        <w:t>Europe</w:t>
      </w:r>
      <w:r w:rsidRPr="00D63A3B">
        <w:rPr>
          <w:rStyle w:val="StyleUnderline"/>
        </w:rPr>
        <w:t xml:space="preserve"> for their impact on the East Asian security environment. </w:t>
      </w:r>
      <w:r w:rsidRPr="006A0BCA">
        <w:rPr>
          <w:rStyle w:val="StyleUnderline"/>
          <w:highlight w:val="cyan"/>
        </w:rPr>
        <w:t>NATO’s</w:t>
      </w:r>
      <w:r w:rsidRPr="006A0BCA">
        <w:rPr>
          <w:sz w:val="14"/>
          <w:highlight w:val="cyan"/>
        </w:rPr>
        <w:t xml:space="preserve"> </w:t>
      </w:r>
      <w:r w:rsidRPr="006A0BCA">
        <w:rPr>
          <w:rStyle w:val="StyleUnderline"/>
          <w:highlight w:val="cyan"/>
        </w:rPr>
        <w:t>nuclear debate has been of interest</w:t>
      </w:r>
      <w:r w:rsidRPr="00D63A3B">
        <w:rPr>
          <w:rStyle w:val="StyleUnderline"/>
        </w:rPr>
        <w:t xml:space="preserve"> in Japan</w:t>
      </w:r>
      <w:r w:rsidRPr="00D63A3B">
        <w:rPr>
          <w:sz w:val="14"/>
        </w:rPr>
        <w:t xml:space="preserve">. Michito </w:t>
      </w:r>
      <w:r w:rsidRPr="006A0BCA">
        <w:rPr>
          <w:rStyle w:val="StyleUnderline"/>
          <w:highlight w:val="cyan"/>
        </w:rPr>
        <w:t>Tsuruoka</w:t>
      </w:r>
      <w:r w:rsidRPr="00D63A3B">
        <w:rPr>
          <w:sz w:val="14"/>
        </w:rPr>
        <w:t xml:space="preserve">, for example, </w:t>
      </w:r>
      <w:r w:rsidRPr="006A0BCA">
        <w:rPr>
          <w:rStyle w:val="StyleUnderline"/>
          <w:highlight w:val="cyan"/>
        </w:rPr>
        <w:t>sees</w:t>
      </w:r>
      <w:r w:rsidRPr="00D63A3B">
        <w:rPr>
          <w:rStyle w:val="StyleUnderline"/>
        </w:rPr>
        <w:t xml:space="preserve"> an </w:t>
      </w:r>
      <w:r w:rsidRPr="006A0BCA">
        <w:rPr>
          <w:rStyle w:val="StyleUnderline"/>
          <w:highlight w:val="cyan"/>
        </w:rPr>
        <w:t>opportunity for</w:t>
      </w:r>
      <w:r w:rsidRPr="00D63A3B">
        <w:rPr>
          <w:rStyle w:val="StyleUnderline"/>
        </w:rPr>
        <w:t xml:space="preserve"> a nuclear policy </w:t>
      </w:r>
      <w:r w:rsidRPr="006A0BCA">
        <w:rPr>
          <w:rStyle w:val="StyleUnderline"/>
          <w:highlight w:val="cyan"/>
        </w:rPr>
        <w:t>dialogue</w:t>
      </w:r>
      <w:r w:rsidRPr="00D63A3B">
        <w:rPr>
          <w:rStyle w:val="StyleUnderline"/>
        </w:rPr>
        <w:t xml:space="preserve"> </w:t>
      </w:r>
      <w:r w:rsidRPr="00D63A3B">
        <w:rPr>
          <w:sz w:val="14"/>
        </w:rPr>
        <w:t>between experts in Japan and Europe: “</w:t>
      </w:r>
      <w:r w:rsidRPr="006A0BCA">
        <w:rPr>
          <w:rStyle w:val="Emphasis"/>
          <w:highlight w:val="cyan"/>
        </w:rPr>
        <w:t>despite considerable</w:t>
      </w:r>
      <w:r w:rsidRPr="00D63A3B">
        <w:rPr>
          <w:rStyle w:val="Emphasis"/>
        </w:rPr>
        <w:t xml:space="preserve"> </w:t>
      </w:r>
      <w:r w:rsidRPr="006A0BCA">
        <w:rPr>
          <w:rStyle w:val="Emphasis"/>
          <w:highlight w:val="cyan"/>
        </w:rPr>
        <w:t>differences</w:t>
      </w:r>
      <w:r w:rsidRPr="006A0BCA">
        <w:rPr>
          <w:sz w:val="14"/>
          <w:highlight w:val="cyan"/>
        </w:rPr>
        <w:t xml:space="preserve"> </w:t>
      </w:r>
      <w:r w:rsidRPr="00D63A3B">
        <w:rPr>
          <w:rStyle w:val="StyleUnderline"/>
        </w:rPr>
        <w:t xml:space="preserve">in their respective security situations, </w:t>
      </w:r>
      <w:r w:rsidRPr="006A0BCA">
        <w:rPr>
          <w:rStyle w:val="StyleUnderline"/>
          <w:highlight w:val="cyan"/>
        </w:rPr>
        <w:t>the two</w:t>
      </w:r>
      <w:r w:rsidRPr="00D63A3B">
        <w:rPr>
          <w:rStyle w:val="StyleUnderline"/>
        </w:rPr>
        <w:t xml:space="preserve"> communities</w:t>
      </w:r>
      <w:r w:rsidRPr="00D63A3B">
        <w:rPr>
          <w:sz w:val="14"/>
        </w:rPr>
        <w:t xml:space="preserve"> [transatlantic and Asian] </w:t>
      </w:r>
      <w:r w:rsidRPr="006A0BCA">
        <w:rPr>
          <w:rStyle w:val="Emphasis"/>
          <w:highlight w:val="cyan"/>
        </w:rPr>
        <w:t xml:space="preserve">face similar challenges </w:t>
      </w:r>
      <w:r w:rsidRPr="006A0BCA">
        <w:rPr>
          <w:rStyle w:val="Emphasis"/>
          <w:sz w:val="28"/>
          <w:highlight w:val="cyan"/>
        </w:rPr>
        <w:t>concerning extended deterrence</w:t>
      </w:r>
      <w:r w:rsidRPr="00D63A3B">
        <w:rPr>
          <w:sz w:val="14"/>
        </w:rPr>
        <w:t xml:space="preserve">” </w:t>
      </w:r>
      <w:r w:rsidRPr="00D63A3B">
        <w:rPr>
          <w:rStyle w:val="StyleUnderline"/>
        </w:rPr>
        <w:t>and interaction</w:t>
      </w:r>
      <w:r w:rsidRPr="00D63A3B">
        <w:rPr>
          <w:sz w:val="14"/>
        </w:rPr>
        <w:t xml:space="preserve"> between the two communities “</w:t>
      </w:r>
      <w:r w:rsidRPr="00D63A3B">
        <w:rPr>
          <w:rStyle w:val="StyleUnderline"/>
        </w:rPr>
        <w:t>might create fresh perspectives</w:t>
      </w:r>
      <w:r w:rsidRPr="00D63A3B">
        <w:rPr>
          <w:sz w:val="14"/>
        </w:rPr>
        <w:t xml:space="preserve"> and new policy dynamics.”20 NATO’s proposal that Russia re-locate tactical nuclear weapons away from the Euro-Atlantic security environment has sparked concern in Japan, as it appears that NATO is seeking to export its problems to East Asia, much as it seemed ready to do in the early 1980s when many in NATO advocated for re-location of Soviet nuclear-tipped intermediate-range nuclear forces to somewhere East of the Ural mountains (where they might have targeted Japan).21 Yukio Satoh has argued that: “the Strategic Concept adopted at NATO’s Lisbon Summit in 2010…fell short of what Japan had expected of NATO: a global perspective from which to address the issue of nuclear weapons.”22 </w:t>
      </w:r>
    </w:p>
    <w:p w14:paraId="49C5B088" w14:textId="0F14E8FF" w:rsidR="004C188A" w:rsidRDefault="004C188A" w:rsidP="004C188A">
      <w:pPr>
        <w:pStyle w:val="Heading2"/>
      </w:pPr>
      <w:r>
        <w:t>*** IMPACT</w:t>
      </w:r>
    </w:p>
    <w:p w14:paraId="08BA2470" w14:textId="3660F010" w:rsidR="00AA125D" w:rsidRDefault="00AA125D" w:rsidP="004C188A">
      <w:pPr>
        <w:pStyle w:val="Heading3"/>
      </w:pPr>
      <w:r>
        <w:t>Allied Confidence---A2: No Impact</w:t>
      </w:r>
    </w:p>
    <w:p w14:paraId="02FD91E2" w14:textId="77777777" w:rsidR="00AA125D" w:rsidRPr="00A12A56" w:rsidRDefault="00AA125D" w:rsidP="00AA125D">
      <w:pPr>
        <w:pStyle w:val="Heading4"/>
      </w:pPr>
      <w:r w:rsidRPr="00A12A56">
        <w:t>Lack of Asian ally confidence in US triggers multiple wars throughout the region</w:t>
      </w:r>
      <w:r>
        <w:t xml:space="preserve"> and wrecks global leadership</w:t>
      </w:r>
    </w:p>
    <w:p w14:paraId="54D23E94" w14:textId="77777777" w:rsidR="00AA125D" w:rsidRPr="009C470F" w:rsidRDefault="00AA125D" w:rsidP="00AA125D">
      <w:pPr>
        <w:rPr>
          <w:rFonts w:eastAsia="Times New Roman"/>
          <w:sz w:val="16"/>
          <w:szCs w:val="16"/>
        </w:rPr>
      </w:pPr>
      <w:r w:rsidRPr="00A12A56">
        <w:rPr>
          <w:rStyle w:val="Style13ptBold"/>
        </w:rPr>
        <w:t>Goh, 8</w:t>
      </w:r>
      <w:r w:rsidRPr="009C470F">
        <w:rPr>
          <w:rFonts w:eastAsia="Times New Roman"/>
          <w:sz w:val="16"/>
        </w:rPr>
        <w:t xml:space="preserve"> </w:t>
      </w:r>
      <w:r w:rsidRPr="00AD4429">
        <w:t>– Lecturer in International Relations in the Department of Politics and International Relations at the Univ</w:t>
      </w:r>
      <w:r>
        <w:t>ersity</w:t>
      </w:r>
      <w:r w:rsidRPr="00AD4429">
        <w:t xml:space="preserve"> of Oxford (Evelyn, International Relations of the Asia-Pacific, “Hierarchy and the role of the United States in the East Asian security order,” 2008 8(3):353-377, Oxford Journals Database)</w:t>
      </w:r>
    </w:p>
    <w:p w14:paraId="20B78571" w14:textId="77777777" w:rsidR="00AA125D" w:rsidRPr="009C470F" w:rsidRDefault="00AA125D" w:rsidP="00AA125D">
      <w:pPr>
        <w:rPr>
          <w:rFonts w:eastAsia="Times New Roman"/>
          <w:sz w:val="16"/>
          <w:szCs w:val="16"/>
        </w:rPr>
      </w:pPr>
    </w:p>
    <w:p w14:paraId="3B870A15" w14:textId="77777777" w:rsidR="00AA125D" w:rsidRPr="00AD4429" w:rsidRDefault="00AA125D" w:rsidP="00AA125D">
      <w:pPr>
        <w:rPr>
          <w:rFonts w:eastAsia="Times New Roman"/>
          <w:sz w:val="8"/>
          <w:szCs w:val="20"/>
        </w:rPr>
      </w:pPr>
      <w:r w:rsidRPr="006232AC">
        <w:rPr>
          <w:rFonts w:eastAsia="Times New Roman"/>
          <w:sz w:val="8"/>
          <w:szCs w:val="20"/>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4A0F68">
        <w:rPr>
          <w:rFonts w:eastAsia="Times New Roman"/>
          <w:szCs w:val="20"/>
          <w:u w:val="single"/>
        </w:rPr>
        <w:t xml:space="preserve">regional </w:t>
      </w:r>
      <w:r w:rsidRPr="006A0BCA">
        <w:rPr>
          <w:rFonts w:eastAsia="Times New Roman"/>
          <w:szCs w:val="20"/>
          <w:highlight w:val="cyan"/>
          <w:u w:val="single"/>
        </w:rPr>
        <w:t>stability in East Asia</w:t>
      </w:r>
      <w:r w:rsidRPr="006232AC">
        <w:rPr>
          <w:rFonts w:eastAsia="Times New Roman"/>
          <w:sz w:val="8"/>
          <w:szCs w:val="20"/>
        </w:rPr>
        <w:t xml:space="preserve"> in the post-Second World War years </w:t>
      </w:r>
      <w:r w:rsidRPr="004A0F68">
        <w:rPr>
          <w:rFonts w:eastAsia="Times New Roman"/>
          <w:szCs w:val="20"/>
          <w:u w:val="single"/>
        </w:rPr>
        <w:t xml:space="preserve">can be </w:t>
      </w:r>
      <w:r w:rsidRPr="006A0BCA">
        <w:rPr>
          <w:rFonts w:eastAsia="Times New Roman"/>
          <w:szCs w:val="20"/>
          <w:highlight w:val="cyan"/>
          <w:u w:val="single"/>
        </w:rPr>
        <w:t>correlated to</w:t>
      </w:r>
      <w:r w:rsidRPr="004A0F68">
        <w:rPr>
          <w:rFonts w:eastAsia="Times New Roman"/>
          <w:szCs w:val="20"/>
          <w:u w:val="single"/>
        </w:rPr>
        <w:t xml:space="preserve"> the </w:t>
      </w:r>
      <w:r w:rsidRPr="006A0BCA">
        <w:rPr>
          <w:rFonts w:eastAsia="Times New Roman"/>
          <w:szCs w:val="20"/>
          <w:highlight w:val="cyan"/>
          <w:u w:val="single"/>
        </w:rPr>
        <w:t>degree of</w:t>
      </w:r>
      <w:r w:rsidRPr="004A0F68">
        <w:rPr>
          <w:rFonts w:eastAsia="Times New Roman"/>
          <w:szCs w:val="20"/>
          <w:u w:val="single"/>
        </w:rPr>
        <w:t xml:space="preserve"> collective </w:t>
      </w:r>
      <w:r w:rsidRPr="006A0BCA">
        <w:rPr>
          <w:rFonts w:eastAsia="Times New Roman"/>
          <w:szCs w:val="20"/>
          <w:highlight w:val="cyan"/>
          <w:u w:val="single"/>
        </w:rPr>
        <w:t>certainty about</w:t>
      </w:r>
      <w:r w:rsidRPr="004A0F68">
        <w:rPr>
          <w:rFonts w:eastAsia="Times New Roman"/>
          <w:szCs w:val="20"/>
          <w:u w:val="single"/>
        </w:rPr>
        <w:t xml:space="preserve"> the </w:t>
      </w:r>
      <w:r w:rsidRPr="006A0BCA">
        <w:rPr>
          <w:rFonts w:eastAsia="Times New Roman"/>
          <w:szCs w:val="20"/>
          <w:highlight w:val="cyan"/>
          <w:u w:val="single"/>
        </w:rPr>
        <w:t>US-</w:t>
      </w:r>
      <w:r w:rsidRPr="004A0F68">
        <w:rPr>
          <w:rFonts w:eastAsia="Times New Roman"/>
          <w:szCs w:val="20"/>
          <w:u w:val="single"/>
        </w:rPr>
        <w:t xml:space="preserve">led regional </w:t>
      </w:r>
      <w:r w:rsidRPr="006A0BCA">
        <w:rPr>
          <w:rFonts w:eastAsia="Times New Roman"/>
          <w:szCs w:val="20"/>
          <w:highlight w:val="cyan"/>
          <w:u w:val="single"/>
        </w:rPr>
        <w:t>hierarchy</w:t>
      </w:r>
      <w:r w:rsidRPr="004A0F68">
        <w:rPr>
          <w:rFonts w:eastAsia="Times New Roman"/>
          <w:szCs w:val="20"/>
          <w:u w:val="single"/>
        </w:rPr>
        <w:t xml:space="preserve">. East Asian </w:t>
      </w:r>
      <w:r w:rsidRPr="006A0BCA">
        <w:rPr>
          <w:rFonts w:eastAsia="Times New Roman"/>
          <w:szCs w:val="20"/>
          <w:highlight w:val="cyan"/>
          <w:u w:val="single"/>
        </w:rPr>
        <w:t>stability</w:t>
      </w:r>
      <w:r w:rsidRPr="004A0F68">
        <w:rPr>
          <w:rFonts w:eastAsia="Times New Roman"/>
          <w:szCs w:val="20"/>
          <w:u w:val="single"/>
        </w:rPr>
        <w:t xml:space="preserve"> and instability has been </w:t>
      </w:r>
      <w:r w:rsidRPr="006A0BCA">
        <w:rPr>
          <w:rFonts w:eastAsia="Times New Roman"/>
          <w:szCs w:val="20"/>
          <w:highlight w:val="cyan"/>
          <w:u w:val="single"/>
          <w:bdr w:val="single" w:sz="4" w:space="0" w:color="auto"/>
        </w:rPr>
        <w:t>determined by U.S. assurances</w:t>
      </w:r>
      <w:r w:rsidRPr="004A0F68">
        <w:rPr>
          <w:rFonts w:eastAsia="Times New Roman"/>
          <w:szCs w:val="20"/>
          <w:u w:val="single"/>
          <w:bdr w:val="single" w:sz="4" w:space="0" w:color="auto"/>
        </w:rPr>
        <w:t>,</w:t>
      </w:r>
      <w:r w:rsidRPr="004A0F68">
        <w:rPr>
          <w:rFonts w:eastAsia="Times New Roman"/>
          <w:szCs w:val="20"/>
          <w:u w:val="single"/>
        </w:rPr>
        <w:t xml:space="preserve"> self-confidence, and commitment to maintaining its primary position in the regional hierarchy; the </w:t>
      </w:r>
      <w:r w:rsidRPr="006A0BCA">
        <w:rPr>
          <w:rFonts w:eastAsia="Times New Roman"/>
          <w:szCs w:val="20"/>
          <w:highlight w:val="cyan"/>
          <w:u w:val="single"/>
          <w:bdr w:val="single" w:sz="4" w:space="0" w:color="auto"/>
        </w:rPr>
        <w:t>perceptions and confidence</w:t>
      </w:r>
      <w:r w:rsidRPr="006A0BCA">
        <w:rPr>
          <w:rFonts w:eastAsia="Times New Roman"/>
          <w:szCs w:val="20"/>
          <w:highlight w:val="cyan"/>
          <w:u w:val="single"/>
        </w:rPr>
        <w:t xml:space="preserve"> of regional states</w:t>
      </w:r>
      <w:r w:rsidRPr="004A0F68">
        <w:rPr>
          <w:rFonts w:eastAsia="Times New Roman"/>
          <w:szCs w:val="20"/>
          <w:u w:val="single"/>
        </w:rPr>
        <w:t xml:space="preserve"> about US commitment</w:t>
      </w:r>
      <w:r w:rsidRPr="006232AC">
        <w:rPr>
          <w:rFonts w:eastAsia="Times New Roman"/>
          <w:sz w:val="8"/>
          <w:szCs w:val="20"/>
        </w:rPr>
        <w:t xml:space="preserve">; and the reactions of subordinate states in the region to the varied challengers to the regional hierarchical order. 4. Hierarchy and the East Asian security order Currently, </w:t>
      </w:r>
      <w:r w:rsidRPr="004A0F68">
        <w:rPr>
          <w:rFonts w:eastAsia="Times New Roman"/>
          <w:szCs w:val="20"/>
          <w:u w:val="single"/>
        </w:rPr>
        <w:t>the regional hierarchy in East Asia is still dominated by the</w:t>
      </w:r>
      <w:r w:rsidRPr="006232AC">
        <w:rPr>
          <w:rFonts w:eastAsia="Times New Roman"/>
          <w:sz w:val="8"/>
          <w:szCs w:val="20"/>
        </w:rPr>
        <w:t xml:space="preserve"> </w:t>
      </w:r>
      <w:r w:rsidRPr="004A0F68">
        <w:rPr>
          <w:rFonts w:eastAsia="Times New Roman"/>
          <w:szCs w:val="20"/>
          <w:u w:val="single"/>
          <w:bdr w:val="single" w:sz="4" w:space="0" w:color="auto"/>
        </w:rPr>
        <w:t>U</w:t>
      </w:r>
      <w:r w:rsidRPr="006232AC">
        <w:rPr>
          <w:rFonts w:eastAsia="Times New Roman"/>
          <w:sz w:val="8"/>
          <w:szCs w:val="20"/>
        </w:rPr>
        <w:t xml:space="preserve">nited </w:t>
      </w:r>
      <w:r w:rsidRPr="004A0F68">
        <w:rPr>
          <w:rFonts w:eastAsia="Times New Roman"/>
          <w:szCs w:val="20"/>
          <w:u w:val="single"/>
          <w:bdr w:val="single" w:sz="4" w:space="0" w:color="auto"/>
        </w:rPr>
        <w:t>S</w:t>
      </w:r>
      <w:r w:rsidRPr="006232AC">
        <w:rPr>
          <w:rFonts w:eastAsia="Times New Roman"/>
          <w:sz w:val="8"/>
          <w:szCs w:val="20"/>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6A0BCA">
        <w:rPr>
          <w:rFonts w:eastAsia="Times New Roman"/>
          <w:szCs w:val="20"/>
          <w:highlight w:val="cyan"/>
          <w:u w:val="single"/>
        </w:rPr>
        <w:t>Three</w:t>
      </w:r>
      <w:r w:rsidRPr="004A0F68">
        <w:rPr>
          <w:rFonts w:eastAsia="Times New Roman"/>
          <w:szCs w:val="20"/>
          <w:u w:val="single"/>
        </w:rPr>
        <w:t xml:space="preserve"> of the key potential global </w:t>
      </w:r>
      <w:r w:rsidRPr="006A0BCA">
        <w:rPr>
          <w:rFonts w:eastAsia="Times New Roman"/>
          <w:szCs w:val="20"/>
          <w:highlight w:val="cyan"/>
          <w:u w:val="single"/>
        </w:rPr>
        <w:t>challengers to</w:t>
      </w:r>
      <w:r w:rsidRPr="004A0F68">
        <w:rPr>
          <w:rFonts w:eastAsia="Times New Roman"/>
          <w:szCs w:val="20"/>
          <w:u w:val="single"/>
        </w:rPr>
        <w:t xml:space="preserve"> US </w:t>
      </w:r>
      <w:r w:rsidRPr="006A0BCA">
        <w:rPr>
          <w:rFonts w:eastAsia="Times New Roman"/>
          <w:szCs w:val="20"/>
          <w:highlight w:val="cyan"/>
          <w:u w:val="single"/>
        </w:rPr>
        <w:t>unipolarity originate in Asia</w:t>
      </w:r>
      <w:r w:rsidRPr="004A0F68">
        <w:rPr>
          <w:rFonts w:eastAsia="Times New Roman"/>
          <w:szCs w:val="20"/>
          <w:u w:val="single"/>
        </w:rPr>
        <w:t xml:space="preserve"> (China, India, and Japan), and </w:t>
      </w:r>
      <w:r w:rsidRPr="006A0BCA">
        <w:rPr>
          <w:rFonts w:eastAsia="Times New Roman"/>
          <w:szCs w:val="20"/>
          <w:highlight w:val="cyan"/>
          <w:u w:val="single"/>
        </w:rPr>
        <w:t>their support</w:t>
      </w:r>
      <w:r w:rsidRPr="004A0F68">
        <w:rPr>
          <w:rFonts w:eastAsia="Times New Roman"/>
          <w:szCs w:val="20"/>
          <w:u w:val="single"/>
        </w:rPr>
        <w:t xml:space="preserve"> for or acquiescence to, US dominance have </w:t>
      </w:r>
      <w:r w:rsidRPr="006A0BCA">
        <w:rPr>
          <w:rFonts w:eastAsia="Times New Roman"/>
          <w:szCs w:val="20"/>
          <w:highlight w:val="cyan"/>
          <w:u w:val="single"/>
        </w:rPr>
        <w:t xml:space="preserve">helped to </w:t>
      </w:r>
      <w:r w:rsidRPr="006A0BCA">
        <w:rPr>
          <w:rFonts w:eastAsia="Times New Roman"/>
          <w:szCs w:val="20"/>
          <w:highlight w:val="cyan"/>
          <w:u w:val="single"/>
          <w:bdr w:val="single" w:sz="4" w:space="0" w:color="auto"/>
        </w:rPr>
        <w:t xml:space="preserve">stabilize </w:t>
      </w:r>
      <w:r w:rsidRPr="004A0F68">
        <w:rPr>
          <w:rFonts w:eastAsia="Times New Roman"/>
          <w:szCs w:val="20"/>
          <w:u w:val="single"/>
          <w:bdr w:val="single" w:sz="4" w:space="0" w:color="auto"/>
        </w:rPr>
        <w:t xml:space="preserve">its </w:t>
      </w:r>
      <w:r w:rsidRPr="006A0BCA">
        <w:rPr>
          <w:rFonts w:eastAsia="Times New Roman"/>
          <w:szCs w:val="20"/>
          <w:highlight w:val="cyan"/>
          <w:u w:val="single"/>
          <w:bdr w:val="single" w:sz="4" w:space="0" w:color="auto"/>
        </w:rPr>
        <w:t>global leadership</w:t>
      </w:r>
      <w:r w:rsidRPr="004A0F68">
        <w:rPr>
          <w:rFonts w:eastAsia="Times New Roman"/>
          <w:szCs w:val="20"/>
          <w:u w:val="single"/>
          <w:bdr w:val="single" w:sz="4" w:space="0" w:color="auto"/>
        </w:rPr>
        <w:t>.</w:t>
      </w:r>
      <w:r w:rsidRPr="004A0F68">
        <w:rPr>
          <w:rFonts w:eastAsia="Times New Roman"/>
          <w:szCs w:val="20"/>
          <w:u w:val="single"/>
        </w:rPr>
        <w:t xml:space="preserve"> </w:t>
      </w:r>
      <w:r w:rsidRPr="006A0BCA">
        <w:rPr>
          <w:rFonts w:eastAsia="Times New Roman"/>
          <w:szCs w:val="20"/>
          <w:highlight w:val="cyan"/>
          <w:u w:val="single"/>
        </w:rPr>
        <w:t>Through</w:t>
      </w:r>
      <w:r w:rsidRPr="004A0F68">
        <w:rPr>
          <w:rFonts w:eastAsia="Times New Roman"/>
          <w:szCs w:val="20"/>
          <w:u w:val="single"/>
        </w:rPr>
        <w:t xml:space="preserve"> its </w:t>
      </w:r>
      <w:r w:rsidRPr="006A0BCA">
        <w:rPr>
          <w:rFonts w:eastAsia="Times New Roman"/>
          <w:szCs w:val="20"/>
          <w:highlight w:val="cyan"/>
          <w:u w:val="single"/>
        </w:rPr>
        <w:t>dominance</w:t>
      </w:r>
      <w:r w:rsidRPr="004A0F68">
        <w:rPr>
          <w:rFonts w:eastAsia="Times New Roman"/>
          <w:szCs w:val="20"/>
          <w:u w:val="single"/>
        </w:rPr>
        <w:t xml:space="preserve"> of the Asian regional hierarchy</w:t>
      </w:r>
      <w:r w:rsidRPr="006A0BCA">
        <w:rPr>
          <w:rFonts w:eastAsia="Times New Roman"/>
          <w:szCs w:val="20"/>
          <w:highlight w:val="cyan"/>
          <w:u w:val="single"/>
        </w:rPr>
        <w:t>, the</w:t>
      </w:r>
      <w:r w:rsidRPr="006A0BCA">
        <w:rPr>
          <w:rFonts w:eastAsia="Times New Roman"/>
          <w:sz w:val="8"/>
          <w:szCs w:val="20"/>
          <w:highlight w:val="cyan"/>
        </w:rPr>
        <w:t xml:space="preserve"> </w:t>
      </w:r>
      <w:r w:rsidRPr="006A0BCA">
        <w:rPr>
          <w:rFonts w:eastAsia="Times New Roman"/>
          <w:szCs w:val="20"/>
          <w:highlight w:val="cyan"/>
          <w:u w:val="single"/>
          <w:bdr w:val="single" w:sz="4" w:space="0" w:color="auto"/>
        </w:rPr>
        <w:t>U</w:t>
      </w:r>
      <w:r w:rsidRPr="006232AC">
        <w:rPr>
          <w:rFonts w:eastAsia="Times New Roman"/>
          <w:sz w:val="8"/>
          <w:szCs w:val="20"/>
        </w:rPr>
        <w:t xml:space="preserve">nited </w:t>
      </w:r>
      <w:r w:rsidRPr="006A0BCA">
        <w:rPr>
          <w:rFonts w:eastAsia="Times New Roman"/>
          <w:szCs w:val="20"/>
          <w:highlight w:val="cyan"/>
          <w:u w:val="single"/>
          <w:bdr w:val="single" w:sz="4" w:space="0" w:color="auto"/>
        </w:rPr>
        <w:t>S</w:t>
      </w:r>
      <w:r w:rsidRPr="006232AC">
        <w:rPr>
          <w:rFonts w:eastAsia="Times New Roman"/>
          <w:sz w:val="8"/>
          <w:szCs w:val="20"/>
        </w:rPr>
        <w:t xml:space="preserve">tates </w:t>
      </w:r>
      <w:r w:rsidRPr="004A0F68">
        <w:rPr>
          <w:rFonts w:eastAsia="Times New Roman"/>
          <w:szCs w:val="20"/>
          <w:u w:val="single"/>
        </w:rPr>
        <w:t xml:space="preserve">has been able to </w:t>
      </w:r>
      <w:r w:rsidRPr="006A0BCA">
        <w:rPr>
          <w:rFonts w:eastAsia="Times New Roman"/>
          <w:szCs w:val="20"/>
          <w:highlight w:val="cyan"/>
          <w:u w:val="single"/>
        </w:rPr>
        <w:t>neutralize</w:t>
      </w:r>
      <w:r w:rsidRPr="004A0F68">
        <w:rPr>
          <w:rFonts w:eastAsia="Times New Roman"/>
          <w:szCs w:val="20"/>
          <w:u w:val="single"/>
        </w:rPr>
        <w:t xml:space="preserve"> the potential </w:t>
      </w:r>
      <w:r w:rsidRPr="006A0BCA">
        <w:rPr>
          <w:rFonts w:eastAsia="Times New Roman"/>
          <w:szCs w:val="20"/>
          <w:highlight w:val="cyan"/>
          <w:u w:val="single"/>
        </w:rPr>
        <w:t>threats</w:t>
      </w:r>
      <w:r w:rsidRPr="004A0F68">
        <w:rPr>
          <w:rFonts w:eastAsia="Times New Roman"/>
          <w:szCs w:val="20"/>
          <w:u w:val="single"/>
        </w:rPr>
        <w:t xml:space="preserve"> to its position from Japan </w:t>
      </w:r>
      <w:r w:rsidRPr="006A0BCA">
        <w:rPr>
          <w:rFonts w:eastAsia="Times New Roman"/>
          <w:szCs w:val="20"/>
          <w:highlight w:val="cyan"/>
          <w:u w:val="single"/>
        </w:rPr>
        <w:t>via an alliance</w:t>
      </w:r>
      <w:r w:rsidRPr="006232AC">
        <w:rPr>
          <w:rFonts w:eastAsia="Times New Roman"/>
          <w:sz w:val="8"/>
          <w:szCs w:val="20"/>
        </w:rPr>
        <w:t xml:space="preserve">, from India by gradually identifying and pursuing mutual commercial and strategic interests, </w:t>
      </w:r>
      <w:r w:rsidRPr="004A0F68">
        <w:rPr>
          <w:rFonts w:eastAsia="Times New Roman"/>
          <w:szCs w:val="20"/>
          <w:u w:val="single"/>
        </w:rPr>
        <w:t xml:space="preserve">and </w:t>
      </w:r>
      <w:r w:rsidRPr="006A0BCA">
        <w:rPr>
          <w:rFonts w:eastAsia="Times New Roman"/>
          <w:szCs w:val="20"/>
          <w:highlight w:val="cyan"/>
          <w:u w:val="single"/>
        </w:rPr>
        <w:t xml:space="preserve">from China by </w:t>
      </w:r>
      <w:r w:rsidRPr="006A0BCA">
        <w:rPr>
          <w:rFonts w:eastAsia="Times New Roman"/>
          <w:szCs w:val="20"/>
          <w:highlight w:val="cyan"/>
          <w:u w:val="single"/>
          <w:bdr w:val="single" w:sz="4" w:space="0" w:color="auto"/>
        </w:rPr>
        <w:t>encircling and deterring it with allied and friendly states</w:t>
      </w:r>
      <w:r w:rsidRPr="006A0BCA">
        <w:rPr>
          <w:rFonts w:eastAsia="Times New Roman"/>
          <w:szCs w:val="20"/>
          <w:highlight w:val="cyan"/>
          <w:u w:val="single"/>
        </w:rPr>
        <w:t xml:space="preserve"> that support America</w:t>
      </w:r>
      <w:r w:rsidRPr="004A0F68">
        <w:rPr>
          <w:rFonts w:eastAsia="Times New Roman"/>
          <w:szCs w:val="20"/>
          <w:u w:val="single"/>
        </w:rPr>
        <w:t xml:space="preserve">n preponderance. </w:t>
      </w:r>
      <w:r w:rsidRPr="006232AC">
        <w:rPr>
          <w:rFonts w:eastAsia="Times New Roman"/>
          <w:sz w:val="8"/>
          <w:szCs w:val="20"/>
        </w:rPr>
        <w:t xml:space="preserve">Secondly, </w:t>
      </w:r>
      <w:r w:rsidRPr="004A0F68">
        <w:rPr>
          <w:rFonts w:eastAsia="Times New Roman"/>
          <w:szCs w:val="20"/>
          <w:u w:val="single"/>
        </w:rPr>
        <w:t>recognizing US hierarchical preponderance further explains contemporary under-balancing in Asia, both against a rising China, and against incumbent American power.</w:t>
      </w:r>
      <w:r w:rsidRPr="006232AC">
        <w:rPr>
          <w:rFonts w:eastAsia="Times New Roman"/>
          <w:sz w:val="8"/>
          <w:szCs w:val="20"/>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4A0F68">
        <w:rPr>
          <w:rFonts w:eastAsia="Times New Roman"/>
          <w:szCs w:val="20"/>
          <w:u w:val="single"/>
        </w:rPr>
        <w:t>successful and sustainable hierarchical assurance and deference helps to explain why Japan is not yet a ‘normal’ country.</w:t>
      </w:r>
      <w:r w:rsidRPr="006232AC">
        <w:rPr>
          <w:rFonts w:eastAsia="Times New Roman"/>
          <w:sz w:val="8"/>
          <w:szCs w:val="20"/>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4A0F68">
        <w:rPr>
          <w:rFonts w:eastAsia="Times New Roman"/>
          <w:szCs w:val="20"/>
          <w:u w:val="single"/>
        </w:rPr>
        <w:t>the</w:t>
      </w:r>
      <w:r w:rsidRPr="006232AC">
        <w:rPr>
          <w:rFonts w:eastAsia="Times New Roman"/>
          <w:sz w:val="8"/>
          <w:szCs w:val="20"/>
        </w:rPr>
        <w:t xml:space="preserve"> </w:t>
      </w:r>
      <w:r w:rsidRPr="004A0F68">
        <w:rPr>
          <w:rFonts w:eastAsia="Times New Roman"/>
          <w:szCs w:val="20"/>
          <w:u w:val="single"/>
          <w:bdr w:val="single" w:sz="4" w:space="0" w:color="auto"/>
        </w:rPr>
        <w:t>U</w:t>
      </w:r>
      <w:r w:rsidRPr="006232AC">
        <w:rPr>
          <w:rFonts w:eastAsia="Times New Roman"/>
          <w:sz w:val="8"/>
          <w:szCs w:val="20"/>
        </w:rPr>
        <w:t xml:space="preserve">nited </w:t>
      </w:r>
      <w:r w:rsidRPr="004A0F68">
        <w:rPr>
          <w:rFonts w:eastAsia="Times New Roman"/>
          <w:szCs w:val="20"/>
          <w:u w:val="single"/>
          <w:bdr w:val="single" w:sz="4" w:space="0" w:color="auto"/>
        </w:rPr>
        <w:t>S</w:t>
      </w:r>
      <w:r w:rsidRPr="006232AC">
        <w:rPr>
          <w:rFonts w:eastAsia="Times New Roman"/>
          <w:sz w:val="8"/>
          <w:szCs w:val="20"/>
        </w:rPr>
        <w:t xml:space="preserve">tates </w:t>
      </w:r>
      <w:r w:rsidRPr="004A0F68">
        <w:rPr>
          <w:rFonts w:eastAsia="Times New Roman"/>
          <w:szCs w:val="20"/>
          <w:u w:val="single"/>
        </w:rPr>
        <w:t>extends its security umbrella over Japan</w:t>
      </w:r>
      <w:r w:rsidRPr="006232AC">
        <w:rPr>
          <w:rFonts w:eastAsia="Times New Roman"/>
          <w:sz w:val="8"/>
          <w:szCs w:val="20"/>
        </w:rPr>
        <w:t xml:space="preserve"> through their alliance, </w:t>
      </w:r>
      <w:r w:rsidRPr="004A0F68">
        <w:rPr>
          <w:rFonts w:eastAsia="Times New Roman"/>
          <w:szCs w:val="20"/>
          <w:u w:val="single"/>
        </w:rPr>
        <w:t>which has led Tokyo not only to perceive no threat from US dominance, but has in fact helped to forge a security community between them</w:t>
      </w:r>
      <w:r w:rsidRPr="006232AC">
        <w:rPr>
          <w:rFonts w:eastAsia="Times New Roman"/>
          <w:sz w:val="8"/>
          <w:szCs w:val="20"/>
        </w:rPr>
        <w:t xml:space="preserve"> (Nau, 2003). </w:t>
      </w:r>
      <w:r w:rsidRPr="004A0F68">
        <w:rPr>
          <w:rFonts w:eastAsia="Times New Roman"/>
          <w:szCs w:val="20"/>
          <w:u w:val="single"/>
        </w:rPr>
        <w:t>Adjustments in burden sharing in this alliance</w:t>
      </w:r>
      <w:r w:rsidRPr="006232AC">
        <w:rPr>
          <w:rFonts w:eastAsia="Times New Roman"/>
          <w:sz w:val="8"/>
          <w:szCs w:val="20"/>
        </w:rPr>
        <w:t xml:space="preserve"> since the 1990s </w:t>
      </w:r>
      <w:r w:rsidRPr="004A0F68">
        <w:rPr>
          <w:rFonts w:eastAsia="Times New Roman"/>
          <w:szCs w:val="20"/>
          <w:u w:val="single"/>
        </w:rPr>
        <w:t>have arisen</w:t>
      </w:r>
      <w:r w:rsidRPr="006232AC">
        <w:rPr>
          <w:rFonts w:eastAsia="Times New Roman"/>
          <w:sz w:val="8"/>
          <w:szCs w:val="20"/>
        </w:rPr>
        <w:t xml:space="preserve"> not from greater independent Japanese strategic activism, but rather </w:t>
      </w:r>
      <w:r w:rsidRPr="004A0F68">
        <w:rPr>
          <w:rFonts w:eastAsia="Times New Roman"/>
          <w:szCs w:val="20"/>
          <w:u w:val="single"/>
        </w:rPr>
        <w:t xml:space="preserve">from </w:t>
      </w:r>
      <w:r w:rsidRPr="004A0F68">
        <w:rPr>
          <w:rFonts w:eastAsia="Times New Roman"/>
          <w:szCs w:val="20"/>
          <w:u w:val="single"/>
          <w:bdr w:val="single" w:sz="4" w:space="0" w:color="auto"/>
        </w:rPr>
        <w:t>periods of strategic uncertainty</w:t>
      </w:r>
      <w:r w:rsidRPr="004A0F68">
        <w:rPr>
          <w:rFonts w:eastAsia="Times New Roman"/>
          <w:szCs w:val="20"/>
          <w:u w:val="single"/>
        </w:rPr>
        <w:t xml:space="preserve"> and crises for Japan when it appeared that American hierarchical assurance, along with US' position at the top of the regional hierarchy, was in question.</w:t>
      </w:r>
      <w:r w:rsidRPr="006232AC">
        <w:rPr>
          <w:rFonts w:eastAsia="Times New Roman"/>
          <w:sz w:val="8"/>
          <w:szCs w:val="20"/>
        </w:rPr>
        <w:t xml:space="preserve"> Thus, </w:t>
      </w:r>
      <w:r w:rsidRPr="004A0F68">
        <w:rPr>
          <w:rFonts w:eastAsia="Times New Roman"/>
          <w:szCs w:val="20"/>
          <w:u w:val="single"/>
        </w:rPr>
        <w:t xml:space="preserve">the </w:t>
      </w:r>
      <w:r w:rsidRPr="006A0BCA">
        <w:rPr>
          <w:rFonts w:eastAsia="Times New Roman"/>
          <w:szCs w:val="20"/>
          <w:highlight w:val="cyan"/>
          <w:u w:val="single"/>
        </w:rPr>
        <w:t>Japanese priority</w:t>
      </w:r>
      <w:r w:rsidRPr="004A0F68">
        <w:rPr>
          <w:rFonts w:eastAsia="Times New Roman"/>
          <w:szCs w:val="20"/>
          <w:u w:val="single"/>
        </w:rPr>
        <w:t xml:space="preserve"> in taking on more responsibility for regional security </w:t>
      </w:r>
      <w:r w:rsidRPr="006A0BCA">
        <w:rPr>
          <w:rFonts w:eastAsia="Times New Roman"/>
          <w:szCs w:val="20"/>
          <w:highlight w:val="cyan"/>
          <w:u w:val="single"/>
        </w:rPr>
        <w:t>has been to improve</w:t>
      </w:r>
      <w:r w:rsidRPr="004A0F68">
        <w:rPr>
          <w:rFonts w:eastAsia="Times New Roman"/>
          <w:szCs w:val="20"/>
          <w:u w:val="single"/>
        </w:rPr>
        <w:t xml:space="preserve"> its ability to facilitate the </w:t>
      </w:r>
      <w:r w:rsidRPr="006A0BCA">
        <w:rPr>
          <w:rFonts w:eastAsia="Times New Roman"/>
          <w:szCs w:val="20"/>
          <w:highlight w:val="cyan"/>
          <w:u w:val="single"/>
        </w:rPr>
        <w:t>US' central position</w:t>
      </w:r>
      <w:r w:rsidRPr="004A0F68">
        <w:rPr>
          <w:rFonts w:eastAsia="Times New Roman"/>
          <w:szCs w:val="20"/>
          <w:u w:val="single"/>
        </w:rPr>
        <w:t>, rather than to challenge it.</w:t>
      </w:r>
      <w:r w:rsidRPr="006232AC">
        <w:rPr>
          <w:rFonts w:eastAsia="Times New Roman"/>
          <w:sz w:val="8"/>
          <w:szCs w:val="20"/>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6A0BCA">
        <w:rPr>
          <w:rFonts w:eastAsia="Times New Roman"/>
          <w:szCs w:val="20"/>
          <w:highlight w:val="cyan"/>
          <w:u w:val="single"/>
        </w:rPr>
        <w:t>Abandoning</w:t>
      </w:r>
      <w:r w:rsidRPr="004A0F68">
        <w:rPr>
          <w:rFonts w:eastAsia="Times New Roman"/>
          <w:szCs w:val="20"/>
          <w:u w:val="single"/>
        </w:rPr>
        <w:t xml:space="preserve"> the </w:t>
      </w:r>
      <w:r w:rsidRPr="006A0BCA">
        <w:rPr>
          <w:rFonts w:eastAsia="Times New Roman"/>
          <w:szCs w:val="20"/>
          <w:highlight w:val="cyan"/>
          <w:u w:val="single"/>
        </w:rPr>
        <w:t>alliance will entail Japan</w:t>
      </w:r>
      <w:r w:rsidRPr="004A0F68">
        <w:rPr>
          <w:rFonts w:eastAsia="Times New Roman"/>
          <w:szCs w:val="20"/>
          <w:u w:val="single"/>
        </w:rPr>
        <w:t xml:space="preserve"> making a conscience choice not only to remove itself from the US-led hierarchy, but also </w:t>
      </w:r>
      <w:r w:rsidRPr="006A0BCA">
        <w:rPr>
          <w:rFonts w:eastAsia="Times New Roman"/>
          <w:szCs w:val="20"/>
          <w:highlight w:val="cyan"/>
          <w:u w:val="single"/>
        </w:rPr>
        <w:t>to challenge the</w:t>
      </w:r>
      <w:r w:rsidRPr="006A0BCA">
        <w:rPr>
          <w:rFonts w:eastAsia="Times New Roman"/>
          <w:sz w:val="8"/>
          <w:szCs w:val="20"/>
          <w:highlight w:val="cyan"/>
        </w:rPr>
        <w:t xml:space="preserve"> </w:t>
      </w:r>
      <w:r w:rsidRPr="006A0BCA">
        <w:rPr>
          <w:rFonts w:eastAsia="Times New Roman"/>
          <w:szCs w:val="20"/>
          <w:highlight w:val="cyan"/>
          <w:u w:val="single"/>
          <w:bdr w:val="single" w:sz="4" w:space="0" w:color="auto"/>
        </w:rPr>
        <w:t>U</w:t>
      </w:r>
      <w:r w:rsidRPr="006232AC">
        <w:rPr>
          <w:rFonts w:eastAsia="Times New Roman"/>
          <w:sz w:val="8"/>
          <w:szCs w:val="20"/>
        </w:rPr>
        <w:t xml:space="preserve">nited </w:t>
      </w:r>
      <w:r w:rsidRPr="006A0BCA">
        <w:rPr>
          <w:rFonts w:eastAsia="Times New Roman"/>
          <w:szCs w:val="20"/>
          <w:highlight w:val="cyan"/>
          <w:u w:val="single"/>
          <w:bdr w:val="single" w:sz="4" w:space="0" w:color="auto"/>
        </w:rPr>
        <w:t>S</w:t>
      </w:r>
      <w:r w:rsidRPr="006232AC">
        <w:rPr>
          <w:rFonts w:eastAsia="Times New Roman"/>
          <w:sz w:val="8"/>
          <w:szCs w:val="20"/>
        </w:rPr>
        <w:t xml:space="preserve">tates </w:t>
      </w:r>
      <w:r w:rsidRPr="004A0F68">
        <w:rPr>
          <w:rFonts w:eastAsia="Times New Roman"/>
          <w:szCs w:val="20"/>
          <w:u w:val="single"/>
        </w:rPr>
        <w:t xml:space="preserve">dominance </w:t>
      </w:r>
      <w:r w:rsidRPr="006A0BCA">
        <w:rPr>
          <w:rFonts w:eastAsia="Times New Roman"/>
          <w:szCs w:val="20"/>
          <w:highlight w:val="cyan"/>
          <w:u w:val="single"/>
        </w:rPr>
        <w:t>directly</w:t>
      </w:r>
      <w:r w:rsidRPr="004A0F68">
        <w:rPr>
          <w:rFonts w:eastAsia="Times New Roman"/>
          <w:szCs w:val="20"/>
          <w:u w:val="single"/>
        </w:rPr>
        <w:t>.</w:t>
      </w:r>
      <w:r w:rsidRPr="006232AC">
        <w:rPr>
          <w:rFonts w:eastAsia="Times New Roman"/>
          <w:sz w:val="8"/>
          <w:szCs w:val="20"/>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4A0F68">
        <w:rPr>
          <w:rFonts w:eastAsia="Times New Roman"/>
          <w:szCs w:val="20"/>
          <w:u w:val="single"/>
        </w:rPr>
        <w:t>the East Asian regional order</w:t>
      </w:r>
      <w:r w:rsidRPr="006232AC">
        <w:rPr>
          <w:rFonts w:eastAsia="Times New Roman"/>
          <w:sz w:val="8"/>
          <w:szCs w:val="20"/>
        </w:rPr>
        <w:t xml:space="preserve"> has been and still </w:t>
      </w:r>
      <w:r w:rsidRPr="004A0F68">
        <w:rPr>
          <w:rFonts w:eastAsia="Times New Roman"/>
          <w:szCs w:val="20"/>
          <w:u w:val="single"/>
        </w:rPr>
        <w:t xml:space="preserve">is constituted by </w:t>
      </w:r>
      <w:r w:rsidRPr="006A0BCA">
        <w:rPr>
          <w:rFonts w:eastAsia="Times New Roman"/>
          <w:szCs w:val="20"/>
          <w:highlight w:val="cyan"/>
          <w:u w:val="single"/>
        </w:rPr>
        <w:t>US hegemony</w:t>
      </w:r>
      <w:r w:rsidRPr="004A0F68">
        <w:rPr>
          <w:rFonts w:eastAsia="Times New Roman"/>
          <w:szCs w:val="20"/>
          <w:u w:val="single"/>
        </w:rPr>
        <w:t xml:space="preserve">, and to </w:t>
      </w:r>
      <w:r w:rsidRPr="006A0BCA">
        <w:rPr>
          <w:rFonts w:eastAsia="Times New Roman"/>
          <w:szCs w:val="20"/>
          <w:highlight w:val="cyan"/>
          <w:u w:val="single"/>
        </w:rPr>
        <w:t>change</w:t>
      </w:r>
      <w:r w:rsidRPr="004A0F68">
        <w:rPr>
          <w:rFonts w:eastAsia="Times New Roman"/>
          <w:szCs w:val="20"/>
          <w:u w:val="single"/>
        </w:rPr>
        <w:t xml:space="preserve"> that </w:t>
      </w:r>
      <w:r w:rsidRPr="006A0BCA">
        <w:rPr>
          <w:rFonts w:eastAsia="Times New Roman"/>
          <w:szCs w:val="20"/>
          <w:highlight w:val="cyan"/>
          <w:u w:val="single"/>
        </w:rPr>
        <w:t>could</w:t>
      </w:r>
      <w:r w:rsidRPr="004A0F68">
        <w:rPr>
          <w:rFonts w:eastAsia="Times New Roman"/>
          <w:szCs w:val="20"/>
          <w:u w:val="single"/>
        </w:rPr>
        <w:t xml:space="preserve"> be extremely disruptive and may </w:t>
      </w:r>
      <w:r w:rsidRPr="006A0BCA">
        <w:rPr>
          <w:rFonts w:eastAsia="Times New Roman"/>
          <w:szCs w:val="20"/>
          <w:highlight w:val="cyan"/>
          <w:u w:val="single"/>
        </w:rPr>
        <w:t>lead to</w:t>
      </w:r>
      <w:r w:rsidRPr="004A0F68">
        <w:rPr>
          <w:rFonts w:eastAsia="Times New Roman"/>
          <w:szCs w:val="20"/>
          <w:u w:val="single"/>
        </w:rPr>
        <w:t xml:space="preserve"> regional </w:t>
      </w:r>
      <w:r w:rsidRPr="006A0BCA">
        <w:rPr>
          <w:rFonts w:eastAsia="Times New Roman"/>
          <w:szCs w:val="20"/>
          <w:highlight w:val="cyan"/>
          <w:u w:val="single"/>
        </w:rPr>
        <w:t>actors acting in highly destabilizing ways</w:t>
      </w:r>
      <w:r w:rsidRPr="004A0F68">
        <w:rPr>
          <w:rFonts w:eastAsia="Times New Roman"/>
          <w:szCs w:val="20"/>
          <w:u w:val="single"/>
        </w:rPr>
        <w:t xml:space="preserve">. </w:t>
      </w:r>
      <w:r w:rsidRPr="004A0F68">
        <w:rPr>
          <w:rFonts w:eastAsia="Times New Roman"/>
          <w:b/>
          <w:szCs w:val="20"/>
          <w:u w:val="single"/>
        </w:rPr>
        <w:t xml:space="preserve">Rapid </w:t>
      </w:r>
      <w:r w:rsidRPr="006A0BCA">
        <w:rPr>
          <w:rFonts w:eastAsia="Times New Roman"/>
          <w:b/>
          <w:szCs w:val="20"/>
          <w:highlight w:val="cyan"/>
          <w:u w:val="single"/>
        </w:rPr>
        <w:t>Japanese remilitarization</w:t>
      </w:r>
      <w:r w:rsidRPr="004A0F68">
        <w:rPr>
          <w:rFonts w:eastAsia="Times New Roman"/>
          <w:b/>
          <w:szCs w:val="20"/>
          <w:u w:val="single"/>
        </w:rPr>
        <w:t xml:space="preserve">, armed </w:t>
      </w:r>
      <w:r w:rsidRPr="006A0BCA">
        <w:rPr>
          <w:rFonts w:eastAsia="Times New Roman"/>
          <w:b/>
          <w:szCs w:val="20"/>
          <w:highlight w:val="cyan"/>
          <w:u w:val="single"/>
        </w:rPr>
        <w:t>conflict across the Taiwan Straits, Indian nuclear brinksmanship</w:t>
      </w:r>
      <w:r w:rsidRPr="004A0F68">
        <w:rPr>
          <w:rFonts w:eastAsia="Times New Roman"/>
          <w:b/>
          <w:szCs w:val="20"/>
          <w:u w:val="single"/>
        </w:rPr>
        <w:t xml:space="preserve"> directed toward Pakistan, </w:t>
      </w:r>
      <w:r w:rsidRPr="006A0BCA">
        <w:rPr>
          <w:rFonts w:eastAsia="Times New Roman"/>
          <w:b/>
          <w:szCs w:val="20"/>
          <w:highlight w:val="cyan"/>
          <w:u w:val="single"/>
        </w:rPr>
        <w:t>or a highly destabilized Korean peninsula are all</w:t>
      </w:r>
      <w:r w:rsidRPr="004A0F68">
        <w:rPr>
          <w:rFonts w:eastAsia="Times New Roman"/>
          <w:b/>
          <w:szCs w:val="20"/>
          <w:u w:val="single"/>
        </w:rPr>
        <w:t xml:space="preserve"> illustrative of </w:t>
      </w:r>
      <w:r w:rsidRPr="006A0BCA">
        <w:rPr>
          <w:rFonts w:eastAsia="Times New Roman"/>
          <w:b/>
          <w:szCs w:val="20"/>
          <w:highlight w:val="cyan"/>
          <w:u w:val="single"/>
        </w:rPr>
        <w:t>potential</w:t>
      </w:r>
      <w:r w:rsidRPr="004A0F68">
        <w:rPr>
          <w:rFonts w:eastAsia="Times New Roman"/>
          <w:b/>
          <w:szCs w:val="20"/>
          <w:u w:val="single"/>
        </w:rPr>
        <w:t xml:space="preserve"> regional disruptions.</w:t>
      </w:r>
      <w:r w:rsidRPr="004A0F68">
        <w:rPr>
          <w:rFonts w:eastAsia="Times New Roman"/>
          <w:szCs w:val="20"/>
          <w:u w:val="single"/>
        </w:rPr>
        <w:t xml:space="preserve"> </w:t>
      </w:r>
      <w:r w:rsidRPr="006232AC">
        <w:rPr>
          <w:rFonts w:eastAsia="Times New Roman"/>
          <w:sz w:val="8"/>
          <w:szCs w:val="20"/>
        </w:rPr>
        <w:t xml:space="preserve">5. Conclusion To construct a coherent account of East Asia's evolving security order, I have suggested that </w:t>
      </w:r>
      <w:r w:rsidRPr="004A0F68">
        <w:rPr>
          <w:rFonts w:eastAsia="Times New Roman"/>
          <w:szCs w:val="20"/>
          <w:u w:val="single"/>
        </w:rPr>
        <w:t>the</w:t>
      </w:r>
      <w:r w:rsidRPr="006232AC">
        <w:rPr>
          <w:rFonts w:eastAsia="Times New Roman"/>
          <w:sz w:val="8"/>
          <w:szCs w:val="20"/>
        </w:rPr>
        <w:t xml:space="preserve"> </w:t>
      </w:r>
      <w:r w:rsidRPr="006A0BCA">
        <w:rPr>
          <w:rFonts w:eastAsia="Times New Roman"/>
          <w:szCs w:val="20"/>
          <w:highlight w:val="cyan"/>
          <w:u w:val="single"/>
          <w:bdr w:val="single" w:sz="4" w:space="0" w:color="auto"/>
        </w:rPr>
        <w:t>U</w:t>
      </w:r>
      <w:r w:rsidRPr="006232AC">
        <w:rPr>
          <w:rFonts w:eastAsia="Times New Roman"/>
          <w:sz w:val="8"/>
          <w:szCs w:val="20"/>
        </w:rPr>
        <w:t xml:space="preserve">nited </w:t>
      </w:r>
      <w:r w:rsidRPr="006A0BCA">
        <w:rPr>
          <w:rFonts w:eastAsia="Times New Roman"/>
          <w:szCs w:val="20"/>
          <w:highlight w:val="cyan"/>
          <w:u w:val="single"/>
          <w:bdr w:val="single" w:sz="4" w:space="0" w:color="auto"/>
        </w:rPr>
        <w:t>S</w:t>
      </w:r>
      <w:r w:rsidRPr="006232AC">
        <w:rPr>
          <w:rFonts w:eastAsia="Times New Roman"/>
          <w:sz w:val="8"/>
          <w:szCs w:val="20"/>
        </w:rPr>
        <w:t xml:space="preserve">tates </w:t>
      </w:r>
      <w:r w:rsidRPr="006A0BCA">
        <w:rPr>
          <w:rFonts w:eastAsia="Times New Roman"/>
          <w:szCs w:val="20"/>
          <w:highlight w:val="cyan"/>
          <w:u w:val="single"/>
        </w:rPr>
        <w:t>is</w:t>
      </w:r>
      <w:r w:rsidRPr="004A0F68">
        <w:rPr>
          <w:rFonts w:eastAsia="Times New Roman"/>
          <w:szCs w:val="20"/>
          <w:u w:val="single"/>
        </w:rPr>
        <w:t xml:space="preserve"> the </w:t>
      </w:r>
      <w:r w:rsidRPr="006A0BCA">
        <w:rPr>
          <w:rFonts w:eastAsia="Times New Roman"/>
          <w:szCs w:val="20"/>
          <w:highlight w:val="cyan"/>
          <w:u w:val="single"/>
        </w:rPr>
        <w:t>central</w:t>
      </w:r>
      <w:r w:rsidRPr="004A0F68">
        <w:rPr>
          <w:rFonts w:eastAsia="Times New Roman"/>
          <w:szCs w:val="20"/>
          <w:u w:val="single"/>
        </w:rPr>
        <w:t xml:space="preserve"> force </w:t>
      </w:r>
      <w:r w:rsidRPr="006A0BCA">
        <w:rPr>
          <w:rFonts w:eastAsia="Times New Roman"/>
          <w:szCs w:val="20"/>
          <w:highlight w:val="cyan"/>
          <w:u w:val="single"/>
        </w:rPr>
        <w:t>in</w:t>
      </w:r>
      <w:r w:rsidRPr="004A0F68">
        <w:rPr>
          <w:rFonts w:eastAsia="Times New Roman"/>
          <w:szCs w:val="20"/>
          <w:u w:val="single"/>
        </w:rPr>
        <w:t xml:space="preserve"> constituting </w:t>
      </w:r>
      <w:r w:rsidRPr="006A0BCA">
        <w:rPr>
          <w:rFonts w:eastAsia="Times New Roman"/>
          <w:szCs w:val="20"/>
          <w:highlight w:val="cyan"/>
          <w:u w:val="single"/>
        </w:rPr>
        <w:t>regional stability</w:t>
      </w:r>
      <w:r w:rsidRPr="004A0F68">
        <w:rPr>
          <w:rFonts w:eastAsia="Times New Roman"/>
          <w:szCs w:val="20"/>
          <w:u w:val="single"/>
        </w:rPr>
        <w:t xml:space="preserve"> and order.</w:t>
      </w:r>
      <w:r w:rsidRPr="006232AC">
        <w:rPr>
          <w:rFonts w:eastAsia="Times New Roman"/>
          <w:sz w:val="8"/>
          <w:szCs w:val="20"/>
        </w:rPr>
        <w:t xml:space="preserve"> The major patterns of equilibrium and turbulence in the region since 1945 can be explained by the relative stability of the US position at the top of the regional hierarchy, with </w:t>
      </w:r>
      <w:r w:rsidRPr="004A0F68">
        <w:rPr>
          <w:rFonts w:eastAsia="Times New Roman"/>
          <w:szCs w:val="20"/>
          <w:u w:val="single"/>
        </w:rPr>
        <w:t>periods of greatest insecurity being correlated with greatest uncertainty over the American commitment to managing regional order.</w:t>
      </w:r>
      <w:r w:rsidRPr="006232AC">
        <w:rPr>
          <w:rFonts w:eastAsia="Times New Roman"/>
          <w:sz w:val="8"/>
          <w:szCs w:val="20"/>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4A0F68">
        <w:rPr>
          <w:rFonts w:eastAsia="Times New Roman"/>
          <w:szCs w:val="20"/>
          <w:u w:val="single"/>
        </w:rPr>
        <w:t xml:space="preserve">The </w:t>
      </w:r>
      <w:r w:rsidRPr="006A0BCA">
        <w:rPr>
          <w:rFonts w:eastAsia="Times New Roman"/>
          <w:szCs w:val="20"/>
          <w:highlight w:val="cyan"/>
          <w:u w:val="single"/>
        </w:rPr>
        <w:t>future of the East Asian security</w:t>
      </w:r>
      <w:r w:rsidRPr="004A0F68">
        <w:rPr>
          <w:rFonts w:eastAsia="Times New Roman"/>
          <w:szCs w:val="20"/>
          <w:u w:val="single"/>
        </w:rPr>
        <w:t xml:space="preserve"> order is </w:t>
      </w:r>
      <w:r w:rsidRPr="006A0BCA">
        <w:rPr>
          <w:rFonts w:eastAsia="Times New Roman"/>
          <w:szCs w:val="20"/>
          <w:highlight w:val="cyan"/>
          <w:u w:val="single"/>
        </w:rPr>
        <w:t xml:space="preserve">tightly bound up with the durability of </w:t>
      </w:r>
      <w:r w:rsidRPr="004A0F68">
        <w:rPr>
          <w:rFonts w:eastAsia="Times New Roman"/>
          <w:szCs w:val="20"/>
          <w:u w:val="single"/>
        </w:rPr>
        <w:t>the</w:t>
      </w:r>
      <w:r w:rsidRPr="006232AC">
        <w:rPr>
          <w:rFonts w:eastAsia="Times New Roman"/>
          <w:sz w:val="8"/>
          <w:szCs w:val="20"/>
        </w:rPr>
        <w:t xml:space="preserve"> </w:t>
      </w:r>
      <w:r w:rsidRPr="004A0F68">
        <w:rPr>
          <w:rFonts w:eastAsia="Times New Roman"/>
          <w:szCs w:val="20"/>
          <w:u w:val="single"/>
          <w:bdr w:val="single" w:sz="4" w:space="0" w:color="auto"/>
        </w:rPr>
        <w:t>U</w:t>
      </w:r>
      <w:r w:rsidRPr="006232AC">
        <w:rPr>
          <w:rFonts w:eastAsia="Times New Roman"/>
          <w:sz w:val="8"/>
          <w:szCs w:val="20"/>
        </w:rPr>
        <w:t xml:space="preserve">nited </w:t>
      </w:r>
      <w:r w:rsidRPr="004A0F68">
        <w:rPr>
          <w:rFonts w:eastAsia="Times New Roman"/>
          <w:szCs w:val="20"/>
          <w:u w:val="single"/>
          <w:bdr w:val="single" w:sz="4" w:space="0" w:color="auto"/>
        </w:rPr>
        <w:t>S</w:t>
      </w:r>
      <w:r w:rsidRPr="006232AC">
        <w:rPr>
          <w:rFonts w:eastAsia="Times New Roman"/>
          <w:sz w:val="8"/>
          <w:szCs w:val="20"/>
        </w:rPr>
        <w:t xml:space="preserve">tates' </w:t>
      </w:r>
      <w:r w:rsidRPr="004A0F68">
        <w:rPr>
          <w:rFonts w:eastAsia="Times New Roman"/>
          <w:szCs w:val="20"/>
          <w:u w:val="single"/>
        </w:rPr>
        <w:t xml:space="preserve">global </w:t>
      </w:r>
      <w:r w:rsidRPr="006A0BCA">
        <w:rPr>
          <w:rFonts w:eastAsia="Times New Roman"/>
          <w:szCs w:val="20"/>
          <w:highlight w:val="cyan"/>
          <w:u w:val="single"/>
        </w:rPr>
        <w:t>leadership</w:t>
      </w:r>
      <w:r w:rsidRPr="004A0F68">
        <w:rPr>
          <w:rFonts w:eastAsia="Times New Roman"/>
          <w:szCs w:val="20"/>
          <w:u w:val="single"/>
        </w:rPr>
        <w:t xml:space="preserve"> and regional domination. At the regional level, the main scenarios of disruption are an outright Chinese challenge to US leadership, or the defection of key US allies, particularly Japan.</w:t>
      </w:r>
      <w:r w:rsidRPr="006232AC">
        <w:rPr>
          <w:rFonts w:eastAsia="Times New Roman"/>
          <w:sz w:val="8"/>
          <w:szCs w:val="20"/>
        </w:rPr>
        <w:t xml:space="preserve"> Recent history suggests, and the preceding analysis has shown, that challenges to or </w:t>
      </w:r>
      <w:r w:rsidRPr="006A0BCA">
        <w:rPr>
          <w:rFonts w:eastAsia="Times New Roman"/>
          <w:szCs w:val="20"/>
          <w:highlight w:val="cyan"/>
          <w:u w:val="single"/>
        </w:rPr>
        <w:t>defections</w:t>
      </w:r>
      <w:r w:rsidRPr="004A0F68">
        <w:rPr>
          <w:rFonts w:eastAsia="Times New Roman"/>
          <w:szCs w:val="20"/>
          <w:u w:val="single"/>
        </w:rPr>
        <w:t xml:space="preserve"> from US leadership </w:t>
      </w:r>
      <w:r w:rsidRPr="006A0BCA">
        <w:rPr>
          <w:rFonts w:eastAsia="Times New Roman"/>
          <w:szCs w:val="20"/>
          <w:highlight w:val="cyan"/>
          <w:u w:val="single"/>
        </w:rPr>
        <w:t xml:space="preserve">will come at junctures where it </w:t>
      </w:r>
      <w:r w:rsidRPr="006A0BCA">
        <w:rPr>
          <w:rFonts w:eastAsia="Times New Roman"/>
          <w:szCs w:val="20"/>
          <w:highlight w:val="cyan"/>
          <w:u w:val="single"/>
          <w:bdr w:val="single" w:sz="4" w:space="0" w:color="auto"/>
        </w:rPr>
        <w:t>appears that the US commitment to the region is in doubt,</w:t>
      </w:r>
      <w:r w:rsidRPr="004A0F68">
        <w:rPr>
          <w:rFonts w:eastAsia="Times New Roman"/>
          <w:szCs w:val="20"/>
          <w:u w:val="single"/>
        </w:rPr>
        <w:t xml:space="preserve"> which in turn destabilizes the hierarchical order.</w:t>
      </w:r>
      <w:r w:rsidRPr="006232AC">
        <w:rPr>
          <w:rFonts w:eastAsia="Times New Roman"/>
          <w:sz w:val="8"/>
          <w:szCs w:val="20"/>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 </w:t>
      </w:r>
    </w:p>
    <w:p w14:paraId="01CA8C61" w14:textId="5DCC7BE7" w:rsidR="004C188A" w:rsidRDefault="004C188A" w:rsidP="004C188A">
      <w:pPr>
        <w:pStyle w:val="Heading3"/>
      </w:pPr>
      <w:r>
        <w:t>Heg---A2: Heg Unsustainable</w:t>
      </w:r>
    </w:p>
    <w:p w14:paraId="52781857" w14:textId="77777777" w:rsidR="004C188A" w:rsidRPr="00AB69E2" w:rsidRDefault="004C188A" w:rsidP="004C188A">
      <w:pPr>
        <w:pStyle w:val="Heading4"/>
      </w:pPr>
      <w:r>
        <w:t>Heg is sustainable and solves great power war---no fill-in</w:t>
      </w:r>
    </w:p>
    <w:p w14:paraId="644A96CD" w14:textId="77777777" w:rsidR="004C188A" w:rsidRDefault="004C188A" w:rsidP="004C188A">
      <w:r w:rsidRPr="00AB69E2">
        <w:rPr>
          <w:rStyle w:val="Style13ptBold"/>
        </w:rPr>
        <w:t xml:space="preserve">Kagan </w:t>
      </w:r>
      <w:r>
        <w:rPr>
          <w:rStyle w:val="Style13ptBold"/>
        </w:rPr>
        <w:t xml:space="preserve">16 </w:t>
      </w:r>
      <w:r w:rsidRPr="00214BC6">
        <w:t xml:space="preserve">Robert, Senior Fellow, Project on International Order and Strategy at the Brookings Institution, Why America Must Lead, Winter 2016, </w:t>
      </w:r>
      <w:hyperlink r:id="rId110" w:history="1">
        <w:r w:rsidRPr="00552A01">
          <w:rPr>
            <w:rStyle w:val="Hyperlink"/>
          </w:rPr>
          <w:t>http://www.bushcenter.org/catalyst/leadership/why-america-must-lead.html</w:t>
        </w:r>
      </w:hyperlink>
    </w:p>
    <w:p w14:paraId="1C88151C" w14:textId="77777777" w:rsidR="004C188A" w:rsidRPr="00214BC6" w:rsidRDefault="004C188A" w:rsidP="004C188A"/>
    <w:p w14:paraId="2B9E9676" w14:textId="77777777" w:rsidR="004C188A" w:rsidRDefault="004C188A" w:rsidP="004C188A">
      <w:pPr>
        <w:rPr>
          <w:sz w:val="14"/>
        </w:rPr>
      </w:pPr>
      <w:r w:rsidRPr="00AB69E2">
        <w:rPr>
          <w:sz w:val="14"/>
        </w:rPr>
        <w:t xml:space="preserve">The </w:t>
      </w:r>
      <w:r w:rsidRPr="006A0BCA">
        <w:rPr>
          <w:rStyle w:val="StyleUnderline"/>
          <w:highlight w:val="cyan"/>
        </w:rPr>
        <w:t>liberal world order</w:t>
      </w:r>
      <w:r w:rsidRPr="00AB69E2">
        <w:rPr>
          <w:sz w:val="14"/>
        </w:rPr>
        <w:t xml:space="preserve"> that was created in the aftermath of the Second World War </w:t>
      </w:r>
      <w:r w:rsidRPr="00AB69E2">
        <w:rPr>
          <w:rStyle w:val="StyleUnderline"/>
        </w:rPr>
        <w:t>is</w:t>
      </w:r>
      <w:r w:rsidRPr="00AB69E2">
        <w:rPr>
          <w:sz w:val="14"/>
        </w:rPr>
        <w:t xml:space="preserve"> today </w:t>
      </w:r>
      <w:r w:rsidRPr="006A0BCA">
        <w:rPr>
          <w:rStyle w:val="StyleUnderline"/>
          <w:highlight w:val="cyan"/>
        </w:rPr>
        <w:t>being challenged</w:t>
      </w:r>
      <w:r w:rsidRPr="00AB69E2">
        <w:rPr>
          <w:rStyle w:val="StyleUnderline"/>
        </w:rPr>
        <w:t xml:space="preserve"> by</w:t>
      </w:r>
      <w:r w:rsidRPr="00AB69E2">
        <w:rPr>
          <w:sz w:val="14"/>
        </w:rPr>
        <w:t xml:space="preserve"> a </w:t>
      </w:r>
      <w:r w:rsidRPr="00AB69E2">
        <w:rPr>
          <w:rStyle w:val="StyleUnderline"/>
        </w:rPr>
        <w:t>variety of forces</w:t>
      </w:r>
      <w:r w:rsidRPr="00AB69E2">
        <w:rPr>
          <w:sz w:val="14"/>
        </w:rPr>
        <w:t xml:space="preserve"> — by powerful </w:t>
      </w:r>
      <w:r w:rsidRPr="00AB69E2">
        <w:rPr>
          <w:rStyle w:val="StyleUnderline"/>
        </w:rPr>
        <w:t>authoritarian governments and anti-liberal fundamentalist movements</w:t>
      </w:r>
      <w:r w:rsidRPr="00AB69E2">
        <w:rPr>
          <w:sz w:val="14"/>
        </w:rPr>
        <w:t xml:space="preserve">, as well as by long-term shifts in the global economy. </w:t>
      </w:r>
      <w:r w:rsidRPr="006A0BCA">
        <w:rPr>
          <w:rStyle w:val="Emphasis"/>
          <w:highlight w:val="cyan"/>
        </w:rPr>
        <w:t>Great power competition has returned</w:t>
      </w:r>
      <w:r w:rsidRPr="00AB69E2">
        <w:rPr>
          <w:sz w:val="14"/>
        </w:rPr>
        <w:t xml:space="preserve">. </w:t>
      </w:r>
      <w:r w:rsidRPr="006A0BCA">
        <w:rPr>
          <w:rStyle w:val="StyleUnderline"/>
          <w:highlight w:val="cyan"/>
        </w:rPr>
        <w:t>In</w:t>
      </w:r>
      <w:r w:rsidRPr="006A0BCA">
        <w:rPr>
          <w:sz w:val="14"/>
          <w:highlight w:val="cyan"/>
        </w:rPr>
        <w:t xml:space="preserve"> </w:t>
      </w:r>
      <w:r w:rsidRPr="006A0BCA">
        <w:rPr>
          <w:rStyle w:val="Emphasis"/>
          <w:highlight w:val="cyan"/>
        </w:rPr>
        <w:t>Europe</w:t>
      </w:r>
      <w:r w:rsidRPr="00AB69E2">
        <w:rPr>
          <w:sz w:val="14"/>
        </w:rPr>
        <w:t xml:space="preserve">, </w:t>
      </w:r>
      <w:r w:rsidRPr="006A0BCA">
        <w:rPr>
          <w:rStyle w:val="Emphasis"/>
          <w:highlight w:val="cyan"/>
        </w:rPr>
        <w:t>Russia</w:t>
      </w:r>
      <w:r w:rsidRPr="00AB69E2">
        <w:rPr>
          <w:sz w:val="14"/>
        </w:rPr>
        <w:t xml:space="preserve"> has </w:t>
      </w:r>
      <w:r w:rsidRPr="006A0BCA">
        <w:rPr>
          <w:rStyle w:val="Emphasis"/>
          <w:highlight w:val="cyan"/>
        </w:rPr>
        <w:t>launched</w:t>
      </w:r>
      <w:r w:rsidRPr="00AB69E2">
        <w:rPr>
          <w:rStyle w:val="Emphasis"/>
        </w:rPr>
        <w:t xml:space="preserve"> the first </w:t>
      </w:r>
      <w:r w:rsidRPr="006A0BCA">
        <w:rPr>
          <w:rStyle w:val="Emphasis"/>
          <w:highlight w:val="cyan"/>
        </w:rPr>
        <w:t>cross-border invasion</w:t>
      </w:r>
      <w:r w:rsidRPr="00AB69E2">
        <w:rPr>
          <w:rStyle w:val="StyleUnderline"/>
        </w:rPr>
        <w:t xml:space="preserve"> of</w:t>
      </w:r>
      <w:r w:rsidRPr="00AB69E2">
        <w:rPr>
          <w:sz w:val="14"/>
        </w:rPr>
        <w:t xml:space="preserve"> a </w:t>
      </w:r>
      <w:r w:rsidRPr="00AB69E2">
        <w:rPr>
          <w:rStyle w:val="StyleUnderline"/>
        </w:rPr>
        <w:t>neighboring country</w:t>
      </w:r>
      <w:r w:rsidRPr="00AB69E2">
        <w:rPr>
          <w:sz w:val="14"/>
        </w:rPr>
        <w:t xml:space="preserve"> since World War II. </w:t>
      </w:r>
      <w:r w:rsidRPr="006A0BCA">
        <w:rPr>
          <w:rStyle w:val="StyleUnderline"/>
          <w:highlight w:val="cyan"/>
        </w:rPr>
        <w:t>In</w:t>
      </w:r>
      <w:r w:rsidRPr="00AB69E2">
        <w:rPr>
          <w:sz w:val="14"/>
        </w:rPr>
        <w:t xml:space="preserve"> East </w:t>
      </w:r>
      <w:r w:rsidRPr="006A0BCA">
        <w:rPr>
          <w:rStyle w:val="Emphasis"/>
          <w:highlight w:val="cyan"/>
        </w:rPr>
        <w:t>Asia</w:t>
      </w:r>
      <w:r w:rsidRPr="00AB69E2">
        <w:rPr>
          <w:sz w:val="14"/>
        </w:rPr>
        <w:t xml:space="preserve">, </w:t>
      </w:r>
      <w:r w:rsidRPr="006A0BCA">
        <w:rPr>
          <w:rStyle w:val="Emphasis"/>
          <w:highlight w:val="cyan"/>
        </w:rPr>
        <w:t>China</w:t>
      </w:r>
      <w:r w:rsidRPr="00AB69E2">
        <w:rPr>
          <w:rStyle w:val="Emphasis"/>
        </w:rPr>
        <w:t xml:space="preserve"> is </w:t>
      </w:r>
      <w:r w:rsidRPr="006A0BCA">
        <w:rPr>
          <w:rStyle w:val="Emphasis"/>
          <w:highlight w:val="cyan"/>
        </w:rPr>
        <w:t>expanding</w:t>
      </w:r>
      <w:r w:rsidRPr="00AB69E2">
        <w:rPr>
          <w:rStyle w:val="Emphasis"/>
        </w:rPr>
        <w:t xml:space="preserve"> its reach as a </w:t>
      </w:r>
      <w:r w:rsidRPr="006A0BCA">
        <w:rPr>
          <w:rStyle w:val="Emphasis"/>
          <w:highlight w:val="cyan"/>
        </w:rPr>
        <w:t>military power</w:t>
      </w:r>
      <w:r w:rsidRPr="00AB69E2">
        <w:rPr>
          <w:sz w:val="14"/>
        </w:rPr>
        <w:t xml:space="preserve">, </w:t>
      </w:r>
      <w:r w:rsidRPr="00AB69E2">
        <w:rPr>
          <w:rStyle w:val="StyleUnderline"/>
        </w:rPr>
        <w:t>seeking</w:t>
      </w:r>
      <w:r w:rsidRPr="00AB69E2">
        <w:rPr>
          <w:sz w:val="14"/>
        </w:rPr>
        <w:t xml:space="preserve"> both economic and strategic </w:t>
      </w:r>
      <w:r w:rsidRPr="00AB69E2">
        <w:rPr>
          <w:rStyle w:val="StyleUnderline"/>
        </w:rPr>
        <w:t xml:space="preserve">hegemony at the risk of </w:t>
      </w:r>
      <w:r w:rsidRPr="006A0BCA">
        <w:rPr>
          <w:rStyle w:val="StyleUnderline"/>
          <w:highlight w:val="cyan"/>
        </w:rPr>
        <w:t>destabilizing</w:t>
      </w:r>
      <w:r w:rsidRPr="00AB69E2">
        <w:rPr>
          <w:rStyle w:val="StyleUnderline"/>
        </w:rPr>
        <w:t xml:space="preserve"> that critical </w:t>
      </w:r>
      <w:r w:rsidRPr="006A0BCA">
        <w:rPr>
          <w:rStyle w:val="StyleUnderline"/>
          <w:highlight w:val="cyan"/>
        </w:rPr>
        <w:t>region</w:t>
      </w:r>
      <w:r w:rsidRPr="00AB69E2">
        <w:rPr>
          <w:sz w:val="14"/>
        </w:rPr>
        <w:t xml:space="preserve">. </w:t>
      </w:r>
      <w:r w:rsidRPr="006A0BCA">
        <w:rPr>
          <w:rStyle w:val="Emphasis"/>
          <w:highlight w:val="cyan"/>
        </w:rPr>
        <w:t>In</w:t>
      </w:r>
      <w:r w:rsidRPr="00AB69E2">
        <w:rPr>
          <w:rStyle w:val="Emphasis"/>
        </w:rPr>
        <w:t xml:space="preserve"> the </w:t>
      </w:r>
      <w:r w:rsidRPr="006A0BCA">
        <w:rPr>
          <w:rStyle w:val="Emphasis"/>
          <w:highlight w:val="cyan"/>
        </w:rPr>
        <w:t>Middle East</w:t>
      </w:r>
      <w:r w:rsidRPr="00AB69E2">
        <w:rPr>
          <w:rStyle w:val="Emphasis"/>
        </w:rPr>
        <w:t xml:space="preserve">, </w:t>
      </w:r>
      <w:r w:rsidRPr="006A0BCA">
        <w:rPr>
          <w:rStyle w:val="Emphasis"/>
          <w:highlight w:val="cyan"/>
        </w:rPr>
        <w:t>Iran</w:t>
      </w:r>
      <w:r w:rsidRPr="00AB69E2">
        <w:rPr>
          <w:rStyle w:val="Emphasis"/>
        </w:rPr>
        <w:t xml:space="preserve"> is </w:t>
      </w:r>
      <w:r w:rsidRPr="006A0BCA">
        <w:rPr>
          <w:rStyle w:val="Emphasis"/>
          <w:highlight w:val="cyan"/>
        </w:rPr>
        <w:t>expanding</w:t>
      </w:r>
      <w:r w:rsidRPr="00AB69E2">
        <w:rPr>
          <w:rStyle w:val="Emphasis"/>
        </w:rPr>
        <w:t xml:space="preserve"> its </w:t>
      </w:r>
      <w:r w:rsidRPr="006A0BCA">
        <w:rPr>
          <w:rStyle w:val="Emphasis"/>
          <w:highlight w:val="cyan"/>
        </w:rPr>
        <w:t>influence</w:t>
      </w:r>
      <w:r w:rsidRPr="00AB69E2">
        <w:rPr>
          <w:rStyle w:val="Emphasis"/>
        </w:rPr>
        <w:t xml:space="preserve"> and Islamic </w:t>
      </w:r>
      <w:r w:rsidRPr="006A0BCA">
        <w:rPr>
          <w:rStyle w:val="Emphasis"/>
          <w:highlight w:val="cyan"/>
        </w:rPr>
        <w:t>jihadists</w:t>
      </w:r>
      <w:r w:rsidRPr="00AB69E2">
        <w:rPr>
          <w:rStyle w:val="Emphasis"/>
        </w:rPr>
        <w:t xml:space="preserve"> have </w:t>
      </w:r>
      <w:r w:rsidRPr="006A0BCA">
        <w:rPr>
          <w:rStyle w:val="Emphasis"/>
          <w:highlight w:val="cyan"/>
        </w:rPr>
        <w:t>gained control of</w:t>
      </w:r>
      <w:r w:rsidRPr="00AB69E2">
        <w:rPr>
          <w:rStyle w:val="Emphasis"/>
        </w:rPr>
        <w:t xml:space="preserve"> more </w:t>
      </w:r>
      <w:r w:rsidRPr="006A0BCA">
        <w:rPr>
          <w:rStyle w:val="Emphasis"/>
          <w:highlight w:val="cyan"/>
        </w:rPr>
        <w:t>territory</w:t>
      </w:r>
      <w:r w:rsidRPr="00AB69E2">
        <w:rPr>
          <w:sz w:val="14"/>
        </w:rPr>
        <w:t xml:space="preserve">. In the face of this turmoil, many Americans have come to doubt whether there is anything the United States can do or should do in response. Many assume either that it doesn’t matter very much what happens beyond America’s shores or that the United States no longer has the wisdom or capacity to shape events and prevent others from doing what they please. Only seven years ago, </w:t>
      </w:r>
      <w:r w:rsidRPr="006A0BCA">
        <w:rPr>
          <w:rStyle w:val="StyleUnderline"/>
          <w:highlight w:val="cyan"/>
        </w:rPr>
        <w:t>pundits were talking of</w:t>
      </w:r>
      <w:r w:rsidRPr="00AB69E2">
        <w:rPr>
          <w:rStyle w:val="StyleUnderline"/>
        </w:rPr>
        <w:t xml:space="preserve"> a “</w:t>
      </w:r>
      <w:r w:rsidRPr="006A0BCA">
        <w:rPr>
          <w:rStyle w:val="StyleUnderline"/>
          <w:highlight w:val="cyan"/>
        </w:rPr>
        <w:t>post-American world</w:t>
      </w:r>
      <w:r w:rsidRPr="00AB69E2">
        <w:rPr>
          <w:rStyle w:val="StyleUnderline"/>
        </w:rPr>
        <w:t xml:space="preserve">,” </w:t>
      </w:r>
      <w:r w:rsidRPr="006A0BCA">
        <w:rPr>
          <w:rStyle w:val="StyleUnderline"/>
          <w:highlight w:val="cyan"/>
        </w:rPr>
        <w:t>with</w:t>
      </w:r>
      <w:r w:rsidRPr="00AB69E2">
        <w:rPr>
          <w:rStyle w:val="StyleUnderline"/>
        </w:rPr>
        <w:t xml:space="preserve"> a </w:t>
      </w:r>
      <w:r w:rsidRPr="006A0BCA">
        <w:rPr>
          <w:rStyle w:val="StyleUnderline"/>
          <w:highlight w:val="cyan"/>
        </w:rPr>
        <w:t>declining 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and</w:t>
      </w:r>
      <w:r w:rsidRPr="00AB69E2">
        <w:rPr>
          <w:rStyle w:val="StyleUnderline"/>
        </w:rPr>
        <w:t xml:space="preserve"> a remarkable “</w:t>
      </w:r>
      <w:r w:rsidRPr="006A0BCA">
        <w:rPr>
          <w:rStyle w:val="StyleUnderline"/>
          <w:highlight w:val="cyan"/>
        </w:rPr>
        <w:t>rise of the rest</w:t>
      </w:r>
      <w:r w:rsidRPr="00AB69E2">
        <w:rPr>
          <w:rStyle w:val="StyleUnderline"/>
        </w:rPr>
        <w:t>.”</w:t>
      </w:r>
      <w:r w:rsidRPr="00AB69E2">
        <w:rPr>
          <w:sz w:val="14"/>
        </w:rPr>
        <w:t xml:space="preserve"> These days, however, </w:t>
      </w:r>
      <w:r w:rsidRPr="00AB69E2">
        <w:rPr>
          <w:rStyle w:val="StyleUnderline"/>
        </w:rPr>
        <w:t xml:space="preserve">that </w:t>
      </w:r>
      <w:r w:rsidRPr="006A0BCA">
        <w:rPr>
          <w:rStyle w:val="StyleUnderline"/>
          <w:highlight w:val="cyan"/>
        </w:rPr>
        <w:t>prognosis appears to have been</w:t>
      </w:r>
      <w:r w:rsidRPr="00AB69E2">
        <w:rPr>
          <w:rStyle w:val="StyleUnderline"/>
        </w:rPr>
        <w:t xml:space="preserve"> at best </w:t>
      </w:r>
      <w:r w:rsidRPr="006A0BCA">
        <w:rPr>
          <w:rStyle w:val="Emphasis"/>
          <w:highlight w:val="cyan"/>
        </w:rPr>
        <w:t>premature</w:t>
      </w:r>
      <w:r w:rsidRPr="00AB69E2">
        <w:rPr>
          <w:sz w:val="14"/>
        </w:rPr>
        <w:t xml:space="preserve">. Only seven years ago, pundits were talking of a “post-American world,” with a declining United States and a remarkable “rise of the rest.” These days, however, that prognosis appears to have been at best premature. </w:t>
      </w:r>
      <w:r w:rsidRPr="006A0BCA">
        <w:rPr>
          <w:rStyle w:val="Emphasis"/>
          <w:highlight w:val="cyan"/>
        </w:rPr>
        <w:t>America</w:t>
      </w:r>
      <w:r w:rsidRPr="00AB69E2">
        <w:rPr>
          <w:rStyle w:val="Emphasis"/>
        </w:rPr>
        <w:t xml:space="preserve"> has </w:t>
      </w:r>
      <w:r w:rsidRPr="006A0BCA">
        <w:rPr>
          <w:rStyle w:val="Emphasis"/>
          <w:highlight w:val="cyan"/>
        </w:rPr>
        <w:t>substantially recovered from</w:t>
      </w:r>
      <w:r w:rsidRPr="00AB69E2">
        <w:rPr>
          <w:rStyle w:val="Emphasis"/>
        </w:rPr>
        <w:t xml:space="preserve"> the</w:t>
      </w:r>
      <w:r w:rsidRPr="00AB69E2">
        <w:rPr>
          <w:sz w:val="14"/>
        </w:rPr>
        <w:t xml:space="preserve"> Great </w:t>
      </w:r>
      <w:r w:rsidRPr="006A0BCA">
        <w:rPr>
          <w:rStyle w:val="Emphasis"/>
          <w:highlight w:val="cyan"/>
        </w:rPr>
        <w:t>Recession</w:t>
      </w:r>
      <w:r w:rsidRPr="00AB69E2">
        <w:rPr>
          <w:sz w:val="14"/>
        </w:rPr>
        <w:t xml:space="preserve">, while </w:t>
      </w:r>
      <w:r w:rsidRPr="00AB69E2">
        <w:rPr>
          <w:rStyle w:val="StyleUnderline"/>
        </w:rPr>
        <w:t xml:space="preserve">the </w:t>
      </w:r>
      <w:r w:rsidRPr="00AB69E2">
        <w:rPr>
          <w:rStyle w:val="Emphasis"/>
        </w:rPr>
        <w:t>once-heralded “</w:t>
      </w:r>
      <w:r w:rsidRPr="006A0BCA">
        <w:rPr>
          <w:rStyle w:val="Emphasis"/>
          <w:highlight w:val="cyan"/>
        </w:rPr>
        <w:t>rise of the rest</w:t>
      </w:r>
      <w:r w:rsidRPr="00AB69E2">
        <w:rPr>
          <w:rStyle w:val="Emphasis"/>
        </w:rPr>
        <w:t xml:space="preserve">” has </w:t>
      </w:r>
      <w:r w:rsidRPr="006A0BCA">
        <w:rPr>
          <w:rStyle w:val="Emphasis"/>
          <w:highlight w:val="cyan"/>
        </w:rPr>
        <w:t>stalled</w:t>
      </w:r>
      <w:r w:rsidRPr="00AB69E2">
        <w:rPr>
          <w:sz w:val="14"/>
        </w:rPr>
        <w:t xml:space="preserve">. </w:t>
      </w:r>
      <w:r w:rsidRPr="00AB69E2">
        <w:rPr>
          <w:rStyle w:val="StyleUnderline"/>
        </w:rPr>
        <w:t xml:space="preserve">Many around the world who once decried American overseas involvement as “hegemonic” now seek greater American engagement in international affairs. </w:t>
      </w:r>
      <w:r w:rsidRPr="00AB69E2">
        <w:rPr>
          <w:sz w:val="14"/>
        </w:rPr>
        <w:t xml:space="preserve">Widespread Support for US Actions Against ISIS Pew Research Center: Support for U.S. Actions against ISIS </w:t>
      </w:r>
      <w:r w:rsidRPr="006A0BCA">
        <w:rPr>
          <w:rStyle w:val="StyleUnderline"/>
          <w:highlight w:val="cyan"/>
        </w:rPr>
        <w:t>Among</w:t>
      </w:r>
      <w:r w:rsidRPr="00AB69E2">
        <w:rPr>
          <w:rStyle w:val="StyleUnderline"/>
        </w:rPr>
        <w:t xml:space="preserve"> the</w:t>
      </w:r>
      <w:r w:rsidRPr="00AB69E2">
        <w:rPr>
          <w:sz w:val="14"/>
        </w:rPr>
        <w:t xml:space="preserve"> American </w:t>
      </w:r>
      <w:r w:rsidRPr="006A0BCA">
        <w:rPr>
          <w:rStyle w:val="StyleUnderline"/>
          <w:highlight w:val="cyan"/>
        </w:rPr>
        <w:t>public</w:t>
      </w:r>
      <w:r w:rsidRPr="00AB69E2">
        <w:rPr>
          <w:sz w:val="14"/>
        </w:rPr>
        <w:t xml:space="preserve">, too, </w:t>
      </w:r>
      <w:r w:rsidRPr="00AB69E2">
        <w:rPr>
          <w:rStyle w:val="Emphasis"/>
        </w:rPr>
        <w:t xml:space="preserve">there </w:t>
      </w:r>
      <w:r w:rsidRPr="006A0BCA">
        <w:rPr>
          <w:rStyle w:val="Emphasis"/>
          <w:highlight w:val="cyan"/>
        </w:rPr>
        <w:t>are</w:t>
      </w:r>
      <w:r w:rsidRPr="00AB69E2">
        <w:rPr>
          <w:rStyle w:val="Emphasis"/>
        </w:rPr>
        <w:t xml:space="preserve"> signs of </w:t>
      </w:r>
      <w:r w:rsidRPr="006A0BCA">
        <w:rPr>
          <w:rStyle w:val="Emphasis"/>
          <w:highlight w:val="cyan"/>
        </w:rPr>
        <w:t>greater receptivity to</w:t>
      </w:r>
      <w:r w:rsidRPr="00AB69E2">
        <w:rPr>
          <w:rStyle w:val="Emphasis"/>
        </w:rPr>
        <w:t xml:space="preserve"> a </w:t>
      </w:r>
      <w:r w:rsidRPr="006A0BCA">
        <w:rPr>
          <w:rStyle w:val="Emphasis"/>
          <w:highlight w:val="cyan"/>
        </w:rPr>
        <w:t>more active American</w:t>
      </w:r>
      <w:r w:rsidRPr="00AB69E2">
        <w:rPr>
          <w:rStyle w:val="Emphasis"/>
        </w:rPr>
        <w:t xml:space="preserve"> global </w:t>
      </w:r>
      <w:r w:rsidRPr="006A0BCA">
        <w:rPr>
          <w:rStyle w:val="Emphasis"/>
          <w:highlight w:val="cyan"/>
        </w:rPr>
        <w:t>role</w:t>
      </w:r>
      <w:r w:rsidRPr="00AB69E2">
        <w:rPr>
          <w:sz w:val="14"/>
        </w:rPr>
        <w:t xml:space="preserve">. What is missing for most Americans, however, is a sense of strategy and purpose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w:t>
      </w:r>
      <w:r w:rsidRPr="00AB69E2">
        <w:rPr>
          <w:rStyle w:val="StyleUnderline"/>
        </w:rPr>
        <w:t xml:space="preserve">political leaders need to remind Americans that our </w:t>
      </w:r>
      <w:r w:rsidRPr="006A0BCA">
        <w:rPr>
          <w:rStyle w:val="StyleUnderline"/>
          <w:highlight w:val="cyan"/>
        </w:rPr>
        <w:t>fundamental interests are</w:t>
      </w:r>
      <w:r w:rsidRPr="00AB69E2">
        <w:rPr>
          <w:rStyle w:val="StyleUnderline"/>
        </w:rPr>
        <w:t xml:space="preserve"> still </w:t>
      </w:r>
      <w:r w:rsidRPr="006A0BCA">
        <w:rPr>
          <w:rStyle w:val="StyleUnderline"/>
          <w:highlight w:val="cyan"/>
        </w:rPr>
        <w:t>best served by upholding the world order</w:t>
      </w:r>
      <w:r w:rsidRPr="00AB69E2">
        <w:rPr>
          <w:rStyle w:val="StyleUnderline"/>
        </w:rPr>
        <w:t xml:space="preserve"> — economic, political, and strategic</w:t>
      </w:r>
      <w:r w:rsidRPr="00AB69E2">
        <w:rPr>
          <w:sz w:val="14"/>
        </w:rPr>
        <w:t xml:space="preserve"> — that was established at the end of the Second World War and that was further strengthened and entrenched by the revolutions of 1989. </w:t>
      </w:r>
      <w:r w:rsidRPr="00AB69E2">
        <w:rPr>
          <w:rStyle w:val="StyleUnderline"/>
        </w:rPr>
        <w:t>Americans need to recognize their nation’s central role in maintaining the present international order and muster the will to use their still formidable power and influence to support that order against its inevitable challengers</w:t>
      </w:r>
      <w:r w:rsidRPr="00AB69E2">
        <w:rPr>
          <w:sz w:val="14"/>
        </w:rPr>
        <w:t xml:space="preserve">. Supporting Democracy is a Matter of National Security What will this require? Above all, </w:t>
      </w:r>
      <w:r w:rsidRPr="00AB69E2">
        <w:rPr>
          <w:rStyle w:val="StyleUnderline"/>
        </w:rPr>
        <w:t>it means working to shore up all</w:t>
      </w:r>
      <w:r w:rsidRPr="00AB69E2">
        <w:rPr>
          <w:sz w:val="14"/>
        </w:rPr>
        <w:t xml:space="preserve"> three pillars – politics, economics, </w:t>
      </w:r>
      <w:r w:rsidRPr="00AB69E2">
        <w:rPr>
          <w:rStyle w:val="StyleUnderline"/>
        </w:rPr>
        <w:t>security</w:t>
      </w:r>
      <w:r w:rsidRPr="00AB69E2">
        <w:rPr>
          <w:sz w:val="14"/>
        </w:rPr>
        <w:t xml:space="preserve"> — of what has </w:t>
      </w:r>
      <w:r w:rsidRPr="00AB69E2">
        <w:rPr>
          <w:rStyle w:val="StyleUnderline"/>
        </w:rPr>
        <w:t>made the American-led world order so remarkable</w:t>
      </w:r>
      <w:r w:rsidRPr="00AB69E2">
        <w:rPr>
          <w:sz w:val="14"/>
        </w:rPr>
        <w:t xml:space="preserve">. There is a tendency to separate politics, economics, and security — “ideals” from “interests,” support for democracy from defense of security — but in the present world order they have all been related. Start with the reality that a world order that supports freedom will only be supported by free nations. </w:t>
      </w:r>
      <w:r w:rsidRPr="00AB69E2">
        <w:rPr>
          <w:rStyle w:val="StyleUnderline"/>
        </w:rPr>
        <w:t>Supporting democracy</w:t>
      </w:r>
      <w:r w:rsidRPr="00AB69E2">
        <w:rPr>
          <w:sz w:val="14"/>
        </w:rPr>
        <w:t xml:space="preserve"> is not just a matter of keeping faith with our own values. It </w:t>
      </w:r>
      <w:r w:rsidRPr="00AB69E2">
        <w:rPr>
          <w:rStyle w:val="StyleUnderline"/>
        </w:rPr>
        <w:t>is a matter of national security</w:t>
      </w:r>
      <w:r w:rsidRPr="00AB69E2">
        <w:rPr>
          <w:sz w:val="14"/>
        </w:rPr>
        <w:t xml:space="preserve">. Americans and other free peoples who benefit from and support the present world order therefore have an interest in supporting democracy where it exists and in pressing for greater democratic reforms in the world’s authoritarian nations, including the two great power autocracies. Supporting democracy is not just a matter of keeping faith with our own values. It is a matter of national security. In their economic policies, </w:t>
      </w:r>
      <w:r w:rsidRPr="006A0BCA">
        <w:rPr>
          <w:rStyle w:val="StyleUnderline"/>
          <w:highlight w:val="cyan"/>
        </w:rPr>
        <w:t>America</w:t>
      </w:r>
      <w:r w:rsidRPr="00AB69E2">
        <w:rPr>
          <w:rStyle w:val="StyleUnderline"/>
        </w:rPr>
        <w:t>ns</w:t>
      </w:r>
      <w:r w:rsidRPr="00AB69E2">
        <w:rPr>
          <w:sz w:val="14"/>
        </w:rPr>
        <w:t xml:space="preserve"> need to </w:t>
      </w:r>
      <w:r w:rsidRPr="00AB69E2">
        <w:rPr>
          <w:rStyle w:val="StyleUnderline"/>
        </w:rPr>
        <w:t xml:space="preserve">continue promoting and </w:t>
      </w:r>
      <w:r w:rsidRPr="006A0BCA">
        <w:rPr>
          <w:rStyle w:val="Emphasis"/>
          <w:highlight w:val="cyan"/>
        </w:rPr>
        <w:t>strengthen</w:t>
      </w:r>
      <w:r w:rsidRPr="00AB69E2">
        <w:rPr>
          <w:rStyle w:val="Emphasis"/>
        </w:rPr>
        <w:t>ing</w:t>
      </w:r>
      <w:r w:rsidRPr="00AB69E2">
        <w:rPr>
          <w:sz w:val="14"/>
        </w:rPr>
        <w:t xml:space="preserve"> the </w:t>
      </w:r>
      <w:r w:rsidRPr="00AB69E2">
        <w:rPr>
          <w:rStyle w:val="Emphasis"/>
        </w:rPr>
        <w:t xml:space="preserve">international </w:t>
      </w:r>
      <w:r w:rsidRPr="006A0BCA">
        <w:rPr>
          <w:rStyle w:val="Emphasis"/>
          <w:highlight w:val="cyan"/>
        </w:rPr>
        <w:t>free trade</w:t>
      </w:r>
      <w:r w:rsidRPr="00AB69E2">
        <w:rPr>
          <w:rStyle w:val="Emphasis"/>
        </w:rPr>
        <w:t xml:space="preserve"> and free market regime</w:t>
      </w:r>
      <w:r w:rsidRPr="00AB69E2">
        <w:rPr>
          <w:sz w:val="14"/>
        </w:rPr>
        <w:t xml:space="preserve">. This, of course, means setting their own economy back on a course of sustainable growth. It means doing a better job of educating and training Americans to compete with others in an increasingly competitive international economy. It means providing a healthy environment for technological innovation. But it also </w:t>
      </w:r>
      <w:r w:rsidRPr="006A0BCA">
        <w:rPr>
          <w:rStyle w:val="StyleUnderline"/>
          <w:highlight w:val="cyan"/>
        </w:rPr>
        <w:t xml:space="preserve">means </w:t>
      </w:r>
      <w:r w:rsidRPr="006A0BCA">
        <w:rPr>
          <w:rStyle w:val="Emphasis"/>
          <w:highlight w:val="cyan"/>
        </w:rPr>
        <w:t>resisting protectionist temptations</w:t>
      </w:r>
      <w:r w:rsidRPr="00AB69E2">
        <w:rPr>
          <w:rStyle w:val="Emphasis"/>
        </w:rPr>
        <w:t xml:space="preserve"> and </w:t>
      </w:r>
      <w:r w:rsidRPr="006A0BCA">
        <w:rPr>
          <w:rStyle w:val="Emphasis"/>
          <w:highlight w:val="cyan"/>
        </w:rPr>
        <w:t>using American influence</w:t>
      </w:r>
      <w:r w:rsidRPr="00AB69E2">
        <w:rPr>
          <w:sz w:val="14"/>
        </w:rPr>
        <w:t xml:space="preserve">, along with other free-trading nations, </w:t>
      </w:r>
      <w:r w:rsidRPr="006A0BCA">
        <w:rPr>
          <w:rStyle w:val="StyleUnderline"/>
          <w:highlight w:val="cyan"/>
        </w:rPr>
        <w:t>to push back</w:t>
      </w:r>
      <w:r w:rsidRPr="00AB69E2">
        <w:rPr>
          <w:rStyle w:val="StyleUnderline"/>
        </w:rPr>
        <w:t xml:space="preserve"> against some of the tendencies of state capitalism in China and elsewhere</w:t>
      </w:r>
      <w:r w:rsidRPr="00AB69E2">
        <w:rPr>
          <w:sz w:val="14"/>
        </w:rPr>
        <w:t xml:space="preserv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But it also means resisting protectionist temptations and using American influence, along with other free-trading nations, to push back against some of the tendencies of state capitalism in China and elsewhere. In Asia, especially, this is more much than a trade issue. Although the United States stands to benefit from the agreement, it is, above all, a strategic issue. </w:t>
      </w:r>
      <w:r w:rsidRPr="00AB69E2">
        <w:rPr>
          <w:rStyle w:val="StyleUnderline"/>
        </w:rPr>
        <w:t xml:space="preserve">The United States and China are locked in a competition across the spectrum of power and influence. </w:t>
      </w:r>
      <w:r w:rsidRPr="00AB69E2">
        <w:rPr>
          <w:sz w:val="14"/>
        </w:rPr>
        <w:t xml:space="preserve">Militarily, </w:t>
      </w:r>
      <w:r w:rsidRPr="00AB69E2">
        <w:rPr>
          <w:rStyle w:val="Emphasis"/>
        </w:rPr>
        <w:t xml:space="preserve">the </w:t>
      </w:r>
      <w:r w:rsidRPr="006A0BCA">
        <w:rPr>
          <w:rStyle w:val="Emphasis"/>
          <w:highlight w:val="cyan"/>
        </w:rPr>
        <w:t>Chinese seek to deny American access to</w:t>
      </w:r>
      <w:r w:rsidRPr="00AB69E2">
        <w:rPr>
          <w:rStyle w:val="Emphasis"/>
        </w:rPr>
        <w:t xml:space="preserve"> the </w:t>
      </w:r>
      <w:r w:rsidRPr="006A0BCA">
        <w:rPr>
          <w:rStyle w:val="Emphasis"/>
          <w:highlight w:val="cyan"/>
        </w:rPr>
        <w:t>region</w:t>
      </w:r>
      <w:r w:rsidRPr="00AB69E2">
        <w:rPr>
          <w:rStyle w:val="Emphasis"/>
        </w:rPr>
        <w:t xml:space="preserve"> and </w:t>
      </w:r>
      <w:r w:rsidRPr="006A0BCA">
        <w:rPr>
          <w:rStyle w:val="Emphasis"/>
          <w:highlight w:val="cyan"/>
        </w:rPr>
        <w:t>hope</w:t>
      </w:r>
      <w:r w:rsidRPr="00AB69E2">
        <w:rPr>
          <w:rStyle w:val="Emphasis"/>
        </w:rPr>
        <w:t xml:space="preserve"> thereby </w:t>
      </w:r>
      <w:r w:rsidRPr="006A0BCA">
        <w:rPr>
          <w:rStyle w:val="Emphasis"/>
          <w:highlight w:val="cyan"/>
        </w:rPr>
        <w:t xml:space="preserve">to divide </w:t>
      </w:r>
      <w:r w:rsidRPr="00AB69E2">
        <w:rPr>
          <w:rStyle w:val="Emphasis"/>
        </w:rPr>
        <w:t xml:space="preserve">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 xml:space="preserve">tates </w:t>
      </w:r>
      <w:r w:rsidRPr="006A0BCA">
        <w:rPr>
          <w:rStyle w:val="Emphasis"/>
          <w:highlight w:val="cyan"/>
        </w:rPr>
        <w:t>from</w:t>
      </w:r>
      <w:r w:rsidRPr="00AB69E2">
        <w:rPr>
          <w:rStyle w:val="Emphasis"/>
        </w:rPr>
        <w:t xml:space="preserve"> its </w:t>
      </w:r>
      <w:r w:rsidRPr="006A0BCA">
        <w:rPr>
          <w:rStyle w:val="Emphasis"/>
          <w:highlight w:val="cyan"/>
        </w:rPr>
        <w:t>allies</w:t>
      </w:r>
      <w:r w:rsidRPr="00AB69E2">
        <w:rPr>
          <w:sz w:val="14"/>
        </w:rPr>
        <w:t xml:space="preserve">. Economically, China would like to turn Asia into a region of Chinese hegemony, where every key trade relationship is with Beijing. In such a world, the United States is a net loser — providing costly security to allies but not much else, while China reaps the economic rewards and grabs the hearts and minds, and pocketbooks, of regional players. </w:t>
      </w:r>
      <w:r w:rsidRPr="00AB69E2">
        <w:rPr>
          <w:rStyle w:val="StyleUnderline"/>
        </w:rPr>
        <w:t>Finally, there is the matter of American hard power</w:t>
      </w:r>
      <w:r w:rsidRPr="00AB69E2">
        <w:rPr>
          <w:sz w:val="14"/>
        </w:rPr>
        <w:t xml:space="preserve">. What has been true since the time of Rome remains true today: </w:t>
      </w:r>
      <w:r w:rsidRPr="006A0BCA">
        <w:rPr>
          <w:rStyle w:val="Emphasis"/>
          <w:highlight w:val="cyan"/>
        </w:rPr>
        <w:t>there can be no world order</w:t>
      </w:r>
      <w:r w:rsidRPr="00AB69E2">
        <w:rPr>
          <w:rStyle w:val="Emphasis"/>
        </w:rPr>
        <w:t xml:space="preserve"> </w:t>
      </w:r>
      <w:r w:rsidRPr="006A0BCA">
        <w:rPr>
          <w:rStyle w:val="Emphasis"/>
          <w:highlight w:val="cyan"/>
        </w:rPr>
        <w:t>without power</w:t>
      </w:r>
      <w:r w:rsidRPr="006A0BCA">
        <w:rPr>
          <w:rStyle w:val="StyleUnderline"/>
          <w:highlight w:val="cyan"/>
        </w:rPr>
        <w:t xml:space="preserve"> to</w:t>
      </w:r>
      <w:r w:rsidRPr="00AB69E2">
        <w:rPr>
          <w:rStyle w:val="StyleUnderline"/>
        </w:rPr>
        <w:t xml:space="preserve"> preserve it, to shape its norms, uphold its institutions, defend the sinews of its economic system, and </w:t>
      </w:r>
      <w:r w:rsidRPr="006A0BCA">
        <w:rPr>
          <w:rStyle w:val="Emphasis"/>
          <w:highlight w:val="cyan"/>
        </w:rPr>
        <w:t>keep the peace</w:t>
      </w:r>
      <w:r w:rsidRPr="00AB69E2">
        <w:rPr>
          <w:sz w:val="14"/>
        </w:rPr>
        <w:t xml:space="preserve">. </w:t>
      </w:r>
      <w:r w:rsidRPr="006A0BCA">
        <w:rPr>
          <w:rStyle w:val="StyleUnderline"/>
          <w:highlight w:val="cyan"/>
        </w:rPr>
        <w:t>Military power</w:t>
      </w:r>
      <w:r w:rsidRPr="00AB69E2">
        <w:rPr>
          <w:rStyle w:val="StyleUnderline"/>
        </w:rPr>
        <w:t xml:space="preserve"> can be abused, wielded unwisely and ineffectively</w:t>
      </w:r>
      <w:r w:rsidRPr="00AB69E2">
        <w:rPr>
          <w:sz w:val="14"/>
        </w:rPr>
        <w:t xml:space="preserve">. It can be deployed to answer problems that it cannot answer or that have no answer. </w:t>
      </w:r>
      <w:r w:rsidRPr="00AB69E2">
        <w:rPr>
          <w:rStyle w:val="StyleUnderline"/>
        </w:rPr>
        <w:t>But</w:t>
      </w:r>
      <w:r w:rsidRPr="00AB69E2">
        <w:rPr>
          <w:sz w:val="14"/>
        </w:rPr>
        <w:t xml:space="preserve"> </w:t>
      </w:r>
      <w:r w:rsidRPr="00AB69E2">
        <w:rPr>
          <w:rStyle w:val="StyleUnderline"/>
        </w:rPr>
        <w:t xml:space="preserve">it </w:t>
      </w:r>
      <w:r w:rsidRPr="006A0BCA">
        <w:rPr>
          <w:rStyle w:val="Emphasis"/>
          <w:highlight w:val="cyan"/>
        </w:rPr>
        <w:t>is</w:t>
      </w:r>
      <w:r w:rsidRPr="00AB69E2">
        <w:rPr>
          <w:sz w:val="14"/>
        </w:rPr>
        <w:t xml:space="preserve"> also </w:t>
      </w:r>
      <w:r w:rsidRPr="006A0BCA">
        <w:rPr>
          <w:rStyle w:val="Emphasis"/>
          <w:highlight w:val="cyan"/>
        </w:rPr>
        <w:t>essential</w:t>
      </w:r>
      <w:r w:rsidRPr="00AB69E2">
        <w:rPr>
          <w:sz w:val="14"/>
        </w:rPr>
        <w:t xml:space="preserve">. </w:t>
      </w:r>
      <w:r w:rsidRPr="00AB69E2">
        <w:rPr>
          <w:rStyle w:val="StyleUnderline"/>
        </w:rPr>
        <w:t>No nation</w:t>
      </w:r>
      <w:r w:rsidRPr="00AB69E2">
        <w:rPr>
          <w:sz w:val="14"/>
        </w:rPr>
        <w:t xml:space="preserve"> or group of nations </w:t>
      </w:r>
      <w:r w:rsidRPr="00AB69E2">
        <w:rPr>
          <w:rStyle w:val="StyleUnderline"/>
        </w:rPr>
        <w:t xml:space="preserve">that renounced power could expect to maintain any kind of world order. </w:t>
      </w:r>
      <w:r w:rsidRPr="006A0BCA">
        <w:rPr>
          <w:rStyle w:val="StyleUnderline"/>
          <w:highlight w:val="cyan"/>
        </w:rPr>
        <w:t>If</w:t>
      </w:r>
      <w:r w:rsidRPr="00AB69E2">
        <w:rPr>
          <w:rStyle w:val="StyleUnderline"/>
        </w:rPr>
        <w:t xml:space="preserve"> the </w:t>
      </w:r>
      <w:r w:rsidRPr="006A0BCA">
        <w:rPr>
          <w:rStyle w:val="StyleUnderline"/>
          <w:highlight w:val="cyan"/>
        </w:rPr>
        <w:t>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begins to look</w:t>
      </w:r>
      <w:r w:rsidRPr="00AB69E2">
        <w:rPr>
          <w:rStyle w:val="StyleUnderline"/>
        </w:rPr>
        <w:t xml:space="preserve"> like a </w:t>
      </w:r>
      <w:r w:rsidRPr="006A0BCA">
        <w:rPr>
          <w:rStyle w:val="StyleUnderline"/>
          <w:highlight w:val="cyan"/>
        </w:rPr>
        <w:t>less reliable</w:t>
      </w:r>
      <w:r w:rsidRPr="00AB69E2">
        <w:rPr>
          <w:rStyle w:val="StyleUnderline"/>
        </w:rPr>
        <w:t xml:space="preserve"> </w:t>
      </w:r>
      <w:r w:rsidRPr="006A0BCA">
        <w:rPr>
          <w:rStyle w:val="StyleUnderline"/>
          <w:highlight w:val="cyan"/>
        </w:rPr>
        <w:t>defender</w:t>
      </w:r>
      <w:r w:rsidRPr="00AB69E2">
        <w:rPr>
          <w:rStyle w:val="StyleUnderline"/>
        </w:rPr>
        <w:t xml:space="preserve"> of the present order, that </w:t>
      </w:r>
      <w:r w:rsidRPr="006A0BCA">
        <w:rPr>
          <w:rStyle w:val="Emphasis"/>
          <w:highlight w:val="cyan"/>
        </w:rPr>
        <w:t>order will</w:t>
      </w:r>
      <w:r w:rsidRPr="00AB69E2">
        <w:rPr>
          <w:rStyle w:val="Emphasis"/>
        </w:rPr>
        <w:t xml:space="preserve"> begin to </w:t>
      </w:r>
      <w:r w:rsidRPr="006A0BCA">
        <w:rPr>
          <w:rStyle w:val="Emphasis"/>
          <w:highlight w:val="cyan"/>
        </w:rPr>
        <w:t>unravel</w:t>
      </w:r>
      <w:r w:rsidRPr="00AB69E2">
        <w:rPr>
          <w:sz w:val="14"/>
        </w:rPr>
        <w:t xml:space="preserve">. It remains true today as it has since the Second World War that </w:t>
      </w:r>
      <w:r w:rsidRPr="006A0BCA">
        <w:rPr>
          <w:rStyle w:val="Emphasis"/>
          <w:highlight w:val="cyan"/>
        </w:rPr>
        <w:t>only</w:t>
      </w:r>
      <w:r w:rsidRPr="00AB69E2">
        <w:rPr>
          <w:rStyle w:val="Emphasis"/>
        </w:rPr>
        <w:t xml:space="preserve"> 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 xml:space="preserve">tates </w:t>
      </w:r>
      <w:r w:rsidRPr="006A0BCA">
        <w:rPr>
          <w:rStyle w:val="Emphasis"/>
          <w:highlight w:val="cyan"/>
        </w:rPr>
        <w:t>has</w:t>
      </w:r>
      <w:r w:rsidRPr="00AB69E2">
        <w:rPr>
          <w:rStyle w:val="Emphasis"/>
        </w:rPr>
        <w:t xml:space="preserve"> the </w:t>
      </w:r>
      <w:r w:rsidRPr="006A0BCA">
        <w:rPr>
          <w:rStyle w:val="Emphasis"/>
          <w:highlight w:val="cyan"/>
        </w:rPr>
        <w:t>capacity and</w:t>
      </w:r>
      <w:r w:rsidRPr="00AB69E2">
        <w:rPr>
          <w:rStyle w:val="Emphasis"/>
        </w:rPr>
        <w:t xml:space="preserve"> the unique </w:t>
      </w:r>
      <w:r w:rsidRPr="006A0BCA">
        <w:rPr>
          <w:rStyle w:val="Emphasis"/>
          <w:highlight w:val="cyan"/>
        </w:rPr>
        <w:t>geographical advantages to provide</w:t>
      </w:r>
      <w:r w:rsidRPr="00AB69E2">
        <w:rPr>
          <w:rStyle w:val="Emphasis"/>
        </w:rPr>
        <w:t xml:space="preserve"> </w:t>
      </w:r>
      <w:r w:rsidRPr="006A0BCA">
        <w:rPr>
          <w:rStyle w:val="Emphasis"/>
          <w:highlight w:val="cyan"/>
        </w:rPr>
        <w:t>global security</w:t>
      </w:r>
      <w:r w:rsidRPr="00AB69E2">
        <w:rPr>
          <w:rStyle w:val="Emphasis"/>
        </w:rPr>
        <w:t>.</w:t>
      </w:r>
      <w:r w:rsidRPr="00AB69E2">
        <w:rPr>
          <w:sz w:val="14"/>
        </w:rPr>
        <w:t xml:space="preserve"> </w:t>
      </w:r>
      <w:r w:rsidRPr="006A0BCA">
        <w:rPr>
          <w:rStyle w:val="Emphasis"/>
          <w:highlight w:val="cyan"/>
        </w:rPr>
        <w:t>There can be no stable balance of power in Europe or Asia without</w:t>
      </w:r>
      <w:r w:rsidRPr="00AB69E2">
        <w:rPr>
          <w:rStyle w:val="Emphasis"/>
        </w:rPr>
        <w:t xml:space="preserve"> the </w:t>
      </w:r>
      <w:r w:rsidRPr="006A0BCA">
        <w:rPr>
          <w:rStyle w:val="Emphasis"/>
          <w:highlight w:val="cyan"/>
        </w:rPr>
        <w:t>U</w:t>
      </w:r>
      <w:r w:rsidRPr="00AB69E2">
        <w:rPr>
          <w:rStyle w:val="Emphasis"/>
        </w:rPr>
        <w:t xml:space="preserve">nited </w:t>
      </w:r>
      <w:r w:rsidRPr="006A0BCA">
        <w:rPr>
          <w:rStyle w:val="Emphasis"/>
          <w:highlight w:val="cyan"/>
        </w:rPr>
        <w:t>S</w:t>
      </w:r>
      <w:r w:rsidRPr="00AB69E2">
        <w:rPr>
          <w:rStyle w:val="Emphasis"/>
        </w:rPr>
        <w:t>tates</w:t>
      </w:r>
      <w:r w:rsidRPr="00AB69E2">
        <w:rPr>
          <w:sz w:val="14"/>
        </w:rPr>
        <w:t xml:space="preserve">. And while we can talk about </w:t>
      </w:r>
      <w:r w:rsidRPr="006A0BCA">
        <w:rPr>
          <w:rStyle w:val="StyleUnderline"/>
          <w:highlight w:val="cyan"/>
        </w:rPr>
        <w:t>soft</w:t>
      </w:r>
      <w:r w:rsidRPr="00AB69E2">
        <w:rPr>
          <w:rStyle w:val="StyleUnderline"/>
        </w:rPr>
        <w:t xml:space="preserve"> power </w:t>
      </w:r>
      <w:r w:rsidRPr="006A0BCA">
        <w:rPr>
          <w:rStyle w:val="StyleUnderline"/>
          <w:highlight w:val="cyan"/>
        </w:rPr>
        <w:t>and smart power</w:t>
      </w:r>
      <w:r w:rsidRPr="00AB69E2">
        <w:rPr>
          <w:sz w:val="14"/>
        </w:rPr>
        <w:t xml:space="preserve">, they </w:t>
      </w:r>
      <w:r w:rsidRPr="00AB69E2">
        <w:rPr>
          <w:rStyle w:val="StyleUnderline"/>
        </w:rPr>
        <w:t xml:space="preserve">have been and </w:t>
      </w:r>
      <w:r w:rsidRPr="006A0BCA">
        <w:rPr>
          <w:rStyle w:val="StyleUnderline"/>
          <w:highlight w:val="cyan"/>
        </w:rPr>
        <w:t xml:space="preserve">always will be of </w:t>
      </w:r>
      <w:r w:rsidRPr="006A0BCA">
        <w:rPr>
          <w:rStyle w:val="Emphasis"/>
          <w:highlight w:val="cyan"/>
        </w:rPr>
        <w:t>limited value</w:t>
      </w:r>
      <w:r w:rsidRPr="00AB69E2">
        <w:rPr>
          <w:rStyle w:val="StyleUnderline"/>
        </w:rPr>
        <w:t xml:space="preserve"> </w:t>
      </w:r>
      <w:r w:rsidRPr="006A0BCA">
        <w:rPr>
          <w:rStyle w:val="StyleUnderline"/>
          <w:highlight w:val="cyan"/>
        </w:rPr>
        <w:t>when confronting</w:t>
      </w:r>
      <w:r w:rsidRPr="00AB69E2">
        <w:rPr>
          <w:rStyle w:val="StyleUnderline"/>
        </w:rPr>
        <w:t xml:space="preserve"> raw </w:t>
      </w:r>
      <w:r w:rsidRPr="006A0BCA">
        <w:rPr>
          <w:rStyle w:val="StyleUnderline"/>
          <w:highlight w:val="cyan"/>
        </w:rPr>
        <w:t>military</w:t>
      </w:r>
      <w:r w:rsidRPr="00AB69E2">
        <w:rPr>
          <w:rStyle w:val="StyleUnderline"/>
        </w:rPr>
        <w:t xml:space="preserve"> power</w:t>
      </w:r>
      <w:r w:rsidRPr="00AB69E2">
        <w:rPr>
          <w:sz w:val="14"/>
        </w:rPr>
        <w:t xml:space="preserve">. Despite all of the loose talk of American decline, </w:t>
      </w:r>
      <w:r w:rsidRPr="00AB69E2">
        <w:rPr>
          <w:rStyle w:val="StyleUnderline"/>
        </w:rPr>
        <w:t>it is in the military realm where U.S. advantages remain clearest</w:t>
      </w:r>
      <w:r w:rsidRPr="00AB69E2">
        <w:rPr>
          <w:sz w:val="14"/>
        </w:rPr>
        <w:t xml:space="preserve">. Even in other great power’s backyards, </w:t>
      </w:r>
      <w:r w:rsidRPr="00AB69E2">
        <w:rPr>
          <w:rStyle w:val="StyleUnderline"/>
        </w:rPr>
        <w:t xml:space="preserve">the </w:t>
      </w:r>
      <w:r w:rsidRPr="006A0BCA">
        <w:rPr>
          <w:rStyle w:val="StyleUnderline"/>
          <w:highlight w:val="cyan"/>
        </w:rPr>
        <w:t>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retains</w:t>
      </w:r>
      <w:r w:rsidRPr="00AB69E2">
        <w:rPr>
          <w:rStyle w:val="StyleUnderline"/>
        </w:rPr>
        <w:t xml:space="preserve"> the </w:t>
      </w:r>
      <w:r w:rsidRPr="006A0BCA">
        <w:rPr>
          <w:rStyle w:val="StyleUnderline"/>
          <w:highlight w:val="cyan"/>
        </w:rPr>
        <w:t>capacity</w:t>
      </w:r>
      <w:r w:rsidRPr="00AB69E2">
        <w:rPr>
          <w:sz w:val="14"/>
        </w:rPr>
        <w:t xml:space="preserve">, along with its powerful allies, </w:t>
      </w:r>
      <w:r w:rsidRPr="006A0BCA">
        <w:rPr>
          <w:rStyle w:val="StyleUnderline"/>
          <w:highlight w:val="cyan"/>
        </w:rPr>
        <w:t>to deter challenges to</w:t>
      </w:r>
      <w:r w:rsidRPr="00AB69E2">
        <w:rPr>
          <w:rStyle w:val="StyleUnderline"/>
        </w:rPr>
        <w:t xml:space="preserve"> the </w:t>
      </w:r>
      <w:r w:rsidRPr="006A0BCA">
        <w:rPr>
          <w:rStyle w:val="StyleUnderline"/>
          <w:highlight w:val="cyan"/>
        </w:rPr>
        <w:t>security</w:t>
      </w:r>
      <w:r w:rsidRPr="00AB69E2">
        <w:rPr>
          <w:rStyle w:val="StyleUnderline"/>
        </w:rPr>
        <w:t xml:space="preserve"> order</w:t>
      </w:r>
      <w:r w:rsidRPr="00AB69E2">
        <w:rPr>
          <w:sz w:val="14"/>
        </w:rPr>
        <w:t xml:space="preserve">. But </w:t>
      </w:r>
      <w:r w:rsidRPr="006A0BCA">
        <w:rPr>
          <w:rStyle w:val="StyleUnderline"/>
          <w:highlight w:val="cyan"/>
        </w:rPr>
        <w:t>without</w:t>
      </w:r>
      <w:r w:rsidRPr="00AB69E2">
        <w:rPr>
          <w:rStyle w:val="StyleUnderline"/>
        </w:rPr>
        <w:t xml:space="preserve"> a </w:t>
      </w:r>
      <w:r w:rsidRPr="006A0BCA">
        <w:rPr>
          <w:rStyle w:val="StyleUnderline"/>
          <w:highlight w:val="cyan"/>
        </w:rPr>
        <w:t>U.S. willingness to</w:t>
      </w:r>
      <w:r w:rsidRPr="00AB69E2">
        <w:rPr>
          <w:rStyle w:val="StyleUnderline"/>
        </w:rPr>
        <w:t xml:space="preserve"> play the role of providing </w:t>
      </w:r>
      <w:r w:rsidRPr="006A0BCA">
        <w:rPr>
          <w:rStyle w:val="StyleUnderline"/>
          <w:highlight w:val="cyan"/>
        </w:rPr>
        <w:t>balance</w:t>
      </w:r>
      <w:r w:rsidRPr="00AB69E2">
        <w:rPr>
          <w:rStyle w:val="StyleUnderline"/>
        </w:rPr>
        <w:t xml:space="preserve"> in far-flung regions of the world, </w:t>
      </w:r>
      <w:r w:rsidRPr="00AB69E2">
        <w:rPr>
          <w:rStyle w:val="Emphasis"/>
        </w:rPr>
        <w:t xml:space="preserve">the </w:t>
      </w:r>
      <w:r w:rsidRPr="006A0BCA">
        <w:rPr>
          <w:rStyle w:val="Emphasis"/>
          <w:highlight w:val="cyan"/>
        </w:rPr>
        <w:t>system will buckle under</w:t>
      </w:r>
      <w:r w:rsidRPr="00AB69E2">
        <w:rPr>
          <w:rStyle w:val="Emphasis"/>
        </w:rPr>
        <w:t xml:space="preserve"> the unrestrained </w:t>
      </w:r>
      <w:r w:rsidRPr="006A0BCA">
        <w:rPr>
          <w:rStyle w:val="Emphasis"/>
          <w:highlight w:val="cyan"/>
        </w:rPr>
        <w:t>military</w:t>
      </w:r>
      <w:r w:rsidRPr="00AB69E2">
        <w:rPr>
          <w:rStyle w:val="Emphasis"/>
        </w:rPr>
        <w:t xml:space="preserve"> </w:t>
      </w:r>
      <w:r w:rsidRPr="006A0BCA">
        <w:rPr>
          <w:rStyle w:val="Emphasis"/>
          <w:highlight w:val="cyan"/>
        </w:rPr>
        <w:t>competition of regional powers</w:t>
      </w:r>
      <w:r w:rsidRPr="00AB69E2">
        <w:rPr>
          <w:rStyle w:val="StyleUnderline"/>
        </w:rPr>
        <w:t xml:space="preserve">. </w:t>
      </w:r>
      <w:r w:rsidRPr="00AB69E2">
        <w:rPr>
          <w:sz w:val="14"/>
        </w:rPr>
        <w:t xml:space="preserve">Without a U.S. willingness to play the role of providing balance in far-flung regions of the world, the system will buckle under the unrestrained military competition of regional powers. Today, as a result of the Budget Control Act and a general unwillingness to spend adequately on defense, America’s ability to play this vital role is coming increasingly under question.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B69E2">
        <w:rPr>
          <w:rStyle w:val="StyleUnderline"/>
        </w:rPr>
        <w:t xml:space="preserve">the </w:t>
      </w:r>
      <w:r w:rsidRPr="006A0BCA">
        <w:rPr>
          <w:rStyle w:val="StyleUnderline"/>
          <w:highlight w:val="cyan"/>
        </w:rPr>
        <w:t xml:space="preserve">U.S. military must be able to </w:t>
      </w:r>
      <w:r w:rsidRPr="006A0BCA">
        <w:rPr>
          <w:rStyle w:val="Emphasis"/>
          <w:highlight w:val="cyan"/>
        </w:rPr>
        <w:t>deter or stop aggression</w:t>
      </w:r>
      <w:r w:rsidRPr="00AB69E2">
        <w:rPr>
          <w:rStyle w:val="StyleUnderline"/>
        </w:rPr>
        <w:t xml:space="preserve"> in multiple theaters</w:t>
      </w:r>
      <w:r w:rsidRPr="00AB69E2">
        <w:rPr>
          <w:sz w:val="14"/>
        </w:rPr>
        <w:t xml:space="preserve">, not just one, even when engaged in a large-scale war. </w:t>
      </w:r>
      <w:r w:rsidRPr="00AB69E2">
        <w:rPr>
          <w:rStyle w:val="StyleUnderline"/>
        </w:rPr>
        <w:t xml:space="preserve">It </w:t>
      </w:r>
      <w:r w:rsidRPr="006A0BCA">
        <w:rPr>
          <w:rStyle w:val="StyleUnderline"/>
          <w:highlight w:val="cyan"/>
        </w:rPr>
        <w:t>needs to</w:t>
      </w:r>
      <w:r w:rsidRPr="00AB69E2">
        <w:rPr>
          <w:rStyle w:val="StyleUnderline"/>
        </w:rPr>
        <w:t xml:space="preserve"> be able to </w:t>
      </w:r>
      <w:r w:rsidRPr="006A0BCA">
        <w:rPr>
          <w:rStyle w:val="Emphasis"/>
          <w:highlight w:val="cyan"/>
        </w:rPr>
        <w:t>fight ISIS</w:t>
      </w:r>
      <w:r w:rsidRPr="00AB69E2">
        <w:rPr>
          <w:rStyle w:val="StyleUnderline"/>
        </w:rPr>
        <w:t xml:space="preserve"> and </w:t>
      </w:r>
      <w:r w:rsidRPr="006A0BCA">
        <w:rPr>
          <w:rStyle w:val="Emphasis"/>
          <w:highlight w:val="cyan"/>
        </w:rPr>
        <w:t>deter Iran</w:t>
      </w:r>
      <w:r w:rsidRPr="00AB69E2">
        <w:rPr>
          <w:rStyle w:val="StyleUnderline"/>
        </w:rPr>
        <w:t xml:space="preserve"> in the Middle East, </w:t>
      </w:r>
      <w:r w:rsidRPr="006A0BCA">
        <w:rPr>
          <w:rStyle w:val="Emphasis"/>
          <w:highlight w:val="cyan"/>
        </w:rPr>
        <w:t>deter Russia</w:t>
      </w:r>
      <w:r w:rsidRPr="00AB69E2">
        <w:rPr>
          <w:rStyle w:val="StyleUnderline"/>
        </w:rPr>
        <w:t xml:space="preserve"> in Europe and Syria, and in Asia </w:t>
      </w:r>
      <w:r w:rsidRPr="00AB69E2">
        <w:rPr>
          <w:rStyle w:val="Emphasis"/>
        </w:rPr>
        <w:t xml:space="preserve">deter </w:t>
      </w:r>
      <w:r w:rsidRPr="006A0BCA">
        <w:rPr>
          <w:rStyle w:val="Emphasis"/>
          <w:highlight w:val="cyan"/>
        </w:rPr>
        <w:t>No</w:t>
      </w:r>
      <w:r w:rsidRPr="00AB69E2">
        <w:rPr>
          <w:rStyle w:val="Emphasis"/>
        </w:rPr>
        <w:t xml:space="preserve">rth </w:t>
      </w:r>
      <w:r w:rsidRPr="006A0BCA">
        <w:rPr>
          <w:rStyle w:val="Emphasis"/>
          <w:highlight w:val="cyan"/>
        </w:rPr>
        <w:t>Ko</w:t>
      </w:r>
      <w:r w:rsidRPr="00AB69E2">
        <w:rPr>
          <w:rStyle w:val="Emphasis"/>
        </w:rPr>
        <w:t>rea</w:t>
      </w:r>
      <w:r w:rsidRPr="00AB69E2">
        <w:rPr>
          <w:rStyle w:val="StyleUnderline"/>
        </w:rPr>
        <w:t xml:space="preserve"> </w:t>
      </w:r>
      <w:r w:rsidRPr="006A0BCA">
        <w:rPr>
          <w:rStyle w:val="StyleUnderline"/>
          <w:highlight w:val="cyan"/>
        </w:rPr>
        <w:t xml:space="preserve">and </w:t>
      </w:r>
      <w:r w:rsidRPr="006A0BCA">
        <w:rPr>
          <w:rStyle w:val="Emphasis"/>
          <w:highlight w:val="cyan"/>
        </w:rPr>
        <w:t>maintain stability in</w:t>
      </w:r>
      <w:r w:rsidRPr="00AB69E2">
        <w:rPr>
          <w:rStyle w:val="Emphasis"/>
        </w:rPr>
        <w:t xml:space="preserve"> the </w:t>
      </w:r>
      <w:r w:rsidRPr="006A0BCA">
        <w:rPr>
          <w:rStyle w:val="Emphasis"/>
          <w:highlight w:val="cyan"/>
        </w:rPr>
        <w:t>face of</w:t>
      </w:r>
      <w:r w:rsidRPr="00AB69E2">
        <w:rPr>
          <w:rStyle w:val="Emphasis"/>
        </w:rPr>
        <w:t xml:space="preserve"> a </w:t>
      </w:r>
      <w:r w:rsidRPr="006A0BCA">
        <w:rPr>
          <w:rStyle w:val="Emphasis"/>
          <w:highlight w:val="cyan"/>
        </w:rPr>
        <w:t>rising China</w:t>
      </w:r>
      <w:r w:rsidRPr="00AB69E2">
        <w:rPr>
          <w:rStyle w:val="StyleUnderline"/>
        </w:rPr>
        <w:t>. Consider the threat</w:t>
      </w:r>
      <w:r w:rsidRPr="00AB69E2">
        <w:rPr>
          <w:sz w:val="14"/>
        </w:rPr>
        <w:t xml:space="preserve"> now </w:t>
      </w:r>
      <w:r w:rsidRPr="00AB69E2">
        <w:rPr>
          <w:rStyle w:val="StyleUnderline"/>
        </w:rPr>
        <w:t>posed by Iran</w:t>
      </w:r>
      <w:r w:rsidRPr="00AB69E2">
        <w:rPr>
          <w:sz w:val="14"/>
        </w:rPr>
        <w:t xml:space="preserve">. Whatever one thinks about the recently-concluded nuclear deal, </w:t>
      </w:r>
      <w:r w:rsidRPr="00AB69E2">
        <w:rPr>
          <w:rStyle w:val="StyleUnderline"/>
        </w:rPr>
        <w:t xml:space="preserve">any serious </w:t>
      </w:r>
      <w:r w:rsidRPr="006A0BCA">
        <w:rPr>
          <w:rStyle w:val="StyleUnderline"/>
          <w:highlight w:val="cyan"/>
        </w:rPr>
        <w:t>strategy aimed at resisting Iranian domination</w:t>
      </w:r>
      <w:r w:rsidRPr="00AB69E2">
        <w:rPr>
          <w:rStyle w:val="StyleUnderline"/>
        </w:rPr>
        <w:t xml:space="preserve"> also </w:t>
      </w:r>
      <w:r w:rsidRPr="006A0BCA">
        <w:rPr>
          <w:rStyle w:val="StyleUnderline"/>
          <w:highlight w:val="cyan"/>
        </w:rPr>
        <w:t>requires confronting Iran on</w:t>
      </w:r>
      <w:r w:rsidRPr="00AB69E2">
        <w:rPr>
          <w:rStyle w:val="StyleUnderline"/>
        </w:rPr>
        <w:t xml:space="preserve"> the several fronts of </w:t>
      </w:r>
      <w:r w:rsidRPr="006A0BCA">
        <w:rPr>
          <w:rStyle w:val="StyleUnderline"/>
          <w:highlight w:val="cyan"/>
        </w:rPr>
        <w:t>the</w:t>
      </w:r>
      <w:r w:rsidRPr="00AB69E2">
        <w:rPr>
          <w:rStyle w:val="StyleUnderline"/>
        </w:rPr>
        <w:t xml:space="preserve"> Middle East </w:t>
      </w:r>
      <w:r w:rsidRPr="006A0BCA">
        <w:rPr>
          <w:rStyle w:val="StyleUnderline"/>
          <w:highlight w:val="cyan"/>
        </w:rPr>
        <w:t>battlefield</w:t>
      </w:r>
      <w:r w:rsidRPr="00AB69E2">
        <w:rPr>
          <w:rStyle w:val="StyleUnderline"/>
        </w:rPr>
        <w:t>. In Syria, it requires a determined policy to remove Iran’s close ally</w:t>
      </w:r>
      <w:r w:rsidRPr="00AB69E2">
        <w:rPr>
          <w:sz w:val="14"/>
        </w:rPr>
        <w:t xml:space="preserve">, Basher al-Assad, </w:t>
      </w:r>
      <w:r w:rsidRPr="006A0BCA">
        <w:rPr>
          <w:rStyle w:val="StyleUnderline"/>
          <w:highlight w:val="cyan"/>
        </w:rPr>
        <w:t>using U.S. air power</w:t>
      </w:r>
      <w:r w:rsidRPr="00AB69E2">
        <w:rPr>
          <w:rStyle w:val="StyleUnderline"/>
        </w:rPr>
        <w:t xml:space="preserve"> to provide cover for civilians and creating a safe zone for Syrians willing to fight</w:t>
      </w:r>
      <w:r w:rsidRPr="00AB69E2">
        <w:rPr>
          <w:sz w:val="14"/>
        </w:rPr>
        <w:t xml:space="preserve">. </w:t>
      </w:r>
      <w:r w:rsidRPr="00AB69E2">
        <w:rPr>
          <w:rStyle w:val="StyleUnderline"/>
        </w:rPr>
        <w:t xml:space="preserve">In Iraq, it </w:t>
      </w:r>
      <w:r w:rsidRPr="006A0BCA">
        <w:rPr>
          <w:rStyle w:val="StyleUnderline"/>
          <w:highlight w:val="cyan"/>
        </w:rPr>
        <w:t>requires</w:t>
      </w:r>
      <w:r w:rsidRPr="00AB69E2">
        <w:rPr>
          <w:rStyle w:val="StyleUnderline"/>
        </w:rPr>
        <w:t xml:space="preserve"> using </w:t>
      </w:r>
      <w:r w:rsidRPr="006A0BCA">
        <w:rPr>
          <w:rStyle w:val="StyleUnderline"/>
          <w:highlight w:val="cyan"/>
        </w:rPr>
        <w:t>American forces to</w:t>
      </w:r>
      <w:r w:rsidRPr="00AB69E2">
        <w:rPr>
          <w:rStyle w:val="StyleUnderline"/>
        </w:rPr>
        <w:t xml:space="preserve"> push back and </w:t>
      </w:r>
      <w:r w:rsidRPr="006A0BCA">
        <w:rPr>
          <w:rStyle w:val="StyleUnderline"/>
          <w:highlight w:val="cyan"/>
        </w:rPr>
        <w:t>destroy</w:t>
      </w:r>
      <w:r w:rsidRPr="00AB69E2">
        <w:rPr>
          <w:rStyle w:val="StyleUnderline"/>
        </w:rPr>
        <w:t xml:space="preserve"> the forces of </w:t>
      </w:r>
      <w:r w:rsidRPr="006A0BCA">
        <w:rPr>
          <w:rStyle w:val="StyleUnderline"/>
          <w:highlight w:val="cyan"/>
        </w:rPr>
        <w:t>the Islamic State</w:t>
      </w:r>
      <w:r w:rsidRPr="00AB69E2">
        <w:rPr>
          <w:rStyle w:val="StyleUnderline"/>
        </w:rPr>
        <w:t xml:space="preserve"> so that we do not have to rely</w:t>
      </w:r>
      <w:r w:rsidRPr="00AB69E2">
        <w:rPr>
          <w:sz w:val="14"/>
        </w:rPr>
        <w:t xml:space="preserve">, de facto, </w:t>
      </w:r>
      <w:r w:rsidRPr="00AB69E2">
        <w:rPr>
          <w:rStyle w:val="StyleUnderline"/>
        </w:rPr>
        <w:t>on Iranian power</w:t>
      </w:r>
      <w:r w:rsidRPr="00AB69E2">
        <w:rPr>
          <w:sz w:val="14"/>
        </w:rPr>
        <w:t xml:space="preserve"> to do the job. Overall, </w:t>
      </w:r>
      <w:r w:rsidRPr="00AB69E2">
        <w:rPr>
          <w:rStyle w:val="StyleUnderline"/>
        </w:rPr>
        <w:t>it requires a greater U.S. military commitment</w:t>
      </w:r>
      <w:r w:rsidRPr="00AB69E2">
        <w:rPr>
          <w:sz w:val="14"/>
        </w:rPr>
        <w:t xml:space="preserve"> to the region, a reversal of both the perceived and the real withdrawal of American power. And therefore it requires a reversal of the downward trend in U.S. defense spending, which has made it harder for the military even to think about addressing these challenges, should it be called upon to do so. The challenge we face today is to decide whether this liberal world order is worth defending and whether the United States is still willing to play the role of its principal champion. The answer to both questions ought to be “yes,” but </w:t>
      </w:r>
      <w:r w:rsidRPr="006A0BCA">
        <w:rPr>
          <w:rStyle w:val="Emphasis"/>
          <w:highlight w:val="cyan"/>
        </w:rPr>
        <w:t>it will require</w:t>
      </w:r>
      <w:r w:rsidRPr="00AB69E2">
        <w:rPr>
          <w:rStyle w:val="Emphasis"/>
        </w:rPr>
        <w:t xml:space="preserve"> a renewal of </w:t>
      </w:r>
      <w:r w:rsidRPr="006A0BCA">
        <w:rPr>
          <w:rStyle w:val="Emphasis"/>
          <w:highlight w:val="cyan"/>
        </w:rPr>
        <w:t>American leadership</w:t>
      </w:r>
      <w:r w:rsidRPr="00AB69E2">
        <w:rPr>
          <w:rStyle w:val="Emphasis"/>
        </w:rPr>
        <w:t xml:space="preserve"> in the international system</w:t>
      </w:r>
      <w:r w:rsidRPr="00AB69E2">
        <w:rPr>
          <w:rStyle w:val="StyleUnderline"/>
        </w:rPr>
        <w:t xml:space="preserve">, economically, politically, </w:t>
      </w:r>
      <w:r w:rsidRPr="006A0BCA">
        <w:rPr>
          <w:rStyle w:val="StyleUnderline"/>
          <w:highlight w:val="cyan"/>
        </w:rPr>
        <w:t>and</w:t>
      </w:r>
      <w:r w:rsidRPr="00AB69E2">
        <w:rPr>
          <w:rStyle w:val="StyleUnderline"/>
        </w:rPr>
        <w:t xml:space="preserve"> strategically</w:t>
      </w:r>
      <w:r w:rsidRPr="00AB69E2">
        <w:rPr>
          <w:sz w:val="14"/>
        </w:rPr>
        <w:t xml:space="preserve">. </w:t>
      </w:r>
      <w:r w:rsidRPr="00AB69E2">
        <w:rPr>
          <w:rStyle w:val="StyleUnderline"/>
        </w:rPr>
        <w:t xml:space="preserve">It will also require a </w:t>
      </w:r>
      <w:r w:rsidRPr="006A0BCA">
        <w:rPr>
          <w:rStyle w:val="Emphasis"/>
          <w:highlight w:val="cyan"/>
        </w:rPr>
        <w:t>renewed understanding of how important</w:t>
      </w:r>
      <w:r w:rsidRPr="00AB69E2">
        <w:rPr>
          <w:rStyle w:val="Emphasis"/>
        </w:rPr>
        <w:t xml:space="preserve"> and unique </w:t>
      </w:r>
      <w:r w:rsidRPr="006A0BCA">
        <w:rPr>
          <w:rStyle w:val="Emphasis"/>
          <w:highlight w:val="cyan"/>
        </w:rPr>
        <w:t>the</w:t>
      </w:r>
      <w:r w:rsidRPr="00AB69E2">
        <w:rPr>
          <w:rStyle w:val="Emphasis"/>
        </w:rPr>
        <w:t xml:space="preserve"> present </w:t>
      </w:r>
      <w:r w:rsidRPr="006A0BCA">
        <w:rPr>
          <w:rStyle w:val="Emphasis"/>
          <w:highlight w:val="cyan"/>
        </w:rPr>
        <w:t>liberal</w:t>
      </w:r>
      <w:r w:rsidRPr="00AB69E2">
        <w:rPr>
          <w:rStyle w:val="Emphasis"/>
        </w:rPr>
        <w:t xml:space="preserve"> world </w:t>
      </w:r>
      <w:r w:rsidRPr="006A0BCA">
        <w:rPr>
          <w:rStyle w:val="Emphasis"/>
          <w:highlight w:val="cyan"/>
        </w:rPr>
        <w:t>order is</w:t>
      </w:r>
      <w:r w:rsidRPr="00AB69E2">
        <w:rPr>
          <w:rStyle w:val="StyleUnderline"/>
        </w:rPr>
        <w:t>, both for Americans and for peoples all across the globe</w:t>
      </w:r>
      <w:r w:rsidRPr="00AB69E2">
        <w:rPr>
          <w:sz w:val="14"/>
        </w:rPr>
        <w:t xml:space="preserve">. The simple fact is that for all the difficulties and suffering of the past 70 years, the period since the end of World War II has been unique in the history of the human race. The period since the end of World War II has been unique in the history of the human race. Democratic government, once rare, has spread to over 100 nations around the world, on every continent, for peoples of all races and religions. </w:t>
      </w:r>
      <w:r w:rsidRPr="00AB69E2">
        <w:rPr>
          <w:rStyle w:val="StyleUnderline"/>
        </w:rPr>
        <w:t>There has been an unprecedented growth in prosperity</w:t>
      </w:r>
      <w:r w:rsidRPr="00AB69E2">
        <w:rPr>
          <w:sz w:val="14"/>
        </w:rPr>
        <w:t xml:space="preserve">. </w:t>
      </w:r>
      <w:r w:rsidRPr="00AB69E2">
        <w:rPr>
          <w:rStyle w:val="StyleUnderline"/>
        </w:rPr>
        <w:t>Billions have been lifted out of poverty</w:t>
      </w:r>
      <w:r w:rsidRPr="00AB69E2">
        <w:rPr>
          <w:sz w:val="14"/>
        </w:rPr>
        <w:t xml:space="preserve">. Democratic government, once rare, has spread to over 100 nations around the world, on every continent, for peoples of all races and religions. Although the period has been marked by war, peace among the great powers has been preserved. There has been no recurrence of the two devastating world wars of the first half of the 20th century. This world order has been a boon for billions around the world, but it has also served American interests. </w:t>
      </w:r>
      <w:r w:rsidRPr="006A0BCA">
        <w:rPr>
          <w:rStyle w:val="StyleUnderline"/>
          <w:highlight w:val="cyan"/>
        </w:rPr>
        <w:t>Any</w:t>
      </w:r>
      <w:r w:rsidRPr="00AB69E2">
        <w:rPr>
          <w:rStyle w:val="StyleUnderline"/>
        </w:rPr>
        <w:t xml:space="preserve"> </w:t>
      </w:r>
      <w:r w:rsidRPr="006A0BCA">
        <w:rPr>
          <w:rStyle w:val="StyleUnderline"/>
          <w:highlight w:val="cyan"/>
        </w:rPr>
        <w:t>other world order</w:t>
      </w:r>
      <w:r w:rsidRPr="00AB69E2">
        <w:rPr>
          <w:rStyle w:val="StyleUnderline"/>
        </w:rPr>
        <w:t xml:space="preserve">, one </w:t>
      </w:r>
      <w:r w:rsidRPr="006A0BCA">
        <w:rPr>
          <w:rStyle w:val="StyleUnderline"/>
          <w:highlight w:val="cyan"/>
        </w:rPr>
        <w:t>in which the U</w:t>
      </w:r>
      <w:r w:rsidRPr="00AB69E2">
        <w:rPr>
          <w:rStyle w:val="StyleUnderline"/>
        </w:rPr>
        <w:t xml:space="preserve">nited </w:t>
      </w:r>
      <w:r w:rsidRPr="006A0BCA">
        <w:rPr>
          <w:rStyle w:val="StyleUnderline"/>
          <w:highlight w:val="cyan"/>
        </w:rPr>
        <w:t>S</w:t>
      </w:r>
      <w:r w:rsidRPr="00AB69E2">
        <w:rPr>
          <w:rStyle w:val="StyleUnderline"/>
        </w:rPr>
        <w:t xml:space="preserve">tates </w:t>
      </w:r>
      <w:r w:rsidRPr="006A0BCA">
        <w:rPr>
          <w:rStyle w:val="StyleUnderline"/>
          <w:highlight w:val="cyan"/>
        </w:rPr>
        <w:t xml:space="preserve">had to </w:t>
      </w:r>
      <w:r w:rsidRPr="006A0BCA">
        <w:rPr>
          <w:rStyle w:val="Emphasis"/>
          <w:highlight w:val="cyan"/>
        </w:rPr>
        <w:t>cede power</w:t>
      </w:r>
      <w:r w:rsidRPr="00AB69E2">
        <w:rPr>
          <w:rStyle w:val="Emphasis"/>
        </w:rPr>
        <w:t xml:space="preserve"> and influence to China and Russia</w:t>
      </w:r>
      <w:r w:rsidRPr="00AB69E2">
        <w:rPr>
          <w:sz w:val="14"/>
        </w:rPr>
        <w:t xml:space="preserve">, or what </w:t>
      </w:r>
      <w:r w:rsidRPr="006A0BCA">
        <w:rPr>
          <w:rStyle w:val="StyleUnderline"/>
          <w:highlight w:val="cyan"/>
        </w:rPr>
        <w:t>is</w:t>
      </w:r>
      <w:r w:rsidRPr="00AB69E2">
        <w:rPr>
          <w:rStyle w:val="StyleUnderline"/>
        </w:rPr>
        <w:t xml:space="preserve"> more likely</w:t>
      </w:r>
      <w:r w:rsidRPr="00AB69E2">
        <w:rPr>
          <w:sz w:val="14"/>
        </w:rPr>
        <w:t xml:space="preserve">, </w:t>
      </w:r>
      <w:r w:rsidRPr="006A0BCA">
        <w:rPr>
          <w:rStyle w:val="Emphasis"/>
          <w:highlight w:val="cyan"/>
        </w:rPr>
        <w:t>a descent into disorder</w:t>
      </w:r>
      <w:r w:rsidRPr="00AB69E2">
        <w:rPr>
          <w:sz w:val="14"/>
        </w:rPr>
        <w:t>, is unlikely to serve Americans’ interests as well.</w:t>
      </w:r>
    </w:p>
    <w:p w14:paraId="7DFEE4AF" w14:textId="77777777" w:rsidR="004C188A" w:rsidRDefault="004C188A" w:rsidP="004C188A">
      <w:pPr>
        <w:pStyle w:val="Heading4"/>
      </w:pPr>
      <w:r>
        <w:t>Heg is sustainable</w:t>
      </w:r>
    </w:p>
    <w:p w14:paraId="36981A24" w14:textId="77777777" w:rsidR="004C188A" w:rsidRDefault="004C188A" w:rsidP="004C188A">
      <w:r w:rsidRPr="004E54C1">
        <w:rPr>
          <w:rStyle w:val="Style13ptBold"/>
        </w:rPr>
        <w:t>Rubinovitz 12</w:t>
      </w:r>
      <w:r>
        <w:t xml:space="preserve"> (Ziv, Post-doctoral Fellow – Davis Institute for International Relations, The Hebrew University of Jerusalem, “The US vs. the East Asian Rising Powers: Can The US Stay On Top?”, Presented at the 22nd IPSA World Congress, Madrid, July 8-12, 2012, http://rc41.ipsa.org/public/Madrid_2012/rubinovitz.pdf)</w:t>
      </w:r>
    </w:p>
    <w:p w14:paraId="042FA7A1" w14:textId="77777777" w:rsidR="004C188A" w:rsidRDefault="004C188A" w:rsidP="004C188A"/>
    <w:p w14:paraId="333E8915" w14:textId="77777777" w:rsidR="004C188A" w:rsidRPr="004E54C1" w:rsidRDefault="004C188A" w:rsidP="004C188A">
      <w:pPr>
        <w:rPr>
          <w:sz w:val="14"/>
        </w:rPr>
      </w:pPr>
      <w:r w:rsidRPr="004E54C1">
        <w:rPr>
          <w:sz w:val="14"/>
        </w:rPr>
        <w:t>The Argument</w:t>
      </w:r>
    </w:p>
    <w:p w14:paraId="011DA9F3" w14:textId="77777777" w:rsidR="004C188A" w:rsidRPr="004E54C1" w:rsidRDefault="004C188A" w:rsidP="004C188A">
      <w:pPr>
        <w:rPr>
          <w:sz w:val="14"/>
        </w:rPr>
      </w:pPr>
      <w:r w:rsidRPr="004E54C1">
        <w:rPr>
          <w:sz w:val="14"/>
        </w:rPr>
        <w:t xml:space="preserve">This paper views the international system with geographical and geopolitical eyes. For this reason, it uses geographical facts as factors in analyzing the current global system and its future prospects. The argument this paper will promote is that the </w:t>
      </w:r>
      <w:r w:rsidRPr="004E54C1">
        <w:rPr>
          <w:rStyle w:val="StyleUnderline"/>
        </w:rPr>
        <w:t xml:space="preserve">U.S. </w:t>
      </w:r>
      <w:r w:rsidRPr="006A0BCA">
        <w:rPr>
          <w:rStyle w:val="StyleUnderline"/>
          <w:highlight w:val="cyan"/>
        </w:rPr>
        <w:t>physical location</w:t>
      </w:r>
      <w:r w:rsidRPr="004E54C1">
        <w:rPr>
          <w:rStyle w:val="StyleUnderline"/>
        </w:rPr>
        <w:t xml:space="preserve"> and geopolitical position</w:t>
      </w:r>
      <w:r w:rsidRPr="004E54C1">
        <w:rPr>
          <w:sz w:val="14"/>
        </w:rPr>
        <w:t xml:space="preserve"> are the cornerstones of its foreign policy and </w:t>
      </w:r>
      <w:r w:rsidRPr="006A0BCA">
        <w:rPr>
          <w:rStyle w:val="StyleUnderline"/>
          <w:highlight w:val="cyan"/>
        </w:rPr>
        <w:t>serve as a "safety net"</w:t>
      </w:r>
      <w:r w:rsidRPr="004E54C1">
        <w:rPr>
          <w:rStyle w:val="StyleUnderline"/>
        </w:rPr>
        <w:t xml:space="preserve"> from foreign</w:t>
      </w:r>
      <w:r w:rsidRPr="004E54C1">
        <w:rPr>
          <w:sz w:val="14"/>
        </w:rPr>
        <w:t xml:space="preserve"> powers' </w:t>
      </w:r>
      <w:r w:rsidRPr="004E54C1">
        <w:rPr>
          <w:rStyle w:val="StyleUnderline"/>
        </w:rPr>
        <w:t>assaults</w:t>
      </w:r>
      <w:r w:rsidRPr="004E54C1">
        <w:rPr>
          <w:sz w:val="14"/>
        </w:rPr>
        <w:t xml:space="preserve"> (not perfect, obviously, as became painfully clear on September 11, 2001). The </w:t>
      </w:r>
      <w:r w:rsidRPr="004E54C1">
        <w:rPr>
          <w:rStyle w:val="StyleUnderline"/>
        </w:rPr>
        <w:t>U.S., unlike any other</w:t>
      </w:r>
      <w:r w:rsidRPr="004E54C1">
        <w:rPr>
          <w:sz w:val="14"/>
        </w:rPr>
        <w:t xml:space="preserve"> great or </w:t>
      </w:r>
      <w:r w:rsidRPr="004E54C1">
        <w:rPr>
          <w:rStyle w:val="StyleUnderline"/>
        </w:rPr>
        <w:t>superpower</w:t>
      </w:r>
      <w:r w:rsidRPr="004E54C1">
        <w:rPr>
          <w:sz w:val="14"/>
        </w:rPr>
        <w:t xml:space="preserve"> – now or anytime – </w:t>
      </w:r>
      <w:r w:rsidRPr="004E54C1">
        <w:rPr>
          <w:rStyle w:val="StyleUnderline"/>
        </w:rPr>
        <w:t>can decide whether</w:t>
      </w:r>
      <w:r w:rsidRPr="004E54C1">
        <w:rPr>
          <w:sz w:val="14"/>
        </w:rPr>
        <w:t xml:space="preserve"> or not and to what extent </w:t>
      </w:r>
      <w:r w:rsidRPr="004E54C1">
        <w:rPr>
          <w:rStyle w:val="StyleUnderline"/>
        </w:rPr>
        <w:t>will it be involved in international affairs</w:t>
      </w:r>
      <w:r w:rsidRPr="004E54C1">
        <w:rPr>
          <w:sz w:val="14"/>
        </w:rPr>
        <w:t>. Isolationism was a practical policy (regardless of its success) for approximately twenty years since the end of World War I until Pearl Harbor (1941). Even though since the end of World War II the United States is conducting an opposite strategy, theoretically and hypothetically it can be resumed, perhaps not to the extent it was in the 1920s-1930s, but a sort of isolationism is possible. No other country can afford such a policy because all other powers are on the same continent and cannot disregard one another.</w:t>
      </w:r>
    </w:p>
    <w:p w14:paraId="6A0D6F0B" w14:textId="77777777" w:rsidR="004C188A" w:rsidRPr="004E54C1" w:rsidRDefault="004C188A" w:rsidP="004C188A">
      <w:pPr>
        <w:rPr>
          <w:sz w:val="14"/>
        </w:rPr>
      </w:pPr>
      <w:r w:rsidRPr="004E54C1">
        <w:rPr>
          <w:sz w:val="14"/>
        </w:rPr>
        <w:t xml:space="preserve">Moreover, the </w:t>
      </w:r>
      <w:r w:rsidRPr="006A0BCA">
        <w:rPr>
          <w:rStyle w:val="StyleUnderline"/>
          <w:highlight w:val="cyan"/>
        </w:rPr>
        <w:t>U.S.</w:t>
      </w:r>
      <w:r w:rsidRPr="004E54C1">
        <w:rPr>
          <w:sz w:val="14"/>
        </w:rPr>
        <w:t xml:space="preserve"> is still – and </w:t>
      </w:r>
      <w:r w:rsidRPr="006A0BCA">
        <w:rPr>
          <w:rStyle w:val="StyleUnderline"/>
          <w:highlight w:val="cyan"/>
        </w:rPr>
        <w:t>will remain</w:t>
      </w:r>
      <w:r w:rsidRPr="004E54C1">
        <w:rPr>
          <w:rStyle w:val="StyleUnderline"/>
        </w:rPr>
        <w:t xml:space="preserve"> in the foreseeable future – </w:t>
      </w:r>
      <w:r w:rsidRPr="006A0BCA">
        <w:rPr>
          <w:rStyle w:val="StyleUnderline"/>
          <w:highlight w:val="cyan"/>
        </w:rPr>
        <w:t>the naval superpower</w:t>
      </w:r>
      <w:r w:rsidRPr="004E54C1">
        <w:rPr>
          <w:rStyle w:val="StyleUnderline"/>
        </w:rPr>
        <w:t xml:space="preserve"> with</w:t>
      </w:r>
      <w:r w:rsidRPr="004E54C1">
        <w:rPr>
          <w:sz w:val="14"/>
        </w:rPr>
        <w:t xml:space="preserve"> the most powerful navy that has the </w:t>
      </w:r>
      <w:r w:rsidRPr="004E54C1">
        <w:rPr>
          <w:rStyle w:val="StyleUnderline"/>
        </w:rPr>
        <w:t>best power-projection capabilities</w:t>
      </w:r>
      <w:r w:rsidRPr="004E54C1">
        <w:rPr>
          <w:sz w:val="14"/>
        </w:rPr>
        <w:t xml:space="preserve">. It can afford to leave the continent and become an offshore balancer. </w:t>
      </w:r>
      <w:r w:rsidRPr="004E54C1">
        <w:rPr>
          <w:rStyle w:val="StyleUnderline"/>
        </w:rPr>
        <w:t>True, it will lose some</w:t>
      </w:r>
      <w:r w:rsidRPr="004E54C1">
        <w:rPr>
          <w:sz w:val="14"/>
        </w:rPr>
        <w:t xml:space="preserve"> of its </w:t>
      </w:r>
      <w:r w:rsidRPr="004E54C1">
        <w:rPr>
          <w:rStyle w:val="StyleUnderline"/>
        </w:rPr>
        <w:t>influence, but it can preserve</w:t>
      </w:r>
      <w:r w:rsidRPr="004E54C1">
        <w:rPr>
          <w:sz w:val="14"/>
        </w:rPr>
        <w:t xml:space="preserve"> its </w:t>
      </w:r>
      <w:r w:rsidRPr="004E54C1">
        <w:rPr>
          <w:rStyle w:val="StyleUnderline"/>
        </w:rPr>
        <w:t>power on the sea and project it</w:t>
      </w:r>
      <w:r w:rsidRPr="004E54C1">
        <w:rPr>
          <w:sz w:val="14"/>
        </w:rPr>
        <w:t xml:space="preserve"> restrictedly </w:t>
      </w:r>
      <w:r w:rsidRPr="004E54C1">
        <w:rPr>
          <w:rStyle w:val="StyleUnderline"/>
        </w:rPr>
        <w:t>whenever needed</w:t>
      </w:r>
      <w:r w:rsidRPr="004E54C1">
        <w:rPr>
          <w:sz w:val="14"/>
        </w:rPr>
        <w:t xml:space="preserve">. So, very briefly, the </w:t>
      </w:r>
      <w:r w:rsidRPr="006A0BCA">
        <w:rPr>
          <w:rStyle w:val="StyleUnderline"/>
          <w:highlight w:val="cyan"/>
        </w:rPr>
        <w:t>U.S. has</w:t>
      </w:r>
      <w:r w:rsidRPr="004E54C1">
        <w:rPr>
          <w:rStyle w:val="StyleUnderline"/>
        </w:rPr>
        <w:t xml:space="preserve"> a much wider room for maneuver than</w:t>
      </w:r>
      <w:r w:rsidRPr="004E54C1">
        <w:rPr>
          <w:sz w:val="14"/>
        </w:rPr>
        <w:t xml:space="preserve"> is </w:t>
      </w:r>
      <w:r w:rsidRPr="004E54C1">
        <w:rPr>
          <w:rStyle w:val="StyleUnderline"/>
        </w:rPr>
        <w:t xml:space="preserve">presumed, and with </w:t>
      </w:r>
      <w:r w:rsidRPr="006A0BCA">
        <w:rPr>
          <w:rStyle w:val="StyleUnderline"/>
          <w:highlight w:val="cyan"/>
        </w:rPr>
        <w:t>the most powerful military with no parallel</w:t>
      </w:r>
      <w:r w:rsidRPr="004E54C1">
        <w:rPr>
          <w:rStyle w:val="StyleUnderline"/>
        </w:rPr>
        <w:t xml:space="preserve"> in the foreseeable future</w:t>
      </w:r>
      <w:r w:rsidRPr="004E54C1">
        <w:rPr>
          <w:sz w:val="14"/>
        </w:rPr>
        <w:t xml:space="preserve">, the U.S. still has a wide spectrum of policies it can use, </w:t>
      </w:r>
      <w:r w:rsidRPr="006A0BCA">
        <w:rPr>
          <w:rStyle w:val="StyleUnderline"/>
          <w:highlight w:val="cyan"/>
        </w:rPr>
        <w:t>hence</w:t>
      </w:r>
      <w:r w:rsidRPr="004E54C1">
        <w:rPr>
          <w:rStyle w:val="StyleUnderline"/>
        </w:rPr>
        <w:t xml:space="preserve"> it is in </w:t>
      </w:r>
      <w:r w:rsidRPr="006A0BCA">
        <w:rPr>
          <w:rStyle w:val="StyleUnderline"/>
          <w:highlight w:val="cyan"/>
        </w:rPr>
        <w:t>the best position for</w:t>
      </w:r>
      <w:r w:rsidRPr="004E54C1">
        <w:rPr>
          <w:rStyle w:val="StyleUnderline"/>
        </w:rPr>
        <w:t xml:space="preserve"> the </w:t>
      </w:r>
      <w:r w:rsidRPr="006A0BCA">
        <w:rPr>
          <w:rStyle w:val="StyleUnderline"/>
          <w:highlight w:val="cyan"/>
        </w:rPr>
        <w:t>coming</w:t>
      </w:r>
      <w:r w:rsidRPr="004E54C1">
        <w:rPr>
          <w:rStyle w:val="StyleUnderline"/>
        </w:rPr>
        <w:t xml:space="preserve"> hegemonic </w:t>
      </w:r>
      <w:r w:rsidRPr="006A0BCA">
        <w:rPr>
          <w:rStyle w:val="StyleUnderline"/>
          <w:highlight w:val="cyan"/>
        </w:rPr>
        <w:t>competition</w:t>
      </w:r>
      <w:r w:rsidRPr="004E54C1">
        <w:rPr>
          <w:sz w:val="14"/>
        </w:rPr>
        <w:t>.</w:t>
      </w:r>
    </w:p>
    <w:p w14:paraId="2069F9CD" w14:textId="77777777" w:rsidR="004C188A" w:rsidRPr="004E54C1" w:rsidRDefault="004C188A" w:rsidP="004C188A">
      <w:pPr>
        <w:rPr>
          <w:sz w:val="14"/>
        </w:rPr>
      </w:pPr>
      <w:r w:rsidRPr="004E54C1">
        <w:rPr>
          <w:sz w:val="14"/>
        </w:rPr>
        <w:t>Literature Review</w:t>
      </w:r>
    </w:p>
    <w:p w14:paraId="1CA0F5A2" w14:textId="77777777" w:rsidR="004C188A" w:rsidRPr="004E54C1" w:rsidRDefault="004C188A" w:rsidP="004C188A">
      <w:pPr>
        <w:rPr>
          <w:sz w:val="14"/>
        </w:rPr>
      </w:pPr>
      <w:r w:rsidRPr="004E54C1">
        <w:rPr>
          <w:sz w:val="14"/>
        </w:rPr>
        <w:t xml:space="preserve">It is important to note that most of the literature is American, which is expected and logical, but also somewhat problematic due to obvious biases. One of these is the obsession with China, as it is the focus of most studies but seems more frightening than in reality. The obsession with China leaves out analyses of the rise of other great powers, therefore the literature cannot really establish that the alternative to unipolarity is multipolarity. The studies that focus on China seem to implement that the next system will be bipolar. To its credit, though, it seems that </w:t>
      </w:r>
      <w:r w:rsidRPr="004E54C1">
        <w:rPr>
          <w:rStyle w:val="StyleUnderline"/>
        </w:rPr>
        <w:t>there is no power</w:t>
      </w:r>
      <w:r w:rsidRPr="004E54C1">
        <w:rPr>
          <w:sz w:val="14"/>
        </w:rPr>
        <w:t xml:space="preserve"> that is </w:t>
      </w:r>
      <w:r w:rsidRPr="004E54C1">
        <w:rPr>
          <w:rStyle w:val="StyleUnderline"/>
        </w:rPr>
        <w:t>emerging as much as China</w:t>
      </w:r>
      <w:r w:rsidRPr="004E54C1">
        <w:rPr>
          <w:sz w:val="14"/>
        </w:rPr>
        <w:t xml:space="preserve"> does, hence it is correct to focus on it. But then, will other powers be entitled to be regarded as poles? This is an extra-regional question with significant implications to East Asia in a global context. The literature regarding the structure of the international system can be divided into two major types:</w:t>
      </w:r>
    </w:p>
    <w:p w14:paraId="65FBF841" w14:textId="77777777" w:rsidR="004C188A" w:rsidRPr="004E54C1" w:rsidRDefault="004C188A" w:rsidP="004C188A">
      <w:pPr>
        <w:rPr>
          <w:sz w:val="14"/>
        </w:rPr>
      </w:pPr>
      <w:r w:rsidRPr="004E54C1">
        <w:rPr>
          <w:sz w:val="14"/>
        </w:rPr>
        <w:t>A. By the source of threat to the U.S. primacy (future structure): 1. The China alarmists (bipolarity); 2. The BRICS are emerging (multipolarity); 3. Who cares? The American advance is too large to catch up (unipolarity).</w:t>
      </w:r>
    </w:p>
    <w:p w14:paraId="0E6FBC7E" w14:textId="77777777" w:rsidR="004C188A" w:rsidRPr="004E54C1" w:rsidRDefault="004C188A" w:rsidP="004C188A">
      <w:pPr>
        <w:rPr>
          <w:sz w:val="14"/>
        </w:rPr>
      </w:pPr>
      <w:r w:rsidRPr="004E54C1">
        <w:rPr>
          <w:sz w:val="14"/>
        </w:rPr>
        <w:t>B. By the effect on U.S. behavior: 1. Fight to preserve primacy – preemption or prevention; 2. Get used to it – selective engagement or offshore balancing.</w:t>
      </w:r>
    </w:p>
    <w:p w14:paraId="6F9EF04F" w14:textId="77777777" w:rsidR="004C188A" w:rsidRPr="004E54C1" w:rsidRDefault="004C188A" w:rsidP="004C188A">
      <w:pPr>
        <w:rPr>
          <w:sz w:val="14"/>
        </w:rPr>
      </w:pPr>
      <w:r w:rsidRPr="004E54C1">
        <w:rPr>
          <w:sz w:val="14"/>
        </w:rPr>
        <w:t>Within the Realist paradigm there are two competing theories that prescribe conflicting advice that is based on contradictory readings of reality.12 Whereas offensive realism suggests securing material power that will guarantee a given country's security, and securing regional and global primacy even by force,13 defensive realism suggests possessing sufficient material power and prefers some sort of power sharing to enhance mutual trust among the great powers, which enhances – they believe – the security of each power.14 In the American case, defensive realism suggests offshore balancing or selective engagement, while offensive realism would prefer domination and engagement with potential rivals. This does not mean that there cannot be agreement among all realists concerning American actions, such as the consensus among many realists that the war against Iraq in 2003 was unnecessary and even damaging.15 The disagreements grow and are much more acute regarding other great powers. How should the U.S. treat China and other emerging or reemerging powers? Should they be engaged? Should the U.S. prevent the foreseen competition by striking first, or should the U.S. allow them to emerge as regional hegemons and then divide the world into spheres of influence with them?</w:t>
      </w:r>
    </w:p>
    <w:p w14:paraId="3F75EBED" w14:textId="77777777" w:rsidR="004C188A" w:rsidRPr="004E54C1" w:rsidRDefault="004C188A" w:rsidP="004C188A">
      <w:pPr>
        <w:rPr>
          <w:sz w:val="14"/>
        </w:rPr>
      </w:pPr>
      <w:r w:rsidRPr="004E54C1">
        <w:rPr>
          <w:sz w:val="14"/>
        </w:rPr>
        <w:t>The question everyone asks is whether or not American hegemony is over or when will it happen. Ian Clark suggests that the term hegemony is misused, and prefers questioning the future of American primacy.16 This paper will follow Clark in terminology and substance.</w:t>
      </w:r>
    </w:p>
    <w:p w14:paraId="29E8CC39" w14:textId="77777777" w:rsidR="004C188A" w:rsidRPr="004E54C1" w:rsidRDefault="004C188A" w:rsidP="004C188A">
      <w:pPr>
        <w:rPr>
          <w:sz w:val="14"/>
        </w:rPr>
      </w:pPr>
      <w:r w:rsidRPr="004E54C1">
        <w:rPr>
          <w:sz w:val="14"/>
        </w:rPr>
        <w:t xml:space="preserve">Schweller and Pu say that "If a great transformation is coming, it is not one that heralds a radically altered world politics based on legalism, constitutionalism, or global civic activism. Rather, it is a structural transformation from unipolarity to multipolarity that most realists believe promises a return to the familiar history of great powers struggling for power and prestige."17 </w:t>
      </w:r>
      <w:r w:rsidRPr="004E54C1">
        <w:rPr>
          <w:rStyle w:val="StyleUnderline"/>
        </w:rPr>
        <w:t xml:space="preserve">There definitely seems to be </w:t>
      </w:r>
      <w:r w:rsidRPr="006A0BCA">
        <w:rPr>
          <w:rStyle w:val="StyleUnderline"/>
          <w:highlight w:val="cyan"/>
        </w:rPr>
        <w:t>a transition</w:t>
      </w:r>
      <w:r w:rsidRPr="004E54C1">
        <w:rPr>
          <w:rStyle w:val="StyleUnderline"/>
        </w:rPr>
        <w:t xml:space="preserve">, but is it </w:t>
      </w:r>
      <w:r w:rsidRPr="006A0BCA">
        <w:rPr>
          <w:rStyle w:val="StyleUnderline"/>
          <w:highlight w:val="cyan"/>
        </w:rPr>
        <w:t>to multipolarity</w:t>
      </w:r>
      <w:r w:rsidRPr="004E54C1">
        <w:rPr>
          <w:rStyle w:val="StyleUnderline"/>
        </w:rPr>
        <w:t xml:space="preserve"> or bipolarity</w:t>
      </w:r>
      <w:r w:rsidRPr="004E54C1">
        <w:rPr>
          <w:sz w:val="14"/>
        </w:rPr>
        <w:t xml:space="preserve">, and in any case – will it resemble past experiences? </w:t>
      </w:r>
      <w:r w:rsidRPr="004E54C1">
        <w:rPr>
          <w:rStyle w:val="StyleUnderline"/>
        </w:rPr>
        <w:t xml:space="preserve">This </w:t>
      </w:r>
      <w:r w:rsidRPr="006A0BCA">
        <w:rPr>
          <w:rStyle w:val="StyleUnderline"/>
          <w:highlight w:val="cyan"/>
        </w:rPr>
        <w:t>is highly uncertain</w:t>
      </w:r>
      <w:r w:rsidRPr="004E54C1">
        <w:rPr>
          <w:rStyle w:val="StyleUnderline"/>
        </w:rPr>
        <w:t>. The power that the U.S. had obtained</w:t>
      </w:r>
      <w:r w:rsidRPr="004E54C1">
        <w:rPr>
          <w:sz w:val="14"/>
        </w:rPr>
        <w:t xml:space="preserve"> in the last several decades </w:t>
      </w:r>
      <w:r w:rsidRPr="004E54C1">
        <w:rPr>
          <w:rStyle w:val="StyleUnderline"/>
        </w:rPr>
        <w:t xml:space="preserve">places it in a </w:t>
      </w:r>
      <w:r w:rsidRPr="004E54C1">
        <w:rPr>
          <w:rStyle w:val="Emphasis"/>
        </w:rPr>
        <w:t>different category</w:t>
      </w:r>
      <w:r w:rsidRPr="004E54C1">
        <w:rPr>
          <w:rStyle w:val="StyleUnderline"/>
        </w:rPr>
        <w:t xml:space="preserve"> than any other great power in the foreseeable future, therefore </w:t>
      </w:r>
      <w:r w:rsidRPr="006A0BCA">
        <w:rPr>
          <w:rStyle w:val="Emphasis"/>
          <w:highlight w:val="cyan"/>
        </w:rPr>
        <w:t>even if the U.S. is less dominant</w:t>
      </w:r>
      <w:r w:rsidRPr="004E54C1">
        <w:rPr>
          <w:rStyle w:val="StyleUnderline"/>
        </w:rPr>
        <w:t xml:space="preserve"> compared to other great powers, </w:t>
      </w:r>
      <w:r w:rsidRPr="006A0BCA">
        <w:rPr>
          <w:rStyle w:val="StyleUnderline"/>
          <w:highlight w:val="cyan"/>
        </w:rPr>
        <w:t xml:space="preserve">it is </w:t>
      </w:r>
      <w:r w:rsidRPr="006A0BCA">
        <w:rPr>
          <w:rStyle w:val="Emphasis"/>
          <w:highlight w:val="cyan"/>
        </w:rPr>
        <w:t>far fetching</w:t>
      </w:r>
      <w:r w:rsidRPr="006A0BCA">
        <w:rPr>
          <w:rStyle w:val="StyleUnderline"/>
          <w:highlight w:val="cyan"/>
        </w:rPr>
        <w:t xml:space="preserve"> to argue</w:t>
      </w:r>
      <w:r w:rsidRPr="004E54C1">
        <w:rPr>
          <w:rStyle w:val="StyleUnderline"/>
        </w:rPr>
        <w:t xml:space="preserve"> for </w:t>
      </w:r>
      <w:r w:rsidRPr="006A0BCA">
        <w:rPr>
          <w:rStyle w:val="StyleUnderline"/>
          <w:highlight w:val="cyan"/>
        </w:rPr>
        <w:t>similar status</w:t>
      </w:r>
      <w:r w:rsidRPr="004E54C1">
        <w:rPr>
          <w:rStyle w:val="StyleUnderline"/>
        </w:rPr>
        <w:t xml:space="preserve"> as in any previous system</w:t>
      </w:r>
      <w:r w:rsidRPr="004E54C1">
        <w:rPr>
          <w:sz w:val="14"/>
        </w:rPr>
        <w:t xml:space="preserve">. This is not to say that later in the future </w:t>
      </w:r>
      <w:r w:rsidRPr="004E54C1">
        <w:rPr>
          <w:rStyle w:val="StyleUnderline"/>
        </w:rPr>
        <w:t>such a system</w:t>
      </w:r>
      <w:r w:rsidRPr="004E54C1">
        <w:rPr>
          <w:sz w:val="14"/>
        </w:rPr>
        <w:t xml:space="preserve"> might emerge, but </w:t>
      </w:r>
      <w:r w:rsidRPr="004E54C1">
        <w:rPr>
          <w:rStyle w:val="StyleUnderline"/>
        </w:rPr>
        <w:t xml:space="preserve">in the near future it is </w:t>
      </w:r>
      <w:r w:rsidRPr="004E54C1">
        <w:rPr>
          <w:rStyle w:val="Emphasis"/>
        </w:rPr>
        <w:t>unlikely</w:t>
      </w:r>
      <w:r w:rsidRPr="004E54C1">
        <w:rPr>
          <w:sz w:val="14"/>
        </w:rPr>
        <w:t>.18</w:t>
      </w:r>
    </w:p>
    <w:p w14:paraId="62EF7A7A" w14:textId="77777777" w:rsidR="004C188A" w:rsidRPr="004E54C1" w:rsidRDefault="004C188A" w:rsidP="004C188A">
      <w:pPr>
        <w:rPr>
          <w:sz w:val="14"/>
        </w:rPr>
      </w:pPr>
      <w:r w:rsidRPr="004E54C1">
        <w:rPr>
          <w:sz w:val="14"/>
        </w:rPr>
        <w:t xml:space="preserve">Robert Art argued in 2010 that the </w:t>
      </w:r>
      <w:r w:rsidRPr="006A0BCA">
        <w:rPr>
          <w:rStyle w:val="StyleUnderline"/>
          <w:highlight w:val="cyan"/>
        </w:rPr>
        <w:t>U.S. is</w:t>
      </w:r>
      <w:r w:rsidRPr="004E54C1">
        <w:rPr>
          <w:rStyle w:val="StyleUnderline"/>
        </w:rPr>
        <w:t xml:space="preserve"> the </w:t>
      </w:r>
      <w:r w:rsidRPr="006A0BCA">
        <w:rPr>
          <w:rStyle w:val="StyleUnderline"/>
          <w:highlight w:val="cyan"/>
        </w:rPr>
        <w:t>most powerful</w:t>
      </w:r>
      <w:r w:rsidRPr="004E54C1">
        <w:rPr>
          <w:rStyle w:val="StyleUnderline"/>
        </w:rPr>
        <w:t xml:space="preserve"> state </w:t>
      </w:r>
      <w:r w:rsidRPr="006A0BCA">
        <w:rPr>
          <w:rStyle w:val="StyleUnderline"/>
          <w:highlight w:val="cyan"/>
        </w:rPr>
        <w:t>in</w:t>
      </w:r>
      <w:r w:rsidRPr="004E54C1">
        <w:rPr>
          <w:rStyle w:val="StyleUnderline"/>
        </w:rPr>
        <w:t xml:space="preserve"> the world in </w:t>
      </w:r>
      <w:r w:rsidRPr="006A0BCA">
        <w:rPr>
          <w:rStyle w:val="StyleUnderline"/>
          <w:highlight w:val="cyan"/>
        </w:rPr>
        <w:t>economic and military assets and will remain</w:t>
      </w:r>
      <w:r w:rsidRPr="004E54C1">
        <w:rPr>
          <w:rStyle w:val="StyleUnderline"/>
        </w:rPr>
        <w:t xml:space="preserve"> the most powerful military power </w:t>
      </w:r>
      <w:r w:rsidRPr="006A0BCA">
        <w:rPr>
          <w:rStyle w:val="StyleUnderline"/>
          <w:highlight w:val="cyan"/>
        </w:rPr>
        <w:t>"for some time</w:t>
      </w:r>
      <w:r w:rsidRPr="004E54C1">
        <w:rPr>
          <w:rStyle w:val="StyleUnderline"/>
        </w:rPr>
        <w:t xml:space="preserve"> to come</w:t>
      </w:r>
      <w:r w:rsidRPr="004E54C1">
        <w:rPr>
          <w:sz w:val="14"/>
        </w:rPr>
        <w:t xml:space="preserve">," but inevitably its edge relative to other great powers will diminish in the coming decades. China is the greatest potential rival, provided that its economy will continue to grow in the coming two decades as it did in the last two decades (then it will surpass the U.S. in its GDP, but not in its GDP per capita). For now, </w:t>
      </w:r>
      <w:r w:rsidRPr="006A0BCA">
        <w:rPr>
          <w:rStyle w:val="StyleUnderline"/>
          <w:highlight w:val="cyan"/>
        </w:rPr>
        <w:t>China</w:t>
      </w:r>
      <w:r w:rsidRPr="004E54C1">
        <w:rPr>
          <w:rStyle w:val="StyleUnderline"/>
        </w:rPr>
        <w:t xml:space="preserve"> had</w:t>
      </w:r>
      <w:r w:rsidRPr="004E54C1">
        <w:rPr>
          <w:sz w:val="14"/>
        </w:rPr>
        <w:t xml:space="preserve"> already </w:t>
      </w:r>
      <w:r w:rsidRPr="006A0BCA">
        <w:rPr>
          <w:rStyle w:val="StyleUnderline"/>
          <w:highlight w:val="cyan"/>
        </w:rPr>
        <w:t>changed the balance</w:t>
      </w:r>
      <w:r w:rsidRPr="004E54C1">
        <w:rPr>
          <w:rStyle w:val="StyleUnderline"/>
        </w:rPr>
        <w:t xml:space="preserve"> of power</w:t>
      </w:r>
      <w:r w:rsidRPr="004E54C1">
        <w:rPr>
          <w:sz w:val="14"/>
        </w:rPr>
        <w:t xml:space="preserve"> in East Asia. It is already the region's dominant military land power. Art assesses that if China invests in its military forces for several decades, and is determined to project naval and air power, it will be able to deploy a naval force that "could contest the American supremacy at sea in East Asia."19 </w:t>
      </w:r>
      <w:r w:rsidRPr="004E54C1">
        <w:rPr>
          <w:rStyle w:val="StyleUnderline"/>
        </w:rPr>
        <w:t>Some conflict seems inevitable</w:t>
      </w:r>
      <w:r w:rsidRPr="004E54C1">
        <w:rPr>
          <w:sz w:val="14"/>
        </w:rPr>
        <w:t xml:space="preserve">, including arms race, </w:t>
      </w:r>
      <w:r w:rsidRPr="006A0BCA">
        <w:rPr>
          <w:rStyle w:val="StyleUnderline"/>
          <w:highlight w:val="cyan"/>
        </w:rPr>
        <w:t xml:space="preserve">but there can be </w:t>
      </w:r>
      <w:r w:rsidRPr="006A0BCA">
        <w:rPr>
          <w:rStyle w:val="Emphasis"/>
          <w:highlight w:val="cyan"/>
        </w:rPr>
        <w:t>more cooperation</w:t>
      </w:r>
      <w:r w:rsidRPr="006A0BCA">
        <w:rPr>
          <w:rStyle w:val="StyleUnderline"/>
          <w:highlight w:val="cyan"/>
        </w:rPr>
        <w:t xml:space="preserve"> than</w:t>
      </w:r>
      <w:r w:rsidRPr="004E54C1">
        <w:rPr>
          <w:rStyle w:val="StyleUnderline"/>
        </w:rPr>
        <w:t xml:space="preserve"> is </w:t>
      </w:r>
      <w:r w:rsidRPr="006A0BCA">
        <w:rPr>
          <w:rStyle w:val="StyleUnderline"/>
          <w:highlight w:val="cyan"/>
        </w:rPr>
        <w:t>assumed</w:t>
      </w:r>
      <w:r w:rsidRPr="004E54C1">
        <w:rPr>
          <w:rStyle w:val="StyleUnderline"/>
        </w:rPr>
        <w:t xml:space="preserve"> by most scholars</w:t>
      </w:r>
      <w:r w:rsidRPr="004E54C1">
        <w:rPr>
          <w:sz w:val="14"/>
        </w:rPr>
        <w:t>.</w:t>
      </w:r>
    </w:p>
    <w:p w14:paraId="183A7702" w14:textId="77777777" w:rsidR="004C188A" w:rsidRPr="004E54C1" w:rsidRDefault="004C188A" w:rsidP="004C188A">
      <w:pPr>
        <w:rPr>
          <w:sz w:val="14"/>
        </w:rPr>
      </w:pPr>
      <w:r w:rsidRPr="004E54C1">
        <w:rPr>
          <w:sz w:val="14"/>
        </w:rPr>
        <w:t xml:space="preserve">Art correctly argues that </w:t>
      </w:r>
      <w:r w:rsidRPr="004E54C1">
        <w:rPr>
          <w:rStyle w:val="StyleUnderline"/>
        </w:rPr>
        <w:t>as long as China's</w:t>
      </w:r>
      <w:r w:rsidRPr="004E54C1">
        <w:rPr>
          <w:sz w:val="14"/>
        </w:rPr>
        <w:t xml:space="preserve"> emerging </w:t>
      </w:r>
      <w:r w:rsidRPr="004E54C1">
        <w:rPr>
          <w:rStyle w:val="StyleUnderline"/>
        </w:rPr>
        <w:t>hegemony</w:t>
      </w:r>
      <w:r w:rsidRPr="004E54C1">
        <w:rPr>
          <w:sz w:val="14"/>
        </w:rPr>
        <w:t xml:space="preserve"> in East Asia </w:t>
      </w:r>
      <w:r w:rsidRPr="004E54C1">
        <w:rPr>
          <w:rStyle w:val="StyleUnderline"/>
        </w:rPr>
        <w:t>does not include Japan and the U.S. maintains strongholds in</w:t>
      </w:r>
      <w:r w:rsidRPr="004E54C1">
        <w:rPr>
          <w:sz w:val="14"/>
        </w:rPr>
        <w:t xml:space="preserve"> the region (</w:t>
      </w:r>
      <w:r w:rsidRPr="004E54C1">
        <w:rPr>
          <w:rStyle w:val="StyleUnderline"/>
        </w:rPr>
        <w:t>Singapore, the Philippines and Indonesia), the</w:t>
      </w:r>
      <w:r w:rsidRPr="004E54C1">
        <w:rPr>
          <w:sz w:val="14"/>
        </w:rPr>
        <w:t xml:space="preserve"> geopolitical </w:t>
      </w:r>
      <w:r w:rsidRPr="004E54C1">
        <w:rPr>
          <w:rStyle w:val="StyleUnderline"/>
        </w:rPr>
        <w:t>threat from China will not be of similar extent as that of the Soviet Union. China cannot jeopardize the global balance of power</w:t>
      </w:r>
      <w:r w:rsidRPr="004E54C1">
        <w:rPr>
          <w:sz w:val="14"/>
        </w:rPr>
        <w:t xml:space="preserve"> as long as Europe, the Persian Gulf, India, Japan and Russia are independent or under U.S. influence.20 China cannot threaten the U.S. as the Soviet Union did due to its relative size. His conclusion: be smart; let China grow but draw a line in the sand, accept that it is growing but make sure China knows the U.S. is stronger.</w:t>
      </w:r>
    </w:p>
    <w:p w14:paraId="15F455A8" w14:textId="77777777" w:rsidR="004C188A" w:rsidRPr="004E54C1" w:rsidRDefault="004C188A" w:rsidP="004C188A">
      <w:pPr>
        <w:rPr>
          <w:sz w:val="14"/>
        </w:rPr>
      </w:pPr>
      <w:r w:rsidRPr="004E54C1">
        <w:rPr>
          <w:sz w:val="14"/>
        </w:rPr>
        <w:t>This seems as good advice, but one need only to see China's increasing defense budget to understand why apparently following it is a difficult job. China had increased the defense budget by 11.2% in 2012, following two decades of annual two-figure percents increases (since 1989, except for 2009 – only 7.5%).21 There are always questions on the purpose of this steady increase: in preparation for a global conflict with the U.S. over resources and political interests (i.e., preparing China to become a rival pole); a regional conflict with any of its neighbors – and China indeed has issues with all of them, be it territorial, historical, economic, etc.; or domestic, preparing to crush separatists or rebels.</w:t>
      </w:r>
    </w:p>
    <w:p w14:paraId="5986BDE9" w14:textId="77777777" w:rsidR="004C188A" w:rsidRPr="004E54C1" w:rsidRDefault="004C188A" w:rsidP="004C188A">
      <w:pPr>
        <w:rPr>
          <w:sz w:val="14"/>
        </w:rPr>
      </w:pPr>
      <w:r w:rsidRPr="004E54C1">
        <w:rPr>
          <w:sz w:val="14"/>
        </w:rPr>
        <w:t>In 2001, Mearsheimer wrote that "American policy [on China] has sought to integrate China into the world economy and facilitate its rapid economic development, so that it becomes wealthy and, one would hope, content with its present position in the international system. This U.S. policy is misguided. A wealthy China would not be a status quo power but an aggressive state determined to achieve regional hegemony…. Although it is certainly in China's interest to be the hegemon in Northeast Asia, it is clearly not in America's interest to have that happen…. It is not too late for the United States to reverse course and do what it can to slow the rise of China."22</w:t>
      </w:r>
    </w:p>
    <w:p w14:paraId="2130701C" w14:textId="77777777" w:rsidR="004C188A" w:rsidRPr="004E54C1" w:rsidRDefault="004C188A" w:rsidP="004C188A">
      <w:pPr>
        <w:rPr>
          <w:sz w:val="14"/>
        </w:rPr>
      </w:pPr>
      <w:r w:rsidRPr="004E54C1">
        <w:rPr>
          <w:sz w:val="14"/>
        </w:rPr>
        <w:t>A decade after Mearsheimer's warning, it seems that he was partly correct and partly wrong. A steadily increasing share of China's wealth is turned into military power, and recently, it is reported, Chinese strategists apparently began calling their government to fit China's foreign policy to its capabilities, which means replacing the "peaceful rise" and the "low profile policy" with a much more ambitious policy.23 But China's economic rise will first need to finance its aging population. Nevertheless, China's goals are unclear to American and western analysts and policymakers, although there are official Chinese documents that allow assessing their true aims.24</w:t>
      </w:r>
    </w:p>
    <w:p w14:paraId="5A499B31" w14:textId="77777777" w:rsidR="004C188A" w:rsidRPr="004E54C1" w:rsidRDefault="004C188A" w:rsidP="004C188A">
      <w:pPr>
        <w:rPr>
          <w:sz w:val="14"/>
        </w:rPr>
      </w:pPr>
      <w:r w:rsidRPr="004E54C1">
        <w:rPr>
          <w:sz w:val="14"/>
        </w:rPr>
        <w:t>It is interesting to follow China's rise to hegemony in East Asia and the reaction of its neighbors. They were expected to act to balance China, but according to Chan's study, they don't. The defense burden is not rising and trade with China is increasing – contrary to the theoretical expectations.25 This can indicate either that China succeeded in splitting among its regional rivals, or that the U.S. is no longer functioning as a regional hegemon, therefore they have no one to turn to against China.</w:t>
      </w:r>
    </w:p>
    <w:p w14:paraId="54D38968" w14:textId="77777777" w:rsidR="004C188A" w:rsidRPr="004E54C1" w:rsidRDefault="004C188A" w:rsidP="004C188A">
      <w:pPr>
        <w:rPr>
          <w:sz w:val="14"/>
        </w:rPr>
      </w:pPr>
      <w:r w:rsidRPr="004E54C1">
        <w:rPr>
          <w:sz w:val="14"/>
        </w:rPr>
        <w:t xml:space="preserve">Michael Beckley provides a detailed analysis of the rise of China and of the U.S. decline or non-decline.26 Most declinists, as Beckley labels them, argue that the U.S. is in economic decline, not in military decline.27 This is an important point – in military terms the U.S. is still the sole superpower, and it is hard to see circumstances under which the U.S. would lose this status. The </w:t>
      </w:r>
      <w:r w:rsidRPr="004E54C1">
        <w:rPr>
          <w:rStyle w:val="StyleUnderline"/>
        </w:rPr>
        <w:t xml:space="preserve">American </w:t>
      </w:r>
      <w:r w:rsidRPr="006A0BCA">
        <w:rPr>
          <w:rStyle w:val="StyleUnderline"/>
          <w:highlight w:val="cyan"/>
        </w:rPr>
        <w:t>spending on defense is still higher than</w:t>
      </w:r>
      <w:r w:rsidRPr="004E54C1">
        <w:rPr>
          <w:sz w:val="14"/>
        </w:rPr>
        <w:t xml:space="preserve"> that of </w:t>
      </w:r>
      <w:r w:rsidRPr="006A0BCA">
        <w:rPr>
          <w:rStyle w:val="StyleUnderline"/>
          <w:highlight w:val="cyan"/>
        </w:rPr>
        <w:t>all</w:t>
      </w:r>
      <w:r w:rsidRPr="004E54C1">
        <w:rPr>
          <w:sz w:val="14"/>
        </w:rPr>
        <w:t xml:space="preserve"> its </w:t>
      </w:r>
      <w:r w:rsidRPr="004E54C1">
        <w:rPr>
          <w:rStyle w:val="StyleUnderline"/>
        </w:rPr>
        <w:t xml:space="preserve">potential </w:t>
      </w:r>
      <w:r w:rsidRPr="006A0BCA">
        <w:rPr>
          <w:rStyle w:val="StyleUnderline"/>
          <w:highlight w:val="cyan"/>
        </w:rPr>
        <w:t>rivals combined</w:t>
      </w:r>
      <w:r w:rsidRPr="004E54C1">
        <w:rPr>
          <w:rStyle w:val="StyleUnderline"/>
        </w:rPr>
        <w:t>, and</w:t>
      </w:r>
      <w:r w:rsidRPr="004E54C1">
        <w:rPr>
          <w:sz w:val="14"/>
        </w:rPr>
        <w:t xml:space="preserve"> even if the tipping point is coming closer and China will surpass the U.S. in defense expenditure, </w:t>
      </w:r>
      <w:r w:rsidRPr="004E54C1">
        <w:rPr>
          <w:rStyle w:val="StyleUnderline"/>
        </w:rPr>
        <w:t>it will take many years for China to close the gap – qualitative and quantitative.</w:t>
      </w:r>
      <w:r w:rsidRPr="004E54C1">
        <w:rPr>
          <w:sz w:val="14"/>
        </w:rPr>
        <w:t xml:space="preserve"> Unlike money, </w:t>
      </w:r>
      <w:r w:rsidRPr="004E54C1">
        <w:rPr>
          <w:rStyle w:val="StyleUnderline"/>
        </w:rPr>
        <w:t>military assets do not vanish</w:t>
      </w:r>
      <w:r w:rsidRPr="004E54C1">
        <w:rPr>
          <w:sz w:val="14"/>
        </w:rPr>
        <w:t xml:space="preserve"> (it is hard to imagine an aircraft carrier simply disappear or being given or sold to China). Therefore, </w:t>
      </w:r>
      <w:r w:rsidRPr="006A0BCA">
        <w:rPr>
          <w:rStyle w:val="StyleUnderline"/>
          <w:highlight w:val="cyan"/>
        </w:rPr>
        <w:t>even if</w:t>
      </w:r>
      <w:r w:rsidRPr="004E54C1">
        <w:rPr>
          <w:sz w:val="14"/>
        </w:rPr>
        <w:t xml:space="preserve"> the U.S. </w:t>
      </w:r>
      <w:r w:rsidRPr="006A0BCA">
        <w:rPr>
          <w:rStyle w:val="StyleUnderline"/>
          <w:highlight w:val="cyan"/>
        </w:rPr>
        <w:t>expenditure</w:t>
      </w:r>
      <w:r w:rsidRPr="004E54C1">
        <w:rPr>
          <w:sz w:val="14"/>
        </w:rPr>
        <w:t xml:space="preserve"> on defense </w:t>
      </w:r>
      <w:r w:rsidRPr="006A0BCA">
        <w:rPr>
          <w:rStyle w:val="StyleUnderline"/>
          <w:highlight w:val="cyan"/>
        </w:rPr>
        <w:t>decreases, it does not affect</w:t>
      </w:r>
      <w:r w:rsidRPr="004E54C1">
        <w:rPr>
          <w:sz w:val="14"/>
        </w:rPr>
        <w:t xml:space="preserve"> American military </w:t>
      </w:r>
      <w:r w:rsidRPr="006A0BCA">
        <w:rPr>
          <w:rStyle w:val="StyleUnderline"/>
          <w:highlight w:val="cyan"/>
        </w:rPr>
        <w:t>primacy</w:t>
      </w:r>
      <w:r w:rsidRPr="004E54C1">
        <w:rPr>
          <w:sz w:val="14"/>
        </w:rPr>
        <w:t xml:space="preserve">, at least </w:t>
      </w:r>
      <w:r w:rsidRPr="004E54C1">
        <w:rPr>
          <w:rStyle w:val="StyleUnderline"/>
        </w:rPr>
        <w:t>in the short run</w:t>
      </w:r>
      <w:r w:rsidRPr="004E54C1">
        <w:rPr>
          <w:sz w:val="14"/>
        </w:rPr>
        <w:t>. Nevertheless, the bond between economy and military affairs is very strong. For instance, in April 2012 senior U.S. officials admitted that there is no budget to strike Syria, therefore the solution of the turmoil would have to be diplomatic.28</w:t>
      </w:r>
    </w:p>
    <w:p w14:paraId="524B361E" w14:textId="77777777" w:rsidR="004C188A" w:rsidRPr="004E54C1" w:rsidRDefault="004C188A" w:rsidP="004C188A">
      <w:pPr>
        <w:rPr>
          <w:sz w:val="14"/>
        </w:rPr>
      </w:pPr>
      <w:r w:rsidRPr="004E54C1">
        <w:rPr>
          <w:sz w:val="14"/>
        </w:rPr>
        <w:t xml:space="preserve">Mario Carranza mentions that those who argue that the </w:t>
      </w:r>
      <w:r w:rsidRPr="004C0C91">
        <w:rPr>
          <w:sz w:val="14"/>
        </w:rPr>
        <w:t>U.S.</w:t>
      </w:r>
      <w:r w:rsidRPr="004C0C91">
        <w:rPr>
          <w:sz w:val="18"/>
        </w:rPr>
        <w:t xml:space="preserve"> </w:t>
      </w:r>
      <w:r w:rsidRPr="006A0BCA">
        <w:rPr>
          <w:rStyle w:val="Emphasis"/>
          <w:highlight w:val="cyan"/>
        </w:rPr>
        <w:t>hegemony is not in decline</w:t>
      </w:r>
      <w:r w:rsidRPr="004E54C1">
        <w:rPr>
          <w:sz w:val="14"/>
        </w:rPr>
        <w:t xml:space="preserve"> claim that </w:t>
      </w:r>
      <w:r w:rsidRPr="004E54C1">
        <w:rPr>
          <w:rStyle w:val="StyleUnderline"/>
        </w:rPr>
        <w:t>neither China nor Europe can shape events</w:t>
      </w:r>
      <w:r w:rsidRPr="004E54C1">
        <w:rPr>
          <w:sz w:val="14"/>
        </w:rPr>
        <w:t xml:space="preserve"> on the basis of their material power, but he also argues that they underestimate China's (and to lesser extent, Europe's) ability to take control over markets in the Global South (South America and South Asia), and mentions that China increased dramatically its economic relations with key South American countries such as Venezuela, Argentina and Brazil.29</w:t>
      </w:r>
    </w:p>
    <w:p w14:paraId="2A6806D9" w14:textId="77777777" w:rsidR="004C188A" w:rsidRPr="004E54C1" w:rsidRDefault="004C188A" w:rsidP="004C188A">
      <w:pPr>
        <w:rPr>
          <w:sz w:val="14"/>
        </w:rPr>
      </w:pPr>
      <w:r w:rsidRPr="004E54C1">
        <w:rPr>
          <w:sz w:val="14"/>
        </w:rPr>
        <w:t>Daniel Drezner presents the economic aspect of China's rise, and focuses on its new status as the U.S.'s greatest debt holder.30 This issue is political no less and probably more than economic. But part of being proof that in the age of globalization that the U.S. promoted so powerfully it lost the economic primacy (and there are counterarguments on this), does it make a real difference? After all, had the U.S. lost any military asset due to its economic decline? Had any such asset been sold to China? Of course not. Hence, the balance in hard power is quite clear: China possesses the major part of American dollars in the world and is America's largest creditor and debt holder, but the U.S. had not lost any of its military power, and it is still superior to any other power, especially China.</w:t>
      </w:r>
    </w:p>
    <w:p w14:paraId="73DB8686" w14:textId="77777777" w:rsidR="004C188A" w:rsidRPr="004E54C1" w:rsidRDefault="004C188A" w:rsidP="004C188A">
      <w:pPr>
        <w:rPr>
          <w:sz w:val="14"/>
        </w:rPr>
      </w:pPr>
      <w:r w:rsidRPr="004E54C1">
        <w:rPr>
          <w:sz w:val="14"/>
        </w:rPr>
        <w:t xml:space="preserve">Hart and Jones assert that </w:t>
      </w:r>
      <w:r w:rsidRPr="004E54C1">
        <w:rPr>
          <w:rStyle w:val="StyleUnderline"/>
        </w:rPr>
        <w:t xml:space="preserve">the U.S. </w:t>
      </w:r>
      <w:r w:rsidRPr="006A0BCA">
        <w:rPr>
          <w:rStyle w:val="StyleUnderline"/>
          <w:highlight w:val="cyan"/>
        </w:rPr>
        <w:t>economy is</w:t>
      </w:r>
      <w:r w:rsidRPr="004E54C1">
        <w:rPr>
          <w:rStyle w:val="StyleUnderline"/>
        </w:rPr>
        <w:t xml:space="preserve"> still </w:t>
      </w:r>
      <w:r w:rsidRPr="006A0BCA">
        <w:rPr>
          <w:rStyle w:val="StyleUnderline"/>
          <w:highlight w:val="cyan"/>
        </w:rPr>
        <w:t>three times larger than</w:t>
      </w:r>
      <w:r w:rsidRPr="004E54C1">
        <w:rPr>
          <w:rStyle w:val="StyleUnderline"/>
        </w:rPr>
        <w:t xml:space="preserve"> the </w:t>
      </w:r>
      <w:r w:rsidRPr="006A0BCA">
        <w:rPr>
          <w:rStyle w:val="StyleUnderline"/>
          <w:highlight w:val="cyan"/>
        </w:rPr>
        <w:t>Chinese</w:t>
      </w:r>
      <w:r w:rsidRPr="004E54C1">
        <w:rPr>
          <w:sz w:val="14"/>
        </w:rPr>
        <w:t xml:space="preserve"> one.31 But still, there is change in the degree of influence each power has in the system. "China, for instance, has long been a ‘sovereignty hawk’, generally opposing the notion that interventions for humanitarian purposes are legitimate. Its model of authoritarian capitalism has also increasingly become an ideological export, challenging the United States’ liberal model."32 Russia is perhaps misplaced in the list of emerging powers. Its economic data are not really improving and its population is declining annually by 4%, and with this rate it might drop to less than 120 million by 2050 compared to 140 million today.33</w:t>
      </w:r>
    </w:p>
    <w:p w14:paraId="47C4BEC3" w14:textId="77777777" w:rsidR="004C188A" w:rsidRDefault="004C188A" w:rsidP="004C188A">
      <w:pPr>
        <w:rPr>
          <w:sz w:val="14"/>
        </w:rPr>
      </w:pPr>
      <w:r w:rsidRPr="004E54C1">
        <w:rPr>
          <w:sz w:val="14"/>
        </w:rPr>
        <w:t xml:space="preserve">This sample of </w:t>
      </w:r>
      <w:r w:rsidRPr="004E54C1">
        <w:rPr>
          <w:rStyle w:val="StyleUnderline"/>
        </w:rPr>
        <w:t>scholarly literature</w:t>
      </w:r>
      <w:r w:rsidRPr="004E54C1">
        <w:rPr>
          <w:sz w:val="14"/>
        </w:rPr>
        <w:t xml:space="preserve"> of the last decade </w:t>
      </w:r>
      <w:r w:rsidRPr="004E54C1">
        <w:rPr>
          <w:rStyle w:val="StyleUnderline"/>
        </w:rPr>
        <w:t>demonstrates</w:t>
      </w:r>
      <w:r w:rsidRPr="004E54C1">
        <w:rPr>
          <w:sz w:val="14"/>
        </w:rPr>
        <w:t xml:space="preserve"> the </w:t>
      </w:r>
      <w:r w:rsidRPr="004E54C1">
        <w:rPr>
          <w:rStyle w:val="StyleUnderline"/>
        </w:rPr>
        <w:t>confusion regarding the current situation</w:t>
      </w:r>
      <w:r w:rsidRPr="004E54C1">
        <w:rPr>
          <w:sz w:val="14"/>
        </w:rPr>
        <w:t xml:space="preserve">, although in recent years it is clearer that there is a significant decline in American economic primacy. However, </w:t>
      </w:r>
      <w:r w:rsidRPr="006A0BCA">
        <w:rPr>
          <w:rStyle w:val="StyleUnderline"/>
          <w:highlight w:val="cyan"/>
        </w:rPr>
        <w:t xml:space="preserve">it seems </w:t>
      </w:r>
      <w:r w:rsidRPr="006A0BCA">
        <w:rPr>
          <w:rStyle w:val="Emphasis"/>
          <w:highlight w:val="cyan"/>
        </w:rPr>
        <w:t>clear to all</w:t>
      </w:r>
      <w:r w:rsidRPr="004E54C1">
        <w:rPr>
          <w:rStyle w:val="StyleUnderline"/>
        </w:rPr>
        <w:t xml:space="preserve"> that </w:t>
      </w:r>
      <w:r w:rsidRPr="006A0BCA">
        <w:rPr>
          <w:rStyle w:val="StyleUnderline"/>
          <w:highlight w:val="cyan"/>
        </w:rPr>
        <w:t>the U.S.</w:t>
      </w:r>
      <w:r w:rsidRPr="004E54C1">
        <w:rPr>
          <w:rStyle w:val="StyleUnderline"/>
        </w:rPr>
        <w:t xml:space="preserve"> still </w:t>
      </w:r>
      <w:r w:rsidRPr="006A0BCA">
        <w:rPr>
          <w:rStyle w:val="StyleUnderline"/>
          <w:highlight w:val="cyan"/>
        </w:rPr>
        <w:t xml:space="preserve">holds </w:t>
      </w:r>
      <w:r w:rsidRPr="006A0BCA">
        <w:rPr>
          <w:rStyle w:val="Emphasis"/>
          <w:highlight w:val="cyan"/>
        </w:rPr>
        <w:t>military primacy</w:t>
      </w:r>
      <w:r w:rsidRPr="006A0BCA">
        <w:rPr>
          <w:rStyle w:val="StyleUnderline"/>
          <w:highlight w:val="cyan"/>
        </w:rPr>
        <w:t xml:space="preserve"> and</w:t>
      </w:r>
      <w:r w:rsidRPr="004E54C1">
        <w:rPr>
          <w:sz w:val="14"/>
        </w:rPr>
        <w:t xml:space="preserve"> in this aspect primacy </w:t>
      </w:r>
      <w:r w:rsidRPr="006A0BCA">
        <w:rPr>
          <w:rStyle w:val="StyleUnderline"/>
          <w:highlight w:val="cyan"/>
        </w:rPr>
        <w:t>does not seem</w:t>
      </w:r>
      <w:r w:rsidRPr="004E54C1">
        <w:rPr>
          <w:rStyle w:val="StyleUnderline"/>
        </w:rPr>
        <w:t xml:space="preserve"> to be </w:t>
      </w:r>
      <w:r w:rsidRPr="006A0BCA">
        <w:rPr>
          <w:rStyle w:val="StyleUnderline"/>
          <w:highlight w:val="cyan"/>
        </w:rPr>
        <w:t xml:space="preserve">jeopardized for </w:t>
      </w:r>
      <w:r w:rsidRPr="006A0BCA">
        <w:rPr>
          <w:rStyle w:val="Emphasis"/>
          <w:highlight w:val="cyan"/>
        </w:rPr>
        <w:t>many years</w:t>
      </w:r>
      <w:r w:rsidRPr="004E54C1">
        <w:rPr>
          <w:rStyle w:val="Emphasis"/>
        </w:rPr>
        <w:t xml:space="preserve"> to come</w:t>
      </w:r>
      <w:r w:rsidRPr="004E54C1">
        <w:rPr>
          <w:sz w:val="14"/>
        </w:rPr>
        <w:t>.34</w:t>
      </w:r>
    </w:p>
    <w:p w14:paraId="61D710E2" w14:textId="77777777" w:rsidR="004C188A" w:rsidRDefault="004C188A" w:rsidP="004C188A">
      <w:pPr>
        <w:pStyle w:val="Heading3"/>
      </w:pPr>
      <w:r>
        <w:t>Heg---A2: Heg Unsustainable---Trump</w:t>
      </w:r>
    </w:p>
    <w:p w14:paraId="12AFAA56" w14:textId="77777777" w:rsidR="004C188A" w:rsidRPr="00791D89" w:rsidRDefault="004C188A" w:rsidP="004C188A">
      <w:pPr>
        <w:pStyle w:val="Heading4"/>
      </w:pPr>
      <w:r>
        <w:t>Trump doesn’t thump</w:t>
      </w:r>
      <w:r w:rsidRPr="00791D89">
        <w:t xml:space="preserve">---focus on </w:t>
      </w:r>
      <w:r w:rsidRPr="00791D89">
        <w:rPr>
          <w:u w:val="single"/>
        </w:rPr>
        <w:t>action</w:t>
      </w:r>
      <w:r w:rsidRPr="00791D89">
        <w:t>, not rhetoric</w:t>
      </w:r>
    </w:p>
    <w:p w14:paraId="78265EDC" w14:textId="77777777" w:rsidR="004C188A" w:rsidRPr="002D3EA0" w:rsidRDefault="004C188A" w:rsidP="004C188A">
      <w:pPr>
        <w:rPr>
          <w:rStyle w:val="Style13ptBold"/>
        </w:rPr>
      </w:pPr>
      <w:r w:rsidRPr="002D3EA0">
        <w:rPr>
          <w:rStyle w:val="Style13ptBold"/>
        </w:rPr>
        <w:t>Carafano et al 17</w:t>
      </w:r>
    </w:p>
    <w:p w14:paraId="731211E8" w14:textId="77777777" w:rsidR="004C188A" w:rsidRPr="002D3EA0" w:rsidRDefault="004C188A" w:rsidP="004C188A">
      <w:r>
        <w:t>“</w:t>
      </w:r>
      <w:r w:rsidRPr="002D3EA0">
        <w:t>Trump Has a Foreign Policy Strategy</w:t>
      </w:r>
      <w:r>
        <w:t xml:space="preserve">” </w:t>
      </w:r>
      <w:r w:rsidRPr="002D3EA0">
        <w:t>Apr 21st, 2017</w:t>
      </w:r>
      <w:r>
        <w:t xml:space="preserve"> </w:t>
      </w:r>
      <w:r w:rsidRPr="002D3EA0">
        <w:t>Vice President, Kathryn and Shelby Cullom Davis Institute</w:t>
      </w:r>
      <w:r>
        <w:t xml:space="preserve"> </w:t>
      </w:r>
      <w:r w:rsidRPr="002D3EA0">
        <w:t>James Jay Carafano is a leading expert in national security and foreign policy challenges.</w:t>
      </w:r>
      <w:r>
        <w:t xml:space="preserve"> </w:t>
      </w:r>
      <w:r w:rsidRPr="002D3EA0">
        <w:t>http://www.heritage.org/defense/commentary/trump-has-foreign-policy-strategy</w:t>
      </w:r>
    </w:p>
    <w:p w14:paraId="1745F861" w14:textId="77777777" w:rsidR="004C188A" w:rsidRPr="00453A70" w:rsidRDefault="004C188A" w:rsidP="004C188A">
      <w:pPr>
        <w:rPr>
          <w:sz w:val="14"/>
        </w:rPr>
      </w:pPr>
      <w:r w:rsidRPr="00453A70">
        <w:rPr>
          <w:sz w:val="14"/>
        </w:rPr>
        <w:t xml:space="preserve">Though on the job for only about dozen weeks, the new administration handled a lot of action on multiple fronts quite deftly. </w:t>
      </w:r>
      <w:r w:rsidRPr="00453A70">
        <w:rPr>
          <w:u w:val="single"/>
        </w:rPr>
        <w:t xml:space="preserve">At the core of Trump’s view of the world are his views on the global liberal order. </w:t>
      </w:r>
      <w:r w:rsidRPr="006A0BCA">
        <w:rPr>
          <w:b/>
          <w:highlight w:val="cyan"/>
          <w:u w:val="single"/>
        </w:rPr>
        <w:t>Trump</w:t>
      </w:r>
      <w:r w:rsidRPr="006A0BCA">
        <w:rPr>
          <w:highlight w:val="cyan"/>
          <w:u w:val="single"/>
        </w:rPr>
        <w:t xml:space="preserve"> </w:t>
      </w:r>
      <w:r w:rsidRPr="006A0BCA">
        <w:rPr>
          <w:b/>
          <w:highlight w:val="cyan"/>
          <w:u w:val="single"/>
        </w:rPr>
        <w:t>is no isolationist</w:t>
      </w:r>
      <w:r w:rsidRPr="00453A70">
        <w:rPr>
          <w:b/>
          <w:u w:val="single"/>
        </w:rPr>
        <w:t>.</w:t>
      </w:r>
      <w:r>
        <w:rPr>
          <w:u w:val="single"/>
        </w:rPr>
        <w:t xml:space="preserve"> </w:t>
      </w:r>
      <w:r w:rsidRPr="00453A70">
        <w:rPr>
          <w:sz w:val="14"/>
        </w:rPr>
        <w:t xml:space="preserve">Trump </w:t>
      </w:r>
      <w:r w:rsidRPr="006A0BCA">
        <w:rPr>
          <w:b/>
          <w:highlight w:val="cyan"/>
          <w:u w:val="single"/>
        </w:rPr>
        <w:t>will focus on American interests</w:t>
      </w:r>
      <w:r w:rsidRPr="00453A70">
        <w:rPr>
          <w:u w:val="single"/>
        </w:rPr>
        <w:t xml:space="preserve"> and American values, and that </w:t>
      </w:r>
      <w:r w:rsidRPr="006A0BCA">
        <w:rPr>
          <w:highlight w:val="cyan"/>
          <w:u w:val="single"/>
        </w:rPr>
        <w:t>poses no threat to</w:t>
      </w:r>
      <w:r w:rsidRPr="00453A70">
        <w:rPr>
          <w:u w:val="single"/>
        </w:rPr>
        <w:t xml:space="preserve"> friends and </w:t>
      </w:r>
      <w:r w:rsidRPr="006A0BCA">
        <w:rPr>
          <w:highlight w:val="cyan"/>
          <w:u w:val="single"/>
        </w:rPr>
        <w:t>allies</w:t>
      </w:r>
      <w:r w:rsidRPr="00453A70">
        <w:rPr>
          <w:u w:val="single"/>
        </w:rPr>
        <w:t>.</w:t>
      </w:r>
      <w:r w:rsidRPr="00453A70">
        <w:rPr>
          <w:sz w:val="14"/>
        </w:rPr>
        <w:t xml:space="preserve"> </w:t>
      </w:r>
      <w:hyperlink r:id="rId111" w:tooltip="Copy a link to this article" w:history="1">
        <w:r w:rsidRPr="00453A70">
          <w:rPr>
            <w:rStyle w:val="Hyperlink"/>
            <w:sz w:val="14"/>
          </w:rPr>
          <w:t>Copied</w:t>
        </w:r>
      </w:hyperlink>
      <w:r w:rsidRPr="00453A70">
        <w:rPr>
          <w:sz w:val="14"/>
        </w:rPr>
        <w:t xml:space="preserve"> For two weeks, the White House has unleashed a foreign-policy blitzkrieg, and Washington’s chattering classes are shocked and, if not awed, at least perplexed. CNN calls Trump’s actions </w:t>
      </w:r>
      <w:hyperlink r:id="rId112" w:tgtFrame="_blank" w:history="1">
        <w:r w:rsidRPr="00453A70">
          <w:rPr>
            <w:rStyle w:val="Hyperlink"/>
            <w:sz w:val="14"/>
          </w:rPr>
          <w:t>a “u-turn.”</w:t>
        </w:r>
      </w:hyperlink>
      <w:r w:rsidRPr="00453A70">
        <w:rPr>
          <w:sz w:val="14"/>
        </w:rPr>
        <w:t xml:space="preserve"> Bloomberg opts for the more mathematical “180 degree turn,” while the</w:t>
      </w:r>
      <w:r w:rsidRPr="00453A70">
        <w:rPr>
          <w:i/>
          <w:iCs/>
          <w:sz w:val="14"/>
        </w:rPr>
        <w:t xml:space="preserve"> Washington Post</w:t>
      </w:r>
      <w:r w:rsidRPr="00453A70">
        <w:rPr>
          <w:sz w:val="14"/>
        </w:rPr>
        <w:t xml:space="preserve"> </w:t>
      </w:r>
      <w:hyperlink r:id="rId113" w:tgtFrame="_blank" w:history="1">
        <w:r w:rsidRPr="00453A70">
          <w:rPr>
            <w:rStyle w:val="Hyperlink"/>
            <w:sz w:val="14"/>
          </w:rPr>
          <w:t>goes with “flipflop.”</w:t>
        </w:r>
      </w:hyperlink>
      <w:r w:rsidRPr="00453A70">
        <w:rPr>
          <w:sz w:val="14"/>
        </w:rPr>
        <w:t xml:space="preserve"> Meanwhile, pundits switched from decrying the president as an isolationist </w:t>
      </w:r>
      <w:hyperlink r:id="rId114" w:tgtFrame="_blank" w:history="1">
        <w:r w:rsidRPr="00453A70">
          <w:rPr>
            <w:rStyle w:val="Hyperlink"/>
            <w:sz w:val="14"/>
          </w:rPr>
          <w:t>to lambasting him</w:t>
        </w:r>
      </w:hyperlink>
      <w:r w:rsidRPr="00453A70">
        <w:rPr>
          <w:sz w:val="14"/>
        </w:rPr>
        <w:t xml:space="preserve"> as a tool of the neocons. Amid all the relabeling, explanations of </w:t>
      </w:r>
      <w:hyperlink r:id="rId115" w:tgtFrame="_blank" w:history="1">
        <w:r w:rsidRPr="00453A70">
          <w:rPr>
            <w:rStyle w:val="Hyperlink"/>
            <w:sz w:val="14"/>
          </w:rPr>
          <w:t>an “emerging Trump Doctrine”</w:t>
        </w:r>
      </w:hyperlink>
      <w:r w:rsidRPr="00453A70">
        <w:rPr>
          <w:sz w:val="14"/>
        </w:rPr>
        <w:t xml:space="preserve"> have proliferated faster than North Korea’s nuclear arsenal. Here’s my take on what’s going on: • Yes, </w:t>
      </w:r>
      <w:r w:rsidRPr="006A0BCA">
        <w:rPr>
          <w:highlight w:val="cyan"/>
          <w:u w:val="single"/>
        </w:rPr>
        <w:t>there is a method to Trump’s “madness.</w:t>
      </w:r>
      <w:r w:rsidRPr="00453A70">
        <w:rPr>
          <w:u w:val="single"/>
        </w:rPr>
        <w:t>”</w:t>
      </w:r>
      <w:r>
        <w:rPr>
          <w:u w:val="single"/>
        </w:rPr>
        <w:t xml:space="preserve"> </w:t>
      </w:r>
      <w:r w:rsidRPr="00453A70">
        <w:rPr>
          <w:sz w:val="14"/>
        </w:rPr>
        <w:t xml:space="preserve">• No, there has been no big change in Trump’s strategy. </w:t>
      </w:r>
      <w:r w:rsidRPr="00453A70">
        <w:rPr>
          <w:u w:val="single"/>
        </w:rPr>
        <w:t xml:space="preserve">The </w:t>
      </w:r>
      <w:r w:rsidRPr="006A0BCA">
        <w:rPr>
          <w:highlight w:val="cyan"/>
          <w:u w:val="single"/>
        </w:rPr>
        <w:t>actions that flustered those</w:t>
      </w:r>
      <w:r w:rsidRPr="00453A70">
        <w:rPr>
          <w:u w:val="single"/>
        </w:rPr>
        <w:t xml:space="preserve"> </w:t>
      </w:r>
      <w:r w:rsidRPr="00453A70">
        <w:rPr>
          <w:sz w:val="14"/>
        </w:rPr>
        <w:t xml:space="preserve">who thought they had pigeon-holed Donald Trump </w:t>
      </w:r>
      <w:r w:rsidRPr="00453A70">
        <w:rPr>
          <w:u w:val="single"/>
        </w:rPr>
        <w:t xml:space="preserve">simply </w:t>
      </w:r>
      <w:r w:rsidRPr="006A0BCA">
        <w:rPr>
          <w:highlight w:val="cyan"/>
          <w:u w:val="single"/>
        </w:rPr>
        <w:t>reflect</w:t>
      </w:r>
      <w:r w:rsidRPr="00453A70">
        <w:rPr>
          <w:u w:val="single"/>
        </w:rPr>
        <w:t xml:space="preserve"> the </w:t>
      </w:r>
      <w:r w:rsidRPr="006A0BCA">
        <w:rPr>
          <w:highlight w:val="cyan"/>
          <w:u w:val="single"/>
        </w:rPr>
        <w:t xml:space="preserve">impulses </w:t>
      </w:r>
      <w:r w:rsidRPr="006A0BCA">
        <w:rPr>
          <w:b/>
          <w:highlight w:val="cyan"/>
          <w:u w:val="single"/>
        </w:rPr>
        <w:t>that have driven the direction</w:t>
      </w:r>
      <w:r w:rsidRPr="00453A70">
        <w:rPr>
          <w:b/>
          <w:u w:val="single"/>
        </w:rPr>
        <w:t xml:space="preserve"> of this presidency </w:t>
      </w:r>
      <w:r w:rsidRPr="006A0BCA">
        <w:rPr>
          <w:b/>
          <w:highlight w:val="cyan"/>
          <w:u w:val="single"/>
        </w:rPr>
        <w:t>since before</w:t>
      </w:r>
      <w:r w:rsidRPr="00453A70">
        <w:rPr>
          <w:b/>
          <w:u w:val="single"/>
        </w:rPr>
        <w:t xml:space="preserve"> the </w:t>
      </w:r>
      <w:r w:rsidRPr="006A0BCA">
        <w:rPr>
          <w:b/>
          <w:highlight w:val="cyan"/>
          <w:u w:val="single"/>
        </w:rPr>
        <w:t>convention</w:t>
      </w:r>
      <w:r w:rsidRPr="00453A70">
        <w:rPr>
          <w:b/>
          <w:u w:val="single"/>
        </w:rPr>
        <w:t xml:space="preserve"> in Cleveland</w:t>
      </w:r>
      <w:r w:rsidRPr="00453A70">
        <w:rPr>
          <w:b/>
          <w:sz w:val="14"/>
        </w:rPr>
        <w:t xml:space="preserve">. </w:t>
      </w:r>
      <w:r w:rsidRPr="00453A70">
        <w:rPr>
          <w:b/>
          <w:bCs/>
          <w:sz w:val="14"/>
        </w:rPr>
        <w:t>At the Center of the Storm</w:t>
      </w:r>
      <w:r w:rsidRPr="00453A70">
        <w:rPr>
          <w:sz w:val="14"/>
        </w:rPr>
        <w:t xml:space="preserve"> </w:t>
      </w:r>
      <w:r w:rsidRPr="00453A70">
        <w:rPr>
          <w:u w:val="single"/>
        </w:rPr>
        <w:t xml:space="preserve">Where is the </w:t>
      </w:r>
      <w:r w:rsidRPr="006A0BCA">
        <w:rPr>
          <w:highlight w:val="cyan"/>
          <w:u w:val="single"/>
        </w:rPr>
        <w:t>head</w:t>
      </w:r>
      <w:r w:rsidRPr="00453A70">
        <w:rPr>
          <w:u w:val="single"/>
        </w:rPr>
        <w:t xml:space="preserve"> and heart </w:t>
      </w:r>
      <w:r w:rsidRPr="006A0BCA">
        <w:rPr>
          <w:highlight w:val="cyan"/>
          <w:u w:val="single"/>
        </w:rPr>
        <w:t>of</w:t>
      </w:r>
      <w:r w:rsidRPr="00453A70">
        <w:rPr>
          <w:u w:val="single"/>
        </w:rPr>
        <w:t xml:space="preserve"> the president’s national-</w:t>
      </w:r>
      <w:r w:rsidRPr="006A0BCA">
        <w:rPr>
          <w:highlight w:val="cyan"/>
          <w:u w:val="single"/>
        </w:rPr>
        <w:t>security team</w:t>
      </w:r>
      <w:r w:rsidRPr="00453A70">
        <w:rPr>
          <w:u w:val="single"/>
        </w:rPr>
        <w:t xml:space="preserve">? </w:t>
      </w:r>
      <w:r w:rsidRPr="00453A70">
        <w:rPr>
          <w:sz w:val="14"/>
        </w:rPr>
        <w:t xml:space="preserve">Ask that question a year ago, and the answer would have been simple: General Mike Flynn, Mayor Rudy Giuliani and Senator Jeff Sessions. Today, Flynn is gone. Giuliani never went in. Sessions is still a crucial voice in the administration, but his duties as Attorney General deal only partially with foreign policy and national-security matters. The new team centers round Jim </w:t>
      </w:r>
      <w:r w:rsidRPr="006A0BCA">
        <w:rPr>
          <w:highlight w:val="cyan"/>
          <w:u w:val="single"/>
        </w:rPr>
        <w:t>Mattis at</w:t>
      </w:r>
      <w:r w:rsidRPr="00453A70">
        <w:rPr>
          <w:u w:val="single"/>
        </w:rPr>
        <w:t xml:space="preserve"> the </w:t>
      </w:r>
      <w:r w:rsidRPr="006A0BCA">
        <w:rPr>
          <w:highlight w:val="cyan"/>
          <w:u w:val="single"/>
        </w:rPr>
        <w:t>Defense</w:t>
      </w:r>
      <w:r w:rsidRPr="00453A70">
        <w:rPr>
          <w:u w:val="single"/>
        </w:rPr>
        <w:t xml:space="preserve"> Department</w:t>
      </w:r>
      <w:r w:rsidRPr="00453A70">
        <w:rPr>
          <w:sz w:val="14"/>
        </w:rPr>
        <w:t xml:space="preserve">, Rex </w:t>
      </w:r>
      <w:r w:rsidRPr="006A0BCA">
        <w:rPr>
          <w:highlight w:val="cyan"/>
          <w:u w:val="single"/>
        </w:rPr>
        <w:t>Tillerson</w:t>
      </w:r>
      <w:r w:rsidRPr="00453A70">
        <w:rPr>
          <w:sz w:val="14"/>
        </w:rPr>
        <w:t xml:space="preserve"> at the State Department, John </w:t>
      </w:r>
      <w:r w:rsidRPr="006A0BCA">
        <w:rPr>
          <w:highlight w:val="cyan"/>
          <w:u w:val="single"/>
        </w:rPr>
        <w:t>Kelly</w:t>
      </w:r>
      <w:r w:rsidRPr="00453A70">
        <w:rPr>
          <w:sz w:val="14"/>
        </w:rPr>
        <w:t xml:space="preserve"> at the Department of Homeland Security </w:t>
      </w:r>
      <w:r w:rsidRPr="006A0BCA">
        <w:rPr>
          <w:highlight w:val="cyan"/>
          <w:u w:val="single"/>
        </w:rPr>
        <w:t>and</w:t>
      </w:r>
      <w:r w:rsidRPr="00453A70">
        <w:rPr>
          <w:sz w:val="14"/>
        </w:rPr>
        <w:t xml:space="preserve"> H. R. </w:t>
      </w:r>
      <w:r w:rsidRPr="006A0BCA">
        <w:rPr>
          <w:highlight w:val="cyan"/>
          <w:u w:val="single"/>
        </w:rPr>
        <w:t>McMaster</w:t>
      </w:r>
      <w:r w:rsidRPr="00453A70">
        <w:rPr>
          <w:u w:val="single"/>
        </w:rPr>
        <w:t xml:space="preserve"> in the West Wing—ably assisted by Nikki Haley at the United Nations.</w:t>
      </w:r>
      <w:r w:rsidRPr="00453A70">
        <w:rPr>
          <w:sz w:val="14"/>
        </w:rPr>
        <w:t xml:space="preserve"> Trump barely knew these people before the election. </w:t>
      </w:r>
      <w:r w:rsidRPr="006A0BCA">
        <w:rPr>
          <w:b/>
          <w:highlight w:val="cyan"/>
          <w:u w:val="single"/>
        </w:rPr>
        <w:t>There is little question</w:t>
      </w:r>
      <w:r w:rsidRPr="00453A70">
        <w:rPr>
          <w:u w:val="single"/>
        </w:rPr>
        <w:t xml:space="preserve"> that the new </w:t>
      </w:r>
      <w:r w:rsidRPr="006A0BCA">
        <w:rPr>
          <w:b/>
          <w:highlight w:val="cyan"/>
          <w:u w:val="single"/>
        </w:rPr>
        <w:t>team’s</w:t>
      </w:r>
      <w:r w:rsidRPr="00453A70">
        <w:rPr>
          <w:u w:val="single"/>
        </w:rPr>
        <w:t xml:space="preserve"> </w:t>
      </w:r>
      <w:r w:rsidRPr="00453A70">
        <w:rPr>
          <w:sz w:val="14"/>
        </w:rPr>
        <w:t xml:space="preserve">character and </w:t>
      </w:r>
      <w:r w:rsidRPr="006A0BCA">
        <w:rPr>
          <w:b/>
          <w:highlight w:val="cyan"/>
          <w:u w:val="single"/>
        </w:rPr>
        <w:t>competence</w:t>
      </w:r>
      <w:r w:rsidRPr="006A0BCA">
        <w:rPr>
          <w:highlight w:val="cyan"/>
          <w:u w:val="single"/>
        </w:rPr>
        <w:t xml:space="preserve"> </w:t>
      </w:r>
      <w:r w:rsidRPr="006A0BCA">
        <w:rPr>
          <w:b/>
          <w:highlight w:val="cyan"/>
          <w:u w:val="single"/>
        </w:rPr>
        <w:t>affected</w:t>
      </w:r>
      <w:r w:rsidRPr="00ED2ECA">
        <w:rPr>
          <w:u w:val="single"/>
        </w:rPr>
        <w:t xml:space="preserve"> the </w:t>
      </w:r>
      <w:r w:rsidRPr="006A0BCA">
        <w:rPr>
          <w:b/>
          <w:highlight w:val="cyan"/>
          <w:u w:val="single"/>
        </w:rPr>
        <w:t>White House response</w:t>
      </w:r>
      <w:r w:rsidRPr="00ED2ECA">
        <w:rPr>
          <w:u w:val="single"/>
        </w:rPr>
        <w:t xml:space="preserve"> to the recent string of high profile events</w:t>
      </w:r>
      <w:r w:rsidRPr="00453A70">
        <w:rPr>
          <w:sz w:val="14"/>
        </w:rPr>
        <w:t xml:space="preserve"> and activities—from presidential meetings with Egypt and China and Tillerson’s tête-à-tête with Putin, to the ominous developments in Syria and North Korea. Though on the job for only about dozen weeks, </w:t>
      </w:r>
      <w:r w:rsidRPr="00453A70">
        <w:rPr>
          <w:u w:val="single"/>
        </w:rPr>
        <w:t xml:space="preserve">the new administration handled a lot of </w:t>
      </w:r>
      <w:r w:rsidRPr="006A0BCA">
        <w:rPr>
          <w:highlight w:val="cyan"/>
          <w:u w:val="single"/>
        </w:rPr>
        <w:t>action</w:t>
      </w:r>
      <w:r w:rsidRPr="00453A70">
        <w:rPr>
          <w:u w:val="single"/>
        </w:rPr>
        <w:t xml:space="preserve"> on multiple fronts quite deftly. Much of that </w:t>
      </w:r>
      <w:r w:rsidRPr="006A0BCA">
        <w:rPr>
          <w:highlight w:val="cyan"/>
          <w:u w:val="single"/>
        </w:rPr>
        <w:t>can be credited to</w:t>
      </w:r>
      <w:r w:rsidRPr="00453A70">
        <w:rPr>
          <w:u w:val="single"/>
        </w:rPr>
        <w:t xml:space="preserve"> the </w:t>
      </w:r>
      <w:r w:rsidRPr="00453A70">
        <w:rPr>
          <w:b/>
          <w:u w:val="single"/>
        </w:rPr>
        <w:t xml:space="preserve">maturity and </w:t>
      </w:r>
      <w:r w:rsidRPr="006A0BCA">
        <w:rPr>
          <w:b/>
          <w:highlight w:val="cyan"/>
          <w:u w:val="single"/>
        </w:rPr>
        <w:t>experience of Trump’s</w:t>
      </w:r>
      <w:r w:rsidRPr="00453A70">
        <w:rPr>
          <w:b/>
          <w:u w:val="single"/>
        </w:rPr>
        <w:t xml:space="preserve"> senior national-security </w:t>
      </w:r>
      <w:r w:rsidRPr="006A0BCA">
        <w:rPr>
          <w:b/>
          <w:highlight w:val="cyan"/>
          <w:u w:val="single"/>
        </w:rPr>
        <w:t>team</w:t>
      </w:r>
      <w:r w:rsidRPr="00453A70">
        <w:rPr>
          <w:b/>
          <w:u w:val="single"/>
        </w:rPr>
        <w:t>.</w:t>
      </w:r>
      <w:r>
        <w:rPr>
          <w:b/>
          <w:u w:val="single"/>
        </w:rPr>
        <w:t xml:space="preserve"> </w:t>
      </w:r>
      <w:r w:rsidRPr="00453A70">
        <w:rPr>
          <w:sz w:val="14"/>
        </w:rPr>
        <w:t xml:space="preserve">But how the administration responded was purely Trumpian—reflecting an impulse that transcends the makeup of his foreign team or other White House advisors. </w:t>
      </w:r>
      <w:r w:rsidRPr="00453A70">
        <w:rPr>
          <w:b/>
          <w:bCs/>
          <w:sz w:val="14"/>
        </w:rPr>
        <w:t>Decoding Trumpian Strategy</w:t>
      </w:r>
      <w:r w:rsidRPr="00453A70">
        <w:rPr>
          <w:sz w:val="14"/>
        </w:rPr>
        <w:t xml:space="preserve"> Since the early days of the campaign, one thing has been clear: trying stitch together an understanding of Trump’s foreign and defense policy based on Trump’s tweets and other off-hand comments is a fool’s errand. </w:t>
      </w:r>
      <w:hyperlink r:id="rId116" w:tgtFrame="_blank" w:history="1">
        <w:r w:rsidRPr="00453A70">
          <w:rPr>
            <w:rStyle w:val="Hyperlink"/>
            <w:sz w:val="14"/>
          </w:rPr>
          <w:t>That has not changed</w:t>
        </w:r>
      </w:hyperlink>
      <w:r w:rsidRPr="00453A70">
        <w:rPr>
          <w:sz w:val="14"/>
        </w:rPr>
        <w:t xml:space="preserve"> since the Donald took over the Oval Office. That is not to say that none of Trump’s rhetoric matters. He has given some serious speeches and commentary. But pundits err when they give every presidential utterance equal merit. </w:t>
      </w:r>
      <w:hyperlink r:id="rId117" w:tgtFrame="_blank" w:history="1">
        <w:r w:rsidRPr="00453A70">
          <w:rPr>
            <w:rStyle w:val="Hyperlink"/>
            <w:sz w:val="14"/>
          </w:rPr>
          <w:t>A joint address to Congress</w:t>
        </w:r>
      </w:hyperlink>
      <w:r w:rsidRPr="00453A70">
        <w:rPr>
          <w:sz w:val="14"/>
        </w:rPr>
        <w:t xml:space="preserve"> ought to carry a lot more weight than a 3 a.m. tweet about the Terminator. But especially with this presidency, </w:t>
      </w:r>
      <w:r w:rsidRPr="00453A70">
        <w:rPr>
          <w:u w:val="single"/>
        </w:rPr>
        <w:t xml:space="preserve">one needs to </w:t>
      </w:r>
      <w:r w:rsidRPr="006A0BCA">
        <w:rPr>
          <w:b/>
          <w:highlight w:val="cyan"/>
          <w:u w:val="single"/>
        </w:rPr>
        <w:t>focus on</w:t>
      </w:r>
      <w:r w:rsidRPr="00453A70">
        <w:rPr>
          <w:u w:val="single"/>
        </w:rPr>
        <w:t xml:space="preserve"> White House </w:t>
      </w:r>
      <w:r w:rsidRPr="006A0BCA">
        <w:rPr>
          <w:b/>
          <w:highlight w:val="cyan"/>
          <w:u w:val="single"/>
        </w:rPr>
        <w:t>actions rather than words</w:t>
      </w:r>
      <w:r w:rsidRPr="006A0BCA">
        <w:rPr>
          <w:highlight w:val="cyan"/>
          <w:u w:val="single"/>
        </w:rPr>
        <w:t xml:space="preserve"> to </w:t>
      </w:r>
      <w:r w:rsidRPr="00ED2ECA">
        <w:rPr>
          <w:u w:val="single"/>
        </w:rPr>
        <w:t>gain</w:t>
      </w:r>
      <w:r w:rsidRPr="00453A70">
        <w:rPr>
          <w:u w:val="single"/>
        </w:rPr>
        <w:t xml:space="preserve"> a clearer </w:t>
      </w:r>
      <w:r w:rsidRPr="006A0BCA">
        <w:rPr>
          <w:highlight w:val="cyan"/>
          <w:u w:val="single"/>
        </w:rPr>
        <w:t>understandi</w:t>
      </w:r>
      <w:r w:rsidRPr="00453A70">
        <w:rPr>
          <w:u w:val="single"/>
        </w:rPr>
        <w:t xml:space="preserve">ng of </w:t>
      </w:r>
      <w:r w:rsidRPr="006A0BCA">
        <w:rPr>
          <w:highlight w:val="cyan"/>
          <w:u w:val="single"/>
        </w:rPr>
        <w:t>where</w:t>
      </w:r>
      <w:r w:rsidRPr="00453A70">
        <w:rPr>
          <w:u w:val="single"/>
        </w:rPr>
        <w:t xml:space="preserve"> security and </w:t>
      </w:r>
      <w:r w:rsidRPr="006A0BCA">
        <w:rPr>
          <w:highlight w:val="cyan"/>
          <w:u w:val="single"/>
        </w:rPr>
        <w:t>foreign policy is headed. Do that, and one sees emerging</w:t>
      </w:r>
      <w:r w:rsidRPr="00453A70">
        <w:rPr>
          <w:u w:val="single"/>
        </w:rPr>
        <w:t xml:space="preserve"> a foreign and defense </w:t>
      </w:r>
      <w:r w:rsidRPr="006A0BCA">
        <w:rPr>
          <w:highlight w:val="cyan"/>
          <w:u w:val="single"/>
        </w:rPr>
        <w:t>policy</w:t>
      </w:r>
      <w:r w:rsidRPr="00453A70">
        <w:rPr>
          <w:u w:val="single"/>
        </w:rPr>
        <w:t xml:space="preserve"> </w:t>
      </w:r>
      <w:r w:rsidRPr="00453A70">
        <w:rPr>
          <w:b/>
          <w:u w:val="single"/>
        </w:rPr>
        <w:t xml:space="preserve">more conventional and </w:t>
      </w:r>
      <w:r w:rsidRPr="006A0BCA">
        <w:rPr>
          <w:b/>
          <w:highlight w:val="cyan"/>
          <w:u w:val="single"/>
        </w:rPr>
        <w:t>more consistent</w:t>
      </w:r>
      <w:r w:rsidRPr="00453A70">
        <w:rPr>
          <w:sz w:val="14"/>
        </w:rPr>
        <w:t xml:space="preserve"> than what we got from Bush or Obama. Still, a deeper dive is necessary to get at the root of Trump’s take on the world </w:t>
      </w:r>
      <w:hyperlink r:id="rId118" w:tgtFrame="_blank" w:history="1">
        <w:r w:rsidRPr="00453A70">
          <w:rPr>
            <w:rStyle w:val="Hyperlink"/>
            <w:sz w:val="14"/>
          </w:rPr>
          <w:t>and how it fits with recent actions</w:t>
        </w:r>
      </w:hyperlink>
      <w:r w:rsidRPr="00453A70">
        <w:rPr>
          <w:sz w:val="14"/>
        </w:rPr>
        <w:t xml:space="preserve"> like the tomahawk strikes in Syria and the armada steaming toward North Korea. </w:t>
      </w:r>
      <w:r w:rsidRPr="006A0BCA">
        <w:rPr>
          <w:b/>
          <w:highlight w:val="cyan"/>
          <w:u w:val="single"/>
        </w:rPr>
        <w:t>I</w:t>
      </w:r>
      <w:r w:rsidRPr="00453A70">
        <w:rPr>
          <w:b/>
          <w:u w:val="single"/>
        </w:rPr>
        <w:t xml:space="preserve"> </w:t>
      </w:r>
      <w:r w:rsidRPr="006A0BCA">
        <w:rPr>
          <w:b/>
          <w:highlight w:val="cyan"/>
          <w:u w:val="single"/>
        </w:rPr>
        <w:t>briefed</w:t>
      </w:r>
      <w:r w:rsidRPr="00453A70">
        <w:rPr>
          <w:sz w:val="14"/>
        </w:rPr>
        <w:t xml:space="preserve"> Candidate </w:t>
      </w:r>
      <w:r w:rsidRPr="006A0BCA">
        <w:rPr>
          <w:b/>
          <w:highlight w:val="cyan"/>
          <w:u w:val="single"/>
        </w:rPr>
        <w:t>Trump</w:t>
      </w:r>
      <w:r w:rsidRPr="00453A70">
        <w:rPr>
          <w:sz w:val="14"/>
        </w:rPr>
        <w:t xml:space="preserve"> and his policy advisors </w:t>
      </w:r>
      <w:r w:rsidRPr="006A0BCA">
        <w:rPr>
          <w:b/>
          <w:highlight w:val="cyan"/>
          <w:u w:val="single"/>
        </w:rPr>
        <w:t>during</w:t>
      </w:r>
      <w:r w:rsidRPr="00453A70">
        <w:rPr>
          <w:b/>
          <w:u w:val="single"/>
        </w:rPr>
        <w:t xml:space="preserve"> the </w:t>
      </w:r>
      <w:r w:rsidRPr="006A0BCA">
        <w:rPr>
          <w:b/>
          <w:highlight w:val="cyan"/>
          <w:u w:val="single"/>
        </w:rPr>
        <w:t>campaign</w:t>
      </w:r>
      <w:r w:rsidRPr="00453A70">
        <w:rPr>
          <w:sz w:val="14"/>
        </w:rPr>
        <w:t xml:space="preserve">. I organized workshops for the ambassadorial corps during the Cleveland Convention and worked with the presidential team through the inauguration. Those experiences let me observe how the policies from the future fledgling administration were unfolding. Here are some observations that might be helpful in understanding the Trumpian way. </w:t>
      </w:r>
      <w:r w:rsidRPr="00453A70">
        <w:rPr>
          <w:b/>
          <w:u w:val="single"/>
        </w:rPr>
        <w:t>At the core of Trump’s view of the world are his views on the global liberal order</w:t>
      </w:r>
      <w:r w:rsidRPr="00453A70">
        <w:rPr>
          <w:sz w:val="14"/>
        </w:rPr>
        <w:t xml:space="preserve">. Trump is no isolationist. </w:t>
      </w:r>
      <w:r w:rsidRPr="006A0BCA">
        <w:rPr>
          <w:b/>
          <w:highlight w:val="cyan"/>
          <w:u w:val="single"/>
        </w:rPr>
        <w:t>He recognizes</w:t>
      </w:r>
      <w:r w:rsidRPr="00453A70">
        <w:rPr>
          <w:b/>
          <w:u w:val="single"/>
        </w:rPr>
        <w:t xml:space="preserve"> that </w:t>
      </w:r>
      <w:r w:rsidRPr="006A0BCA">
        <w:rPr>
          <w:b/>
          <w:highlight w:val="cyan"/>
          <w:u w:val="single"/>
        </w:rPr>
        <w:t>America</w:t>
      </w:r>
      <w:r w:rsidRPr="00453A70">
        <w:rPr>
          <w:b/>
          <w:u w:val="single"/>
        </w:rPr>
        <w:t xml:space="preserve"> is a global power with global interests and that it </w:t>
      </w:r>
      <w:r w:rsidRPr="006A0BCA">
        <w:rPr>
          <w:b/>
          <w:highlight w:val="cyan"/>
          <w:u w:val="single"/>
        </w:rPr>
        <w:t>can’t</w:t>
      </w:r>
      <w:r w:rsidRPr="00453A70">
        <w:rPr>
          <w:b/>
          <w:u w:val="single"/>
        </w:rPr>
        <w:t xml:space="preserve"> promote and </w:t>
      </w:r>
      <w:r w:rsidRPr="006A0BCA">
        <w:rPr>
          <w:b/>
          <w:highlight w:val="cyan"/>
          <w:u w:val="single"/>
        </w:rPr>
        <w:t>protect</w:t>
      </w:r>
      <w:r w:rsidRPr="00453A70">
        <w:rPr>
          <w:b/>
          <w:u w:val="single"/>
        </w:rPr>
        <w:t xml:space="preserve"> those </w:t>
      </w:r>
      <w:r w:rsidRPr="006A0BCA">
        <w:rPr>
          <w:b/>
          <w:highlight w:val="cyan"/>
          <w:u w:val="single"/>
        </w:rPr>
        <w:t>interests by sitting at home</w:t>
      </w:r>
      <w:r w:rsidRPr="00453A70">
        <w:rPr>
          <w:b/>
          <w:u w:val="single"/>
        </w:rPr>
        <w:t xml:space="preserve"> on its hands</w:t>
      </w:r>
      <w:r w:rsidRPr="00453A70">
        <w:rPr>
          <w:sz w:val="14"/>
        </w:rPr>
        <w:t xml:space="preserve">. Freedom of the commons, engaging and cooperating with like-minded nations, </w:t>
      </w:r>
      <w:r w:rsidRPr="006A0BCA">
        <w:rPr>
          <w:highlight w:val="cyan"/>
          <w:u w:val="single"/>
        </w:rPr>
        <w:t>working to blunt problems “over there” before they get</w:t>
      </w:r>
      <w:r w:rsidRPr="00453A70">
        <w:rPr>
          <w:u w:val="single"/>
        </w:rPr>
        <w:t xml:space="preserve"> over </w:t>
      </w:r>
      <w:r w:rsidRPr="006A0BCA">
        <w:rPr>
          <w:highlight w:val="cyan"/>
          <w:u w:val="single"/>
        </w:rPr>
        <w:t>here</w:t>
      </w:r>
      <w:r w:rsidRPr="00453A70">
        <w:rPr>
          <w:u w:val="single"/>
        </w:rPr>
        <w:t xml:space="preserve">—these are things every modern president has pursued. </w:t>
      </w:r>
      <w:r w:rsidRPr="00453A70">
        <w:rPr>
          <w:b/>
          <w:u w:val="single"/>
        </w:rPr>
        <w:t>Trump is no different.</w:t>
      </w:r>
      <w:r>
        <w:rPr>
          <w:b/>
          <w:u w:val="single"/>
        </w:rPr>
        <w:t xml:space="preserve"> </w:t>
      </w:r>
      <w:r w:rsidRPr="00453A70">
        <w:rPr>
          <w:sz w:val="14"/>
        </w:rPr>
        <w:t xml:space="preserve">What distinguishes Trump—and what marks a particularly sharp departure from Obama—is his perception of what enabled post–World War America and the rest of the free world to rise above the chaos of a half century of global depression and open war. Obama and his ilk chalked it all up to international infrastructure—the UN, IMF, World Bank, EU, et al. For Trump, it was the sovereign states rather than the global bureaucracies that made things better. The international superstructure has to stand on a firm foundation—and the foundation is the sovereign state. Without strong, vibrant, free and wealthy states, the whole thing collapses like a Ponzi scheme. Trump is an arch nationalist in the positive sense of the term. </w:t>
      </w:r>
      <w:hyperlink r:id="rId119" w:tgtFrame="_blank" w:history="1">
        <w:r w:rsidRPr="00453A70">
          <w:rPr>
            <w:rStyle w:val="Hyperlink"/>
            <w:sz w:val="14"/>
          </w:rPr>
          <w:t>America will never be safe</w:t>
        </w:r>
      </w:hyperlink>
      <w:r w:rsidRPr="00453A70">
        <w:rPr>
          <w:sz w:val="14"/>
        </w:rPr>
        <w:t xml:space="preserve"> in the world if the world doesn’t have an America that is free, safe and prosperous. That belief is at the heart of Trump’s policies designed to spark an economic revival, rollback the administrative state and rebuild the military. It lies at the core of his mantra: make America great again. Even the strongest </w:t>
      </w:r>
      <w:r w:rsidRPr="00453A70">
        <w:rPr>
          <w:u w:val="single"/>
        </w:rPr>
        <w:t>America</w:t>
      </w:r>
      <w:r w:rsidRPr="00453A70">
        <w:rPr>
          <w:sz w:val="14"/>
        </w:rPr>
        <w:t xml:space="preserve">, however, </w:t>
      </w:r>
      <w:r w:rsidRPr="00453A70">
        <w:rPr>
          <w:u w:val="single"/>
        </w:rPr>
        <w:t xml:space="preserve">can’t be a global power without the willingness to act globally. And </w:t>
      </w:r>
      <w:r w:rsidRPr="006A0BCA">
        <w:rPr>
          <w:b/>
          <w:highlight w:val="cyan"/>
          <w:u w:val="single"/>
        </w:rPr>
        <w:t>that's where Trump's</w:t>
      </w:r>
      <w:r w:rsidRPr="00453A70">
        <w:rPr>
          <w:b/>
          <w:u w:val="single"/>
        </w:rPr>
        <w:t xml:space="preserve"> declaration of “</w:t>
      </w:r>
      <w:r w:rsidRPr="006A0BCA">
        <w:rPr>
          <w:b/>
          <w:highlight w:val="cyan"/>
          <w:u w:val="single"/>
        </w:rPr>
        <w:t>America First” comes in</w:t>
      </w:r>
      <w:r w:rsidRPr="00453A70">
        <w:rPr>
          <w:b/>
          <w:u w:val="single"/>
        </w:rPr>
        <w:t>.</w:t>
      </w:r>
      <w:r>
        <w:rPr>
          <w:b/>
          <w:u w:val="single"/>
        </w:rPr>
        <w:t xml:space="preserve"> </w:t>
      </w:r>
      <w:r w:rsidRPr="00453A70">
        <w:rPr>
          <w:u w:val="single"/>
        </w:rPr>
        <w:t>What it means for foreign policy is that the president will put the vital interests of the United States above the maintenance of global institutions</w:t>
      </w:r>
      <w:r w:rsidRPr="00453A70">
        <w:rPr>
          <w:sz w:val="14"/>
        </w:rPr>
        <w:t xml:space="preserve">. That is </w:t>
      </w:r>
      <w:r w:rsidRPr="006A0BCA">
        <w:rPr>
          <w:b/>
          <w:highlight w:val="cyan"/>
          <w:u w:val="single"/>
        </w:rPr>
        <w:t>not an abandonment</w:t>
      </w:r>
      <w:r w:rsidRPr="00453A70">
        <w:rPr>
          <w:b/>
          <w:u w:val="single"/>
        </w:rPr>
        <w:t xml:space="preserve"> of universal values</w:t>
      </w:r>
      <w:r w:rsidRPr="00453A70">
        <w:rPr>
          <w:sz w:val="14"/>
        </w:rPr>
        <w:t xml:space="preserve">. Every American president deals with the challenge of protecting interests and promoting values. </w:t>
      </w:r>
      <w:r w:rsidRPr="00453A70">
        <w:rPr>
          <w:u w:val="single"/>
        </w:rPr>
        <w:t>Trump</w:t>
      </w:r>
      <w:r w:rsidRPr="00453A70">
        <w:rPr>
          <w:sz w:val="14"/>
        </w:rPr>
        <w:t xml:space="preserve"> will focus on American interests and American values, and that </w:t>
      </w:r>
      <w:r w:rsidRPr="00453A70">
        <w:rPr>
          <w:u w:val="single"/>
        </w:rPr>
        <w:t>poses no threat to friends and allies</w:t>
      </w:r>
      <w:r w:rsidRPr="00453A70">
        <w:rPr>
          <w:sz w:val="14"/>
        </w:rPr>
        <w:t>. In many cases</w:t>
      </w:r>
      <w:r w:rsidRPr="00453A70">
        <w:rPr>
          <w:u w:val="single"/>
        </w:rPr>
        <w:t>, we share the same values.</w:t>
      </w:r>
      <w:r w:rsidRPr="00453A70">
        <w:rPr>
          <w:sz w:val="14"/>
        </w:rPr>
        <w:t xml:space="preserve"> In many cases, what's in </w:t>
      </w:r>
      <w:r w:rsidRPr="00453A70">
        <w:rPr>
          <w:u w:val="single"/>
        </w:rPr>
        <w:t>America's vital interest is also in their interest—and best achieved through joint partnership</w:t>
      </w:r>
      <w:r w:rsidRPr="00453A70">
        <w:rPr>
          <w:sz w:val="14"/>
        </w:rPr>
        <w:t xml:space="preserve">. Here is how those animating ideas are currently manifesting themselves in Trump's strategy: A strategy includes ends (what you are trying to accomplish), means (the capabilities you will use to do that) and ways (how you are going to do it). </w:t>
      </w:r>
      <w:r w:rsidRPr="00453A70">
        <w:rPr>
          <w:u w:val="single"/>
        </w:rPr>
        <w:t xml:space="preserve">The ends of Trump’s strategy are </w:t>
      </w:r>
      <w:r w:rsidRPr="00453A70">
        <w:rPr>
          <w:b/>
          <w:u w:val="single"/>
        </w:rPr>
        <w:t>pretty clear</w:t>
      </w:r>
      <w:r w:rsidRPr="00453A70">
        <w:rPr>
          <w:sz w:val="14"/>
        </w:rPr>
        <w:t xml:space="preserve">. In both talk and action in the Trump world, it boils down to three parts of the world: Europe, Asia and the Middle East. That makes sense. </w:t>
      </w:r>
      <w:r w:rsidRPr="00453A70">
        <w:rPr>
          <w:u w:val="single"/>
        </w:rPr>
        <w:t>Peace and stability in these regions are vital to U.S. interest</w:t>
      </w:r>
      <w:r w:rsidRPr="00453A70">
        <w:rPr>
          <w:sz w:val="14"/>
        </w:rPr>
        <w:t>s and are under assault. The United States wants all three parts of the world to settle. It is unrealistic to think all the problems can be made to disappear, but it is not unrealistic to significantly reduce the potential for region-wide conflict.</w:t>
      </w:r>
    </w:p>
    <w:p w14:paraId="725667E5" w14:textId="77777777" w:rsidR="004C188A" w:rsidRDefault="004C188A" w:rsidP="004C188A">
      <w:pPr>
        <w:pStyle w:val="Heading3"/>
      </w:pPr>
      <w:r>
        <w:t>Heg---A2: No Impact</w:t>
      </w:r>
    </w:p>
    <w:p w14:paraId="0402B8C6" w14:textId="77777777" w:rsidR="004C188A" w:rsidRPr="00A90BDD" w:rsidRDefault="004C188A" w:rsidP="004C188A">
      <w:pPr>
        <w:pStyle w:val="Heading4"/>
        <w:rPr>
          <w:rFonts w:cs="Times New Roman"/>
          <w:u w:val="single"/>
        </w:rPr>
      </w:pPr>
      <w:r w:rsidRPr="00A90BDD">
        <w:rPr>
          <w:rFonts w:cs="Times New Roman"/>
        </w:rPr>
        <w:t xml:space="preserve">Decline </w:t>
      </w:r>
      <w:r w:rsidRPr="00A90BDD">
        <w:rPr>
          <w:rFonts w:cs="Times New Roman"/>
          <w:u w:val="single"/>
        </w:rPr>
        <w:t>emboldens</w:t>
      </w:r>
      <w:r w:rsidRPr="00A90BDD">
        <w:rPr>
          <w:rFonts w:cs="Times New Roman"/>
        </w:rPr>
        <w:t xml:space="preserve"> China, Russia, and Iran---causes </w:t>
      </w:r>
      <w:r w:rsidRPr="00A90BDD">
        <w:rPr>
          <w:rFonts w:cs="Times New Roman"/>
          <w:u w:val="single"/>
        </w:rPr>
        <w:t>counter-balancing</w:t>
      </w:r>
      <w:r w:rsidRPr="00A90BDD">
        <w:rPr>
          <w:rFonts w:cs="Times New Roman"/>
        </w:rPr>
        <w:t xml:space="preserve"> and </w:t>
      </w:r>
      <w:r w:rsidRPr="00A90BDD">
        <w:rPr>
          <w:rFonts w:cs="Times New Roman"/>
          <w:u w:val="single"/>
        </w:rPr>
        <w:t>transition wars</w:t>
      </w:r>
    </w:p>
    <w:p w14:paraId="77772498" w14:textId="77777777" w:rsidR="004C188A" w:rsidRDefault="004C188A" w:rsidP="004C188A">
      <w:r w:rsidRPr="00A90BDD">
        <w:rPr>
          <w:rStyle w:val="Style13ptBold"/>
        </w:rPr>
        <w:t>Twining, 17</w:t>
      </w:r>
      <w:r w:rsidRPr="00A90BDD">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A90BDD">
        <w:rPr>
          <w:i/>
        </w:rPr>
        <w:t>Medium</w:t>
      </w:r>
      <w:r w:rsidRPr="00A90BDD">
        <w:t xml:space="preserve">, 3-21-2017, </w:t>
      </w:r>
      <w:hyperlink r:id="rId120" w:history="1">
        <w:r w:rsidRPr="004133CA">
          <w:rPr>
            <w:rStyle w:val="Hyperlink"/>
          </w:rPr>
          <w:t>https://medium.com/out-of-order/abandoning-the-liberal-international-order-for-a-spheres-of-influence-world-is-a-trap-for-america-7bfcdbb83df4</w:t>
        </w:r>
      </w:hyperlink>
      <w:r w:rsidRPr="00A90BDD">
        <w:t>)</w:t>
      </w:r>
    </w:p>
    <w:p w14:paraId="30C3E2EA" w14:textId="77777777" w:rsidR="004C188A" w:rsidRPr="00A90BDD" w:rsidRDefault="004C188A" w:rsidP="004C188A"/>
    <w:p w14:paraId="65E5030C" w14:textId="77777777" w:rsidR="004C188A" w:rsidRDefault="004C188A" w:rsidP="004C188A">
      <w:pPr>
        <w:rPr>
          <w:sz w:val="16"/>
        </w:rPr>
      </w:pPr>
      <w:r w:rsidRPr="006A0BCA">
        <w:rPr>
          <w:rStyle w:val="StyleUnderline"/>
          <w:highlight w:val="cyan"/>
        </w:rPr>
        <w:t>The liberal</w:t>
      </w:r>
      <w:r w:rsidRPr="009038FC">
        <w:rPr>
          <w:rStyle w:val="StyleUnderline"/>
        </w:rPr>
        <w:t xml:space="preserve"> world </w:t>
      </w:r>
      <w:r w:rsidRPr="006A0BCA">
        <w:rPr>
          <w:rStyle w:val="StyleUnderline"/>
          <w:highlight w:val="cyan"/>
        </w:rPr>
        <w:t xml:space="preserve">order is </w:t>
      </w:r>
      <w:r w:rsidRPr="006A0BCA">
        <w:rPr>
          <w:rStyle w:val="Emphasis"/>
          <w:highlight w:val="cyan"/>
        </w:rPr>
        <w:t>under assault</w:t>
      </w:r>
      <w:r w:rsidRPr="00A90BDD">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6A0BCA">
        <w:rPr>
          <w:rStyle w:val="StyleUnderline"/>
          <w:highlight w:val="cyan"/>
        </w:rPr>
        <w:t>A rising China wants to create a global system that is not U.S.-centric</w:t>
      </w:r>
      <w:r w:rsidRPr="00A90BDD">
        <w:rPr>
          <w:sz w:val="16"/>
        </w:rPr>
        <w:t xml:space="preserve">, one </w:t>
      </w:r>
      <w:r w:rsidRPr="00A90BDD">
        <w:rPr>
          <w:rStyle w:val="StyleUnderline"/>
        </w:rPr>
        <w:t>in which</w:t>
      </w:r>
      <w:r w:rsidRPr="00A90BDD">
        <w:rPr>
          <w:sz w:val="16"/>
        </w:rPr>
        <w:t xml:space="preserve"> </w:t>
      </w:r>
      <w:r w:rsidRPr="00A90BDD">
        <w:rPr>
          <w:rStyle w:val="StyleUnderline"/>
        </w:rPr>
        <w:t>smaller powers defer to bigger ones</w:t>
      </w:r>
      <w:r w:rsidRPr="00A90BDD">
        <w:rPr>
          <w:sz w:val="16"/>
        </w:rPr>
        <w:t xml:space="preserve"> and norms of democracy and rule of law do not prevail. Meanwhile, the U.S. alliance system looks adrift while competitors in China and Russia appear to be on the march.</w:t>
      </w:r>
      <w:r>
        <w:rPr>
          <w:sz w:val="16"/>
        </w:rPr>
        <w:t xml:space="preserve"> </w:t>
      </w:r>
      <w:r w:rsidRPr="00A90BDD">
        <w:rPr>
          <w:sz w:val="16"/>
        </w:rPr>
        <w:t xml:space="preserve">If it holds, </w:t>
      </w:r>
      <w:r w:rsidRPr="006A0BCA">
        <w:rPr>
          <w:rStyle w:val="StyleUnderline"/>
          <w:highlight w:val="cyan"/>
        </w:rPr>
        <w:t xml:space="preserve">this trend could produce a </w:t>
      </w:r>
      <w:r w:rsidRPr="006A0BCA">
        <w:rPr>
          <w:rStyle w:val="Emphasis"/>
          <w:highlight w:val="cyan"/>
        </w:rPr>
        <w:t>spheres-of-influence world</w:t>
      </w:r>
      <w:r w:rsidRPr="006A0BCA">
        <w:rPr>
          <w:rFonts w:eastAsia="Calibri"/>
          <w:sz w:val="16"/>
          <w:highlight w:val="cyan"/>
        </w:rPr>
        <w:t> </w:t>
      </w:r>
      <w:r w:rsidRPr="006A0BCA">
        <w:rPr>
          <w:sz w:val="16"/>
          <w:highlight w:val="cyan"/>
        </w:rPr>
        <w:t>—</w:t>
      </w:r>
      <w:r w:rsidRPr="006A0BCA">
        <w:rPr>
          <w:rFonts w:eastAsia="Calibri"/>
          <w:sz w:val="16"/>
          <w:highlight w:val="cyan"/>
        </w:rPr>
        <w:t> </w:t>
      </w:r>
      <w:r w:rsidRPr="006A0BCA">
        <w:rPr>
          <w:rStyle w:val="StyleUnderline"/>
          <w:highlight w:val="cyan"/>
        </w:rPr>
        <w:t>which</w:t>
      </w:r>
      <w:r w:rsidRPr="00A90BDD">
        <w:rPr>
          <w:sz w:val="16"/>
        </w:rPr>
        <w:t xml:space="preserve"> many, including the current presidents of the United States, </w:t>
      </w:r>
      <w:r w:rsidRPr="00A90BDD">
        <w:rPr>
          <w:rStyle w:val="StyleUnderline"/>
        </w:rPr>
        <w:t>China</w:t>
      </w:r>
      <w:r w:rsidRPr="00A90BDD">
        <w:rPr>
          <w:sz w:val="16"/>
        </w:rPr>
        <w:t xml:space="preserve">, </w:t>
      </w:r>
      <w:r w:rsidRPr="00A90BDD">
        <w:rPr>
          <w:rStyle w:val="StyleUnderline"/>
        </w:rPr>
        <w:t>and Russia</w:t>
      </w:r>
      <w:r w:rsidRPr="00A90BDD">
        <w:rPr>
          <w:sz w:val="16"/>
        </w:rPr>
        <w:t xml:space="preserve">, </w:t>
      </w:r>
      <w:r w:rsidRPr="00A90BDD">
        <w:rPr>
          <w:rStyle w:val="StyleUnderline"/>
        </w:rPr>
        <w:t xml:space="preserve">find </w:t>
      </w:r>
      <w:r w:rsidRPr="00A90BDD">
        <w:rPr>
          <w:rStyle w:val="Emphasis"/>
        </w:rPr>
        <w:t>intuitively attractive</w:t>
      </w:r>
      <w:r w:rsidRPr="00A90BDD">
        <w:rPr>
          <w:sz w:val="16"/>
        </w:rPr>
        <w:t xml:space="preserve">. But were such an order to replace one based on global integration and American leadership in the geopolitical cockpits of Europe and Asia, </w:t>
      </w:r>
      <w:r w:rsidRPr="00A90BDD">
        <w:rPr>
          <w:rStyle w:val="StyleUnderline"/>
        </w:rPr>
        <w:t xml:space="preserve">it </w:t>
      </w:r>
      <w:r w:rsidRPr="006A0BCA">
        <w:rPr>
          <w:rStyle w:val="StyleUnderline"/>
          <w:highlight w:val="cyan"/>
        </w:rPr>
        <w:t>would</w:t>
      </w:r>
      <w:r w:rsidRPr="00A90BDD">
        <w:rPr>
          <w:rStyle w:val="StyleUnderline"/>
        </w:rPr>
        <w:t xml:space="preserve"> only </w:t>
      </w:r>
      <w:r w:rsidRPr="006A0BCA">
        <w:rPr>
          <w:rStyle w:val="StyleUnderline"/>
          <w:highlight w:val="cyan"/>
        </w:rPr>
        <w:t xml:space="preserve">engender </w:t>
      </w:r>
      <w:r w:rsidRPr="006A0BCA">
        <w:rPr>
          <w:rStyle w:val="Emphasis"/>
          <w:highlight w:val="cyan"/>
        </w:rPr>
        <w:t>insecurity</w:t>
      </w:r>
      <w:r w:rsidRPr="006A0BCA">
        <w:rPr>
          <w:rStyle w:val="StyleUnderline"/>
          <w:highlight w:val="cyan"/>
        </w:rPr>
        <w:t xml:space="preserve"> and </w:t>
      </w:r>
      <w:r w:rsidRPr="006A0BCA">
        <w:rPr>
          <w:rStyle w:val="Emphasis"/>
          <w:highlight w:val="cyan"/>
        </w:rPr>
        <w:t>conflict</w:t>
      </w:r>
      <w:r w:rsidRPr="006A0BCA">
        <w:rPr>
          <w:sz w:val="16"/>
          <w:highlight w:val="cyan"/>
        </w:rPr>
        <w:t xml:space="preserve">. </w:t>
      </w:r>
      <w:r w:rsidRPr="006A0BCA">
        <w:rPr>
          <w:rStyle w:val="StyleUnderline"/>
          <w:highlight w:val="cyan"/>
        </w:rPr>
        <w:t>In</w:t>
      </w:r>
      <w:r w:rsidRPr="009038FC">
        <w:rPr>
          <w:rStyle w:val="StyleUnderline"/>
        </w:rPr>
        <w:t xml:space="preserve"> </w:t>
      </w:r>
      <w:r w:rsidRPr="00966FC3">
        <w:rPr>
          <w:rStyle w:val="StyleUnderline"/>
        </w:rPr>
        <w:t xml:space="preserve">a </w:t>
      </w:r>
      <w:r w:rsidRPr="006A0BCA">
        <w:rPr>
          <w:rStyle w:val="StyleUnderline"/>
          <w:highlight w:val="cyan"/>
        </w:rPr>
        <w:t>spheres</w:t>
      </w:r>
      <w:r w:rsidRPr="00A90BDD">
        <w:rPr>
          <w:rStyle w:val="StyleUnderline"/>
        </w:rPr>
        <w:t xml:space="preserve">-of-influence </w:t>
      </w:r>
      <w:r w:rsidRPr="00966FC3">
        <w:rPr>
          <w:rStyle w:val="StyleUnderline"/>
        </w:rPr>
        <w:t>world</w:t>
      </w:r>
      <w:r w:rsidRPr="00A90BDD">
        <w:rPr>
          <w:sz w:val="16"/>
        </w:rPr>
        <w:t xml:space="preserve">, </w:t>
      </w:r>
      <w:r w:rsidRPr="006A0BCA">
        <w:rPr>
          <w:rStyle w:val="StyleUnderline"/>
          <w:highlight w:val="cyan"/>
        </w:rPr>
        <w:t>great powers order their regions</w:t>
      </w:r>
      <w:r w:rsidRPr="00A90BDD">
        <w:rPr>
          <w:sz w:val="16"/>
        </w:rPr>
        <w:t xml:space="preserve">. The United States would go back to a “Monroe Doctrine” version of grand strategy; </w:t>
      </w:r>
      <w:r w:rsidRPr="006A0BCA">
        <w:rPr>
          <w:rStyle w:val="StyleUnderline"/>
          <w:highlight w:val="cyan"/>
        </w:rPr>
        <w:t>Russia</w:t>
      </w:r>
      <w:r w:rsidRPr="00A90BDD">
        <w:rPr>
          <w:rStyle w:val="StyleUnderline"/>
        </w:rPr>
        <w:t xml:space="preserve"> would dominate</w:t>
      </w:r>
      <w:r w:rsidRPr="00A90BDD">
        <w:rPr>
          <w:sz w:val="16"/>
        </w:rPr>
        <w:t xml:space="preserve"> the </w:t>
      </w:r>
      <w:r w:rsidRPr="00A90BDD">
        <w:rPr>
          <w:rStyle w:val="StyleUnderline"/>
        </w:rPr>
        <w:t>former Soviet space</w:t>
      </w:r>
      <w:r w:rsidRPr="00A90BDD">
        <w:rPr>
          <w:sz w:val="16"/>
        </w:rPr>
        <w:t xml:space="preserve">; </w:t>
      </w:r>
      <w:r w:rsidRPr="006A0BCA">
        <w:rPr>
          <w:rStyle w:val="StyleUnderline"/>
          <w:highlight w:val="cyan"/>
        </w:rPr>
        <w:t>China</w:t>
      </w:r>
      <w:r w:rsidRPr="00A90BDD">
        <w:rPr>
          <w:rStyle w:val="StyleUnderline"/>
        </w:rPr>
        <w:t xml:space="preserve"> would govern East Asia</w:t>
      </w:r>
      <w:r w:rsidRPr="00A90BDD">
        <w:rPr>
          <w:sz w:val="16"/>
        </w:rPr>
        <w:t xml:space="preserve">, </w:t>
      </w:r>
      <w:r w:rsidRPr="00A90BDD">
        <w:rPr>
          <w:rStyle w:val="StyleUnderline"/>
        </w:rPr>
        <w:t xml:space="preserve">and </w:t>
      </w:r>
      <w:r w:rsidRPr="006A0BCA">
        <w:rPr>
          <w:rStyle w:val="StyleUnderline"/>
          <w:highlight w:val="cyan"/>
        </w:rPr>
        <w:t>India</w:t>
      </w:r>
      <w:r w:rsidRPr="00A90BDD">
        <w:rPr>
          <w:rStyle w:val="StyleUnderline"/>
        </w:rPr>
        <w:t xml:space="preserve"> South Asia</w:t>
      </w:r>
      <w:r w:rsidRPr="00A90BDD">
        <w:rPr>
          <w:sz w:val="16"/>
        </w:rPr>
        <w:t>. The problem with this kind of order, however, is several-fold.</w:t>
      </w:r>
      <w:r>
        <w:rPr>
          <w:sz w:val="16"/>
        </w:rPr>
        <w:t xml:space="preserve"> </w:t>
      </w:r>
      <w:r w:rsidRPr="00A90BDD">
        <w:rPr>
          <w:sz w:val="16"/>
        </w:rPr>
        <w:t xml:space="preserve">Too many </w:t>
      </w:r>
      <w:r w:rsidRPr="006A0BCA">
        <w:rPr>
          <w:rStyle w:val="Emphasis"/>
          <w:highlight w:val="cyan"/>
        </w:rPr>
        <w:t>spheres overlap</w:t>
      </w:r>
      <w:r w:rsidRPr="006A0BCA">
        <w:rPr>
          <w:sz w:val="16"/>
          <w:highlight w:val="cyan"/>
        </w:rPr>
        <w:t xml:space="preserve"> </w:t>
      </w:r>
      <w:r w:rsidRPr="006A0BCA">
        <w:rPr>
          <w:rStyle w:val="StyleUnderline"/>
          <w:highlight w:val="cyan"/>
        </w:rPr>
        <w:t xml:space="preserve">in ways that would </w:t>
      </w:r>
      <w:r w:rsidRPr="006A0BCA">
        <w:rPr>
          <w:rStyle w:val="Emphasis"/>
          <w:highlight w:val="cyan"/>
        </w:rPr>
        <w:t>generate conflict</w:t>
      </w:r>
      <w:r w:rsidRPr="00A90BDD">
        <w:rPr>
          <w:sz w:val="16"/>
        </w:rPr>
        <w:t xml:space="preserve"> </w:t>
      </w:r>
      <w:r w:rsidRPr="00A90BDD">
        <w:rPr>
          <w:rStyle w:val="StyleUnderline"/>
        </w:rPr>
        <w:t>rather than clean lines of responsibility</w:t>
      </w:r>
      <w:r w:rsidRPr="00A90BDD">
        <w:rPr>
          <w:sz w:val="16"/>
        </w:rPr>
        <w:t xml:space="preserve">. </w:t>
      </w:r>
      <w:r w:rsidRPr="006A0BCA">
        <w:rPr>
          <w:rStyle w:val="StyleUnderline"/>
          <w:highlight w:val="cyan"/>
        </w:rPr>
        <w:t>Japan would oppose Chinese suzerainty</w:t>
      </w:r>
      <w:r w:rsidRPr="00A90BDD">
        <w:rPr>
          <w:rStyle w:val="StyleUnderline"/>
        </w:rPr>
        <w:t xml:space="preserve"> in East Asia, including </w:t>
      </w:r>
      <w:r w:rsidRPr="006A0BCA">
        <w:rPr>
          <w:rStyle w:val="StyleUnderline"/>
          <w:highlight w:val="cyan"/>
        </w:rPr>
        <w:t xml:space="preserve">by </w:t>
      </w:r>
      <w:r w:rsidRPr="006A0BCA">
        <w:rPr>
          <w:rStyle w:val="Emphasis"/>
          <w:highlight w:val="cyan"/>
        </w:rPr>
        <w:t>developing nuclear weapons</w:t>
      </w:r>
      <w:r w:rsidRPr="00A90BDD">
        <w:rPr>
          <w:sz w:val="16"/>
        </w:rPr>
        <w:t xml:space="preserve">; </w:t>
      </w:r>
      <w:r w:rsidRPr="006A0BCA">
        <w:rPr>
          <w:rStyle w:val="StyleUnderline"/>
          <w:highlight w:val="cyan"/>
        </w:rPr>
        <w:t xml:space="preserve">India and China would </w:t>
      </w:r>
      <w:r w:rsidRPr="006A0BCA">
        <w:rPr>
          <w:rStyle w:val="Emphasis"/>
          <w:highlight w:val="cyan"/>
        </w:rPr>
        <w:t>compete vigorously</w:t>
      </w:r>
      <w:r w:rsidRPr="00A90BDD">
        <w:rPr>
          <w:sz w:val="16"/>
        </w:rPr>
        <w:t xml:space="preserve"> </w:t>
      </w:r>
      <w:r w:rsidRPr="00A90BDD">
        <w:rPr>
          <w:rStyle w:val="StyleUnderline"/>
        </w:rPr>
        <w:t>in Southeast Asia</w:t>
      </w:r>
      <w:r w:rsidRPr="00A90BDD">
        <w:rPr>
          <w:sz w:val="16"/>
        </w:rPr>
        <w:t xml:space="preserve">; </w:t>
      </w:r>
      <w:r w:rsidRPr="006A0BCA">
        <w:rPr>
          <w:rStyle w:val="StyleUnderline"/>
          <w:highlight w:val="cyan"/>
        </w:rPr>
        <w:t xml:space="preserve">Russia and China would </w:t>
      </w:r>
      <w:r w:rsidRPr="006A0BCA">
        <w:rPr>
          <w:rStyle w:val="Emphasis"/>
          <w:highlight w:val="cyan"/>
        </w:rPr>
        <w:t>contest</w:t>
      </w:r>
      <w:r w:rsidRPr="00A90BDD">
        <w:rPr>
          <w:rStyle w:val="Emphasis"/>
        </w:rPr>
        <w:t xml:space="preserve"> the </w:t>
      </w:r>
      <w:r w:rsidRPr="006A0BCA">
        <w:rPr>
          <w:rStyle w:val="Emphasis"/>
          <w:highlight w:val="cyan"/>
        </w:rPr>
        <w:t>resources</w:t>
      </w:r>
      <w:r w:rsidRPr="00A90BDD">
        <w:rPr>
          <w:rStyle w:val="StyleUnderline"/>
        </w:rPr>
        <w:t xml:space="preserve"> and loyalties of Central Asia</w:t>
      </w:r>
      <w:r w:rsidRPr="00A90BDD">
        <w:rPr>
          <w:sz w:val="16"/>
        </w:rPr>
        <w:t xml:space="preserve">; </w:t>
      </w:r>
      <w:r w:rsidRPr="006A0BCA">
        <w:rPr>
          <w:rStyle w:val="StyleUnderline"/>
          <w:highlight w:val="cyan"/>
        </w:rPr>
        <w:t>Europe and Russia would clash</w:t>
      </w:r>
      <w:r w:rsidRPr="00A90BDD">
        <w:rPr>
          <w:rStyle w:val="StyleUnderline"/>
        </w:rPr>
        <w:t xml:space="preserve"> over primacy of Central and Eastern Europe</w:t>
      </w:r>
      <w:r w:rsidRPr="00A90BDD">
        <w:rPr>
          <w:sz w:val="16"/>
        </w:rPr>
        <w:t xml:space="preserve">. </w:t>
      </w:r>
      <w:r w:rsidRPr="006A0BCA">
        <w:rPr>
          <w:rStyle w:val="StyleUnderline"/>
          <w:highlight w:val="cyan"/>
        </w:rPr>
        <w:t>The Middle East would be an</w:t>
      </w:r>
      <w:r w:rsidRPr="00A90BDD">
        <w:rPr>
          <w:rStyle w:val="StyleUnderline"/>
        </w:rPr>
        <w:t xml:space="preserve"> even more </w:t>
      </w:r>
      <w:r w:rsidRPr="00966FC3">
        <w:rPr>
          <w:rStyle w:val="StyleUnderline"/>
        </w:rPr>
        <w:t xml:space="preserve">likely </w:t>
      </w:r>
      <w:r w:rsidRPr="006A0BCA">
        <w:rPr>
          <w:rStyle w:val="StyleUnderline"/>
          <w:highlight w:val="cyan"/>
        </w:rPr>
        <w:t xml:space="preserve">arena for </w:t>
      </w:r>
      <w:r w:rsidRPr="006A0BCA">
        <w:rPr>
          <w:rStyle w:val="Emphasis"/>
          <w:highlight w:val="cyan"/>
        </w:rPr>
        <w:t>hot war</w:t>
      </w:r>
      <w:r w:rsidRPr="006A0BCA">
        <w:rPr>
          <w:rStyle w:val="StyleUnderline"/>
          <w:highlight w:val="cyan"/>
        </w:rPr>
        <w:t xml:space="preserve"> between Saudi</w:t>
      </w:r>
      <w:r w:rsidRPr="00A90BDD">
        <w:rPr>
          <w:rStyle w:val="StyleUnderline"/>
        </w:rPr>
        <w:t xml:space="preserve"> Arabia </w:t>
      </w:r>
      <w:r w:rsidRPr="006A0BCA">
        <w:rPr>
          <w:rStyle w:val="StyleUnderline"/>
          <w:highlight w:val="cyan"/>
        </w:rPr>
        <w:t>and Iran</w:t>
      </w:r>
      <w:r w:rsidRPr="00A90BDD">
        <w:rPr>
          <w:sz w:val="16"/>
        </w:rPr>
        <w:t xml:space="preserve">, </w:t>
      </w:r>
      <w:r w:rsidRPr="00A90BDD">
        <w:rPr>
          <w:rStyle w:val="StyleUnderline"/>
        </w:rPr>
        <w:t>and Turkey would contest regions</w:t>
      </w:r>
      <w:r w:rsidRPr="00A90BDD">
        <w:rPr>
          <w:sz w:val="16"/>
        </w:rPr>
        <w:t xml:space="preserve"> also </w:t>
      </w:r>
      <w:r w:rsidRPr="00A90BDD">
        <w:rPr>
          <w:rStyle w:val="StyleUnderline"/>
        </w:rPr>
        <w:t>claimed by Russia</w:t>
      </w:r>
      <w:r w:rsidRPr="00A90BDD">
        <w:rPr>
          <w:sz w:val="16"/>
        </w:rPr>
        <w:t xml:space="preserve">, </w:t>
      </w:r>
      <w:r w:rsidRPr="00A90BDD">
        <w:rPr>
          <w:rStyle w:val="StyleUnderline"/>
        </w:rPr>
        <w:t>Europe</w:t>
      </w:r>
      <w:r w:rsidRPr="00A90BDD">
        <w:rPr>
          <w:sz w:val="16"/>
        </w:rPr>
        <w:t xml:space="preserve">, </w:t>
      </w:r>
      <w:r w:rsidRPr="00A90BDD">
        <w:rPr>
          <w:rStyle w:val="StyleUnderline"/>
        </w:rPr>
        <w:t>and</w:t>
      </w:r>
      <w:r w:rsidRPr="00A90BDD">
        <w:rPr>
          <w:sz w:val="16"/>
        </w:rPr>
        <w:t xml:space="preserve"> possibly </w:t>
      </w:r>
      <w:r w:rsidRPr="00A90BDD">
        <w:rPr>
          <w:rStyle w:val="StyleUnderline"/>
        </w:rPr>
        <w:t>China</w:t>
      </w:r>
      <w:r w:rsidRPr="00A90BDD">
        <w:rPr>
          <w:sz w:val="16"/>
        </w:rPr>
        <w:t>.</w:t>
      </w:r>
      <w:r>
        <w:rPr>
          <w:sz w:val="16"/>
        </w:rPr>
        <w:t xml:space="preserve">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w:t>
      </w:r>
      <w:r>
        <w:rPr>
          <w:sz w:val="16"/>
        </w:rPr>
        <w:t xml:space="preserve"> </w:t>
      </w:r>
      <w:r w:rsidRPr="006A0BCA">
        <w:rPr>
          <w:rStyle w:val="StyleUnderline"/>
          <w:highlight w:val="cyan"/>
        </w:rPr>
        <w:t>A spheres</w:t>
      </w:r>
      <w:r w:rsidRPr="00A90BDD">
        <w:rPr>
          <w:rStyle w:val="StyleUnderline"/>
        </w:rPr>
        <w:t xml:space="preserve"> of influence </w:t>
      </w:r>
      <w:r w:rsidRPr="006A0BCA">
        <w:rPr>
          <w:rStyle w:val="StyleUnderline"/>
          <w:highlight w:val="cyan"/>
        </w:rPr>
        <w:t>world</w:t>
      </w:r>
      <w:r w:rsidRPr="006A0BCA">
        <w:rPr>
          <w:sz w:val="16"/>
          <w:highlight w:val="cyan"/>
        </w:rPr>
        <w:t xml:space="preserve"> </w:t>
      </w:r>
      <w:r w:rsidRPr="006A0BCA">
        <w:rPr>
          <w:rStyle w:val="StyleUnderline"/>
          <w:highlight w:val="cyan"/>
        </w:rPr>
        <w:t>would</w:t>
      </w:r>
      <w:r w:rsidRPr="00A90BDD">
        <w:rPr>
          <w:sz w:val="16"/>
        </w:rPr>
        <w:t xml:space="preserve"> also </w:t>
      </w:r>
      <w:r w:rsidRPr="006A0BCA">
        <w:rPr>
          <w:rStyle w:val="Emphasis"/>
          <w:highlight w:val="cyan"/>
        </w:rPr>
        <w:t>sharpen great power competition</w:t>
      </w:r>
      <w:r w:rsidRPr="00A90BDD">
        <w:rPr>
          <w:sz w:val="16"/>
        </w:rPr>
        <w:t xml:space="preserve"> </w:t>
      </w:r>
      <w:r w:rsidRPr="00A90BDD">
        <w:rPr>
          <w:rStyle w:val="StyleUnderline"/>
        </w:rPr>
        <w:t>outside of each region</w:t>
      </w:r>
      <w:r w:rsidRPr="00A90BDD">
        <w:rPr>
          <w:sz w:val="16"/>
        </w:rPr>
        <w:t xml:space="preserve">. </w:t>
      </w:r>
      <w:r w:rsidRPr="006A0BCA">
        <w:rPr>
          <w:rStyle w:val="StyleUnderline"/>
          <w:highlight w:val="cyan"/>
        </w:rPr>
        <w:t xml:space="preserve">Regional hegemony is a </w:t>
      </w:r>
      <w:r w:rsidRPr="006A0BCA">
        <w:rPr>
          <w:rStyle w:val="Emphasis"/>
          <w:highlight w:val="cyan"/>
        </w:rPr>
        <w:t>springboard</w:t>
      </w:r>
      <w:r w:rsidRPr="006A0BCA">
        <w:rPr>
          <w:rStyle w:val="StyleUnderline"/>
          <w:highlight w:val="cyan"/>
        </w:rPr>
        <w:t xml:space="preserve"> for global contestation</w:t>
      </w:r>
      <w:r w:rsidRPr="006A0BCA">
        <w:rPr>
          <w:sz w:val="16"/>
          <w:highlight w:val="cyan"/>
        </w:rPr>
        <w:t xml:space="preserve">. </w:t>
      </w:r>
      <w:r w:rsidRPr="006A0BCA">
        <w:rPr>
          <w:rStyle w:val="StyleUnderline"/>
          <w:highlight w:val="cyan"/>
        </w:rPr>
        <w:t>China would be more likely to challenge the U</w:t>
      </w:r>
      <w:r w:rsidRPr="00A90BDD">
        <w:rPr>
          <w:rStyle w:val="StyleUnderline"/>
        </w:rPr>
        <w:t xml:space="preserve">nited </w:t>
      </w:r>
      <w:r w:rsidRPr="006A0BCA">
        <w:rPr>
          <w:rStyle w:val="StyleUnderline"/>
          <w:highlight w:val="cyan"/>
        </w:rPr>
        <w:t>S</w:t>
      </w:r>
      <w:r w:rsidRPr="00A90BDD">
        <w:rPr>
          <w:rStyle w:val="StyleUnderline"/>
        </w:rPr>
        <w:t xml:space="preserve">tates out-of-area if it had subdued </w:t>
      </w:r>
      <w:r w:rsidRPr="00A90BDD">
        <w:rPr>
          <w:rStyle w:val="Emphasis"/>
        </w:rPr>
        <w:t>strategic competition</w:t>
      </w:r>
      <w:r w:rsidRPr="00A90BDD">
        <w:rPr>
          <w:sz w:val="16"/>
        </w:rPr>
        <w:t xml:space="preserve"> in its own region.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 (The fact that Russian troops marched through Paris during the Napoleonic Wars demonstrates that the limits of Russian power need not be confined to the former Warsaw Pact).</w:t>
      </w:r>
      <w:r>
        <w:rPr>
          <w:sz w:val="16"/>
        </w:rPr>
        <w:t xml:space="preserve"> </w:t>
      </w:r>
      <w:r w:rsidRPr="00A90BDD">
        <w:rPr>
          <w:sz w:val="16"/>
        </w:rPr>
        <w:t>American leaders have long understood that a “Fortress America” approach is a source of national insecurity. Franklin Roosevelt made this case in a series of “fireside chats” in the run-up to America’s participation in World War II</w:t>
      </w:r>
      <w:r w:rsidRPr="00A90BDD">
        <w:rPr>
          <w:rFonts w:eastAsia="Calibri"/>
          <w:sz w:val="16"/>
        </w:rPr>
        <w:t> </w:t>
      </w:r>
      <w:r w:rsidRPr="00A90BDD">
        <w:rPr>
          <w:sz w:val="16"/>
        </w:rPr>
        <w:t>—</w:t>
      </w:r>
      <w:r w:rsidRPr="00A90BDD">
        <w:rPr>
          <w:rFonts w:eastAsia="Calibri"/>
          <w:sz w:val="16"/>
        </w:rPr>
        <w:t> </w:t>
      </w:r>
      <w:r w:rsidRPr="00A90BDD">
        <w:rPr>
          <w:sz w:val="16"/>
        </w:rPr>
        <w:t>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r>
        <w:rPr>
          <w:sz w:val="16"/>
        </w:rPr>
        <w:t xml:space="preserve"> </w:t>
      </w:r>
      <w:r w:rsidRPr="006A0BCA">
        <w:rPr>
          <w:sz w:val="16"/>
          <w:highlight w:val="cyan"/>
        </w:rPr>
        <w:t xml:space="preserve">A </w:t>
      </w:r>
      <w:r w:rsidRPr="006A0BCA">
        <w:rPr>
          <w:rStyle w:val="StyleUnderline"/>
          <w:highlight w:val="cyan"/>
        </w:rPr>
        <w:t>spheres</w:t>
      </w:r>
      <w:r w:rsidRPr="00A90BDD">
        <w:rPr>
          <w:rStyle w:val="StyleUnderline"/>
        </w:rPr>
        <w:t xml:space="preserve">-of-influence </w:t>
      </w:r>
      <w:r w:rsidRPr="006A0BCA">
        <w:rPr>
          <w:rStyle w:val="StyleUnderline"/>
          <w:highlight w:val="cyan"/>
        </w:rPr>
        <w:t>world would</w:t>
      </w:r>
      <w:r w:rsidRPr="00A90BDD">
        <w:rPr>
          <w:sz w:val="16"/>
        </w:rPr>
        <w:t xml:space="preserve"> also </w:t>
      </w:r>
      <w:r w:rsidRPr="006A0BCA">
        <w:rPr>
          <w:rStyle w:val="Emphasis"/>
          <w:highlight w:val="cyan"/>
        </w:rPr>
        <w:t>crack up</w:t>
      </w:r>
      <w:r w:rsidRPr="006A0BCA">
        <w:rPr>
          <w:sz w:val="16"/>
          <w:highlight w:val="cyan"/>
        </w:rPr>
        <w:t xml:space="preserve"> </w:t>
      </w:r>
      <w:r w:rsidRPr="006A0BCA">
        <w:rPr>
          <w:rStyle w:val="StyleUnderline"/>
          <w:highlight w:val="cyan"/>
        </w:rPr>
        <w:t>the integrated</w:t>
      </w:r>
      <w:r w:rsidRPr="00A90BDD">
        <w:rPr>
          <w:rStyle w:val="StyleUnderline"/>
        </w:rPr>
        <w:t xml:space="preserve"> global </w:t>
      </w:r>
      <w:r w:rsidRPr="006A0BCA">
        <w:rPr>
          <w:rStyle w:val="StyleUnderline"/>
          <w:highlight w:val="cyan"/>
        </w:rPr>
        <w:t>economy</w:t>
      </w:r>
      <w:r w:rsidRPr="00A90BDD">
        <w:rPr>
          <w:sz w:val="16"/>
        </w:rPr>
        <w:t xml:space="preserve"> that underlies the miracle in human welfare that has lifted billions out of poverty in past decades. </w:t>
      </w:r>
      <w:r w:rsidRPr="006A0BCA">
        <w:rPr>
          <w:rStyle w:val="StyleUnderline"/>
          <w:highlight w:val="cyan"/>
        </w:rPr>
        <w:t>It would replicate</w:t>
      </w:r>
      <w:r w:rsidRPr="00A90BDD">
        <w:rPr>
          <w:rStyle w:val="StyleUnderline"/>
        </w:rPr>
        <w:t xml:space="preserve"> the </w:t>
      </w:r>
      <w:r w:rsidRPr="006A0BCA">
        <w:rPr>
          <w:rStyle w:val="Emphasis"/>
          <w:highlight w:val="cyan"/>
        </w:rPr>
        <w:t>exclusive economic blocs</w:t>
      </w:r>
      <w:r w:rsidRPr="00A90BDD">
        <w:rPr>
          <w:sz w:val="16"/>
        </w:rPr>
        <w:t xml:space="preserve"> </w:t>
      </w:r>
      <w:r w:rsidRPr="00A90BDD">
        <w:rPr>
          <w:rStyle w:val="StyleUnderline"/>
        </w:rPr>
        <w:t>of the 1930s</w:t>
      </w:r>
      <w:r w:rsidRPr="00A90BDD">
        <w:rPr>
          <w:sz w:val="16"/>
        </w:rPr>
        <w:t xml:space="preserve">, </w:t>
      </w:r>
      <w:r w:rsidRPr="00A90BDD">
        <w:rPr>
          <w:rStyle w:val="StyleUnderline"/>
        </w:rPr>
        <w:t>including an East Asia</w:t>
      </w:r>
      <w:r w:rsidRPr="00A90BDD">
        <w:rPr>
          <w:sz w:val="16"/>
        </w:rPr>
        <w:t xml:space="preserve"> “co-prosperity sphere,” </w:t>
      </w:r>
      <w:r w:rsidRPr="006A0BCA">
        <w:rPr>
          <w:rStyle w:val="StyleUnderline"/>
          <w:highlight w:val="cyan"/>
        </w:rPr>
        <w:t>seeding conflict</w:t>
      </w:r>
      <w:r w:rsidRPr="00A90BDD">
        <w:rPr>
          <w:rStyle w:val="StyleUnderline"/>
        </w:rPr>
        <w:t xml:space="preserve"> and undercutting prosperity</w:t>
      </w:r>
      <w:r w:rsidRPr="00A90BDD">
        <w:rPr>
          <w:sz w:val="16"/>
        </w:rPr>
        <w:t>.</w:t>
      </w:r>
      <w:r>
        <w:rPr>
          <w:sz w:val="16"/>
        </w:rPr>
        <w:t xml:space="preserve"> </w:t>
      </w:r>
      <w:r w:rsidRPr="00A90BDD">
        <w:rPr>
          <w:sz w:val="16"/>
        </w:rPr>
        <w:t>A real-world and real-time example of what happens when American power retreats in an effort to encourage regional powers to solve their own problems is the mess in Syria. It has produced the greatest refugee crisis since 1945</w:t>
      </w:r>
      <w:r w:rsidRPr="00A90BDD">
        <w:rPr>
          <w:rFonts w:eastAsia="Calibri"/>
          <w:sz w:val="16"/>
        </w:rPr>
        <w:t> </w:t>
      </w:r>
      <w:r w:rsidRPr="00A90BDD">
        <w:rPr>
          <w:sz w:val="16"/>
        </w:rPr>
        <w:t>—</w:t>
      </w:r>
      <w:r w:rsidRPr="00A90BDD">
        <w:rPr>
          <w:rFonts w:eastAsia="Calibri"/>
          <w:sz w:val="16"/>
        </w:rPr>
        <w:t> </w:t>
      </w:r>
      <w:r w:rsidRPr="00A90BDD">
        <w:rPr>
          <w:sz w:val="16"/>
        </w:rPr>
        <w:t>a stain on the consciousness of human civilization</w:t>
      </w:r>
      <w:r w:rsidRPr="00A90BDD">
        <w:rPr>
          <w:rFonts w:eastAsia="Calibri"/>
          <w:sz w:val="16"/>
        </w:rPr>
        <w:t> </w:t>
      </w:r>
      <w:r w:rsidRPr="00A90BDD">
        <w:rPr>
          <w:sz w:val="16"/>
        </w:rPr>
        <w:t>—</w:t>
      </w:r>
      <w:r w:rsidRPr="00A90BDD">
        <w:rPr>
          <w:rFonts w:eastAsia="Calibri"/>
          <w:sz w:val="16"/>
        </w:rPr>
        <w:t> </w:t>
      </w:r>
      <w:r w:rsidRPr="00A90BDD">
        <w:rPr>
          <w:sz w:val="16"/>
        </w:rPr>
        <w:t>and has led many to conclude that the Middle Eastern order of states dating to the end of World War 1 is collapsing.</w:t>
      </w:r>
      <w:r>
        <w:rPr>
          <w:sz w:val="16"/>
        </w:rPr>
        <w:t xml:space="preserve"> </w:t>
      </w:r>
      <w:r w:rsidRPr="00A90BDD">
        <w:rPr>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DC073D">
        <w:rPr>
          <w:sz w:val="16"/>
        </w:rPr>
        <w:t xml:space="preserve">. </w:t>
      </w:r>
      <w:r w:rsidRPr="00DC073D">
        <w:rPr>
          <w:rStyle w:val="StyleUnderline"/>
        </w:rPr>
        <w:t>This flawed</w:t>
      </w:r>
      <w:r w:rsidRPr="00DC073D">
        <w:rPr>
          <w:sz w:val="16"/>
        </w:rPr>
        <w:t xml:space="preserve">, amoral, and </w:t>
      </w:r>
      <w:r w:rsidRPr="00DC073D">
        <w:rPr>
          <w:rStyle w:val="StyleUnderline"/>
        </w:rPr>
        <w:t xml:space="preserve">un-strategic approach has led to a series of </w:t>
      </w:r>
      <w:r w:rsidRPr="00DC073D">
        <w:rPr>
          <w:rStyle w:val="Emphasis"/>
        </w:rPr>
        <w:t>hot wars</w:t>
      </w:r>
      <w:r w:rsidRPr="00DC073D">
        <w:rPr>
          <w:rStyle w:val="Emphasis"/>
          <w:rFonts w:eastAsia="Calibri"/>
        </w:rPr>
        <w:t> </w:t>
      </w:r>
      <w:r w:rsidRPr="00DC073D">
        <w:rPr>
          <w:sz w:val="16"/>
        </w:rPr>
        <w:t>—</w:t>
      </w:r>
      <w:r w:rsidRPr="00DC073D">
        <w:rPr>
          <w:rFonts w:eastAsia="Calibri"/>
          <w:sz w:val="16"/>
        </w:rPr>
        <w:t> </w:t>
      </w:r>
      <w:r w:rsidRPr="00DC073D">
        <w:rPr>
          <w:sz w:val="16"/>
        </w:rPr>
        <w:t xml:space="preserve">in </w:t>
      </w:r>
      <w:r w:rsidRPr="00DC073D">
        <w:rPr>
          <w:rStyle w:val="StyleUnderline"/>
        </w:rPr>
        <w:t>Syria</w:t>
      </w:r>
      <w:r w:rsidRPr="00DC073D">
        <w:rPr>
          <w:sz w:val="16"/>
        </w:rPr>
        <w:t xml:space="preserve">, </w:t>
      </w:r>
      <w:r w:rsidRPr="00DC073D">
        <w:rPr>
          <w:rStyle w:val="StyleUnderline"/>
        </w:rPr>
        <w:t>Iraq</w:t>
      </w:r>
      <w:r w:rsidRPr="00DC073D">
        <w:rPr>
          <w:sz w:val="16"/>
        </w:rPr>
        <w:t xml:space="preserve">, </w:t>
      </w:r>
      <w:r w:rsidRPr="00DC073D">
        <w:rPr>
          <w:rStyle w:val="StyleUnderline"/>
        </w:rPr>
        <w:t>and</w:t>
      </w:r>
      <w:r w:rsidRPr="00DC073D">
        <w:rPr>
          <w:sz w:val="16"/>
        </w:rPr>
        <w:t xml:space="preserve"> </w:t>
      </w:r>
      <w:r w:rsidRPr="00DC073D">
        <w:rPr>
          <w:rStyle w:val="StyleUnderline"/>
        </w:rPr>
        <w:t>Yemen</w:t>
      </w:r>
      <w:r w:rsidRPr="00DC073D">
        <w:rPr>
          <w:rFonts w:eastAsia="Calibri"/>
          <w:sz w:val="16"/>
        </w:rPr>
        <w:t> </w:t>
      </w:r>
      <w:r w:rsidRPr="00DC073D">
        <w:rPr>
          <w:sz w:val="16"/>
        </w:rPr>
        <w:t>—</w:t>
      </w:r>
      <w:r w:rsidRPr="00DC073D">
        <w:rPr>
          <w:rFonts w:eastAsia="Calibri"/>
          <w:sz w:val="16"/>
        </w:rPr>
        <w:t> </w:t>
      </w:r>
      <w:r w:rsidRPr="00DC073D">
        <w:rPr>
          <w:sz w:val="16"/>
        </w:rPr>
        <w:t xml:space="preserve">the </w:t>
      </w:r>
      <w:r w:rsidRPr="00DC073D">
        <w:rPr>
          <w:rStyle w:val="StyleUnderline"/>
        </w:rPr>
        <w:t>collapse of Arab allies’ confidence in the United States as an ally</w:t>
      </w:r>
      <w:r w:rsidRPr="00DC073D">
        <w:rPr>
          <w:sz w:val="16"/>
        </w:rPr>
        <w:t xml:space="preserve">, </w:t>
      </w:r>
      <w:r w:rsidRPr="00DC073D">
        <w:rPr>
          <w:rStyle w:val="StyleUnderline"/>
        </w:rPr>
        <w:t>as well</w:t>
      </w:r>
      <w:r w:rsidRPr="00A90BDD">
        <w:rPr>
          <w:rStyle w:val="StyleUnderline"/>
        </w:rPr>
        <w:t xml:space="preserve"> as</w:t>
      </w:r>
      <w:r w:rsidRPr="00A90BDD">
        <w:rPr>
          <w:sz w:val="16"/>
        </w:rPr>
        <w:t xml:space="preserve"> an </w:t>
      </w:r>
      <w:r w:rsidRPr="00A90BDD">
        <w:rPr>
          <w:rStyle w:val="Emphasis"/>
        </w:rPr>
        <w:t>intensified cold war</w:t>
      </w:r>
      <w:r w:rsidRPr="00A90BDD">
        <w:rPr>
          <w:rStyle w:val="StyleUnderline"/>
        </w:rPr>
        <w:t xml:space="preserve"> with Iran</w:t>
      </w:r>
      <w:r w:rsidRPr="00A90BDD">
        <w:rPr>
          <w:sz w:val="16"/>
        </w:rPr>
        <w:t xml:space="preserve">. </w:t>
      </w:r>
      <w:r w:rsidRPr="00A90BDD">
        <w:rPr>
          <w:rStyle w:val="StyleUnderline"/>
        </w:rPr>
        <w:t>Despite the international agreement</w:t>
      </w:r>
      <w:r w:rsidRPr="00A90BDD">
        <w:rPr>
          <w:sz w:val="16"/>
        </w:rPr>
        <w:t xml:space="preserve"> freezing Iran’s nuclear program, </w:t>
      </w:r>
      <w:r w:rsidRPr="00A90BDD">
        <w:rPr>
          <w:rStyle w:val="StyleUnderline"/>
        </w:rPr>
        <w:t xml:space="preserve">Iran’s support for terrorism and hostile insurgencies targeting American allies across its region actually </w:t>
      </w:r>
      <w:r w:rsidRPr="00A90BDD">
        <w:rPr>
          <w:rStyle w:val="Emphasis"/>
        </w:rPr>
        <w:t>intensified</w:t>
      </w:r>
      <w:r w:rsidRPr="00A90BDD">
        <w:rPr>
          <w:rStyle w:val="StyleUnderline"/>
        </w:rPr>
        <w:t xml:space="preserve"> during this period</w:t>
      </w:r>
      <w:r w:rsidRPr="00A90BDD">
        <w:rPr>
          <w:sz w:val="16"/>
        </w:rPr>
        <w:t>.</w:t>
      </w:r>
      <w:r>
        <w:rPr>
          <w:sz w:val="16"/>
        </w:rPr>
        <w:t xml:space="preserve"> </w:t>
      </w:r>
      <w:r w:rsidRPr="00A90BDD">
        <w:rPr>
          <w:sz w:val="16"/>
        </w:rPr>
        <w:t xml:space="preserve">A </w:t>
      </w:r>
      <w:r w:rsidRPr="006A0BCA">
        <w:rPr>
          <w:rStyle w:val="StyleUnderline"/>
          <w:highlight w:val="cyan"/>
        </w:rPr>
        <w:t>spheres</w:t>
      </w:r>
      <w:r w:rsidRPr="00A90BDD">
        <w:rPr>
          <w:rStyle w:val="StyleUnderline"/>
        </w:rPr>
        <w:t>-of-influence</w:t>
      </w:r>
      <w:r w:rsidRPr="00A90BDD">
        <w:rPr>
          <w:sz w:val="16"/>
        </w:rPr>
        <w:t xml:space="preserve"> world </w:t>
      </w:r>
      <w:r w:rsidRPr="006A0BCA">
        <w:rPr>
          <w:rStyle w:val="StyleUnderline"/>
          <w:highlight w:val="cyan"/>
        </w:rPr>
        <w:t>leaves weaker states to become the victims of stronger</w:t>
      </w:r>
      <w:r w:rsidRPr="00A90BDD">
        <w:rPr>
          <w:sz w:val="16"/>
        </w:rPr>
        <w:t xml:space="preserve"> or more </w:t>
      </w:r>
      <w:r w:rsidRPr="00A90BDD">
        <w:rPr>
          <w:rStyle w:val="StyleUnderline"/>
        </w:rPr>
        <w:t xml:space="preserve">aggressive </w:t>
      </w:r>
      <w:r w:rsidRPr="006A0BCA">
        <w:rPr>
          <w:rStyle w:val="StyleUnderline"/>
          <w:highlight w:val="cyan"/>
        </w:rPr>
        <w:t>ones</w:t>
      </w:r>
      <w:r w:rsidRPr="00A90BDD">
        <w:rPr>
          <w:sz w:val="16"/>
        </w:rPr>
        <w:t xml:space="preserve">, </w:t>
      </w:r>
      <w:r w:rsidRPr="00DC073D">
        <w:rPr>
          <w:sz w:val="16"/>
        </w:rPr>
        <w:t xml:space="preserve">and </w:t>
      </w:r>
      <w:r w:rsidRPr="006A0BCA">
        <w:rPr>
          <w:rStyle w:val="StyleUnderline"/>
          <w:highlight w:val="cyan"/>
        </w:rPr>
        <w:t xml:space="preserve">it seeds </w:t>
      </w:r>
      <w:r w:rsidRPr="006A0BCA">
        <w:rPr>
          <w:rStyle w:val="Emphasis"/>
          <w:highlight w:val="cyan"/>
        </w:rPr>
        <w:t>insecurity</w:t>
      </w:r>
      <w:r w:rsidRPr="006A0BCA">
        <w:rPr>
          <w:rStyle w:val="StyleUnderline"/>
          <w:highlight w:val="cyan"/>
        </w:rPr>
        <w:t xml:space="preserve"> by</w:t>
      </w:r>
      <w:r w:rsidRPr="006A0BCA">
        <w:rPr>
          <w:sz w:val="16"/>
          <w:highlight w:val="cyan"/>
        </w:rPr>
        <w:t xml:space="preserve"> </w:t>
      </w:r>
      <w:r w:rsidRPr="006A0BCA">
        <w:rPr>
          <w:rStyle w:val="StyleUnderline"/>
          <w:highlight w:val="cyan"/>
        </w:rPr>
        <w:t>removing</w:t>
      </w:r>
      <w:r w:rsidRPr="00A90BDD">
        <w:rPr>
          <w:rStyle w:val="StyleUnderline"/>
        </w:rPr>
        <w:t xml:space="preserve"> the reassuring variable of </w:t>
      </w:r>
      <w:r w:rsidRPr="006A0BCA">
        <w:rPr>
          <w:rStyle w:val="StyleUnderline"/>
          <w:highlight w:val="cyan"/>
        </w:rPr>
        <w:t>American military guarantees</w:t>
      </w:r>
      <w:r w:rsidRPr="00A90BDD">
        <w:rPr>
          <w:rStyle w:val="StyleUnderline"/>
        </w:rPr>
        <w:t xml:space="preserve"> and presence</w:t>
      </w:r>
      <w:r>
        <w:rPr>
          <w:sz w:val="16"/>
        </w:rPr>
        <w:t xml:space="preserve"> </w:t>
      </w:r>
      <w:r w:rsidRPr="00A90BDD">
        <w:rPr>
          <w:sz w:val="16"/>
        </w:rPr>
        <w:t xml:space="preserve">This experience underlines a core problem with a </w:t>
      </w:r>
      <w:r w:rsidRPr="00A90BDD">
        <w:rPr>
          <w:rStyle w:val="StyleUnderline"/>
        </w:rPr>
        <w:t>spheres-of-influence</w:t>
      </w:r>
      <w:r w:rsidRPr="00A90BDD">
        <w:rPr>
          <w:sz w:val="16"/>
        </w:rPr>
        <w:t xml:space="preserve"> world. It leaves weaker states to become the victims of stronger or more aggressive ones, and it seeds insecurity by removing the reassuring variable of American military guarantees and presence. </w:t>
      </w:r>
      <w:r w:rsidRPr="00A90BDD">
        <w:rPr>
          <w:rStyle w:val="StyleUnderline"/>
        </w:rPr>
        <w:t xml:space="preserve">It </w:t>
      </w:r>
      <w:r w:rsidRPr="00A90BDD">
        <w:rPr>
          <w:rStyle w:val="Emphasis"/>
        </w:rPr>
        <w:t>emboldens American adversaries</w:t>
      </w:r>
      <w:r w:rsidRPr="00A90BDD">
        <w:rPr>
          <w:rStyle w:val="StyleUnderline"/>
        </w:rPr>
        <w:t xml:space="preserve"> and leads American allies to take self-help measures that themselves may </w:t>
      </w:r>
      <w:r w:rsidRPr="00A90BDD">
        <w:rPr>
          <w:rStyle w:val="Emphasis"/>
        </w:rPr>
        <w:t>undercut</w:t>
      </w:r>
      <w:r w:rsidRPr="00A90BDD">
        <w:rPr>
          <w:rStyle w:val="StyleUnderline"/>
        </w:rPr>
        <w:t xml:space="preserve"> American security interests</w:t>
      </w:r>
      <w:r w:rsidRPr="00A90BDD">
        <w:rPr>
          <w:sz w:val="16"/>
        </w:rPr>
        <w:t>.</w:t>
      </w:r>
      <w:r>
        <w:rPr>
          <w:sz w:val="16"/>
        </w:rPr>
        <w:t xml:space="preserve"> </w:t>
      </w:r>
      <w:r w:rsidRPr="00A90BDD">
        <w:rPr>
          <w:sz w:val="16"/>
        </w:rPr>
        <w:t xml:space="preserve">A </w:t>
      </w:r>
      <w:r w:rsidRPr="006A0BCA">
        <w:rPr>
          <w:rStyle w:val="StyleUnderline"/>
          <w:highlight w:val="cyan"/>
        </w:rPr>
        <w:t>spheres</w:t>
      </w:r>
      <w:r w:rsidRPr="00A90BDD">
        <w:rPr>
          <w:rStyle w:val="StyleUnderline"/>
        </w:rPr>
        <w:t>-of-influence world</w:t>
      </w:r>
      <w:r w:rsidRPr="00A90BDD">
        <w:rPr>
          <w:sz w:val="16"/>
        </w:rPr>
        <w:t xml:space="preserve"> would also </w:t>
      </w:r>
      <w:r w:rsidRPr="006A0BCA">
        <w:rPr>
          <w:rStyle w:val="StyleUnderline"/>
          <w:highlight w:val="cyan"/>
        </w:rPr>
        <w:t>produce contestation of the</w:t>
      </w:r>
      <w:r w:rsidRPr="00A90BDD">
        <w:rPr>
          <w:rStyle w:val="StyleUnderline"/>
        </w:rPr>
        <w:t xml:space="preserve"> open </w:t>
      </w:r>
      <w:r w:rsidRPr="006A0BCA">
        <w:rPr>
          <w:rStyle w:val="StyleUnderline"/>
          <w:highlight w:val="cyan"/>
        </w:rPr>
        <w:t>global commons</w:t>
      </w:r>
      <w:r w:rsidRPr="00A90BDD">
        <w:rPr>
          <w:sz w:val="16"/>
        </w:rPr>
        <w:t xml:space="preserve"> </w:t>
      </w:r>
      <w:r w:rsidRPr="00A90BDD">
        <w:rPr>
          <w:rStyle w:val="StyleUnderline"/>
        </w:rPr>
        <w:t xml:space="preserve">that are the basis for the </w:t>
      </w:r>
      <w:r w:rsidRPr="00A90BDD">
        <w:rPr>
          <w:rStyle w:val="Emphasis"/>
        </w:rPr>
        <w:t>unprecedented prosperity</w:t>
      </w:r>
      <w:r w:rsidRPr="00A90BDD">
        <w:rPr>
          <w:sz w:val="16"/>
        </w:rPr>
        <w:t xml:space="preserve"> produced by the liberal international economic order. </w:t>
      </w:r>
      <w:r w:rsidRPr="00A90BDD">
        <w:rPr>
          <w:rStyle w:val="StyleUnderline"/>
        </w:rPr>
        <w:t xml:space="preserve">Should </w:t>
      </w:r>
      <w:r w:rsidRPr="006A0BCA">
        <w:rPr>
          <w:rStyle w:val="StyleUnderline"/>
          <w:highlight w:val="cyan"/>
        </w:rPr>
        <w:t>the</w:t>
      </w:r>
      <w:r w:rsidRPr="00A90BDD">
        <w:rPr>
          <w:rStyle w:val="StyleUnderline"/>
        </w:rPr>
        <w:t xml:space="preserve"> Indian and Pacific </w:t>
      </w:r>
      <w:r w:rsidRPr="006A0BCA">
        <w:rPr>
          <w:rStyle w:val="StyleUnderline"/>
          <w:highlight w:val="cyan"/>
        </w:rPr>
        <w:t>Oceans</w:t>
      </w:r>
      <w:r w:rsidRPr="00A90BDD">
        <w:rPr>
          <w:sz w:val="16"/>
        </w:rPr>
        <w:t xml:space="preserve">, or the </w:t>
      </w:r>
      <w:r w:rsidRPr="00A90BDD">
        <w:rPr>
          <w:rStyle w:val="StyleUnderline"/>
        </w:rPr>
        <w:t>Arctic and Mediterranean Seas</w:t>
      </w:r>
      <w:r w:rsidRPr="00A90BDD">
        <w:rPr>
          <w:sz w:val="16"/>
        </w:rPr>
        <w:t xml:space="preserve">, </w:t>
      </w:r>
      <w:r w:rsidRPr="006A0BCA">
        <w:rPr>
          <w:rStyle w:val="StyleUnderline"/>
          <w:highlight w:val="cyan"/>
        </w:rPr>
        <w:t>become arenas of great-power conflict</w:t>
      </w:r>
      <w:r w:rsidRPr="00A90BDD">
        <w:rPr>
          <w:sz w:val="16"/>
        </w:rPr>
        <w:t xml:space="preserve"> (like the South China Sea already has thanks to China’s militarization and unilateral assertion of sovereignty over it) </w:t>
      </w:r>
      <w:r w:rsidRPr="00A90BDD">
        <w:rPr>
          <w:rStyle w:val="StyleUnderline"/>
        </w:rPr>
        <w:t>as leading states seek to incorporate them into their privileged zones of control</w:t>
      </w:r>
      <w:r w:rsidRPr="00A90BDD">
        <w:rPr>
          <w:sz w:val="16"/>
        </w:rPr>
        <w:t xml:space="preserve">, </w:t>
      </w:r>
      <w:r w:rsidRPr="006A0BCA">
        <w:rPr>
          <w:rStyle w:val="StyleUnderline"/>
          <w:highlight w:val="cyan"/>
        </w:rPr>
        <w:t xml:space="preserve">economic globalization would </w:t>
      </w:r>
      <w:r w:rsidRPr="006A0BCA">
        <w:rPr>
          <w:rStyle w:val="Emphasis"/>
          <w:highlight w:val="cyan"/>
        </w:rPr>
        <w:t>collapse</w:t>
      </w:r>
      <w:r w:rsidRPr="00A90BDD">
        <w:rPr>
          <w:rStyle w:val="StyleUnderline"/>
        </w:rPr>
        <w:t>, harming the economies of every major power</w:t>
      </w:r>
      <w:r w:rsidRPr="00DC073D">
        <w:rPr>
          <w:rStyle w:val="StyleUnderline"/>
        </w:rPr>
        <w:t>.</w:t>
      </w:r>
      <w:r w:rsidRPr="00DC073D">
        <w:rPr>
          <w:sz w:val="16"/>
        </w:rPr>
        <w:t xml:space="preserve"> </w:t>
      </w:r>
      <w:r w:rsidRPr="006A0BCA">
        <w:rPr>
          <w:rStyle w:val="StyleUnderline"/>
          <w:highlight w:val="cyan"/>
        </w:rPr>
        <w:t>The U</w:t>
      </w:r>
      <w:r w:rsidRPr="00DC073D">
        <w:rPr>
          <w:rStyle w:val="StyleUnderline"/>
        </w:rPr>
        <w:t>nited</w:t>
      </w:r>
      <w:r w:rsidRPr="00A90BDD">
        <w:rPr>
          <w:rStyle w:val="StyleUnderline"/>
        </w:rPr>
        <w:t xml:space="preserve"> </w:t>
      </w:r>
      <w:r w:rsidRPr="006A0BCA">
        <w:rPr>
          <w:rStyle w:val="StyleUnderline"/>
          <w:highlight w:val="cyan"/>
        </w:rPr>
        <w:t>S</w:t>
      </w:r>
      <w:r w:rsidRPr="00A90BDD">
        <w:rPr>
          <w:rStyle w:val="StyleUnderline"/>
        </w:rPr>
        <w:t>tates</w:t>
      </w:r>
      <w:r w:rsidRPr="00A90BDD">
        <w:rPr>
          <w:sz w:val="16"/>
        </w:rPr>
        <w:t xml:space="preserve">, because of its sheer power and resource base as well as its relative geographical isolation, </w:t>
      </w:r>
      <w:r w:rsidRPr="006A0BCA">
        <w:rPr>
          <w:rStyle w:val="StyleUnderline"/>
          <w:highlight w:val="cyan"/>
        </w:rPr>
        <w:t>might do OK</w:t>
      </w:r>
      <w:r w:rsidRPr="00A90BDD">
        <w:rPr>
          <w:sz w:val="16"/>
        </w:rPr>
        <w:t xml:space="preserve"> in a spheres-of-influence world. Most of </w:t>
      </w:r>
      <w:r w:rsidRPr="006A0BCA">
        <w:rPr>
          <w:rStyle w:val="StyleUnderline"/>
          <w:highlight w:val="cyan"/>
        </w:rPr>
        <w:t>America’s</w:t>
      </w:r>
      <w:r w:rsidRPr="00A90BDD">
        <w:rPr>
          <w:rStyle w:val="StyleUnderline"/>
        </w:rPr>
        <w:t xml:space="preserve"> friends and </w:t>
      </w:r>
      <w:r w:rsidRPr="006A0BCA">
        <w:rPr>
          <w:rStyle w:val="StyleUnderline"/>
          <w:highlight w:val="cyan"/>
        </w:rPr>
        <w:t>allies would not</w:t>
      </w:r>
      <w:r w:rsidRPr="006A0BCA">
        <w:rPr>
          <w:sz w:val="16"/>
          <w:highlight w:val="cyan"/>
        </w:rPr>
        <w:t xml:space="preserve">. </w:t>
      </w:r>
      <w:r w:rsidRPr="006A0BCA">
        <w:rPr>
          <w:rStyle w:val="StyleUnderline"/>
          <w:highlight w:val="cyan"/>
        </w:rPr>
        <w:t>Their weakening</w:t>
      </w:r>
      <w:r w:rsidRPr="00A90BDD">
        <w:rPr>
          <w:rStyle w:val="StyleUnderline"/>
        </w:rPr>
        <w:t xml:space="preserve"> and insecurity </w:t>
      </w:r>
      <w:r w:rsidRPr="006A0BCA">
        <w:rPr>
          <w:rStyle w:val="StyleUnderline"/>
          <w:highlight w:val="cyan"/>
        </w:rPr>
        <w:t>would</w:t>
      </w:r>
      <w:r w:rsidRPr="00A90BDD">
        <w:rPr>
          <w:rStyle w:val="StyleUnderline"/>
        </w:rPr>
        <w:t xml:space="preserve"> in turn </w:t>
      </w:r>
      <w:r w:rsidRPr="006A0BCA">
        <w:rPr>
          <w:rStyle w:val="StyleUnderline"/>
          <w:highlight w:val="cyan"/>
        </w:rPr>
        <w:t>render the U</w:t>
      </w:r>
      <w:r w:rsidRPr="00A90BDD">
        <w:rPr>
          <w:rStyle w:val="StyleUnderline"/>
        </w:rPr>
        <w:t xml:space="preserve">nited </w:t>
      </w:r>
      <w:r w:rsidRPr="006A0BCA">
        <w:rPr>
          <w:rStyle w:val="StyleUnderline"/>
          <w:highlight w:val="cyan"/>
        </w:rPr>
        <w:t>S</w:t>
      </w:r>
      <w:r w:rsidRPr="00A90BDD">
        <w:rPr>
          <w:rStyle w:val="StyleUnderline"/>
        </w:rPr>
        <w:t xml:space="preserve">tates weaker and </w:t>
      </w:r>
      <w:r w:rsidRPr="00DC073D">
        <w:rPr>
          <w:rStyle w:val="StyleUnderline"/>
        </w:rPr>
        <w:t xml:space="preserve">more </w:t>
      </w:r>
      <w:r w:rsidRPr="006A0BCA">
        <w:rPr>
          <w:rStyle w:val="StyleUnderline"/>
          <w:highlight w:val="cyan"/>
        </w:rPr>
        <w:t>insecure</w:t>
      </w:r>
      <w:r w:rsidRPr="00A90BDD">
        <w:rPr>
          <w:rFonts w:eastAsia="Calibri"/>
          <w:sz w:val="16"/>
        </w:rPr>
        <w:t> </w:t>
      </w:r>
      <w:r w:rsidRPr="00A90BDD">
        <w:rPr>
          <w:sz w:val="16"/>
        </w:rPr>
        <w:t>—</w:t>
      </w:r>
      <w:r w:rsidRPr="00A90BDD">
        <w:rPr>
          <w:rFonts w:eastAsia="Calibri"/>
          <w:sz w:val="16"/>
        </w:rPr>
        <w:t> </w:t>
      </w:r>
      <w:r w:rsidRPr="00A90BDD">
        <w:rPr>
          <w:sz w:val="16"/>
        </w:rPr>
        <w:t xml:space="preserve">since </w:t>
      </w:r>
      <w:r w:rsidRPr="006A0BCA">
        <w:rPr>
          <w:rStyle w:val="StyleUnderline"/>
          <w:highlight w:val="cyan"/>
        </w:rPr>
        <w:t xml:space="preserve">U.S. allies are </w:t>
      </w:r>
      <w:r w:rsidRPr="006A0BCA">
        <w:rPr>
          <w:rStyle w:val="Emphasis"/>
          <w:highlight w:val="cyan"/>
        </w:rPr>
        <w:t>force-multipliers</w:t>
      </w:r>
      <w:r w:rsidRPr="006A0BCA">
        <w:rPr>
          <w:sz w:val="16"/>
          <w:highlight w:val="cyan"/>
        </w:rPr>
        <w:t xml:space="preserve"> </w:t>
      </w:r>
      <w:r w:rsidRPr="006A0BCA">
        <w:rPr>
          <w:rStyle w:val="StyleUnderline"/>
          <w:highlight w:val="cyan"/>
        </w:rPr>
        <w:t>for American hard and soft power</w:t>
      </w:r>
      <w:r w:rsidRPr="00A90BDD">
        <w:rPr>
          <w:sz w:val="16"/>
        </w:rPr>
        <w:t xml:space="preserve">, and since norms like </w:t>
      </w:r>
      <w:r w:rsidRPr="00A90BDD">
        <w:rPr>
          <w:rStyle w:val="StyleUnderline"/>
        </w:rPr>
        <w:t>freedom of the global commons</w:t>
      </w:r>
      <w:r w:rsidRPr="00A90BDD">
        <w:rPr>
          <w:sz w:val="16"/>
        </w:rPr>
        <w:t xml:space="preserve"> </w:t>
      </w:r>
      <w:r w:rsidRPr="00A90BDD">
        <w:rPr>
          <w:rStyle w:val="StyleUnderline"/>
        </w:rPr>
        <w:t>are</w:t>
      </w:r>
      <w:r w:rsidRPr="00A90BDD">
        <w:rPr>
          <w:sz w:val="16"/>
        </w:rPr>
        <w:t xml:space="preserve"> in fact </w:t>
      </w:r>
      <w:r w:rsidRPr="00A90BDD">
        <w:rPr>
          <w:rStyle w:val="StyleUnderline"/>
        </w:rPr>
        <w:t>underwritten by that power</w:t>
      </w:r>
      <w:r w:rsidRPr="00A90BDD">
        <w:rPr>
          <w:sz w:val="16"/>
        </w:rPr>
        <w:t>.</w:t>
      </w:r>
      <w:r>
        <w:rPr>
          <w:sz w:val="16"/>
        </w:rPr>
        <w:t xml:space="preserve"> </w:t>
      </w:r>
      <w:r w:rsidRPr="00A90BDD">
        <w:rPr>
          <w:sz w:val="16"/>
        </w:rPr>
        <w:t xml:space="preserve">More broadly, </w:t>
      </w:r>
      <w:r w:rsidRPr="00A90BDD">
        <w:rPr>
          <w:rStyle w:val="StyleUnderline"/>
        </w:rPr>
        <w:t xml:space="preserve">such </w:t>
      </w:r>
      <w:r w:rsidRPr="006A0BCA">
        <w:rPr>
          <w:rStyle w:val="StyleUnderline"/>
          <w:highlight w:val="cyan"/>
        </w:rPr>
        <w:t>a transition</w:t>
      </w:r>
      <w:r w:rsidRPr="006A0BCA">
        <w:rPr>
          <w:sz w:val="16"/>
          <w:highlight w:val="cyan"/>
        </w:rPr>
        <w:t xml:space="preserve"> </w:t>
      </w:r>
      <w:r w:rsidRPr="006A0BCA">
        <w:rPr>
          <w:rStyle w:val="StyleUnderline"/>
          <w:highlight w:val="cyan"/>
        </w:rPr>
        <w:t>would</w:t>
      </w:r>
      <w:r w:rsidRPr="00A90BDD">
        <w:rPr>
          <w:sz w:val="16"/>
        </w:rPr>
        <w:t xml:space="preserve"> also likely </w:t>
      </w:r>
      <w:r w:rsidRPr="006A0BCA">
        <w:rPr>
          <w:rStyle w:val="StyleUnderline"/>
          <w:highlight w:val="cyan"/>
        </w:rPr>
        <w:t>lead to</w:t>
      </w:r>
      <w:r w:rsidRPr="00A90BDD">
        <w:rPr>
          <w:rStyle w:val="StyleUnderline"/>
        </w:rPr>
        <w:t xml:space="preserve"> the kind of </w:t>
      </w:r>
      <w:r w:rsidRPr="006A0BCA">
        <w:rPr>
          <w:rStyle w:val="Emphasis"/>
          <w:highlight w:val="cyan"/>
        </w:rPr>
        <w:t>hot wars</w:t>
      </w:r>
      <w:r w:rsidRPr="006A0BCA">
        <w:rPr>
          <w:rStyle w:val="StyleUnderline"/>
          <w:highlight w:val="cyan"/>
        </w:rPr>
        <w:t xml:space="preserve"> that </w:t>
      </w:r>
      <w:r w:rsidRPr="006A0BCA">
        <w:rPr>
          <w:rStyle w:val="Emphasis"/>
          <w:highlight w:val="cyan"/>
        </w:rPr>
        <w:t>reorder the international balance of power</w:t>
      </w:r>
      <w:r w:rsidRPr="00A90BDD">
        <w:rPr>
          <w:sz w:val="16"/>
        </w:rPr>
        <w:t xml:space="preserve">, </w:t>
      </w:r>
      <w:r w:rsidRPr="00A90BDD">
        <w:rPr>
          <w:rStyle w:val="StyleUnderline"/>
        </w:rPr>
        <w:t>including</w:t>
      </w:r>
      <w:r w:rsidRPr="00A90BDD">
        <w:rPr>
          <w:sz w:val="16"/>
        </w:rPr>
        <w:t xml:space="preserve"> by </w:t>
      </w:r>
      <w:r w:rsidRPr="00A90BDD">
        <w:rPr>
          <w:rStyle w:val="Emphasis"/>
        </w:rPr>
        <w:t>incentivizing aggressive states to push out and assert regional dominion</w:t>
      </w:r>
      <w:r w:rsidRPr="00A90BDD">
        <w:rPr>
          <w:sz w:val="16"/>
        </w:rPr>
        <w:t xml:space="preserve">, </w:t>
      </w:r>
      <w:r w:rsidRPr="00A90BDD">
        <w:rPr>
          <w:rStyle w:val="StyleUnderline"/>
        </w:rPr>
        <w:t>knowing that America does not have the will or interest to oppose them</w:t>
      </w:r>
      <w:r w:rsidRPr="00A90BDD">
        <w:rPr>
          <w:sz w:val="16"/>
        </w:rPr>
        <w:t>.</w:t>
      </w:r>
      <w:r>
        <w:rPr>
          <w:sz w:val="16"/>
        </w:rPr>
        <w:t xml:space="preserve"> </w:t>
      </w:r>
      <w:r w:rsidRPr="00A90BDD">
        <w:rPr>
          <w:rStyle w:val="StyleUnderline"/>
        </w:rPr>
        <w:t xml:space="preserve">The fact that </w:t>
      </w:r>
      <w:r w:rsidRPr="00A90BDD">
        <w:rPr>
          <w:sz w:val="16"/>
        </w:rPr>
        <w:t xml:space="preserve">U.S. </w:t>
      </w:r>
      <w:r w:rsidRPr="00A90BDD">
        <w:rPr>
          <w:rStyle w:val="StyleUnderline"/>
        </w:rPr>
        <w:t>competitors</w:t>
      </w:r>
      <w:r w:rsidRPr="00A90BDD">
        <w:rPr>
          <w:sz w:val="16"/>
        </w:rPr>
        <w:t xml:space="preserve"> such as </w:t>
      </w:r>
      <w:r w:rsidRPr="00A90BDD">
        <w:rPr>
          <w:rStyle w:val="StyleUnderline"/>
        </w:rPr>
        <w:t>Russia</w:t>
      </w:r>
      <w:r w:rsidRPr="00A90BDD">
        <w:rPr>
          <w:sz w:val="16"/>
        </w:rPr>
        <w:t xml:space="preserve">, </w:t>
      </w:r>
      <w:r w:rsidRPr="00A90BDD">
        <w:rPr>
          <w:rStyle w:val="StyleUnderline"/>
        </w:rPr>
        <w:t>China</w:t>
      </w:r>
      <w:r w:rsidRPr="00A90BDD">
        <w:rPr>
          <w:sz w:val="16"/>
        </w:rPr>
        <w:t xml:space="preserve">, </w:t>
      </w:r>
      <w:r w:rsidRPr="00A90BDD">
        <w:rPr>
          <w:rStyle w:val="StyleUnderline"/>
        </w:rPr>
        <w:t>and Iran</w:t>
      </w:r>
      <w:r w:rsidRPr="00A90BDD">
        <w:rPr>
          <w:rFonts w:eastAsia="Calibri"/>
          <w:sz w:val="16"/>
        </w:rPr>
        <w:t> </w:t>
      </w:r>
      <w:r w:rsidRPr="00A90BDD">
        <w:rPr>
          <w:sz w:val="16"/>
        </w:rPr>
        <w:t>—</w:t>
      </w:r>
      <w:r w:rsidRPr="00A90BDD">
        <w:rPr>
          <w:rFonts w:eastAsia="Calibri"/>
          <w:sz w:val="16"/>
        </w:rPr>
        <w:t> </w:t>
      </w:r>
      <w:r w:rsidRPr="00A90BDD">
        <w:rPr>
          <w:sz w:val="16"/>
        </w:rPr>
        <w:t>all of whom want to weaken the American-led world order</w:t>
      </w:r>
      <w:r w:rsidRPr="00A90BDD">
        <w:rPr>
          <w:rFonts w:eastAsia="Calibri"/>
          <w:sz w:val="16"/>
        </w:rPr>
        <w:t> </w:t>
      </w:r>
      <w:r w:rsidRPr="00A90BDD">
        <w:rPr>
          <w:sz w:val="16"/>
        </w:rPr>
        <w:t>—</w:t>
      </w:r>
      <w:r w:rsidRPr="00A90BDD">
        <w:rPr>
          <w:rFonts w:eastAsia="Calibri"/>
          <w:sz w:val="16"/>
        </w:rPr>
        <w:t> </w:t>
      </w:r>
      <w:r w:rsidRPr="00A90BDD">
        <w:rPr>
          <w:rStyle w:val="StyleUnderline"/>
        </w:rPr>
        <w:t>would welcome a spheres-of-influence world is another reason for Americans to oppose it</w:t>
      </w:r>
      <w:r w:rsidRPr="00A90BDD">
        <w:rPr>
          <w:sz w:val="16"/>
        </w:rPr>
        <w:t>. It would also be ironic if the United States were to back away from its historic commitment to shaping a world that is an idealized vision of America itself</w:t>
      </w:r>
      <w:r w:rsidRPr="00A90BDD">
        <w:rPr>
          <w:rFonts w:eastAsia="Calibri"/>
          <w:sz w:val="16"/>
        </w:rPr>
        <w:t> </w:t>
      </w:r>
      <w:r w:rsidRPr="00A90BDD">
        <w:rPr>
          <w:sz w:val="16"/>
        </w:rPr>
        <w:t>—</w:t>
      </w:r>
      <w:r w:rsidRPr="00A90BDD">
        <w:rPr>
          <w:rFonts w:eastAsia="Calibri"/>
          <w:sz w:val="16"/>
        </w:rPr>
        <w:t> </w:t>
      </w:r>
      <w:r w:rsidRPr="00A90BDD">
        <w:rPr>
          <w:sz w:val="16"/>
        </w:rPr>
        <w:t>one ruled by laws, norms, institutions, markets, and peaceful settlement of disputes.</w:t>
      </w:r>
    </w:p>
    <w:p w14:paraId="1DB2CD9C" w14:textId="77777777" w:rsidR="004C188A" w:rsidRPr="00DE1D93" w:rsidRDefault="004C188A" w:rsidP="004C188A">
      <w:pPr>
        <w:pStyle w:val="Heading4"/>
      </w:pPr>
      <w:r>
        <w:t xml:space="preserve">Global nuclear war </w:t>
      </w:r>
    </w:p>
    <w:p w14:paraId="6F86A2E0" w14:textId="77777777" w:rsidR="004C188A" w:rsidRDefault="004C188A" w:rsidP="004C188A">
      <w:r w:rsidRPr="001A037F">
        <w:rPr>
          <w:rStyle w:val="Style13ptBold"/>
        </w:rPr>
        <w:t>Khalilzad 16 –</w:t>
      </w:r>
      <w:r>
        <w:t xml:space="preserve"> Zalmay </w:t>
      </w:r>
      <w:r w:rsidRPr="001A037F">
        <w:t>Khalilzad</w:t>
      </w:r>
      <w:r>
        <w:t xml:space="preserve">, former U.S. ambassador to the United Nations, counselor at the CSIS, 3/23/16, “4 Lessons about America's Role in the World,” http://nationalinterest.org/feature/4-lessons-about-americas-role-the-world-15574?page=show </w:t>
      </w:r>
    </w:p>
    <w:p w14:paraId="1B2356F9" w14:textId="77777777" w:rsidR="004C188A" w:rsidRPr="00205E07" w:rsidRDefault="004C188A" w:rsidP="004C188A">
      <w:pPr>
        <w:rPr>
          <w:sz w:val="16"/>
          <w:szCs w:val="16"/>
        </w:rPr>
      </w:pPr>
      <w:r w:rsidRPr="79EC3894">
        <w:rPr>
          <w:sz w:val="16"/>
          <w:szCs w:val="16"/>
        </w:rPr>
        <w:t xml:space="preserve">Ultimately, however, we concluded that </w:t>
      </w:r>
      <w:r w:rsidRPr="006A0BCA">
        <w:rPr>
          <w:rStyle w:val="StyleUnderline"/>
          <w:highlight w:val="cyan"/>
        </w:rPr>
        <w:t>the U</w:t>
      </w:r>
      <w:r w:rsidRPr="79EC3894">
        <w:rPr>
          <w:sz w:val="16"/>
          <w:szCs w:val="16"/>
        </w:rPr>
        <w:t xml:space="preserve">nited </w:t>
      </w:r>
      <w:r w:rsidRPr="006A0BCA">
        <w:rPr>
          <w:rStyle w:val="StyleUnderline"/>
          <w:highlight w:val="cyan"/>
        </w:rPr>
        <w:t>S</w:t>
      </w:r>
      <w:r w:rsidRPr="79EC3894">
        <w:rPr>
          <w:sz w:val="16"/>
          <w:szCs w:val="16"/>
        </w:rPr>
        <w:t xml:space="preserve">tates </w:t>
      </w:r>
      <w:r w:rsidRPr="006A0BCA">
        <w:rPr>
          <w:rStyle w:val="StyleUnderline"/>
          <w:highlight w:val="cyan"/>
        </w:rPr>
        <w:t xml:space="preserve">has a strong interest in </w:t>
      </w:r>
      <w:r w:rsidRPr="006A0BCA">
        <w:rPr>
          <w:rStyle w:val="Emphasis"/>
          <w:highlight w:val="cyan"/>
        </w:rPr>
        <w:t>precluding</w:t>
      </w:r>
      <w:r w:rsidRPr="00205E07">
        <w:rPr>
          <w:rStyle w:val="Emphasis"/>
        </w:rPr>
        <w:t xml:space="preserve"> the emergence of </w:t>
      </w:r>
      <w:r w:rsidRPr="006A0BCA">
        <w:rPr>
          <w:rStyle w:val="Emphasis"/>
          <w:highlight w:val="cyan"/>
        </w:rPr>
        <w:t>another bipolar world</w:t>
      </w:r>
      <w:r w:rsidRPr="79EC3894">
        <w:rPr>
          <w:sz w:val="16"/>
          <w:szCs w:val="16"/>
        </w:rPr>
        <w:t>—as in the Cold War—</w:t>
      </w:r>
      <w:r w:rsidRPr="006A0BCA">
        <w:rPr>
          <w:rStyle w:val="StyleUnderline"/>
          <w:highlight w:val="cyan"/>
        </w:rPr>
        <w:t>or</w:t>
      </w:r>
      <w:r w:rsidRPr="00DE1D93">
        <w:rPr>
          <w:rStyle w:val="StyleUnderline"/>
        </w:rPr>
        <w:t xml:space="preserve"> a world of </w:t>
      </w:r>
      <w:r w:rsidRPr="006A0BCA">
        <w:rPr>
          <w:rStyle w:val="Emphasis"/>
          <w:highlight w:val="cyan"/>
        </w:rPr>
        <w:t>many</w:t>
      </w:r>
      <w:r w:rsidRPr="00205E07">
        <w:rPr>
          <w:rStyle w:val="Emphasis"/>
        </w:rPr>
        <w:t xml:space="preserve"> great </w:t>
      </w:r>
      <w:r w:rsidRPr="006A0BCA">
        <w:rPr>
          <w:rStyle w:val="Emphasis"/>
          <w:highlight w:val="cyan"/>
        </w:rPr>
        <w:t>powers</w:t>
      </w:r>
      <w:r w:rsidRPr="79EC3894">
        <w:rPr>
          <w:sz w:val="16"/>
          <w:szCs w:val="16"/>
        </w:rPr>
        <w:t xml:space="preserve">, as existed before the two world wars. </w:t>
      </w:r>
      <w:r w:rsidRPr="006A0BCA">
        <w:rPr>
          <w:rStyle w:val="StyleUnderline"/>
          <w:highlight w:val="cyan"/>
        </w:rPr>
        <w:t>Multipolarity led to</w:t>
      </w:r>
      <w:r w:rsidRPr="00205E07">
        <w:rPr>
          <w:rStyle w:val="StyleUnderline"/>
        </w:rPr>
        <w:t xml:space="preserve"> two </w:t>
      </w:r>
      <w:r w:rsidRPr="006A0BCA">
        <w:rPr>
          <w:rStyle w:val="StyleUnderline"/>
          <w:highlight w:val="cyan"/>
        </w:rPr>
        <w:t>world wars</w:t>
      </w:r>
      <w:r w:rsidRPr="00DE1D93">
        <w:rPr>
          <w:rStyle w:val="StyleUnderline"/>
        </w:rPr>
        <w:t xml:space="preserve"> and </w:t>
      </w:r>
      <w:r w:rsidRPr="006A0BCA">
        <w:rPr>
          <w:rStyle w:val="StyleUnderline"/>
          <w:highlight w:val="cyan"/>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6A0BCA">
        <w:rPr>
          <w:rStyle w:val="Emphasis"/>
          <w:highlight w:val="cyan"/>
        </w:rPr>
        <w:t>risk of nuclear annihilation</w:t>
      </w:r>
      <w:r w:rsidRPr="006A0BCA">
        <w:rPr>
          <w:rStyle w:val="StyleUnderline"/>
          <w:highlight w:val="cyan"/>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6A0BCA">
        <w:rPr>
          <w:rStyle w:val="StyleUnderline"/>
          <w:highlight w:val="cyan"/>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35CC6201" w14:textId="77777777" w:rsidR="004C188A" w:rsidRPr="00205E07" w:rsidRDefault="004C188A" w:rsidP="004C188A">
      <w:pPr>
        <w:rPr>
          <w:sz w:val="16"/>
          <w:szCs w:val="16"/>
        </w:rPr>
      </w:pPr>
      <w:r w:rsidRPr="006A0BCA">
        <w:rPr>
          <w:rStyle w:val="StyleUnderline"/>
          <w:highlight w:val="cyan"/>
        </w:rPr>
        <w:t>Giving major powers the green light</w:t>
      </w:r>
      <w:r w:rsidRPr="00DE1D93">
        <w:rPr>
          <w:rStyle w:val="StyleUnderline"/>
        </w:rPr>
        <w:t xml:space="preserve"> to establish spheres of influence </w:t>
      </w:r>
      <w:r w:rsidRPr="006A0BCA">
        <w:rPr>
          <w:rStyle w:val="StyleUnderline"/>
          <w:highlight w:val="cyan"/>
        </w:rPr>
        <w:t xml:space="preserve">would produce a multipolar world and </w:t>
      </w:r>
      <w:r w:rsidRPr="006A0BCA">
        <w:rPr>
          <w:rStyle w:val="Emphasis"/>
          <w:highlight w:val="cyan"/>
        </w:rPr>
        <w:t>risk</w:t>
      </w:r>
      <w:r w:rsidRPr="79EC3894">
        <w:rPr>
          <w:sz w:val="16"/>
          <w:szCs w:val="16"/>
        </w:rPr>
        <w:t xml:space="preserve"> the return of </w:t>
      </w:r>
      <w:r w:rsidRPr="006A0BCA">
        <w:rPr>
          <w:rStyle w:val="Emphasis"/>
          <w:highlight w:val="cyan"/>
        </w:rPr>
        <w:t>war between</w:t>
      </w:r>
      <w:r w:rsidRPr="00205E07">
        <w:rPr>
          <w:rStyle w:val="Emphasis"/>
        </w:rPr>
        <w:t xml:space="preserve"> the </w:t>
      </w:r>
      <w:r w:rsidRPr="006A0BCA">
        <w:rPr>
          <w:rStyle w:val="Emphasis"/>
          <w:highlight w:val="cyan"/>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7CD88824" w14:textId="77777777" w:rsidR="004C188A" w:rsidRDefault="004C188A" w:rsidP="004C188A">
      <w:r w:rsidRPr="006A0BCA">
        <w:rPr>
          <w:rStyle w:val="StyleUnderline"/>
          <w:highlight w:val="cyan"/>
        </w:rPr>
        <w:t>The U</w:t>
      </w:r>
      <w:r w:rsidRPr="79EC3894">
        <w:rPr>
          <w:sz w:val="16"/>
          <w:szCs w:val="16"/>
        </w:rPr>
        <w:t xml:space="preserve">nited </w:t>
      </w:r>
      <w:r w:rsidRPr="006A0BCA">
        <w:rPr>
          <w:rStyle w:val="StyleUnderline"/>
          <w:highlight w:val="cyan"/>
        </w:rPr>
        <w:t>S</w:t>
      </w:r>
      <w:r w:rsidRPr="79EC3894">
        <w:rPr>
          <w:sz w:val="16"/>
          <w:szCs w:val="16"/>
        </w:rPr>
        <w:t xml:space="preserve">tates </w:t>
      </w:r>
      <w:r w:rsidRPr="006A0BCA">
        <w:rPr>
          <w:rStyle w:val="StyleUnderline"/>
          <w:highlight w:val="cyan"/>
        </w:rPr>
        <w:t>can manage the rise</w:t>
      </w:r>
      <w:r w:rsidRPr="00205E07">
        <w:rPr>
          <w:rStyle w:val="StyleUnderline"/>
        </w:rPr>
        <w:t xml:space="preserve"> and resurgence </w:t>
      </w:r>
      <w:r w:rsidRPr="006A0BCA">
        <w:rPr>
          <w:rStyle w:val="StyleUnderline"/>
          <w:highlight w:val="cyan"/>
        </w:rPr>
        <w:t xml:space="preserve">of great powers like </w:t>
      </w:r>
      <w:r w:rsidRPr="006A0BCA">
        <w:rPr>
          <w:rStyle w:val="Emphasis"/>
          <w:highlight w:val="cyan"/>
        </w:rPr>
        <w:t>China, Russia and Iran</w:t>
      </w:r>
      <w:r w:rsidRPr="00205E07">
        <w:rPr>
          <w:rStyle w:val="StyleUnderline"/>
        </w:rPr>
        <w:t xml:space="preserve"> at an acceptable cost </w:t>
      </w:r>
      <w:r w:rsidRPr="006A0BCA">
        <w:rPr>
          <w:rStyle w:val="StyleUnderline"/>
          <w:highlight w:val="cyan"/>
        </w:rPr>
        <w:t>without ceding</w:t>
      </w:r>
      <w:r w:rsidRPr="00205E07">
        <w:rPr>
          <w:rStyle w:val="StyleUnderline"/>
        </w:rPr>
        <w:t xml:space="preserve"> entire </w:t>
      </w:r>
      <w:r w:rsidRPr="006A0BCA">
        <w:rPr>
          <w:rStyle w:val="StyleUnderline"/>
          <w:highlight w:val="cyan"/>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41AB9E3F" w14:textId="77777777" w:rsidR="004C188A" w:rsidRDefault="004C188A" w:rsidP="004C188A">
      <w:pPr>
        <w:pStyle w:val="Heading3"/>
      </w:pPr>
      <w:r>
        <w:t>Heg---A2: No Impact---Fettweis</w:t>
      </w:r>
    </w:p>
    <w:p w14:paraId="6FE2AAE1" w14:textId="77777777" w:rsidR="004C188A" w:rsidRPr="00215E16" w:rsidRDefault="004C188A" w:rsidP="004C188A">
      <w:pPr>
        <w:pStyle w:val="Heading4"/>
      </w:pPr>
      <w:r w:rsidRPr="00215E16">
        <w:t>Fettweis is wrong</w:t>
      </w:r>
    </w:p>
    <w:p w14:paraId="65C26B54" w14:textId="77777777" w:rsidR="004C188A" w:rsidRDefault="004C188A" w:rsidP="004C188A">
      <w:r w:rsidRPr="00215E16">
        <w:rPr>
          <w:rStyle w:val="Style13ptBold"/>
        </w:rPr>
        <w:t>Fempa 11</w:t>
      </w:r>
      <w:r w:rsidRPr="00215E16">
        <w:t xml:space="preserve"> – Francis P. Sempa, Assistant U.S. Attorney for the Middle District of Pennsylvania, Adjunct Professor of Political Science at Wilkes University, and Contributing Editor to American Diplomacy, October, Review of Dangerous Times? The International Politics of Great Power Peace By Christopher J. Fettweis, Joint Force Quarterly, Issue 63, p. 150</w:t>
      </w:r>
    </w:p>
    <w:p w14:paraId="6E9C5D70" w14:textId="77777777" w:rsidR="004C188A" w:rsidRPr="00215E16" w:rsidRDefault="004C188A" w:rsidP="004C188A"/>
    <w:p w14:paraId="7FB98F6A" w14:textId="77777777" w:rsidR="004C188A" w:rsidRPr="00215E16" w:rsidRDefault="004C188A" w:rsidP="004C188A">
      <w:pPr>
        <w:rPr>
          <w:sz w:val="16"/>
        </w:rPr>
      </w:pPr>
      <w:r w:rsidRPr="00215E16">
        <w:rPr>
          <w:sz w:val="16"/>
        </w:rPr>
        <w:t xml:space="preserve">Forget Clausewitz, Sun Tzu, and Machiavelli. Put aside Mackinder, Mahan, and Spykman. Close the military academies and war colleges. Shut our overseas bases. </w:t>
      </w:r>
      <w:r w:rsidRPr="00215E16">
        <w:rPr>
          <w:rStyle w:val="StyleUnderline"/>
        </w:rPr>
        <w:t>Bring our troops home. Make dramatic cuts in the defense budget. The end of major war</w:t>
      </w:r>
      <w:r w:rsidRPr="00215E16">
        <w:rPr>
          <w:sz w:val="16"/>
        </w:rPr>
        <w:t xml:space="preserve">, and perhaps the end of war itself, </w:t>
      </w:r>
      <w:r w:rsidRPr="00215E16">
        <w:rPr>
          <w:rStyle w:val="StyleUnderline"/>
        </w:rPr>
        <w:t>is near, according to</w:t>
      </w:r>
      <w:r w:rsidRPr="00215E16">
        <w:rPr>
          <w:sz w:val="16"/>
        </w:rPr>
        <w:t xml:space="preserve"> Tulane assistant professor Christopher </w:t>
      </w:r>
      <w:r w:rsidRPr="00215E16">
        <w:rPr>
          <w:rStyle w:val="StyleUnderline"/>
        </w:rPr>
        <w:t>Fettweis</w:t>
      </w:r>
      <w:r w:rsidRPr="00215E16">
        <w:rPr>
          <w:sz w:val="16"/>
        </w:rPr>
        <w:t xml:space="preserve"> in his recent book, Dangerous Times? The International Politics of Great Power Peace.</w:t>
      </w:r>
    </w:p>
    <w:p w14:paraId="0CBFCDEC" w14:textId="77777777" w:rsidR="004C188A" w:rsidRPr="00215E16" w:rsidRDefault="004C188A" w:rsidP="004C188A">
      <w:pPr>
        <w:rPr>
          <w:sz w:val="16"/>
        </w:rPr>
      </w:pPr>
      <w:r w:rsidRPr="00215E16">
        <w:rPr>
          <w:sz w:val="16"/>
        </w:rPr>
        <w:t>Fettweis is not the first intellectual, nor will he be the last, to proclaim the onset of perpetual peace. He is squarely in the tradition of Immanuel Kant, Herbert Spencer, and Norman Angell, to name just three. Indeed, in the book’s introduction, Fettweis attempts to rehabilitate Angell’s reputation for prophecy, which suffered a devastating blow when the Great War falsified his claim in The Great Illusion that economic interdependence had rendered great power war obsolete. Angell, Fettweis writes, was the first “prominent constructivist thinker of the twentieth century,” and was not wrong—just ahead of his time (p. 5).</w:t>
      </w:r>
    </w:p>
    <w:p w14:paraId="354B8651" w14:textId="77777777" w:rsidR="004C188A" w:rsidRPr="00215E16" w:rsidRDefault="004C188A" w:rsidP="004C188A">
      <w:pPr>
        <w:rPr>
          <w:sz w:val="16"/>
        </w:rPr>
      </w:pPr>
      <w:r w:rsidRPr="00215E16">
        <w:rPr>
          <w:sz w:val="16"/>
        </w:rPr>
        <w:t>Fettweis bases his theory or vision of the obsolescence of major war on the supposed linear progress of human nature,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w:t>
      </w:r>
    </w:p>
    <w:p w14:paraId="2D6C9204" w14:textId="77777777" w:rsidR="004C188A" w:rsidRPr="00215E16" w:rsidRDefault="004C188A" w:rsidP="004C188A">
      <w:pPr>
        <w:rPr>
          <w:sz w:val="16"/>
        </w:rPr>
      </w:pPr>
      <w:r w:rsidRPr="00215E16">
        <w:rPr>
          <w:rStyle w:val="StyleUnderline"/>
        </w:rPr>
        <w:t>We have heard this all before</w:t>
      </w:r>
      <w:r w:rsidRPr="00215E16">
        <w:rPr>
          <w:sz w:val="16"/>
        </w:rPr>
        <w:t xml:space="preserve">. Human nature can be perfected. Statesmen and </w:t>
      </w:r>
      <w:r w:rsidRPr="00215E16">
        <w:rPr>
          <w:rStyle w:val="StyleUnderline"/>
        </w:rPr>
        <w:t>leaders will be guided by reason</w:t>
      </w:r>
      <w:r w:rsidRPr="00215E16">
        <w:rPr>
          <w:sz w:val="16"/>
        </w:rPr>
        <w:t xml:space="preserve"> and science. Such thinking influenced the visionaries of the French Revolution and produced 25 years of war among the great powers of Europe. Similar ideas influenced President Woodrow Wilson and his intellectual supporters who endeavored at Versailles to transform the horrors of World War I into a peace that would make that conflict “the war to end all wars.” What followed were disarmament conferences, an international agreement to outlaw war, the rise of expansionist powers, appeasement by the democracies, and the most destructive war in human history. </w:t>
      </w:r>
      <w:r w:rsidRPr="00215E16">
        <w:rPr>
          <w:rStyle w:val="StyleUnderline"/>
        </w:rPr>
        <w:t>Ideas, which Fettweis claims will bring about the proliferation of peace</w:t>
      </w:r>
      <w:r w:rsidRPr="00215E16">
        <w:rPr>
          <w:sz w:val="16"/>
        </w:rPr>
        <w:t xml:space="preserve">, </w:t>
      </w:r>
      <w:r w:rsidRPr="00215E16">
        <w:rPr>
          <w:rStyle w:val="StyleUnderline"/>
        </w:rPr>
        <w:t>transformed Russia, Germany, and Japan into expansionist, totalitarian powers</w:t>
      </w:r>
      <w:r w:rsidRPr="00215E16">
        <w:rPr>
          <w:sz w:val="16"/>
        </w:rPr>
        <w:t>. Those same ideas led to the Gulag, the Holocaust, and the Rape of Nanking. So much for human progress.</w:t>
      </w:r>
    </w:p>
    <w:p w14:paraId="392A6CF5" w14:textId="77777777" w:rsidR="004C188A" w:rsidRPr="00215E16" w:rsidRDefault="004C188A" w:rsidP="004C188A">
      <w:pPr>
        <w:rPr>
          <w:sz w:val="16"/>
        </w:rPr>
      </w:pPr>
      <w:r w:rsidRPr="006A0BCA">
        <w:rPr>
          <w:rStyle w:val="StyleUnderline"/>
          <w:highlight w:val="cyan"/>
        </w:rPr>
        <w:t>Fettweis</w:t>
      </w:r>
      <w:r w:rsidRPr="00215E16">
        <w:rPr>
          <w:sz w:val="16"/>
        </w:rPr>
        <w:t xml:space="preserve"> knows all of this, but </w:t>
      </w:r>
      <w:r w:rsidRPr="006A0BCA">
        <w:rPr>
          <w:rStyle w:val="StyleUnderline"/>
          <w:highlight w:val="cyan"/>
        </w:rPr>
        <w:t>claims</w:t>
      </w:r>
      <w:r w:rsidRPr="00215E16">
        <w:rPr>
          <w:rStyle w:val="StyleUnderline"/>
        </w:rPr>
        <w:t xml:space="preserve"> that since the end of the Cold War</w:t>
      </w:r>
      <w:r w:rsidRPr="00215E16">
        <w:rPr>
          <w:sz w:val="16"/>
        </w:rPr>
        <w:t xml:space="preserve">, the leaders and peoples of </w:t>
      </w:r>
      <w:r w:rsidRPr="00215E16">
        <w:rPr>
          <w:rStyle w:val="StyleUnderline"/>
        </w:rPr>
        <w:t xml:space="preserve">the </w:t>
      </w:r>
      <w:r w:rsidRPr="006A0BCA">
        <w:rPr>
          <w:rStyle w:val="StyleUnderline"/>
          <w:highlight w:val="cyan"/>
        </w:rPr>
        <w:t>major powers</w:t>
      </w:r>
      <w:r w:rsidRPr="00215E16">
        <w:rPr>
          <w:rStyle w:val="StyleUnderline"/>
        </w:rPr>
        <w:t>, except the U</w:t>
      </w:r>
      <w:r w:rsidRPr="00215E16">
        <w:rPr>
          <w:sz w:val="16"/>
        </w:rPr>
        <w:t xml:space="preserve">nited </w:t>
      </w:r>
      <w:r w:rsidRPr="00215E16">
        <w:rPr>
          <w:rStyle w:val="StyleUnderline"/>
        </w:rPr>
        <w:t>S</w:t>
      </w:r>
      <w:r w:rsidRPr="00215E16">
        <w:rPr>
          <w:sz w:val="16"/>
        </w:rPr>
        <w:t xml:space="preserve">tates, </w:t>
      </w:r>
      <w:r w:rsidRPr="006A0BCA">
        <w:rPr>
          <w:rStyle w:val="StyleUnderline"/>
          <w:highlight w:val="cyan"/>
        </w:rPr>
        <w:t>have accepted</w:t>
      </w:r>
      <w:r w:rsidRPr="00215E16">
        <w:rPr>
          <w:rStyle w:val="StyleUnderline"/>
        </w:rPr>
        <w:t xml:space="preserve"> the idea </w:t>
      </w:r>
      <w:r w:rsidRPr="006A0BCA">
        <w:rPr>
          <w:rStyle w:val="StyleUnderline"/>
          <w:highlight w:val="cyan"/>
        </w:rPr>
        <w:t>that major war is unthinkable</w:t>
      </w:r>
      <w:r w:rsidRPr="006A0BCA">
        <w:rPr>
          <w:sz w:val="16"/>
          <w:highlight w:val="cyan"/>
        </w:rPr>
        <w:t xml:space="preserve">. </w:t>
      </w:r>
      <w:r w:rsidRPr="006A0BCA">
        <w:rPr>
          <w:rStyle w:val="StyleUnderline"/>
          <w:highlight w:val="cyan"/>
        </w:rPr>
        <w:t>His proof is</w:t>
      </w:r>
      <w:r w:rsidRPr="00215E16">
        <w:rPr>
          <w:rStyle w:val="StyleUnderline"/>
        </w:rPr>
        <w:t xml:space="preserve"> that there has been </w:t>
      </w:r>
      <w:r w:rsidRPr="006A0BCA">
        <w:rPr>
          <w:rStyle w:val="StyleUnderline"/>
          <w:highlight w:val="cyan"/>
        </w:rPr>
        <w:t>no major war among</w:t>
      </w:r>
      <w:r w:rsidRPr="00215E16">
        <w:rPr>
          <w:rStyle w:val="StyleUnderline"/>
        </w:rPr>
        <w:t xml:space="preserve"> the great powers </w:t>
      </w:r>
      <w:r w:rsidRPr="006A0BCA">
        <w:rPr>
          <w:rStyle w:val="StyleUnderline"/>
          <w:highlight w:val="cyan"/>
        </w:rPr>
        <w:t>for 20 years</w:t>
      </w:r>
      <w:r w:rsidRPr="006A0BCA">
        <w:rPr>
          <w:sz w:val="16"/>
          <w:highlight w:val="cyan"/>
        </w:rPr>
        <w:t>—</w:t>
      </w:r>
      <w:r w:rsidRPr="006A0BCA">
        <w:rPr>
          <w:rStyle w:val="StyleUnderline"/>
          <w:highlight w:val="cyan"/>
          <w:bdr w:val="single" w:sz="4" w:space="0" w:color="auto"/>
        </w:rPr>
        <w:t>a</w:t>
      </w:r>
      <w:r w:rsidRPr="00215E16">
        <w:rPr>
          <w:rStyle w:val="StyleUnderline"/>
          <w:bdr w:val="single" w:sz="4" w:space="0" w:color="auto"/>
        </w:rPr>
        <w:t xml:space="preserve"> historical </w:t>
      </w:r>
      <w:r w:rsidRPr="006A0BCA">
        <w:rPr>
          <w:rStyle w:val="StyleUnderline"/>
          <w:highlight w:val="cyan"/>
          <w:bdr w:val="single" w:sz="4" w:space="0" w:color="auto"/>
        </w:rPr>
        <w:t>period that coincides with the American “unipolar” moment</w:t>
      </w:r>
      <w:r w:rsidRPr="00215E16">
        <w:rPr>
          <w:sz w:val="16"/>
        </w:rPr>
        <w:t xml:space="preserve">. </w:t>
      </w:r>
      <w:r w:rsidRPr="00215E16">
        <w:rPr>
          <w:rStyle w:val="StyleUnderline"/>
        </w:rPr>
        <w:t>This is very thin empirical evidence upon which to base a predictive theory of international relations.</w:t>
      </w:r>
    </w:p>
    <w:p w14:paraId="2BA2D41D" w14:textId="77777777" w:rsidR="004C188A" w:rsidRPr="00215E16" w:rsidRDefault="004C188A" w:rsidP="004C188A">
      <w:pPr>
        <w:rPr>
          <w:sz w:val="16"/>
        </w:rPr>
      </w:pPr>
      <w:r w:rsidRPr="00215E16">
        <w:rPr>
          <w:sz w:val="16"/>
        </w:rPr>
        <w:t>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great power politics and conflict have long been considered sound and frequently prescient.</w:t>
      </w:r>
    </w:p>
    <w:p w14:paraId="20B01F99" w14:textId="77777777" w:rsidR="004C188A" w:rsidRPr="00215E16" w:rsidRDefault="004C188A" w:rsidP="004C188A">
      <w:pPr>
        <w:rPr>
          <w:sz w:val="16"/>
        </w:rPr>
      </w:pPr>
      <w:r w:rsidRPr="006A0BCA">
        <w:rPr>
          <w:rStyle w:val="StyleUnderline"/>
          <w:highlight w:val="cyan"/>
        </w:rPr>
        <w:t>Realists</w:t>
      </w:r>
      <w:r w:rsidRPr="00215E16">
        <w:rPr>
          <w:rStyle w:val="StyleUnderline"/>
        </w:rPr>
        <w:t xml:space="preserve"> and classical geopoliticians </w:t>
      </w:r>
      <w:r w:rsidRPr="006A0BCA">
        <w:rPr>
          <w:rStyle w:val="StyleUnderline"/>
          <w:highlight w:val="cyan"/>
        </w:rPr>
        <w:t>have</w:t>
      </w:r>
      <w:r w:rsidRPr="00215E16">
        <w:rPr>
          <w:sz w:val="16"/>
        </w:rPr>
        <w:t xml:space="preserve"> more than </w:t>
      </w:r>
      <w:r w:rsidRPr="006A0BCA">
        <w:rPr>
          <w:rStyle w:val="StyleUnderline"/>
          <w:highlight w:val="cyan"/>
          <w:bdr w:val="single" w:sz="4" w:space="0" w:color="auto"/>
        </w:rPr>
        <w:t>2,000 years of</w:t>
      </w:r>
      <w:r w:rsidRPr="00215E16">
        <w:rPr>
          <w:rStyle w:val="StyleUnderline"/>
          <w:bdr w:val="single" w:sz="4" w:space="0" w:color="auto"/>
        </w:rPr>
        <w:t xml:space="preserve"> empirical </w:t>
      </w:r>
      <w:r w:rsidRPr="006A0BCA">
        <w:rPr>
          <w:rStyle w:val="StyleUnderline"/>
          <w:highlight w:val="cyan"/>
          <w:bdr w:val="single" w:sz="4" w:space="0" w:color="auto"/>
        </w:rPr>
        <w:t>evidence</w:t>
      </w:r>
      <w:r w:rsidRPr="00215E16">
        <w:rPr>
          <w:sz w:val="16"/>
        </w:rPr>
        <w:t xml:space="preserve"> </w:t>
      </w:r>
      <w:r w:rsidRPr="00215E16">
        <w:rPr>
          <w:rStyle w:val="StyleUnderline"/>
        </w:rPr>
        <w:t>to support their theories of how states and empires behave and how the international system works</w:t>
      </w:r>
      <w:r w:rsidRPr="00215E16">
        <w:rPr>
          <w:sz w:val="16"/>
        </w:rPr>
        <w:t xml:space="preserve">. </w:t>
      </w:r>
      <w:r w:rsidRPr="006A0BCA">
        <w:rPr>
          <w:rStyle w:val="StyleUnderline"/>
          <w:highlight w:val="cyan"/>
        </w:rPr>
        <w:t>Ideas are important, but</w:t>
      </w:r>
      <w:r w:rsidRPr="006A0BCA">
        <w:rPr>
          <w:sz w:val="16"/>
          <w:highlight w:val="cyan"/>
        </w:rPr>
        <w:t xml:space="preserve"> </w:t>
      </w:r>
      <w:r w:rsidRPr="006A0BCA">
        <w:rPr>
          <w:rStyle w:val="StyleUnderline"/>
          <w:highlight w:val="cyan"/>
          <w:bdr w:val="single" w:sz="4" w:space="0" w:color="auto"/>
        </w:rPr>
        <w:t>power is the governing force</w:t>
      </w:r>
      <w:r w:rsidRPr="00215E16">
        <w:rPr>
          <w:rStyle w:val="StyleUnderline"/>
          <w:bdr w:val="single" w:sz="4" w:space="0" w:color="auto"/>
        </w:rPr>
        <w:t xml:space="preserve"> in international politics</w:t>
      </w:r>
      <w:r w:rsidRPr="00215E16">
        <w:rPr>
          <w:sz w:val="16"/>
        </w:rPr>
        <w:t>, and geography is the most permanent factor in the analysis of power.</w:t>
      </w:r>
    </w:p>
    <w:p w14:paraId="1FB8F9DD" w14:textId="77777777" w:rsidR="004C188A" w:rsidRPr="00215E16" w:rsidRDefault="004C188A" w:rsidP="004C188A">
      <w:pPr>
        <w:rPr>
          <w:sz w:val="16"/>
        </w:rPr>
      </w:pPr>
      <w:r w:rsidRPr="00215E16">
        <w:rPr>
          <w:rStyle w:val="StyleUnderline"/>
        </w:rPr>
        <w:t>Fettweis makes much of the fact that</w:t>
      </w:r>
      <w:r w:rsidRPr="00215E16">
        <w:rPr>
          <w:sz w:val="16"/>
        </w:rPr>
        <w:t xml:space="preserve"> the countries of Western and Central </w:t>
      </w:r>
      <w:r w:rsidRPr="00215E16">
        <w:rPr>
          <w:rStyle w:val="StyleUnderline"/>
        </w:rPr>
        <w:t>Europe</w:t>
      </w:r>
      <w:r w:rsidRPr="00215E16">
        <w:rPr>
          <w:sz w:val="16"/>
        </w:rPr>
        <w:t xml:space="preserve">, which waged war against each other repeatedly for nearly 400 years, </w:t>
      </w:r>
      <w:r w:rsidRPr="00215E16">
        <w:rPr>
          <w:rStyle w:val="StyleUnderline"/>
        </w:rPr>
        <w:t>are at peace</w:t>
      </w:r>
      <w:r w:rsidRPr="00215E16">
        <w:rPr>
          <w:sz w:val="16"/>
        </w:rPr>
        <w:t xml:space="preserve">, and claims that there is little likelihood that they will ever again wage war against each other. Even if the latter assertion turns out to be true, </w:t>
      </w:r>
      <w:r w:rsidRPr="00215E16">
        <w:rPr>
          <w:rStyle w:val="StyleUnderline"/>
          <w:bdr w:val="single" w:sz="4" w:space="0" w:color="auto"/>
        </w:rPr>
        <w:t>that does not mean that the end of major war is in sight</w:t>
      </w:r>
      <w:r w:rsidRPr="00215E16">
        <w:rPr>
          <w:sz w:val="16"/>
        </w:rPr>
        <w:t>. Throughout history, some peoples and empires that previously waged war for one reason or another became pacific without producing worldwide perpetual peace: the Mongols, Saracens, Ottomans, Dutch, Venetians, and the Spanish Empire come immediately to mind. A Europe at peace does not translate to an Asia, Africa, and Middle East at peace.</w:t>
      </w:r>
    </w:p>
    <w:p w14:paraId="16565F7D" w14:textId="77777777" w:rsidR="004C188A" w:rsidRPr="00215E16" w:rsidRDefault="004C188A" w:rsidP="004C188A">
      <w:pPr>
        <w:rPr>
          <w:sz w:val="16"/>
        </w:rPr>
      </w:pPr>
      <w:r w:rsidRPr="00215E16">
        <w:rPr>
          <w:sz w:val="16"/>
        </w:rPr>
        <w:t xml:space="preserve">In a world in which major wars are obsolete, </w:t>
      </w:r>
      <w:r w:rsidRPr="006A0BCA">
        <w:rPr>
          <w:rStyle w:val="StyleUnderline"/>
          <w:highlight w:val="cyan"/>
        </w:rPr>
        <w:t>Fettweis believes the U</w:t>
      </w:r>
      <w:r w:rsidRPr="00215E16">
        <w:rPr>
          <w:sz w:val="16"/>
        </w:rPr>
        <w:t xml:space="preserve">nited </w:t>
      </w:r>
      <w:r w:rsidRPr="006A0BCA">
        <w:rPr>
          <w:rStyle w:val="StyleUnderline"/>
          <w:highlight w:val="cyan"/>
        </w:rPr>
        <w:t>S</w:t>
      </w:r>
      <w:r w:rsidRPr="00215E16">
        <w:rPr>
          <w:sz w:val="16"/>
        </w:rPr>
        <w:t xml:space="preserve">tates </w:t>
      </w:r>
      <w:r w:rsidRPr="006A0BCA">
        <w:rPr>
          <w:rStyle w:val="StyleUnderline"/>
          <w:highlight w:val="cyan"/>
        </w:rPr>
        <w:t>needs to</w:t>
      </w:r>
      <w:r w:rsidRPr="006A0BCA">
        <w:rPr>
          <w:sz w:val="16"/>
          <w:highlight w:val="cyan"/>
        </w:rPr>
        <w:t xml:space="preserve"> </w:t>
      </w:r>
      <w:r w:rsidRPr="006A0BCA">
        <w:rPr>
          <w:rStyle w:val="StyleUnderline"/>
          <w:highlight w:val="cyan"/>
          <w:bdr w:val="single" w:sz="4" w:space="0" w:color="auto"/>
        </w:rPr>
        <w:t>adjust its grand strategy</w:t>
      </w:r>
      <w:r w:rsidRPr="00215E16">
        <w:rPr>
          <w:sz w:val="16"/>
        </w:rPr>
        <w:t xml:space="preserve"> </w:t>
      </w:r>
      <w:r w:rsidRPr="00215E16">
        <w:rPr>
          <w:rStyle w:val="StyleUnderline"/>
        </w:rPr>
        <w:t xml:space="preserve">from vigorous internationalism </w:t>
      </w:r>
      <w:r w:rsidRPr="006A0BCA">
        <w:rPr>
          <w:rStyle w:val="StyleUnderline"/>
          <w:highlight w:val="cyan"/>
        </w:rPr>
        <w:t>to</w:t>
      </w:r>
      <w:r w:rsidRPr="00215E16">
        <w:rPr>
          <w:rStyle w:val="StyleUnderline"/>
        </w:rPr>
        <w:t xml:space="preserve"> strategic </w:t>
      </w:r>
      <w:r w:rsidRPr="006A0BCA">
        <w:rPr>
          <w:rStyle w:val="StyleUnderline"/>
          <w:highlight w:val="cyan"/>
        </w:rPr>
        <w:t>restraint</w:t>
      </w:r>
      <w:r w:rsidRPr="00215E16">
        <w:rPr>
          <w:sz w:val="16"/>
        </w:rPr>
        <w:t xml:space="preserve">.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 </w:t>
      </w:r>
    </w:p>
    <w:p w14:paraId="0A9A0DD6" w14:textId="77777777" w:rsidR="004C188A" w:rsidRPr="00215E16" w:rsidRDefault="004C188A" w:rsidP="004C188A">
      <w:pPr>
        <w:rPr>
          <w:sz w:val="16"/>
        </w:rPr>
      </w:pPr>
      <w:r w:rsidRPr="00215E16">
        <w:rPr>
          <w:sz w:val="16"/>
        </w:rPr>
        <w:t xml:space="preserve">What </w:t>
      </w:r>
      <w:r w:rsidRPr="00215E16">
        <w:rPr>
          <w:rStyle w:val="StyleUnderline"/>
        </w:rPr>
        <w:t>Fettweis is proposing</w:t>
      </w:r>
      <w:r w:rsidRPr="00215E16">
        <w:rPr>
          <w:sz w:val="16"/>
        </w:rPr>
        <w:t xml:space="preserve"> is effectively </w:t>
      </w:r>
      <w:r w:rsidRPr="00215E16">
        <w:rPr>
          <w:rStyle w:val="StyleUnderline"/>
        </w:rPr>
        <w:t>an end to</w:t>
      </w:r>
      <w:r w:rsidRPr="00215E16">
        <w:rPr>
          <w:sz w:val="16"/>
        </w:rPr>
        <w:t xml:space="preserve"> what Walter Russell Mead calls “</w:t>
      </w:r>
      <w:r w:rsidRPr="006A0BCA">
        <w:rPr>
          <w:rStyle w:val="StyleUnderline"/>
          <w:highlight w:val="cyan"/>
        </w:rPr>
        <w:t>the maritime world order</w:t>
      </w:r>
      <w:r w:rsidRPr="00215E16">
        <w:rPr>
          <w:sz w:val="16"/>
        </w:rPr>
        <w:t xml:space="preserve">” that was established by Great Britain and maintained first by the British Empire and then by the United States. </w:t>
      </w:r>
      <w:r w:rsidRPr="00215E16">
        <w:rPr>
          <w:rStyle w:val="StyleUnderline"/>
        </w:rPr>
        <w:t xml:space="preserve">It is a world order that </w:t>
      </w:r>
      <w:r w:rsidRPr="006A0BCA">
        <w:rPr>
          <w:rStyle w:val="StyleUnderline"/>
          <w:highlight w:val="cyan"/>
        </w:rPr>
        <w:t>has</w:t>
      </w:r>
      <w:r w:rsidRPr="006A0BCA">
        <w:rPr>
          <w:sz w:val="16"/>
          <w:highlight w:val="cyan"/>
        </w:rPr>
        <w:t xml:space="preserve"> </w:t>
      </w:r>
      <w:r w:rsidRPr="006A0BCA">
        <w:rPr>
          <w:rStyle w:val="StyleUnderline"/>
          <w:highlight w:val="cyan"/>
          <w:bdr w:val="single" w:sz="4" w:space="0" w:color="auto"/>
        </w:rPr>
        <w:t>defeated</w:t>
      </w:r>
      <w:r w:rsidRPr="00215E16">
        <w:rPr>
          <w:rStyle w:val="StyleUnderline"/>
          <w:bdr w:val="single" w:sz="4" w:space="0" w:color="auto"/>
        </w:rPr>
        <w:t xml:space="preserve"> repeated </w:t>
      </w:r>
      <w:r w:rsidRPr="006A0BCA">
        <w:rPr>
          <w:rStyle w:val="StyleUnderline"/>
          <w:highlight w:val="cyan"/>
          <w:bdr w:val="single" w:sz="4" w:space="0" w:color="auto"/>
        </w:rPr>
        <w:t>challenges by potential hegemonic powers</w:t>
      </w:r>
      <w:r w:rsidRPr="00215E16">
        <w:rPr>
          <w:sz w:val="16"/>
        </w:rPr>
        <w:t xml:space="preserve"> </w:t>
      </w:r>
      <w:r w:rsidRPr="00215E16">
        <w:rPr>
          <w:rStyle w:val="StyleUnderline"/>
        </w:rPr>
        <w:t>and resulted in an unprecedented spread of prosperity and freedom</w:t>
      </w:r>
      <w:r w:rsidRPr="00215E16">
        <w:rPr>
          <w:sz w:val="16"/>
        </w:rPr>
        <w:t xml:space="preserve">. </w:t>
      </w:r>
      <w:r w:rsidRPr="006A0BCA">
        <w:rPr>
          <w:rStyle w:val="StyleUnderline"/>
          <w:highlight w:val="cyan"/>
        </w:rPr>
        <w:t>But</w:t>
      </w:r>
      <w:r w:rsidRPr="00215E16">
        <w:rPr>
          <w:sz w:val="16"/>
        </w:rPr>
        <w:t xml:space="preserve"> </w:t>
      </w:r>
      <w:r w:rsidRPr="00215E16">
        <w:rPr>
          <w:rStyle w:val="StyleUnderline"/>
          <w:bdr w:val="single" w:sz="4" w:space="0" w:color="auto"/>
        </w:rPr>
        <w:t xml:space="preserve">all of </w:t>
      </w:r>
      <w:r w:rsidRPr="006A0BCA">
        <w:rPr>
          <w:rStyle w:val="StyleUnderline"/>
          <w:highlight w:val="cyan"/>
          <w:bdr w:val="single" w:sz="4" w:space="0" w:color="auto"/>
        </w:rPr>
        <w:t>that, we are assured, is in the past. China poses no threat</w:t>
      </w:r>
      <w:r w:rsidRPr="006A0BCA">
        <w:rPr>
          <w:sz w:val="16"/>
          <w:highlight w:val="cyan"/>
        </w:rPr>
        <w:t xml:space="preserve">. </w:t>
      </w:r>
      <w:r w:rsidRPr="006A0BCA">
        <w:rPr>
          <w:rStyle w:val="StyleUnderline"/>
          <w:highlight w:val="cyan"/>
        </w:rPr>
        <w:t>The U</w:t>
      </w:r>
      <w:r w:rsidRPr="00215E16">
        <w:rPr>
          <w:sz w:val="16"/>
        </w:rPr>
        <w:t xml:space="preserve">nited </w:t>
      </w:r>
      <w:r w:rsidRPr="006A0BCA">
        <w:rPr>
          <w:rStyle w:val="StyleUnderline"/>
          <w:highlight w:val="cyan"/>
        </w:rPr>
        <w:t>S</w:t>
      </w:r>
      <w:r w:rsidRPr="00215E16">
        <w:rPr>
          <w:sz w:val="16"/>
        </w:rPr>
        <w:t xml:space="preserve">tates </w:t>
      </w:r>
      <w:r w:rsidRPr="006A0BCA">
        <w:rPr>
          <w:rStyle w:val="StyleUnderline"/>
          <w:highlight w:val="cyan"/>
        </w:rPr>
        <w:t>can</w:t>
      </w:r>
      <w:r w:rsidRPr="00215E16">
        <w:rPr>
          <w:rStyle w:val="StyleUnderline"/>
        </w:rPr>
        <w:t xml:space="preserve"> safely </w:t>
      </w:r>
      <w:r w:rsidRPr="006A0BCA">
        <w:rPr>
          <w:rStyle w:val="StyleUnderline"/>
          <w:highlight w:val="cyan"/>
        </w:rPr>
        <w:t>withdraw</w:t>
      </w:r>
      <w:r w:rsidRPr="00215E16">
        <w:rPr>
          <w:rStyle w:val="StyleUnderline"/>
        </w:rPr>
        <w:t xml:space="preserve"> from Eurasia</w:t>
      </w:r>
      <w:r w:rsidRPr="00215E16">
        <w:rPr>
          <w:sz w:val="16"/>
        </w:rPr>
        <w:t>. The power vacuum will remain unfilled.</w:t>
      </w:r>
    </w:p>
    <w:p w14:paraId="531192E6" w14:textId="77777777" w:rsidR="004C188A" w:rsidRPr="002B5D44" w:rsidRDefault="004C188A" w:rsidP="004C188A">
      <w:pPr>
        <w:rPr>
          <w:sz w:val="16"/>
        </w:rPr>
      </w:pPr>
      <w:r w:rsidRPr="006A0BCA">
        <w:rPr>
          <w:rStyle w:val="StyleUnderline"/>
          <w:highlight w:val="cyan"/>
          <w:bdr w:val="single" w:sz="4" w:space="0" w:color="auto"/>
        </w:rPr>
        <w:t>Fettweis needs</w:t>
      </w:r>
      <w:r w:rsidRPr="00215E16">
        <w:rPr>
          <w:rStyle w:val="StyleUnderline"/>
          <w:bdr w:val="single" w:sz="4" w:space="0" w:color="auto"/>
        </w:rPr>
        <w:t xml:space="preserve"> a dose of </w:t>
      </w:r>
      <w:r w:rsidRPr="006A0BCA">
        <w:rPr>
          <w:rStyle w:val="StyleUnderline"/>
          <w:highlight w:val="cyan"/>
          <w:bdr w:val="single" w:sz="4" w:space="0" w:color="auto"/>
        </w:rPr>
        <w:t>humility</w:t>
      </w:r>
      <w:r w:rsidRPr="00215E16">
        <w:rPr>
          <w:sz w:val="16"/>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“only the dead have seen the end of war.”</w:t>
      </w:r>
    </w:p>
    <w:p w14:paraId="643D5852" w14:textId="77777777" w:rsidR="004C188A" w:rsidRPr="00A55626" w:rsidRDefault="004C188A" w:rsidP="004C188A">
      <w:pPr>
        <w:pStyle w:val="Heading4"/>
      </w:pPr>
      <w:r>
        <w:t>It has no empirical backing</w:t>
      </w:r>
    </w:p>
    <w:p w14:paraId="207228AB" w14:textId="77777777" w:rsidR="004C188A" w:rsidRDefault="004C188A" w:rsidP="004C188A">
      <w:pPr>
        <w:rPr>
          <w:rStyle w:val="Hyperlink"/>
          <w:sz w:val="16"/>
          <w:szCs w:val="16"/>
        </w:rPr>
      </w:pPr>
      <w:r>
        <w:rPr>
          <w:rStyle w:val="Style13ptBold"/>
        </w:rPr>
        <w:t xml:space="preserve">Hayes </w:t>
      </w:r>
      <w:r w:rsidRPr="00A55626">
        <w:rPr>
          <w:rStyle w:val="Style13ptBold"/>
        </w:rPr>
        <w:t xml:space="preserve">15 </w:t>
      </w:r>
      <w:r w:rsidRPr="00A55626">
        <w:rPr>
          <w:sz w:val="16"/>
          <w:szCs w:val="16"/>
        </w:rPr>
        <w:t xml:space="preserve">(Jarrod; 3/9/15; Ph.D. in Politics and IR from the University of Southern California, B.A. in Political Science from the University of Boulder, Assistant Professor of IR at the Georgia Institute of Technology, member of the International Studies Association and the American Political Science Association; ISSF Roundtable, “ISSF Roundtable on The Pathologies of Power: Fear, Honor, Glory, and Hubris in U.S. Foreign Policy,” </w:t>
      </w:r>
      <w:hyperlink r:id="rId121" w:history="1">
        <w:r w:rsidRPr="00A55626">
          <w:rPr>
            <w:rStyle w:val="Hyperlink"/>
            <w:sz w:val="16"/>
            <w:szCs w:val="16"/>
          </w:rPr>
          <w:t>https://networks.h-net.org/node/28443/discussions/63534/issf-roundtable-pathologies-power-fear-honor-glory-and-hubris-us)</w:t>
        </w:r>
      </w:hyperlink>
    </w:p>
    <w:p w14:paraId="568EEAA8" w14:textId="77777777" w:rsidR="004C188A" w:rsidRPr="00A55626" w:rsidRDefault="004C188A" w:rsidP="004C188A">
      <w:pPr>
        <w:rPr>
          <w:sz w:val="16"/>
          <w:szCs w:val="16"/>
        </w:rPr>
      </w:pPr>
    </w:p>
    <w:p w14:paraId="43CD1442" w14:textId="77777777" w:rsidR="004C188A" w:rsidRPr="00014D2B" w:rsidRDefault="004C188A" w:rsidP="004C188A">
      <w:pPr>
        <w:rPr>
          <w:sz w:val="14"/>
        </w:rPr>
      </w:pPr>
      <w:r w:rsidRPr="00A55626">
        <w:rPr>
          <w:sz w:val="14"/>
        </w:rPr>
        <w:t xml:space="preserve">Fettweis is clear that he is writing to change (or begin to change) the national conversation in the United States regarding foreign policy. Thus, </w:t>
      </w:r>
      <w:r w:rsidRPr="00A55626">
        <w:rPr>
          <w:u w:val="single"/>
        </w:rPr>
        <w:t>Fettweis's target audience is</w:t>
      </w:r>
      <w:r w:rsidRPr="00A55626">
        <w:rPr>
          <w:sz w:val="14"/>
        </w:rPr>
        <w:t xml:space="preserve"> policymakers and </w:t>
      </w:r>
      <w:r w:rsidRPr="00A55626">
        <w:rPr>
          <w:u w:val="single"/>
        </w:rPr>
        <w:t>the general public. This</w:t>
      </w:r>
      <w:r w:rsidRPr="00A55626">
        <w:rPr>
          <w:sz w:val="14"/>
        </w:rPr>
        <w:t xml:space="preserve"> fact </w:t>
      </w:r>
      <w:r w:rsidRPr="00A55626">
        <w:rPr>
          <w:u w:val="single"/>
        </w:rPr>
        <w:t>can make the book frustrating</w:t>
      </w:r>
      <w:r w:rsidRPr="00A55626">
        <w:rPr>
          <w:sz w:val="14"/>
        </w:rPr>
        <w:t xml:space="preserve"> reading for scholars. For example, </w:t>
      </w:r>
      <w:r w:rsidRPr="006A0BCA">
        <w:rPr>
          <w:highlight w:val="cyan"/>
          <w:u w:val="single"/>
        </w:rPr>
        <w:t xml:space="preserve">Fettweis </w:t>
      </w:r>
      <w:r w:rsidRPr="006A0BCA">
        <w:rPr>
          <w:b/>
          <w:highlight w:val="cyan"/>
          <w:u w:val="single"/>
        </w:rPr>
        <w:t>does not</w:t>
      </w:r>
      <w:r w:rsidRPr="00A55626">
        <w:rPr>
          <w:sz w:val="14"/>
        </w:rPr>
        <w:t xml:space="preserve"> always </w:t>
      </w:r>
      <w:r w:rsidRPr="006A0BCA">
        <w:rPr>
          <w:b/>
          <w:highlight w:val="cyan"/>
          <w:u w:val="single"/>
        </w:rPr>
        <w:t>back</w:t>
      </w:r>
      <w:r w:rsidRPr="00A55626">
        <w:rPr>
          <w:b/>
          <w:u w:val="single"/>
        </w:rPr>
        <w:t xml:space="preserve"> his </w:t>
      </w:r>
      <w:r w:rsidRPr="006A0BCA">
        <w:rPr>
          <w:b/>
          <w:highlight w:val="cyan"/>
          <w:u w:val="single"/>
        </w:rPr>
        <w:t>claims with evidence</w:t>
      </w:r>
      <w:r w:rsidRPr="00A55626">
        <w:rPr>
          <w:u w:val="single"/>
        </w:rPr>
        <w:t xml:space="preserve"> or citations. More problematic</w:t>
      </w:r>
      <w:r w:rsidRPr="00A55626">
        <w:rPr>
          <w:sz w:val="14"/>
        </w:rPr>
        <w:t xml:space="preserve">, however, </w:t>
      </w:r>
      <w:r w:rsidRPr="00A55626">
        <w:rPr>
          <w:u w:val="single"/>
        </w:rPr>
        <w:t>is Fettweis's call for</w:t>
      </w:r>
      <w:r w:rsidRPr="00A55626">
        <w:rPr>
          <w:sz w:val="14"/>
        </w:rPr>
        <w:t xml:space="preserve"> a rational basis for </w:t>
      </w:r>
      <w:r w:rsidRPr="00A55626">
        <w:rPr>
          <w:u w:val="single"/>
        </w:rPr>
        <w:t>policymaking based on</w:t>
      </w:r>
      <w:r w:rsidRPr="00A55626">
        <w:rPr>
          <w:sz w:val="14"/>
        </w:rPr>
        <w:t xml:space="preserve"> the American </w:t>
      </w:r>
      <w:r w:rsidRPr="00A55626">
        <w:rPr>
          <w:u w:val="single"/>
        </w:rPr>
        <w:t>national interest. What does that mean?</w:t>
      </w:r>
      <w:r w:rsidRPr="00A55626">
        <w:rPr>
          <w:sz w:val="14"/>
        </w:rPr>
        <w:t xml:space="preserve"> Scott </w:t>
      </w:r>
      <w:r w:rsidRPr="00A55626">
        <w:rPr>
          <w:u w:val="single"/>
        </w:rPr>
        <w:t>Burchill goes so far as to call the</w:t>
      </w:r>
      <w:r w:rsidRPr="00A55626">
        <w:rPr>
          <w:sz w:val="14"/>
        </w:rPr>
        <w:t xml:space="preserve"> concept of the </w:t>
      </w:r>
      <w:r w:rsidRPr="00A55626">
        <w:rPr>
          <w:u w:val="single"/>
        </w:rPr>
        <w:t>national interest devoid of</w:t>
      </w:r>
      <w:r w:rsidRPr="00A55626">
        <w:rPr>
          <w:b/>
          <w:u w:val="single"/>
        </w:rPr>
        <w:t xml:space="preserve"> substantive content</w:t>
      </w:r>
      <w:r w:rsidRPr="00A55626">
        <w:rPr>
          <w:sz w:val="14"/>
        </w:rPr>
        <w:t xml:space="preserve">.[5]  Thus, </w:t>
      </w:r>
      <w:r w:rsidRPr="00A55626">
        <w:rPr>
          <w:u w:val="single"/>
        </w:rPr>
        <w:t>the concept</w:t>
      </w:r>
      <w:r w:rsidRPr="00A55626">
        <w:rPr>
          <w:sz w:val="14"/>
        </w:rPr>
        <w:t xml:space="preserve"> of the national interest, to say the least, </w:t>
      </w:r>
      <w:r w:rsidRPr="00A55626">
        <w:rPr>
          <w:u w:val="single"/>
        </w:rPr>
        <w:t xml:space="preserve">is </w:t>
      </w:r>
      <w:r w:rsidRPr="00A55626">
        <w:rPr>
          <w:b/>
          <w:u w:val="single"/>
        </w:rPr>
        <w:t>rarely clear</w:t>
      </w:r>
      <w:r w:rsidRPr="00A55626">
        <w:rPr>
          <w:sz w:val="14"/>
        </w:rPr>
        <w:t xml:space="preserve">—and </w:t>
      </w:r>
      <w:r w:rsidRPr="00A55626">
        <w:rPr>
          <w:u w:val="single"/>
        </w:rPr>
        <w:t>that means</w:t>
      </w:r>
      <w:r w:rsidRPr="00A55626">
        <w:rPr>
          <w:sz w:val="14"/>
        </w:rPr>
        <w:t xml:space="preserve"> that </w:t>
      </w:r>
      <w:r w:rsidRPr="00A55626">
        <w:rPr>
          <w:u w:val="single"/>
        </w:rPr>
        <w:t>the rational pursuit</w:t>
      </w:r>
      <w:r w:rsidRPr="00A55626">
        <w:rPr>
          <w:sz w:val="14"/>
        </w:rPr>
        <w:t xml:space="preserve"> of the national interest </w:t>
      </w:r>
      <w:r w:rsidRPr="00A55626">
        <w:rPr>
          <w:u w:val="single"/>
        </w:rPr>
        <w:t>is at best</w:t>
      </w:r>
      <w:r w:rsidRPr="00A55626">
        <w:rPr>
          <w:sz w:val="14"/>
        </w:rPr>
        <w:t xml:space="preserve"> a </w:t>
      </w:r>
      <w:r w:rsidRPr="00A55626">
        <w:rPr>
          <w:u w:val="single"/>
        </w:rPr>
        <w:t>very difficult</w:t>
      </w:r>
      <w:r w:rsidRPr="00A55626">
        <w:rPr>
          <w:sz w:val="14"/>
        </w:rPr>
        <w:t xml:space="preserve"> endeavor.  Moreover, </w:t>
      </w:r>
      <w:r w:rsidRPr="00A55626">
        <w:rPr>
          <w:u w:val="single"/>
        </w:rPr>
        <w:t>there are multiple modes of rationality. A policymaker who</w:t>
      </w:r>
      <w:r w:rsidRPr="00A55626">
        <w:rPr>
          <w:sz w:val="14"/>
        </w:rPr>
        <w:t xml:space="preserve">, like most modern presidents, </w:t>
      </w:r>
      <w:r w:rsidRPr="00A55626">
        <w:rPr>
          <w:u w:val="single"/>
        </w:rPr>
        <w:t>obsessively monitors polling</w:t>
      </w:r>
      <w:r w:rsidRPr="00A55626">
        <w:rPr>
          <w:sz w:val="14"/>
        </w:rPr>
        <w:t xml:space="preserve"> as a basis of policymaking </w:t>
      </w:r>
      <w:r w:rsidRPr="00A55626">
        <w:rPr>
          <w:u w:val="single"/>
        </w:rPr>
        <w:t>is being rational</w:t>
      </w:r>
      <w:r w:rsidRPr="00A55626">
        <w:rPr>
          <w:sz w:val="14"/>
        </w:rPr>
        <w:t xml:space="preserve"> -- </w:t>
      </w:r>
      <w:r w:rsidRPr="00A55626">
        <w:rPr>
          <w:u w:val="single"/>
        </w:rPr>
        <w:t>even if it is</w:t>
      </w:r>
      <w:r w:rsidRPr="00A55626">
        <w:rPr>
          <w:sz w:val="14"/>
        </w:rPr>
        <w:t xml:space="preserve"> a </w:t>
      </w:r>
      <w:r w:rsidRPr="00A55626">
        <w:rPr>
          <w:u w:val="single"/>
        </w:rPr>
        <w:t>different</w:t>
      </w:r>
      <w:r w:rsidRPr="00A55626">
        <w:rPr>
          <w:sz w:val="14"/>
        </w:rPr>
        <w:t xml:space="preserve"> rationality than that which Fettweis calls for.    </w:t>
      </w:r>
      <w:r w:rsidRPr="006A0BCA">
        <w:rPr>
          <w:highlight w:val="cyan"/>
          <w:u w:val="single"/>
        </w:rPr>
        <w:t>Fettweis</w:t>
      </w:r>
      <w:r w:rsidRPr="00A55626">
        <w:rPr>
          <w:sz w:val="14"/>
        </w:rPr>
        <w:t xml:space="preserve">, however, largely </w:t>
      </w:r>
      <w:r w:rsidRPr="00A55626">
        <w:rPr>
          <w:b/>
          <w:u w:val="single"/>
        </w:rPr>
        <w:t>leaves aside</w:t>
      </w:r>
      <w:r w:rsidRPr="00A55626">
        <w:rPr>
          <w:u w:val="single"/>
        </w:rPr>
        <w:t xml:space="preserve"> these issues. He never</w:t>
      </w:r>
      <w:r w:rsidRPr="00A55626">
        <w:rPr>
          <w:sz w:val="14"/>
        </w:rPr>
        <w:t xml:space="preserve"> explicitly </w:t>
      </w:r>
      <w:r w:rsidRPr="00A55626">
        <w:rPr>
          <w:u w:val="single"/>
        </w:rPr>
        <w:t>explores the sources</w:t>
      </w:r>
      <w:r w:rsidRPr="00A55626">
        <w:rPr>
          <w:sz w:val="14"/>
        </w:rPr>
        <w:t xml:space="preserve"> or foundations </w:t>
      </w:r>
      <w:r w:rsidRPr="00A55626">
        <w:rPr>
          <w:u w:val="single"/>
        </w:rPr>
        <w:t>of rationality other than</w:t>
      </w:r>
      <w:r w:rsidRPr="00A55626">
        <w:rPr>
          <w:sz w:val="14"/>
        </w:rPr>
        <w:t xml:space="preserve"> to invoke </w:t>
      </w:r>
      <w:r w:rsidRPr="00A55626">
        <w:rPr>
          <w:u w:val="single"/>
        </w:rPr>
        <w:t xml:space="preserve">classical realism. He </w:t>
      </w:r>
      <w:r w:rsidRPr="006A0BCA">
        <w:rPr>
          <w:b/>
          <w:highlight w:val="cyan"/>
          <w:u w:val="single"/>
        </w:rPr>
        <w:t>does not address</w:t>
      </w:r>
      <w:r w:rsidRPr="00A55626">
        <w:rPr>
          <w:sz w:val="14"/>
        </w:rPr>
        <w:t xml:space="preserve"> the </w:t>
      </w:r>
      <w:r w:rsidRPr="006A0BCA">
        <w:rPr>
          <w:highlight w:val="cyan"/>
          <w:u w:val="single"/>
        </w:rPr>
        <w:t xml:space="preserve">substantial </w:t>
      </w:r>
      <w:r w:rsidRPr="006A0BCA">
        <w:rPr>
          <w:b/>
          <w:highlight w:val="cyan"/>
          <w:u w:val="single"/>
        </w:rPr>
        <w:t>scholarly literature</w:t>
      </w:r>
      <w:r w:rsidRPr="006A0BCA">
        <w:rPr>
          <w:highlight w:val="cyan"/>
          <w:u w:val="single"/>
        </w:rPr>
        <w:t xml:space="preserve"> wrestling with</w:t>
      </w:r>
      <w:r w:rsidRPr="00A55626">
        <w:rPr>
          <w:sz w:val="14"/>
        </w:rPr>
        <w:t xml:space="preserve"> the concept of </w:t>
      </w:r>
      <w:r w:rsidRPr="006A0BCA">
        <w:rPr>
          <w:highlight w:val="cyan"/>
          <w:u w:val="single"/>
        </w:rPr>
        <w:t>a national interest</w:t>
      </w:r>
      <w:r w:rsidRPr="00A55626">
        <w:rPr>
          <w:sz w:val="14"/>
        </w:rPr>
        <w:t xml:space="preserve">. Going further, the growing literature on securitization theory problematizes the idea that threats are objective conditions that can be clearly identified by savvy or wise policymakers.[6] </w:t>
      </w:r>
      <w:r w:rsidRPr="006A0BCA">
        <w:rPr>
          <w:highlight w:val="cyan"/>
          <w:u w:val="single"/>
        </w:rPr>
        <w:t>This</w:t>
      </w:r>
      <w:r w:rsidRPr="00A55626">
        <w:rPr>
          <w:sz w:val="14"/>
        </w:rPr>
        <w:t xml:space="preserve"> in turn </w:t>
      </w:r>
      <w:r w:rsidRPr="006A0BCA">
        <w:rPr>
          <w:highlight w:val="cyan"/>
          <w:u w:val="single"/>
        </w:rPr>
        <w:t>undermines</w:t>
      </w:r>
      <w:r w:rsidRPr="00A55626">
        <w:rPr>
          <w:sz w:val="14"/>
        </w:rPr>
        <w:t xml:space="preserve"> the objectivist ontology that underlies </w:t>
      </w:r>
      <w:r w:rsidRPr="006A0BCA">
        <w:rPr>
          <w:highlight w:val="cyan"/>
          <w:u w:val="single"/>
        </w:rPr>
        <w:t>Fettweis's thesis</w:t>
      </w:r>
      <w:r w:rsidRPr="00A55626">
        <w:rPr>
          <w:sz w:val="14"/>
        </w:rPr>
        <w:t xml:space="preserve">. If it is the case that threats are intersubjective constructions rather than objective conditions, Fettweis' argument is robbed of its prescriptive force.  To be sure, Fettweis's critique of the flaws in U.S. foreign policy remains trenchant.  But </w:t>
      </w:r>
      <w:r w:rsidRPr="006A0BCA">
        <w:rPr>
          <w:highlight w:val="cyan"/>
          <w:u w:val="single"/>
        </w:rPr>
        <w:t>the call</w:t>
      </w:r>
      <w:r w:rsidRPr="00A55626">
        <w:rPr>
          <w:u w:val="single"/>
        </w:rPr>
        <w:t xml:space="preserve"> to rational assessment</w:t>
      </w:r>
      <w:r w:rsidRPr="00A55626">
        <w:rPr>
          <w:sz w:val="14"/>
        </w:rPr>
        <w:t xml:space="preserve"> of objective foreign threats </w:t>
      </w:r>
      <w:r w:rsidRPr="006A0BCA">
        <w:rPr>
          <w:highlight w:val="cyan"/>
          <w:u w:val="single"/>
        </w:rPr>
        <w:t>becomes</w:t>
      </w:r>
      <w:r w:rsidRPr="00A55626">
        <w:rPr>
          <w:sz w:val="14"/>
        </w:rPr>
        <w:t xml:space="preserve"> a </w:t>
      </w:r>
      <w:r w:rsidRPr="006A0BCA">
        <w:rPr>
          <w:b/>
          <w:highlight w:val="cyan"/>
          <w:u w:val="single"/>
        </w:rPr>
        <w:t>hollow</w:t>
      </w:r>
      <w:r w:rsidRPr="00A55626">
        <w:rPr>
          <w:sz w:val="14"/>
        </w:rPr>
        <w:t xml:space="preserve"> one. In part </w:t>
      </w:r>
      <w:r w:rsidRPr="00A55626">
        <w:rPr>
          <w:u w:val="single"/>
        </w:rPr>
        <w:t>these issues arise because of the ‘bridging the gap’ agenda within</w:t>
      </w:r>
      <w:r w:rsidRPr="00A55626">
        <w:rPr>
          <w:sz w:val="14"/>
        </w:rPr>
        <w:t xml:space="preserve"> which Fettweis situates </w:t>
      </w:r>
      <w:r w:rsidRPr="00A55626">
        <w:rPr>
          <w:u w:val="single"/>
        </w:rPr>
        <w:t>the book</w:t>
      </w:r>
      <w:r w:rsidRPr="00A55626">
        <w:rPr>
          <w:sz w:val="14"/>
        </w:rPr>
        <w:t xml:space="preserve">. As the existence of programs like American University's International Policy Summer Institute and the resurgent debate over the policy-academia gulf attest,[7] efforts like Fettweis's are both badly needed and very welcome. But if bridging the gap were easy, there would be little need to encourage scholars and policymakers to do it. Fettweis's effort demonstrates just how difficult it can be to satisfy both sides. </w:t>
      </w:r>
      <w:r w:rsidRPr="006A0BCA">
        <w:rPr>
          <w:highlight w:val="cyan"/>
          <w:u w:val="single"/>
        </w:rPr>
        <w:t>Academics will be frustrated by Fettweis's refusal to engage in</w:t>
      </w:r>
      <w:r w:rsidRPr="00A55626">
        <w:rPr>
          <w:sz w:val="14"/>
        </w:rPr>
        <w:t xml:space="preserve"> explicit theory building or </w:t>
      </w:r>
      <w:r w:rsidRPr="006A0BCA">
        <w:rPr>
          <w:highlight w:val="cyan"/>
          <w:u w:val="single"/>
        </w:rPr>
        <w:t xml:space="preserve">empirical </w:t>
      </w:r>
      <w:r w:rsidRPr="006A0BCA">
        <w:rPr>
          <w:b/>
          <w:highlight w:val="cyan"/>
          <w:u w:val="single"/>
        </w:rPr>
        <w:t>verification</w:t>
      </w:r>
      <w:r w:rsidRPr="00A55626">
        <w:rPr>
          <w:u w:val="single"/>
        </w:rPr>
        <w:t>. Policymakers will</w:t>
      </w:r>
      <w:r w:rsidRPr="00A55626">
        <w:rPr>
          <w:sz w:val="14"/>
        </w:rPr>
        <w:t xml:space="preserve"> no doubt </w:t>
      </w:r>
      <w:r w:rsidRPr="00A55626">
        <w:rPr>
          <w:u w:val="single"/>
        </w:rPr>
        <w:t xml:space="preserve">be frustrated by Fettweis's </w:t>
      </w:r>
      <w:r w:rsidRPr="00A55626">
        <w:rPr>
          <w:b/>
          <w:u w:val="single"/>
        </w:rPr>
        <w:t>amorphous</w:t>
      </w:r>
      <w:r w:rsidRPr="00A55626">
        <w:rPr>
          <w:sz w:val="14"/>
        </w:rPr>
        <w:t xml:space="preserve"> policy </w:t>
      </w:r>
      <w:r w:rsidRPr="00A55626">
        <w:rPr>
          <w:b/>
          <w:u w:val="single"/>
        </w:rPr>
        <w:t>guidance</w:t>
      </w:r>
      <w:r w:rsidRPr="00A55626">
        <w:rPr>
          <w:u w:val="single"/>
        </w:rPr>
        <w:t xml:space="preserve"> to be rational</w:t>
      </w:r>
      <w:r w:rsidRPr="00A55626">
        <w:rPr>
          <w:sz w:val="14"/>
        </w:rPr>
        <w:t xml:space="preserve"> and focus on the national interest.</w:t>
      </w:r>
    </w:p>
    <w:p w14:paraId="2D8F1107" w14:textId="77777777" w:rsidR="004C188A" w:rsidRPr="00215E16" w:rsidRDefault="004C188A" w:rsidP="004C188A">
      <w:pPr>
        <w:pStyle w:val="Heading4"/>
      </w:pPr>
      <w:r w:rsidRPr="00215E16">
        <w:t xml:space="preserve">Fettweis </w:t>
      </w:r>
      <w:r>
        <w:t>makes terrible assumptions</w:t>
      </w:r>
    </w:p>
    <w:p w14:paraId="648D0658" w14:textId="77777777" w:rsidR="004C188A" w:rsidRDefault="004C188A" w:rsidP="004C188A">
      <w:r w:rsidRPr="00215E16">
        <w:rPr>
          <w:rStyle w:val="Style13ptBold"/>
        </w:rPr>
        <w:t>Beede 11 –</w:t>
      </w:r>
      <w:r w:rsidRPr="00215E16">
        <w:t xml:space="preserve"> Benjamin R. Beede, Rutgers, The State University of New JerseyFettweis, Christopher J. 2008. Losing Hurts Twice as Bad: The Four States to Moving Beyond Iraq. New York, NY</w:t>
      </w:r>
    </w:p>
    <w:p w14:paraId="11393EC7" w14:textId="77777777" w:rsidR="004C188A" w:rsidRPr="00215E16" w:rsidRDefault="004C188A" w:rsidP="004C188A"/>
    <w:p w14:paraId="5C2A25D8" w14:textId="3A2F973C" w:rsidR="004C188A" w:rsidRDefault="004C188A" w:rsidP="004C188A">
      <w:pPr>
        <w:rPr>
          <w:rStyle w:val="StyleUnderline"/>
        </w:rPr>
      </w:pPr>
      <w:r w:rsidRPr="00215E16">
        <w:rPr>
          <w:sz w:val="14"/>
        </w:rPr>
        <w:t xml:space="preserve">Fettweis’ book might easily be dismissed as an intriguing analysis, but one that has been superseded by the advent of the Obama Administration, and the changes in direction that the Obama team has advocated and that it may implement. </w:t>
      </w:r>
      <w:r w:rsidRPr="006A0BCA">
        <w:rPr>
          <w:rStyle w:val="StyleUnderline"/>
          <w:highlight w:val="cyan"/>
        </w:rPr>
        <w:t xml:space="preserve">Fettweis made </w:t>
      </w:r>
      <w:r w:rsidRPr="006A0BCA">
        <w:rPr>
          <w:rStyle w:val="Emphasis"/>
          <w:highlight w:val="cyan"/>
        </w:rPr>
        <w:t>a number of assumptions</w:t>
      </w:r>
      <w:r w:rsidRPr="00215E16">
        <w:rPr>
          <w:rStyle w:val="Emphasis"/>
        </w:rPr>
        <w:t xml:space="preserve"> that </w:t>
      </w:r>
      <w:r w:rsidRPr="006A0BCA">
        <w:rPr>
          <w:rStyle w:val="Emphasis"/>
          <w:highlight w:val="cyan"/>
        </w:rPr>
        <w:t>have</w:t>
      </w:r>
      <w:r w:rsidRPr="00215E16">
        <w:rPr>
          <w:rStyle w:val="Emphasis"/>
        </w:rPr>
        <w:t xml:space="preserve"> now </w:t>
      </w:r>
      <w:r w:rsidRPr="006A0BCA">
        <w:rPr>
          <w:rStyle w:val="Emphasis"/>
          <w:highlight w:val="cyan"/>
        </w:rPr>
        <w:t>been invalidated</w:t>
      </w:r>
      <w:r w:rsidRPr="00215E16">
        <w:rPr>
          <w:sz w:val="14"/>
        </w:rPr>
        <w:t xml:space="preserve">, moreover, including a continuation of prosperity. Despite its flaws, however, the book is a provocative contribution to the literature that criticizes the forcefulness of the U.S. foreign and military policy. Fettweis states that his objective is to analyze the “likely consequences of disaster in Iraq” (16), but he really has two purposes. One is to explain to people in the United States how they can adjust to the loss of the Iraq war. The second is to persuade readers that the United States can safely reduce its activity in international affairs. Although the author’s discussion of Iraq must be addressed, this review emphasizes Fettweis’ contention that the United States can safely be less assertive in world affairs because the world is not as dangerous a place as often claimed, and his closely related point that the public needs to develop a more discriminating approach to assessing threats from abroad, thereby enabling it to hold its government to higher levels of competency and accountability. Fettweis’ book title comes from a remark by sports figure Sparky Anderson that “losing hurts twice as bad as winning feels good” (13). He believes that this observation is valid, and he comes back to those words repeatedly. To support his contention concerning the significance of Anderson’s statement, Fettweis borrows from the literature of psychology to explain how people experience losses, ranging from having relatives or friends taken from them by death to having their favorite sports teams lose games. In competitive situations, the harmful psychological effects of losing are said to be intensified significantly when one adversary or opponent was “supposed” to win because of its strength. The number of instances where large countries have lost to guerrilla movements demonstrates that perceptions of the military advantages that the seemingly stronger side enjoys may well be outweighed by other factors, however (see Arreguin-Toft 2005; Record 2007). </w:t>
      </w:r>
      <w:r w:rsidRPr="00215E16">
        <w:rPr>
          <w:rStyle w:val="StyleUnderline"/>
        </w:rPr>
        <w:t xml:space="preserve">Fettweis recommends </w:t>
      </w:r>
      <w:r w:rsidRPr="00215E16">
        <w:rPr>
          <w:rStyle w:val="Emphasis"/>
        </w:rPr>
        <w:t>a rapid withdrawal</w:t>
      </w:r>
      <w:r w:rsidRPr="00215E16">
        <w:rPr>
          <w:sz w:val="14"/>
        </w:rPr>
        <w:t xml:space="preserve"> of the U.S. forces from Iraq. He believes that the Iraq war has “been the worst kind of defeat for the United States: an unnecessary one, in a war that should never have been fought” (16, emphasis in the original). Not only was the war a huge error, Iraq is in such bad OCTOBER BOOK REVIEWS | 865 shape that the United States cannot do much to assist its reconstruction. A long-term occupation might eliminate many problems in Iraq, but he doubts the United States will stay long enough to affect major changes in that country. Little harm will come from the withdrawal, despite predictions by many that there would be civil war in Iraq and a security breakdown in the entire region. Fettweis is not a specialist in Middle Eastern affairs, and his interest is in the effects the Iraq war is having and will have on the United States, not so much in the Iraq situation. Thus, his book is not comparable to studies like that by O’Leary (2009). </w:t>
      </w:r>
      <w:r w:rsidRPr="006A0BCA">
        <w:rPr>
          <w:rStyle w:val="StyleUnderline"/>
          <w:highlight w:val="cyan"/>
        </w:rPr>
        <w:t>There are at least two schools of thought</w:t>
      </w:r>
      <w:r w:rsidRPr="00215E16">
        <w:rPr>
          <w:rStyle w:val="StyleUnderline"/>
        </w:rPr>
        <w:t xml:space="preserve"> about </w:t>
      </w:r>
      <w:r w:rsidRPr="00215E16">
        <w:rPr>
          <w:sz w:val="14"/>
        </w:rPr>
        <w:t xml:space="preserve">the </w:t>
      </w:r>
      <w:r w:rsidRPr="00215E16">
        <w:rPr>
          <w:rStyle w:val="StyleUnderline"/>
        </w:rPr>
        <w:t>Iraq</w:t>
      </w:r>
      <w:r w:rsidRPr="00215E16">
        <w:rPr>
          <w:sz w:val="14"/>
        </w:rPr>
        <w:t xml:space="preserve"> war, </w:t>
      </w:r>
      <w:r w:rsidRPr="006A0BCA">
        <w:rPr>
          <w:rStyle w:val="Emphasis"/>
          <w:sz w:val="24"/>
          <w:highlight w:val="cyan"/>
        </w:rPr>
        <w:t>but Fettweis ignores this division</w:t>
      </w:r>
      <w:r w:rsidRPr="00215E16">
        <w:rPr>
          <w:sz w:val="14"/>
        </w:rPr>
        <w:t xml:space="preserve"> of opinion. One school, which includes Fettweis, criticizes the Bush Administration for having rashly invaded Iraq and for having failed to plan and execute the operation properly. Fettweis writes that “[w]e were led into the Iraq morass not by evil people lying on behalf of oil companies but by poor strategists with a shallow, naive understanding of international politics” (29). Another school of interpretation views the Iraq (and Afghanistan) commitments simply as steps in a campaign undertaken to give the United States a lasting hegemony in the world. From the Bush Administration’s perspective, Iraq might even be considered a success. The executive branch demonstrated once again that it can wage war with few checks on its actions, and gave the United States a greater presence in the Middle East. The </w:t>
      </w:r>
      <w:r w:rsidRPr="00215E16">
        <w:rPr>
          <w:rStyle w:val="Emphasis"/>
        </w:rPr>
        <w:t>Obama</w:t>
      </w:r>
      <w:r w:rsidRPr="00215E16">
        <w:rPr>
          <w:sz w:val="14"/>
        </w:rPr>
        <w:t xml:space="preserve"> Administration </w:t>
      </w:r>
      <w:r w:rsidRPr="00215E16">
        <w:rPr>
          <w:rStyle w:val="Emphasis"/>
        </w:rPr>
        <w:t xml:space="preserve">has altered Bush’s course </w:t>
      </w:r>
      <w:r w:rsidRPr="00215E16">
        <w:rPr>
          <w:sz w:val="14"/>
        </w:rPr>
        <w:t xml:space="preserve">to some extent, but so far, there has not been a radical shift. Indeed, there has been and remains the possibility of a greater commitment in the region, especially into Pakistan. Iraq and the United States have agreed to the removal of coalition forces by 2011, but the continued violence in Iraq and the construction of substantial military bases suggest that a U.S. military presence might continue past 2011. In February 2009, Secretary of Defense Gates reiterated the Obama Administration’s commitment to 2011, but in late May 2009, the army chief of staff, George Casey, declared that his service branch, at least, is planning for U.S. forces to remain in Iraq for another decade. In any event, there is little prospect for a full disengagement from southwest Asia any time soon. Given one of the purposes of his book, it is hardly surprising that Fettweis focuses almost entirely on Iraq. He ignores Afghanistan, except for repeatedly citing the Soviet persistence in trying to hold that country as an example of a great power making the error of invading a small country in the face of deep nationalism in the latter. He might have been well advised to view the entire area of southwestern Asia. Ahmed Rashid (2008) has described the U.S. involvement in the region that has extended well beyond Iraq and Afghanistan, and that suffers from the same kinds of misjudgments made in Iraq and Afghanistan, especially an overreliance on military measures and a reluctance to commit substantial resources to economic development. </w:t>
      </w:r>
      <w:r w:rsidRPr="00215E16">
        <w:rPr>
          <w:rStyle w:val="StyleUnderline"/>
        </w:rPr>
        <w:t xml:space="preserve">Fettweis uses Iraq to argue </w:t>
      </w:r>
      <w:r w:rsidRPr="00215E16">
        <w:rPr>
          <w:rStyle w:val="Emphasis"/>
        </w:rPr>
        <w:t>for a</w:t>
      </w:r>
      <w:r w:rsidRPr="00215E16">
        <w:rPr>
          <w:sz w:val="14"/>
        </w:rPr>
        <w:t xml:space="preserve"> strategy of </w:t>
      </w:r>
      <w:r w:rsidRPr="00215E16">
        <w:rPr>
          <w:rStyle w:val="Emphasis"/>
        </w:rPr>
        <w:t>restraint</w:t>
      </w:r>
      <w:r w:rsidRPr="00215E16">
        <w:rPr>
          <w:sz w:val="14"/>
        </w:rPr>
        <w:t xml:space="preserve"> based on his sanguine view that “we [the United States and, indeed, the entire world] are living in a golden age” (31, emphasis in the original), and that “[g]reat power conflict today is all but unthinkable; therefore, calculations surrounding the dangers posed by a united Eurasia should change, since the threats it once posed no longer exist” (208). With the end of the Cold War, the ability of the enemies of the United States to harm this country is quite limited. Hostile acts can be perpetrated, but such attacks cannot overthrow the United States (31). This strategy is hardly new. Years ago, it was summarized in these words, “Instead of preserving obsolete Cold War alliances and embarking on an expensive and dangerous campaign for global stability, the United States should view the collapse of Soviet power as an opportunity to adopt a less interventionist policy” (Carpenter 1992, 167). </w:t>
      </w:r>
      <w:r w:rsidRPr="006A0BCA">
        <w:rPr>
          <w:rStyle w:val="StyleUnderline"/>
          <w:highlight w:val="cyan"/>
        </w:rPr>
        <w:t>Despite the optimistic picture painted</w:t>
      </w:r>
      <w:r w:rsidRPr="00215E16">
        <w:rPr>
          <w:rStyle w:val="StyleUnderline"/>
        </w:rPr>
        <w:t xml:space="preserve"> by some national security theorists, </w:t>
      </w:r>
      <w:r w:rsidRPr="006A0BCA">
        <w:rPr>
          <w:rStyle w:val="Emphasis"/>
          <w:highlight w:val="cyan"/>
        </w:rPr>
        <w:t>the world does contain</w:t>
      </w:r>
      <w:r w:rsidRPr="00215E16">
        <w:rPr>
          <w:rStyle w:val="Emphasis"/>
        </w:rPr>
        <w:t xml:space="preserve"> some </w:t>
      </w:r>
      <w:r w:rsidRPr="006A0BCA">
        <w:rPr>
          <w:rStyle w:val="Emphasis"/>
          <w:highlight w:val="cyan"/>
        </w:rPr>
        <w:t>dangerous elements</w:t>
      </w:r>
      <w:r w:rsidRPr="00215E16">
        <w:rPr>
          <w:sz w:val="14"/>
        </w:rPr>
        <w:t xml:space="preserve">. David E. </w:t>
      </w:r>
      <w:r w:rsidRPr="006A0BCA">
        <w:rPr>
          <w:rStyle w:val="StyleUnderline"/>
          <w:highlight w:val="cyan"/>
        </w:rPr>
        <w:t>Sanger</w:t>
      </w:r>
      <w:r w:rsidRPr="00215E16">
        <w:rPr>
          <w:sz w:val="14"/>
        </w:rPr>
        <w:t xml:space="preserve"> (2009), for example, </w:t>
      </w:r>
      <w:r w:rsidRPr="006A0BCA">
        <w:rPr>
          <w:rStyle w:val="StyleUnderline"/>
          <w:highlight w:val="cyan"/>
        </w:rPr>
        <w:t xml:space="preserve">presents </w:t>
      </w:r>
      <w:r w:rsidRPr="006A0BCA">
        <w:rPr>
          <w:rStyle w:val="Emphasis"/>
          <w:highlight w:val="cyan"/>
        </w:rPr>
        <w:t>a chilling picture of nuc</w:t>
      </w:r>
      <w:r w:rsidRPr="00215E16">
        <w:rPr>
          <w:rStyle w:val="Emphasis"/>
        </w:rPr>
        <w:t>lear weapon</w:t>
      </w:r>
      <w:r w:rsidRPr="006A0BCA">
        <w:rPr>
          <w:rStyle w:val="Emphasis"/>
          <w:highlight w:val="cyan"/>
        </w:rPr>
        <w:t>s in</w:t>
      </w:r>
      <w:r w:rsidRPr="00215E16">
        <w:rPr>
          <w:rStyle w:val="Emphasis"/>
        </w:rPr>
        <w:t xml:space="preserve"> very possibly </w:t>
      </w:r>
      <w:r w:rsidRPr="006A0BCA">
        <w:rPr>
          <w:rStyle w:val="Emphasis"/>
          <w:highlight w:val="cyan"/>
        </w:rPr>
        <w:t>unsteady</w:t>
      </w:r>
      <w:r w:rsidRPr="00215E16">
        <w:rPr>
          <w:rStyle w:val="Emphasis"/>
        </w:rPr>
        <w:t xml:space="preserve"> </w:t>
      </w:r>
      <w:r w:rsidRPr="006A0BCA">
        <w:rPr>
          <w:rStyle w:val="Emphasis"/>
          <w:highlight w:val="cyan"/>
        </w:rPr>
        <w:t>hands</w:t>
      </w:r>
      <w:r w:rsidRPr="00215E16">
        <w:rPr>
          <w:rStyle w:val="Emphasis"/>
        </w:rPr>
        <w:t xml:space="preserve">. </w:t>
      </w:r>
      <w:r w:rsidRPr="00215E16">
        <w:rPr>
          <w:sz w:val="14"/>
        </w:rPr>
        <w:t xml:space="preserve">Much is said in the book concerning national “credibility,” that is, the ability of a country to maintain its prestige and its reputation for decisive action based on its past performance. Fettweis argues that many governmental leaders, academic commentators, and journalists have been obsessed with this element of national power and have wanted the United States to deal with virtually any political crisis that occurs (161-75). </w:t>
      </w:r>
      <w:r w:rsidRPr="006A0BCA">
        <w:rPr>
          <w:rStyle w:val="StyleUnderline"/>
          <w:highlight w:val="cyan"/>
        </w:rPr>
        <w:t>Fettweis states that</w:t>
      </w:r>
      <w:r w:rsidRPr="00215E16">
        <w:rPr>
          <w:rStyle w:val="StyleUnderline"/>
        </w:rPr>
        <w:t xml:space="preserve"> “[f]or some reason, U.S. </w:t>
      </w:r>
      <w:r w:rsidRPr="006A0BCA">
        <w:rPr>
          <w:rStyle w:val="StyleUnderline"/>
          <w:highlight w:val="cyan"/>
        </w:rPr>
        <w:t>policymakers seem to be</w:t>
      </w:r>
      <w:r w:rsidRPr="00215E16">
        <w:rPr>
          <w:rStyle w:val="StyleUnderline"/>
        </w:rPr>
        <w:t xml:space="preserve"> especially </w:t>
      </w:r>
      <w:r w:rsidRPr="006A0BCA">
        <w:rPr>
          <w:rStyle w:val="StyleUnderline"/>
          <w:highlight w:val="cyan"/>
        </w:rPr>
        <w:t>prone to overestimate</w:t>
      </w:r>
      <w:r w:rsidRPr="00215E16">
        <w:rPr>
          <w:rStyle w:val="StyleUnderline"/>
        </w:rPr>
        <w:t xml:space="preserve"> the </w:t>
      </w:r>
      <w:r w:rsidRPr="006A0BCA">
        <w:rPr>
          <w:rStyle w:val="StyleUnderline"/>
          <w:highlight w:val="cyan"/>
        </w:rPr>
        <w:t>threats</w:t>
      </w:r>
      <w:r w:rsidRPr="00215E16">
        <w:rPr>
          <w:rStyle w:val="StyleUnderline"/>
        </w:rPr>
        <w:t xml:space="preserve"> they face” </w:t>
      </w:r>
      <w:r w:rsidRPr="00215E16">
        <w:rPr>
          <w:sz w:val="14"/>
        </w:rPr>
        <w:t xml:space="preserve">(116). </w:t>
      </w:r>
      <w:r w:rsidRPr="006A0BCA">
        <w:rPr>
          <w:rStyle w:val="StyleUnderline"/>
          <w:highlight w:val="cyan"/>
        </w:rPr>
        <w:t>There is no explanation</w:t>
      </w:r>
      <w:r w:rsidRPr="00215E16">
        <w:rPr>
          <w:rStyle w:val="StyleUnderline"/>
        </w:rPr>
        <w:t xml:space="preserve"> of </w:t>
      </w:r>
      <w:r w:rsidRPr="006A0BCA">
        <w:rPr>
          <w:rStyle w:val="Emphasis"/>
          <w:highlight w:val="cyan"/>
        </w:rPr>
        <w:t>why this should be the case</w:t>
      </w:r>
      <w:r w:rsidRPr="00215E16">
        <w:rPr>
          <w:rStyle w:val="StyleUnderline"/>
        </w:rPr>
        <w:t xml:space="preserve">, nor is there any comparison with the propensity of leaders in other countries to make similar inaccurate projections. </w:t>
      </w:r>
      <w:r w:rsidRPr="00215E16">
        <w:rPr>
          <w:sz w:val="14"/>
        </w:rPr>
        <w:t xml:space="preserve">Numerous instances can be cited where governmental leaders and commentators have argued heatedly for “action” on the ground that “inaction” will damage the reputation of the United States. Early in the Carter Administration, for example, National Security Advisor Zbigniew Brzezinski dedicated himself for some time to instigating the dispatch of navy task force to the Horn of Africa during a period of tension between Ethiopia and Somalia. After failing to persuade the secretaries of state and defense that such action was necessary, Brzezinski waged a covert effort through the media to bring a decision in favor of his policy (Gardner 2008, 40-2). Two case histories cited in the book as examples of a disastrous insistence on maintaining credibility are the Spanish and British efforts to hold the Netherlands and the British colonies that became the United States, respectively. More recent instances that could have been cited are the controversies in the United States concerning the “loss” of China in the late 1940s and the establishment of a communist regime in Cuba in the late 1950s. Sensitivity concerning Cuba led in part to the intervention in the Dominican Republic in 1965, and other episodes where the United States committed itself to fighting insurgencies in Latin America. OCTOBER BOOK REVIEWS | 867 Concerns about the political impact of the “loss” of Vietnam played a significant role in decisions to support the Republic of Vietnam. These episodes are largely omitted, though. Fear is a potent political weapon, and foreign threats, whether real or imaginary, are highly useful within the domestic political arena. Claims of a “missile gap” helped John F. Kennedy win the presidency, for example. The armed services and the various intelligence agencies are rewarded because of fears of foreign threats. Although the armed forces may be cautious about entering a given conflict or making other violent moves, they are unlikely to stress the peaceful nature of the world if they want to retain their budgets and their prestige. Another element in strategy formulation in the United States has been its experience with long-term threats. White (1997) asserts that the long conflict with the Soviet Union fundamentally structured the discussion and resolution of public policy issues in the United States, and greatly strengthened the presidency at the expense of Congress and the political parties. Although his book was written before 9/11, his observation that political activists and the public have become accustomed to protracted battles with foreign enemies makes it easy to understand why they could readily accept a “long war” against terrorism. Somewhat along the same line, Sherry (1995) maintains that this country has been under emergency conditions from the Great Depression onward, perhaps even before, permeating the United States with “militarism” in its broadest sense. Going back even further, some writers have argued that United States’ assertiveness may be traced to the late nineteenth and especially the early twentieth century. Lears (2009) points critically to Theodore Roosevelt as a key player in this development, and Ninkovich (1999) offers a more favorable view of the “crisis internationalism” of Woodrow Wilson. </w:t>
      </w:r>
      <w:r w:rsidRPr="006A0BCA">
        <w:rPr>
          <w:rStyle w:val="StyleUnderline"/>
          <w:highlight w:val="cyan"/>
        </w:rPr>
        <w:t>Fettweis</w:t>
      </w:r>
      <w:r w:rsidRPr="00215E16">
        <w:rPr>
          <w:sz w:val="14"/>
        </w:rPr>
        <w:t xml:space="preserve"> touches on this history, but he </w:t>
      </w:r>
      <w:r w:rsidRPr="006A0BCA">
        <w:rPr>
          <w:rStyle w:val="StyleUnderline"/>
          <w:highlight w:val="cyan"/>
        </w:rPr>
        <w:t>underestimates the extent to which</w:t>
      </w:r>
      <w:r w:rsidRPr="00215E16">
        <w:rPr>
          <w:rStyle w:val="StyleUnderline"/>
        </w:rPr>
        <w:t xml:space="preserve"> </w:t>
      </w:r>
      <w:r w:rsidRPr="006A0BCA">
        <w:rPr>
          <w:rStyle w:val="StyleUnderline"/>
          <w:highlight w:val="cyan"/>
        </w:rPr>
        <w:t>the U</w:t>
      </w:r>
      <w:r w:rsidRPr="00215E16">
        <w:rPr>
          <w:rStyle w:val="StyleUnderline"/>
        </w:rPr>
        <w:t xml:space="preserve">nited </w:t>
      </w:r>
      <w:r w:rsidRPr="006A0BCA">
        <w:rPr>
          <w:rStyle w:val="StyleUnderline"/>
          <w:highlight w:val="cyan"/>
        </w:rPr>
        <w:t>S</w:t>
      </w:r>
      <w:r w:rsidRPr="00215E16">
        <w:rPr>
          <w:rStyle w:val="StyleUnderline"/>
        </w:rPr>
        <w:t xml:space="preserve">tates </w:t>
      </w:r>
      <w:r w:rsidRPr="006A0BCA">
        <w:rPr>
          <w:rStyle w:val="StyleUnderline"/>
          <w:highlight w:val="cyan"/>
        </w:rPr>
        <w:t xml:space="preserve">has been conditioned to </w:t>
      </w:r>
      <w:r w:rsidRPr="006A0BCA">
        <w:rPr>
          <w:rStyle w:val="Emphasis"/>
          <w:highlight w:val="cyan"/>
        </w:rPr>
        <w:t>react vigorously</w:t>
      </w:r>
      <w:r w:rsidRPr="00215E16">
        <w:rPr>
          <w:rStyle w:val="StyleUnderline"/>
        </w:rPr>
        <w:t xml:space="preserve"> to a range of foreign policy issues, and overestimates the differences in foreign and military policy brought about by changes from one administration to another</w:t>
      </w:r>
      <w:r w:rsidRPr="00215E16">
        <w:rPr>
          <w:sz w:val="14"/>
        </w:rPr>
        <w:t xml:space="preserve">. Given this conditioning, changing the mind-sets of both elites and the public may be an extremely difficult task. </w:t>
      </w:r>
      <w:r w:rsidRPr="00215E16">
        <w:rPr>
          <w:rStyle w:val="StyleUnderline"/>
        </w:rPr>
        <w:t>To a degree, Fettweis’ arguments resemble those of the “American empire” theorists</w:t>
      </w:r>
      <w:r w:rsidRPr="00215E16">
        <w:rPr>
          <w:sz w:val="14"/>
        </w:rPr>
        <w:t xml:space="preserve">, such as Bacevich (2008), Johnson (2006), and Gardner and Young (2005). </w:t>
      </w:r>
      <w:r w:rsidRPr="00215E16">
        <w:rPr>
          <w:rStyle w:val="StyleUnderline"/>
        </w:rPr>
        <w:t xml:space="preserve">Critics of the “American empire” believe that the United States produces much of the unrest </w:t>
      </w:r>
      <w:r w:rsidRPr="00215E16">
        <w:rPr>
          <w:sz w:val="14"/>
        </w:rPr>
        <w:t xml:space="preserve">and the tension in the world through its unilateral actions and its emphasis on military power. Fettweis does not go that far, but </w:t>
      </w:r>
      <w:r w:rsidRPr="00215E16">
        <w:rPr>
          <w:rStyle w:val="StyleUnderline"/>
        </w:rPr>
        <w:t>his advocacy of “strategic restraint” is certainly compatible with such views.</w:t>
      </w:r>
      <w:r w:rsidRPr="00215E16">
        <w:rPr>
          <w:sz w:val="14"/>
        </w:rPr>
        <w:t xml:space="preserve"> He agrees that the United States’ involvements—especially military commitments—abroad may unsettle conditions in countries as much as they may stabilize them, but his purpose is primarily to reassure the people of the United States that less assertive activity by their country will not result in world chaos. Thus he does not have much to say about the motivations of elite figures 868 | POLITICS &amp; POLICY / October 2011 who advocate an active foreign policy. His argument seems to be that the United States is vastly overextended in its commitments as a result of a number of individual mistakes stemming from an overconcern with credibility rather than a flawed strategy. Despite his disclaimers, </w:t>
      </w:r>
      <w:r w:rsidRPr="00215E16">
        <w:rPr>
          <w:rStyle w:val="StyleUnderline"/>
        </w:rPr>
        <w:t>Fettweis’ words sometimes resemble the arguments of pre-World War II isolationists</w:t>
      </w:r>
      <w:r w:rsidRPr="00215E16">
        <w:rPr>
          <w:sz w:val="14"/>
        </w:rPr>
        <w:t xml:space="preserve">. Indeed, throughout the book, the word “internationalists,” which properly describes those concerned with international cooperation, is used to refer to those who should be termed “interventionists,” whether their motivations are power political, economic, or humanitarian, or a mixture of the three. </w:t>
      </w:r>
      <w:r w:rsidRPr="00215E16">
        <w:rPr>
          <w:rStyle w:val="StyleUnderline"/>
        </w:rPr>
        <w:t xml:space="preserve">Fettweis believes that there was little that the United States could have done to prevent the outbreak of World War II in Europe, </w:t>
      </w:r>
      <w:r w:rsidRPr="00215E16">
        <w:rPr>
          <w:sz w:val="14"/>
        </w:rPr>
        <w:t xml:space="preserve">moreover. </w:t>
      </w:r>
      <w:r w:rsidRPr="00215E16">
        <w:rPr>
          <w:rStyle w:val="StyleUnderline"/>
        </w:rPr>
        <w:t xml:space="preserve">On the contrary, </w:t>
      </w:r>
      <w:r w:rsidRPr="00215E16">
        <w:rPr>
          <w:rStyle w:val="Emphasis"/>
        </w:rPr>
        <w:t>firmer</w:t>
      </w:r>
      <w:r w:rsidRPr="00215E16">
        <w:rPr>
          <w:rStyle w:val="StyleUnderline"/>
        </w:rPr>
        <w:t xml:space="preserve"> U.S. </w:t>
      </w:r>
      <w:r w:rsidRPr="00215E16">
        <w:rPr>
          <w:rStyle w:val="Emphasis"/>
        </w:rPr>
        <w:t>support</w:t>
      </w:r>
      <w:r w:rsidRPr="00215E16">
        <w:rPr>
          <w:rStyle w:val="StyleUnderline"/>
        </w:rPr>
        <w:t xml:space="preserve"> of France and Great Britain might have encouraged those countries to force Germany to evacuate the newly reoccupied Rhineland and to render it much more cautious in its later actions.</w:t>
      </w:r>
      <w:r w:rsidRPr="00215E16">
        <w:rPr>
          <w:sz w:val="14"/>
        </w:rPr>
        <w:t xml:space="preserve"> After he successfully implemented his plan to put troops into the Rhineland in 1936, Hitler told his confidants that a French demand for a withdrawal would have been successful owing to Germany’s military weakness. </w:t>
      </w:r>
      <w:r w:rsidRPr="00215E16">
        <w:rPr>
          <w:rStyle w:val="StyleUnderline"/>
        </w:rPr>
        <w:t>Fettweis even praises the United States because it “had the wisdom to remain neutral for more than two years</w:t>
      </w:r>
      <w:r w:rsidRPr="00215E16">
        <w:rPr>
          <w:sz w:val="14"/>
        </w:rPr>
        <w:t xml:space="preserve">” and thus “escaped the worst of the suffering” (206). </w:t>
      </w:r>
      <w:r w:rsidRPr="00215E16">
        <w:rPr>
          <w:rStyle w:val="Emphasis"/>
        </w:rPr>
        <w:t>This is surely wrong.</w:t>
      </w:r>
      <w:r w:rsidRPr="00215E16">
        <w:rPr>
          <w:sz w:val="14"/>
        </w:rPr>
        <w:t xml:space="preserve"> </w:t>
      </w:r>
      <w:r w:rsidRPr="00215E16">
        <w:rPr>
          <w:rStyle w:val="StyleUnderline"/>
        </w:rPr>
        <w:t>An earlier involvement in the war would doubtless have reduced U.S. casualties</w:t>
      </w:r>
      <w:r w:rsidRPr="00215E16">
        <w:rPr>
          <w:sz w:val="14"/>
        </w:rPr>
        <w:t xml:space="preserve"> and other costs because invasions of Europe would have been unnecessary if the French and British had held at least part of the continent, and because Germany might not have developed a cushion of occupied territories to protect it from land attacks and from air assaults for a time. Whether a public educated by books like this one would be able to make suitable threat assessments, and thereby be better able to exercise control over governmental actions abroad is another question. </w:t>
      </w:r>
      <w:r w:rsidRPr="00215E16">
        <w:rPr>
          <w:rStyle w:val="StyleUnderline"/>
        </w:rPr>
        <w:t xml:space="preserve">Fettweis’ work may be quite persuasive because he expresses his views clearly and avoids highly charged language. </w:t>
      </w:r>
      <w:r w:rsidRPr="00215E16">
        <w:rPr>
          <w:sz w:val="14"/>
        </w:rPr>
        <w:t xml:space="preserve">However, if elites agree about dangers from abroad, then popular opinion may have little effect on policy making and policy implementation. </w:t>
      </w:r>
      <w:r w:rsidRPr="006A0BCA">
        <w:rPr>
          <w:rStyle w:val="StyleUnderline"/>
          <w:highlight w:val="cyan"/>
        </w:rPr>
        <w:t xml:space="preserve">Fettweis’ thinking is </w:t>
      </w:r>
      <w:r w:rsidRPr="006A0BCA">
        <w:rPr>
          <w:rStyle w:val="Emphasis"/>
          <w:highlight w:val="cyan"/>
        </w:rPr>
        <w:t>significantly flawed</w:t>
      </w:r>
      <w:r w:rsidRPr="006A0BCA">
        <w:rPr>
          <w:sz w:val="14"/>
          <w:highlight w:val="cyan"/>
        </w:rPr>
        <w:t xml:space="preserve"> </w:t>
      </w:r>
      <w:r w:rsidRPr="006A0BCA">
        <w:rPr>
          <w:rStyle w:val="StyleUnderline"/>
          <w:highlight w:val="cyan"/>
        </w:rPr>
        <w:t>by his assumption that “politics is</w:t>
      </w:r>
      <w:r w:rsidRPr="00215E16">
        <w:rPr>
          <w:sz w:val="14"/>
        </w:rPr>
        <w:t xml:space="preserve">, </w:t>
      </w:r>
      <w:r w:rsidRPr="00215E16">
        <w:rPr>
          <w:rStyle w:val="StyleUnderline"/>
        </w:rPr>
        <w:t xml:space="preserve">and always will be, </w:t>
      </w:r>
      <w:r w:rsidRPr="006A0BCA">
        <w:rPr>
          <w:rStyle w:val="StyleUnderline"/>
          <w:highlight w:val="cyan"/>
        </w:rPr>
        <w:t>the enemy of</w:t>
      </w:r>
      <w:r w:rsidRPr="00215E16">
        <w:rPr>
          <w:rStyle w:val="StyleUnderline"/>
        </w:rPr>
        <w:t xml:space="preserve"> </w:t>
      </w:r>
      <w:r w:rsidRPr="006A0BCA">
        <w:rPr>
          <w:rStyle w:val="StyleUnderline"/>
          <w:highlight w:val="cyan"/>
        </w:rPr>
        <w:t>strategy</w:t>
      </w:r>
      <w:r w:rsidRPr="006A0BCA">
        <w:rPr>
          <w:sz w:val="14"/>
          <w:highlight w:val="cyan"/>
        </w:rPr>
        <w:t>,”</w:t>
      </w:r>
      <w:r w:rsidRPr="00215E16">
        <w:rPr>
          <w:sz w:val="14"/>
        </w:rPr>
        <w:t xml:space="preserve"> and reiterates his point (26, 157). Fettweis adds that “it would be naive to suggest that it is possible to keep politics completely separate from strategy, nor would it be fully desirable to do so in a democracy” (26-7), but “for the sake of this book, we will attempt to clarify the national interest by keeping the two realms separate, to the extent possible” (27). Determining national strategy is necessarily a highly political act, and it cannot be established without considering the demands of major internal stakeholders. What he terms “politics” may often be differing opinions based on different data or interpretations of the same data. Political survival is critical for a political leader, and such leaders can understandably be hesitant in exercising restraint if they believe their opponents will attack them, perhaps decisively, for being “soft” on the enemies of the day. Fettweis is fond of the term “realist” to OCTOBER BOOK REVIEWS | 869 refer to some defense and foreign policy analysts, but describing someone as a “realist” may simply mean that the person agrees with the views of the individual applying that description. In certain instances, “realism” can mean being restrained, and, in other instances, being highly assertive. </w:t>
      </w:r>
      <w:r w:rsidRPr="00215E16">
        <w:rPr>
          <w:rStyle w:val="StyleUnderline"/>
        </w:rPr>
        <w:t>Appropriate policy decisions are likely to be made on the basis of accurate intelligence and careful assessments rather than adherence to a general outlook.</w:t>
      </w:r>
    </w:p>
    <w:p w14:paraId="2A724D6A" w14:textId="233C8807" w:rsidR="00D0672E" w:rsidRDefault="00D0672E" w:rsidP="00D0672E">
      <w:pPr>
        <w:pStyle w:val="Heading3"/>
      </w:pPr>
      <w:r>
        <w:t>War---A2: No Escalation</w:t>
      </w:r>
    </w:p>
    <w:p w14:paraId="4D38D0F4" w14:textId="77777777" w:rsidR="000800B3" w:rsidRPr="00523788" w:rsidRDefault="000800B3" w:rsidP="000800B3">
      <w:pPr>
        <w:pStyle w:val="Heading4"/>
        <w:rPr>
          <w:rFonts w:cs="Times New Roman"/>
        </w:rPr>
      </w:pPr>
      <w:r w:rsidRPr="00523788">
        <w:rPr>
          <w:rFonts w:cs="Times New Roman"/>
        </w:rPr>
        <w:t>Taiwan war causes extinction- no checks on escalation</w:t>
      </w:r>
    </w:p>
    <w:p w14:paraId="17B4F696" w14:textId="77777777" w:rsidR="000800B3" w:rsidRPr="006919C0" w:rsidRDefault="000800B3" w:rsidP="000800B3">
      <w:r w:rsidRPr="00523788">
        <w:rPr>
          <w:rStyle w:val="Style13ptBold"/>
        </w:rPr>
        <w:t>Littlefield 15</w:t>
      </w:r>
      <w:r w:rsidRPr="00523788">
        <w:t xml:space="preserve"> </w:t>
      </w:r>
      <w:r w:rsidRPr="006919C0">
        <w:t xml:space="preserve">(8/11, Alex Littlefield is a professor at Feng Chia University, Dr. Adam Lowther is Director, School of Advanced Nuclear Deterrence Studies, Air Force Global Strike Command, Taiwan and the Prospects for War Between China and America, </w:t>
      </w:r>
      <w:hyperlink r:id="rId122" w:history="1">
        <w:r w:rsidRPr="006919C0">
          <w:rPr>
            <w:rStyle w:val="Hyperlink"/>
          </w:rPr>
          <w:t>http://thediplomat.com/2015/08/taiwan-and-the-prospects-for-war-between-china-and-america/</w:t>
        </w:r>
      </w:hyperlink>
      <w:r w:rsidRPr="006919C0">
        <w:t>)</w:t>
      </w:r>
    </w:p>
    <w:p w14:paraId="14649915" w14:textId="77777777" w:rsidR="000800B3" w:rsidRPr="00523788" w:rsidRDefault="000800B3" w:rsidP="000800B3"/>
    <w:p w14:paraId="72518421" w14:textId="77777777" w:rsidR="000800B3" w:rsidRPr="00523788" w:rsidRDefault="000800B3" w:rsidP="000800B3">
      <w:pPr>
        <w:rPr>
          <w:sz w:val="16"/>
        </w:rPr>
      </w:pPr>
      <w:r w:rsidRPr="00523788">
        <w:rPr>
          <w:sz w:val="16"/>
        </w:rPr>
        <w:t xml:space="preserve">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w:t>
      </w:r>
      <w:r w:rsidRPr="00523788">
        <w:rPr>
          <w:rStyle w:val="StyleUnderline"/>
        </w:rPr>
        <w:t>conflict between the U.S. and the PRC could occur and rapidly escalate</w:t>
      </w:r>
      <w:r w:rsidRPr="00523788">
        <w:rPr>
          <w:sz w:val="16"/>
        </w:rPr>
        <w:t xml:space="preserve">. Given that </w:t>
      </w:r>
      <w:r w:rsidRPr="006A0BCA">
        <w:rPr>
          <w:rStyle w:val="StyleUnderline"/>
          <w:highlight w:val="cyan"/>
        </w:rPr>
        <w:t>American</w:t>
      </w:r>
      <w:r w:rsidRPr="00523788">
        <w:rPr>
          <w:sz w:val="16"/>
        </w:rPr>
        <w:t xml:space="preserve"> political and military </w:t>
      </w:r>
      <w:r w:rsidRPr="006A0BCA">
        <w:rPr>
          <w:rStyle w:val="StyleUnderline"/>
          <w:highlight w:val="cyan"/>
        </w:rPr>
        <w:t>leaders have a poor understanding of Chinese ambitions and</w:t>
      </w:r>
      <w:r w:rsidRPr="00523788">
        <w:rPr>
          <w:sz w:val="16"/>
        </w:rPr>
        <w:t xml:space="preserve"> particularly their opaque </w:t>
      </w:r>
      <w:r w:rsidRPr="006A0BCA">
        <w:rPr>
          <w:rStyle w:val="StyleUnderline"/>
          <w:highlight w:val="cyan"/>
        </w:rPr>
        <w:t>nuclear</w:t>
      </w:r>
      <w:r w:rsidRPr="00523788">
        <w:rPr>
          <w:rStyle w:val="StyleUnderline"/>
        </w:rPr>
        <w:t xml:space="preserve"> </w:t>
      </w:r>
      <w:r w:rsidRPr="006A0BCA">
        <w:rPr>
          <w:rStyle w:val="StyleUnderline"/>
          <w:highlight w:val="cyan"/>
        </w:rPr>
        <w:t>thinking</w:t>
      </w:r>
      <w:r w:rsidRPr="00523788">
        <w:rPr>
          <w:sz w:val="16"/>
        </w:rPr>
        <w:t xml:space="preserve">, there is ample reason to be concerned that a future </w:t>
      </w:r>
      <w:r w:rsidRPr="00523788">
        <w:rPr>
          <w:rStyle w:val="Emphasis"/>
        </w:rPr>
        <w:t>conflict could escalate to</w:t>
      </w:r>
      <w:r w:rsidRPr="00523788">
        <w:rPr>
          <w:sz w:val="16"/>
        </w:rPr>
        <w:t xml:space="preserve"> a limited </w:t>
      </w:r>
      <w:r w:rsidRPr="00523788">
        <w:rPr>
          <w:rStyle w:val="Emphasis"/>
        </w:rPr>
        <w:t>nuclear</w:t>
      </w:r>
      <w:r w:rsidRPr="00523788">
        <w:rPr>
          <w:sz w:val="16"/>
        </w:rPr>
        <w:t xml:space="preserve"> conflict. Thus, it is worth taking a look at the PRC with an eye toward offering insight into Chinese motivation and thinking when it comes to how a possible </w:t>
      </w:r>
      <w:r w:rsidRPr="006A0BCA">
        <w:rPr>
          <w:rStyle w:val="Emphasis"/>
          <w:highlight w:val="cyan"/>
        </w:rPr>
        <w:t>crisis over Taiwan could escalate to</w:t>
      </w:r>
      <w:r w:rsidRPr="00523788">
        <w:rPr>
          <w:rStyle w:val="Emphasis"/>
        </w:rPr>
        <w:t xml:space="preserve"> the </w:t>
      </w:r>
      <w:r w:rsidRPr="006A0BCA">
        <w:rPr>
          <w:rStyle w:val="Emphasis"/>
          <w:highlight w:val="cyan"/>
        </w:rPr>
        <w:t>use of nuclear weapons</w:t>
      </w:r>
      <w:r w:rsidRPr="00523788">
        <w:rPr>
          <w:rStyle w:val="Emphasis"/>
        </w:rPr>
        <w:t>.</w:t>
      </w:r>
      <w:r w:rsidRPr="00523788">
        <w:rPr>
          <w:sz w:val="16"/>
        </w:rPr>
        <w:t xml:space="preserve"> Chinese Capabilities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w:t>
      </w:r>
      <w:r w:rsidRPr="00523788">
        <w:rPr>
          <w:rStyle w:val="StyleUnderline"/>
        </w:rPr>
        <w:t>Taiwan</w:t>
      </w:r>
      <w:r w:rsidRPr="00523788">
        <w:rPr>
          <w:sz w:val="16"/>
        </w:rPr>
        <w:t xml:space="preserve"> </w:t>
      </w:r>
      <w:r w:rsidRPr="006A0BCA">
        <w:rPr>
          <w:rStyle w:val="Emphasis"/>
          <w:highlight w:val="cyan"/>
        </w:rPr>
        <w:t>remains the most likely place</w:t>
      </w:r>
      <w:r w:rsidRPr="006A0BCA">
        <w:rPr>
          <w:sz w:val="16"/>
          <w:highlight w:val="cyan"/>
        </w:rPr>
        <w:t xml:space="preserve"> </w:t>
      </w:r>
      <w:r w:rsidRPr="006A0BCA">
        <w:rPr>
          <w:rStyle w:val="StyleUnderline"/>
          <w:highlight w:val="cyan"/>
        </w:rPr>
        <w:t>where the PRC and the U.S. would come to blows</w:t>
      </w:r>
      <w:r w:rsidRPr="00523788">
        <w:rPr>
          <w:sz w:val="16"/>
        </w:rPr>
        <w:t xml:space="preserve">. Beijing is aware that </w:t>
      </w:r>
      <w:r w:rsidRPr="006A0BCA">
        <w:rPr>
          <w:rStyle w:val="StyleUnderline"/>
          <w:highlight w:val="cyan"/>
        </w:rPr>
        <w:t>any coercive action</w:t>
      </w:r>
      <w:r w:rsidRPr="00523788">
        <w:rPr>
          <w:sz w:val="16"/>
        </w:rPr>
        <w:t xml:space="preserve"> on its part to force Taiwan to accept its political domination </w:t>
      </w:r>
      <w:r w:rsidRPr="00523788">
        <w:rPr>
          <w:rStyle w:val="StyleUnderline"/>
        </w:rPr>
        <w:t xml:space="preserve">could </w:t>
      </w:r>
      <w:r w:rsidRPr="006A0BCA">
        <w:rPr>
          <w:rStyle w:val="StyleUnderline"/>
          <w:highlight w:val="cyan"/>
        </w:rPr>
        <w:t>incur</w:t>
      </w:r>
      <w:r w:rsidRPr="00523788">
        <w:rPr>
          <w:rStyle w:val="StyleUnderline"/>
        </w:rPr>
        <w:t xml:space="preserve"> the </w:t>
      </w:r>
      <w:r w:rsidRPr="006A0BCA">
        <w:rPr>
          <w:rStyle w:val="StyleUnderline"/>
          <w:highlight w:val="cyan"/>
        </w:rPr>
        <w:t>wrath of the</w:t>
      </w:r>
      <w:r w:rsidRPr="00523788">
        <w:rPr>
          <w:rStyle w:val="StyleUnderline"/>
        </w:rPr>
        <w:t xml:space="preserve"> United States. [</w:t>
      </w:r>
      <w:r w:rsidRPr="006A0BCA">
        <w:rPr>
          <w:rStyle w:val="StyleUnderline"/>
          <w:highlight w:val="cyan"/>
        </w:rPr>
        <w:t>US</w:t>
      </w:r>
      <w:r w:rsidRPr="00523788">
        <w:rPr>
          <w:rStyle w:val="StyleUnderline"/>
        </w:rPr>
        <w:t>]</w:t>
      </w:r>
      <w:r w:rsidRPr="00523788">
        <w:rPr>
          <w:sz w:val="16"/>
        </w:rPr>
        <w:t xml:space="preserve">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w:t>
      </w:r>
      <w:r w:rsidRPr="00523788">
        <w:rPr>
          <w:rStyle w:val="StyleUnderline"/>
        </w:rPr>
        <w:t xml:space="preserve">kinetic </w:t>
      </w:r>
      <w:r w:rsidRPr="006A0BCA">
        <w:rPr>
          <w:rStyle w:val="StyleUnderline"/>
          <w:highlight w:val="cyan"/>
        </w:rPr>
        <w:t>response to</w:t>
      </w:r>
      <w:r w:rsidRPr="00523788">
        <w:rPr>
          <w:sz w:val="16"/>
        </w:rPr>
        <w:t xml:space="preserve"> a </w:t>
      </w:r>
      <w:r w:rsidRPr="006A0BCA">
        <w:rPr>
          <w:rStyle w:val="StyleUnderline"/>
          <w:highlight w:val="cyan"/>
        </w:rPr>
        <w:t>cyber-attack</w:t>
      </w:r>
      <w:r w:rsidRPr="00523788">
        <w:rPr>
          <w:sz w:val="16"/>
        </w:rPr>
        <w:t xml:space="preserve">, for example, although an option, </w:t>
      </w:r>
      <w:r w:rsidRPr="006A0BCA">
        <w:rPr>
          <w:rStyle w:val="StyleUnderline"/>
          <w:highlight w:val="cyan"/>
        </w:rPr>
        <w:t>would</w:t>
      </w:r>
      <w:r w:rsidRPr="00523788">
        <w:rPr>
          <w:sz w:val="16"/>
        </w:rPr>
        <w:t xml:space="preserve"> very likely </w:t>
      </w:r>
      <w:r w:rsidRPr="006A0BCA">
        <w:rPr>
          <w:rStyle w:val="StyleUnderline"/>
          <w:highlight w:val="cyan"/>
        </w:rPr>
        <w:t>lead to escalation</w:t>
      </w:r>
      <w:r w:rsidRPr="00523788">
        <w:rPr>
          <w:sz w:val="16"/>
        </w:rPr>
        <w:t xml:space="preserve"> on the part of the Chinese. </w:t>
      </w:r>
      <w:r w:rsidRPr="006A0BCA">
        <w:rPr>
          <w:rStyle w:val="StyleUnderline"/>
          <w:highlight w:val="cyan"/>
        </w:rPr>
        <w:t>Given</w:t>
      </w:r>
      <w:r w:rsidRPr="00523788">
        <w:rPr>
          <w:sz w:val="16"/>
        </w:rPr>
        <w:t xml:space="preserve"> the </w:t>
      </w:r>
      <w:r w:rsidRPr="006A0BCA">
        <w:rPr>
          <w:rStyle w:val="StyleUnderline"/>
          <w:highlight w:val="cyan"/>
        </w:rPr>
        <w:t>regime’s</w:t>
      </w:r>
      <w:r w:rsidRPr="00523788">
        <w:rPr>
          <w:sz w:val="16"/>
        </w:rPr>
        <w:t xml:space="preserve"> relative </w:t>
      </w:r>
      <w:r w:rsidRPr="006A0BCA">
        <w:rPr>
          <w:rStyle w:val="StyleUnderline"/>
          <w:highlight w:val="cyan"/>
        </w:rPr>
        <w:t>weakness</w:t>
      </w:r>
      <w:r w:rsidRPr="006A0BCA">
        <w:rPr>
          <w:sz w:val="16"/>
          <w:highlight w:val="cyan"/>
        </w:rPr>
        <w:t xml:space="preserve"> </w:t>
      </w:r>
      <w:r w:rsidRPr="006A0BCA">
        <w:rPr>
          <w:rStyle w:val="StyleUnderline"/>
          <w:highlight w:val="cyan"/>
        </w:rPr>
        <w:t>and</w:t>
      </w:r>
      <w:r w:rsidRPr="00523788">
        <w:rPr>
          <w:sz w:val="16"/>
        </w:rPr>
        <w:t xml:space="preserve"> the probability that American </w:t>
      </w:r>
      <w:r w:rsidRPr="006A0BCA">
        <w:rPr>
          <w:rStyle w:val="StyleUnderline"/>
          <w:highlight w:val="cyan"/>
        </w:rPr>
        <w:t>attacks</w:t>
      </w:r>
      <w:r w:rsidRPr="00523788">
        <w:rPr>
          <w:sz w:val="16"/>
        </w:rPr>
        <w:t xml:space="preserve"> (cyber and conventional) </w:t>
      </w:r>
      <w:r w:rsidRPr="006A0BCA">
        <w:rPr>
          <w:rStyle w:val="StyleUnderline"/>
          <w:highlight w:val="cyan"/>
        </w:rPr>
        <w:t>on</w:t>
      </w:r>
      <w:r w:rsidRPr="00523788">
        <w:rPr>
          <w:sz w:val="16"/>
        </w:rPr>
        <w:t xml:space="preserve"> China will include strikes against PLA command and control (</w:t>
      </w:r>
      <w:r w:rsidRPr="006A0BCA">
        <w:rPr>
          <w:rStyle w:val="StyleUnderline"/>
          <w:highlight w:val="cyan"/>
        </w:rPr>
        <w:t>C2</w:t>
      </w:r>
      <w:r w:rsidRPr="00523788">
        <w:rPr>
          <w:sz w:val="16"/>
        </w:rPr>
        <w:t xml:space="preserve">) nodes, </w:t>
      </w:r>
      <w:r w:rsidRPr="006A0BCA">
        <w:rPr>
          <w:rStyle w:val="StyleUnderline"/>
          <w:highlight w:val="cyan"/>
        </w:rPr>
        <w:t>which mingle conventional and nuclear</w:t>
      </w:r>
      <w:r w:rsidRPr="00523788">
        <w:rPr>
          <w:sz w:val="16"/>
        </w:rPr>
        <w:t xml:space="preserve"> C2, </w:t>
      </w:r>
      <w:r w:rsidRPr="006A0BCA">
        <w:rPr>
          <w:rStyle w:val="Emphasis"/>
          <w:highlight w:val="cyan"/>
        </w:rPr>
        <w:t>the Chinese may escalate to</w:t>
      </w:r>
      <w:r w:rsidRPr="00523788">
        <w:rPr>
          <w:sz w:val="16"/>
        </w:rPr>
        <w:t xml:space="preserve"> the use of a </w:t>
      </w:r>
      <w:r w:rsidRPr="006A0BCA">
        <w:rPr>
          <w:rStyle w:val="Emphasis"/>
          <w:highlight w:val="cyan"/>
        </w:rPr>
        <w:t>nuclear</w:t>
      </w:r>
      <w:r w:rsidRPr="00523788">
        <w:rPr>
          <w:sz w:val="16"/>
        </w:rPr>
        <w:t xml:space="preserve"> weapon (against a U.S. carrier in China’s self-declared waters for example) </w:t>
      </w:r>
      <w:r w:rsidRPr="00523788">
        <w:rPr>
          <w:rStyle w:val="StyleUnderline"/>
        </w:rPr>
        <w:t>as a means of forcing de-escalation</w:t>
      </w:r>
      <w:r w:rsidRPr="00523788">
        <w:rPr>
          <w:sz w:val="16"/>
        </w:rPr>
        <w:t xml:space="preserve">. In the view of China, </w:t>
      </w:r>
      <w:r w:rsidRPr="006A0BCA">
        <w:rPr>
          <w:rStyle w:val="StyleUnderline"/>
          <w:highlight w:val="cyan"/>
        </w:rPr>
        <w:t>such</w:t>
      </w:r>
      <w:r w:rsidRPr="00523788">
        <w:rPr>
          <w:rStyle w:val="StyleUnderline"/>
        </w:rPr>
        <w:t xml:space="preserve"> a strike </w:t>
      </w:r>
      <w:r w:rsidRPr="006A0BCA">
        <w:rPr>
          <w:rStyle w:val="StyleUnderline"/>
          <w:highlight w:val="cyan"/>
        </w:rPr>
        <w:t xml:space="preserve">would not </w:t>
      </w:r>
      <w:r w:rsidRPr="00523788">
        <w:rPr>
          <w:rStyle w:val="StyleUnderline"/>
        </w:rPr>
        <w:t xml:space="preserve">be a </w:t>
      </w:r>
      <w:r w:rsidRPr="006A0BCA">
        <w:rPr>
          <w:rStyle w:val="StyleUnderline"/>
          <w:highlight w:val="cyan"/>
        </w:rPr>
        <w:t>violat</w:t>
      </w:r>
      <w:r w:rsidRPr="00523788">
        <w:rPr>
          <w:rStyle w:val="StyleUnderline"/>
        </w:rPr>
        <w:t>ion of</w:t>
      </w:r>
      <w:r w:rsidRPr="00523788">
        <w:rPr>
          <w:sz w:val="16"/>
        </w:rPr>
        <w:t xml:space="preserve"> its </w:t>
      </w:r>
      <w:r w:rsidRPr="006A0BCA">
        <w:rPr>
          <w:rStyle w:val="StyleUnderline"/>
          <w:highlight w:val="cyan"/>
        </w:rPr>
        <w:t>no-first-use</w:t>
      </w:r>
      <w:r w:rsidRPr="00523788">
        <w:rPr>
          <w:sz w:val="16"/>
        </w:rPr>
        <w:t xml:space="preserve"> policy </w:t>
      </w:r>
      <w:r w:rsidRPr="006A0BCA">
        <w:rPr>
          <w:rStyle w:val="StyleUnderline"/>
          <w:highlight w:val="cyan"/>
        </w:rPr>
        <w:t>because</w:t>
      </w:r>
      <w:r w:rsidRPr="00523788">
        <w:rPr>
          <w:rStyle w:val="StyleUnderline"/>
        </w:rPr>
        <w:t xml:space="preserve"> the </w:t>
      </w:r>
      <w:r w:rsidRPr="006A0BCA">
        <w:rPr>
          <w:rStyle w:val="StyleUnderline"/>
          <w:highlight w:val="cyan"/>
        </w:rPr>
        <w:t>strike would occur in sovereign</w:t>
      </w:r>
      <w:r w:rsidRPr="00523788">
        <w:rPr>
          <w:rStyle w:val="StyleUnderline"/>
        </w:rPr>
        <w:t xml:space="preserve"> Chinese </w:t>
      </w:r>
      <w:r w:rsidRPr="006A0BCA">
        <w:rPr>
          <w:rStyle w:val="StyleUnderline"/>
          <w:highlight w:val="cyan"/>
        </w:rPr>
        <w:t>waters</w:t>
      </w:r>
      <w:r w:rsidRPr="00523788">
        <w:rPr>
          <w:sz w:val="16"/>
        </w:rPr>
        <w:t xml:space="preserve">, thus </w:t>
      </w:r>
      <w:r w:rsidRPr="006A0BCA">
        <w:rPr>
          <w:rStyle w:val="StyleUnderline"/>
          <w:highlight w:val="cyan"/>
        </w:rPr>
        <w:t>making</w:t>
      </w:r>
      <w:r w:rsidRPr="00523788">
        <w:rPr>
          <w:sz w:val="16"/>
        </w:rPr>
        <w:t xml:space="preserve"> the </w:t>
      </w:r>
      <w:r w:rsidRPr="006A0BCA">
        <w:rPr>
          <w:rStyle w:val="StyleUnderline"/>
          <w:highlight w:val="cyan"/>
        </w:rPr>
        <w:t>use</w:t>
      </w:r>
      <w:r w:rsidRPr="00523788">
        <w:rPr>
          <w:sz w:val="16"/>
        </w:rPr>
        <w:t xml:space="preserve"> of nuclear weapons a </w:t>
      </w:r>
      <w:r w:rsidRPr="006A0BCA">
        <w:rPr>
          <w:rStyle w:val="StyleUnderline"/>
          <w:highlight w:val="cyan"/>
        </w:rPr>
        <w:t>defensive</w:t>
      </w:r>
      <w:r w:rsidRPr="00523788">
        <w:rPr>
          <w:sz w:val="16"/>
        </w:rPr>
        <w:t xml:space="preserve"> act. </w:t>
      </w:r>
      <w:r w:rsidRPr="00523788">
        <w:rPr>
          <w:rStyle w:val="StyleUnderline"/>
        </w:rPr>
        <w:t>Since Taiwan is a domestic matter, any U.S. intervention would be viewed as</w:t>
      </w:r>
      <w:r w:rsidRPr="00523788">
        <w:rPr>
          <w:sz w:val="16"/>
        </w:rPr>
        <w:t xml:space="preserve"> an act of </w:t>
      </w:r>
      <w:r w:rsidRPr="00523788">
        <w:rPr>
          <w:rStyle w:val="StyleUnderline"/>
        </w:rPr>
        <w:t>aggression</w:t>
      </w:r>
      <w:r w:rsidRPr="00523788">
        <w:rPr>
          <w:sz w:val="16"/>
        </w:rPr>
        <w:t xml:space="preserve">. This, in the minds of the Chinese, makes the United States an outside aggressor, not China. It is also important to remember that </w:t>
      </w:r>
      <w:r w:rsidRPr="00523788">
        <w:rPr>
          <w:rStyle w:val="StyleUnderline"/>
        </w:rPr>
        <w:t>nuclear weapons are an asymmetric response to American conventional superiority</w:t>
      </w:r>
      <w:r w:rsidRPr="00523788">
        <w:rPr>
          <w:sz w:val="16"/>
        </w:rPr>
        <w:t xml:space="preserve">. Given that China is incapable of executing and sustaining a conventional military campaign against the continental United States, </w:t>
      </w:r>
      <w:r w:rsidRPr="006A0BCA">
        <w:rPr>
          <w:rStyle w:val="StyleUnderline"/>
          <w:highlight w:val="cyan"/>
        </w:rPr>
        <w:t>China would</w:t>
      </w:r>
      <w:r w:rsidRPr="00523788">
        <w:rPr>
          <w:rStyle w:val="StyleUnderline"/>
        </w:rPr>
        <w:t xml:space="preserve"> clearly </w:t>
      </w:r>
      <w:r w:rsidRPr="006A0BCA">
        <w:rPr>
          <w:rStyle w:val="StyleUnderline"/>
          <w:highlight w:val="cyan"/>
        </w:rPr>
        <w:t>have</w:t>
      </w:r>
      <w:r w:rsidRPr="00523788">
        <w:rPr>
          <w:rStyle w:val="StyleUnderline"/>
        </w:rPr>
        <w:t xml:space="preserve"> an </w:t>
      </w:r>
      <w:r w:rsidRPr="006A0BCA">
        <w:rPr>
          <w:rStyle w:val="StyleUnderline"/>
          <w:highlight w:val="cyan"/>
        </w:rPr>
        <w:t>asymmetry</w:t>
      </w:r>
      <w:r w:rsidRPr="00523788">
        <w:rPr>
          <w:rStyle w:val="StyleUnderline"/>
        </w:rPr>
        <w:t xml:space="preserve"> </w:t>
      </w:r>
      <w:r w:rsidRPr="006A0BCA">
        <w:rPr>
          <w:rStyle w:val="StyleUnderline"/>
          <w:highlight w:val="cyan"/>
        </w:rPr>
        <w:t>of interest and capability</w:t>
      </w:r>
      <w:r w:rsidRPr="00523788">
        <w:rPr>
          <w:rStyle w:val="StyleUnderline"/>
        </w:rPr>
        <w:t xml:space="preserve"> with the United States</w:t>
      </w:r>
      <w:r w:rsidRPr="00523788">
        <w:rPr>
          <w:sz w:val="16"/>
        </w:rPr>
        <w:t xml:space="preserve"> – far more is at stake for China than it is for the United States. In essence, </w:t>
      </w:r>
      <w:r w:rsidRPr="006A0BCA">
        <w:rPr>
          <w:rStyle w:val="Emphasis"/>
          <w:highlight w:val="cyan"/>
        </w:rPr>
        <w:t>the only effective option</w:t>
      </w:r>
      <w:r w:rsidRPr="00523788">
        <w:rPr>
          <w:sz w:val="16"/>
        </w:rPr>
        <w:t xml:space="preserve"> in retaliation for a successful U.S. conventional campaign on Chinese soil </w:t>
      </w:r>
      <w:r w:rsidRPr="006A0BCA">
        <w:rPr>
          <w:rStyle w:val="StyleUnderline"/>
          <w:highlight w:val="cyan"/>
        </w:rPr>
        <w:t>is</w:t>
      </w:r>
      <w:r w:rsidRPr="00523788">
        <w:rPr>
          <w:sz w:val="16"/>
        </w:rPr>
        <w:t xml:space="preserve"> the </w:t>
      </w:r>
      <w:r w:rsidRPr="006A0BCA">
        <w:rPr>
          <w:rStyle w:val="StyleUnderline"/>
          <w:highlight w:val="cyan"/>
        </w:rPr>
        <w:t>nuclear</w:t>
      </w:r>
      <w:r w:rsidRPr="00523788">
        <w:rPr>
          <w:sz w:val="16"/>
        </w:rPr>
        <w:t xml:space="preserve">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w:t>
      </w:r>
      <w:r w:rsidRPr="00523788">
        <w:rPr>
          <w:rStyle w:val="StyleUnderline"/>
        </w:rPr>
        <w:t>China</w:t>
      </w:r>
      <w:r w:rsidRPr="00523788">
        <w:rPr>
          <w:sz w:val="16"/>
        </w:rPr>
        <w:t xml:space="preserve"> does have specific goals that are a part of its </w:t>
      </w:r>
      <w:r w:rsidRPr="00523788">
        <w:rPr>
          <w:rStyle w:val="StyleUnderline"/>
        </w:rPr>
        <w:t>stated core security interests</w:t>
      </w:r>
      <w:r w:rsidRPr="00523788">
        <w:rPr>
          <w:sz w:val="16"/>
        </w:rPr>
        <w:t xml:space="preserve">, </w:t>
      </w:r>
      <w:r w:rsidRPr="00523788">
        <w:rPr>
          <w:rStyle w:val="StyleUnderline"/>
        </w:rPr>
        <w:t>including reunification with Taiwan.</w:t>
      </w:r>
      <w:r w:rsidRPr="00523788">
        <w:rPr>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 </w:t>
      </w:r>
      <w:r w:rsidRPr="006A0BCA">
        <w:rPr>
          <w:rStyle w:val="StyleUnderline"/>
          <w:highlight w:val="cyan"/>
        </w:rPr>
        <w:t>China will likely use</w:t>
      </w:r>
      <w:r w:rsidRPr="00523788">
        <w:rPr>
          <w:sz w:val="16"/>
        </w:rPr>
        <w:t xml:space="preserve"> the election or </w:t>
      </w:r>
      <w:r w:rsidRPr="006A0BCA">
        <w:rPr>
          <w:rStyle w:val="StyleUnderline"/>
          <w:highlight w:val="cyan"/>
        </w:rPr>
        <w:t>statement of a pro-independence high-ranking official as</w:t>
      </w:r>
      <w:r w:rsidRPr="00523788">
        <w:rPr>
          <w:rStyle w:val="StyleUnderline"/>
        </w:rPr>
        <w:t xml:space="preserve"> the </w:t>
      </w:r>
      <w:r w:rsidRPr="006A0BCA">
        <w:rPr>
          <w:rStyle w:val="StyleUnderline"/>
          <w:highlight w:val="cyan"/>
        </w:rPr>
        <w:t>impetus</w:t>
      </w:r>
      <w:r w:rsidRPr="00523788">
        <w:rPr>
          <w:rStyle w:val="StyleUnderline"/>
        </w:rPr>
        <w:t xml:space="preserve"> </w:t>
      </w:r>
      <w:r w:rsidRPr="006A0BCA">
        <w:rPr>
          <w:rStyle w:val="StyleUnderline"/>
          <w:highlight w:val="cyan"/>
        </w:rPr>
        <w:t>for</w:t>
      </w:r>
      <w:r w:rsidRPr="00523788">
        <w:rPr>
          <w:rStyle w:val="StyleUnderline"/>
        </w:rPr>
        <w:t xml:space="preserve"> </w:t>
      </w:r>
      <w:r w:rsidRPr="006A0BCA">
        <w:rPr>
          <w:rStyle w:val="StyleUnderline"/>
          <w:highlight w:val="cyan"/>
        </w:rPr>
        <w:t>action</w:t>
      </w:r>
      <w:r w:rsidRPr="00523788">
        <w:rPr>
          <w:rStyle w:val="StyleUnderline"/>
        </w:rPr>
        <w:t>.</w:t>
      </w:r>
      <w:r w:rsidRPr="00523788">
        <w:rPr>
          <w:sz w:val="16"/>
        </w:rPr>
        <w:t xml:space="preserve"> </w:t>
      </w:r>
      <w:r w:rsidRPr="006A0BCA">
        <w:rPr>
          <w:rStyle w:val="StyleUnderline"/>
          <w:highlight w:val="cyan"/>
        </w:rPr>
        <w:t>This is the</w:t>
      </w:r>
      <w:r w:rsidRPr="00523788">
        <w:rPr>
          <w:rStyle w:val="StyleUnderline"/>
        </w:rPr>
        <w:t xml:space="preserve"> same </w:t>
      </w:r>
      <w:r w:rsidRPr="006A0BCA">
        <w:rPr>
          <w:rStyle w:val="StyleUnderline"/>
          <w:highlight w:val="cyan"/>
        </w:rPr>
        <w:t>method it used</w:t>
      </w:r>
      <w:r w:rsidRPr="00523788">
        <w:rPr>
          <w:rStyle w:val="StyleUnderline"/>
        </w:rPr>
        <w:t xml:space="preserve"> when it fired missiles</w:t>
      </w:r>
      <w:r w:rsidRPr="00523788">
        <w:rPr>
          <w:sz w:val="16"/>
        </w:rPr>
        <w:t xml:space="preserve"> </w:t>
      </w:r>
      <w:r w:rsidRPr="006A0BCA">
        <w:rPr>
          <w:rStyle w:val="StyleUnderline"/>
          <w:highlight w:val="cyan"/>
        </w:rPr>
        <w:t>in</w:t>
      </w:r>
      <w:r w:rsidRPr="00523788">
        <w:rPr>
          <w:sz w:val="16"/>
        </w:rPr>
        <w:t xml:space="preserve"> the Straits in response to remarks by then-President Lee Teng-hui, ushering in </w:t>
      </w:r>
      <w:r w:rsidRPr="006A0BCA">
        <w:rPr>
          <w:rStyle w:val="StyleUnderline"/>
          <w:highlight w:val="cyan"/>
        </w:rPr>
        <w:t>the</w:t>
      </w:r>
      <w:r w:rsidRPr="00523788">
        <w:rPr>
          <w:rStyle w:val="StyleUnderline"/>
        </w:rPr>
        <w:t xml:space="preserve"> 19</w:t>
      </w:r>
      <w:r w:rsidRPr="006A0BCA">
        <w:rPr>
          <w:rStyle w:val="StyleUnderline"/>
          <w:highlight w:val="cyan"/>
        </w:rPr>
        <w:t>96</w:t>
      </w:r>
      <w:r w:rsidRPr="00523788">
        <w:rPr>
          <w:rStyle w:val="StyleUnderline"/>
        </w:rPr>
        <w:t xml:space="preserve"> Taiwan Straits </w:t>
      </w:r>
      <w:r w:rsidRPr="006A0BCA">
        <w:rPr>
          <w:rStyle w:val="StyleUnderline"/>
          <w:highlight w:val="cyan"/>
        </w:rPr>
        <w:t>Crisis</w:t>
      </w:r>
      <w:r w:rsidRPr="00523788">
        <w:rPr>
          <w:sz w:val="16"/>
        </w:rPr>
        <w:t xml:space="preserve">.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w:t>
      </w:r>
      <w:r w:rsidRPr="00523788">
        <w:rPr>
          <w:rStyle w:val="Emphasis"/>
        </w:rPr>
        <w:t xml:space="preserve">The Second Artillery Corps’ </w:t>
      </w:r>
      <w:r w:rsidRPr="006A0BCA">
        <w:rPr>
          <w:rStyle w:val="Emphasis"/>
          <w:highlight w:val="cyan"/>
        </w:rPr>
        <w:t>nuclear capabilities exist to help secure</w:t>
      </w:r>
      <w:r w:rsidRPr="00523788">
        <w:rPr>
          <w:rStyle w:val="Emphasis"/>
        </w:rPr>
        <w:t xml:space="preserve"> the </w:t>
      </w:r>
      <w:r w:rsidRPr="006A0BCA">
        <w:rPr>
          <w:rStyle w:val="Emphasis"/>
          <w:highlight w:val="cyan"/>
        </w:rPr>
        <w:t>results China seeks when the U.S. is</w:t>
      </w:r>
      <w:r w:rsidRPr="00523788">
        <w:rPr>
          <w:sz w:val="16"/>
        </w:rPr>
        <w:t xml:space="preserve"> caught off-guard, overwhelmed, and </w:t>
      </w:r>
      <w:r w:rsidRPr="006A0BCA">
        <w:rPr>
          <w:rStyle w:val="Emphasis"/>
          <w:highlight w:val="cyan"/>
        </w:rPr>
        <w:t>forced to</w:t>
      </w:r>
      <w:r w:rsidRPr="00523788">
        <w:rPr>
          <w:sz w:val="16"/>
        </w:rPr>
        <w:t xml:space="preserve"> either </w:t>
      </w:r>
      <w:r w:rsidRPr="006A0BCA">
        <w:rPr>
          <w:rStyle w:val="Emphasis"/>
          <w:highlight w:val="cyan"/>
        </w:rPr>
        <w:t>escalate</w:t>
      </w:r>
      <w:r w:rsidRPr="00523788">
        <w:rPr>
          <w:sz w:val="16"/>
        </w:rPr>
        <w:t xml:space="preserve"> a crisis </w:t>
      </w:r>
      <w:r w:rsidRPr="006A0BCA">
        <w:rPr>
          <w:rStyle w:val="Emphasis"/>
          <w:highlight w:val="cyan"/>
        </w:rPr>
        <w:t>or capitulate</w:t>
      </w:r>
      <w:r w:rsidRPr="00523788">
        <w:rPr>
          <w:sz w:val="16"/>
        </w:rPr>
        <w:t xml:space="preserve">. While </w:t>
      </w:r>
      <w:r w:rsidRPr="006A0BCA">
        <w:rPr>
          <w:rStyle w:val="StyleUnderline"/>
          <w:highlight w:val="cyan"/>
        </w:rPr>
        <w:t>the scenario described is</w:t>
      </w:r>
      <w:r w:rsidRPr="00523788">
        <w:rPr>
          <w:rStyle w:val="StyleUnderline"/>
        </w:rPr>
        <w:t xml:space="preserve"> certainly </w:t>
      </w:r>
      <w:r w:rsidRPr="006A0BCA">
        <w:rPr>
          <w:rStyle w:val="StyleUnderline"/>
          <w:highlight w:val="cyan"/>
        </w:rPr>
        <w:t>not inevitable</w:t>
      </w:r>
      <w:r w:rsidRPr="00523788">
        <w:rPr>
          <w:sz w:val="16"/>
        </w:rPr>
        <w:t xml:space="preserv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523788">
        <w:rPr>
          <w:rStyle w:val="StyleUnderline"/>
        </w:rPr>
        <w:t xml:space="preserve">Unless we give serious thought to possible scenarios where nuclear conflict could occur, </w:t>
      </w:r>
      <w:r w:rsidRPr="006A0BCA">
        <w:rPr>
          <w:rStyle w:val="StyleUnderline"/>
          <w:highlight w:val="cyan"/>
        </w:rPr>
        <w:t>the United States may be unprepared for a situation that escalates beyond its ability to prevent a catastrophe</w:t>
      </w:r>
      <w:r w:rsidRPr="006A0BCA">
        <w:rPr>
          <w:sz w:val="16"/>
          <w:highlight w:val="cyan"/>
        </w:rPr>
        <w:t>.</w:t>
      </w:r>
    </w:p>
    <w:p w14:paraId="7E10ABAD" w14:textId="77777777" w:rsidR="00D0672E" w:rsidRPr="00DA0C49" w:rsidRDefault="00D0672E" w:rsidP="00D0672E">
      <w:pPr>
        <w:pStyle w:val="Heading4"/>
        <w:rPr>
          <w:rFonts w:cs="Times New Roman"/>
        </w:rPr>
      </w:pPr>
      <w:r>
        <w:rPr>
          <w:rFonts w:cs="Times New Roman"/>
        </w:rPr>
        <w:t xml:space="preserve">Taiwan war goes </w:t>
      </w:r>
      <w:r w:rsidRPr="005E162C">
        <w:rPr>
          <w:rFonts w:cs="Times New Roman"/>
          <w:u w:val="single"/>
        </w:rPr>
        <w:t>global</w:t>
      </w:r>
      <w:r w:rsidRPr="00DA0C49">
        <w:rPr>
          <w:rFonts w:cs="Times New Roman"/>
        </w:rPr>
        <w:t xml:space="preserve"> </w:t>
      </w:r>
    </w:p>
    <w:p w14:paraId="609719AF" w14:textId="77777777" w:rsidR="00D0672E" w:rsidRDefault="00D0672E" w:rsidP="00D0672E">
      <w:r w:rsidRPr="005E162C">
        <w:rPr>
          <w:rStyle w:val="Style13ptBold"/>
        </w:rPr>
        <w:t>Hunkovic 9</w:t>
      </w:r>
      <w:r w:rsidRPr="00DA0C49">
        <w:rPr>
          <w:b/>
        </w:rPr>
        <w:t xml:space="preserve"> </w:t>
      </w:r>
      <w:r w:rsidRPr="00DA0C49">
        <w:t xml:space="preserve">(Lee J, American Military University, “The Chinese-Taiwanese Conflict: Possible Futures of a Confrontation between China, Taiwan and the United States of America”, </w:t>
      </w:r>
      <w:hyperlink r:id="rId123" w:history="1">
        <w:r w:rsidRPr="00DA0C49">
          <w:t>http://www.lamp-method.org/eCommons/ Hunkovic.pdf</w:t>
        </w:r>
      </w:hyperlink>
      <w:r w:rsidRPr="00DA0C49">
        <w:t>)</w:t>
      </w:r>
    </w:p>
    <w:p w14:paraId="1FC148EF" w14:textId="77777777" w:rsidR="00D0672E" w:rsidRPr="00DA0C49" w:rsidRDefault="00D0672E" w:rsidP="00D0672E"/>
    <w:p w14:paraId="5517C40D" w14:textId="77777777" w:rsidR="00D0672E" w:rsidRPr="00DA0C49" w:rsidRDefault="00D0672E" w:rsidP="00D0672E">
      <w:pPr>
        <w:rPr>
          <w:sz w:val="16"/>
        </w:rPr>
      </w:pPr>
      <w:r w:rsidRPr="00DA0C49">
        <w:rPr>
          <w:u w:val="single"/>
        </w:rPr>
        <w:t xml:space="preserve">A </w:t>
      </w:r>
      <w:r w:rsidRPr="006A0BCA">
        <w:rPr>
          <w:highlight w:val="cyan"/>
          <w:u w:val="single"/>
        </w:rPr>
        <w:t xml:space="preserve">war </w:t>
      </w:r>
      <w:r w:rsidRPr="006A0BCA">
        <w:rPr>
          <w:bCs/>
          <w:highlight w:val="cyan"/>
          <w:u w:val="single"/>
        </w:rPr>
        <w:t xml:space="preserve">between China, Taiwan and the </w:t>
      </w:r>
      <w:r w:rsidRPr="006A0BCA">
        <w:rPr>
          <w:iCs/>
          <w:highlight w:val="cyan"/>
          <w:u w:val="single"/>
          <w:bdr w:val="single" w:sz="8" w:space="0" w:color="auto"/>
        </w:rPr>
        <w:t>U</w:t>
      </w:r>
      <w:r w:rsidRPr="00DA0C49">
        <w:rPr>
          <w:bCs/>
          <w:sz w:val="16"/>
          <w:u w:val="single"/>
        </w:rPr>
        <w:t xml:space="preserve">nited </w:t>
      </w:r>
      <w:r w:rsidRPr="006A0BCA">
        <w:rPr>
          <w:iCs/>
          <w:highlight w:val="cyan"/>
          <w:u w:val="single"/>
          <w:bdr w:val="single" w:sz="8" w:space="0" w:color="auto"/>
        </w:rPr>
        <w:t>S</w:t>
      </w:r>
      <w:r w:rsidRPr="00DA0C49">
        <w:rPr>
          <w:bCs/>
          <w:sz w:val="16"/>
          <w:u w:val="single"/>
        </w:rPr>
        <w:t xml:space="preserve">tates </w:t>
      </w:r>
      <w:r w:rsidRPr="006A0BCA">
        <w:rPr>
          <w:bCs/>
          <w:highlight w:val="cyan"/>
          <w:u w:val="single"/>
        </w:rPr>
        <w:t>has</w:t>
      </w:r>
      <w:r w:rsidRPr="00DA0C49">
        <w:rPr>
          <w:bCs/>
          <w:u w:val="single"/>
        </w:rPr>
        <w:t xml:space="preserve"> the </w:t>
      </w:r>
      <w:r w:rsidRPr="006A0BCA">
        <w:rPr>
          <w:bCs/>
          <w:highlight w:val="cyan"/>
          <w:u w:val="single"/>
        </w:rPr>
        <w:t xml:space="preserve">potential to </w:t>
      </w:r>
      <w:r w:rsidRPr="006A0BCA">
        <w:rPr>
          <w:iCs/>
          <w:highlight w:val="cyan"/>
          <w:u w:val="single"/>
          <w:bdr w:val="single" w:sz="8" w:space="0" w:color="auto"/>
        </w:rPr>
        <w:t>escalate into</w:t>
      </w:r>
      <w:r w:rsidRPr="00DA0C49">
        <w:rPr>
          <w:iCs/>
          <w:u w:val="single"/>
          <w:bdr w:val="single" w:sz="8" w:space="0" w:color="auto"/>
        </w:rPr>
        <w:t xml:space="preserve"> a </w:t>
      </w:r>
      <w:r w:rsidRPr="006A0BCA">
        <w:rPr>
          <w:iCs/>
          <w:highlight w:val="cyan"/>
          <w:u w:val="single"/>
          <w:bdr w:val="single" w:sz="8" w:space="0" w:color="auto"/>
        </w:rPr>
        <w:t>nuclear conflict and</w:t>
      </w:r>
      <w:r w:rsidRPr="00DA0C49">
        <w:rPr>
          <w:iCs/>
          <w:u w:val="single"/>
          <w:bdr w:val="single" w:sz="8" w:space="0" w:color="auto"/>
        </w:rPr>
        <w:t xml:space="preserve"> a third </w:t>
      </w:r>
      <w:r w:rsidRPr="006A0BCA">
        <w:rPr>
          <w:iCs/>
          <w:highlight w:val="cyan"/>
          <w:u w:val="single"/>
          <w:bdr w:val="single" w:sz="8" w:space="0" w:color="auto"/>
        </w:rPr>
        <w:t>world war</w:t>
      </w:r>
      <w:r w:rsidRPr="00DA0C49">
        <w:rPr>
          <w:sz w:val="16"/>
        </w:rPr>
        <w:t xml:space="preserve">, therefore, </w:t>
      </w:r>
      <w:r w:rsidRPr="00DA0C49">
        <w:rPr>
          <w:u w:val="single"/>
        </w:rPr>
        <w:t>many countries</w:t>
      </w:r>
      <w:r w:rsidRPr="00DA0C49">
        <w:rPr>
          <w:sz w:val="16"/>
        </w:rPr>
        <w:t xml:space="preserve"> other than the primary actors </w:t>
      </w:r>
      <w:r w:rsidRPr="00DA0C49">
        <w:rPr>
          <w:u w:val="single"/>
        </w:rPr>
        <w:t xml:space="preserve">could be affected by such a conflict, including Japan, both Koreas, </w:t>
      </w:r>
      <w:r w:rsidRPr="006A0BCA">
        <w:rPr>
          <w:highlight w:val="cyan"/>
          <w:u w:val="single"/>
        </w:rPr>
        <w:t>Russia</w:t>
      </w:r>
      <w:r w:rsidRPr="00DA0C49">
        <w:rPr>
          <w:u w:val="single"/>
        </w:rPr>
        <w:t xml:space="preserve">, Australia, </w:t>
      </w:r>
      <w:r w:rsidRPr="006A0BCA">
        <w:rPr>
          <w:highlight w:val="cyan"/>
          <w:u w:val="single"/>
        </w:rPr>
        <w:t>India</w:t>
      </w:r>
      <w:r w:rsidRPr="00DA0C49">
        <w:rPr>
          <w:u w:val="single"/>
        </w:rPr>
        <w:t xml:space="preserve"> and Great</w:t>
      </w:r>
      <w:r w:rsidRPr="00DA0C49">
        <w:rPr>
          <w:sz w:val="16"/>
        </w:rPr>
        <w:t xml:space="preserve"> </w:t>
      </w:r>
      <w:r w:rsidRPr="00DA0C49">
        <w:rPr>
          <w:u w:val="single"/>
        </w:rPr>
        <w:t xml:space="preserve">Britain, if they </w:t>
      </w:r>
      <w:r w:rsidRPr="006A0BCA">
        <w:rPr>
          <w:highlight w:val="cyan"/>
          <w:u w:val="single"/>
        </w:rPr>
        <w:t>were drawn in</w:t>
      </w:r>
      <w:r w:rsidRPr="00DA0C49">
        <w:rPr>
          <w:u w:val="single"/>
        </w:rPr>
        <w:t xml:space="preserve">to the war, as well as all other countries in the world that participate in the global economy, in which the </w:t>
      </w:r>
      <w:r w:rsidRPr="00DA0C49">
        <w:rPr>
          <w:iCs/>
          <w:u w:val="single"/>
          <w:bdr w:val="single" w:sz="8" w:space="0" w:color="auto"/>
        </w:rPr>
        <w:t>U</w:t>
      </w:r>
      <w:r w:rsidRPr="00DA0C49">
        <w:rPr>
          <w:sz w:val="16"/>
        </w:rPr>
        <w:t xml:space="preserve">nited </w:t>
      </w:r>
      <w:r w:rsidRPr="00DA0C49">
        <w:rPr>
          <w:iCs/>
          <w:u w:val="single"/>
          <w:bdr w:val="single" w:sz="8" w:space="0" w:color="auto"/>
        </w:rPr>
        <w:t>S</w:t>
      </w:r>
      <w:r w:rsidRPr="00DA0C49">
        <w:rPr>
          <w:sz w:val="16"/>
        </w:rPr>
        <w:t xml:space="preserve">tates </w:t>
      </w:r>
      <w:r w:rsidRPr="00DA0C49">
        <w:rPr>
          <w:u w:val="single"/>
        </w:rPr>
        <w:t>and China are the</w:t>
      </w:r>
      <w:r w:rsidRPr="00DA0C49">
        <w:rPr>
          <w:sz w:val="16"/>
        </w:rPr>
        <w:t xml:space="preserve"> two </w:t>
      </w:r>
      <w:r w:rsidRPr="00DA0C49">
        <w:rPr>
          <w:u w:val="single"/>
        </w:rPr>
        <w:t>most dominant</w:t>
      </w:r>
      <w:r w:rsidRPr="00DA0C49">
        <w:rPr>
          <w:sz w:val="16"/>
        </w:rPr>
        <w:t xml:space="preserve"> members. </w:t>
      </w:r>
      <w:r w:rsidRPr="00DA0C49">
        <w:rPr>
          <w:u w:val="single"/>
        </w:rPr>
        <w:t>If China were</w:t>
      </w:r>
      <w:r w:rsidRPr="00DA0C49">
        <w:rPr>
          <w:sz w:val="16"/>
        </w:rPr>
        <w:t xml:space="preserve"> able </w:t>
      </w:r>
      <w:r w:rsidRPr="00DA0C49">
        <w:rPr>
          <w:u w:val="single"/>
        </w:rPr>
        <w:t>to</w:t>
      </w:r>
      <w:r w:rsidRPr="00DA0C49">
        <w:rPr>
          <w:sz w:val="16"/>
        </w:rPr>
        <w:t xml:space="preserve"> successfully </w:t>
      </w:r>
      <w:r w:rsidRPr="00DA0C49">
        <w:rPr>
          <w:u w:val="single"/>
        </w:rPr>
        <w:t>annex Taiwan</w:t>
      </w:r>
      <w:r w:rsidRPr="00DA0C49">
        <w:rPr>
          <w:sz w:val="16"/>
        </w:rPr>
        <w:t xml:space="preserve">, </w:t>
      </w:r>
      <w:r w:rsidRPr="00DA0C49">
        <w:rPr>
          <w:u w:val="single"/>
        </w:rPr>
        <w:t>the possibility exists that they could then plan to attack Japan and begin a policy of aggressive expansionism</w:t>
      </w:r>
      <w:r w:rsidRPr="00DA0C49">
        <w:rPr>
          <w:sz w:val="16"/>
        </w:rPr>
        <w:t xml:space="preserve"> in East and Southeast Asia, as well as the Pacific and even into India, </w:t>
      </w:r>
      <w:r w:rsidRPr="00DA0C49">
        <w:rPr>
          <w:u w:val="single"/>
        </w:rPr>
        <w:t>which could in</w:t>
      </w:r>
      <w:r w:rsidRPr="00DA0C49">
        <w:rPr>
          <w:sz w:val="16"/>
        </w:rPr>
        <w:t xml:space="preserve"> </w:t>
      </w:r>
      <w:r w:rsidRPr="00DA0C49">
        <w:rPr>
          <w:u w:val="single"/>
        </w:rPr>
        <w:t>turn create an international standoff and deployment of military forces to contain the threat</w:t>
      </w:r>
      <w:r w:rsidRPr="00DA0C49">
        <w:rPr>
          <w:sz w:val="16"/>
        </w:rPr>
        <w:t xml:space="preserve">. In any case, </w:t>
      </w:r>
      <w:r w:rsidRPr="00DA0C49">
        <w:rPr>
          <w:u w:val="single"/>
        </w:rPr>
        <w:t>if China and the U</w:t>
      </w:r>
      <w:r w:rsidRPr="00DA0C49">
        <w:rPr>
          <w:sz w:val="16"/>
        </w:rPr>
        <w:t xml:space="preserve">nited </w:t>
      </w:r>
      <w:r w:rsidRPr="00DA0C49">
        <w:rPr>
          <w:u w:val="single"/>
        </w:rPr>
        <w:t>S</w:t>
      </w:r>
      <w:r w:rsidRPr="00DA0C49">
        <w:rPr>
          <w:sz w:val="16"/>
        </w:rPr>
        <w:t xml:space="preserve">tates engage </w:t>
      </w:r>
      <w:r w:rsidRPr="00DA0C49">
        <w:rPr>
          <w:u w:val="single"/>
        </w:rPr>
        <w:t xml:space="preserve">in a full-scale conflict, there are </w:t>
      </w:r>
      <w:r w:rsidRPr="006A0BCA">
        <w:rPr>
          <w:highlight w:val="cyan"/>
          <w:u w:val="single"/>
        </w:rPr>
        <w:t>few countries</w:t>
      </w:r>
      <w:r w:rsidRPr="00DA0C49">
        <w:rPr>
          <w:u w:val="single"/>
        </w:rPr>
        <w:t xml:space="preserve"> in the world that </w:t>
      </w:r>
      <w:r w:rsidRPr="006A0BCA">
        <w:rPr>
          <w:highlight w:val="cyan"/>
          <w:u w:val="single"/>
        </w:rPr>
        <w:t>will not be</w:t>
      </w:r>
      <w:r w:rsidRPr="006A0BCA">
        <w:rPr>
          <w:sz w:val="16"/>
          <w:highlight w:val="cyan"/>
        </w:rPr>
        <w:t xml:space="preserve"> </w:t>
      </w:r>
      <w:r w:rsidRPr="00DA0C49">
        <w:rPr>
          <w:sz w:val="16"/>
        </w:rPr>
        <w:t xml:space="preserve">economically and/or militarily </w:t>
      </w:r>
      <w:r w:rsidRPr="006A0BCA">
        <w:rPr>
          <w:highlight w:val="cyan"/>
          <w:u w:val="single"/>
        </w:rPr>
        <w:t>affected</w:t>
      </w:r>
      <w:r w:rsidRPr="00DA0C49">
        <w:rPr>
          <w:sz w:val="16"/>
        </w:rPr>
        <w:t xml:space="preserve"> by it. However, China, Taiwan and United States are the primary actors in this scenario, whose actions will determine its eventual outcome, therefore, other countries will not be considered in this study.</w:t>
      </w:r>
    </w:p>
    <w:p w14:paraId="0BC90EA7" w14:textId="77777777" w:rsidR="00D0672E" w:rsidRPr="00DA0C49" w:rsidRDefault="00D0672E" w:rsidP="00D0672E">
      <w:pPr>
        <w:pStyle w:val="Heading4"/>
        <w:rPr>
          <w:rFonts w:cs="Times New Roman"/>
        </w:rPr>
      </w:pPr>
      <w:r w:rsidRPr="00DA0C49">
        <w:rPr>
          <w:rFonts w:cs="Times New Roman"/>
        </w:rPr>
        <w:t>China/Taiwan war goes nuclear</w:t>
      </w:r>
    </w:p>
    <w:p w14:paraId="3B43CDAC" w14:textId="77777777" w:rsidR="00D0672E" w:rsidRDefault="00D0672E" w:rsidP="00D0672E">
      <w:r w:rsidRPr="005E162C">
        <w:rPr>
          <w:rStyle w:val="Style13ptBold"/>
        </w:rPr>
        <w:t>Glaser 11</w:t>
      </w:r>
      <w:r>
        <w:rPr>
          <w:b/>
          <w:bCs/>
        </w:rPr>
        <w:t xml:space="preserve"> </w:t>
      </w:r>
      <w:r w:rsidRPr="00DA0C49">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124" w:history="1">
        <w:r w:rsidRPr="00DA0C49">
          <w:t>http://web.clas.ufl.edu/users/zselden/coursereading2011/Glaser.pdf</w:t>
        </w:r>
      </w:hyperlink>
      <w:r w:rsidRPr="00DA0C49">
        <w:t>)</w:t>
      </w:r>
    </w:p>
    <w:p w14:paraId="33361162" w14:textId="77777777" w:rsidR="00D0672E" w:rsidRPr="00DA0C49" w:rsidRDefault="00D0672E" w:rsidP="00D0672E"/>
    <w:p w14:paraId="3C45A489" w14:textId="77777777" w:rsidR="00D0672E" w:rsidRPr="00DA0C49" w:rsidRDefault="00D0672E" w:rsidP="00D0672E">
      <w:pPr>
        <w:rPr>
          <w:sz w:val="16"/>
        </w:rPr>
      </w:pPr>
      <w:r w:rsidRPr="00DA0C49">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DA0C49">
        <w:rPr>
          <w:bCs/>
          <w:u w:val="single"/>
        </w:rPr>
        <w:t>China</w:t>
      </w:r>
      <w:r w:rsidRPr="00DA0C49">
        <w:rPr>
          <w:sz w:val="16"/>
        </w:rPr>
        <w:t xml:space="preserve"> still </w:t>
      </w:r>
      <w:r w:rsidRPr="00DA0C49">
        <w:rPr>
          <w:bCs/>
          <w:u w:val="single"/>
        </w:rPr>
        <w:t>considers Taiwan</w:t>
      </w:r>
      <w:r w:rsidRPr="00DA0C49">
        <w:rPr>
          <w:sz w:val="16"/>
        </w:rPr>
        <w:t xml:space="preserve"> to be </w:t>
      </w:r>
      <w:r w:rsidRPr="00DA0C49">
        <w:rPr>
          <w:bCs/>
          <w:u w:val="single"/>
        </w:rPr>
        <w:t>part of its homeland,</w:t>
      </w:r>
      <w:r w:rsidRPr="00DA0C49">
        <w:rPr>
          <w:sz w:val="16"/>
        </w:rPr>
        <w:t xml:space="preserve">  and unification remains a key political goal for Beijing. </w:t>
      </w:r>
      <w:r w:rsidRPr="006A0BCA">
        <w:rPr>
          <w:bCs/>
          <w:highlight w:val="cyan"/>
          <w:u w:val="single"/>
        </w:rPr>
        <w:t xml:space="preserve">China has made clear that </w:t>
      </w:r>
      <w:r w:rsidRPr="006A0BCA">
        <w:rPr>
          <w:bCs/>
          <w:sz w:val="12"/>
          <w:highlight w:val="cyan"/>
          <w:u w:val="single"/>
        </w:rPr>
        <w:t xml:space="preserve"> </w:t>
      </w:r>
      <w:r w:rsidRPr="006A0BCA">
        <w:rPr>
          <w:iCs/>
          <w:highlight w:val="cyan"/>
          <w:u w:val="single"/>
          <w:bdr w:val="single" w:sz="8" w:space="0" w:color="auto"/>
        </w:rPr>
        <w:t>it will use force</w:t>
      </w:r>
      <w:r w:rsidRPr="006A0BCA">
        <w:rPr>
          <w:bCs/>
          <w:highlight w:val="cyan"/>
          <w:u w:val="single"/>
        </w:rPr>
        <w:t xml:space="preserve"> if</w:t>
      </w:r>
      <w:r w:rsidRPr="00DA0C49">
        <w:rPr>
          <w:bCs/>
          <w:u w:val="single"/>
        </w:rPr>
        <w:t xml:space="preserve"> </w:t>
      </w:r>
      <w:r w:rsidRPr="006A0BCA">
        <w:rPr>
          <w:bCs/>
          <w:highlight w:val="cyan"/>
          <w:u w:val="single"/>
        </w:rPr>
        <w:t>Taiwan declares independence</w:t>
      </w:r>
      <w:r w:rsidRPr="00DA0C49">
        <w:rPr>
          <w:bCs/>
          <w:u w:val="single"/>
        </w:rPr>
        <w:t>,</w:t>
      </w:r>
      <w:r w:rsidRPr="00DA0C49">
        <w:rPr>
          <w:sz w:val="16"/>
        </w:rPr>
        <w:t xml:space="preserve"> and much of </w:t>
      </w:r>
      <w:r w:rsidRPr="006A0BCA">
        <w:rPr>
          <w:bCs/>
          <w:highlight w:val="cyan"/>
          <w:u w:val="single"/>
        </w:rPr>
        <w:t>China's</w:t>
      </w:r>
      <w:r w:rsidRPr="00DA0C49">
        <w:rPr>
          <w:bCs/>
          <w:u w:val="single"/>
        </w:rPr>
        <w:t xml:space="preserve"> </w:t>
      </w:r>
      <w:r w:rsidRPr="00DA0C49">
        <w:rPr>
          <w:bCs/>
          <w:sz w:val="12"/>
          <w:u w:val="single"/>
        </w:rPr>
        <w:t xml:space="preserve"> </w:t>
      </w:r>
      <w:r w:rsidRPr="00DA0C49">
        <w:rPr>
          <w:bCs/>
          <w:u w:val="single"/>
        </w:rPr>
        <w:t xml:space="preserve">conventional </w:t>
      </w:r>
      <w:r w:rsidRPr="006A0BCA">
        <w:rPr>
          <w:bCs/>
          <w:highlight w:val="cyan"/>
          <w:u w:val="single"/>
        </w:rPr>
        <w:t>military buildup has been dedicated</w:t>
      </w:r>
      <w:r w:rsidRPr="00DA0C49">
        <w:rPr>
          <w:bCs/>
          <w:u w:val="single"/>
        </w:rPr>
        <w:t xml:space="preserve"> </w:t>
      </w:r>
      <w:r w:rsidRPr="006A0BCA">
        <w:rPr>
          <w:bCs/>
          <w:highlight w:val="cyan"/>
          <w:u w:val="single"/>
        </w:rPr>
        <w:t>to</w:t>
      </w:r>
      <w:r w:rsidRPr="00DA0C49">
        <w:rPr>
          <w:sz w:val="16"/>
        </w:rPr>
        <w:t xml:space="preserve"> increasing its ability to  </w:t>
      </w:r>
      <w:r w:rsidRPr="00DA0C49">
        <w:rPr>
          <w:bCs/>
          <w:u w:val="single"/>
        </w:rPr>
        <w:t xml:space="preserve">coerce </w:t>
      </w:r>
      <w:r w:rsidRPr="006A0BCA">
        <w:rPr>
          <w:bCs/>
          <w:highlight w:val="cyan"/>
          <w:u w:val="single"/>
        </w:rPr>
        <w:t>Taiwan</w:t>
      </w:r>
      <w:r w:rsidRPr="00DA0C49">
        <w:rPr>
          <w:bCs/>
          <w:u w:val="single"/>
        </w:rPr>
        <w:t xml:space="preserve"> and reducing the U</w:t>
      </w:r>
      <w:r w:rsidRPr="00DA0C49">
        <w:rPr>
          <w:sz w:val="16"/>
        </w:rPr>
        <w:t xml:space="preserve">nited </w:t>
      </w:r>
      <w:r w:rsidRPr="00DA0C49">
        <w:rPr>
          <w:bCs/>
          <w:u w:val="single"/>
        </w:rPr>
        <w:t>S</w:t>
      </w:r>
      <w:r w:rsidRPr="00DA0C49">
        <w:rPr>
          <w:sz w:val="16"/>
        </w:rPr>
        <w:t xml:space="preserve">tates' </w:t>
      </w:r>
      <w:r w:rsidRPr="00DA0C49">
        <w:rPr>
          <w:bCs/>
          <w:u w:val="single"/>
        </w:rPr>
        <w:t>ability to intervene</w:t>
      </w:r>
      <w:r w:rsidRPr="00DA0C49">
        <w:rPr>
          <w:sz w:val="16"/>
        </w:rPr>
        <w:t xml:space="preserve">. </w:t>
      </w:r>
      <w:r w:rsidRPr="006A0BCA">
        <w:rPr>
          <w:bCs/>
          <w:highlight w:val="cyan"/>
          <w:u w:val="single"/>
        </w:rPr>
        <w:t xml:space="preserve">Because </w:t>
      </w:r>
      <w:r w:rsidRPr="006A0BCA">
        <w:rPr>
          <w:bCs/>
          <w:sz w:val="12"/>
          <w:highlight w:val="cyan"/>
          <w:u w:val="single"/>
        </w:rPr>
        <w:t xml:space="preserve"> </w:t>
      </w:r>
      <w:r w:rsidRPr="006A0BCA">
        <w:rPr>
          <w:bCs/>
          <w:highlight w:val="cyan"/>
          <w:u w:val="single"/>
        </w:rPr>
        <w:t xml:space="preserve">China places such </w:t>
      </w:r>
      <w:r w:rsidRPr="006A0BCA">
        <w:rPr>
          <w:iCs/>
          <w:highlight w:val="cyan"/>
          <w:u w:val="single"/>
          <w:bdr w:val="single" w:sz="8" w:space="0" w:color="auto"/>
        </w:rPr>
        <w:t>high value</w:t>
      </w:r>
      <w:r w:rsidRPr="006A0BCA">
        <w:rPr>
          <w:bCs/>
          <w:highlight w:val="cyan"/>
          <w:u w:val="single"/>
        </w:rPr>
        <w:t xml:space="preserve"> on Taiwan and</w:t>
      </w:r>
      <w:r w:rsidRPr="00DA0C49">
        <w:rPr>
          <w:bCs/>
          <w:u w:val="single"/>
        </w:rPr>
        <w:t xml:space="preserve"> because </w:t>
      </w:r>
      <w:r w:rsidRPr="006A0BCA">
        <w:rPr>
          <w:bCs/>
          <w:highlight w:val="cyan"/>
          <w:u w:val="single"/>
        </w:rPr>
        <w:t>the U</w:t>
      </w:r>
      <w:r w:rsidRPr="00DA0C49">
        <w:rPr>
          <w:sz w:val="16"/>
        </w:rPr>
        <w:t xml:space="preserve">nited </w:t>
      </w:r>
      <w:r w:rsidRPr="006A0BCA">
        <w:rPr>
          <w:bCs/>
          <w:highlight w:val="cyan"/>
          <w:u w:val="single"/>
        </w:rPr>
        <w:t>S</w:t>
      </w:r>
      <w:r w:rsidRPr="00DA0C49">
        <w:rPr>
          <w:sz w:val="16"/>
        </w:rPr>
        <w:t xml:space="preserve">tates </w:t>
      </w:r>
      <w:r w:rsidRPr="006A0BCA">
        <w:rPr>
          <w:bCs/>
          <w:highlight w:val="cyan"/>
          <w:u w:val="single"/>
        </w:rPr>
        <w:t xml:space="preserve">and </w:t>
      </w:r>
      <w:r w:rsidRPr="006A0BCA">
        <w:rPr>
          <w:bCs/>
          <w:sz w:val="12"/>
          <w:highlight w:val="cyan"/>
          <w:u w:val="single"/>
        </w:rPr>
        <w:t xml:space="preserve"> </w:t>
      </w:r>
      <w:r w:rsidRPr="006A0BCA">
        <w:rPr>
          <w:bCs/>
          <w:highlight w:val="cyan"/>
          <w:u w:val="single"/>
        </w:rPr>
        <w:t>China</w:t>
      </w:r>
      <w:r w:rsidRPr="00DA0C49">
        <w:rPr>
          <w:sz w:val="16"/>
        </w:rPr>
        <w:t>--whatever they might formally agree to--</w:t>
      </w:r>
      <w:r w:rsidRPr="006A0BCA">
        <w:rPr>
          <w:bCs/>
          <w:highlight w:val="cyan"/>
          <w:u w:val="single"/>
        </w:rPr>
        <w:t>have such different attitudes</w:t>
      </w:r>
      <w:r w:rsidRPr="00DA0C49">
        <w:rPr>
          <w:sz w:val="16"/>
        </w:rPr>
        <w:t xml:space="preserve">  regarding the legitimacy of the status quo, </w:t>
      </w:r>
      <w:r w:rsidRPr="006A0BCA">
        <w:rPr>
          <w:bCs/>
          <w:highlight w:val="cyan"/>
          <w:u w:val="single"/>
        </w:rPr>
        <w:t>the issue poses special dangers</w:t>
      </w:r>
      <w:r w:rsidRPr="00DA0C49">
        <w:rPr>
          <w:sz w:val="16"/>
        </w:rPr>
        <w:t xml:space="preserve"> and  challenges for the U.S.-Chinese relationship, placing it in a different category  than Japan or South Korea.  </w:t>
      </w:r>
      <w:r w:rsidRPr="006A0BCA">
        <w:rPr>
          <w:bCs/>
          <w:highlight w:val="cyan"/>
          <w:u w:val="single"/>
        </w:rPr>
        <w:t>A crisis over Taiwan could</w:t>
      </w:r>
      <w:r w:rsidRPr="00DA0C49">
        <w:rPr>
          <w:bCs/>
          <w:u w:val="single"/>
        </w:rPr>
        <w:t xml:space="preserve"> fairly </w:t>
      </w:r>
      <w:r w:rsidRPr="006A0BCA">
        <w:rPr>
          <w:iCs/>
          <w:sz w:val="28"/>
          <w:szCs w:val="28"/>
          <w:highlight w:val="cyan"/>
          <w:u w:val="single"/>
          <w:bdr w:val="single" w:sz="8" w:space="0" w:color="auto"/>
        </w:rPr>
        <w:t>easily escalate to nuclear war</w:t>
      </w:r>
      <w:r w:rsidRPr="00DA0C49">
        <w:rPr>
          <w:bCs/>
          <w:u w:val="single"/>
        </w:rPr>
        <w:t>,</w:t>
      </w:r>
      <w:r w:rsidRPr="00DA0C49">
        <w:rPr>
          <w:sz w:val="16"/>
        </w:rPr>
        <w:t xml:space="preserve"> because </w:t>
      </w:r>
      <w:r w:rsidRPr="006A0BCA">
        <w:rPr>
          <w:bCs/>
          <w:highlight w:val="cyan"/>
          <w:u w:val="single"/>
        </w:rPr>
        <w:t xml:space="preserve">each </w:t>
      </w:r>
      <w:r w:rsidRPr="006A0BCA">
        <w:rPr>
          <w:bCs/>
          <w:sz w:val="12"/>
          <w:highlight w:val="cyan"/>
          <w:u w:val="single"/>
        </w:rPr>
        <w:t xml:space="preserve"> </w:t>
      </w:r>
      <w:r w:rsidRPr="006A0BCA">
        <w:rPr>
          <w:bCs/>
          <w:highlight w:val="cyan"/>
          <w:u w:val="single"/>
        </w:rPr>
        <w:t>step along the way might</w:t>
      </w:r>
      <w:r w:rsidRPr="00DA0C49">
        <w:rPr>
          <w:sz w:val="16"/>
        </w:rPr>
        <w:t xml:space="preserve"> well </w:t>
      </w:r>
      <w:r w:rsidRPr="006A0BCA">
        <w:rPr>
          <w:bCs/>
          <w:highlight w:val="cyan"/>
          <w:u w:val="single"/>
        </w:rPr>
        <w:t>seem rational</w:t>
      </w:r>
      <w:r w:rsidRPr="00DA0C49">
        <w:rPr>
          <w:bCs/>
          <w:u w:val="single"/>
        </w:rPr>
        <w:t xml:space="preserve"> to the actors involved.</w:t>
      </w:r>
      <w:r w:rsidRPr="00DA0C49">
        <w:rPr>
          <w:sz w:val="16"/>
        </w:rPr>
        <w:t xml:space="preserve"> Current U.S.  policy is designed to reduce the probability that Taiwan will declare  independence and to make clear that the United States will not come to Taiwan's  aid if it does. Nevertheless, </w:t>
      </w:r>
      <w:r w:rsidRPr="006A0BCA">
        <w:rPr>
          <w:bCs/>
          <w:highlight w:val="cyan"/>
          <w:u w:val="single"/>
        </w:rPr>
        <w:t>the U</w:t>
      </w:r>
      <w:r w:rsidRPr="00DA0C49">
        <w:rPr>
          <w:sz w:val="16"/>
        </w:rPr>
        <w:t xml:space="preserve">nited </w:t>
      </w:r>
      <w:r w:rsidRPr="006A0BCA">
        <w:rPr>
          <w:bCs/>
          <w:highlight w:val="cyan"/>
          <w:u w:val="single"/>
        </w:rPr>
        <w:t>S</w:t>
      </w:r>
      <w:r w:rsidRPr="006A0BCA">
        <w:rPr>
          <w:sz w:val="16"/>
          <w:highlight w:val="cyan"/>
        </w:rPr>
        <w:t>t</w:t>
      </w:r>
      <w:r w:rsidRPr="00DA0C49">
        <w:rPr>
          <w:sz w:val="16"/>
        </w:rPr>
        <w:t xml:space="preserve">ates </w:t>
      </w:r>
      <w:r w:rsidRPr="006A0BCA">
        <w:rPr>
          <w:bCs/>
          <w:highlight w:val="cyan"/>
          <w:u w:val="single"/>
        </w:rPr>
        <w:t xml:space="preserve">would find itself under pressure to </w:t>
      </w:r>
      <w:r w:rsidRPr="006A0BCA">
        <w:rPr>
          <w:bCs/>
          <w:sz w:val="12"/>
          <w:highlight w:val="cyan"/>
          <w:u w:val="single"/>
        </w:rPr>
        <w:t xml:space="preserve"> </w:t>
      </w:r>
      <w:r w:rsidRPr="006A0BCA">
        <w:rPr>
          <w:bCs/>
          <w:highlight w:val="cyan"/>
          <w:u w:val="single"/>
        </w:rPr>
        <w:t>protect Taiwan</w:t>
      </w:r>
      <w:r w:rsidRPr="00DA0C49">
        <w:rPr>
          <w:bCs/>
          <w:u w:val="single"/>
        </w:rPr>
        <w:t xml:space="preserve"> against any</w:t>
      </w:r>
      <w:r w:rsidRPr="00DA0C49">
        <w:rPr>
          <w:sz w:val="16"/>
        </w:rPr>
        <w:t xml:space="preserve"> sort of </w:t>
      </w:r>
      <w:r w:rsidRPr="00DA0C49">
        <w:rPr>
          <w:bCs/>
          <w:u w:val="single"/>
        </w:rPr>
        <w:t>attack, no matter how it originated.</w:t>
      </w:r>
      <w:r w:rsidRPr="00DA0C49">
        <w:rPr>
          <w:sz w:val="16"/>
        </w:rPr>
        <w:t xml:space="preserve">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sidRPr="00DA0C49">
        <w:rPr>
          <w:bCs/>
          <w:u w:val="single"/>
        </w:rPr>
        <w:t xml:space="preserve">ongoing </w:t>
      </w:r>
      <w:r w:rsidRPr="006A0BCA">
        <w:rPr>
          <w:bCs/>
          <w:highlight w:val="cyan"/>
          <w:u w:val="single"/>
        </w:rPr>
        <w:t xml:space="preserve">improvements in </w:t>
      </w:r>
      <w:r w:rsidRPr="006A0BCA">
        <w:rPr>
          <w:bCs/>
          <w:sz w:val="12"/>
          <w:highlight w:val="cyan"/>
          <w:u w:val="single"/>
        </w:rPr>
        <w:t xml:space="preserve"> </w:t>
      </w:r>
      <w:r w:rsidRPr="006A0BCA">
        <w:rPr>
          <w:bCs/>
          <w:highlight w:val="cyan"/>
          <w:u w:val="single"/>
        </w:rPr>
        <w:t>China's military capabilities may</w:t>
      </w:r>
      <w:r w:rsidRPr="00DA0C49">
        <w:rPr>
          <w:bCs/>
          <w:u w:val="single"/>
        </w:rPr>
        <w:t xml:space="preserve"> </w:t>
      </w:r>
      <w:r w:rsidRPr="006A0BCA">
        <w:rPr>
          <w:bCs/>
          <w:highlight w:val="cyan"/>
          <w:u w:val="single"/>
        </w:rPr>
        <w:t>make Beijing</w:t>
      </w:r>
      <w:r w:rsidRPr="00DA0C49">
        <w:rPr>
          <w:bCs/>
          <w:u w:val="single"/>
        </w:rPr>
        <w:t xml:space="preserve"> </w:t>
      </w:r>
      <w:r w:rsidRPr="00DA0C49">
        <w:rPr>
          <w:iCs/>
          <w:u w:val="single"/>
          <w:bdr w:val="single" w:sz="8" w:space="0" w:color="auto"/>
        </w:rPr>
        <w:t xml:space="preserve">more </w:t>
      </w:r>
      <w:r w:rsidRPr="006A0BCA">
        <w:rPr>
          <w:iCs/>
          <w:highlight w:val="cyan"/>
          <w:u w:val="single"/>
          <w:bdr w:val="single" w:sz="8" w:space="0" w:color="auto"/>
        </w:rPr>
        <w:t xml:space="preserve">willing to escalate a Taiwan </w:t>
      </w:r>
      <w:r w:rsidRPr="006A0BCA">
        <w:rPr>
          <w:iCs/>
          <w:sz w:val="12"/>
          <w:highlight w:val="cyan"/>
          <w:u w:val="single"/>
          <w:bdr w:val="single" w:sz="8" w:space="0" w:color="auto"/>
        </w:rPr>
        <w:t xml:space="preserve"> </w:t>
      </w:r>
      <w:r w:rsidRPr="006A0BCA">
        <w:rPr>
          <w:iCs/>
          <w:highlight w:val="cyan"/>
          <w:u w:val="single"/>
          <w:bdr w:val="single" w:sz="8" w:space="0" w:color="auto"/>
        </w:rPr>
        <w:t>crisis</w:t>
      </w:r>
      <w:r w:rsidRPr="00DA0C49">
        <w:rPr>
          <w:iCs/>
          <w:u w:val="single"/>
          <w:bdr w:val="single" w:sz="8" w:space="0" w:color="auto"/>
        </w:rPr>
        <w:t>.</w:t>
      </w:r>
      <w:r w:rsidRPr="00DA0C49">
        <w:rPr>
          <w:sz w:val="16"/>
        </w:rPr>
        <w:t xml:space="preserve"> In addition to its improved conventional capabilities, </w:t>
      </w:r>
      <w:r w:rsidRPr="006A0BCA">
        <w:rPr>
          <w:bCs/>
          <w:highlight w:val="cyan"/>
          <w:u w:val="single"/>
        </w:rPr>
        <w:t xml:space="preserve">China is </w:t>
      </w:r>
      <w:r w:rsidRPr="006A0BCA">
        <w:rPr>
          <w:iCs/>
          <w:highlight w:val="cyan"/>
          <w:u w:val="single"/>
          <w:bdr w:val="single" w:sz="8" w:space="0" w:color="auto"/>
        </w:rPr>
        <w:t xml:space="preserve">modernizing </w:t>
      </w:r>
      <w:r w:rsidRPr="006A0BCA">
        <w:rPr>
          <w:iCs/>
          <w:sz w:val="12"/>
          <w:highlight w:val="cyan"/>
          <w:u w:val="single"/>
          <w:bdr w:val="single" w:sz="8" w:space="0" w:color="auto"/>
        </w:rPr>
        <w:t xml:space="preserve"> </w:t>
      </w:r>
      <w:r w:rsidRPr="006A0BCA">
        <w:rPr>
          <w:iCs/>
          <w:highlight w:val="cyan"/>
          <w:u w:val="single"/>
          <w:bdr w:val="single" w:sz="8" w:space="0" w:color="auto"/>
        </w:rPr>
        <w:t>its nuclear forces</w:t>
      </w:r>
      <w:r w:rsidRPr="006A0BCA">
        <w:rPr>
          <w:bCs/>
          <w:highlight w:val="cyan"/>
          <w:u w:val="single"/>
        </w:rPr>
        <w:t xml:space="preserve"> to</w:t>
      </w:r>
      <w:r w:rsidRPr="00DA0C49">
        <w:rPr>
          <w:bCs/>
          <w:u w:val="single"/>
        </w:rPr>
        <w:t xml:space="preserve"> increase their ability to</w:t>
      </w:r>
      <w:r w:rsidRPr="00DA0C49">
        <w:rPr>
          <w:sz w:val="16"/>
        </w:rPr>
        <w:t xml:space="preserve"> survive and </w:t>
      </w:r>
      <w:r w:rsidRPr="006A0BCA">
        <w:rPr>
          <w:bCs/>
          <w:highlight w:val="cyan"/>
          <w:u w:val="single"/>
        </w:rPr>
        <w:t>retaliate following a</w:t>
      </w:r>
      <w:r w:rsidRPr="00DA0C49">
        <w:rPr>
          <w:bCs/>
          <w:u w:val="single"/>
        </w:rPr>
        <w:t xml:space="preserve"> </w:t>
      </w:r>
      <w:r w:rsidRPr="00DA0C49">
        <w:rPr>
          <w:bCs/>
          <w:sz w:val="12"/>
          <w:u w:val="single"/>
        </w:rPr>
        <w:t xml:space="preserve"> </w:t>
      </w:r>
      <w:r w:rsidRPr="00DA0C49">
        <w:rPr>
          <w:bCs/>
          <w:u w:val="single"/>
        </w:rPr>
        <w:t>large-scale U</w:t>
      </w:r>
      <w:r w:rsidRPr="006A0BCA">
        <w:rPr>
          <w:bCs/>
          <w:highlight w:val="cyan"/>
          <w:u w:val="single"/>
        </w:rPr>
        <w:t>.S. attack.</w:t>
      </w:r>
      <w:r w:rsidRPr="00DA0C49">
        <w:rPr>
          <w:sz w:val="16"/>
        </w:rPr>
        <w:t xml:space="preserve"> Standard deterrence theory holds that Washington's  current ability to destroy most or all of China's nuclear force enhances its  bargaining position. </w:t>
      </w:r>
      <w:r w:rsidRPr="006A0BCA">
        <w:rPr>
          <w:bCs/>
          <w:highlight w:val="cyan"/>
          <w:u w:val="single"/>
        </w:rPr>
        <w:t>China's</w:t>
      </w:r>
      <w:r w:rsidRPr="00DA0C49">
        <w:rPr>
          <w:bCs/>
          <w:u w:val="single"/>
        </w:rPr>
        <w:t xml:space="preserve"> nuclear </w:t>
      </w:r>
      <w:r w:rsidRPr="006A0BCA">
        <w:rPr>
          <w:bCs/>
          <w:highlight w:val="cyan"/>
          <w:u w:val="single"/>
        </w:rPr>
        <w:t xml:space="preserve">modernization might </w:t>
      </w:r>
      <w:r w:rsidRPr="006A0BCA">
        <w:rPr>
          <w:iCs/>
          <w:highlight w:val="cyan"/>
          <w:u w:val="single"/>
          <w:bdr w:val="single" w:sz="8" w:space="0" w:color="auto"/>
        </w:rPr>
        <w:t xml:space="preserve">remove that check on </w:t>
      </w:r>
      <w:r w:rsidRPr="006A0BCA">
        <w:rPr>
          <w:iCs/>
          <w:sz w:val="12"/>
          <w:highlight w:val="cyan"/>
          <w:u w:val="single"/>
          <w:bdr w:val="single" w:sz="8" w:space="0" w:color="auto"/>
        </w:rPr>
        <w:t xml:space="preserve"> </w:t>
      </w:r>
      <w:r w:rsidRPr="006A0BCA">
        <w:rPr>
          <w:iCs/>
          <w:highlight w:val="cyan"/>
          <w:u w:val="single"/>
          <w:bdr w:val="single" w:sz="8" w:space="0" w:color="auto"/>
        </w:rPr>
        <w:t>Chinese action</w:t>
      </w:r>
      <w:r w:rsidRPr="006A0BCA">
        <w:rPr>
          <w:bCs/>
          <w:highlight w:val="cyan"/>
          <w:u w:val="single"/>
        </w:rPr>
        <w:t>, leading Beijing to behave more boldly</w:t>
      </w:r>
      <w:r w:rsidRPr="00DA0C49">
        <w:rPr>
          <w:bCs/>
          <w:u w:val="single"/>
        </w:rPr>
        <w:t xml:space="preserve"> in future crises</w:t>
      </w:r>
      <w:r w:rsidRPr="00DA0C49">
        <w:rPr>
          <w:sz w:val="16"/>
        </w:rPr>
        <w:t xml:space="preserve"> than it has  in past ones. </w:t>
      </w:r>
      <w:r w:rsidRPr="006A0BCA">
        <w:rPr>
          <w:bCs/>
          <w:highlight w:val="cyan"/>
          <w:u w:val="single"/>
        </w:rPr>
        <w:t>A U.S. attempt to</w:t>
      </w:r>
      <w:r w:rsidRPr="00DA0C49">
        <w:rPr>
          <w:bCs/>
          <w:u w:val="single"/>
        </w:rPr>
        <w:t xml:space="preserve"> preserve its ability to </w:t>
      </w:r>
      <w:r w:rsidRPr="006A0BCA">
        <w:rPr>
          <w:bCs/>
          <w:highlight w:val="cyan"/>
          <w:u w:val="single"/>
        </w:rPr>
        <w:t>defend Taiwan</w:t>
      </w:r>
      <w:r w:rsidRPr="00DA0C49">
        <w:rPr>
          <w:sz w:val="16"/>
        </w:rPr>
        <w:t xml:space="preserve">, meanwhile,  </w:t>
      </w:r>
      <w:r w:rsidRPr="006A0BCA">
        <w:rPr>
          <w:bCs/>
          <w:highlight w:val="cyan"/>
          <w:u w:val="single"/>
        </w:rPr>
        <w:t>could fuel a</w:t>
      </w:r>
      <w:r w:rsidRPr="00DA0C49">
        <w:rPr>
          <w:bCs/>
          <w:u w:val="single"/>
        </w:rPr>
        <w:t xml:space="preserve"> conventional and </w:t>
      </w:r>
      <w:r w:rsidRPr="006A0BCA">
        <w:rPr>
          <w:iCs/>
          <w:highlight w:val="cyan"/>
          <w:u w:val="single"/>
          <w:bdr w:val="single" w:sz="8" w:space="0" w:color="auto"/>
        </w:rPr>
        <w:t>nuclear arms race</w:t>
      </w:r>
      <w:r w:rsidRPr="00DA0C49">
        <w:rPr>
          <w:bCs/>
          <w:u w:val="single"/>
        </w:rPr>
        <w:t>.</w:t>
      </w:r>
      <w:r w:rsidRPr="00DA0C49">
        <w:rPr>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w:t>
      </w:r>
    </w:p>
    <w:p w14:paraId="56C5DDA1" w14:textId="77777777" w:rsidR="00D0672E" w:rsidRDefault="00D0672E" w:rsidP="00D0672E">
      <w:pPr>
        <w:pStyle w:val="Heading3"/>
      </w:pPr>
      <w:r>
        <w:t>War---A2: No Impact</w:t>
      </w:r>
    </w:p>
    <w:p w14:paraId="7FD45CB9" w14:textId="77777777" w:rsidR="00D0672E" w:rsidRDefault="00D0672E" w:rsidP="00D0672E">
      <w:pPr>
        <w:pStyle w:val="Heading4"/>
      </w:pPr>
      <w:bookmarkStart w:id="5" w:name="_Hlk491266733"/>
      <w:r>
        <w:t>China war causes extinction</w:t>
      </w:r>
    </w:p>
    <w:p w14:paraId="10F63359" w14:textId="77777777" w:rsidR="00D0672E" w:rsidRDefault="00D0672E" w:rsidP="00D0672E">
      <w:r w:rsidRPr="00795FCE">
        <w:rPr>
          <w:rStyle w:val="Style13ptBold"/>
        </w:rPr>
        <w:t>Lee 17</w:t>
      </w:r>
      <w:r>
        <w:t xml:space="preserve"> (Ann, Adjunct Professor of Economics and F</w:t>
      </w:r>
      <w:r w:rsidRPr="008B051B">
        <w:t>inance at New York University</w:t>
      </w:r>
      <w:r>
        <w:t>. “</w:t>
      </w:r>
      <w:r w:rsidRPr="00F95937">
        <w:t>Talking Policy: Ann Lee on US-China Relations</w:t>
      </w:r>
      <w:r>
        <w:t xml:space="preserve">.” </w:t>
      </w:r>
      <w:r>
        <w:rPr>
          <w:i/>
        </w:rPr>
        <w:t>World Policy Journal</w:t>
      </w:r>
      <w:r>
        <w:t xml:space="preserve">. February 10. </w:t>
      </w:r>
      <w:hyperlink r:id="rId125" w:history="1">
        <w:r w:rsidRPr="00225E58">
          <w:rPr>
            <w:rStyle w:val="Hyperlink"/>
          </w:rPr>
          <w:t>http://www.worldpolicy.org/blog/2017/02/10/talking-policy-ann-lee-us-china-relations</w:t>
        </w:r>
      </w:hyperlink>
      <w:r>
        <w:rPr>
          <w:rStyle w:val="Hyperlink"/>
        </w:rPr>
        <w:t>)</w:t>
      </w:r>
    </w:p>
    <w:p w14:paraId="501CA6D6" w14:textId="77777777" w:rsidR="00D0672E" w:rsidRDefault="00D0672E" w:rsidP="00D0672E">
      <w:r>
        <w:t xml:space="preserve"> </w:t>
      </w:r>
    </w:p>
    <w:p w14:paraId="763940D9" w14:textId="77777777" w:rsidR="00D0672E" w:rsidRPr="00655A8F" w:rsidRDefault="00D0672E" w:rsidP="00D0672E">
      <w:pPr>
        <w:rPr>
          <w:sz w:val="16"/>
        </w:rPr>
      </w:pPr>
      <w:r w:rsidRPr="00655A8F">
        <w:rPr>
          <w:sz w:val="16"/>
        </w:rPr>
        <w:t xml:space="preserve">World Policy Journal: </w:t>
      </w:r>
      <w:r w:rsidRPr="00F95937">
        <w:rPr>
          <w:rStyle w:val="StyleUnderline"/>
        </w:rPr>
        <w:t>When</w:t>
      </w:r>
      <w:r w:rsidRPr="00655A8F">
        <w:rPr>
          <w:sz w:val="16"/>
        </w:rPr>
        <w:t xml:space="preserve"> President </w:t>
      </w:r>
      <w:r w:rsidRPr="00F95937">
        <w:rPr>
          <w:rStyle w:val="StyleUnderline"/>
        </w:rPr>
        <w:t>Trump was first elected, you expressed worry about the future of U.S.-China relations. Now that he's been in office for a few weeks, how do you think this tension will play out?</w:t>
      </w:r>
    </w:p>
    <w:p w14:paraId="0D79AE42" w14:textId="77777777" w:rsidR="00D0672E" w:rsidRPr="00655A8F" w:rsidRDefault="00D0672E" w:rsidP="00D0672E">
      <w:pPr>
        <w:rPr>
          <w:sz w:val="16"/>
        </w:rPr>
      </w:pPr>
      <w:r w:rsidRPr="00655A8F">
        <w:rPr>
          <w:sz w:val="16"/>
        </w:rPr>
        <w:t xml:space="preserve">Ann Lee: Well, </w:t>
      </w:r>
      <w:r w:rsidRPr="00F95937">
        <w:rPr>
          <w:rStyle w:val="StyleUnderline"/>
        </w:rPr>
        <w:t>I don't think I've changed my mind</w:t>
      </w:r>
      <w:r w:rsidRPr="00655A8F">
        <w:rPr>
          <w:sz w:val="16"/>
        </w:rPr>
        <w:t xml:space="preserve"> about this </w:t>
      </w:r>
      <w:r w:rsidRPr="00F95937">
        <w:rPr>
          <w:rStyle w:val="StyleUnderline"/>
        </w:rPr>
        <w:t>after seeing what has transpired</w:t>
      </w:r>
      <w:r w:rsidRPr="00655A8F">
        <w:rPr>
          <w:sz w:val="16"/>
        </w:rPr>
        <w:t xml:space="preserve"> with other nations. </w:t>
      </w:r>
      <w:r w:rsidRPr="00F95937">
        <w:rPr>
          <w:rStyle w:val="StyleUnderline"/>
        </w:rPr>
        <w:t>I don't think that it's necessarily going to go much more smoothly with China</w:t>
      </w:r>
      <w:r w:rsidRPr="00655A8F">
        <w:rPr>
          <w:sz w:val="16"/>
        </w:rPr>
        <w:t>.</w:t>
      </w:r>
    </w:p>
    <w:p w14:paraId="101EE356" w14:textId="77777777" w:rsidR="00D0672E" w:rsidRPr="00F95937" w:rsidRDefault="00D0672E" w:rsidP="00D0672E">
      <w:pPr>
        <w:rPr>
          <w:rStyle w:val="StyleUnderline"/>
        </w:rPr>
      </w:pPr>
      <w:r w:rsidRPr="00655A8F">
        <w:rPr>
          <w:sz w:val="16"/>
        </w:rPr>
        <w:t xml:space="preserve">WPJ: </w:t>
      </w:r>
      <w:r w:rsidRPr="00F95937">
        <w:rPr>
          <w:rStyle w:val="StyleUnderline"/>
        </w:rPr>
        <w:t>What do you think the worst-case scenario would be?</w:t>
      </w:r>
    </w:p>
    <w:p w14:paraId="0C04070E" w14:textId="77777777" w:rsidR="00D0672E" w:rsidRPr="00655A8F" w:rsidRDefault="00D0672E" w:rsidP="00D0672E">
      <w:pPr>
        <w:rPr>
          <w:sz w:val="16"/>
        </w:rPr>
      </w:pPr>
      <w:r w:rsidRPr="00655A8F">
        <w:rPr>
          <w:sz w:val="16"/>
        </w:rPr>
        <w:t xml:space="preserve">AL: I think </w:t>
      </w:r>
      <w:r w:rsidRPr="006A0BCA">
        <w:rPr>
          <w:rStyle w:val="StyleUnderline"/>
          <w:highlight w:val="cyan"/>
        </w:rPr>
        <w:t>the worst-case scenario is that the U.S. and China fight a real war where</w:t>
      </w:r>
      <w:r w:rsidRPr="00F95937">
        <w:rPr>
          <w:rStyle w:val="StyleUnderline"/>
        </w:rPr>
        <w:t xml:space="preserve"> you have a series of </w:t>
      </w:r>
      <w:r w:rsidRPr="006A0BCA">
        <w:rPr>
          <w:rStyle w:val="StyleUnderline"/>
          <w:highlight w:val="cyan"/>
        </w:rPr>
        <w:t>provocations</w:t>
      </w:r>
      <w:r w:rsidRPr="00F95937">
        <w:rPr>
          <w:rStyle w:val="StyleUnderline"/>
        </w:rPr>
        <w:t xml:space="preserve"> that somehow </w:t>
      </w:r>
      <w:r w:rsidRPr="006A0BCA">
        <w:rPr>
          <w:rStyle w:val="StyleUnderline"/>
          <w:highlight w:val="cyan"/>
        </w:rPr>
        <w:t xml:space="preserve">end up becoming </w:t>
      </w:r>
      <w:r w:rsidRPr="006A0BCA">
        <w:rPr>
          <w:rStyle w:val="Emphasis"/>
          <w:highlight w:val="cyan"/>
        </w:rPr>
        <w:t>World War III</w:t>
      </w:r>
      <w:r w:rsidRPr="00655A8F">
        <w:rPr>
          <w:sz w:val="16"/>
        </w:rPr>
        <w:t>.</w:t>
      </w:r>
    </w:p>
    <w:p w14:paraId="118F4907" w14:textId="77777777" w:rsidR="00D0672E" w:rsidRPr="00655A8F" w:rsidRDefault="00D0672E" w:rsidP="00D0672E">
      <w:pPr>
        <w:rPr>
          <w:sz w:val="16"/>
        </w:rPr>
      </w:pPr>
      <w:r w:rsidRPr="00655A8F">
        <w:rPr>
          <w:sz w:val="16"/>
        </w:rPr>
        <w:t xml:space="preserve">WPJ: </w:t>
      </w:r>
      <w:r w:rsidRPr="00F95937">
        <w:rPr>
          <w:rStyle w:val="StyleUnderline"/>
        </w:rPr>
        <w:t>How likely do you think that is?</w:t>
      </w:r>
    </w:p>
    <w:p w14:paraId="40F15A13" w14:textId="77777777" w:rsidR="00D0672E" w:rsidRPr="00655A8F" w:rsidRDefault="00D0672E" w:rsidP="00D0672E">
      <w:pPr>
        <w:rPr>
          <w:sz w:val="16"/>
        </w:rPr>
      </w:pPr>
      <w:r w:rsidRPr="00655A8F">
        <w:rPr>
          <w:sz w:val="16"/>
        </w:rPr>
        <w:t xml:space="preserve">AL: That's hard to say. I think that </w:t>
      </w:r>
      <w:r w:rsidRPr="00F95937">
        <w:rPr>
          <w:rStyle w:val="StyleUnderline"/>
        </w:rPr>
        <w:t>based on some of his closest advisors</w:t>
      </w:r>
      <w:r w:rsidRPr="00655A8F">
        <w:rPr>
          <w:sz w:val="16"/>
        </w:rPr>
        <w:t xml:space="preserve"> like Peter Navarro and Steve Bannon, </w:t>
      </w:r>
      <w:r w:rsidRPr="00F95937">
        <w:rPr>
          <w:rStyle w:val="StyleUnderline"/>
        </w:rPr>
        <w:t>it's more likely than not if he chooses to listen to whatever advice they give him. Let's hope that's not the case, but it almost feels like there are certain people in his administration that want a war</w:t>
      </w:r>
      <w:r w:rsidRPr="00655A8F">
        <w:rPr>
          <w:sz w:val="16"/>
        </w:rPr>
        <w:t>—are planning for one—and there are obviously media reports that they seem to want one based on past interviews or statements.</w:t>
      </w:r>
    </w:p>
    <w:p w14:paraId="06195E27" w14:textId="77777777" w:rsidR="00D0672E" w:rsidRPr="00F95937" w:rsidRDefault="00D0672E" w:rsidP="00D0672E">
      <w:pPr>
        <w:rPr>
          <w:rStyle w:val="StyleUnderline"/>
        </w:rPr>
      </w:pPr>
      <w:r w:rsidRPr="00655A8F">
        <w:rPr>
          <w:sz w:val="16"/>
        </w:rPr>
        <w:t xml:space="preserve">WPJ: We do not hear a lot of Chinese perspectives in the Western media. </w:t>
      </w:r>
      <w:r w:rsidRPr="00F95937">
        <w:rPr>
          <w:rStyle w:val="StyleUnderline"/>
        </w:rPr>
        <w:t>What has been the Chinese government’s general reaction to the proposals of the Trump administration?</w:t>
      </w:r>
    </w:p>
    <w:p w14:paraId="163DAA14" w14:textId="77777777" w:rsidR="00D0672E" w:rsidRDefault="00D0672E" w:rsidP="00D0672E">
      <w:pPr>
        <w:rPr>
          <w:sz w:val="16"/>
        </w:rPr>
      </w:pPr>
      <w:r w:rsidRPr="00655A8F">
        <w:rPr>
          <w:sz w:val="16"/>
        </w:rPr>
        <w:t xml:space="preserve">AL: I think </w:t>
      </w:r>
      <w:r w:rsidRPr="00F95937">
        <w:rPr>
          <w:rStyle w:val="StyleUnderline"/>
        </w:rPr>
        <w:t>the Chinese are just as concerned as anybody else in the world</w:t>
      </w:r>
      <w:r w:rsidRPr="00655A8F">
        <w:rPr>
          <w:sz w:val="16"/>
        </w:rPr>
        <w:t xml:space="preserve">. A lot of folks there have been disturbed by Trump's actions in his first days in office—clearly the phone call he took from Taiwan sort of set the precedent. And I think </w:t>
      </w:r>
      <w:r w:rsidRPr="006A0BCA">
        <w:rPr>
          <w:rStyle w:val="StyleUnderline"/>
          <w:highlight w:val="cyan"/>
        </w:rPr>
        <w:t>the Chinese are under no illusions that it's going to be</w:t>
      </w:r>
      <w:r w:rsidRPr="00F95937">
        <w:rPr>
          <w:rStyle w:val="StyleUnderline"/>
        </w:rPr>
        <w:t xml:space="preserve"> an </w:t>
      </w:r>
      <w:r w:rsidRPr="006A0BCA">
        <w:rPr>
          <w:rStyle w:val="StyleUnderline"/>
          <w:highlight w:val="cyan"/>
        </w:rPr>
        <w:t>easy</w:t>
      </w:r>
      <w:r w:rsidRPr="00F95937">
        <w:rPr>
          <w:rStyle w:val="StyleUnderline"/>
        </w:rPr>
        <w:t xml:space="preserve"> road </w:t>
      </w:r>
      <w:r w:rsidRPr="006A0BCA">
        <w:rPr>
          <w:rStyle w:val="StyleUnderline"/>
          <w:highlight w:val="cyan"/>
        </w:rPr>
        <w:t>dealing with</w:t>
      </w:r>
      <w:r w:rsidRPr="00F95937">
        <w:rPr>
          <w:rStyle w:val="StyleUnderline"/>
        </w:rPr>
        <w:t xml:space="preserve"> the </w:t>
      </w:r>
      <w:r w:rsidRPr="006A0BCA">
        <w:rPr>
          <w:rStyle w:val="StyleUnderline"/>
          <w:highlight w:val="cyan"/>
        </w:rPr>
        <w:t>Trump</w:t>
      </w:r>
      <w:r w:rsidRPr="00F95937">
        <w:rPr>
          <w:rStyle w:val="StyleUnderline"/>
        </w:rPr>
        <w:t xml:space="preserve"> administration</w:t>
      </w:r>
      <w:r w:rsidRPr="00655A8F">
        <w:rPr>
          <w:sz w:val="16"/>
        </w:rPr>
        <w:t xml:space="preserve">. I am sure </w:t>
      </w:r>
      <w:r w:rsidRPr="006A0BCA">
        <w:rPr>
          <w:rStyle w:val="StyleUnderline"/>
          <w:highlight w:val="cyan"/>
        </w:rPr>
        <w:t>they are</w:t>
      </w:r>
      <w:r w:rsidRPr="00F95937">
        <w:rPr>
          <w:rStyle w:val="StyleUnderline"/>
        </w:rPr>
        <w:t xml:space="preserve"> ready and </w:t>
      </w:r>
      <w:r w:rsidRPr="006A0BCA">
        <w:rPr>
          <w:rStyle w:val="StyleUnderline"/>
          <w:highlight w:val="cyan"/>
        </w:rPr>
        <w:t>bracing for a very</w:t>
      </w:r>
      <w:r w:rsidRPr="00F95937">
        <w:rPr>
          <w:rStyle w:val="StyleUnderline"/>
        </w:rPr>
        <w:t xml:space="preserve"> tumultuous, </w:t>
      </w:r>
      <w:r w:rsidRPr="006A0BCA">
        <w:rPr>
          <w:rStyle w:val="StyleUnderline"/>
          <w:highlight w:val="cyan"/>
        </w:rPr>
        <w:t>rocky road</w:t>
      </w:r>
      <w:r w:rsidRPr="00F95937">
        <w:rPr>
          <w:rStyle w:val="StyleUnderline"/>
        </w:rPr>
        <w:t xml:space="preserve"> in this relationship. </w:t>
      </w:r>
      <w:r w:rsidRPr="006A0BCA">
        <w:rPr>
          <w:rStyle w:val="StyleUnderline"/>
          <w:highlight w:val="cyan"/>
        </w:rPr>
        <w:t>Hopefully they can avoid</w:t>
      </w:r>
      <w:r w:rsidRPr="00F95937">
        <w:rPr>
          <w:rStyle w:val="StyleUnderline"/>
        </w:rPr>
        <w:t xml:space="preserve"> a situation where the two nations do go to </w:t>
      </w:r>
      <w:r w:rsidRPr="006A0BCA">
        <w:rPr>
          <w:rStyle w:val="StyleUnderline"/>
          <w:highlight w:val="cyan"/>
        </w:rPr>
        <w:t>battle because</w:t>
      </w:r>
      <w:r w:rsidRPr="00F95937">
        <w:rPr>
          <w:rStyle w:val="StyleUnderline"/>
        </w:rPr>
        <w:t xml:space="preserve"> certainly </w:t>
      </w:r>
      <w:r w:rsidRPr="006A0BCA">
        <w:rPr>
          <w:rStyle w:val="StyleUnderline"/>
          <w:highlight w:val="cyan"/>
        </w:rPr>
        <w:t xml:space="preserve">if that happens it would be </w:t>
      </w:r>
      <w:r w:rsidRPr="006A0BCA">
        <w:rPr>
          <w:rStyle w:val="Emphasis"/>
          <w:highlight w:val="cyan"/>
        </w:rPr>
        <w:t>the end of civilization as we know it</w:t>
      </w:r>
      <w:r w:rsidRPr="00655A8F">
        <w:rPr>
          <w:sz w:val="16"/>
        </w:rPr>
        <w:t>.</w:t>
      </w:r>
      <w:bookmarkEnd w:id="5"/>
    </w:p>
    <w:p w14:paraId="56B285AD" w14:textId="77777777" w:rsidR="00D0672E" w:rsidRDefault="00D0672E" w:rsidP="00D0672E">
      <w:pPr>
        <w:pStyle w:val="Heading4"/>
      </w:pPr>
      <w:r>
        <w:t>U.S.-China war causes nuclear extinction</w:t>
      </w:r>
    </w:p>
    <w:p w14:paraId="19BF1178" w14:textId="77777777" w:rsidR="00D0672E" w:rsidRDefault="00D0672E" w:rsidP="00D0672E">
      <w:r w:rsidRPr="00583E0A">
        <w:rPr>
          <w:rStyle w:val="Style13ptBold"/>
        </w:rPr>
        <w:t>Wittner 11</w:t>
      </w:r>
      <w:r>
        <w:t xml:space="preserve"> — Lawrence S. Wittner, </w:t>
      </w:r>
      <w:r w:rsidRPr="00583E0A">
        <w:t>Emeritus Professor of History at t</w:t>
      </w:r>
      <w:r>
        <w:t xml:space="preserve">he State University of New York at </w:t>
      </w:r>
      <w:r w:rsidRPr="00583E0A">
        <w:t>Albany</w:t>
      </w:r>
      <w:r>
        <w:t>, holds a Ph.D. in History from Columbia University, 2011 (“</w:t>
      </w:r>
      <w:r w:rsidRPr="00583E0A">
        <w:t>Is a Nuclear War with China Possible?</w:t>
      </w:r>
      <w:r>
        <w:t xml:space="preserve">,” </w:t>
      </w:r>
      <w:r>
        <w:rPr>
          <w:i/>
        </w:rPr>
        <w:t>Huntington News</w:t>
      </w:r>
      <w:r>
        <w:t>, November 28</w:t>
      </w:r>
      <w:r w:rsidRPr="00583E0A">
        <w:rPr>
          <w:vertAlign w:val="superscript"/>
        </w:rPr>
        <w:t>th</w:t>
      </w:r>
      <w:r>
        <w:t xml:space="preserve">, Available Online at </w:t>
      </w:r>
      <w:hyperlink r:id="rId126" w:history="1">
        <w:r w:rsidRPr="00225E58">
          <w:rPr>
            <w:rStyle w:val="Hyperlink"/>
          </w:rPr>
          <w:t>http://www.huntingtonnews.net/14446</w:t>
        </w:r>
      </w:hyperlink>
      <w:r>
        <w:t>)</w:t>
      </w:r>
    </w:p>
    <w:p w14:paraId="520DF758" w14:textId="77777777" w:rsidR="00D0672E" w:rsidRPr="00583E0A" w:rsidRDefault="00D0672E" w:rsidP="00D0672E"/>
    <w:p w14:paraId="7CD6C122" w14:textId="4239596B" w:rsidR="00D0672E" w:rsidRDefault="00D0672E" w:rsidP="00D0672E">
      <w:pPr>
        <w:rPr>
          <w:sz w:val="14"/>
        </w:rPr>
      </w:pPr>
      <w:r w:rsidRPr="006A0BCA">
        <w:rPr>
          <w:rStyle w:val="StyleUnderline"/>
          <w:highlight w:val="cyan"/>
        </w:rPr>
        <w:t>While nuclear weapons exist, there remains a danger</w:t>
      </w:r>
      <w:r w:rsidRPr="00583E0A">
        <w:rPr>
          <w:rStyle w:val="StyleUnderline"/>
        </w:rPr>
        <w:t xml:space="preserve"> that </w:t>
      </w:r>
      <w:r w:rsidRPr="006A0BCA">
        <w:rPr>
          <w:rStyle w:val="Emphasis"/>
          <w:highlight w:val="cyan"/>
        </w:rPr>
        <w:t>they will be used</w:t>
      </w:r>
      <w:r w:rsidRPr="00FD7A5E">
        <w:rPr>
          <w:sz w:val="14"/>
        </w:rPr>
        <w:t xml:space="preserve">. After all, </w:t>
      </w:r>
      <w:r w:rsidRPr="00583E0A">
        <w:rPr>
          <w:rStyle w:val="StyleUnderline"/>
        </w:rPr>
        <w:t xml:space="preserve">for centuries national conflicts have led to wars, with nations employing </w:t>
      </w:r>
      <w:r w:rsidRPr="00583E0A">
        <w:rPr>
          <w:rStyle w:val="Emphasis"/>
        </w:rPr>
        <w:t>their deadliest weapons</w:t>
      </w:r>
      <w:r w:rsidRPr="00583E0A">
        <w:rPr>
          <w:rStyle w:val="StyleUnderline"/>
        </w:rPr>
        <w:t>.</w:t>
      </w:r>
      <w:r>
        <w:rPr>
          <w:rStyle w:val="StyleUnderline"/>
        </w:rPr>
        <w:t xml:space="preserve"> </w:t>
      </w:r>
      <w:r w:rsidRPr="006A0BCA">
        <w:rPr>
          <w:rStyle w:val="StyleUnderline"/>
          <w:highlight w:val="cyan"/>
        </w:rPr>
        <w:t>The</w:t>
      </w:r>
      <w:r w:rsidRPr="00583E0A">
        <w:rPr>
          <w:rStyle w:val="StyleUnderline"/>
        </w:rPr>
        <w:t xml:space="preserve"> current </w:t>
      </w:r>
      <w:r w:rsidRPr="006A0BCA">
        <w:rPr>
          <w:rStyle w:val="StyleUnderline"/>
          <w:highlight w:val="cyan"/>
        </w:rPr>
        <w:t xml:space="preserve">deterioration of </w:t>
      </w:r>
      <w:r w:rsidRPr="00F71D3D">
        <w:rPr>
          <w:rStyle w:val="Emphasis"/>
        </w:rPr>
        <w:t xml:space="preserve">U.S. </w:t>
      </w:r>
      <w:r w:rsidRPr="006A0BCA">
        <w:rPr>
          <w:rStyle w:val="Emphasis"/>
          <w:highlight w:val="cyan"/>
        </w:rPr>
        <w:t>relations with China</w:t>
      </w:r>
      <w:r w:rsidRPr="006A0BCA">
        <w:rPr>
          <w:rStyle w:val="StyleUnderline"/>
          <w:highlight w:val="cyan"/>
        </w:rPr>
        <w:t xml:space="preserve"> might end up</w:t>
      </w:r>
      <w:r w:rsidRPr="00583E0A">
        <w:rPr>
          <w:rStyle w:val="StyleUnderline"/>
        </w:rPr>
        <w:t xml:space="preserve"> providing us with </w:t>
      </w:r>
      <w:r w:rsidRPr="00583E0A">
        <w:rPr>
          <w:rStyle w:val="Emphasis"/>
        </w:rPr>
        <w:t xml:space="preserve">yet </w:t>
      </w:r>
      <w:r w:rsidRPr="006A0BCA">
        <w:rPr>
          <w:rStyle w:val="Emphasis"/>
          <w:highlight w:val="cyan"/>
        </w:rPr>
        <w:t>another example</w:t>
      </w:r>
      <w:r w:rsidRPr="00583E0A">
        <w:rPr>
          <w:rStyle w:val="StyleUnderline"/>
        </w:rPr>
        <w:t xml:space="preserve"> of this phenomenon</w:t>
      </w:r>
      <w:r w:rsidRPr="00FD7A5E">
        <w:rPr>
          <w:sz w:val="14"/>
        </w:rPr>
        <w:t xml:space="preserve">. </w:t>
      </w:r>
      <w:r w:rsidRPr="00583E0A">
        <w:rPr>
          <w:rStyle w:val="StyleUnderline"/>
        </w:rPr>
        <w:t xml:space="preserve">The </w:t>
      </w:r>
      <w:r w:rsidRPr="006A0BCA">
        <w:rPr>
          <w:rStyle w:val="StyleUnderline"/>
          <w:highlight w:val="cyan"/>
        </w:rPr>
        <w:t>gathering tension</w:t>
      </w:r>
      <w:r w:rsidRPr="00583E0A">
        <w:rPr>
          <w:rStyle w:val="StyleUnderline"/>
        </w:rPr>
        <w:t xml:space="preserve"> between the U</w:t>
      </w:r>
      <w:r w:rsidRPr="00FD7A5E">
        <w:rPr>
          <w:sz w:val="14"/>
        </w:rPr>
        <w:t xml:space="preserve">nited </w:t>
      </w:r>
      <w:r w:rsidRPr="00583E0A">
        <w:rPr>
          <w:rStyle w:val="StyleUnderline"/>
        </w:rPr>
        <w:t>S</w:t>
      </w:r>
      <w:r w:rsidRPr="00FD7A5E">
        <w:rPr>
          <w:sz w:val="14"/>
        </w:rPr>
        <w:t xml:space="preserve">tates </w:t>
      </w:r>
      <w:r w:rsidRPr="00583E0A">
        <w:rPr>
          <w:rStyle w:val="StyleUnderline"/>
        </w:rPr>
        <w:t xml:space="preserve">and China </w:t>
      </w:r>
      <w:r w:rsidRPr="006A0BCA">
        <w:rPr>
          <w:rStyle w:val="StyleUnderline"/>
          <w:highlight w:val="cyan"/>
        </w:rPr>
        <w:t xml:space="preserve">is </w:t>
      </w:r>
      <w:r w:rsidRPr="006A0BCA">
        <w:rPr>
          <w:rStyle w:val="Emphasis"/>
          <w:highlight w:val="cyan"/>
        </w:rPr>
        <w:t>clear</w:t>
      </w:r>
      <w:r w:rsidRPr="00FD7A5E">
        <w:rPr>
          <w:sz w:val="14"/>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w:t>
      </w:r>
      <w:r w:rsidRPr="00F71D3D">
        <w:rPr>
          <w:rStyle w:val="StyleUnderline"/>
        </w:rPr>
        <w:t xml:space="preserve">need this lead to nuclear war? </w:t>
      </w:r>
      <w:r w:rsidRPr="00F71D3D">
        <w:rPr>
          <w:sz w:val="14"/>
        </w:rPr>
        <w:t xml:space="preserve">Not necessarily. And yet, </w:t>
      </w:r>
      <w:r w:rsidRPr="00F71D3D">
        <w:rPr>
          <w:rStyle w:val="StyleUnderline"/>
        </w:rPr>
        <w:t xml:space="preserve">there are signs that </w:t>
      </w:r>
      <w:r w:rsidRPr="00F71D3D">
        <w:rPr>
          <w:rStyle w:val="Emphasis"/>
        </w:rPr>
        <w:t>it could</w:t>
      </w:r>
      <w:r w:rsidRPr="00F71D3D">
        <w:rPr>
          <w:sz w:val="14"/>
        </w:rPr>
        <w:t xml:space="preserve">. After all, </w:t>
      </w:r>
      <w:r w:rsidRPr="00F71D3D">
        <w:rPr>
          <w:rStyle w:val="StyleUnderline"/>
        </w:rPr>
        <w:t>both the U</w:t>
      </w:r>
      <w:r w:rsidRPr="00F71D3D">
        <w:rPr>
          <w:sz w:val="14"/>
        </w:rPr>
        <w:t xml:space="preserve">nited </w:t>
      </w:r>
      <w:r w:rsidRPr="00F71D3D">
        <w:rPr>
          <w:rStyle w:val="StyleUnderline"/>
        </w:rPr>
        <w:t>S</w:t>
      </w:r>
      <w:r w:rsidRPr="00F71D3D">
        <w:rPr>
          <w:sz w:val="14"/>
        </w:rPr>
        <w:t xml:space="preserve">tates </w:t>
      </w:r>
      <w:r w:rsidRPr="00F71D3D">
        <w:rPr>
          <w:rStyle w:val="StyleUnderline"/>
        </w:rPr>
        <w:t xml:space="preserve">and China possess </w:t>
      </w:r>
      <w:r w:rsidRPr="00F71D3D">
        <w:rPr>
          <w:rStyle w:val="Emphasis"/>
        </w:rPr>
        <w:t>large numbers</w:t>
      </w:r>
      <w:r w:rsidRPr="00F71D3D">
        <w:rPr>
          <w:rStyle w:val="StyleUnderline"/>
        </w:rPr>
        <w:t xml:space="preserve"> of nuclear</w:t>
      </w:r>
      <w:r w:rsidRPr="00583E0A">
        <w:rPr>
          <w:rStyle w:val="StyleUnderline"/>
        </w:rPr>
        <w:t xml:space="preserve"> weapons</w:t>
      </w:r>
      <w:r w:rsidRPr="00FD7A5E">
        <w:rPr>
          <w:sz w:val="14"/>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6A0BCA">
        <w:rPr>
          <w:rStyle w:val="StyleUnderline"/>
          <w:highlight w:val="cyan"/>
        </w:rPr>
        <w:t>Some</w:t>
      </w:r>
      <w:r w:rsidRPr="00475123">
        <w:rPr>
          <w:rStyle w:val="StyleUnderline"/>
        </w:rPr>
        <w:t xml:space="preserve"> pundits </w:t>
      </w:r>
      <w:r w:rsidRPr="006A0BCA">
        <w:rPr>
          <w:rStyle w:val="StyleUnderline"/>
          <w:highlight w:val="cyan"/>
        </w:rPr>
        <w:t>argue</w:t>
      </w:r>
      <w:r w:rsidRPr="00475123">
        <w:rPr>
          <w:rStyle w:val="StyleUnderline"/>
        </w:rPr>
        <w:t xml:space="preserve"> that </w:t>
      </w:r>
      <w:r w:rsidRPr="006A0BCA">
        <w:rPr>
          <w:rStyle w:val="StyleUnderline"/>
          <w:highlight w:val="cyan"/>
        </w:rPr>
        <w:t>nuclear weapons prevent wars</w:t>
      </w:r>
      <w:r w:rsidRPr="00475123">
        <w:rPr>
          <w:rStyle w:val="StyleUnderline"/>
        </w:rPr>
        <w:t xml:space="preserve"> between nuclear-armed nations</w:t>
      </w:r>
      <w:r w:rsidRPr="00FD7A5E">
        <w:rPr>
          <w:sz w:val="14"/>
        </w:rPr>
        <w:t xml:space="preserve">; and, admittedly, there haven’t been very many—at least not yet. </w:t>
      </w:r>
      <w:r w:rsidRPr="00475123">
        <w:rPr>
          <w:rStyle w:val="StyleUnderline"/>
        </w:rPr>
        <w:t xml:space="preserve">But </w:t>
      </w:r>
      <w:r w:rsidRPr="006A0BCA">
        <w:rPr>
          <w:rStyle w:val="StyleUnderline"/>
          <w:highlight w:val="cyan"/>
        </w:rPr>
        <w:t xml:space="preserve">the </w:t>
      </w:r>
      <w:r w:rsidRPr="006A0BCA">
        <w:rPr>
          <w:rStyle w:val="Emphasis"/>
          <w:highlight w:val="cyan"/>
        </w:rPr>
        <w:t>Kargil War</w:t>
      </w:r>
      <w:r w:rsidRPr="00475123">
        <w:rPr>
          <w:rStyle w:val="StyleUnderline"/>
        </w:rPr>
        <w:t xml:space="preserve"> of 1999</w:t>
      </w:r>
      <w:r w:rsidRPr="00FD7A5E">
        <w:rPr>
          <w:sz w:val="14"/>
        </w:rPr>
        <w:t xml:space="preserve">, </w:t>
      </w:r>
      <w:r w:rsidRPr="00475123">
        <w:rPr>
          <w:rStyle w:val="StyleUnderline"/>
        </w:rPr>
        <w:t>between nuclear-armed India and nuclear-armed Pakistan</w:t>
      </w:r>
      <w:r w:rsidRPr="00FD7A5E">
        <w:rPr>
          <w:sz w:val="14"/>
        </w:rPr>
        <w:t xml:space="preserve">, </w:t>
      </w:r>
      <w:r w:rsidRPr="006A0BCA">
        <w:rPr>
          <w:rStyle w:val="StyleUnderline"/>
          <w:highlight w:val="cyan"/>
        </w:rPr>
        <w:t xml:space="preserve">should convince us that such wars </w:t>
      </w:r>
      <w:r w:rsidRPr="006A0BCA">
        <w:rPr>
          <w:rStyle w:val="Emphasis"/>
          <w:highlight w:val="cyan"/>
        </w:rPr>
        <w:t>can</w:t>
      </w:r>
      <w:r w:rsidRPr="006A0BCA">
        <w:rPr>
          <w:rStyle w:val="StyleUnderline"/>
          <w:highlight w:val="cyan"/>
        </w:rPr>
        <w:t xml:space="preserve"> occur</w:t>
      </w:r>
      <w:r w:rsidRPr="00FD7A5E">
        <w:rPr>
          <w:sz w:val="14"/>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6A0BCA">
        <w:rPr>
          <w:rStyle w:val="StyleUnderline"/>
          <w:highlight w:val="cyan"/>
        </w:rPr>
        <w:t>A nuclear attack</w:t>
      </w:r>
      <w:r w:rsidRPr="00583E0A">
        <w:rPr>
          <w:rStyle w:val="StyleUnderline"/>
        </w:rPr>
        <w:t xml:space="preserve"> by China </w:t>
      </w:r>
      <w:r w:rsidRPr="006A0BCA">
        <w:rPr>
          <w:rStyle w:val="StyleUnderline"/>
          <w:highlight w:val="cyan"/>
        </w:rPr>
        <w:t xml:space="preserve">would </w:t>
      </w:r>
      <w:r w:rsidRPr="006A0BCA">
        <w:rPr>
          <w:rStyle w:val="Emphasis"/>
          <w:highlight w:val="cyan"/>
        </w:rPr>
        <w:t>immediately slaughter</w:t>
      </w:r>
      <w:r w:rsidRPr="00583E0A">
        <w:rPr>
          <w:rStyle w:val="StyleUnderline"/>
        </w:rPr>
        <w:t xml:space="preserve"> at least </w:t>
      </w:r>
      <w:r w:rsidRPr="006A0BCA">
        <w:rPr>
          <w:rStyle w:val="StyleUnderline"/>
          <w:highlight w:val="cyan"/>
        </w:rPr>
        <w:t xml:space="preserve">10 million </w:t>
      </w:r>
      <w:r w:rsidRPr="00F96EA1">
        <w:rPr>
          <w:rStyle w:val="StyleUnderline"/>
        </w:rPr>
        <w:t xml:space="preserve">Americans in a great storm of blast and fire, while leaving many more dying horribly of sickness and radiation poisoning. The Chinese death toll in a nuclear war would be </w:t>
      </w:r>
      <w:r w:rsidRPr="00F96EA1">
        <w:rPr>
          <w:rStyle w:val="Emphasis"/>
        </w:rPr>
        <w:t>far higher</w:t>
      </w:r>
      <w:r w:rsidRPr="00F96EA1">
        <w:rPr>
          <w:rStyle w:val="StyleUnderline"/>
        </w:rPr>
        <w:t>. Both</w:t>
      </w:r>
      <w:r w:rsidRPr="005E0DB4">
        <w:rPr>
          <w:rStyle w:val="StyleUnderline"/>
        </w:rPr>
        <w:t xml:space="preserve"> nations would be reduced to </w:t>
      </w:r>
      <w:r w:rsidRPr="005E0DB4">
        <w:rPr>
          <w:rStyle w:val="Emphasis"/>
        </w:rPr>
        <w:t>smoldering, radioactive wastelands</w:t>
      </w:r>
      <w:r w:rsidRPr="005E0DB4">
        <w:rPr>
          <w:sz w:val="14"/>
        </w:rPr>
        <w:t xml:space="preserve">. Also, </w:t>
      </w:r>
      <w:r w:rsidRPr="005E0DB4">
        <w:rPr>
          <w:rStyle w:val="StyleUnderline"/>
        </w:rPr>
        <w:t>radioactive</w:t>
      </w:r>
      <w:r w:rsidRPr="00583E0A">
        <w:rPr>
          <w:rStyle w:val="StyleUnderline"/>
        </w:rPr>
        <w:t xml:space="preserve"> </w:t>
      </w:r>
      <w:r w:rsidRPr="00F96EA1">
        <w:rPr>
          <w:rStyle w:val="StyleUnderline"/>
        </w:rPr>
        <w:t xml:space="preserve">debris sent aloft by the nuclear explosions would </w:t>
      </w:r>
      <w:r w:rsidRPr="00F71D3D">
        <w:rPr>
          <w:rStyle w:val="Emphasis"/>
        </w:rPr>
        <w:t>blot out the sun</w:t>
      </w:r>
      <w:r w:rsidRPr="00F71D3D">
        <w:rPr>
          <w:rStyle w:val="StyleUnderline"/>
        </w:rPr>
        <w:t xml:space="preserve"> </w:t>
      </w:r>
      <w:r w:rsidRPr="006A0BCA">
        <w:rPr>
          <w:rStyle w:val="StyleUnderline"/>
          <w:highlight w:val="cyan"/>
        </w:rPr>
        <w:t>and bring on a “</w:t>
      </w:r>
      <w:r w:rsidRPr="006A0BCA">
        <w:rPr>
          <w:rStyle w:val="Emphasis"/>
          <w:highlight w:val="cyan"/>
        </w:rPr>
        <w:t>nuclear winter</w:t>
      </w:r>
      <w:r w:rsidRPr="00583E0A">
        <w:rPr>
          <w:rStyle w:val="StyleUnderline"/>
        </w:rPr>
        <w:t>” around the globe—</w:t>
      </w:r>
      <w:r w:rsidRPr="00F71D3D">
        <w:rPr>
          <w:rStyle w:val="Emphasis"/>
        </w:rPr>
        <w:t>destroying agriculture</w:t>
      </w:r>
      <w:r w:rsidRPr="00F71D3D">
        <w:rPr>
          <w:rStyle w:val="StyleUnderline"/>
        </w:rPr>
        <w:t xml:space="preserve">, </w:t>
      </w:r>
      <w:r w:rsidRPr="006A0BCA">
        <w:rPr>
          <w:rStyle w:val="Emphasis"/>
          <w:highlight w:val="cyan"/>
        </w:rPr>
        <w:t>creating worldwide famine</w:t>
      </w:r>
      <w:r w:rsidRPr="00F71D3D">
        <w:rPr>
          <w:rStyle w:val="StyleUnderline"/>
        </w:rPr>
        <w:t xml:space="preserve">, and </w:t>
      </w:r>
      <w:r w:rsidRPr="00F71D3D">
        <w:rPr>
          <w:rStyle w:val="Emphasis"/>
        </w:rPr>
        <w:t>generating chaos and destruction</w:t>
      </w:r>
      <w:r w:rsidRPr="00FD7A5E">
        <w:rPr>
          <w:sz w:val="14"/>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6A0BCA">
        <w:rPr>
          <w:rStyle w:val="StyleUnderline"/>
          <w:highlight w:val="cyan"/>
        </w:rPr>
        <w:t xml:space="preserve">To avert </w:t>
      </w:r>
      <w:r w:rsidRPr="00F71D3D">
        <w:rPr>
          <w:rStyle w:val="StyleUnderline"/>
        </w:rPr>
        <w:t>the enormous disaster</w:t>
      </w:r>
      <w:r w:rsidRPr="00583E0A">
        <w:rPr>
          <w:rStyle w:val="StyleUnderline"/>
        </w:rPr>
        <w:t xml:space="preserve"> of </w:t>
      </w:r>
      <w:r w:rsidRPr="006A0BCA">
        <w:rPr>
          <w:rStyle w:val="StyleUnderline"/>
          <w:highlight w:val="cyan"/>
        </w:rPr>
        <w:t>a U.S.-China nuclear war</w:t>
      </w:r>
      <w:r w:rsidRPr="00583E0A">
        <w:rPr>
          <w:rStyle w:val="StyleUnderline"/>
        </w:rPr>
        <w:t>, there are</w:t>
      </w:r>
      <w:r w:rsidRPr="00FD7A5E">
        <w:rPr>
          <w:sz w:val="14"/>
        </w:rPr>
        <w:t xml:space="preserve"> two </w:t>
      </w:r>
      <w:r w:rsidRPr="00583E0A">
        <w:rPr>
          <w:rStyle w:val="Emphasis"/>
        </w:rPr>
        <w:t>obvious actions</w:t>
      </w:r>
      <w:r w:rsidRPr="00583E0A">
        <w:rPr>
          <w:rStyle w:val="StyleUnderline"/>
        </w:rPr>
        <w:t xml:space="preserve"> that can be taken.</w:t>
      </w:r>
      <w:r>
        <w:rPr>
          <w:rStyle w:val="StyleUnderline"/>
        </w:rPr>
        <w:t xml:space="preserve"> </w:t>
      </w:r>
      <w:r w:rsidRPr="00583E0A">
        <w:rPr>
          <w:rStyle w:val="StyleUnderline"/>
        </w:rPr>
        <w:t>The first is to get rid of nuclear weapons</w:t>
      </w:r>
      <w:r w:rsidRPr="00FD7A5E">
        <w:rPr>
          <w:sz w:val="14"/>
        </w:rPr>
        <w:t xml:space="preserve">, as the nuclear powers have agreed to do but thus far have resisted doing. </w:t>
      </w:r>
      <w:r w:rsidRPr="00583E0A">
        <w:rPr>
          <w:rStyle w:val="StyleUnderline"/>
        </w:rPr>
        <w:t>The second</w:t>
      </w:r>
      <w:r w:rsidRPr="00FD7A5E">
        <w:rPr>
          <w:sz w:val="14"/>
        </w:rPr>
        <w:t xml:space="preserve">, conducted while the nuclear disarmament process is occurring, </w:t>
      </w:r>
      <w:r w:rsidRPr="00583E0A">
        <w:rPr>
          <w:rStyle w:val="StyleUnderline"/>
        </w:rPr>
        <w:t xml:space="preserve">is to </w:t>
      </w:r>
      <w:r w:rsidRPr="006A0BCA">
        <w:rPr>
          <w:rStyle w:val="Emphasis"/>
          <w:highlight w:val="cyan"/>
        </w:rPr>
        <w:t>improve U.S.-China relations</w:t>
      </w:r>
      <w:r w:rsidRPr="00F96EA1">
        <w:rPr>
          <w:rStyle w:val="StyleUnderline"/>
        </w:rPr>
        <w:t xml:space="preserve">. If the American and Chinese people are interested in </w:t>
      </w:r>
      <w:r w:rsidRPr="006A0BCA">
        <w:rPr>
          <w:rStyle w:val="Emphasis"/>
          <w:highlight w:val="cyan"/>
        </w:rPr>
        <w:t>ensuring</w:t>
      </w:r>
      <w:r w:rsidRPr="00F96EA1">
        <w:rPr>
          <w:rStyle w:val="Emphasis"/>
        </w:rPr>
        <w:t xml:space="preserve"> their </w:t>
      </w:r>
      <w:r w:rsidRPr="006A0BCA">
        <w:rPr>
          <w:rStyle w:val="Emphasis"/>
          <w:highlight w:val="cyan"/>
        </w:rPr>
        <w:t>survival</w:t>
      </w:r>
      <w:r w:rsidRPr="00F96EA1">
        <w:rPr>
          <w:rStyle w:val="Emphasis"/>
        </w:rPr>
        <w:t xml:space="preserve"> and that </w:t>
      </w:r>
      <w:r w:rsidRPr="006A0BCA">
        <w:rPr>
          <w:rStyle w:val="Emphasis"/>
          <w:highlight w:val="cyan"/>
        </w:rPr>
        <w:t>of the world</w:t>
      </w:r>
      <w:r w:rsidRPr="00F96EA1">
        <w:rPr>
          <w:rStyle w:val="StyleUnderline"/>
        </w:rPr>
        <w:t xml:space="preserve">, they should be working to </w:t>
      </w:r>
      <w:r w:rsidRPr="00F96EA1">
        <w:rPr>
          <w:rStyle w:val="Emphasis"/>
        </w:rPr>
        <w:t>encourage these policies</w:t>
      </w:r>
      <w:r w:rsidRPr="00F96EA1">
        <w:rPr>
          <w:sz w:val="14"/>
        </w:rPr>
        <w:t>.</w:t>
      </w:r>
    </w:p>
    <w:p w14:paraId="2D2828BA" w14:textId="331BF459" w:rsidR="00D204E4" w:rsidRDefault="00D204E4" w:rsidP="00D204E4">
      <w:pPr>
        <w:pStyle w:val="Heading3"/>
      </w:pPr>
      <w:r>
        <w:t>New Mod---Chin</w:t>
      </w:r>
      <w:r w:rsidR="00F500DB">
        <w:t>ese</w:t>
      </w:r>
      <w:r>
        <w:t xml:space="preserve"> Aggression</w:t>
      </w:r>
    </w:p>
    <w:p w14:paraId="3A49FCFF" w14:textId="5300046B" w:rsidR="00D204E4" w:rsidRPr="00D204E4" w:rsidRDefault="00D204E4" w:rsidP="00D204E4">
      <w:pPr>
        <w:pStyle w:val="Heading4"/>
        <w:rPr>
          <w:u w:val="single"/>
        </w:rPr>
      </w:pPr>
      <w:r>
        <w:t xml:space="preserve">Ending arms sales to Taiwan makes US look weaker than China, incentivizing further Chinese aggressiveness </w:t>
      </w:r>
      <w:r>
        <w:rPr>
          <w:u w:val="single"/>
        </w:rPr>
        <w:t>internationally</w:t>
      </w:r>
    </w:p>
    <w:p w14:paraId="437BA11F" w14:textId="3CD38C70" w:rsidR="00D204E4" w:rsidRDefault="00D204E4" w:rsidP="00D204E4">
      <w:r>
        <w:rPr>
          <w:rStyle w:val="Style13ptBold"/>
        </w:rPr>
        <w:t xml:space="preserve">Rigger 11 </w:t>
      </w:r>
      <w:r>
        <w:t xml:space="preserve">(Shelley Rigger, the Brown Professor and chair of political science at Davidson College, 11-11, “Why Giving Up Taiwan Will Not Help Us with China,” p. 3-4, </w:t>
      </w:r>
      <w:hyperlink r:id="rId127" w:history="1">
        <w:r w:rsidR="00A90713" w:rsidRPr="006E6145">
          <w:rPr>
            <w:rStyle w:val="Hyperlink"/>
          </w:rPr>
          <w:t>https://www.aei.org/wp-content/uploads/2011/11/-why-giving-up-taiwan-will-not-help-us-with-china_163406442997.pdf</w:t>
        </w:r>
      </w:hyperlink>
      <w:r>
        <w:t>)</w:t>
      </w:r>
    </w:p>
    <w:p w14:paraId="3B539B04" w14:textId="77777777" w:rsidR="00A90713" w:rsidRPr="004C3117" w:rsidRDefault="00A90713" w:rsidP="00D204E4"/>
    <w:p w14:paraId="4796694B" w14:textId="35CA8ADA" w:rsidR="00F500DB" w:rsidRPr="00A90713" w:rsidRDefault="00D204E4" w:rsidP="00F500DB">
      <w:pPr>
        <w:rPr>
          <w:u w:val="single"/>
        </w:rPr>
      </w:pPr>
      <w:r w:rsidRPr="004C3117">
        <w:rPr>
          <w:sz w:val="16"/>
        </w:rPr>
        <w:t xml:space="preserve">Another strategic interest the United States has in maintaining close ties to Taiwan rests with Taiwan’s position on the front line of China’s rise. </w:t>
      </w:r>
      <w:r w:rsidRPr="006A0BCA">
        <w:rPr>
          <w:rStyle w:val="StyleUnderline"/>
          <w:highlight w:val="cyan"/>
        </w:rPr>
        <w:t>China’s behav- ior to</w:t>
      </w:r>
      <w:r w:rsidRPr="00A90713">
        <w:rPr>
          <w:rStyle w:val="StyleUnderline"/>
        </w:rPr>
        <w:t>ward</w:t>
      </w:r>
      <w:r w:rsidRPr="004C3117">
        <w:rPr>
          <w:rStyle w:val="StyleUnderline"/>
        </w:rPr>
        <w:t xml:space="preserve"> </w:t>
      </w:r>
      <w:r w:rsidRPr="006A0BCA">
        <w:rPr>
          <w:rStyle w:val="StyleUnderline"/>
          <w:highlight w:val="cyan"/>
        </w:rPr>
        <w:t>Taiwan indicates</w:t>
      </w:r>
      <w:r w:rsidRPr="004C3117">
        <w:rPr>
          <w:rStyle w:val="StyleUnderline"/>
        </w:rPr>
        <w:t xml:space="preserve"> how it will perform </w:t>
      </w:r>
      <w:r w:rsidRPr="006A0BCA">
        <w:rPr>
          <w:rStyle w:val="StyleUnderline"/>
          <w:highlight w:val="cyan"/>
        </w:rPr>
        <w:t>its role</w:t>
      </w:r>
      <w:r w:rsidRPr="004C3117">
        <w:rPr>
          <w:rStyle w:val="StyleUnderline"/>
        </w:rPr>
        <w:t xml:space="preserve"> as a lead actor </w:t>
      </w:r>
      <w:r w:rsidRPr="006A0BCA">
        <w:rPr>
          <w:rStyle w:val="StyleUnderline"/>
          <w:highlight w:val="cyan"/>
        </w:rPr>
        <w:t>on the world stage</w:t>
      </w:r>
      <w:r w:rsidRPr="004C3117">
        <w:rPr>
          <w:rStyle w:val="StyleUnderline"/>
        </w:rPr>
        <w:t>. As</w:t>
      </w:r>
      <w:r w:rsidRPr="004C3117">
        <w:rPr>
          <w:sz w:val="16"/>
        </w:rPr>
        <w:t xml:space="preserve"> Randall </w:t>
      </w:r>
      <w:r w:rsidRPr="004C3117">
        <w:rPr>
          <w:rStyle w:val="StyleUnderline"/>
        </w:rPr>
        <w:t>Schriver, a former deputy assistant secretary of state for East Asian and Pacific affairs, put it, “</w:t>
      </w:r>
      <w:r w:rsidRPr="00A90713">
        <w:rPr>
          <w:rStyle w:val="StyleUnderline"/>
        </w:rPr>
        <w:t>Beijing’s ambitions</w:t>
      </w:r>
      <w:r w:rsidRPr="004C3117">
        <w:rPr>
          <w:rStyle w:val="StyleUnderline"/>
        </w:rPr>
        <w:t xml:space="preserve"> go beyond Taiwan, but right now, it’s the </w:t>
      </w:r>
      <w:r w:rsidRPr="006A0BCA">
        <w:rPr>
          <w:rStyle w:val="StyleUnderline"/>
          <w:highlight w:val="cyan"/>
        </w:rPr>
        <w:t>Taiwan</w:t>
      </w:r>
      <w:r w:rsidRPr="004C3117">
        <w:rPr>
          <w:rStyle w:val="StyleUnderline"/>
        </w:rPr>
        <w:t xml:space="preserve"> issue that </w:t>
      </w:r>
      <w:r w:rsidRPr="006A0BCA">
        <w:rPr>
          <w:rStyle w:val="StyleUnderline"/>
          <w:highlight w:val="cyan"/>
        </w:rPr>
        <w:t>drives</w:t>
      </w:r>
      <w:r w:rsidRPr="004C3117">
        <w:rPr>
          <w:rStyle w:val="StyleUnderline"/>
        </w:rPr>
        <w:t xml:space="preserve"> </w:t>
      </w:r>
      <w:r w:rsidRPr="006A0BCA">
        <w:rPr>
          <w:rStyle w:val="StyleUnderline"/>
          <w:highlight w:val="cyan"/>
        </w:rPr>
        <w:t>their</w:t>
      </w:r>
      <w:r w:rsidRPr="004C3117">
        <w:rPr>
          <w:rStyle w:val="StyleUnderline"/>
        </w:rPr>
        <w:t xml:space="preserve"> military </w:t>
      </w:r>
      <w:r w:rsidRPr="006A0BCA">
        <w:rPr>
          <w:rStyle w:val="StyleUnderline"/>
          <w:highlight w:val="cyan"/>
        </w:rPr>
        <w:t>modernization</w:t>
      </w:r>
      <w:r w:rsidRPr="004C3117">
        <w:rPr>
          <w:sz w:val="16"/>
        </w:rPr>
        <w:t xml:space="preserve">, so it’s very important to us. </w:t>
      </w:r>
      <w:r w:rsidRPr="006A0BCA">
        <w:rPr>
          <w:rStyle w:val="StyleUnderline"/>
          <w:highlight w:val="cyan"/>
        </w:rPr>
        <w:t>Taiwan is a prism through which we can understand China</w:t>
      </w:r>
      <w:r w:rsidRPr="00A90713">
        <w:rPr>
          <w:rStyle w:val="StyleUnderline"/>
        </w:rPr>
        <w:t>’</w:t>
      </w:r>
      <w:r w:rsidRPr="004C3117">
        <w:rPr>
          <w:rStyle w:val="StyleUnderline"/>
        </w:rPr>
        <w:t>s evolution</w:t>
      </w:r>
      <w:r w:rsidRPr="004C3117">
        <w:rPr>
          <w:sz w:val="16"/>
        </w:rPr>
        <w:t xml:space="preserve">, and gain insights into it.” Richard </w:t>
      </w:r>
      <w:r w:rsidRPr="006A0BCA">
        <w:rPr>
          <w:rStyle w:val="StyleUnderline"/>
          <w:highlight w:val="cyan"/>
        </w:rPr>
        <w:t>Bush</w:t>
      </w:r>
      <w:r w:rsidRPr="004C3117">
        <w:rPr>
          <w:sz w:val="16"/>
        </w:rPr>
        <w:t xml:space="preserve">, </w:t>
      </w:r>
      <w:r w:rsidRPr="004C3117">
        <w:rPr>
          <w:rStyle w:val="StyleUnderline"/>
        </w:rPr>
        <w:t>a leading analyst of the US-PRC-Taiwan relation- ship</w:t>
      </w:r>
      <w:r w:rsidRPr="004C3117">
        <w:rPr>
          <w:sz w:val="16"/>
        </w:rPr>
        <w:t xml:space="preserve">, summarized these concerns when he </w:t>
      </w:r>
      <w:r w:rsidRPr="006A0BCA">
        <w:rPr>
          <w:rStyle w:val="StyleUnderline"/>
          <w:highlight w:val="cyan"/>
        </w:rPr>
        <w:t>said</w:t>
      </w:r>
      <w:r w:rsidRPr="00A90713">
        <w:rPr>
          <w:rStyle w:val="StyleUnderline"/>
        </w:rPr>
        <w:t>, “How the</w:t>
      </w:r>
      <w:r w:rsidRPr="004C3117">
        <w:rPr>
          <w:rStyle w:val="StyleUnderline"/>
        </w:rPr>
        <w:t xml:space="preserve"> </w:t>
      </w:r>
      <w:r w:rsidRPr="006A0BCA">
        <w:rPr>
          <w:rStyle w:val="StyleUnderline"/>
          <w:highlight w:val="cyan"/>
        </w:rPr>
        <w:t>Taiwan</w:t>
      </w:r>
      <w:r w:rsidRPr="004C3117">
        <w:rPr>
          <w:rStyle w:val="StyleUnderline"/>
        </w:rPr>
        <w:t xml:space="preserve"> Strait issue is resolved </w:t>
      </w:r>
      <w:r w:rsidRPr="006A0BCA">
        <w:rPr>
          <w:rStyle w:val="StyleUnderline"/>
          <w:highlight w:val="cyan"/>
        </w:rPr>
        <w:t>is</w:t>
      </w:r>
      <w:r w:rsidRPr="004C3117">
        <w:rPr>
          <w:sz w:val="16"/>
        </w:rPr>
        <w:t xml:space="preserve"> an important test— perhaps </w:t>
      </w:r>
      <w:r w:rsidRPr="006A0BCA">
        <w:rPr>
          <w:rStyle w:val="StyleUnderline"/>
          <w:highlight w:val="cyan"/>
        </w:rPr>
        <w:t>the most important test</w:t>
      </w:r>
      <w:r w:rsidRPr="004C3117">
        <w:rPr>
          <w:rStyle w:val="StyleUnderline"/>
        </w:rPr>
        <w:t xml:space="preserve">—of what kind of great power China will be and </w:t>
      </w:r>
      <w:r w:rsidRPr="006A0BCA">
        <w:rPr>
          <w:rStyle w:val="StyleUnderline"/>
          <w:highlight w:val="cyan"/>
        </w:rPr>
        <w:t xml:space="preserve">of </w:t>
      </w:r>
      <w:r w:rsidRPr="006A0BCA">
        <w:rPr>
          <w:rStyle w:val="Emphasis"/>
          <w:highlight w:val="cyan"/>
        </w:rPr>
        <w:t>how the US will play its role as the guardian of the international system</w:t>
      </w:r>
      <w:r w:rsidRPr="00A90713">
        <w:rPr>
          <w:rStyle w:val="Emphasis"/>
        </w:rPr>
        <w:t>.</w:t>
      </w:r>
      <w:r w:rsidRPr="004C3117">
        <w:rPr>
          <w:sz w:val="16"/>
        </w:rPr>
        <w:t xml:space="preserve">” By exten- sion, </w:t>
      </w:r>
      <w:r w:rsidRPr="006A0BCA">
        <w:rPr>
          <w:rStyle w:val="StyleUnderline"/>
          <w:highlight w:val="cyan"/>
        </w:rPr>
        <w:t xml:space="preserve">how the </w:t>
      </w:r>
      <w:r w:rsidRPr="006A0BCA">
        <w:rPr>
          <w:rStyle w:val="Emphasis"/>
          <w:highlight w:val="cyan"/>
        </w:rPr>
        <w:t>U</w:t>
      </w:r>
      <w:r w:rsidRPr="004C3117">
        <w:rPr>
          <w:sz w:val="16"/>
        </w:rPr>
        <w:t xml:space="preserve">nited </w:t>
      </w:r>
      <w:r w:rsidRPr="006A0BCA">
        <w:rPr>
          <w:rStyle w:val="Emphasis"/>
          <w:highlight w:val="cyan"/>
        </w:rPr>
        <w:t>S</w:t>
      </w:r>
      <w:r w:rsidRPr="004C3117">
        <w:rPr>
          <w:sz w:val="16"/>
        </w:rPr>
        <w:t xml:space="preserve">tates and its allies </w:t>
      </w:r>
      <w:r w:rsidRPr="006A0BCA">
        <w:rPr>
          <w:rStyle w:val="StyleUnderline"/>
          <w:highlight w:val="cyan"/>
        </w:rPr>
        <w:t xml:space="preserve">treat Taiwan is an </w:t>
      </w:r>
      <w:r w:rsidRPr="006A0BCA">
        <w:rPr>
          <w:rStyle w:val="Emphasis"/>
          <w:highlight w:val="cyan"/>
        </w:rPr>
        <w:t>important indicator</w:t>
      </w:r>
      <w:r w:rsidRPr="00A90713">
        <w:rPr>
          <w:rStyle w:val="Emphasis"/>
        </w:rPr>
        <w:t xml:space="preserve"> </w:t>
      </w:r>
      <w:r w:rsidRPr="006A0BCA">
        <w:rPr>
          <w:rStyle w:val="Emphasis"/>
          <w:highlight w:val="cyan"/>
        </w:rPr>
        <w:t>of what other countries</w:t>
      </w:r>
      <w:r w:rsidRPr="00A90713">
        <w:rPr>
          <w:rStyle w:val="Emphasis"/>
        </w:rPr>
        <w:t xml:space="preserve"> in the region </w:t>
      </w:r>
      <w:r w:rsidRPr="006A0BCA">
        <w:rPr>
          <w:rStyle w:val="Emphasis"/>
          <w:highlight w:val="cyan"/>
        </w:rPr>
        <w:t>can expect</w:t>
      </w:r>
      <w:r w:rsidRPr="00A90713">
        <w:rPr>
          <w:rStyle w:val="Emphasis"/>
        </w:rPr>
        <w:t xml:space="preserve"> from Washington</w:t>
      </w:r>
      <w:r w:rsidRPr="004C3117">
        <w:rPr>
          <w:rStyle w:val="StyleUnderline"/>
        </w:rPr>
        <w:t xml:space="preserve"> </w:t>
      </w:r>
      <w:r w:rsidRPr="006A0BCA">
        <w:rPr>
          <w:rStyle w:val="StyleUnderline"/>
          <w:highlight w:val="cyan"/>
        </w:rPr>
        <w:t>as the PRC</w:t>
      </w:r>
      <w:r w:rsidRPr="004C3117">
        <w:rPr>
          <w:rStyle w:val="StyleUnderline"/>
        </w:rPr>
        <w:t xml:space="preserve">’s influ- ence </w:t>
      </w:r>
      <w:r w:rsidRPr="006A0BCA">
        <w:rPr>
          <w:rStyle w:val="StyleUnderline"/>
          <w:highlight w:val="cyan"/>
        </w:rPr>
        <w:t>expands</w:t>
      </w:r>
      <w:r w:rsidRPr="004C3117">
        <w:rPr>
          <w:rStyle w:val="StyleUnderline"/>
        </w:rPr>
        <w:t xml:space="preserve">. They may ask, </w:t>
      </w:r>
      <w:r w:rsidRPr="006A0BCA">
        <w:rPr>
          <w:rStyle w:val="StyleUnderline"/>
          <w:highlight w:val="cyan"/>
        </w:rPr>
        <w:t>if the</w:t>
      </w:r>
      <w:r w:rsidRPr="004C3117">
        <w:rPr>
          <w:rStyle w:val="StyleUnderline"/>
        </w:rPr>
        <w:t xml:space="preserve"> </w:t>
      </w:r>
      <w:r w:rsidRPr="006A0BCA">
        <w:rPr>
          <w:rStyle w:val="Emphasis"/>
          <w:highlight w:val="cyan"/>
        </w:rPr>
        <w:t>U</w:t>
      </w:r>
      <w:r w:rsidRPr="004C3117">
        <w:rPr>
          <w:rStyle w:val="StyleUnderline"/>
        </w:rPr>
        <w:t xml:space="preserve">nited </w:t>
      </w:r>
      <w:r w:rsidRPr="006A0BCA">
        <w:rPr>
          <w:rStyle w:val="Emphasis"/>
          <w:highlight w:val="cyan"/>
        </w:rPr>
        <w:t>S</w:t>
      </w:r>
      <w:r w:rsidRPr="004C3117">
        <w:rPr>
          <w:rStyle w:val="StyleUnderline"/>
        </w:rPr>
        <w:t xml:space="preserve">tates </w:t>
      </w:r>
      <w:r w:rsidRPr="006A0BCA">
        <w:rPr>
          <w:rStyle w:val="StyleUnderline"/>
          <w:highlight w:val="cyan"/>
        </w:rPr>
        <w:t>acqui- esces</w:t>
      </w:r>
      <w:r w:rsidRPr="004C3117">
        <w:rPr>
          <w:rStyle w:val="StyleUnderline"/>
        </w:rPr>
        <w:t xml:space="preserve"> to a rising China on the Taiwan issue, </w:t>
      </w:r>
      <w:r w:rsidRPr="006A0BCA">
        <w:rPr>
          <w:rStyle w:val="StyleUnderline"/>
          <w:highlight w:val="cyan"/>
        </w:rPr>
        <w:t>will it also acquiesce on issues important to them?</w:t>
      </w:r>
    </w:p>
    <w:sectPr w:rsidR="00F500DB" w:rsidRPr="00A90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149C0"/>
    <w:multiLevelType w:val="hybridMultilevel"/>
    <w:tmpl w:val="B9847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9C1A08"/>
    <w:multiLevelType w:val="hybridMultilevel"/>
    <w:tmpl w:val="BBF8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24454"/>
    <w:multiLevelType w:val="hybridMultilevel"/>
    <w:tmpl w:val="E8489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D4A7EC1"/>
    <w:multiLevelType w:val="hybridMultilevel"/>
    <w:tmpl w:val="EEA6E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4A1755"/>
    <w:multiLevelType w:val="hybridMultilevel"/>
    <w:tmpl w:val="4FE8E5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10"/>
  </w:num>
  <w:num w:numId="13">
    <w:abstractNumId w:val="13"/>
  </w:num>
  <w:num w:numId="14">
    <w:abstractNumId w:val="19"/>
  </w:num>
  <w:num w:numId="15">
    <w:abstractNumId w:val="27"/>
  </w:num>
  <w:num w:numId="16">
    <w:abstractNumId w:val="14"/>
  </w:num>
  <w:num w:numId="17">
    <w:abstractNumId w:val="17"/>
  </w:num>
  <w:num w:numId="18">
    <w:abstractNumId w:val="18"/>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20"/>
  </w:num>
  <w:num w:numId="22">
    <w:abstractNumId w:val="31"/>
  </w:num>
  <w:num w:numId="23">
    <w:abstractNumId w:val="28"/>
  </w:num>
  <w:num w:numId="24">
    <w:abstractNumId w:val="16"/>
  </w:num>
  <w:num w:numId="25">
    <w:abstractNumId w:val="32"/>
  </w:num>
  <w:num w:numId="26">
    <w:abstractNumId w:val="30"/>
  </w:num>
  <w:num w:numId="27">
    <w:abstractNumId w:val="25"/>
  </w:num>
  <w:num w:numId="28">
    <w:abstractNumId w:val="24"/>
  </w:num>
  <w:num w:numId="29">
    <w:abstractNumId w:val="29"/>
  </w:num>
  <w:num w:numId="30">
    <w:abstractNumId w:val="11"/>
  </w:num>
  <w:num w:numId="31">
    <w:abstractNumId w:val="26"/>
  </w:num>
  <w:num w:numId="32">
    <w:abstractNumId w:val="2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Thur"/>
    <w:docVar w:name="RibbonPointer" w:val="51598344"/>
    <w:docVar w:name="VerbatimVersion" w:val="5.1"/>
  </w:docVars>
  <w:rsids>
    <w:rsidRoot w:val="003D1CD7"/>
    <w:rsid w:val="00003CC0"/>
    <w:rsid w:val="00007432"/>
    <w:rsid w:val="00012B7A"/>
    <w:rsid w:val="000139A3"/>
    <w:rsid w:val="00031492"/>
    <w:rsid w:val="00042E55"/>
    <w:rsid w:val="0004684A"/>
    <w:rsid w:val="0005682A"/>
    <w:rsid w:val="00060507"/>
    <w:rsid w:val="0006644D"/>
    <w:rsid w:val="00071E49"/>
    <w:rsid w:val="000800B3"/>
    <w:rsid w:val="00080954"/>
    <w:rsid w:val="00082402"/>
    <w:rsid w:val="00085AD8"/>
    <w:rsid w:val="00092BFA"/>
    <w:rsid w:val="00095ECA"/>
    <w:rsid w:val="00096284"/>
    <w:rsid w:val="00096952"/>
    <w:rsid w:val="00097024"/>
    <w:rsid w:val="000A2595"/>
    <w:rsid w:val="000A26B2"/>
    <w:rsid w:val="000B21DE"/>
    <w:rsid w:val="000B374B"/>
    <w:rsid w:val="000B57C0"/>
    <w:rsid w:val="000B7600"/>
    <w:rsid w:val="000D064F"/>
    <w:rsid w:val="000D4420"/>
    <w:rsid w:val="000D4CCA"/>
    <w:rsid w:val="000E535C"/>
    <w:rsid w:val="000E5B02"/>
    <w:rsid w:val="00100514"/>
    <w:rsid w:val="00100833"/>
    <w:rsid w:val="00102CF9"/>
    <w:rsid w:val="00104529"/>
    <w:rsid w:val="00105942"/>
    <w:rsid w:val="00105F34"/>
    <w:rsid w:val="00107396"/>
    <w:rsid w:val="00111167"/>
    <w:rsid w:val="00113343"/>
    <w:rsid w:val="00114DF5"/>
    <w:rsid w:val="001213A1"/>
    <w:rsid w:val="00144A4C"/>
    <w:rsid w:val="001600C2"/>
    <w:rsid w:val="00161ADD"/>
    <w:rsid w:val="00176AB0"/>
    <w:rsid w:val="00177B7D"/>
    <w:rsid w:val="0018322D"/>
    <w:rsid w:val="0018593F"/>
    <w:rsid w:val="00185FA2"/>
    <w:rsid w:val="00193BB9"/>
    <w:rsid w:val="00193F89"/>
    <w:rsid w:val="001A2B2A"/>
    <w:rsid w:val="001A5878"/>
    <w:rsid w:val="001B49C0"/>
    <w:rsid w:val="001B566F"/>
    <w:rsid w:val="001B5776"/>
    <w:rsid w:val="001C5FC5"/>
    <w:rsid w:val="001C777B"/>
    <w:rsid w:val="001D280E"/>
    <w:rsid w:val="001D6E7E"/>
    <w:rsid w:val="001E3BA5"/>
    <w:rsid w:val="001E527A"/>
    <w:rsid w:val="001F084F"/>
    <w:rsid w:val="001F72DB"/>
    <w:rsid w:val="001F78CE"/>
    <w:rsid w:val="001F7CF3"/>
    <w:rsid w:val="00222314"/>
    <w:rsid w:val="00225FFA"/>
    <w:rsid w:val="0023137E"/>
    <w:rsid w:val="002367EF"/>
    <w:rsid w:val="00241FA6"/>
    <w:rsid w:val="002435EF"/>
    <w:rsid w:val="002438F0"/>
    <w:rsid w:val="00251FC7"/>
    <w:rsid w:val="0025544F"/>
    <w:rsid w:val="002559AF"/>
    <w:rsid w:val="0025685E"/>
    <w:rsid w:val="0026344E"/>
    <w:rsid w:val="002811E7"/>
    <w:rsid w:val="002847B8"/>
    <w:rsid w:val="002855A7"/>
    <w:rsid w:val="0029037C"/>
    <w:rsid w:val="002A345D"/>
    <w:rsid w:val="002A483E"/>
    <w:rsid w:val="002B146A"/>
    <w:rsid w:val="002B23D9"/>
    <w:rsid w:val="002B34B4"/>
    <w:rsid w:val="002B5E17"/>
    <w:rsid w:val="002C3765"/>
    <w:rsid w:val="002D30F6"/>
    <w:rsid w:val="002D7010"/>
    <w:rsid w:val="002D763F"/>
    <w:rsid w:val="0030226A"/>
    <w:rsid w:val="00315690"/>
    <w:rsid w:val="00316B75"/>
    <w:rsid w:val="00320173"/>
    <w:rsid w:val="003206E6"/>
    <w:rsid w:val="00325646"/>
    <w:rsid w:val="00327849"/>
    <w:rsid w:val="00341915"/>
    <w:rsid w:val="00342FB2"/>
    <w:rsid w:val="003460F2"/>
    <w:rsid w:val="00357827"/>
    <w:rsid w:val="00364D6A"/>
    <w:rsid w:val="00371DA5"/>
    <w:rsid w:val="00372D75"/>
    <w:rsid w:val="00374F11"/>
    <w:rsid w:val="0038158C"/>
    <w:rsid w:val="00381B45"/>
    <w:rsid w:val="00387E43"/>
    <w:rsid w:val="003902BA"/>
    <w:rsid w:val="003976AB"/>
    <w:rsid w:val="003A09E2"/>
    <w:rsid w:val="003A16B4"/>
    <w:rsid w:val="003B0A96"/>
    <w:rsid w:val="003C310B"/>
    <w:rsid w:val="003C5FB1"/>
    <w:rsid w:val="003D124F"/>
    <w:rsid w:val="003D1CD7"/>
    <w:rsid w:val="003D1DF7"/>
    <w:rsid w:val="003D7AC2"/>
    <w:rsid w:val="003F50AE"/>
    <w:rsid w:val="003F5F72"/>
    <w:rsid w:val="003F60E0"/>
    <w:rsid w:val="00400C70"/>
    <w:rsid w:val="004017FD"/>
    <w:rsid w:val="00401FB0"/>
    <w:rsid w:val="0040211D"/>
    <w:rsid w:val="0040465E"/>
    <w:rsid w:val="0040538F"/>
    <w:rsid w:val="00407037"/>
    <w:rsid w:val="004154B5"/>
    <w:rsid w:val="004220A1"/>
    <w:rsid w:val="00431124"/>
    <w:rsid w:val="004375E5"/>
    <w:rsid w:val="004400B5"/>
    <w:rsid w:val="00445446"/>
    <w:rsid w:val="00445F12"/>
    <w:rsid w:val="004605D6"/>
    <w:rsid w:val="0046428B"/>
    <w:rsid w:val="004653AF"/>
    <w:rsid w:val="00473F86"/>
    <w:rsid w:val="00475B40"/>
    <w:rsid w:val="00480075"/>
    <w:rsid w:val="00487F4D"/>
    <w:rsid w:val="004B22C0"/>
    <w:rsid w:val="004B7823"/>
    <w:rsid w:val="004C188A"/>
    <w:rsid w:val="004C1C5C"/>
    <w:rsid w:val="004C60E8"/>
    <w:rsid w:val="004D0234"/>
    <w:rsid w:val="004E25CC"/>
    <w:rsid w:val="004E3579"/>
    <w:rsid w:val="004E4FBE"/>
    <w:rsid w:val="004E728B"/>
    <w:rsid w:val="004F2DF7"/>
    <w:rsid w:val="004F39E0"/>
    <w:rsid w:val="004F56DB"/>
    <w:rsid w:val="004F5B33"/>
    <w:rsid w:val="005000FD"/>
    <w:rsid w:val="005024F0"/>
    <w:rsid w:val="00513820"/>
    <w:rsid w:val="005170C5"/>
    <w:rsid w:val="00520654"/>
    <w:rsid w:val="0052646A"/>
    <w:rsid w:val="00537AD1"/>
    <w:rsid w:val="00537BD5"/>
    <w:rsid w:val="005429B5"/>
    <w:rsid w:val="00545193"/>
    <w:rsid w:val="0055413B"/>
    <w:rsid w:val="005568E5"/>
    <w:rsid w:val="005653AF"/>
    <w:rsid w:val="0057268A"/>
    <w:rsid w:val="005734FF"/>
    <w:rsid w:val="005826A9"/>
    <w:rsid w:val="0058727C"/>
    <w:rsid w:val="005A051F"/>
    <w:rsid w:val="005A68E7"/>
    <w:rsid w:val="005B1101"/>
    <w:rsid w:val="005B270B"/>
    <w:rsid w:val="005B27F3"/>
    <w:rsid w:val="005B54C7"/>
    <w:rsid w:val="005C3A93"/>
    <w:rsid w:val="005C43ED"/>
    <w:rsid w:val="005C4DF8"/>
    <w:rsid w:val="005D1B93"/>
    <w:rsid w:val="005D2912"/>
    <w:rsid w:val="005D50D8"/>
    <w:rsid w:val="005D7642"/>
    <w:rsid w:val="005F584C"/>
    <w:rsid w:val="00604E21"/>
    <w:rsid w:val="006065BD"/>
    <w:rsid w:val="006075C3"/>
    <w:rsid w:val="00613ABC"/>
    <w:rsid w:val="006142CC"/>
    <w:rsid w:val="006165CF"/>
    <w:rsid w:val="00620B68"/>
    <w:rsid w:val="00627967"/>
    <w:rsid w:val="00640B31"/>
    <w:rsid w:val="0064149B"/>
    <w:rsid w:val="00642E63"/>
    <w:rsid w:val="0064555F"/>
    <w:rsid w:val="00645FA9"/>
    <w:rsid w:val="006468A3"/>
    <w:rsid w:val="006477F3"/>
    <w:rsid w:val="00647866"/>
    <w:rsid w:val="00650741"/>
    <w:rsid w:val="00662E9A"/>
    <w:rsid w:val="00665003"/>
    <w:rsid w:val="00665AEB"/>
    <w:rsid w:val="00682257"/>
    <w:rsid w:val="006823A2"/>
    <w:rsid w:val="00684106"/>
    <w:rsid w:val="00691FF6"/>
    <w:rsid w:val="00692293"/>
    <w:rsid w:val="006A0BCA"/>
    <w:rsid w:val="006A2AD0"/>
    <w:rsid w:val="006B1FF5"/>
    <w:rsid w:val="006B75B8"/>
    <w:rsid w:val="006C2375"/>
    <w:rsid w:val="006D1C20"/>
    <w:rsid w:val="006D3D73"/>
    <w:rsid w:val="006D4ECC"/>
    <w:rsid w:val="006E703C"/>
    <w:rsid w:val="006F112D"/>
    <w:rsid w:val="00703177"/>
    <w:rsid w:val="0070537B"/>
    <w:rsid w:val="00707EBB"/>
    <w:rsid w:val="00712264"/>
    <w:rsid w:val="00722258"/>
    <w:rsid w:val="007243E5"/>
    <w:rsid w:val="00724FA6"/>
    <w:rsid w:val="00732CCA"/>
    <w:rsid w:val="007341EF"/>
    <w:rsid w:val="00742CED"/>
    <w:rsid w:val="00746A0A"/>
    <w:rsid w:val="00766EA0"/>
    <w:rsid w:val="007746BA"/>
    <w:rsid w:val="0078253B"/>
    <w:rsid w:val="00786987"/>
    <w:rsid w:val="007878C0"/>
    <w:rsid w:val="007A2226"/>
    <w:rsid w:val="007B1DC8"/>
    <w:rsid w:val="007B4949"/>
    <w:rsid w:val="007B7AC6"/>
    <w:rsid w:val="007C1895"/>
    <w:rsid w:val="007C31F4"/>
    <w:rsid w:val="007C439C"/>
    <w:rsid w:val="007D008A"/>
    <w:rsid w:val="007D6DB9"/>
    <w:rsid w:val="007D7C3C"/>
    <w:rsid w:val="007E06F9"/>
    <w:rsid w:val="007F5B66"/>
    <w:rsid w:val="007F62DE"/>
    <w:rsid w:val="00800D41"/>
    <w:rsid w:val="0081012D"/>
    <w:rsid w:val="0081070F"/>
    <w:rsid w:val="00810A9C"/>
    <w:rsid w:val="0081461A"/>
    <w:rsid w:val="008169EA"/>
    <w:rsid w:val="00822B4C"/>
    <w:rsid w:val="00823A1C"/>
    <w:rsid w:val="0084029D"/>
    <w:rsid w:val="00845B9D"/>
    <w:rsid w:val="00855603"/>
    <w:rsid w:val="00855F9D"/>
    <w:rsid w:val="00857C95"/>
    <w:rsid w:val="00860984"/>
    <w:rsid w:val="00874DDB"/>
    <w:rsid w:val="008863D7"/>
    <w:rsid w:val="00887147"/>
    <w:rsid w:val="008957A2"/>
    <w:rsid w:val="008963A9"/>
    <w:rsid w:val="008A6E59"/>
    <w:rsid w:val="008B2AA3"/>
    <w:rsid w:val="008B3857"/>
    <w:rsid w:val="008B3ECB"/>
    <w:rsid w:val="008B3F7D"/>
    <w:rsid w:val="008B3FE6"/>
    <w:rsid w:val="008B4E85"/>
    <w:rsid w:val="008C1B2E"/>
    <w:rsid w:val="008C294D"/>
    <w:rsid w:val="008C37CA"/>
    <w:rsid w:val="008C4DEE"/>
    <w:rsid w:val="008C6021"/>
    <w:rsid w:val="008D0004"/>
    <w:rsid w:val="008D0466"/>
    <w:rsid w:val="008D2B72"/>
    <w:rsid w:val="008D34B4"/>
    <w:rsid w:val="008E0846"/>
    <w:rsid w:val="008E6BBE"/>
    <w:rsid w:val="008F01DC"/>
    <w:rsid w:val="00901615"/>
    <w:rsid w:val="00905703"/>
    <w:rsid w:val="00905B2E"/>
    <w:rsid w:val="009134D3"/>
    <w:rsid w:val="0091627E"/>
    <w:rsid w:val="009178D6"/>
    <w:rsid w:val="009250D6"/>
    <w:rsid w:val="0092549A"/>
    <w:rsid w:val="00940200"/>
    <w:rsid w:val="009413F6"/>
    <w:rsid w:val="00944724"/>
    <w:rsid w:val="0095164B"/>
    <w:rsid w:val="009635CE"/>
    <w:rsid w:val="00964724"/>
    <w:rsid w:val="009668C3"/>
    <w:rsid w:val="0097032B"/>
    <w:rsid w:val="00972C0D"/>
    <w:rsid w:val="00976BA5"/>
    <w:rsid w:val="009803C5"/>
    <w:rsid w:val="009A7E0D"/>
    <w:rsid w:val="009B7B17"/>
    <w:rsid w:val="009C0DC7"/>
    <w:rsid w:val="009C2EE9"/>
    <w:rsid w:val="009D2EAD"/>
    <w:rsid w:val="009D54B2"/>
    <w:rsid w:val="009E13D3"/>
    <w:rsid w:val="009E1922"/>
    <w:rsid w:val="009E5D8F"/>
    <w:rsid w:val="009F5AF0"/>
    <w:rsid w:val="009F7ED2"/>
    <w:rsid w:val="00A15090"/>
    <w:rsid w:val="00A21BB1"/>
    <w:rsid w:val="00A326AC"/>
    <w:rsid w:val="00A47C21"/>
    <w:rsid w:val="00A53B3F"/>
    <w:rsid w:val="00A617ED"/>
    <w:rsid w:val="00A63CEF"/>
    <w:rsid w:val="00A654CC"/>
    <w:rsid w:val="00A65FFF"/>
    <w:rsid w:val="00A85660"/>
    <w:rsid w:val="00A8718F"/>
    <w:rsid w:val="00A90713"/>
    <w:rsid w:val="00A93661"/>
    <w:rsid w:val="00A95652"/>
    <w:rsid w:val="00AA125D"/>
    <w:rsid w:val="00AA6391"/>
    <w:rsid w:val="00AA7651"/>
    <w:rsid w:val="00AB03D7"/>
    <w:rsid w:val="00AB5F36"/>
    <w:rsid w:val="00AB6FE9"/>
    <w:rsid w:val="00AC0AB8"/>
    <w:rsid w:val="00AC3A6B"/>
    <w:rsid w:val="00AC480A"/>
    <w:rsid w:val="00AD2ACA"/>
    <w:rsid w:val="00AD2CA1"/>
    <w:rsid w:val="00AD2DB3"/>
    <w:rsid w:val="00AD4EFD"/>
    <w:rsid w:val="00AE3872"/>
    <w:rsid w:val="00AF77AA"/>
    <w:rsid w:val="00B04C83"/>
    <w:rsid w:val="00B12347"/>
    <w:rsid w:val="00B15088"/>
    <w:rsid w:val="00B207D9"/>
    <w:rsid w:val="00B33C6D"/>
    <w:rsid w:val="00B3410A"/>
    <w:rsid w:val="00B378E8"/>
    <w:rsid w:val="00B41D5F"/>
    <w:rsid w:val="00B4341C"/>
    <w:rsid w:val="00B443A8"/>
    <w:rsid w:val="00B4449C"/>
    <w:rsid w:val="00B4508F"/>
    <w:rsid w:val="00B51FB0"/>
    <w:rsid w:val="00B55AD5"/>
    <w:rsid w:val="00B61C58"/>
    <w:rsid w:val="00B64526"/>
    <w:rsid w:val="00B64BFA"/>
    <w:rsid w:val="00B7099C"/>
    <w:rsid w:val="00B8057C"/>
    <w:rsid w:val="00B85D61"/>
    <w:rsid w:val="00B97521"/>
    <w:rsid w:val="00BA0302"/>
    <w:rsid w:val="00BA4E82"/>
    <w:rsid w:val="00BB3E3C"/>
    <w:rsid w:val="00BB66E6"/>
    <w:rsid w:val="00BC4F11"/>
    <w:rsid w:val="00BD6238"/>
    <w:rsid w:val="00BE1B9A"/>
    <w:rsid w:val="00BF3225"/>
    <w:rsid w:val="00BF3749"/>
    <w:rsid w:val="00BF593B"/>
    <w:rsid w:val="00BF773A"/>
    <w:rsid w:val="00BF7E81"/>
    <w:rsid w:val="00C02FDC"/>
    <w:rsid w:val="00C03D2C"/>
    <w:rsid w:val="00C05311"/>
    <w:rsid w:val="00C13773"/>
    <w:rsid w:val="00C17CC8"/>
    <w:rsid w:val="00C17EB4"/>
    <w:rsid w:val="00C23C3F"/>
    <w:rsid w:val="00C33D28"/>
    <w:rsid w:val="00C3652F"/>
    <w:rsid w:val="00C449DD"/>
    <w:rsid w:val="00C44CDD"/>
    <w:rsid w:val="00C52120"/>
    <w:rsid w:val="00C54174"/>
    <w:rsid w:val="00C561A0"/>
    <w:rsid w:val="00C5642B"/>
    <w:rsid w:val="00C6302B"/>
    <w:rsid w:val="00C63A99"/>
    <w:rsid w:val="00C63C2D"/>
    <w:rsid w:val="00C64339"/>
    <w:rsid w:val="00C74F97"/>
    <w:rsid w:val="00C83417"/>
    <w:rsid w:val="00C83756"/>
    <w:rsid w:val="00C85D4B"/>
    <w:rsid w:val="00C86E81"/>
    <w:rsid w:val="00C93576"/>
    <w:rsid w:val="00C9604F"/>
    <w:rsid w:val="00CA19AA"/>
    <w:rsid w:val="00CA40A5"/>
    <w:rsid w:val="00CA59A9"/>
    <w:rsid w:val="00CA7530"/>
    <w:rsid w:val="00CA7714"/>
    <w:rsid w:val="00CB0119"/>
    <w:rsid w:val="00CB3425"/>
    <w:rsid w:val="00CB664C"/>
    <w:rsid w:val="00CB79E3"/>
    <w:rsid w:val="00CC2B25"/>
    <w:rsid w:val="00CC5298"/>
    <w:rsid w:val="00CD12BB"/>
    <w:rsid w:val="00CD4E39"/>
    <w:rsid w:val="00CD736E"/>
    <w:rsid w:val="00CD798D"/>
    <w:rsid w:val="00CE161E"/>
    <w:rsid w:val="00CE2A2D"/>
    <w:rsid w:val="00CE4FBE"/>
    <w:rsid w:val="00CF4360"/>
    <w:rsid w:val="00CF59A8"/>
    <w:rsid w:val="00D010FE"/>
    <w:rsid w:val="00D0672E"/>
    <w:rsid w:val="00D07DC3"/>
    <w:rsid w:val="00D11362"/>
    <w:rsid w:val="00D204E4"/>
    <w:rsid w:val="00D325A9"/>
    <w:rsid w:val="00D36A8A"/>
    <w:rsid w:val="00D4155C"/>
    <w:rsid w:val="00D418A7"/>
    <w:rsid w:val="00D43DD0"/>
    <w:rsid w:val="00D4554F"/>
    <w:rsid w:val="00D6025A"/>
    <w:rsid w:val="00D61409"/>
    <w:rsid w:val="00D61596"/>
    <w:rsid w:val="00D61DFD"/>
    <w:rsid w:val="00D64024"/>
    <w:rsid w:val="00D6691E"/>
    <w:rsid w:val="00D67E70"/>
    <w:rsid w:val="00D71170"/>
    <w:rsid w:val="00D7429D"/>
    <w:rsid w:val="00D77E5D"/>
    <w:rsid w:val="00D82374"/>
    <w:rsid w:val="00D84012"/>
    <w:rsid w:val="00D861EC"/>
    <w:rsid w:val="00D927BE"/>
    <w:rsid w:val="00D93151"/>
    <w:rsid w:val="00D94656"/>
    <w:rsid w:val="00DA0BCF"/>
    <w:rsid w:val="00DA1C92"/>
    <w:rsid w:val="00DA25D4"/>
    <w:rsid w:val="00DA37F8"/>
    <w:rsid w:val="00DA6538"/>
    <w:rsid w:val="00DA78E1"/>
    <w:rsid w:val="00DB3153"/>
    <w:rsid w:val="00DB3C85"/>
    <w:rsid w:val="00DC207E"/>
    <w:rsid w:val="00DC3742"/>
    <w:rsid w:val="00DC588C"/>
    <w:rsid w:val="00DC5912"/>
    <w:rsid w:val="00DD28AC"/>
    <w:rsid w:val="00DD4917"/>
    <w:rsid w:val="00DD63E7"/>
    <w:rsid w:val="00DE1445"/>
    <w:rsid w:val="00DF166B"/>
    <w:rsid w:val="00DF531A"/>
    <w:rsid w:val="00DF54D9"/>
    <w:rsid w:val="00E10825"/>
    <w:rsid w:val="00E13292"/>
    <w:rsid w:val="00E14554"/>
    <w:rsid w:val="00E15E75"/>
    <w:rsid w:val="00E20C15"/>
    <w:rsid w:val="00E279AD"/>
    <w:rsid w:val="00E333D5"/>
    <w:rsid w:val="00E430F3"/>
    <w:rsid w:val="00E5262C"/>
    <w:rsid w:val="00E5353A"/>
    <w:rsid w:val="00E61A78"/>
    <w:rsid w:val="00E66757"/>
    <w:rsid w:val="00E71584"/>
    <w:rsid w:val="00E8416A"/>
    <w:rsid w:val="00E84D00"/>
    <w:rsid w:val="00E85FE3"/>
    <w:rsid w:val="00E91F15"/>
    <w:rsid w:val="00E96E24"/>
    <w:rsid w:val="00EA296A"/>
    <w:rsid w:val="00EA5C2F"/>
    <w:rsid w:val="00EB1F7A"/>
    <w:rsid w:val="00EB6190"/>
    <w:rsid w:val="00EB65F4"/>
    <w:rsid w:val="00EC7DC4"/>
    <w:rsid w:val="00ED1EB2"/>
    <w:rsid w:val="00ED30CF"/>
    <w:rsid w:val="00ED47DA"/>
    <w:rsid w:val="00EE01E3"/>
    <w:rsid w:val="00EE0E0B"/>
    <w:rsid w:val="00EE11E2"/>
    <w:rsid w:val="00EE1FB0"/>
    <w:rsid w:val="00F12E47"/>
    <w:rsid w:val="00F176EF"/>
    <w:rsid w:val="00F219A3"/>
    <w:rsid w:val="00F24FA7"/>
    <w:rsid w:val="00F34A9E"/>
    <w:rsid w:val="00F4424E"/>
    <w:rsid w:val="00F45E10"/>
    <w:rsid w:val="00F500DB"/>
    <w:rsid w:val="00F51FF8"/>
    <w:rsid w:val="00F56300"/>
    <w:rsid w:val="00F57408"/>
    <w:rsid w:val="00F62ABF"/>
    <w:rsid w:val="00F6364A"/>
    <w:rsid w:val="00F9113A"/>
    <w:rsid w:val="00F94ADB"/>
    <w:rsid w:val="00FA051B"/>
    <w:rsid w:val="00FB0F8D"/>
    <w:rsid w:val="00FB7581"/>
    <w:rsid w:val="00FE1A6B"/>
    <w:rsid w:val="00FE2546"/>
    <w:rsid w:val="00FE4951"/>
    <w:rsid w:val="00FE6E6F"/>
    <w:rsid w:val="00FE7676"/>
    <w:rsid w:val="00FF2C30"/>
    <w:rsid w:val="00FF3CB3"/>
    <w:rsid w:val="00FF53A6"/>
    <w:rsid w:val="00FF5BCB"/>
    <w:rsid w:val="00FF6A9D"/>
    <w:rsid w:val="00FF6BB1"/>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36FF68F"/>
  <w15:chartTrackingRefBased/>
  <w15:docId w15:val="{4EB844F1-E658-4E2E-B355-893524FE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0BC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A0B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0BC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6A0BC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6A0BC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A0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BCA"/>
  </w:style>
  <w:style w:type="character" w:customStyle="1" w:styleId="Heading1Char">
    <w:name w:val="Heading 1 Char"/>
    <w:aliases w:val="Pocket Char"/>
    <w:basedOn w:val="DefaultParagraphFont"/>
    <w:link w:val="Heading1"/>
    <w:rsid w:val="006A0B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A0BCA"/>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6A0BC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A0BC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6A0BC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A0BCA"/>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6A0BC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6A0BCA"/>
    <w:rPr>
      <w:color w:val="auto"/>
      <w:u w:val="none"/>
    </w:rPr>
  </w:style>
  <w:style w:type="character" w:styleId="FollowedHyperlink">
    <w:name w:val="FollowedHyperlink"/>
    <w:basedOn w:val="DefaultParagraphFont"/>
    <w:uiPriority w:val="99"/>
    <w:semiHidden/>
    <w:unhideWhenUsed/>
    <w:rsid w:val="006A0BCA"/>
    <w:rPr>
      <w:color w:val="auto"/>
      <w:u w:val="none"/>
    </w:rPr>
  </w:style>
  <w:style w:type="character" w:styleId="UnresolvedMention">
    <w:name w:val="Unresolved Mention"/>
    <w:basedOn w:val="DefaultParagraphFont"/>
    <w:uiPriority w:val="99"/>
    <w:semiHidden/>
    <w:unhideWhenUsed/>
    <w:rsid w:val="00114DF5"/>
    <w:rPr>
      <w:color w:val="605E5C"/>
      <w:shd w:val="clear" w:color="auto" w:fill="E1DFDD"/>
    </w:rPr>
  </w:style>
  <w:style w:type="paragraph" w:customStyle="1" w:styleId="textbold">
    <w:name w:val="text bold"/>
    <w:basedOn w:val="Normal"/>
    <w:link w:val="Emphasis"/>
    <w:uiPriority w:val="7"/>
    <w:qFormat/>
    <w:rsid w:val="00401FB0"/>
    <w:pPr>
      <w:ind w:left="720"/>
      <w:jc w:val="both"/>
    </w:pPr>
    <w:rPr>
      <w:b/>
      <w:iCs/>
      <w:u w:val="single"/>
      <w:bdr w:val="single" w:sz="8" w:space="0" w:color="auto"/>
    </w:rPr>
  </w:style>
  <w:style w:type="paragraph" w:customStyle="1" w:styleId="Emphasis1">
    <w:name w:val="Emphasis1"/>
    <w:basedOn w:val="Normal"/>
    <w:autoRedefine/>
    <w:uiPriority w:val="7"/>
    <w:qFormat/>
    <w:rsid w:val="00EE1FB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UNDERLINE,Bold Underlined,title,Block Heading"/>
    <w:basedOn w:val="Normal"/>
    <w:next w:val="BodyText"/>
    <w:link w:val="TitleChar1"/>
    <w:uiPriority w:val="6"/>
    <w:qFormat/>
    <w:rsid w:val="00EE1FB0"/>
    <w:pPr>
      <w:keepNext/>
      <w:keepLines/>
      <w:spacing w:after="240"/>
      <w:jc w:val="center"/>
      <w:outlineLvl w:val="0"/>
    </w:pPr>
    <w:rPr>
      <w:rFonts w:asciiTheme="minorHAnsi" w:hAnsiTheme="minorHAnsi" w:cstheme="minorBidi"/>
      <w:u w:val="single"/>
    </w:rPr>
  </w:style>
  <w:style w:type="character" w:customStyle="1" w:styleId="TitleChar1">
    <w:name w:val="Title Char1"/>
    <w:aliases w:val="Cites and Cards Char,UNDERLINE Char,Bold Underlined Char,title Char,Block Heading Char"/>
    <w:basedOn w:val="DefaultParagraphFont"/>
    <w:link w:val="Title"/>
    <w:uiPriority w:val="10"/>
    <w:rsid w:val="00EE1FB0"/>
    <w:rPr>
      <w:u w:val="single"/>
    </w:rPr>
  </w:style>
  <w:style w:type="paragraph" w:styleId="BodyText">
    <w:name w:val="Body Text"/>
    <w:basedOn w:val="Normal"/>
    <w:link w:val="BodyTextChar"/>
    <w:uiPriority w:val="99"/>
    <w:semiHidden/>
    <w:unhideWhenUsed/>
    <w:rsid w:val="00EE1FB0"/>
    <w:pPr>
      <w:spacing w:after="120"/>
    </w:pPr>
  </w:style>
  <w:style w:type="character" w:customStyle="1" w:styleId="BodyTextChar">
    <w:name w:val="Body Text Char"/>
    <w:basedOn w:val="DefaultParagraphFont"/>
    <w:link w:val="BodyText"/>
    <w:uiPriority w:val="99"/>
    <w:semiHidden/>
    <w:rsid w:val="00EE1FB0"/>
    <w:rPr>
      <w:rFonts w:ascii="Times New Roman" w:hAnsi="Times New Roman" w:cs="Times New Roman"/>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092BF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161ADD"/>
    <w:pPr>
      <w:widowControl w:val="0"/>
      <w:suppressAutoHyphens/>
      <w:spacing w:after="200"/>
      <w:contextualSpacing/>
    </w:pPr>
    <w:rPr>
      <w:rFonts w:asciiTheme="minorHAnsi" w:hAnsiTheme="minorHAnsi" w:cstheme="minorBidi"/>
      <w:u w:val="single"/>
    </w:rPr>
  </w:style>
  <w:style w:type="character" w:customStyle="1" w:styleId="CardText-Underlined">
    <w:name w:val="Card Text - Underlined"/>
    <w:rsid w:val="00F57408"/>
    <w:rPr>
      <w:b/>
      <w:bCs w:val="0"/>
      <w:sz w:val="20"/>
      <w:u w:val="single"/>
    </w:rPr>
  </w:style>
  <w:style w:type="paragraph" w:styleId="ListParagraph">
    <w:name w:val="List Paragraph"/>
    <w:aliases w:val="6 font"/>
    <w:basedOn w:val="Normal"/>
    <w:uiPriority w:val="99"/>
    <w:unhideWhenUsed/>
    <w:qFormat/>
    <w:rsid w:val="004C188A"/>
    <w:pPr>
      <w:ind w:left="720"/>
      <w:contextualSpacing/>
    </w:pPr>
  </w:style>
  <w:style w:type="character" w:customStyle="1" w:styleId="underline">
    <w:name w:val="underline"/>
    <w:qFormat/>
    <w:rsid w:val="004C188A"/>
    <w:rPr>
      <w:b w:val="0"/>
      <w:u w:val="single"/>
    </w:rPr>
  </w:style>
  <w:style w:type="character" w:customStyle="1" w:styleId="cardChar">
    <w:name w:val="card Char"/>
    <w:rsid w:val="004C188A"/>
    <w:rPr>
      <w:u w:val="single"/>
    </w:rPr>
  </w:style>
  <w:style w:type="character" w:customStyle="1" w:styleId="BoldUnderline">
    <w:name w:val="BoldUnderline"/>
    <w:basedOn w:val="DefaultParagraphFont"/>
    <w:uiPriority w:val="1"/>
    <w:qFormat/>
    <w:rsid w:val="004C188A"/>
    <w:rPr>
      <w:rFonts w:ascii="Arial" w:hAnsi="Arial"/>
      <w:b/>
      <w:sz w:val="20"/>
      <w:u w:val="single"/>
    </w:rPr>
  </w:style>
  <w:style w:type="paragraph" w:customStyle="1" w:styleId="Tag2">
    <w:name w:val="Tag2"/>
    <w:basedOn w:val="Normal"/>
    <w:qFormat/>
    <w:rsid w:val="004C188A"/>
    <w:rPr>
      <w:rFonts w:ascii="Arial" w:hAnsi="Arial" w:cs="Arial"/>
      <w:b/>
      <w:sz w:val="24"/>
    </w:rPr>
  </w:style>
  <w:style w:type="paragraph" w:customStyle="1" w:styleId="Emphasize">
    <w:name w:val="Emphasize"/>
    <w:basedOn w:val="Normal"/>
    <w:uiPriority w:val="7"/>
    <w:qFormat/>
    <w:rsid w:val="004C18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Cite Char,cite_tag Char"/>
    <w:qFormat/>
    <w:rsid w:val="004C188A"/>
    <w:rPr>
      <w:rFonts w:cs="Arial"/>
      <w:b/>
      <w:bCs/>
      <w:iCs/>
      <w:szCs w:val="28"/>
      <w:lang w:val="en-US" w:eastAsia="en-US" w:bidi="ar-SA"/>
    </w:rPr>
  </w:style>
  <w:style w:type="paragraph" w:customStyle="1" w:styleId="cardtext">
    <w:name w:val="card text"/>
    <w:basedOn w:val="Normal"/>
    <w:link w:val="cardtextChar"/>
    <w:qFormat/>
    <w:rsid w:val="004C188A"/>
    <w:pPr>
      <w:ind w:left="288" w:right="288"/>
    </w:pPr>
  </w:style>
  <w:style w:type="character" w:customStyle="1" w:styleId="cardtextChar">
    <w:name w:val="card text Char"/>
    <w:basedOn w:val="DefaultParagraphFont"/>
    <w:link w:val="cardtext"/>
    <w:rsid w:val="004C188A"/>
    <w:rPr>
      <w:rFonts w:ascii="Times New Roman" w:hAnsi="Times New Roman" w:cs="Times New Roman"/>
    </w:rPr>
  </w:style>
  <w:style w:type="character" w:customStyle="1" w:styleId="apple-converted-space">
    <w:name w:val="apple-converted-space"/>
    <w:basedOn w:val="DefaultParagraphFont"/>
    <w:rsid w:val="004C188A"/>
  </w:style>
  <w:style w:type="character" w:customStyle="1" w:styleId="UnderlineBold">
    <w:name w:val="Underline + Bold"/>
    <w:uiPriority w:val="1"/>
    <w:qFormat/>
    <w:rsid w:val="004C188A"/>
    <w:rPr>
      <w:b/>
      <w:sz w:val="20"/>
      <w:u w:val="single"/>
    </w:rPr>
  </w:style>
  <w:style w:type="character" w:customStyle="1" w:styleId="m-4004604079856317997gmail-tl8wme">
    <w:name w:val="m_-4004604079856317997gmail-tl8wme"/>
    <w:basedOn w:val="DefaultParagraphFont"/>
    <w:rsid w:val="004C188A"/>
  </w:style>
  <w:style w:type="character" w:customStyle="1" w:styleId="aqj">
    <w:name w:val="aqj"/>
    <w:basedOn w:val="DefaultParagraphFont"/>
    <w:rsid w:val="004C188A"/>
  </w:style>
  <w:style w:type="character" w:customStyle="1" w:styleId="tagChar1">
    <w:name w:val="tag Char1"/>
    <w:basedOn w:val="DefaultParagraphFont"/>
    <w:rsid w:val="004C188A"/>
    <w:rPr>
      <w:rFonts w:ascii="Arial" w:hAnsi="Arial" w:cs="Arial"/>
      <w:b/>
    </w:rPr>
  </w:style>
  <w:style w:type="character" w:customStyle="1" w:styleId="TagGreg">
    <w:name w:val="TagGreg"/>
    <w:basedOn w:val="DefaultParagraphFont"/>
    <w:uiPriority w:val="1"/>
    <w:qFormat/>
    <w:rsid w:val="004C188A"/>
    <w:rPr>
      <w:b/>
      <w:sz w:val="24"/>
    </w:rPr>
  </w:style>
  <w:style w:type="paragraph" w:customStyle="1" w:styleId="evidencetext">
    <w:name w:val="evidence text"/>
    <w:basedOn w:val="Normal"/>
    <w:link w:val="evidencetextChar1"/>
    <w:qFormat/>
    <w:rsid w:val="004C188A"/>
    <w:pPr>
      <w:ind w:left="432" w:right="432"/>
    </w:pPr>
    <w:rPr>
      <w:color w:val="000000"/>
    </w:rPr>
  </w:style>
  <w:style w:type="character" w:customStyle="1" w:styleId="evidencetextChar1">
    <w:name w:val="evidence text Char1"/>
    <w:link w:val="evidencetext"/>
    <w:rsid w:val="004C188A"/>
    <w:rPr>
      <w:rFonts w:ascii="Times New Roman" w:hAnsi="Times New Roman" w:cs="Times New Roman"/>
      <w:color w:val="000000"/>
    </w:rPr>
  </w:style>
  <w:style w:type="character" w:styleId="IntenseEmphasis">
    <w:name w:val="Intense Emphasis"/>
    <w:aliases w:val="Underline Char,Char Char Char1,Intense Emphasis3,Intense Emphasis4,9.5 pt,Citation Char Char Char Char Char,Citation Char1 Char Char Char,no Char,cites Char Ch,Citation Ch,Minimized Char,8.,cit,8,cite,Heading 3 Char Char Char"/>
    <w:basedOn w:val="DefaultParagraphFont"/>
    <w:qFormat/>
    <w:rsid w:val="004C188A"/>
    <w:rPr>
      <w:b w:val="0"/>
      <w:sz w:val="22"/>
      <w:u w:val="single"/>
    </w:rPr>
  </w:style>
  <w:style w:type="character" w:customStyle="1" w:styleId="SmallFont5pt">
    <w:name w:val="Small Font (5 pt)"/>
    <w:rsid w:val="004C188A"/>
    <w:rPr>
      <w:sz w:val="10"/>
    </w:rPr>
  </w:style>
  <w:style w:type="paragraph" w:customStyle="1" w:styleId="HotRoute">
    <w:name w:val="Hot Route"/>
    <w:link w:val="HotRouteChar"/>
    <w:qFormat/>
    <w:rsid w:val="004C188A"/>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4C188A"/>
    <w:rPr>
      <w:rFonts w:ascii="Helvetica" w:eastAsia="Cambria" w:hAnsi="Helvetica" w:cs="Times New Roman"/>
      <w:sz w:val="12"/>
      <w:szCs w:val="24"/>
    </w:rPr>
  </w:style>
  <w:style w:type="paragraph" w:customStyle="1" w:styleId="UnderlineChar2CharChar">
    <w:name w:val="Underline Char2 Char Char"/>
    <w:basedOn w:val="Normal"/>
    <w:link w:val="UnderlineChar2CharCharChar"/>
    <w:rsid w:val="004C188A"/>
    <w:rPr>
      <w:rFonts w:eastAsia="MS Mincho"/>
      <w:szCs w:val="20"/>
      <w:u w:val="single"/>
    </w:rPr>
  </w:style>
  <w:style w:type="character" w:customStyle="1" w:styleId="UnderlineChar2CharCharChar">
    <w:name w:val="Underline Char2 Char Char Char"/>
    <w:link w:val="UnderlineChar2CharChar"/>
    <w:rsid w:val="004C188A"/>
    <w:rPr>
      <w:rFonts w:ascii="Times New Roman" w:eastAsia="MS Mincho" w:hAnsi="Times New Roman" w:cs="Times New Roman"/>
      <w:szCs w:val="20"/>
      <w:u w:val="single"/>
    </w:rPr>
  </w:style>
  <w:style w:type="paragraph" w:customStyle="1" w:styleId="Style4">
    <w:name w:val="Style4"/>
    <w:basedOn w:val="Normal"/>
    <w:link w:val="Style4Char"/>
    <w:rsid w:val="004C188A"/>
    <w:rPr>
      <w:rFonts w:ascii="Arial Narrow" w:eastAsia="Times New Roman" w:hAnsi="Arial Narrow"/>
      <w:sz w:val="20"/>
      <w:szCs w:val="24"/>
      <w:u w:val="single"/>
    </w:rPr>
  </w:style>
  <w:style w:type="character" w:customStyle="1" w:styleId="Style4Char">
    <w:name w:val="Style4 Char"/>
    <w:link w:val="Style4"/>
    <w:rsid w:val="004C188A"/>
    <w:rPr>
      <w:rFonts w:ascii="Arial Narrow" w:eastAsia="Times New Roman" w:hAnsi="Arial Narrow" w:cs="Times New Roman"/>
      <w:sz w:val="20"/>
      <w:szCs w:val="24"/>
      <w:u w:val="single"/>
    </w:rPr>
  </w:style>
  <w:style w:type="character" w:customStyle="1" w:styleId="Style1Char">
    <w:name w:val="Style1 Char"/>
    <w:rsid w:val="004C188A"/>
    <w:rPr>
      <w:rFonts w:ascii="Times New Roman" w:eastAsia="SimSun" w:hAnsi="Times New Roman" w:cs="Times New Roman"/>
      <w:sz w:val="20"/>
      <w:szCs w:val="24"/>
      <w:u w:val="single"/>
      <w:lang w:eastAsia="zh-CN"/>
    </w:rPr>
  </w:style>
  <w:style w:type="character" w:customStyle="1" w:styleId="StyleUnderlinePatternClearYellow">
    <w:name w:val="Style Underline Pattern: Clear (Yellow)"/>
    <w:basedOn w:val="DefaultParagraphFont"/>
    <w:rsid w:val="004C188A"/>
    <w:rPr>
      <w:u w:val="single"/>
      <w:shd w:val="clear" w:color="auto" w:fill="00FF00"/>
    </w:rPr>
  </w:style>
  <w:style w:type="character" w:styleId="Strong">
    <w:name w:val="Strong"/>
    <w:basedOn w:val="DefaultParagraphFont"/>
    <w:qFormat/>
    <w:rsid w:val="004C188A"/>
    <w:rPr>
      <w:b/>
      <w:bCs/>
    </w:rPr>
  </w:style>
  <w:style w:type="character" w:customStyle="1" w:styleId="Emphasis2">
    <w:name w:val="Emphasis2"/>
    <w:rsid w:val="004C188A"/>
    <w:rPr>
      <w:rFonts w:ascii="Franklin Gothic Heavy" w:hAnsi="Franklin Gothic Heavy"/>
      <w:iCs/>
      <w:u w:val="single"/>
    </w:rPr>
  </w:style>
  <w:style w:type="paragraph" w:customStyle="1" w:styleId="TagText">
    <w:name w:val="TagText"/>
    <w:basedOn w:val="Normal"/>
    <w:qFormat/>
    <w:rsid w:val="004C188A"/>
    <w:rPr>
      <w:b/>
    </w:rPr>
  </w:style>
  <w:style w:type="character" w:customStyle="1" w:styleId="StyleStyleBoldUnderlineUnderlineIntenseEmphasis1apple-style-2">
    <w:name w:val="Style Style Bold UnderlineUnderlineIntense Emphasis1apple-style-...2"/>
    <w:basedOn w:val="DefaultParagraphFont"/>
    <w:rsid w:val="004C188A"/>
    <w:rPr>
      <w:b w:val="0"/>
      <w:bCs/>
      <w:sz w:val="22"/>
      <w:u w:val="single"/>
    </w:rPr>
  </w:style>
  <w:style w:type="paragraph" w:styleId="Header">
    <w:name w:val="header"/>
    <w:basedOn w:val="Normal"/>
    <w:link w:val="HeaderChar"/>
    <w:uiPriority w:val="99"/>
    <w:rsid w:val="004C188A"/>
    <w:pPr>
      <w:tabs>
        <w:tab w:val="center" w:pos="4680"/>
        <w:tab w:val="right" w:pos="9360"/>
      </w:tabs>
    </w:pPr>
  </w:style>
  <w:style w:type="character" w:customStyle="1" w:styleId="HeaderChar">
    <w:name w:val="Header Char"/>
    <w:basedOn w:val="DefaultParagraphFont"/>
    <w:link w:val="Header"/>
    <w:uiPriority w:val="99"/>
    <w:rsid w:val="004C188A"/>
    <w:rPr>
      <w:rFonts w:ascii="Times New Roman" w:hAnsi="Times New Roman" w:cs="Times New Roman"/>
    </w:rPr>
  </w:style>
  <w:style w:type="character" w:customStyle="1" w:styleId="FooterChar">
    <w:name w:val="Footer Char"/>
    <w:basedOn w:val="DefaultParagraphFont"/>
    <w:link w:val="Footer"/>
    <w:uiPriority w:val="99"/>
    <w:semiHidden/>
    <w:rsid w:val="004C188A"/>
    <w:rPr>
      <w:rFonts w:ascii="Times New Roman" w:hAnsi="Times New Roman" w:cs="Times New Roman"/>
    </w:rPr>
  </w:style>
  <w:style w:type="paragraph" w:styleId="Footer">
    <w:name w:val="footer"/>
    <w:basedOn w:val="Normal"/>
    <w:link w:val="FooterChar"/>
    <w:uiPriority w:val="99"/>
    <w:semiHidden/>
    <w:rsid w:val="004C188A"/>
    <w:pPr>
      <w:tabs>
        <w:tab w:val="center" w:pos="4680"/>
        <w:tab w:val="right" w:pos="9360"/>
      </w:tabs>
    </w:pPr>
  </w:style>
  <w:style w:type="character" w:customStyle="1" w:styleId="FooterChar1">
    <w:name w:val="Footer Char1"/>
    <w:basedOn w:val="DefaultParagraphFont"/>
    <w:uiPriority w:val="99"/>
    <w:semiHidden/>
    <w:rsid w:val="004C188A"/>
    <w:rPr>
      <w:rFonts w:ascii="Times New Roman" w:hAnsi="Times New Roman" w:cs="Times New Roman"/>
    </w:rPr>
  </w:style>
  <w:style w:type="paragraph" w:customStyle="1" w:styleId="BlockTitle2">
    <w:name w:val="Block Title2"/>
    <w:basedOn w:val="Normal"/>
    <w:next w:val="Normal"/>
    <w:rsid w:val="004C188A"/>
    <w:pPr>
      <w:spacing w:after="240"/>
      <w:jc w:val="center"/>
    </w:pPr>
    <w:rPr>
      <w:rFonts w:eastAsia="Times New Roman"/>
      <w:b/>
      <w:sz w:val="32"/>
      <w:szCs w:val="20"/>
      <w:u w:val="single"/>
    </w:rPr>
  </w:style>
  <w:style w:type="character" w:customStyle="1" w:styleId="pmterms1">
    <w:name w:val="pmterms1"/>
    <w:basedOn w:val="DefaultParagraphFont"/>
    <w:rsid w:val="004C188A"/>
  </w:style>
  <w:style w:type="character" w:customStyle="1" w:styleId="term">
    <w:name w:val="term"/>
    <w:basedOn w:val="DefaultParagraphFont"/>
    <w:rsid w:val="004C188A"/>
  </w:style>
  <w:style w:type="character" w:customStyle="1" w:styleId="BoldandUnderlineChar3Char2">
    <w:name w:val="Bold and Underline Char3 Char2"/>
    <w:basedOn w:val="DefaultParagraphFont"/>
    <w:rsid w:val="004C188A"/>
    <w:rPr>
      <w:b/>
      <w:noProof w:val="0"/>
      <w:szCs w:val="24"/>
      <w:u w:val="single"/>
      <w:lang w:val="en-US" w:eastAsia="en-US" w:bidi="ar-SA"/>
    </w:rPr>
  </w:style>
  <w:style w:type="character" w:customStyle="1" w:styleId="UnderlineChar4Char">
    <w:name w:val="Underline Char4 Char"/>
    <w:basedOn w:val="DefaultParagraphFont"/>
    <w:rsid w:val="004C188A"/>
    <w:rPr>
      <w:noProof w:val="0"/>
      <w:szCs w:val="24"/>
      <w:u w:val="single"/>
      <w:lang w:val="en-US" w:eastAsia="en-US" w:bidi="ar-SA"/>
    </w:rPr>
  </w:style>
  <w:style w:type="character" w:customStyle="1" w:styleId="LanguageChar">
    <w:name w:val="Language Char"/>
    <w:basedOn w:val="DefaultParagraphFont"/>
    <w:rsid w:val="004C188A"/>
    <w:rPr>
      <w:strike/>
      <w:noProof w:val="0"/>
      <w:sz w:val="16"/>
      <w:szCs w:val="16"/>
      <w:lang w:val="en-US" w:eastAsia="en-US" w:bidi="ar-SA"/>
    </w:rPr>
  </w:style>
  <w:style w:type="paragraph" w:customStyle="1" w:styleId="Style3">
    <w:name w:val="Style3"/>
    <w:basedOn w:val="Normal"/>
    <w:link w:val="Style3Char"/>
    <w:rsid w:val="004C188A"/>
    <w:rPr>
      <w:rFonts w:ascii="Arial Narrow" w:eastAsia="Times New Roman" w:hAnsi="Arial Narrow"/>
      <w:b/>
      <w:szCs w:val="24"/>
    </w:rPr>
  </w:style>
  <w:style w:type="character" w:customStyle="1" w:styleId="Style3Char">
    <w:name w:val="Style3 Char"/>
    <w:basedOn w:val="DefaultParagraphFont"/>
    <w:link w:val="Style3"/>
    <w:rsid w:val="004C188A"/>
    <w:rPr>
      <w:rFonts w:ascii="Arial Narrow" w:eastAsia="Times New Roman" w:hAnsi="Arial Narrow" w:cs="Times New Roman"/>
      <w:b/>
      <w:szCs w:val="24"/>
    </w:rPr>
  </w:style>
  <w:style w:type="character" w:customStyle="1" w:styleId="UnderlineCharCharChar">
    <w:name w:val="Underline Char Char Char"/>
    <w:basedOn w:val="DefaultParagraphFont"/>
    <w:rsid w:val="004C188A"/>
    <w:rPr>
      <w:noProof w:val="0"/>
      <w:u w:val="single"/>
      <w:lang w:val="en-US" w:eastAsia="en-US" w:bidi="ar-SA"/>
    </w:rPr>
  </w:style>
  <w:style w:type="character" w:customStyle="1" w:styleId="LanguageCharChar">
    <w:name w:val="Language Char Char"/>
    <w:basedOn w:val="DefaultParagraphFont"/>
    <w:rsid w:val="004C188A"/>
    <w:rPr>
      <w:strike/>
      <w:noProof w:val="0"/>
      <w:sz w:val="16"/>
      <w:szCs w:val="16"/>
      <w:lang w:val="en-US" w:eastAsia="en-US" w:bidi="ar-SA"/>
    </w:rPr>
  </w:style>
  <w:style w:type="character" w:customStyle="1" w:styleId="BoldandUnderlineCharCharCharChar">
    <w:name w:val="Bold and Underline Char Char Char Char"/>
    <w:basedOn w:val="DefaultParagraphFont"/>
    <w:rsid w:val="004C188A"/>
    <w:rPr>
      <w:b/>
      <w:noProof w:val="0"/>
      <w:u w:val="single"/>
      <w:lang w:val="en-US" w:eastAsia="en-US" w:bidi="ar-SA"/>
    </w:rPr>
  </w:style>
  <w:style w:type="paragraph" w:styleId="BodyTextIndent">
    <w:name w:val="Body Text Indent"/>
    <w:basedOn w:val="Normal"/>
    <w:link w:val="BodyTextIndentChar"/>
    <w:rsid w:val="004C188A"/>
    <w:pPr>
      <w:ind w:left="720"/>
    </w:pPr>
    <w:rPr>
      <w:rFonts w:ascii="Arial Narrow" w:eastAsia="Times New Roman" w:hAnsi="Arial Narrow"/>
      <w:szCs w:val="24"/>
    </w:rPr>
  </w:style>
  <w:style w:type="character" w:customStyle="1" w:styleId="BodyTextIndentChar">
    <w:name w:val="Body Text Indent Char"/>
    <w:basedOn w:val="DefaultParagraphFont"/>
    <w:link w:val="BodyTextIndent"/>
    <w:rsid w:val="004C188A"/>
    <w:rPr>
      <w:rFonts w:ascii="Arial Narrow" w:eastAsia="Times New Roman" w:hAnsi="Arial Narrow" w:cs="Times New Roman"/>
      <w:szCs w:val="24"/>
    </w:rPr>
  </w:style>
  <w:style w:type="character" w:customStyle="1" w:styleId="verdana">
    <w:name w:val="verdana"/>
    <w:basedOn w:val="DefaultParagraphFont"/>
    <w:rsid w:val="004C188A"/>
  </w:style>
  <w:style w:type="character" w:customStyle="1" w:styleId="apple-style-span">
    <w:name w:val="apple-style-span"/>
    <w:rsid w:val="004C188A"/>
  </w:style>
  <w:style w:type="character" w:customStyle="1" w:styleId="hit">
    <w:name w:val="hit"/>
    <w:rsid w:val="004C188A"/>
  </w:style>
  <w:style w:type="character" w:customStyle="1" w:styleId="blue">
    <w:name w:val="blue"/>
    <w:basedOn w:val="DefaultParagraphFont"/>
    <w:rsid w:val="004C188A"/>
  </w:style>
  <w:style w:type="paragraph" w:customStyle="1" w:styleId="BlockTitle">
    <w:name w:val="Block Title"/>
    <w:basedOn w:val="Heading1"/>
    <w:next w:val="Normal"/>
    <w:link w:val="BlockTitleChar"/>
    <w:qFormat/>
    <w:rsid w:val="004C188A"/>
    <w:pPr>
      <w:keepNext w:val="0"/>
      <w:keepLines w:val="0"/>
      <w:pageBreakBefore w:val="0"/>
      <w:widowControl w:val="0"/>
      <w:pBdr>
        <w:top w:val="single" w:sz="4" w:space="1" w:color="auto"/>
        <w:left w:val="single" w:sz="4" w:space="4" w:color="auto"/>
        <w:bottom w:val="single" w:sz="4" w:space="1" w:color="auto"/>
        <w:right w:val="single" w:sz="4" w:space="4"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
    <w:basedOn w:val="DefaultParagraphFont"/>
    <w:link w:val="BlockTitle"/>
    <w:locked/>
    <w:rsid w:val="004C188A"/>
    <w:rPr>
      <w:rFonts w:ascii="Times New Roman" w:eastAsia="Times New Roman" w:hAnsi="Times New Roman" w:cs="Arial"/>
      <w:b/>
      <w:kern w:val="32"/>
      <w:sz w:val="32"/>
      <w:szCs w:val="32"/>
      <w:u w:val="single"/>
    </w:rPr>
  </w:style>
  <w:style w:type="paragraph" w:customStyle="1" w:styleId="loose">
    <w:name w:val="loose"/>
    <w:basedOn w:val="Normal"/>
    <w:rsid w:val="004C188A"/>
    <w:pPr>
      <w:spacing w:before="100" w:beforeAutospacing="1" w:after="100" w:afterAutospacing="1"/>
    </w:pPr>
    <w:rPr>
      <w:rFonts w:eastAsia="Times New Roman"/>
      <w:szCs w:val="24"/>
    </w:rPr>
  </w:style>
  <w:style w:type="character" w:customStyle="1" w:styleId="il">
    <w:name w:val="il"/>
    <w:basedOn w:val="DefaultParagraphFont"/>
    <w:rsid w:val="004C188A"/>
  </w:style>
  <w:style w:type="character" w:customStyle="1" w:styleId="Style1Char1">
    <w:name w:val="Style1 Char1"/>
    <w:basedOn w:val="DefaultParagraphFont"/>
    <w:rsid w:val="004C188A"/>
    <w:rPr>
      <w:rFonts w:eastAsia="SimSun"/>
      <w:sz w:val="22"/>
      <w:szCs w:val="24"/>
      <w:u w:val="single"/>
      <w:lang w:val="en-US" w:eastAsia="zh-CN" w:bidi="ar-SA"/>
    </w:rPr>
  </w:style>
  <w:style w:type="character" w:customStyle="1" w:styleId="tagChar">
    <w:name w:val="tag Char"/>
    <w:aliases w:val="Heading 2 Char1 Char Char Char1,Heading 2 Char Char Char Char Char1,Underline Char Char1,TAG Char,Heading 2 Char Char1 Char Char,Heading 2 Char2 Char1,Heading 2 Char1 Char Char11,Heading 2 Char Char Char Char11,TAG Char1,Heading 2 Char1,Char Ch"/>
    <w:basedOn w:val="DefaultParagraphFont"/>
    <w:qFormat/>
    <w:rsid w:val="004C188A"/>
    <w:rPr>
      <w:rFonts w:ascii="Times New Roman" w:eastAsia="Times New Roman" w:hAnsi="Times New Roman" w:cs="Times New Roman"/>
      <w:b/>
      <w:sz w:val="24"/>
      <w:lang w:bidi="en-US"/>
    </w:rPr>
  </w:style>
  <w:style w:type="paragraph" w:customStyle="1" w:styleId="StyleStyle411pt">
    <w:name w:val="Style Style4 + 11 pt"/>
    <w:basedOn w:val="Normal"/>
    <w:link w:val="StyleStyle411ptChar"/>
    <w:rsid w:val="004C188A"/>
    <w:rPr>
      <w:rFonts w:eastAsia="Times New Roman"/>
      <w:szCs w:val="24"/>
      <w:u w:val="single"/>
    </w:rPr>
  </w:style>
  <w:style w:type="character" w:customStyle="1" w:styleId="StyleStyle411ptChar">
    <w:name w:val="Style Style4 + 11 pt Char"/>
    <w:basedOn w:val="DefaultParagraphFont"/>
    <w:link w:val="StyleStyle411pt"/>
    <w:rsid w:val="004C188A"/>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rsid w:val="004C188A"/>
    <w:rPr>
      <w:rFonts w:eastAsia="Times New Roman"/>
      <w:b/>
      <w:bCs/>
      <w:szCs w:val="24"/>
      <w:u w:val="single"/>
    </w:rPr>
  </w:style>
  <w:style w:type="character" w:customStyle="1" w:styleId="StyleStyle411ptBoldChar">
    <w:name w:val="Style Style4 + 11 pt Bold Char"/>
    <w:basedOn w:val="DefaultParagraphFont"/>
    <w:link w:val="StyleStyle411ptBold"/>
    <w:rsid w:val="004C188A"/>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4C188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C188A"/>
    <w:rPr>
      <w:rFonts w:ascii="Times New Roman" w:eastAsia="Times New Roman" w:hAnsi="Times New Roman" w:cs="Times New Roman"/>
      <w:szCs w:val="24"/>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wrepublic.com/article/122301/nuclear-proliferation-myth" TargetMode="External"/><Relationship Id="rId117" Type="http://schemas.openxmlformats.org/officeDocument/2006/relationships/hyperlink" Target="http://nationalinterest.org/feature/trump-will-make-good-his-promise-keep-the-country-free-safe-19634" TargetMode="External"/><Relationship Id="rId21" Type="http://schemas.openxmlformats.org/officeDocument/2006/relationships/hyperlink" Target="http://www.taipeitimes.com/News/editorials/archives/2015/02/04/2003610759" TargetMode="External"/><Relationship Id="rId42" Type="http://schemas.openxmlformats.org/officeDocument/2006/relationships/hyperlink" Target="https://foreignpolicy.com/2018/09/25/taiwan-can-win-a-war-with-china/" TargetMode="External"/><Relationship Id="rId47" Type="http://schemas.openxmlformats.org/officeDocument/2006/relationships/hyperlink" Target="http://www.huffingtonpost.com/artyom-lukin/world-war-iii_b_5646641.html" TargetMode="External"/><Relationship Id="rId63" Type="http://schemas.openxmlformats.org/officeDocument/2006/relationships/hyperlink" Target="http://nationalinterest.org/print/commentary/why-taiwan-matters-9971?page=2" TargetMode="External"/><Relationship Id="rId68" Type="http://schemas.openxmlformats.org/officeDocument/2006/relationships/hyperlink" Target="http://www.forbes.com/sites/stephenharner/2015/06/29/how-to-meet-china-halfway-in-managing-japan-china-and-u-s-japan-security-relations/" TargetMode="External"/><Relationship Id="rId84" Type="http://schemas.openxmlformats.org/officeDocument/2006/relationships/hyperlink" Target="https://consortiumnews.com/2017/04/10/neocons-have-trump-on-his-knees/" TargetMode="External"/><Relationship Id="rId89" Type="http://schemas.openxmlformats.org/officeDocument/2006/relationships/hyperlink" Target="http://nationalinterest.org/feature/the-fight-over-nationalism-about-get-messy-19266" TargetMode="External"/><Relationship Id="rId112" Type="http://schemas.openxmlformats.org/officeDocument/2006/relationships/hyperlink" Target="http://www.cnn.com/2017/04/12/politics/trump-russia-china-nato-syria/" TargetMode="External"/><Relationship Id="rId16" Type="http://schemas.openxmlformats.org/officeDocument/2006/relationships/hyperlink" Target="https://www.cfr.org/article/us-military-support-taiwan-whats-changed-under-trump" TargetMode="External"/><Relationship Id="rId107" Type="http://schemas.openxmlformats.org/officeDocument/2006/relationships/hyperlink" Target="http://www.aei.org/publication/assessing-the-utility-of-new-fighter-aircraft-for-taiwans-defense-needs/" TargetMode="External"/><Relationship Id="rId11" Type="http://schemas.openxmlformats.org/officeDocument/2006/relationships/hyperlink" Target="https://www.washingtonpost.com/opinions/2018/12/18/chinas-interference-elections-succeeded-taiwan/" TargetMode="External"/><Relationship Id="rId32" Type="http://schemas.openxmlformats.org/officeDocument/2006/relationships/hyperlink" Target="http://time.com/4178403/state-of-the-union-terrorism/" TargetMode="External"/><Relationship Id="rId37" Type="http://schemas.openxmlformats.org/officeDocument/2006/relationships/hyperlink" Target="http://www.reuters.com/article/2014/12/11/fitch-ma-drives-negative-global-pharma-r-idUSFit86078120141211" TargetMode="External"/><Relationship Id="rId53" Type="http://schemas.openxmlformats.org/officeDocument/2006/relationships/hyperlink" Target="http://www.theatlantic.com/international/archive/2016/06/donald-trump-nuclear-weapons/485504/" TargetMode="External"/><Relationship Id="rId58" Type="http://schemas.openxmlformats.org/officeDocument/2006/relationships/hyperlink" Target="http://www.brookings.edu/~/media/research/files/reports/2015/01/06-advanced-conventional-weapons-deterrence-us-japan-alliance-rowberry/advanced-conventional-weapons-deterrence-and-the-usjapan-alliance--rowberry" TargetMode="External"/><Relationship Id="rId74" Type="http://schemas.openxmlformats.org/officeDocument/2006/relationships/hyperlink" Target="http://www.vox.com/2016/3/31/11339040/trump-nukes-japan-south-korea" TargetMode="External"/><Relationship Id="rId79" Type="http://schemas.openxmlformats.org/officeDocument/2006/relationships/hyperlink" Target="https://www.washingtonpost.com/news/monkey-cage/wp/2016/04/06/should-more-countries-have-nuclear-weapons-donald-trump-thinks-so/" TargetMode="External"/><Relationship Id="rId102" Type="http://schemas.openxmlformats.org/officeDocument/2006/relationships/hyperlink" Target="http://www.aei.org/publication/assessing-the-utility-of-new-fighter-aircraft-for-taiwans-defense-needs/" TargetMode="External"/><Relationship Id="rId123" Type="http://schemas.openxmlformats.org/officeDocument/2006/relationships/hyperlink" Target="http://www.lamp-method.org/eCommons/Hunkovic.pdf"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medium.com/out-of-order/abandoning-the-liberal-international-order-for-a-spheres-of-influence-world-is-a-trap-for-america-7bfcdbb83df4" TargetMode="External"/><Relationship Id="rId95" Type="http://schemas.openxmlformats.org/officeDocument/2006/relationships/hyperlink" Target="http://www.tandfonline.com/doi/pdf/10.1080/1057610X.2010.483756" TargetMode="External"/><Relationship Id="rId19" Type="http://schemas.openxmlformats.org/officeDocument/2006/relationships/hyperlink" Target="http://csis.org/files/publication/Pac1537.pdf" TargetMode="External"/><Relationship Id="rId14" Type="http://schemas.openxmlformats.org/officeDocument/2006/relationships/hyperlink" Target="https://www.cfr.org/article/us-military-support-taiwan-whats-changed-under-trump" TargetMode="External"/><Relationship Id="rId22" Type="http://schemas.openxmlformats.org/officeDocument/2006/relationships/hyperlink" Target="https://www.fhi.ox.ac.uk/wp-content/uploads/Existential-Risks-2017-01-23.pdf" TargetMode="External"/><Relationship Id="rId27" Type="http://schemas.openxmlformats.org/officeDocument/2006/relationships/hyperlink" Target="http://www.foreignaffairs.com/articles/66738/johan-bergenas/the-nuclear-domino-myth" TargetMode="External"/><Relationship Id="rId30" Type="http://schemas.openxmlformats.org/officeDocument/2006/relationships/hyperlink" Target="http://www.thecommentator.com/article/4579/has_t" TargetMode="External"/><Relationship Id="rId35" Type="http://schemas.openxmlformats.org/officeDocument/2006/relationships/hyperlink" Target="https://www.nytimes.com/2019/06/02/business/china-trump-trade-fedex.html" TargetMode="External"/><Relationship Id="rId43" Type="http://schemas.openxmlformats.org/officeDocument/2006/relationships/hyperlink" Target="https://sentinel.tw/trump-xi-honor-one-china/" TargetMode="External"/><Relationship Id="rId48" Type="http://schemas.openxmlformats.org/officeDocument/2006/relationships/hyperlink" Target="http://thediplomat.com/flashpoints-blog/2013/07/12/why-china-and-the-us-probably-wont-go-to-war/" TargetMode="External"/><Relationship Id="rId56" Type="http://schemas.openxmlformats.org/officeDocument/2006/relationships/hyperlink" Target="http://www.nbr.org/publications/specialreport/pdf/free/03072016/SR54_Taiwan_Jan2016.pdf" TargetMode="External"/><Relationship Id="rId64" Type="http://schemas.openxmlformats.org/officeDocument/2006/relationships/hyperlink" Target="http://thediplomat.com/2015/05/taiwan-and-strategic-security/" TargetMode="External"/><Relationship Id="rId69" Type="http://schemas.openxmlformats.org/officeDocument/2006/relationships/hyperlink" Target="https://mises.org/library/japan-gets-ready-more-military-spending" TargetMode="External"/><Relationship Id="rId77" Type="http://schemas.openxmlformats.org/officeDocument/2006/relationships/hyperlink" Target="http://thediplomat.com/2016/03/asias-nuclear-arena-hedging-and-deterring/" TargetMode="External"/><Relationship Id="rId100" Type="http://schemas.openxmlformats.org/officeDocument/2006/relationships/hyperlink" Target="http://www.us-taiwan.org/reports/2012_chinese_reactions_to_taiwan_arms_sales.pdf" TargetMode="External"/><Relationship Id="rId105" Type="http://schemas.openxmlformats.org/officeDocument/2006/relationships/hyperlink" Target="https://www.heritage.org/asia/report/why-taiwan-needs-submarines" TargetMode="External"/><Relationship Id="rId113" Type="http://schemas.openxmlformats.org/officeDocument/2006/relationships/hyperlink" Target="https://www.bloomberg.com/view/articles/2016-12-27/trump-s-180-degree-turn-on-china-policy" TargetMode="External"/><Relationship Id="rId118" Type="http://schemas.openxmlformats.org/officeDocument/2006/relationships/hyperlink" Target="http://nationalinterest.org/feature/the-most-shocking-thing-about-trump-so-far-how-boring-hes-19769" TargetMode="External"/><Relationship Id="rId126" Type="http://schemas.openxmlformats.org/officeDocument/2006/relationships/hyperlink" Target="http://www.huntingtonnews.net/14446" TargetMode="External"/><Relationship Id="rId8" Type="http://schemas.openxmlformats.org/officeDocument/2006/relationships/hyperlink" Target="http://thediplomat.com/2015/03/no-chinas-not-about-to-collapse/" TargetMode="External"/><Relationship Id="rId51" Type="http://schemas.openxmlformats.org/officeDocument/2006/relationships/hyperlink" Target="https://www.fpri.org/article/2019/04/the-taiwan-relations-act-at-40-reaching-a-new-optimal-equilibrium-in-u-s-taiwan-policy/" TargetMode="External"/><Relationship Id="rId72" Type="http://schemas.openxmlformats.org/officeDocument/2006/relationships/hyperlink" Target="http://npolicy.org/books/East_Asia/Ch4_Ferguson.pdf" TargetMode="External"/><Relationship Id="rId80" Type="http://schemas.openxmlformats.org/officeDocument/2006/relationships/hyperlink" Target="http://www.bushcenter.org/catalyst/leadership/why-america-must-lead.html" TargetMode="External"/><Relationship Id="rId85" Type="http://schemas.openxmlformats.org/officeDocument/2006/relationships/hyperlink" Target="https://www.nytimes.com/2017/04/08/us/politics/trump-doctrine-foreign-policy.html" TargetMode="External"/><Relationship Id="rId93" Type="http://schemas.openxmlformats.org/officeDocument/2006/relationships/hyperlink" Target="https://thebulletin.org/2017/09/the-effects-of-a-single-terrorist-nuclear-bomb/" TargetMode="External"/><Relationship Id="rId98" Type="http://schemas.openxmlformats.org/officeDocument/2006/relationships/hyperlink" Target="http://www.taipeitimes.com/News/taiwan/archives/2013/03/16/2003557211" TargetMode="External"/><Relationship Id="rId121" Type="http://schemas.openxmlformats.org/officeDocument/2006/relationships/hyperlink" Target="https://networks.h-net.org/node/28443/discussions/63534/issf-roundtable-pathologies-power-fear-honor-glory-and-hubris-us)" TargetMode="External"/><Relationship Id="rId3" Type="http://schemas.openxmlformats.org/officeDocument/2006/relationships/styles" Target="styles.xml"/><Relationship Id="rId12" Type="http://schemas.openxmlformats.org/officeDocument/2006/relationships/hyperlink" Target="http://www.thirteen.org/openmind/government/how-resilient-is-democracy/5553/" TargetMode="External"/><Relationship Id="rId17" Type="http://schemas.openxmlformats.org/officeDocument/2006/relationships/hyperlink" Target="https://www.cfr.org/article/us-military-support-taiwan-whats-changed-under-trump" TargetMode="External"/><Relationship Id="rId25" Type="http://schemas.openxmlformats.org/officeDocument/2006/relationships/hyperlink" Target="http://www.cidrap.umn.edu/news-perspective/2013/04/experts-sars-sparked-global-cooperation-fight-disease" TargetMode="External"/><Relationship Id="rId33" Type="http://schemas.openxmlformats.org/officeDocument/2006/relationships/hyperlink" Target="http://www.oaoa.com/articles/chapman-87719-nuclear-terrorism.html" TargetMode="External"/><Relationship Id="rId38" Type="http://schemas.openxmlformats.org/officeDocument/2006/relationships/hyperlink" Target="http://www.naturalnews.com/027749_journalism_pharmas.html" TargetMode="External"/><Relationship Id="rId46" Type="http://schemas.openxmlformats.org/officeDocument/2006/relationships/hyperlink" Target="http://www.huffingtonpost.com/joergen-oerstroem-moeller/war-in-asia-unthinkable_b_8415838.html" TargetMode="External"/><Relationship Id="rId59" Type="http://schemas.openxmlformats.org/officeDocument/2006/relationships/hyperlink" Target="http://www.brookings.edu/~/media/research/files/reports/2015/01/06-advanced-conventional-weapons-deterrence-us-japan-alliance-rowberry/advanced-conventional-weapons-deterrence-and-the-usjapan-alliance--rowberry" TargetMode="External"/><Relationship Id="rId67" Type="http://schemas.openxmlformats.org/officeDocument/2006/relationships/hyperlink" Target="https://www.washingtonpost.com/news/monkey-cage/wp/2016/04/06/should-more-countries-have-nuclear-weapons-donald-trump-thinks-so/" TargetMode="External"/><Relationship Id="rId103" Type="http://schemas.openxmlformats.org/officeDocument/2006/relationships/hyperlink" Target="http://www.aei.org/publication/assessing-the-utility-of-new-fighter-aircraft-for-taiwans-defense-needs/" TargetMode="External"/><Relationship Id="rId108" Type="http://schemas.openxmlformats.org/officeDocument/2006/relationships/hyperlink" Target="http://www.aei.org/publication/assessing-the-utility-of-new-fighter-aircraft-for-taiwans-defense-needs/" TargetMode="External"/><Relationship Id="rId116" Type="http://schemas.openxmlformats.org/officeDocument/2006/relationships/hyperlink" Target="http://nationalinterest.org/feature/dont-fear-trumps-tweets-19398" TargetMode="External"/><Relationship Id="rId124" Type="http://schemas.openxmlformats.org/officeDocument/2006/relationships/hyperlink" Target="http://web.clas.ufl.edu/users/zselden/coursereading2011/Glaser.pdf" TargetMode="External"/><Relationship Id="rId129" Type="http://schemas.openxmlformats.org/officeDocument/2006/relationships/theme" Target="theme/theme1.xml"/><Relationship Id="rId20" Type="http://schemas.openxmlformats.org/officeDocument/2006/relationships/hyperlink" Target="https://www.aei.org/wp-content/uploads/2011/11/-why-giving-up-taiwan-will-not-help-us-with-china_163406442997.pdf" TargetMode="External"/><Relationship Id="rId41" Type="http://schemas.openxmlformats.org/officeDocument/2006/relationships/hyperlink" Target="https://foreignpolicy.com/2018/09/25/taiwan-can-win-a-war-with-china/" TargetMode="External"/><Relationship Id="rId54" Type="http://schemas.openxmlformats.org/officeDocument/2006/relationships/hyperlink" Target="https://www.washingtonpost.com/news/monkey-cage/wp/2016/04/06/should-more-countries-have-nuclear-weapons-donald-trump-thinks-so/" TargetMode="External"/><Relationship Id="rId62" Type="http://schemas.openxmlformats.org/officeDocument/2006/relationships/hyperlink" Target="https://www.washingtonpost.com/news/monkey-cage/wp/2016/04/06/should-more-countries-have-nuclear-weapons-donald-trump-thinks-so/" TargetMode="External"/><Relationship Id="rId70" Type="http://schemas.openxmlformats.org/officeDocument/2006/relationships/hyperlink" Target="http://www.vox.com/2016/3/31/11339040/trump-nukes-japan-south-korea" TargetMode="External"/><Relationship Id="rId75" Type="http://schemas.openxmlformats.org/officeDocument/2006/relationships/hyperlink" Target="http://npolicy.org/books/East_Asia/Ch4_Ferguson.pdf" TargetMode="External"/><Relationship Id="rId83" Type="http://schemas.openxmlformats.org/officeDocument/2006/relationships/hyperlink" Target="https://www.bloomberg.com/view/articles/2016-12-27/trump-s-180-degree-turn-on-china-policy" TargetMode="External"/><Relationship Id="rId88" Type="http://schemas.openxmlformats.org/officeDocument/2006/relationships/hyperlink" Target="http://nationalinterest.org/feature/the-most-shocking-thing-about-trump-so-far-how-boring-hes-19769" TargetMode="External"/><Relationship Id="rId91" Type="http://schemas.openxmlformats.org/officeDocument/2006/relationships/hyperlink" Target="https://networks.h-net.org/node/28443/discussions/63534/issf-roundtable-pathologies-power-fear-honor-glory-and-hubris-us)" TargetMode="External"/><Relationship Id="rId96" Type="http://schemas.openxmlformats.org/officeDocument/2006/relationships/hyperlink" Target="https://doi.org/10.1080/00963402.2018.1436812" TargetMode="External"/><Relationship Id="rId111" Type="http://schemas.openxmlformats.org/officeDocument/2006/relationships/hyperlink" Target="http://www.heritage.org/defense/commentary/trump-has-foreign-policy-strategy" TargetMode="External"/><Relationship Id="rId1" Type="http://schemas.openxmlformats.org/officeDocument/2006/relationships/customXml" Target="../customXml/item1.xml"/><Relationship Id="rId6" Type="http://schemas.openxmlformats.org/officeDocument/2006/relationships/hyperlink" Target="http://thediplomat.com/2015/12/on-taiwan-arms-sales-chinas-bark-may-be-worse-than-its-bite/Accessed%209-13-16" TargetMode="External"/><Relationship Id="rId15" Type="http://schemas.openxmlformats.org/officeDocument/2006/relationships/hyperlink" Target="https://www.cfr.org/article/us-military-support-taiwan-whats-changed-under-trump" TargetMode="External"/><Relationship Id="rId23" Type="http://schemas.openxmlformats.org/officeDocument/2006/relationships/hyperlink" Target="http://www.bloomberg.com/news/2014-02-13/global-effort-signed-to-halt-spread-of-infectious-disease.html" TargetMode="External"/><Relationship Id="rId28" Type="http://schemas.openxmlformats.org/officeDocument/2006/relationships/hyperlink" Target="http://walt.foreignpolicy.com" TargetMode="External"/><Relationship Id="rId36" Type="http://schemas.openxmlformats.org/officeDocument/2006/relationships/hyperlink" Target="https://www.nytimes.com/2019/06/02/business/china-trump-trade-fedex.html" TargetMode="External"/><Relationship Id="rId49" Type="http://schemas.openxmlformats.org/officeDocument/2006/relationships/hyperlink" Target="http://csis.org/files/publication/twq11autumntuckerglaser.pdf" TargetMode="External"/><Relationship Id="rId57" Type="http://schemas.openxmlformats.org/officeDocument/2006/relationships/hyperlink" Target="https://www.aei.org/publication/why-giving-up-taiwan-will-not-help-us-with-china/" TargetMode="External"/><Relationship Id="rId106" Type="http://schemas.openxmlformats.org/officeDocument/2006/relationships/hyperlink" Target="http://www.brookings.edu/~/media/research/files/papers/2015/12/taiwan-elections-china-us-implications-bush/taiwan-elections-china-us-implications-bush-final-2.pdf" TargetMode="External"/><Relationship Id="rId114" Type="http://schemas.openxmlformats.org/officeDocument/2006/relationships/hyperlink" Target="https://consortiumnews.com/2017/04/10/neocons-have-trump-on-his-knees/" TargetMode="External"/><Relationship Id="rId119" Type="http://schemas.openxmlformats.org/officeDocument/2006/relationships/hyperlink" Target="http://nationalinterest.org/feature/the-fight-over-nationalism-about-get-messy-19266" TargetMode="External"/><Relationship Id="rId127" Type="http://schemas.openxmlformats.org/officeDocument/2006/relationships/hyperlink" Target="https://www.aei.org/wp-content/uploads/2011/11/-why-giving-up-taiwan-will-not-help-us-with-china_163406442997.pdf" TargetMode="External"/><Relationship Id="rId10" Type="http://schemas.openxmlformats.org/officeDocument/2006/relationships/hyperlink" Target="https://www.washingtonpost.com/opinions/2018/12/18/chinas-interference-elections-succeeded-taiwan/" TargetMode="External"/><Relationship Id="rId31" Type="http://schemas.openxmlformats.org/officeDocument/2006/relationships/hyperlink" Target="http://www.cato.org/publications/" TargetMode="External"/><Relationship Id="rId44" Type="http://schemas.openxmlformats.org/officeDocument/2006/relationships/hyperlink" Target="http://thediplomat.com/2013/12/why-china-wont-attack-taiwan/" TargetMode="External"/><Relationship Id="rId52" Type="http://schemas.openxmlformats.org/officeDocument/2006/relationships/hyperlink" Target="http://posse.gatech.edu/sites/posse.gatech.edu/files/BleekLorberISAISA'13.pdf" TargetMode="External"/><Relationship Id="rId60" Type="http://schemas.openxmlformats.org/officeDocument/2006/relationships/hyperlink" Target="http://www.eastwestcenter.org/sites/default/files/private/apb230.pdf" TargetMode="External"/><Relationship Id="rId65" Type="http://schemas.openxmlformats.org/officeDocument/2006/relationships/hyperlink" Target="http://posse.gatech.edu/sites/posse.gatech.edu/files/BleekLorberISAISA'13.pdf" TargetMode="External"/><Relationship Id="rId73" Type="http://schemas.openxmlformats.org/officeDocument/2006/relationships/hyperlink" Target="http://posse.gatech.edu/sites/posse.gatech.edu/files/BleekLorberISAISA'13.pdf" TargetMode="External"/><Relationship Id="rId78" Type="http://schemas.openxmlformats.org/officeDocument/2006/relationships/hyperlink" Target="http://thediplomat.com/2014/02/are-taiwans-days-numbered/" TargetMode="External"/><Relationship Id="rId81" Type="http://schemas.openxmlformats.org/officeDocument/2006/relationships/hyperlink" Target="http://www.heritage.org/defense/commentary/trump-has-foreign-policy-strategy" TargetMode="External"/><Relationship Id="rId86" Type="http://schemas.openxmlformats.org/officeDocument/2006/relationships/hyperlink" Target="http://nationalinterest.org/feature/dont-fear-trumps-tweets-19398" TargetMode="External"/><Relationship Id="rId94" Type="http://schemas.openxmlformats.org/officeDocument/2006/relationships/hyperlink" Target="http://climate.envsci.rutgers.edu/pdf/acp-7-1973-2007.pdf" TargetMode="External"/><Relationship Id="rId99" Type="http://schemas.openxmlformats.org/officeDocument/2006/relationships/hyperlink" Target="http://www.us-taiwan.org/reports/2012_chinese_reactions_to_taiwan_arms_sales.pdf" TargetMode="External"/><Relationship Id="rId101" Type="http://schemas.openxmlformats.org/officeDocument/2006/relationships/hyperlink" Target="http://www.aei.org/publication/assessing-the-utility-of-new-fighter-aircraft-for-taiwans-defense-needs/" TargetMode="External"/><Relationship Id="rId122" Type="http://schemas.openxmlformats.org/officeDocument/2006/relationships/hyperlink" Target="http://thediplomat.com/2015/08/taiwan-and-the-prospects-for-war-between-china-and-america/" TargetMode="External"/><Relationship Id="rId4" Type="http://schemas.openxmlformats.org/officeDocument/2006/relationships/settings" Target="settings.xml"/><Relationship Id="rId9" Type="http://schemas.openxmlformats.org/officeDocument/2006/relationships/hyperlink" Target="http://www.foreignaffairs.com/articles/64862/minxin-pei/will-the-chinese-communist-party-survive-the-crisis" TargetMode="External"/><Relationship Id="rId13" Type="http://schemas.openxmlformats.org/officeDocument/2006/relationships/hyperlink" Target="https://www.washingtonpost.com/opinions/2018/12/18/chinas-interference-elections-succeeded-taiwan/" TargetMode="External"/><Relationship Id="rId18" Type="http://schemas.openxmlformats.org/officeDocument/2006/relationships/hyperlink" Target="https://www.cfr.org/article/us-military-support-taiwan-whats-changed-under-trump" TargetMode="External"/><Relationship Id="rId39" Type="http://schemas.openxmlformats.org/officeDocument/2006/relationships/hyperlink" Target="http://www.huffingtonpost.com/2014/10/02/ebola-cure_n_5915892.html" TargetMode="External"/><Relationship Id="rId109" Type="http://schemas.openxmlformats.org/officeDocument/2006/relationships/hyperlink" Target="https://nationalinterest.org/blog/buzz/dont-listen-china-us-arms-sales-taiwan-are-right-thing-do-32397" TargetMode="External"/><Relationship Id="rId34" Type="http://schemas.openxmlformats.org/officeDocument/2006/relationships/hyperlink" Target="https://www.politico.com/story/2019/05/10/trump-china-trade-1422319" TargetMode="External"/><Relationship Id="rId50" Type="http://schemas.openxmlformats.org/officeDocument/2006/relationships/hyperlink" Target="http://www.eastwest.ngo/sites/default/files/TAS%20Final%20%2528ISSUU%20VERSION%209_17_2013%2529.pdf" TargetMode="External"/><Relationship Id="rId55" Type="http://schemas.openxmlformats.org/officeDocument/2006/relationships/hyperlink" Target="http://www.hoover.org/research/taiwan-linchpin" TargetMode="External"/><Relationship Id="rId76" Type="http://schemas.openxmlformats.org/officeDocument/2006/relationships/hyperlink" Target="http://www.theatlantic.com/international/archive/2016/06/donald-trump-nuclear-weapons/485504/" TargetMode="External"/><Relationship Id="rId97" Type="http://schemas.openxmlformats.org/officeDocument/2006/relationships/hyperlink" Target="https://international.thenewslens.com/article/104917" TargetMode="External"/><Relationship Id="rId104" Type="http://schemas.openxmlformats.org/officeDocument/2006/relationships/hyperlink" Target="https://www.heritage.org/asia/report/why-taiwan-needs-submarines" TargetMode="External"/><Relationship Id="rId120" Type="http://schemas.openxmlformats.org/officeDocument/2006/relationships/hyperlink" Target="https://medium.com/out-of-order/abandoning-the-liberal-international-order-for-a-spheres-of-influence-world-is-a-trap-for-america-7bfcdbb83df4" TargetMode="External"/><Relationship Id="rId125" Type="http://schemas.openxmlformats.org/officeDocument/2006/relationships/hyperlink" Target="http://www.worldpolicy.org/blog/2017/02/10/talking-policy-ann-lee-us-china-relations" TargetMode="External"/><Relationship Id="rId7" Type="http://schemas.openxmlformats.org/officeDocument/2006/relationships/hyperlink" Target="http://www.ibtimes.com/enigma-xi-jinping-ahead-us-visit-chinas-tough-leader-beset-economic-social-challenges-2107893" TargetMode="External"/><Relationship Id="rId71" Type="http://schemas.openxmlformats.org/officeDocument/2006/relationships/hyperlink" Target="http://www.theatlantic.com/international/archive/2016/06/donald-trump-nuclear-weapons/485504/" TargetMode="External"/><Relationship Id="rId92" Type="http://schemas.openxmlformats.org/officeDocument/2006/relationships/hyperlink" Target="http://www.theatlantic.com/international/archive/2016/06/donald-trump-nuclear-weapons/485504/" TargetMode="External"/><Relationship Id="rId2" Type="http://schemas.openxmlformats.org/officeDocument/2006/relationships/numbering" Target="numbering.xml"/><Relationship Id="rId29" Type="http://schemas.openxmlformats.org/officeDocument/2006/relationships/hyperlink" Target="http://thebulletin.org/2015/march/fear-and-nuclear-terrorism8072" TargetMode="External"/><Relationship Id="rId24" Type="http://schemas.openxmlformats.org/officeDocument/2006/relationships/hyperlink" Target="http://www.quora.com/Why-dont-diseases-completely-wipe-out-species" TargetMode="External"/><Relationship Id="rId40" Type="http://schemas.openxmlformats.org/officeDocument/2006/relationships/hyperlink" Target="http://cdn-pubs.acs.org/doi/full/10.1021/jm401564r" TargetMode="External"/><Relationship Id="rId45" Type="http://schemas.openxmlformats.org/officeDocument/2006/relationships/hyperlink" Target="http://nationalinterest.org/feature/us-china-tensions-are-unlikely-lead-war-20411?page=2" TargetMode="External"/><Relationship Id="rId66" Type="http://schemas.openxmlformats.org/officeDocument/2006/relationships/hyperlink" Target="http://www.sethbaum.com/ac/2015_Winter.pdf" TargetMode="External"/><Relationship Id="rId87" Type="http://schemas.openxmlformats.org/officeDocument/2006/relationships/hyperlink" Target="http://nationalinterest.org/feature/trump-will-make-good-his-promise-keep-the-country-free-safe-19634" TargetMode="External"/><Relationship Id="rId110" Type="http://schemas.openxmlformats.org/officeDocument/2006/relationships/hyperlink" Target="http://www.bushcenter.org/catalyst/leadership/why-america-must-lead.html" TargetMode="External"/><Relationship Id="rId115" Type="http://schemas.openxmlformats.org/officeDocument/2006/relationships/hyperlink" Target="https://www.nytimes.com/2017/04/08/us/politics/trump-doctrine-foreign-policy.html" TargetMode="External"/><Relationship Id="rId61" Type="http://schemas.openxmlformats.org/officeDocument/2006/relationships/hyperlink" Target="http://thediplomat.com/2013/07/north-korean-threats-deepen-southern-nuclear-insecurities/?allpages=yes" TargetMode="External"/><Relationship Id="rId82" Type="http://schemas.openxmlformats.org/officeDocument/2006/relationships/hyperlink" Target="http://www.cnn.com/2017/04/12/politics/trump-russia-china-nato-syr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B2D1B-013D-43B8-BB2C-F26D58C3B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740</TotalTime>
  <Pages>1</Pages>
  <Words>105579</Words>
  <Characters>601806</Characters>
  <Application>Microsoft Office Word</Application>
  <DocSecurity>0</DocSecurity>
  <Lines>5015</Lines>
  <Paragraphs>1411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450</cp:revision>
  <dcterms:created xsi:type="dcterms:W3CDTF">2019-05-15T19:57:00Z</dcterms:created>
  <dcterms:modified xsi:type="dcterms:W3CDTF">2019-07-07T01:55:00Z</dcterms:modified>
</cp:coreProperties>
</file>